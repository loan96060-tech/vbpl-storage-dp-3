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576" w:type="dxa"/>
        <w:jc w:val="center"/>
        <w:tblLayout w:type="fixed"/>
        <w:tblLook w:val="0000" w:firstRow="0" w:lastRow="0" w:firstColumn="0" w:lastColumn="0" w:noHBand="0" w:noVBand="0"/>
      </w:tblPr>
      <w:tblGrid>
        <w:gridCol w:w="3327"/>
        <w:gridCol w:w="6249"/>
      </w:tblGrid>
      <w:tr w:rsidR="0026495D" w:rsidRPr="00F224C1" w14:paraId="6B620803" w14:textId="77777777" w:rsidTr="00070E09">
        <w:trPr>
          <w:trHeight w:val="749"/>
          <w:jc w:val="center"/>
        </w:trPr>
        <w:tc>
          <w:tcPr>
            <w:tcW w:w="3327" w:type="dxa"/>
          </w:tcPr>
          <w:p w14:paraId="7FAE9CE0" w14:textId="2FDE8DD0" w:rsidR="00104FB1" w:rsidRPr="00F224C1" w:rsidRDefault="000C3D2F" w:rsidP="000C3D2F">
            <w:pPr>
              <w:pStyle w:val="Heading5"/>
              <w:keepNext w:val="0"/>
              <w:widowControl w:val="0"/>
              <w:tabs>
                <w:tab w:val="left" w:pos="405"/>
                <w:tab w:val="center" w:pos="1656"/>
              </w:tabs>
              <w:ind w:right="1"/>
              <w:jc w:val="left"/>
              <w:rPr>
                <w:rFonts w:ascii="Times New Roman" w:hAnsi="Times New Roman"/>
                <w:sz w:val="26"/>
              </w:rPr>
            </w:pPr>
            <w:bookmarkStart w:id="0" w:name="_GoBack"/>
            <w:bookmarkEnd w:id="0"/>
            <w:r w:rsidRPr="00F224C1">
              <w:rPr>
                <w:rFonts w:ascii="Times New Roman" w:hAnsi="Times New Roman"/>
                <w:sz w:val="26"/>
              </w:rPr>
              <w:t xml:space="preserve">   </w:t>
            </w:r>
            <w:r w:rsidR="00104FB1" w:rsidRPr="00F224C1">
              <w:rPr>
                <w:rFonts w:ascii="Times New Roman" w:hAnsi="Times New Roman"/>
                <w:sz w:val="26"/>
              </w:rPr>
              <w:t>ỦY BAN NHÂN DÂN</w:t>
            </w:r>
          </w:p>
          <w:p w14:paraId="68C52E71" w14:textId="276246F8" w:rsidR="00104FB1" w:rsidRPr="00F224C1" w:rsidRDefault="00104FB1" w:rsidP="00A678E0">
            <w:pPr>
              <w:widowControl w:val="0"/>
              <w:ind w:right="1"/>
              <w:jc w:val="center"/>
              <w:rPr>
                <w:b/>
                <w:sz w:val="26"/>
                <w:szCs w:val="24"/>
              </w:rPr>
            </w:pPr>
            <w:r w:rsidRPr="00F224C1">
              <w:rPr>
                <w:b/>
                <w:sz w:val="26"/>
                <w:szCs w:val="24"/>
              </w:rPr>
              <w:t xml:space="preserve">TỈNH </w:t>
            </w:r>
            <w:r w:rsidR="00880DCF" w:rsidRPr="00F224C1">
              <w:rPr>
                <w:b/>
                <w:sz w:val="26"/>
                <w:szCs w:val="24"/>
              </w:rPr>
              <w:t>CÀ MAU</w:t>
            </w:r>
          </w:p>
          <w:p w14:paraId="6F9382A2" w14:textId="77777777" w:rsidR="00104FB1" w:rsidRPr="00F224C1" w:rsidRDefault="00104FB1" w:rsidP="00A678E0">
            <w:pPr>
              <w:widowControl w:val="0"/>
              <w:ind w:right="1"/>
            </w:pPr>
            <w:r w:rsidRPr="00F224C1">
              <w:rPr>
                <w:noProof/>
              </w:rPr>
              <mc:AlternateContent>
                <mc:Choice Requires="wps">
                  <w:drawing>
                    <wp:anchor distT="0" distB="0" distL="114300" distR="114300" simplePos="0" relativeHeight="251660800" behindDoc="0" locked="0" layoutInCell="1" allowOverlap="1" wp14:anchorId="2ADA58AC" wp14:editId="37B41AD3">
                      <wp:simplePos x="0" y="0"/>
                      <wp:positionH relativeFrom="column">
                        <wp:posOffset>629603</wp:posOffset>
                      </wp:positionH>
                      <wp:positionV relativeFrom="paragraph">
                        <wp:posOffset>21590</wp:posOffset>
                      </wp:positionV>
                      <wp:extent cx="664210" cy="0"/>
                      <wp:effectExtent l="0" t="0" r="21590" b="19050"/>
                      <wp:wrapNone/>
                      <wp:docPr id="1367746764"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42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FBD09A" id="Line 13" o:spid="_x0000_s1026" style="position:absolute;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6pt,1.7pt" to="101.9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"/>
                  </w:pict>
                </mc:Fallback>
              </mc:AlternateContent>
            </w:r>
          </w:p>
          <w:p w14:paraId="09077C0A" w14:textId="328FCD53" w:rsidR="00104FB1" w:rsidRPr="00F224C1" w:rsidRDefault="00927206" w:rsidP="00EE6A63">
            <w:pPr>
              <w:widowControl w:val="0"/>
              <w:ind w:right="1"/>
              <w:jc w:val="center"/>
              <w:rPr>
                <w:sz w:val="28"/>
                <w:szCs w:val="28"/>
              </w:rPr>
            </w:pPr>
            <w:r w:rsidRPr="00F224C1">
              <w:rPr>
                <w:sz w:val="28"/>
                <w:szCs w:val="28"/>
              </w:rPr>
              <w:t xml:space="preserve">Số:    </w:t>
            </w:r>
            <w:r w:rsidR="00E43D1C">
              <w:rPr>
                <w:sz w:val="28"/>
                <w:szCs w:val="28"/>
              </w:rPr>
              <w:t xml:space="preserve">   </w:t>
            </w:r>
            <w:r w:rsidRPr="00F224C1">
              <w:rPr>
                <w:sz w:val="28"/>
                <w:szCs w:val="28"/>
              </w:rPr>
              <w:t xml:space="preserve">   /202</w:t>
            </w:r>
            <w:r w:rsidR="00EE6A63" w:rsidRPr="00F224C1">
              <w:rPr>
                <w:sz w:val="28"/>
                <w:szCs w:val="28"/>
              </w:rPr>
              <w:t>6</w:t>
            </w:r>
            <w:r w:rsidRPr="00F224C1">
              <w:rPr>
                <w:sz w:val="28"/>
                <w:szCs w:val="28"/>
              </w:rPr>
              <w:t>/QĐ-UBND</w:t>
            </w:r>
          </w:p>
        </w:tc>
        <w:tc>
          <w:tcPr>
            <w:tcW w:w="6249" w:type="dxa"/>
          </w:tcPr>
          <w:p w14:paraId="7F2E306B" w14:textId="77777777" w:rsidR="00104FB1" w:rsidRPr="00F224C1" w:rsidRDefault="00104FB1" w:rsidP="00A678E0">
            <w:pPr>
              <w:widowControl w:val="0"/>
              <w:ind w:right="-28"/>
              <w:jc w:val="center"/>
              <w:rPr>
                <w:b/>
                <w:sz w:val="26"/>
                <w:lang w:val="vi-VN"/>
              </w:rPr>
            </w:pPr>
            <w:r w:rsidRPr="00F224C1">
              <w:rPr>
                <w:b/>
                <w:sz w:val="26"/>
                <w:lang w:val="vi-VN"/>
              </w:rPr>
              <w:t>CỘNG HÒA XÃ HỘI CHỦ NGHĨA VIỆT NAM</w:t>
            </w:r>
          </w:p>
          <w:p w14:paraId="2A048031" w14:textId="77777777" w:rsidR="00104FB1" w:rsidRPr="00F224C1" w:rsidRDefault="00104FB1" w:rsidP="00A678E0">
            <w:pPr>
              <w:pStyle w:val="Heading5"/>
              <w:keepNext w:val="0"/>
              <w:widowControl w:val="0"/>
              <w:ind w:right="-28"/>
              <w:rPr>
                <w:rFonts w:ascii="Times New Roman" w:hAnsi="Times New Roman"/>
                <w:szCs w:val="28"/>
                <w:lang w:val="vi-VN"/>
              </w:rPr>
            </w:pPr>
            <w:r w:rsidRPr="00F224C1">
              <w:rPr>
                <w:rFonts w:ascii="Times New Roman" w:hAnsi="Times New Roman"/>
                <w:szCs w:val="28"/>
                <w:lang w:val="vi-VN"/>
              </w:rPr>
              <w:t>Độc lập - Tự do - Hạnh phúc</w:t>
            </w:r>
          </w:p>
          <w:p w14:paraId="09B6B371" w14:textId="0BB917F6" w:rsidR="00104FB1" w:rsidRPr="00F224C1" w:rsidRDefault="00104FB1" w:rsidP="00A678E0">
            <w:pPr>
              <w:widowControl w:val="0"/>
              <w:ind w:right="-28"/>
              <w:jc w:val="center"/>
              <w:rPr>
                <w:lang w:val="vi-VN"/>
              </w:rPr>
            </w:pPr>
            <w:r w:rsidRPr="00F224C1">
              <w:rPr>
                <w:noProof/>
                <w:sz w:val="26"/>
              </w:rPr>
              <mc:AlternateContent>
                <mc:Choice Requires="wps">
                  <w:drawing>
                    <wp:anchor distT="0" distB="0" distL="114300" distR="114300" simplePos="0" relativeHeight="251658752" behindDoc="0" locked="0" layoutInCell="1" allowOverlap="1" wp14:anchorId="26369204" wp14:editId="59BD1C12">
                      <wp:simplePos x="0" y="0"/>
                      <wp:positionH relativeFrom="column">
                        <wp:posOffset>844880</wp:posOffset>
                      </wp:positionH>
                      <wp:positionV relativeFrom="paragraph">
                        <wp:posOffset>24130</wp:posOffset>
                      </wp:positionV>
                      <wp:extent cx="2157730" cy="0"/>
                      <wp:effectExtent l="0" t="0" r="13970" b="19050"/>
                      <wp:wrapNone/>
                      <wp:docPr id="1400930200"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77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A73120" id="Line 11"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55pt,1.9pt" to="236.4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"/>
                  </w:pict>
                </mc:Fallback>
              </mc:AlternateContent>
            </w:r>
          </w:p>
          <w:p w14:paraId="410EAF25" w14:textId="46EB2379" w:rsidR="00104FB1" w:rsidRPr="00F224C1" w:rsidRDefault="00CE2613" w:rsidP="00F53422">
            <w:pPr>
              <w:widowControl w:val="0"/>
              <w:ind w:right="-28"/>
              <w:jc w:val="center"/>
              <w:rPr>
                <w:i/>
                <w:iCs/>
                <w:sz w:val="28"/>
                <w:szCs w:val="28"/>
                <w:lang w:val="en-GB"/>
              </w:rPr>
            </w:pPr>
            <w:r w:rsidRPr="00F224C1">
              <w:rPr>
                <w:i/>
                <w:iCs/>
                <w:sz w:val="28"/>
                <w:szCs w:val="28"/>
                <w:lang w:val="en-GB"/>
              </w:rPr>
              <w:t xml:space="preserve">       </w:t>
            </w:r>
            <w:r w:rsidR="00880DCF" w:rsidRPr="00F224C1">
              <w:rPr>
                <w:i/>
                <w:iCs/>
                <w:sz w:val="28"/>
                <w:szCs w:val="28"/>
                <w:lang w:val="en-GB"/>
              </w:rPr>
              <w:t>Cà Mau</w:t>
            </w:r>
            <w:r w:rsidR="00F8644A" w:rsidRPr="00F224C1">
              <w:rPr>
                <w:i/>
                <w:iCs/>
                <w:sz w:val="28"/>
                <w:szCs w:val="28"/>
                <w:lang w:val="vi-VN"/>
              </w:rPr>
              <w:t xml:space="preserve">, ngày </w:t>
            </w:r>
            <w:r w:rsidR="001A7B5C" w:rsidRPr="00F224C1">
              <w:rPr>
                <w:i/>
                <w:iCs/>
                <w:sz w:val="28"/>
                <w:szCs w:val="28"/>
                <w:lang w:val="en-GB"/>
              </w:rPr>
              <w:t xml:space="preserve"> </w:t>
            </w:r>
            <w:r w:rsidR="00F8644A" w:rsidRPr="00F224C1">
              <w:rPr>
                <w:i/>
                <w:iCs/>
                <w:sz w:val="28"/>
                <w:szCs w:val="28"/>
                <w:lang w:val="vi-VN"/>
              </w:rPr>
              <w:t xml:space="preserve">   tháng </w:t>
            </w:r>
            <w:r w:rsidR="00F53422" w:rsidRPr="00F224C1">
              <w:rPr>
                <w:i/>
                <w:iCs/>
                <w:sz w:val="28"/>
                <w:szCs w:val="28"/>
              </w:rPr>
              <w:t>3</w:t>
            </w:r>
            <w:r w:rsidR="00F8644A" w:rsidRPr="00F224C1">
              <w:rPr>
                <w:i/>
                <w:iCs/>
                <w:sz w:val="28"/>
                <w:szCs w:val="28"/>
                <w:lang w:val="en-GB"/>
              </w:rPr>
              <w:t xml:space="preserve"> </w:t>
            </w:r>
            <w:r w:rsidR="00927206" w:rsidRPr="00F224C1">
              <w:rPr>
                <w:i/>
                <w:iCs/>
                <w:sz w:val="28"/>
                <w:szCs w:val="28"/>
                <w:lang w:val="vi-VN"/>
              </w:rPr>
              <w:t>năm 202</w:t>
            </w:r>
            <w:r w:rsidR="00EE6A63" w:rsidRPr="00F224C1">
              <w:rPr>
                <w:i/>
                <w:iCs/>
                <w:sz w:val="28"/>
                <w:szCs w:val="28"/>
                <w:lang w:val="en-GB"/>
              </w:rPr>
              <w:t>6</w:t>
            </w:r>
          </w:p>
        </w:tc>
      </w:tr>
    </w:tbl>
    <w:p w14:paraId="190359DB" w14:textId="7470A56A" w:rsidR="00A13FEF" w:rsidRPr="00F224C1" w:rsidRDefault="00A13FEF" w:rsidP="00F53422">
      <w:pPr>
        <w:widowControl w:val="0"/>
        <w:spacing w:before="240" w:after="60"/>
        <w:jc w:val="center"/>
        <w:rPr>
          <w:b/>
          <w:sz w:val="28"/>
          <w:szCs w:val="26"/>
          <w:lang w:val="vi-VN"/>
        </w:rPr>
      </w:pPr>
      <w:r w:rsidRPr="00F224C1">
        <w:rPr>
          <w:b/>
          <w:sz w:val="28"/>
          <w:szCs w:val="26"/>
          <w:lang w:val="vi-VN"/>
        </w:rPr>
        <w:t>QUYẾT ĐỊNH</w:t>
      </w:r>
    </w:p>
    <w:p w14:paraId="221CCEDD" w14:textId="1CFB5577" w:rsidR="00915511" w:rsidRPr="00F224C1" w:rsidRDefault="00BD4047" w:rsidP="00915511">
      <w:pPr>
        <w:ind w:left="567" w:right="284"/>
        <w:jc w:val="center"/>
        <w:rPr>
          <w:b/>
          <w:sz w:val="28"/>
          <w:szCs w:val="28"/>
        </w:rPr>
      </w:pPr>
      <w:bookmarkStart w:id="1" w:name="_Hlk171951328"/>
      <w:bookmarkStart w:id="2" w:name="_Hlk171951996"/>
      <w:r w:rsidRPr="00F224C1">
        <w:rPr>
          <w:b/>
          <w:sz w:val="28"/>
          <w:szCs w:val="26"/>
          <w:lang w:val="en-GB"/>
        </w:rPr>
        <w:t>Ban hành q</w:t>
      </w:r>
      <w:r w:rsidR="002679BA" w:rsidRPr="00F224C1">
        <w:rPr>
          <w:b/>
          <w:sz w:val="28"/>
          <w:szCs w:val="26"/>
          <w:lang w:val="vi-VN"/>
        </w:rPr>
        <w:t xml:space="preserve">uy định </w:t>
      </w:r>
      <w:bookmarkEnd w:id="1"/>
      <w:bookmarkEnd w:id="2"/>
      <w:r w:rsidR="00F33EFA" w:rsidRPr="00F224C1">
        <w:rPr>
          <w:b/>
          <w:sz w:val="28"/>
          <w:szCs w:val="28"/>
        </w:rPr>
        <w:t xml:space="preserve">Định mức kinh tế - kỹ thuật để lập dự toán ngân sách nhà nước phục vụ công tác </w:t>
      </w:r>
      <w:r w:rsidR="00095A93" w:rsidRPr="00F224C1">
        <w:rPr>
          <w:b/>
          <w:sz w:val="28"/>
          <w:szCs w:val="28"/>
        </w:rPr>
        <w:t xml:space="preserve">xây dựng, sửa đổi, bổ sung bảng giá đất, hệ số điều chỉnh giá đất, xác định giá đất cụ thể </w:t>
      </w:r>
    </w:p>
    <w:p w14:paraId="3D57F849" w14:textId="58B983F2" w:rsidR="00D9783E" w:rsidRPr="00F224C1" w:rsidRDefault="00095A93" w:rsidP="00915511">
      <w:pPr>
        <w:ind w:left="567" w:right="284"/>
        <w:jc w:val="center"/>
        <w:rPr>
          <w:b/>
          <w:sz w:val="28"/>
          <w:szCs w:val="28"/>
        </w:rPr>
      </w:pPr>
      <w:r w:rsidRPr="00F224C1">
        <w:rPr>
          <w:b/>
          <w:sz w:val="28"/>
          <w:szCs w:val="28"/>
        </w:rPr>
        <w:t xml:space="preserve">trên địa bàn tỉnh Cà Mau </w:t>
      </w:r>
      <w:r w:rsidR="00F33EFA" w:rsidRPr="00F224C1">
        <w:rPr>
          <w:b/>
          <w:sz w:val="28"/>
          <w:szCs w:val="28"/>
        </w:rPr>
        <w:t xml:space="preserve"> </w:t>
      </w:r>
    </w:p>
    <w:p w14:paraId="62757C45" w14:textId="6007C263" w:rsidR="00880DCF" w:rsidRPr="00F224C1" w:rsidRDefault="002527FF" w:rsidP="00A858D1">
      <w:pPr>
        <w:widowControl w:val="0"/>
        <w:spacing w:before="120" w:after="120"/>
        <w:ind w:firstLine="720"/>
        <w:jc w:val="both"/>
        <w:rPr>
          <w:i/>
          <w:sz w:val="28"/>
          <w:szCs w:val="28"/>
          <w:lang w:val="en-GB"/>
        </w:rPr>
      </w:pPr>
      <w:r w:rsidRPr="00F224C1">
        <w:rPr>
          <w:noProof/>
          <w:sz w:val="26"/>
        </w:rPr>
        <mc:AlternateContent>
          <mc:Choice Requires="wps">
            <w:drawing>
              <wp:anchor distT="0" distB="0" distL="114300" distR="114300" simplePos="0" relativeHeight="251664384" behindDoc="0" locked="0" layoutInCell="1" allowOverlap="1" wp14:anchorId="48B94340" wp14:editId="0D85854B">
                <wp:simplePos x="0" y="0"/>
                <wp:positionH relativeFrom="column">
                  <wp:posOffset>2103755</wp:posOffset>
                </wp:positionH>
                <wp:positionV relativeFrom="paragraph">
                  <wp:posOffset>50800</wp:posOffset>
                </wp:positionV>
                <wp:extent cx="1764000" cy="0"/>
                <wp:effectExtent l="0" t="0" r="27305" b="19050"/>
                <wp:wrapNone/>
                <wp:docPr id="1"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64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150C09" id="Line 11"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5.65pt,4pt" to="304.5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"/>
            </w:pict>
          </mc:Fallback>
        </mc:AlternateContent>
      </w:r>
    </w:p>
    <w:p w14:paraId="37964676" w14:textId="77777777" w:rsidR="00880DCF" w:rsidRPr="00F224C1" w:rsidRDefault="00880DCF" w:rsidP="008F492E">
      <w:pPr>
        <w:spacing w:before="80" w:after="80" w:line="264" w:lineRule="auto"/>
        <w:ind w:firstLine="720"/>
        <w:jc w:val="both"/>
        <w:rPr>
          <w:i/>
          <w:sz w:val="28"/>
          <w:szCs w:val="28"/>
        </w:rPr>
      </w:pPr>
      <w:r w:rsidRPr="00F224C1">
        <w:rPr>
          <w:i/>
          <w:sz w:val="28"/>
          <w:szCs w:val="28"/>
        </w:rPr>
        <w:t>Căn cứ Luật Tổ chức chính quyền địa phương số 72/2025/QH15;</w:t>
      </w:r>
    </w:p>
    <w:p w14:paraId="1B19E639" w14:textId="1F8528EA" w:rsidR="00880DCF" w:rsidRPr="00F224C1" w:rsidRDefault="00880DCF" w:rsidP="00876B11">
      <w:pPr>
        <w:spacing w:before="80" w:after="80" w:line="264" w:lineRule="auto"/>
        <w:ind w:firstLine="720"/>
        <w:jc w:val="both"/>
        <w:rPr>
          <w:i/>
          <w:sz w:val="28"/>
          <w:szCs w:val="28"/>
        </w:rPr>
      </w:pPr>
      <w:r w:rsidRPr="00F224C1">
        <w:rPr>
          <w:i/>
          <w:sz w:val="28"/>
          <w:szCs w:val="28"/>
        </w:rPr>
        <w:t>Căn cứ Luật Ban hành văn bản quy</w:t>
      </w:r>
      <w:r w:rsidR="00FF726D" w:rsidRPr="00F224C1">
        <w:rPr>
          <w:i/>
          <w:sz w:val="28"/>
          <w:szCs w:val="28"/>
        </w:rPr>
        <w:t xml:space="preserve"> phạm pháp luật số 64/2025/QH15 được sửa đổi, bổ sung bởi Luật số 87/2025/QH15;</w:t>
      </w:r>
    </w:p>
    <w:p w14:paraId="1DE2E20B" w14:textId="59C61CC5" w:rsidR="00880DCF" w:rsidRPr="00F224C1" w:rsidRDefault="00880DCF" w:rsidP="00876B11">
      <w:pPr>
        <w:spacing w:before="80" w:after="80" w:line="264" w:lineRule="auto"/>
        <w:ind w:firstLine="720"/>
        <w:jc w:val="both"/>
        <w:rPr>
          <w:i/>
          <w:spacing w:val="-4"/>
          <w:sz w:val="28"/>
          <w:szCs w:val="28"/>
        </w:rPr>
      </w:pPr>
      <w:r w:rsidRPr="00F224C1">
        <w:rPr>
          <w:i/>
          <w:spacing w:val="-4"/>
          <w:sz w:val="28"/>
          <w:szCs w:val="28"/>
        </w:rPr>
        <w:t xml:space="preserve">Căn </w:t>
      </w:r>
      <w:r w:rsidR="00FF726D" w:rsidRPr="00F224C1">
        <w:rPr>
          <w:i/>
          <w:spacing w:val="-4"/>
          <w:sz w:val="28"/>
          <w:szCs w:val="28"/>
        </w:rPr>
        <w:t xml:space="preserve">cứ Luật Đất đai số 31/2024/QH15 được sửa đổi, bổ sung </w:t>
      </w:r>
      <w:r w:rsidR="00581A4E" w:rsidRPr="00F224C1">
        <w:rPr>
          <w:i/>
          <w:spacing w:val="-4"/>
          <w:sz w:val="28"/>
          <w:szCs w:val="28"/>
        </w:rPr>
        <w:t xml:space="preserve">một số điều </w:t>
      </w:r>
      <w:r w:rsidR="00FF726D" w:rsidRPr="00F224C1">
        <w:rPr>
          <w:i/>
          <w:spacing w:val="-4"/>
          <w:sz w:val="28"/>
          <w:szCs w:val="28"/>
        </w:rPr>
        <w:t xml:space="preserve">bởi </w:t>
      </w:r>
      <w:r w:rsidR="00095A93" w:rsidRPr="00F224C1">
        <w:rPr>
          <w:i/>
          <w:iCs/>
          <w:spacing w:val="-4"/>
          <w:sz w:val="28"/>
          <w:szCs w:val="28"/>
        </w:rPr>
        <w:t>Luật số 43/2024/QH15, Luật số 47/2024/QH15, Luật số 58/2024/QH15; Luật số 71/2025/QH15, Luật số 84/2025/QH15, Luật số 58/2025/QH15, Luật số 93/2025/QH15, Luật số 95/2025/QH15, Luật số 146/2025/QH15 và Luật số 147/2025/QH15</w:t>
      </w:r>
      <w:r w:rsidR="00E30EE9" w:rsidRPr="00F224C1">
        <w:rPr>
          <w:i/>
          <w:spacing w:val="-4"/>
          <w:sz w:val="28"/>
          <w:szCs w:val="28"/>
        </w:rPr>
        <w:t>;</w:t>
      </w:r>
    </w:p>
    <w:p w14:paraId="4EA71B79" w14:textId="21017A0C" w:rsidR="008F492E" w:rsidRPr="00F224C1" w:rsidRDefault="00EE6A63" w:rsidP="00876B11">
      <w:pPr>
        <w:spacing w:before="80" w:after="80" w:line="264" w:lineRule="auto"/>
        <w:ind w:firstLine="720"/>
        <w:jc w:val="both"/>
        <w:rPr>
          <w:i/>
          <w:spacing w:val="-4"/>
          <w:sz w:val="28"/>
          <w:szCs w:val="28"/>
        </w:rPr>
      </w:pPr>
      <w:r w:rsidRPr="00F224C1">
        <w:rPr>
          <w:i/>
          <w:spacing w:val="-4"/>
          <w:sz w:val="28"/>
          <w:szCs w:val="28"/>
        </w:rPr>
        <w:t>Căn</w:t>
      </w:r>
      <w:r w:rsidR="00B5384A" w:rsidRPr="00F224C1">
        <w:rPr>
          <w:i/>
          <w:spacing w:val="-4"/>
          <w:sz w:val="28"/>
          <w:szCs w:val="28"/>
        </w:rPr>
        <w:t xml:space="preserve"> cứ Nghị quyết số 254/2025/QH15 </w:t>
      </w:r>
      <w:r w:rsidR="00227F02" w:rsidRPr="00F224C1">
        <w:rPr>
          <w:i/>
          <w:spacing w:val="-4"/>
          <w:sz w:val="28"/>
          <w:szCs w:val="28"/>
        </w:rPr>
        <w:t xml:space="preserve">ngày 11 tháng 12 năm 2025 </w:t>
      </w:r>
      <w:r w:rsidR="00BC1D50" w:rsidRPr="00F224C1">
        <w:rPr>
          <w:i/>
          <w:spacing w:val="-4"/>
          <w:sz w:val="28"/>
          <w:szCs w:val="28"/>
        </w:rPr>
        <w:t>của Quốc hội q</w:t>
      </w:r>
      <w:r w:rsidR="00B5384A" w:rsidRPr="00F224C1">
        <w:rPr>
          <w:i/>
          <w:spacing w:val="-4"/>
          <w:sz w:val="28"/>
          <w:szCs w:val="28"/>
        </w:rPr>
        <w:t>uy định một số cơ chế, chính sách tháo gỡ khó khăn, vướng mắc trong tổ chức thi hành Luật Đất đai;</w:t>
      </w:r>
    </w:p>
    <w:p w14:paraId="29B0764A" w14:textId="230B6EA7" w:rsidR="00880DCF" w:rsidRPr="00F224C1" w:rsidRDefault="00880DCF" w:rsidP="00876B11">
      <w:pPr>
        <w:spacing w:before="80" w:after="80" w:line="264" w:lineRule="auto"/>
        <w:ind w:firstLine="720"/>
        <w:jc w:val="both"/>
        <w:rPr>
          <w:i/>
          <w:sz w:val="28"/>
          <w:szCs w:val="28"/>
        </w:rPr>
      </w:pPr>
      <w:r w:rsidRPr="00F224C1">
        <w:rPr>
          <w:i/>
          <w:sz w:val="28"/>
          <w:szCs w:val="28"/>
        </w:rPr>
        <w:t>Căn cứ Nghị định số 71/2024/NĐ-CP ngày 27 tháng 6 năm 2024 củ</w:t>
      </w:r>
      <w:r w:rsidR="00FF726D" w:rsidRPr="00F224C1">
        <w:rPr>
          <w:i/>
          <w:sz w:val="28"/>
          <w:szCs w:val="28"/>
        </w:rPr>
        <w:t>a Chính phủ quy định về giá đất;</w:t>
      </w:r>
    </w:p>
    <w:p w14:paraId="71B6C727" w14:textId="2A85ED68" w:rsidR="00880DCF" w:rsidRPr="00F224C1" w:rsidRDefault="00880DCF" w:rsidP="00876B11">
      <w:pPr>
        <w:spacing w:before="80" w:after="80" w:line="264" w:lineRule="auto"/>
        <w:ind w:firstLine="720"/>
        <w:jc w:val="both"/>
        <w:rPr>
          <w:i/>
          <w:sz w:val="28"/>
          <w:szCs w:val="28"/>
        </w:rPr>
      </w:pPr>
      <w:r w:rsidRPr="00F224C1">
        <w:rPr>
          <w:i/>
          <w:sz w:val="28"/>
          <w:szCs w:val="28"/>
        </w:rPr>
        <w:t>Căn cứ Nghị định số 151/2025/NĐ-CP ngày 12 tháng 6 năm 2025 của Chính phủ quy định về phân định thẩm quyền của chính quyền địa phương 02 cấp, phân quyền, phân cấp trong lĩnh vực đất đai;</w:t>
      </w:r>
    </w:p>
    <w:p w14:paraId="26B01451" w14:textId="78F39DF9" w:rsidR="00075ACA" w:rsidRPr="00F224C1" w:rsidRDefault="00075ACA" w:rsidP="00876B11">
      <w:pPr>
        <w:spacing w:before="80" w:after="80" w:line="264" w:lineRule="auto"/>
        <w:ind w:firstLine="720"/>
        <w:jc w:val="both"/>
        <w:rPr>
          <w:i/>
          <w:sz w:val="28"/>
          <w:szCs w:val="28"/>
        </w:rPr>
      </w:pPr>
      <w:r w:rsidRPr="00F224C1">
        <w:rPr>
          <w:i/>
          <w:sz w:val="28"/>
          <w:szCs w:val="28"/>
        </w:rPr>
        <w:t xml:space="preserve">Căn cứ Nghị định số 226/2025/NĐ-CP ngày 15 tháng 8 năm 2025 của Chính phủ </w:t>
      </w:r>
      <w:bookmarkStart w:id="3" w:name="loai_1_name"/>
      <w:r w:rsidRPr="00F224C1">
        <w:rPr>
          <w:i/>
          <w:sz w:val="28"/>
          <w:szCs w:val="28"/>
        </w:rPr>
        <w:t>sửa đổi, bổ sung một số điều của các nghị định quy định chi tiết thi hành Luật Đất đai</w:t>
      </w:r>
      <w:bookmarkEnd w:id="3"/>
      <w:r w:rsidRPr="00F224C1">
        <w:rPr>
          <w:i/>
          <w:sz w:val="28"/>
          <w:szCs w:val="28"/>
        </w:rPr>
        <w:t>;</w:t>
      </w:r>
    </w:p>
    <w:p w14:paraId="05B7BB84" w14:textId="21BBBFEB" w:rsidR="00F33EFA" w:rsidRPr="00F224C1" w:rsidRDefault="00F33EFA" w:rsidP="00876B11">
      <w:pPr>
        <w:spacing w:before="80" w:after="80" w:line="264" w:lineRule="auto"/>
        <w:ind w:firstLine="720"/>
        <w:jc w:val="both"/>
        <w:rPr>
          <w:i/>
          <w:sz w:val="28"/>
          <w:szCs w:val="28"/>
        </w:rPr>
      </w:pPr>
      <w:r w:rsidRPr="00F224C1">
        <w:rPr>
          <w:i/>
          <w:sz w:val="28"/>
          <w:szCs w:val="28"/>
        </w:rPr>
        <w:t xml:space="preserve">Căn cứ Nghị định số </w:t>
      </w:r>
      <w:r w:rsidR="005A3A2C" w:rsidRPr="00F224C1">
        <w:rPr>
          <w:i/>
          <w:sz w:val="28"/>
          <w:szCs w:val="28"/>
        </w:rPr>
        <w:t>49</w:t>
      </w:r>
      <w:r w:rsidRPr="00F224C1">
        <w:rPr>
          <w:i/>
          <w:sz w:val="28"/>
          <w:szCs w:val="28"/>
        </w:rPr>
        <w:t xml:space="preserve">/2026/NĐ-CP ngày </w:t>
      </w:r>
      <w:r w:rsidR="005A3A2C" w:rsidRPr="00F224C1">
        <w:rPr>
          <w:i/>
          <w:sz w:val="28"/>
          <w:szCs w:val="28"/>
        </w:rPr>
        <w:t xml:space="preserve">31 </w:t>
      </w:r>
      <w:r w:rsidRPr="00F224C1">
        <w:rPr>
          <w:i/>
          <w:sz w:val="28"/>
          <w:szCs w:val="28"/>
        </w:rPr>
        <w:t>tháng</w:t>
      </w:r>
      <w:r w:rsidR="005A3A2C" w:rsidRPr="00F224C1">
        <w:rPr>
          <w:i/>
          <w:sz w:val="28"/>
          <w:szCs w:val="28"/>
        </w:rPr>
        <w:t xml:space="preserve"> 01</w:t>
      </w:r>
      <w:r w:rsidRPr="00F224C1">
        <w:rPr>
          <w:i/>
          <w:sz w:val="28"/>
          <w:szCs w:val="28"/>
        </w:rPr>
        <w:t xml:space="preserve"> năm 2026 của Chính phủ hướng dẫn Nghị quyết 254/2025/QH15</w:t>
      </w:r>
      <w:r w:rsidR="005A3A2C" w:rsidRPr="00F224C1">
        <w:rPr>
          <w:i/>
          <w:sz w:val="28"/>
          <w:szCs w:val="28"/>
        </w:rPr>
        <w:t xml:space="preserve"> quy định một số cơ chế, chính sách</w:t>
      </w:r>
      <w:r w:rsidRPr="00F224C1">
        <w:rPr>
          <w:i/>
          <w:sz w:val="28"/>
          <w:szCs w:val="28"/>
        </w:rPr>
        <w:t xml:space="preserve"> tháo gỡ khó khăn</w:t>
      </w:r>
      <w:r w:rsidR="005A3A2C" w:rsidRPr="00F224C1">
        <w:rPr>
          <w:i/>
          <w:sz w:val="28"/>
          <w:szCs w:val="28"/>
        </w:rPr>
        <w:t>, vướng mắc</w:t>
      </w:r>
      <w:r w:rsidRPr="00F224C1">
        <w:rPr>
          <w:i/>
          <w:sz w:val="28"/>
          <w:szCs w:val="28"/>
        </w:rPr>
        <w:t xml:space="preserve"> trong </w:t>
      </w:r>
      <w:r w:rsidR="005A3A2C" w:rsidRPr="00F224C1">
        <w:rPr>
          <w:i/>
          <w:sz w:val="28"/>
          <w:szCs w:val="28"/>
        </w:rPr>
        <w:t xml:space="preserve">tổ chức </w:t>
      </w:r>
      <w:r w:rsidRPr="00F224C1">
        <w:rPr>
          <w:i/>
          <w:sz w:val="28"/>
          <w:szCs w:val="28"/>
        </w:rPr>
        <w:t>thi hành Luật Đất đai</w:t>
      </w:r>
      <w:r w:rsidR="008F492E" w:rsidRPr="00F224C1">
        <w:rPr>
          <w:i/>
          <w:sz w:val="28"/>
          <w:szCs w:val="28"/>
        </w:rPr>
        <w:t>;</w:t>
      </w:r>
    </w:p>
    <w:p w14:paraId="35CB00D1" w14:textId="77777777" w:rsidR="008F492E" w:rsidRPr="00F224C1" w:rsidRDefault="008F492E" w:rsidP="00876B11">
      <w:pPr>
        <w:pStyle w:val="NormalWeb"/>
        <w:shd w:val="clear" w:color="auto" w:fill="FFFFFF"/>
        <w:spacing w:before="80" w:beforeAutospacing="0" w:after="80" w:afterAutospacing="0" w:line="264" w:lineRule="auto"/>
        <w:ind w:firstLine="720"/>
        <w:jc w:val="both"/>
        <w:rPr>
          <w:i/>
          <w:iCs/>
          <w:sz w:val="28"/>
          <w:szCs w:val="28"/>
        </w:rPr>
      </w:pPr>
      <w:r w:rsidRPr="00F224C1">
        <w:rPr>
          <w:i/>
          <w:iCs/>
          <w:sz w:val="28"/>
          <w:szCs w:val="28"/>
        </w:rPr>
        <w:t>Căn cứ Thông tư số 136/2017/TT-BTC ngày 22 tháng 12 năm 2017 của Bộ Tài chính quy định lập, quản lý, sử dụng kinh phí chi hoạt động kinh tế đối với các nhiệm vụ chi về tài nguyên môi trường;</w:t>
      </w:r>
    </w:p>
    <w:p w14:paraId="3ABE68E6" w14:textId="252E620A" w:rsidR="008F492E" w:rsidRPr="00F224C1" w:rsidRDefault="008F492E" w:rsidP="006A7C9D">
      <w:pPr>
        <w:pStyle w:val="NormalWeb"/>
        <w:shd w:val="clear" w:color="auto" w:fill="FFFFFF"/>
        <w:spacing w:before="60" w:beforeAutospacing="0" w:after="60" w:afterAutospacing="0" w:line="264" w:lineRule="auto"/>
        <w:ind w:firstLine="720"/>
        <w:jc w:val="both"/>
        <w:rPr>
          <w:i/>
          <w:iCs/>
          <w:sz w:val="28"/>
          <w:szCs w:val="28"/>
        </w:rPr>
      </w:pPr>
      <w:r w:rsidRPr="00F224C1">
        <w:rPr>
          <w:i/>
          <w:iCs/>
          <w:sz w:val="28"/>
          <w:szCs w:val="28"/>
        </w:rPr>
        <w:t>Căn cứ Thông tư số 16/2021/TT-BTNMT ngày 27 tháng 9 năm 2021 của Bộ Tài nguyên và Môi trường quy định xây dựng định mức kinh tế - kỹ thuật thuộc phạm vi quản lý nhà nước của Bộ Tài nguyên và Môi trường;</w:t>
      </w:r>
    </w:p>
    <w:p w14:paraId="041E20C2" w14:textId="62E20103" w:rsidR="00A13FEF" w:rsidRPr="00F224C1" w:rsidRDefault="00A13FEF" w:rsidP="006A7C9D">
      <w:pPr>
        <w:widowControl w:val="0"/>
        <w:spacing w:before="60" w:after="60" w:line="264" w:lineRule="auto"/>
        <w:ind w:firstLine="720"/>
        <w:jc w:val="both"/>
        <w:rPr>
          <w:i/>
          <w:sz w:val="28"/>
          <w:szCs w:val="28"/>
          <w:lang w:val="en-GB"/>
        </w:rPr>
      </w:pPr>
      <w:r w:rsidRPr="00F224C1">
        <w:rPr>
          <w:i/>
          <w:sz w:val="28"/>
          <w:szCs w:val="28"/>
          <w:lang w:val="vi-VN"/>
        </w:rPr>
        <w:lastRenderedPageBreak/>
        <w:t xml:space="preserve">Theo đề nghị của Giám đốc Sở </w:t>
      </w:r>
      <w:r w:rsidR="00880DCF" w:rsidRPr="00F224C1">
        <w:rPr>
          <w:i/>
          <w:sz w:val="28"/>
          <w:szCs w:val="28"/>
          <w:lang w:val="en-GB"/>
        </w:rPr>
        <w:t>Nông</w:t>
      </w:r>
      <w:r w:rsidRPr="00F224C1">
        <w:rPr>
          <w:i/>
          <w:sz w:val="28"/>
          <w:szCs w:val="28"/>
          <w:lang w:val="vi-VN"/>
        </w:rPr>
        <w:t xml:space="preserve"> </w:t>
      </w:r>
      <w:r w:rsidR="004142D8" w:rsidRPr="00F224C1">
        <w:rPr>
          <w:i/>
          <w:sz w:val="28"/>
          <w:szCs w:val="28"/>
          <w:lang w:val="en-GB"/>
        </w:rPr>
        <w:t>nghiệp</w:t>
      </w:r>
      <w:r w:rsidRPr="00F224C1">
        <w:rPr>
          <w:i/>
          <w:sz w:val="28"/>
          <w:szCs w:val="28"/>
          <w:lang w:val="vi-VN"/>
        </w:rPr>
        <w:t xml:space="preserve"> và Môi trường tại Tờ trình số</w:t>
      </w:r>
      <w:r w:rsidR="00BB08A9" w:rsidRPr="00F224C1">
        <w:rPr>
          <w:i/>
          <w:sz w:val="28"/>
          <w:szCs w:val="28"/>
        </w:rPr>
        <w:t xml:space="preserve"> 172</w:t>
      </w:r>
      <w:r w:rsidR="004D0A61" w:rsidRPr="00F224C1">
        <w:rPr>
          <w:i/>
          <w:sz w:val="28"/>
          <w:szCs w:val="28"/>
          <w:lang w:val="vi-VN"/>
        </w:rPr>
        <w:t>/TTr-S</w:t>
      </w:r>
      <w:r w:rsidR="00880DCF" w:rsidRPr="00F224C1">
        <w:rPr>
          <w:i/>
          <w:sz w:val="28"/>
          <w:szCs w:val="28"/>
          <w:lang w:val="en-GB"/>
        </w:rPr>
        <w:t>N</w:t>
      </w:r>
      <w:r w:rsidR="004D0A61" w:rsidRPr="00F224C1">
        <w:rPr>
          <w:i/>
          <w:sz w:val="28"/>
          <w:szCs w:val="28"/>
          <w:lang w:val="vi-VN"/>
        </w:rPr>
        <w:t>NMT ngày</w:t>
      </w:r>
      <w:r w:rsidR="00BB08A9" w:rsidRPr="00F224C1">
        <w:rPr>
          <w:i/>
          <w:sz w:val="28"/>
          <w:szCs w:val="28"/>
        </w:rPr>
        <w:t xml:space="preserve"> </w:t>
      </w:r>
      <w:r w:rsidR="00BB08A9" w:rsidRPr="00F224C1">
        <w:rPr>
          <w:i/>
          <w:sz w:val="28"/>
          <w:szCs w:val="28"/>
          <w:lang w:val="en-GB"/>
        </w:rPr>
        <w:t xml:space="preserve">26 </w:t>
      </w:r>
      <w:r w:rsidR="004D0A61" w:rsidRPr="00F224C1">
        <w:rPr>
          <w:i/>
          <w:sz w:val="28"/>
          <w:szCs w:val="28"/>
          <w:lang w:val="vi-VN"/>
        </w:rPr>
        <w:t>tháng</w:t>
      </w:r>
      <w:r w:rsidR="00BB08A9" w:rsidRPr="00F224C1">
        <w:rPr>
          <w:i/>
          <w:sz w:val="28"/>
          <w:szCs w:val="28"/>
        </w:rPr>
        <w:t xml:space="preserve"> </w:t>
      </w:r>
      <w:r w:rsidR="00BB08A9" w:rsidRPr="00F224C1">
        <w:rPr>
          <w:i/>
          <w:sz w:val="28"/>
          <w:szCs w:val="28"/>
          <w:lang w:val="en-GB"/>
        </w:rPr>
        <w:t xml:space="preserve">02 </w:t>
      </w:r>
      <w:r w:rsidRPr="00F224C1">
        <w:rPr>
          <w:i/>
          <w:sz w:val="28"/>
          <w:szCs w:val="28"/>
          <w:lang w:val="vi-VN"/>
        </w:rPr>
        <w:t xml:space="preserve">năm </w:t>
      </w:r>
      <w:r w:rsidR="009745DE" w:rsidRPr="00F224C1">
        <w:rPr>
          <w:i/>
          <w:sz w:val="28"/>
          <w:szCs w:val="28"/>
          <w:lang w:val="en-GB"/>
        </w:rPr>
        <w:t>2026</w:t>
      </w:r>
      <w:r w:rsidR="00880DCF" w:rsidRPr="00F224C1">
        <w:rPr>
          <w:i/>
          <w:sz w:val="28"/>
          <w:szCs w:val="28"/>
          <w:lang w:val="en-GB"/>
        </w:rPr>
        <w:t>;</w:t>
      </w:r>
    </w:p>
    <w:p w14:paraId="56E4A92F" w14:textId="43DD908B" w:rsidR="00C84C71" w:rsidRPr="00F224C1" w:rsidRDefault="00880DCF" w:rsidP="006A7C9D">
      <w:pPr>
        <w:spacing w:before="60" w:after="60" w:line="264" w:lineRule="auto"/>
        <w:ind w:firstLine="720"/>
        <w:jc w:val="both"/>
        <w:rPr>
          <w:i/>
          <w:sz w:val="28"/>
          <w:szCs w:val="28"/>
          <w:lang w:val="en-GB"/>
        </w:rPr>
      </w:pPr>
      <w:r w:rsidRPr="00F224C1">
        <w:rPr>
          <w:i/>
          <w:spacing w:val="-5"/>
          <w:sz w:val="28"/>
          <w:szCs w:val="28"/>
        </w:rPr>
        <w:t xml:space="preserve">Ủy ban nhân dân ban hành Quyết định </w:t>
      </w:r>
      <w:r w:rsidR="006136A6" w:rsidRPr="00F224C1">
        <w:rPr>
          <w:i/>
          <w:sz w:val="28"/>
          <w:szCs w:val="28"/>
          <w:lang w:val="en-GB"/>
        </w:rPr>
        <w:t>q</w:t>
      </w:r>
      <w:r w:rsidRPr="00F224C1">
        <w:rPr>
          <w:i/>
          <w:sz w:val="28"/>
          <w:szCs w:val="28"/>
          <w:lang w:val="en-GB"/>
        </w:rPr>
        <w:t xml:space="preserve">uy định </w:t>
      </w:r>
      <w:r w:rsidR="008171D0" w:rsidRPr="00F224C1">
        <w:rPr>
          <w:i/>
          <w:sz w:val="28"/>
          <w:szCs w:val="28"/>
          <w:lang w:val="en-GB"/>
        </w:rPr>
        <w:t>Định mức kinh tế - kỹ thuật để lập dự toán ngân sách nhà nước phục vụ công tác xây dựng, sửa đổi, bổ sung bảng giá đất, hệ số điều chỉnh giá đất, xác định giá đất cụ thể trên địa bàn tỉnh Cà Mau</w:t>
      </w:r>
      <w:r w:rsidRPr="00F224C1">
        <w:rPr>
          <w:i/>
          <w:sz w:val="28"/>
          <w:szCs w:val="28"/>
          <w:lang w:val="en-GB"/>
        </w:rPr>
        <w:t>.</w:t>
      </w:r>
    </w:p>
    <w:p w14:paraId="53CC7D99" w14:textId="02648F17" w:rsidR="00EE3F88" w:rsidRPr="00F224C1" w:rsidRDefault="00EE3F88" w:rsidP="006A7C9D">
      <w:pPr>
        <w:spacing w:before="60" w:after="60" w:line="264" w:lineRule="auto"/>
        <w:jc w:val="center"/>
        <w:rPr>
          <w:b/>
          <w:bCs/>
          <w:sz w:val="28"/>
          <w:szCs w:val="28"/>
        </w:rPr>
      </w:pPr>
      <w:r w:rsidRPr="00F224C1">
        <w:rPr>
          <w:b/>
          <w:sz w:val="28"/>
          <w:szCs w:val="28"/>
        </w:rPr>
        <w:t xml:space="preserve">       Chương I</w:t>
      </w:r>
    </w:p>
    <w:p w14:paraId="100143F6" w14:textId="682299A9" w:rsidR="00EE3F88" w:rsidRPr="00F224C1" w:rsidRDefault="00EE3F88" w:rsidP="006A7C9D">
      <w:pPr>
        <w:spacing w:before="60" w:after="60" w:line="264" w:lineRule="auto"/>
        <w:ind w:firstLine="720"/>
        <w:jc w:val="center"/>
        <w:rPr>
          <w:b/>
          <w:sz w:val="28"/>
          <w:szCs w:val="28"/>
          <w:lang w:val="en-GB"/>
        </w:rPr>
      </w:pPr>
      <w:r w:rsidRPr="00F224C1">
        <w:rPr>
          <w:b/>
          <w:sz w:val="28"/>
          <w:szCs w:val="28"/>
          <w:lang w:val="en-GB"/>
        </w:rPr>
        <w:t>QUY ĐỊNH CHUNG</w:t>
      </w:r>
    </w:p>
    <w:p w14:paraId="3853FC5E" w14:textId="77777777" w:rsidR="008F6E2D" w:rsidRPr="00F224C1" w:rsidRDefault="008F6E2D" w:rsidP="006A7C9D">
      <w:pPr>
        <w:widowControl w:val="0"/>
        <w:spacing w:before="60" w:after="60" w:line="264" w:lineRule="auto"/>
        <w:ind w:firstLine="720"/>
        <w:jc w:val="both"/>
        <w:outlineLvl w:val="0"/>
        <w:rPr>
          <w:rFonts w:eastAsiaTheme="minorHAnsi"/>
          <w:b/>
          <w:sz w:val="28"/>
          <w:szCs w:val="28"/>
          <w:lang w:val="vi-VN"/>
        </w:rPr>
      </w:pPr>
    </w:p>
    <w:p w14:paraId="3388D0D2" w14:textId="02F2D14C" w:rsidR="00E40C24" w:rsidRPr="00F224C1" w:rsidRDefault="0004491E" w:rsidP="006A7C9D">
      <w:pPr>
        <w:widowControl w:val="0"/>
        <w:spacing w:before="60" w:after="60" w:line="264" w:lineRule="auto"/>
        <w:ind w:firstLine="720"/>
        <w:jc w:val="both"/>
        <w:outlineLvl w:val="0"/>
        <w:rPr>
          <w:b/>
          <w:sz w:val="28"/>
          <w:szCs w:val="28"/>
          <w:lang w:val="vi-VN"/>
        </w:rPr>
      </w:pPr>
      <w:r w:rsidRPr="00F224C1">
        <w:rPr>
          <w:rFonts w:eastAsiaTheme="minorHAnsi"/>
          <w:b/>
          <w:sz w:val="28"/>
          <w:szCs w:val="28"/>
          <w:lang w:val="vi-VN"/>
        </w:rPr>
        <w:t>Điều</w:t>
      </w:r>
      <w:r w:rsidRPr="00F224C1">
        <w:rPr>
          <w:b/>
          <w:sz w:val="28"/>
          <w:szCs w:val="28"/>
          <w:lang w:val="vi-VN"/>
        </w:rPr>
        <w:t xml:space="preserve"> 1. </w:t>
      </w:r>
      <w:r w:rsidR="00CD64CB" w:rsidRPr="00F224C1">
        <w:rPr>
          <w:b/>
          <w:sz w:val="28"/>
          <w:szCs w:val="28"/>
          <w:lang w:val="vi-VN"/>
        </w:rPr>
        <w:t>Phạm vi điều chỉnh</w:t>
      </w:r>
    </w:p>
    <w:p w14:paraId="21694268" w14:textId="5FF9DDD3" w:rsidR="00047B39" w:rsidRPr="00F224C1" w:rsidRDefault="0045327F" w:rsidP="006A7C9D">
      <w:pPr>
        <w:spacing w:before="60" w:after="60" w:line="264" w:lineRule="auto"/>
        <w:ind w:firstLine="720"/>
        <w:jc w:val="both"/>
        <w:rPr>
          <w:rFonts w:eastAsiaTheme="minorHAnsi"/>
          <w:b/>
          <w:iCs/>
          <w:sz w:val="28"/>
          <w:szCs w:val="28"/>
        </w:rPr>
      </w:pPr>
      <w:r w:rsidRPr="00F224C1">
        <w:rPr>
          <w:sz w:val="28"/>
          <w:szCs w:val="28"/>
          <w:lang w:val="vi-VN"/>
        </w:rPr>
        <w:t xml:space="preserve">Quyết định này quy định </w:t>
      </w:r>
      <w:r w:rsidR="00191FC8" w:rsidRPr="00F224C1">
        <w:rPr>
          <w:sz w:val="28"/>
          <w:szCs w:val="28"/>
          <w:lang w:val="en-GB"/>
        </w:rPr>
        <w:t>đ</w:t>
      </w:r>
      <w:r w:rsidR="00191FC8" w:rsidRPr="00F224C1">
        <w:rPr>
          <w:sz w:val="28"/>
          <w:szCs w:val="28"/>
          <w:lang w:val="vi-VN"/>
        </w:rPr>
        <w:t xml:space="preserve">ịnh mức kinh tế - kỹ thuật để lập dự toán ngân sách nhà nước phục vụ công tác định giá đất trên địa bàn tỉnh </w:t>
      </w:r>
      <w:r w:rsidR="00191FC8" w:rsidRPr="00F224C1">
        <w:rPr>
          <w:sz w:val="28"/>
          <w:szCs w:val="28"/>
        </w:rPr>
        <w:t>Cà Mau</w:t>
      </w:r>
      <w:r w:rsidR="00191FC8" w:rsidRPr="00F224C1">
        <w:rPr>
          <w:sz w:val="28"/>
          <w:szCs w:val="28"/>
          <w:lang w:val="vi-VN"/>
        </w:rPr>
        <w:t xml:space="preserve"> theo các quy trình xây dựng, </w:t>
      </w:r>
      <w:r w:rsidR="00191FC8" w:rsidRPr="00F224C1">
        <w:rPr>
          <w:sz w:val="28"/>
          <w:szCs w:val="28"/>
          <w:lang w:val="en-GB"/>
        </w:rPr>
        <w:t>sửa đổi, bổ sung</w:t>
      </w:r>
      <w:r w:rsidR="00191FC8" w:rsidRPr="00F224C1">
        <w:rPr>
          <w:sz w:val="28"/>
          <w:szCs w:val="28"/>
          <w:lang w:val="vi-VN"/>
        </w:rPr>
        <w:t xml:space="preserve"> bảng giá đất</w:t>
      </w:r>
      <w:r w:rsidR="00792599" w:rsidRPr="00F224C1">
        <w:rPr>
          <w:sz w:val="28"/>
          <w:szCs w:val="28"/>
        </w:rPr>
        <w:t>, hệ số điều chỉnh giá đất</w:t>
      </w:r>
      <w:r w:rsidR="00191FC8" w:rsidRPr="00F224C1">
        <w:rPr>
          <w:sz w:val="28"/>
          <w:szCs w:val="28"/>
          <w:lang w:val="vi-VN"/>
        </w:rPr>
        <w:t xml:space="preserve">, định giá đất cụ thể quy định tại </w:t>
      </w:r>
      <w:r w:rsidR="00792599" w:rsidRPr="00F224C1">
        <w:rPr>
          <w:sz w:val="28"/>
          <w:szCs w:val="28"/>
          <w:lang w:val="vi-VN"/>
        </w:rPr>
        <w:t xml:space="preserve">Nghị định số 71/2024/NĐ-CP ngày 27 </w:t>
      </w:r>
      <w:r w:rsidR="00792599" w:rsidRPr="00F224C1">
        <w:rPr>
          <w:sz w:val="28"/>
          <w:szCs w:val="28"/>
          <w:lang w:val="en-GB"/>
        </w:rPr>
        <w:t>tháng</w:t>
      </w:r>
      <w:r w:rsidR="00792599" w:rsidRPr="00F224C1">
        <w:rPr>
          <w:sz w:val="28"/>
          <w:szCs w:val="28"/>
          <w:lang w:val="vi-VN"/>
        </w:rPr>
        <w:t xml:space="preserve"> 6 năm 2024 của Chính phủ </w:t>
      </w:r>
      <w:r w:rsidR="00792599" w:rsidRPr="00F224C1">
        <w:rPr>
          <w:sz w:val="28"/>
          <w:szCs w:val="28"/>
          <w:lang w:val="en-GB"/>
        </w:rPr>
        <w:t>q</w:t>
      </w:r>
      <w:r w:rsidR="00792599" w:rsidRPr="00F224C1">
        <w:rPr>
          <w:sz w:val="28"/>
          <w:szCs w:val="28"/>
          <w:lang w:val="vi-VN"/>
        </w:rPr>
        <w:t xml:space="preserve">uy định về giá </w:t>
      </w:r>
      <w:r w:rsidR="00792599" w:rsidRPr="00F224C1">
        <w:rPr>
          <w:sz w:val="28"/>
          <w:szCs w:val="28"/>
          <w:lang w:val="en-GB"/>
        </w:rPr>
        <w:t>đất</w:t>
      </w:r>
      <w:r w:rsidR="00B425D3" w:rsidRPr="00F224C1">
        <w:rPr>
          <w:sz w:val="28"/>
          <w:szCs w:val="28"/>
          <w:lang w:val="en-GB"/>
        </w:rPr>
        <w:t xml:space="preserve">, </w:t>
      </w:r>
      <w:r w:rsidR="00B425D3" w:rsidRPr="00F224C1">
        <w:rPr>
          <w:sz w:val="28"/>
          <w:szCs w:val="28"/>
        </w:rPr>
        <w:t>Nghị định số 151/2025/NĐ-CP ngày 12 tháng 6 năm 2025 của Chính phủ quy định về phân định thẩm quyền của chính quyền địa phương 02 cấp, phân quyền, phân cấp trong lĩnh vực đất đai</w:t>
      </w:r>
      <w:r w:rsidR="00B425D3" w:rsidRPr="00F224C1">
        <w:rPr>
          <w:sz w:val="28"/>
          <w:szCs w:val="28"/>
          <w:lang w:val="en-GB"/>
        </w:rPr>
        <w:t xml:space="preserve"> </w:t>
      </w:r>
      <w:r w:rsidR="00047B39" w:rsidRPr="00F224C1">
        <w:rPr>
          <w:sz w:val="28"/>
          <w:szCs w:val="28"/>
          <w:lang w:val="en-GB"/>
        </w:rPr>
        <w:t xml:space="preserve">và </w:t>
      </w:r>
      <w:r w:rsidR="00047B39" w:rsidRPr="00F224C1">
        <w:rPr>
          <w:iCs/>
          <w:sz w:val="28"/>
          <w:szCs w:val="28"/>
        </w:rPr>
        <w:t>Nghị định số 49/2026/NĐ-CP ngày 31 tháng 01 năm 2026 của Chính phủ hướng dẫn Nghị quyết 254/2025/QH15 quy định một số cơ chế, chính sách tháo gỡ khó khăn, vướng mắc trong tổ chức thi hành Luật Đất đai</w:t>
      </w:r>
      <w:r w:rsidR="00047B39" w:rsidRPr="00F224C1">
        <w:rPr>
          <w:rFonts w:eastAsiaTheme="minorHAnsi"/>
          <w:iCs/>
          <w:sz w:val="28"/>
          <w:szCs w:val="28"/>
        </w:rPr>
        <w:t>.</w:t>
      </w:r>
    </w:p>
    <w:p w14:paraId="34F70D4F" w14:textId="0F49E880" w:rsidR="009F55C9" w:rsidRPr="00F224C1" w:rsidRDefault="00373045" w:rsidP="006A7C9D">
      <w:pPr>
        <w:spacing w:before="60" w:after="60" w:line="264" w:lineRule="auto"/>
        <w:ind w:firstLine="720"/>
        <w:jc w:val="both"/>
        <w:rPr>
          <w:b/>
          <w:sz w:val="28"/>
          <w:szCs w:val="28"/>
          <w:lang w:val="vi-VN"/>
        </w:rPr>
      </w:pPr>
      <w:r w:rsidRPr="00F224C1">
        <w:rPr>
          <w:rFonts w:eastAsiaTheme="minorHAnsi"/>
          <w:b/>
          <w:sz w:val="28"/>
          <w:szCs w:val="28"/>
          <w:lang w:val="vi-VN"/>
        </w:rPr>
        <w:t>Điều</w:t>
      </w:r>
      <w:r w:rsidRPr="00F224C1">
        <w:rPr>
          <w:b/>
          <w:sz w:val="28"/>
          <w:szCs w:val="28"/>
          <w:lang w:val="vi-VN"/>
        </w:rPr>
        <w:t xml:space="preserve"> 2. </w:t>
      </w:r>
      <w:r w:rsidR="00CD64CB" w:rsidRPr="00F224C1">
        <w:rPr>
          <w:b/>
          <w:sz w:val="28"/>
          <w:szCs w:val="28"/>
          <w:lang w:val="vi-VN"/>
        </w:rPr>
        <w:t>Đối tượng áp dụng</w:t>
      </w:r>
    </w:p>
    <w:p w14:paraId="3B533FAC" w14:textId="6E4FFE14" w:rsidR="0045327F" w:rsidRPr="00F224C1" w:rsidRDefault="0045327F" w:rsidP="006A7C9D">
      <w:pPr>
        <w:widowControl w:val="0"/>
        <w:spacing w:before="60" w:after="60" w:line="264" w:lineRule="auto"/>
        <w:ind w:firstLine="720"/>
        <w:jc w:val="both"/>
        <w:outlineLvl w:val="0"/>
        <w:rPr>
          <w:bCs/>
          <w:spacing w:val="-2"/>
          <w:sz w:val="28"/>
          <w:szCs w:val="28"/>
          <w:lang w:val="en-GB"/>
        </w:rPr>
      </w:pPr>
      <w:r w:rsidRPr="00F224C1">
        <w:rPr>
          <w:bCs/>
          <w:spacing w:val="-2"/>
          <w:sz w:val="28"/>
          <w:szCs w:val="28"/>
          <w:lang w:val="en-GB"/>
        </w:rPr>
        <w:t xml:space="preserve">1. Cơ quan thực hiện chức năng quản lý nhà nước về đất đai; </w:t>
      </w:r>
      <w:r w:rsidR="00792599" w:rsidRPr="00F224C1">
        <w:rPr>
          <w:sz w:val="28"/>
          <w:szCs w:val="28"/>
        </w:rPr>
        <w:t>cơ quan, tổ chức có li</w:t>
      </w:r>
      <w:r w:rsidR="00621D9D" w:rsidRPr="00F224C1">
        <w:rPr>
          <w:sz w:val="28"/>
          <w:szCs w:val="28"/>
        </w:rPr>
        <w:t>ên quan đến việc lập, thẩm định</w:t>
      </w:r>
      <w:r w:rsidR="00792599" w:rsidRPr="00F224C1">
        <w:rPr>
          <w:sz w:val="28"/>
          <w:szCs w:val="28"/>
        </w:rPr>
        <w:t>, phê duyệt dự toán ngân sách nhà nước phục vụ công tác định giá đất.</w:t>
      </w:r>
    </w:p>
    <w:p w14:paraId="03BE8606" w14:textId="5D57F38B" w:rsidR="0045327F" w:rsidRPr="00F224C1" w:rsidRDefault="0045327F" w:rsidP="006A7C9D">
      <w:pPr>
        <w:widowControl w:val="0"/>
        <w:spacing w:before="60" w:after="60" w:line="264" w:lineRule="auto"/>
        <w:ind w:firstLine="720"/>
        <w:jc w:val="both"/>
        <w:outlineLvl w:val="0"/>
        <w:rPr>
          <w:spacing w:val="-4"/>
          <w:sz w:val="28"/>
          <w:szCs w:val="28"/>
        </w:rPr>
      </w:pPr>
      <w:r w:rsidRPr="00F224C1">
        <w:rPr>
          <w:spacing w:val="-4"/>
          <w:sz w:val="28"/>
          <w:szCs w:val="28"/>
        </w:rPr>
        <w:t xml:space="preserve">2. </w:t>
      </w:r>
      <w:r w:rsidR="00792599" w:rsidRPr="00F224C1">
        <w:rPr>
          <w:spacing w:val="-4"/>
          <w:sz w:val="28"/>
          <w:szCs w:val="28"/>
        </w:rPr>
        <w:t>Tổ chức thực hiện định giá đất</w:t>
      </w:r>
      <w:r w:rsidRPr="00F224C1">
        <w:rPr>
          <w:spacing w:val="-4"/>
          <w:sz w:val="28"/>
          <w:szCs w:val="28"/>
        </w:rPr>
        <w:t>, cá nhân hành nghề tư vấn xác định giá đất.</w:t>
      </w:r>
    </w:p>
    <w:p w14:paraId="0C192A01" w14:textId="2B872415" w:rsidR="0057575A" w:rsidRPr="00F224C1" w:rsidRDefault="0045327F" w:rsidP="006A7C9D">
      <w:pPr>
        <w:widowControl w:val="0"/>
        <w:spacing w:before="60" w:after="60" w:line="264" w:lineRule="auto"/>
        <w:ind w:firstLine="720"/>
        <w:jc w:val="both"/>
        <w:outlineLvl w:val="0"/>
        <w:rPr>
          <w:bCs/>
          <w:sz w:val="28"/>
          <w:szCs w:val="28"/>
          <w:lang w:val="en-GB"/>
        </w:rPr>
      </w:pPr>
      <w:r w:rsidRPr="00F224C1">
        <w:rPr>
          <w:bCs/>
          <w:sz w:val="28"/>
          <w:szCs w:val="28"/>
          <w:lang w:val="en-GB"/>
        </w:rPr>
        <w:t xml:space="preserve">3. Tổ chức, cá </w:t>
      </w:r>
      <w:r w:rsidRPr="00F224C1">
        <w:rPr>
          <w:sz w:val="28"/>
          <w:szCs w:val="28"/>
        </w:rPr>
        <w:t>nhân khác</w:t>
      </w:r>
      <w:r w:rsidRPr="00F224C1">
        <w:rPr>
          <w:bCs/>
          <w:sz w:val="28"/>
          <w:szCs w:val="28"/>
          <w:lang w:val="en-GB"/>
        </w:rPr>
        <w:t xml:space="preserve"> có liên quan.</w:t>
      </w:r>
    </w:p>
    <w:p w14:paraId="478871F5" w14:textId="48A228BA" w:rsidR="00EE3F88" w:rsidRPr="00F224C1" w:rsidRDefault="00EE3F88" w:rsidP="006A7C9D">
      <w:pPr>
        <w:spacing w:before="60" w:after="240" w:line="264" w:lineRule="auto"/>
        <w:ind w:firstLine="720"/>
        <w:jc w:val="both"/>
        <w:rPr>
          <w:b/>
          <w:sz w:val="28"/>
          <w:szCs w:val="28"/>
        </w:rPr>
      </w:pPr>
      <w:bookmarkStart w:id="4" w:name="dieu_3"/>
      <w:r w:rsidRPr="00F224C1">
        <w:rPr>
          <w:b/>
          <w:sz w:val="28"/>
          <w:szCs w:val="28"/>
        </w:rPr>
        <w:t>Điều 3. Quy định từ viết tắt</w:t>
      </w:r>
    </w:p>
    <w:tbl>
      <w:tblPr>
        <w:tblW w:w="665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402"/>
        <w:gridCol w:w="3255"/>
      </w:tblGrid>
      <w:tr w:rsidR="00F224C1" w:rsidRPr="00F224C1" w14:paraId="7C00F9E8" w14:textId="77777777" w:rsidTr="009D26A5">
        <w:trPr>
          <w:trHeight w:val="559"/>
          <w:jc w:val="center"/>
        </w:trPr>
        <w:tc>
          <w:tcPr>
            <w:tcW w:w="3402" w:type="dxa"/>
            <w:shd w:val="solid" w:color="FFFFFF" w:fill="auto"/>
            <w:tcMar>
              <w:top w:w="0" w:type="dxa"/>
              <w:left w:w="0" w:type="dxa"/>
              <w:bottom w:w="0" w:type="dxa"/>
              <w:right w:w="0" w:type="dxa"/>
            </w:tcMar>
            <w:vAlign w:val="center"/>
          </w:tcPr>
          <w:p w14:paraId="5FD1B4D5" w14:textId="77777777" w:rsidR="00EE3F88" w:rsidRPr="00F224C1" w:rsidRDefault="00EE3F88" w:rsidP="006A7C9D">
            <w:pPr>
              <w:spacing w:before="60" w:after="60" w:line="264" w:lineRule="auto"/>
              <w:jc w:val="center"/>
              <w:rPr>
                <w:b/>
                <w:sz w:val="26"/>
                <w:szCs w:val="26"/>
              </w:rPr>
            </w:pPr>
            <w:r w:rsidRPr="00F224C1">
              <w:rPr>
                <w:b/>
                <w:sz w:val="26"/>
                <w:szCs w:val="26"/>
              </w:rPr>
              <w:t>Nội dung viết tắt</w:t>
            </w:r>
          </w:p>
        </w:tc>
        <w:tc>
          <w:tcPr>
            <w:tcW w:w="3255" w:type="dxa"/>
            <w:shd w:val="solid" w:color="FFFFFF" w:fill="auto"/>
            <w:tcMar>
              <w:top w:w="0" w:type="dxa"/>
              <w:left w:w="0" w:type="dxa"/>
              <w:bottom w:w="0" w:type="dxa"/>
              <w:right w:w="0" w:type="dxa"/>
            </w:tcMar>
            <w:vAlign w:val="center"/>
          </w:tcPr>
          <w:p w14:paraId="0B133C67" w14:textId="77777777" w:rsidR="00EE3F88" w:rsidRPr="00F224C1" w:rsidRDefault="00EE3F88" w:rsidP="006A7C9D">
            <w:pPr>
              <w:spacing w:before="60" w:after="60" w:line="264" w:lineRule="auto"/>
              <w:jc w:val="center"/>
              <w:rPr>
                <w:b/>
                <w:sz w:val="26"/>
                <w:szCs w:val="26"/>
              </w:rPr>
            </w:pPr>
            <w:r w:rsidRPr="00F224C1">
              <w:rPr>
                <w:b/>
                <w:sz w:val="26"/>
                <w:szCs w:val="26"/>
              </w:rPr>
              <w:t>Viết tắt</w:t>
            </w:r>
          </w:p>
        </w:tc>
      </w:tr>
      <w:tr w:rsidR="00F224C1" w:rsidRPr="00F224C1" w14:paraId="0468BBC1" w14:textId="77777777" w:rsidTr="009D26A5">
        <w:trPr>
          <w:trHeight w:val="523"/>
          <w:jc w:val="center"/>
        </w:trPr>
        <w:tc>
          <w:tcPr>
            <w:tcW w:w="3402" w:type="dxa"/>
            <w:shd w:val="solid" w:color="FFFFFF" w:fill="auto"/>
            <w:tcMar>
              <w:top w:w="0" w:type="dxa"/>
              <w:left w:w="0" w:type="dxa"/>
              <w:bottom w:w="0" w:type="dxa"/>
              <w:right w:w="0" w:type="dxa"/>
            </w:tcMar>
            <w:vAlign w:val="center"/>
          </w:tcPr>
          <w:p w14:paraId="4C8025DA" w14:textId="52CEFD12" w:rsidR="00EE3F88" w:rsidRPr="00F224C1" w:rsidRDefault="00EE3F88" w:rsidP="006A7C9D">
            <w:pPr>
              <w:spacing w:before="60" w:after="60" w:line="264" w:lineRule="auto"/>
              <w:rPr>
                <w:sz w:val="26"/>
                <w:szCs w:val="26"/>
              </w:rPr>
            </w:pPr>
            <w:r w:rsidRPr="00F224C1">
              <w:rPr>
                <w:sz w:val="26"/>
                <w:szCs w:val="26"/>
              </w:rPr>
              <w:t>K</w:t>
            </w:r>
            <w:r w:rsidR="006C27F3" w:rsidRPr="00F224C1">
              <w:rPr>
                <w:sz w:val="26"/>
                <w:szCs w:val="26"/>
              </w:rPr>
              <w:t>ỹ</w:t>
            </w:r>
            <w:r w:rsidRPr="00F224C1">
              <w:rPr>
                <w:sz w:val="26"/>
                <w:szCs w:val="26"/>
              </w:rPr>
              <w:t xml:space="preserve"> sư bậc 2</w:t>
            </w:r>
          </w:p>
        </w:tc>
        <w:tc>
          <w:tcPr>
            <w:tcW w:w="3255" w:type="dxa"/>
            <w:shd w:val="solid" w:color="FFFFFF" w:fill="auto"/>
            <w:tcMar>
              <w:top w:w="0" w:type="dxa"/>
              <w:left w:w="0" w:type="dxa"/>
              <w:bottom w:w="0" w:type="dxa"/>
              <w:right w:w="0" w:type="dxa"/>
            </w:tcMar>
            <w:vAlign w:val="center"/>
          </w:tcPr>
          <w:p w14:paraId="6B38FDAD" w14:textId="77777777" w:rsidR="00EE3F88" w:rsidRPr="00F224C1" w:rsidRDefault="00EE3F88" w:rsidP="006A7C9D">
            <w:pPr>
              <w:spacing w:before="60" w:after="60" w:line="264" w:lineRule="auto"/>
              <w:jc w:val="center"/>
              <w:rPr>
                <w:sz w:val="26"/>
                <w:szCs w:val="26"/>
              </w:rPr>
            </w:pPr>
            <w:r w:rsidRPr="00F224C1">
              <w:rPr>
                <w:sz w:val="26"/>
                <w:szCs w:val="26"/>
              </w:rPr>
              <w:t>KS2</w:t>
            </w:r>
          </w:p>
        </w:tc>
      </w:tr>
      <w:tr w:rsidR="00F224C1" w:rsidRPr="00F224C1" w14:paraId="56889AAF" w14:textId="77777777" w:rsidTr="009D26A5">
        <w:trPr>
          <w:trHeight w:val="559"/>
          <w:jc w:val="center"/>
        </w:trPr>
        <w:tc>
          <w:tcPr>
            <w:tcW w:w="3402" w:type="dxa"/>
            <w:shd w:val="solid" w:color="FFFFFF" w:fill="auto"/>
            <w:tcMar>
              <w:top w:w="0" w:type="dxa"/>
              <w:left w:w="0" w:type="dxa"/>
              <w:bottom w:w="0" w:type="dxa"/>
              <w:right w:w="0" w:type="dxa"/>
            </w:tcMar>
            <w:vAlign w:val="center"/>
          </w:tcPr>
          <w:p w14:paraId="40F78FCA" w14:textId="24E62C78" w:rsidR="00EE3F88" w:rsidRPr="00F224C1" w:rsidRDefault="00EE3F88" w:rsidP="006A7C9D">
            <w:pPr>
              <w:spacing w:before="60" w:after="60" w:line="264" w:lineRule="auto"/>
              <w:rPr>
                <w:sz w:val="26"/>
                <w:szCs w:val="26"/>
              </w:rPr>
            </w:pPr>
            <w:r w:rsidRPr="00F224C1">
              <w:rPr>
                <w:sz w:val="26"/>
                <w:szCs w:val="26"/>
              </w:rPr>
              <w:t>K</w:t>
            </w:r>
            <w:r w:rsidR="006C27F3" w:rsidRPr="00F224C1">
              <w:rPr>
                <w:sz w:val="26"/>
                <w:szCs w:val="26"/>
              </w:rPr>
              <w:t>ỹ</w:t>
            </w:r>
            <w:r w:rsidRPr="00F224C1">
              <w:rPr>
                <w:sz w:val="26"/>
                <w:szCs w:val="26"/>
              </w:rPr>
              <w:t xml:space="preserve"> sư bậc 3</w:t>
            </w:r>
          </w:p>
        </w:tc>
        <w:tc>
          <w:tcPr>
            <w:tcW w:w="3255" w:type="dxa"/>
            <w:shd w:val="solid" w:color="FFFFFF" w:fill="auto"/>
            <w:tcMar>
              <w:top w:w="0" w:type="dxa"/>
              <w:left w:w="0" w:type="dxa"/>
              <w:bottom w:w="0" w:type="dxa"/>
              <w:right w:w="0" w:type="dxa"/>
            </w:tcMar>
            <w:vAlign w:val="center"/>
          </w:tcPr>
          <w:p w14:paraId="74540675" w14:textId="77777777" w:rsidR="00EE3F88" w:rsidRPr="00F224C1" w:rsidRDefault="00EE3F88" w:rsidP="006A7C9D">
            <w:pPr>
              <w:spacing w:before="60" w:after="60" w:line="264" w:lineRule="auto"/>
              <w:jc w:val="center"/>
              <w:rPr>
                <w:sz w:val="26"/>
                <w:szCs w:val="26"/>
              </w:rPr>
            </w:pPr>
            <w:r w:rsidRPr="00F224C1">
              <w:rPr>
                <w:sz w:val="26"/>
                <w:szCs w:val="26"/>
              </w:rPr>
              <w:t>KS3</w:t>
            </w:r>
          </w:p>
        </w:tc>
      </w:tr>
      <w:tr w:rsidR="00F224C1" w:rsidRPr="00F224C1" w14:paraId="058E7332" w14:textId="77777777" w:rsidTr="009D26A5">
        <w:trPr>
          <w:trHeight w:val="567"/>
          <w:jc w:val="center"/>
        </w:trPr>
        <w:tc>
          <w:tcPr>
            <w:tcW w:w="3402" w:type="dxa"/>
            <w:shd w:val="solid" w:color="FFFFFF" w:fill="auto"/>
            <w:tcMar>
              <w:top w:w="0" w:type="dxa"/>
              <w:left w:w="0" w:type="dxa"/>
              <w:bottom w:w="0" w:type="dxa"/>
              <w:right w:w="0" w:type="dxa"/>
            </w:tcMar>
            <w:vAlign w:val="center"/>
          </w:tcPr>
          <w:p w14:paraId="51A2FFDE" w14:textId="5810FC21" w:rsidR="00EE3F88" w:rsidRPr="00F224C1" w:rsidRDefault="00EE3F88" w:rsidP="006A7C9D">
            <w:pPr>
              <w:spacing w:before="60" w:after="60" w:line="264" w:lineRule="auto"/>
              <w:rPr>
                <w:sz w:val="26"/>
                <w:szCs w:val="26"/>
              </w:rPr>
            </w:pPr>
            <w:r w:rsidRPr="00F224C1">
              <w:rPr>
                <w:sz w:val="26"/>
                <w:szCs w:val="26"/>
              </w:rPr>
              <w:t>K</w:t>
            </w:r>
            <w:r w:rsidR="006C27F3" w:rsidRPr="00F224C1">
              <w:rPr>
                <w:sz w:val="26"/>
                <w:szCs w:val="26"/>
              </w:rPr>
              <w:t>ỹ</w:t>
            </w:r>
            <w:r w:rsidRPr="00F224C1">
              <w:rPr>
                <w:sz w:val="26"/>
                <w:szCs w:val="26"/>
              </w:rPr>
              <w:t xml:space="preserve"> sư bậc 4</w:t>
            </w:r>
          </w:p>
        </w:tc>
        <w:tc>
          <w:tcPr>
            <w:tcW w:w="3255" w:type="dxa"/>
            <w:shd w:val="solid" w:color="FFFFFF" w:fill="auto"/>
            <w:tcMar>
              <w:top w:w="0" w:type="dxa"/>
              <w:left w:w="0" w:type="dxa"/>
              <w:bottom w:w="0" w:type="dxa"/>
              <w:right w:w="0" w:type="dxa"/>
            </w:tcMar>
            <w:vAlign w:val="center"/>
          </w:tcPr>
          <w:p w14:paraId="753ECEBF" w14:textId="77777777" w:rsidR="00EE3F88" w:rsidRPr="00F224C1" w:rsidRDefault="00EE3F88" w:rsidP="006A7C9D">
            <w:pPr>
              <w:spacing w:before="60" w:after="60" w:line="264" w:lineRule="auto"/>
              <w:jc w:val="center"/>
              <w:rPr>
                <w:sz w:val="26"/>
                <w:szCs w:val="26"/>
              </w:rPr>
            </w:pPr>
            <w:r w:rsidRPr="00F224C1">
              <w:rPr>
                <w:sz w:val="26"/>
                <w:szCs w:val="26"/>
              </w:rPr>
              <w:t>KS4</w:t>
            </w:r>
          </w:p>
        </w:tc>
      </w:tr>
      <w:tr w:rsidR="00F224C1" w:rsidRPr="00F224C1" w14:paraId="4204E2F4" w14:textId="77777777" w:rsidTr="009D26A5">
        <w:trPr>
          <w:trHeight w:val="561"/>
          <w:jc w:val="center"/>
        </w:trPr>
        <w:tc>
          <w:tcPr>
            <w:tcW w:w="3402" w:type="dxa"/>
            <w:shd w:val="solid" w:color="FFFFFF" w:fill="auto"/>
            <w:tcMar>
              <w:top w:w="0" w:type="dxa"/>
              <w:left w:w="0" w:type="dxa"/>
              <w:bottom w:w="0" w:type="dxa"/>
              <w:right w:w="0" w:type="dxa"/>
            </w:tcMar>
            <w:vAlign w:val="center"/>
          </w:tcPr>
          <w:p w14:paraId="44E5F7BE" w14:textId="3B6F96F4" w:rsidR="00EE3F88" w:rsidRPr="00F224C1" w:rsidRDefault="006C27F3" w:rsidP="006A7C9D">
            <w:pPr>
              <w:spacing w:before="60" w:after="60" w:line="264" w:lineRule="auto"/>
              <w:rPr>
                <w:sz w:val="26"/>
                <w:szCs w:val="26"/>
              </w:rPr>
            </w:pPr>
            <w:r w:rsidRPr="00F224C1">
              <w:rPr>
                <w:sz w:val="26"/>
                <w:szCs w:val="26"/>
              </w:rPr>
              <w:t>Kỹ</w:t>
            </w:r>
            <w:r w:rsidR="00EE3F88" w:rsidRPr="00F224C1">
              <w:rPr>
                <w:sz w:val="26"/>
                <w:szCs w:val="26"/>
              </w:rPr>
              <w:t xml:space="preserve"> thuật viên bậc 4</w:t>
            </w:r>
          </w:p>
        </w:tc>
        <w:tc>
          <w:tcPr>
            <w:tcW w:w="3255" w:type="dxa"/>
            <w:shd w:val="solid" w:color="FFFFFF" w:fill="auto"/>
            <w:tcMar>
              <w:top w:w="0" w:type="dxa"/>
              <w:left w:w="0" w:type="dxa"/>
              <w:bottom w:w="0" w:type="dxa"/>
              <w:right w:w="0" w:type="dxa"/>
            </w:tcMar>
            <w:vAlign w:val="center"/>
          </w:tcPr>
          <w:p w14:paraId="455DFECD" w14:textId="77777777" w:rsidR="00EE3F88" w:rsidRPr="00F224C1" w:rsidRDefault="00EE3F88" w:rsidP="006A7C9D">
            <w:pPr>
              <w:spacing w:before="60" w:after="60" w:line="264" w:lineRule="auto"/>
              <w:jc w:val="center"/>
              <w:rPr>
                <w:sz w:val="26"/>
                <w:szCs w:val="26"/>
              </w:rPr>
            </w:pPr>
            <w:r w:rsidRPr="00F224C1">
              <w:rPr>
                <w:sz w:val="26"/>
                <w:szCs w:val="26"/>
              </w:rPr>
              <w:t>KTV4</w:t>
            </w:r>
          </w:p>
        </w:tc>
      </w:tr>
    </w:tbl>
    <w:p w14:paraId="318CE4B8" w14:textId="31FF1EB1" w:rsidR="00E77F43" w:rsidRPr="00F224C1" w:rsidRDefault="00E77F43" w:rsidP="006A7C9D">
      <w:pPr>
        <w:spacing w:before="240" w:after="60" w:line="264" w:lineRule="auto"/>
        <w:ind w:firstLine="720"/>
        <w:jc w:val="both"/>
        <w:rPr>
          <w:b/>
          <w:sz w:val="28"/>
          <w:szCs w:val="28"/>
        </w:rPr>
      </w:pPr>
      <w:r w:rsidRPr="00F224C1">
        <w:rPr>
          <w:b/>
          <w:sz w:val="28"/>
          <w:szCs w:val="28"/>
        </w:rPr>
        <w:t xml:space="preserve">Điều </w:t>
      </w:r>
      <w:r w:rsidR="00EE3F88" w:rsidRPr="00F224C1">
        <w:rPr>
          <w:b/>
          <w:sz w:val="28"/>
          <w:szCs w:val="28"/>
        </w:rPr>
        <w:t>4</w:t>
      </w:r>
      <w:r w:rsidRPr="00F224C1">
        <w:rPr>
          <w:b/>
          <w:sz w:val="28"/>
          <w:szCs w:val="28"/>
        </w:rPr>
        <w:t>. Quy định về sử dụng định mức</w:t>
      </w:r>
      <w:r w:rsidRPr="00F224C1">
        <w:rPr>
          <w:sz w:val="18"/>
          <w:szCs w:val="18"/>
          <w:shd w:val="clear" w:color="auto" w:fill="FFFFFF"/>
        </w:rPr>
        <w:t xml:space="preserve"> </w:t>
      </w:r>
    </w:p>
    <w:p w14:paraId="052F3AB1" w14:textId="77777777" w:rsidR="00E77F43" w:rsidRPr="00F224C1" w:rsidRDefault="00E77F43" w:rsidP="006A7C9D">
      <w:pPr>
        <w:spacing w:before="60" w:after="60" w:line="264" w:lineRule="auto"/>
        <w:ind w:firstLine="720"/>
        <w:jc w:val="both"/>
        <w:rPr>
          <w:sz w:val="28"/>
          <w:szCs w:val="28"/>
        </w:rPr>
      </w:pPr>
      <w:r w:rsidRPr="00F224C1">
        <w:rPr>
          <w:sz w:val="28"/>
          <w:szCs w:val="28"/>
        </w:rPr>
        <w:lastRenderedPageBreak/>
        <w:t>1</w:t>
      </w:r>
      <w:r w:rsidRPr="00F224C1">
        <w:rPr>
          <w:sz w:val="28"/>
          <w:szCs w:val="28"/>
          <w:lang w:val="vi-VN"/>
        </w:rPr>
        <w:t xml:space="preserve">. Các khoản chi phí gồm: </w:t>
      </w:r>
      <w:r w:rsidRPr="00F224C1">
        <w:rPr>
          <w:sz w:val="28"/>
          <w:szCs w:val="28"/>
          <w:lang w:val="en-GB"/>
        </w:rPr>
        <w:t>C</w:t>
      </w:r>
      <w:r w:rsidRPr="00F224C1">
        <w:rPr>
          <w:sz w:val="28"/>
          <w:szCs w:val="28"/>
          <w:lang w:val="vi-VN"/>
        </w:rPr>
        <w:t>hi phí chung; chi phí khác (chi phí khảo sát, thiết kế lập dự toán; chi phí kiểm tra, nghiệm thu</w:t>
      </w:r>
      <w:r w:rsidRPr="00F224C1">
        <w:rPr>
          <w:sz w:val="28"/>
          <w:szCs w:val="28"/>
          <w:lang w:val="en-GB"/>
        </w:rPr>
        <w:t xml:space="preserve"> và các chi phí khác có liên quan</w:t>
      </w:r>
      <w:r w:rsidRPr="00F224C1">
        <w:rPr>
          <w:sz w:val="28"/>
          <w:szCs w:val="28"/>
          <w:lang w:val="vi-VN"/>
        </w:rPr>
        <w:t>) được tính theo quy định của pháp luật hiện hành.</w:t>
      </w:r>
    </w:p>
    <w:p w14:paraId="7FEB5597" w14:textId="77777777" w:rsidR="00E77F43" w:rsidRPr="00F224C1" w:rsidRDefault="00E77F43" w:rsidP="006A7C9D">
      <w:pPr>
        <w:spacing w:before="60" w:after="60" w:line="264" w:lineRule="auto"/>
        <w:ind w:firstLine="720"/>
        <w:jc w:val="both"/>
        <w:rPr>
          <w:sz w:val="28"/>
          <w:szCs w:val="28"/>
        </w:rPr>
      </w:pPr>
      <w:r w:rsidRPr="00F224C1">
        <w:rPr>
          <w:sz w:val="28"/>
          <w:szCs w:val="28"/>
        </w:rPr>
        <w:t>2</w:t>
      </w:r>
      <w:r w:rsidRPr="00F224C1">
        <w:rPr>
          <w:sz w:val="28"/>
          <w:szCs w:val="28"/>
          <w:lang w:val="vi-VN"/>
        </w:rPr>
        <w:t>. Định mức kinh tế - kỹ thuật bao gồm định mức lao động công nghệ và định mức vật tư và thiết bị.</w:t>
      </w:r>
    </w:p>
    <w:p w14:paraId="6B6581E4" w14:textId="5B82AAD1" w:rsidR="0032750A" w:rsidRPr="00F224C1" w:rsidRDefault="00253FA2" w:rsidP="006A7C9D">
      <w:pPr>
        <w:spacing w:before="60" w:after="60" w:line="264" w:lineRule="auto"/>
        <w:ind w:firstLine="720"/>
        <w:jc w:val="both"/>
        <w:rPr>
          <w:sz w:val="28"/>
          <w:szCs w:val="28"/>
        </w:rPr>
      </w:pPr>
      <w:r w:rsidRPr="00F224C1">
        <w:rPr>
          <w:sz w:val="28"/>
          <w:szCs w:val="28"/>
        </w:rPr>
        <w:t>a)</w:t>
      </w:r>
      <w:r w:rsidR="00E77F43" w:rsidRPr="00F224C1">
        <w:rPr>
          <w:sz w:val="28"/>
          <w:szCs w:val="28"/>
          <w:lang w:val="vi-VN"/>
        </w:rPr>
        <w:t xml:space="preserve"> Định mức lao động công nghệ (sau đây gọi là định mức lao động) là thời gian lao động trực tiếp để thực hiện một bước công việc. Nội dung của định mức lao động bao gồm:</w:t>
      </w:r>
    </w:p>
    <w:p w14:paraId="570626DF" w14:textId="3EE00657" w:rsidR="00E77F43" w:rsidRPr="00F224C1" w:rsidRDefault="00E77F43" w:rsidP="006A7C9D">
      <w:pPr>
        <w:spacing w:before="60" w:after="60" w:line="264" w:lineRule="auto"/>
        <w:ind w:firstLine="720"/>
        <w:jc w:val="both"/>
        <w:rPr>
          <w:sz w:val="28"/>
          <w:szCs w:val="28"/>
        </w:rPr>
      </w:pPr>
      <w:r w:rsidRPr="00F224C1">
        <w:rPr>
          <w:sz w:val="28"/>
          <w:szCs w:val="28"/>
          <w:lang w:val="vi-VN"/>
        </w:rPr>
        <w:t>Định biên: Quy định số lượng lao động kỹ thuật; loại và cấp bậc lao động kỹ thuật thực hiện công việc theo tiêu chuẩn nghiệp vụ các ngạch viên chức ngành tài nguyên và môi trường và quy chung về các ngạch tương đương là: kỹ sư (KS) và kỹ thuật viên (KTV)</w:t>
      </w:r>
      <w:r w:rsidRPr="00F224C1">
        <w:rPr>
          <w:sz w:val="28"/>
          <w:szCs w:val="28"/>
        </w:rPr>
        <w:t>.</w:t>
      </w:r>
    </w:p>
    <w:p w14:paraId="220E18ED" w14:textId="066338BF" w:rsidR="00E77F43" w:rsidRPr="00F224C1" w:rsidRDefault="00E77F43" w:rsidP="006A7C9D">
      <w:pPr>
        <w:spacing w:before="60" w:after="60" w:line="264" w:lineRule="auto"/>
        <w:ind w:firstLine="720"/>
        <w:jc w:val="both"/>
        <w:rPr>
          <w:sz w:val="28"/>
          <w:szCs w:val="28"/>
        </w:rPr>
      </w:pPr>
      <w:r w:rsidRPr="00F224C1">
        <w:rPr>
          <w:sz w:val="28"/>
          <w:szCs w:val="28"/>
          <w:lang w:val="vi-VN"/>
        </w:rPr>
        <w:t>Định mức: Quy định thời gian lao động trực tiếp thực hiện một bước công việc, đơn vị tính là công việc công nhóm/đơn vị sản phẩm; ngày công (ca) tính bằng 8 giờ làm việc.</w:t>
      </w:r>
    </w:p>
    <w:p w14:paraId="11DEF366" w14:textId="462C80B6" w:rsidR="00E77F43" w:rsidRPr="00F224C1" w:rsidRDefault="00E77F43" w:rsidP="006A7C9D">
      <w:pPr>
        <w:spacing w:before="60" w:after="60" w:line="264" w:lineRule="auto"/>
        <w:ind w:firstLine="720"/>
        <w:jc w:val="both"/>
        <w:rPr>
          <w:sz w:val="28"/>
          <w:szCs w:val="28"/>
        </w:rPr>
      </w:pPr>
      <w:r w:rsidRPr="00F224C1">
        <w:rPr>
          <w:sz w:val="28"/>
          <w:szCs w:val="28"/>
          <w:lang w:val="vi-VN"/>
        </w:rPr>
        <w:t xml:space="preserve">Tùy thuộc vào khối lượng công việc và thời gian thực hiện nhiệm vụ có thể bố trí một hoặc nhiều nhóm lao động có định biên theo quy định của </w:t>
      </w:r>
      <w:r w:rsidR="00D94B61" w:rsidRPr="00F224C1">
        <w:rPr>
          <w:sz w:val="28"/>
          <w:szCs w:val="28"/>
          <w:lang w:val="en-GB"/>
        </w:rPr>
        <w:t>Quyết định</w:t>
      </w:r>
      <w:r w:rsidRPr="00F224C1">
        <w:rPr>
          <w:sz w:val="28"/>
          <w:szCs w:val="28"/>
          <w:lang w:val="vi-VN"/>
        </w:rPr>
        <w:t xml:space="preserve"> này để hoàn thành nhiệm vụ đúng tiến độ.</w:t>
      </w:r>
    </w:p>
    <w:p w14:paraId="0A7246B8" w14:textId="6F18307C" w:rsidR="00E77F43" w:rsidRPr="00F224C1" w:rsidRDefault="00253FA2" w:rsidP="006A7C9D">
      <w:pPr>
        <w:spacing w:before="60" w:after="60" w:line="264" w:lineRule="auto"/>
        <w:ind w:firstLine="720"/>
        <w:jc w:val="both"/>
        <w:rPr>
          <w:sz w:val="28"/>
          <w:szCs w:val="28"/>
        </w:rPr>
      </w:pPr>
      <w:r w:rsidRPr="00F224C1">
        <w:rPr>
          <w:sz w:val="28"/>
          <w:szCs w:val="28"/>
        </w:rPr>
        <w:t>b)</w:t>
      </w:r>
      <w:r w:rsidR="00E77F43" w:rsidRPr="00F224C1">
        <w:rPr>
          <w:sz w:val="28"/>
          <w:szCs w:val="28"/>
          <w:lang w:val="vi-VN"/>
        </w:rPr>
        <w:t xml:space="preserve"> </w:t>
      </w:r>
      <w:r w:rsidR="00A776AA" w:rsidRPr="00F224C1">
        <w:rPr>
          <w:sz w:val="28"/>
          <w:szCs w:val="28"/>
          <w:lang w:val="vi-VN"/>
        </w:rPr>
        <w:t>Định mức vật tư và thiết bị</w:t>
      </w:r>
      <w:r w:rsidR="00A776AA" w:rsidRPr="00F224C1">
        <w:rPr>
          <w:sz w:val="28"/>
          <w:szCs w:val="28"/>
          <w:lang w:val="en-GB"/>
        </w:rPr>
        <w:t xml:space="preserve"> </w:t>
      </w:r>
      <w:r w:rsidR="00E77F43" w:rsidRPr="00F224C1">
        <w:rPr>
          <w:sz w:val="28"/>
          <w:szCs w:val="28"/>
          <w:lang w:val="vi-VN"/>
        </w:rPr>
        <w:t>bao gồm định mức sử dụng dụng cụ, thiết bị và vật liệu.</w:t>
      </w:r>
    </w:p>
    <w:p w14:paraId="5D0FBBD0" w14:textId="77777777" w:rsidR="00E77F43" w:rsidRPr="00F224C1" w:rsidRDefault="00E77F43" w:rsidP="006A7C9D">
      <w:pPr>
        <w:spacing w:before="60" w:after="60" w:line="264" w:lineRule="auto"/>
        <w:ind w:firstLine="720"/>
        <w:jc w:val="both"/>
        <w:rPr>
          <w:sz w:val="28"/>
          <w:szCs w:val="28"/>
        </w:rPr>
      </w:pPr>
      <w:r w:rsidRPr="00F224C1">
        <w:rPr>
          <w:sz w:val="28"/>
          <w:szCs w:val="28"/>
          <w:lang w:val="vi-VN"/>
        </w:rPr>
        <w:t>Định mức sử dụng dụng cụ, thiết bị là thời gian sử dụng dụng cụ, thiết bị cần thiết để thực hiện công việc.</w:t>
      </w:r>
    </w:p>
    <w:p w14:paraId="3FA4F287" w14:textId="66941526" w:rsidR="00E77F43" w:rsidRPr="00F224C1" w:rsidRDefault="00E77F43" w:rsidP="006A7C9D">
      <w:pPr>
        <w:spacing w:before="60" w:after="60" w:line="264" w:lineRule="auto"/>
        <w:ind w:firstLine="720"/>
        <w:jc w:val="both"/>
        <w:rPr>
          <w:spacing w:val="2"/>
          <w:sz w:val="28"/>
          <w:szCs w:val="28"/>
          <w:lang w:val="en-GB"/>
        </w:rPr>
      </w:pPr>
      <w:r w:rsidRPr="00F224C1">
        <w:rPr>
          <w:spacing w:val="2"/>
          <w:sz w:val="28"/>
          <w:szCs w:val="28"/>
          <w:lang w:val="vi-VN"/>
        </w:rPr>
        <w:t>Định mức sử dụng vật liệu là số lượng vật liệu c</w:t>
      </w:r>
      <w:r w:rsidR="00A776AA" w:rsidRPr="00F224C1">
        <w:rPr>
          <w:spacing w:val="2"/>
          <w:sz w:val="28"/>
          <w:szCs w:val="28"/>
          <w:lang w:val="vi-VN"/>
        </w:rPr>
        <w:t>ần thiết để thực hiện công việc</w:t>
      </w:r>
      <w:r w:rsidR="00A776AA" w:rsidRPr="00F224C1">
        <w:rPr>
          <w:spacing w:val="2"/>
          <w:sz w:val="28"/>
          <w:szCs w:val="28"/>
          <w:lang w:val="en-GB"/>
        </w:rPr>
        <w:t>.</w:t>
      </w:r>
    </w:p>
    <w:p w14:paraId="35F90853" w14:textId="59FC4149" w:rsidR="00E77F43" w:rsidRPr="00F224C1" w:rsidRDefault="00E77F43" w:rsidP="006A7C9D">
      <w:pPr>
        <w:spacing w:before="60" w:after="60" w:line="264" w:lineRule="auto"/>
        <w:ind w:firstLine="720"/>
        <w:jc w:val="both"/>
        <w:rPr>
          <w:sz w:val="28"/>
          <w:szCs w:val="28"/>
        </w:rPr>
      </w:pPr>
      <w:r w:rsidRPr="00F224C1">
        <w:rPr>
          <w:sz w:val="28"/>
          <w:szCs w:val="28"/>
          <w:lang w:val="vi-VN"/>
        </w:rPr>
        <w:t>Số liệu về thời hạn là căn cứ để tính đơn giá hao mòn dụng cụ và đơn giá khấu hao máy móc thiết bị.</w:t>
      </w:r>
    </w:p>
    <w:p w14:paraId="2DC1257B" w14:textId="4E3BADC0" w:rsidR="00E77F43" w:rsidRPr="00F224C1" w:rsidRDefault="00E77F43" w:rsidP="006A7C9D">
      <w:pPr>
        <w:spacing w:before="60" w:after="60" w:line="264" w:lineRule="auto"/>
        <w:ind w:firstLine="720"/>
        <w:jc w:val="both"/>
        <w:rPr>
          <w:i/>
          <w:sz w:val="28"/>
          <w:szCs w:val="28"/>
        </w:rPr>
      </w:pPr>
      <w:r w:rsidRPr="00F224C1">
        <w:rPr>
          <w:sz w:val="28"/>
          <w:szCs w:val="28"/>
          <w:lang w:val="vi-VN"/>
        </w:rPr>
        <w:t xml:space="preserve">Thời hạn của dụng cụ lao động: </w:t>
      </w:r>
      <w:r w:rsidR="00B425D3" w:rsidRPr="00F224C1">
        <w:rPr>
          <w:sz w:val="28"/>
          <w:szCs w:val="28"/>
          <w:lang w:val="vi-VN"/>
        </w:rPr>
        <w:t>Theo quy định</w:t>
      </w:r>
      <w:r w:rsidR="00B425D3" w:rsidRPr="00F224C1">
        <w:rPr>
          <w:sz w:val="28"/>
          <w:szCs w:val="28"/>
          <w:lang w:val="en-GB"/>
        </w:rPr>
        <w:t xml:space="preserve"> của pháp luật hiện hành</w:t>
      </w:r>
      <w:r w:rsidR="00573CDF" w:rsidRPr="00F224C1">
        <w:rPr>
          <w:sz w:val="28"/>
          <w:szCs w:val="28"/>
          <w:lang w:val="en-GB"/>
        </w:rPr>
        <w:t xml:space="preserve"> </w:t>
      </w:r>
      <w:r w:rsidR="00573CDF" w:rsidRPr="00F224C1">
        <w:rPr>
          <w:i/>
          <w:sz w:val="28"/>
          <w:szCs w:val="28"/>
          <w:lang w:val="en-GB"/>
        </w:rPr>
        <w:t>(đ</w:t>
      </w:r>
      <w:r w:rsidR="00573CDF" w:rsidRPr="00F224C1">
        <w:rPr>
          <w:i/>
          <w:sz w:val="28"/>
          <w:szCs w:val="28"/>
          <w:lang w:val="vi-VN"/>
        </w:rPr>
        <w:t>ơn vị tính là tháng</w:t>
      </w:r>
      <w:r w:rsidR="00573CDF" w:rsidRPr="00F224C1">
        <w:rPr>
          <w:i/>
          <w:sz w:val="28"/>
          <w:szCs w:val="28"/>
          <w:lang w:val="en-GB"/>
        </w:rPr>
        <w:t>).</w:t>
      </w:r>
    </w:p>
    <w:p w14:paraId="65C7A48A" w14:textId="3D617406" w:rsidR="00E77F43" w:rsidRPr="00F224C1" w:rsidRDefault="00E77F43" w:rsidP="006A7C9D">
      <w:pPr>
        <w:spacing w:before="60" w:after="60" w:line="264" w:lineRule="auto"/>
        <w:ind w:firstLine="720"/>
        <w:jc w:val="both"/>
        <w:rPr>
          <w:sz w:val="28"/>
          <w:szCs w:val="28"/>
          <w:lang w:val="en-GB"/>
        </w:rPr>
      </w:pPr>
      <w:r w:rsidRPr="00F224C1">
        <w:rPr>
          <w:sz w:val="28"/>
          <w:szCs w:val="28"/>
          <w:lang w:val="vi-VN"/>
        </w:rPr>
        <w:t>Thời hạn (niên hạn) của thiết bị: Theo quy định</w:t>
      </w:r>
      <w:r w:rsidRPr="00F224C1">
        <w:rPr>
          <w:sz w:val="28"/>
          <w:szCs w:val="28"/>
          <w:lang w:val="en-GB"/>
        </w:rPr>
        <w:t xml:space="preserve"> của pháp luật </w:t>
      </w:r>
      <w:r w:rsidR="00B425D3" w:rsidRPr="00F224C1">
        <w:rPr>
          <w:sz w:val="28"/>
          <w:szCs w:val="28"/>
          <w:lang w:val="en-GB"/>
        </w:rPr>
        <w:t>hiện hành</w:t>
      </w:r>
      <w:r w:rsidRPr="00F224C1">
        <w:rPr>
          <w:sz w:val="28"/>
          <w:szCs w:val="28"/>
          <w:lang w:val="vi-VN"/>
        </w:rPr>
        <w:t>.</w:t>
      </w:r>
    </w:p>
    <w:p w14:paraId="5EACD03C" w14:textId="5C52BE19" w:rsidR="00A776AA" w:rsidRPr="00F224C1" w:rsidRDefault="00A776AA" w:rsidP="006A7C9D">
      <w:pPr>
        <w:spacing w:before="60" w:after="60" w:line="264" w:lineRule="auto"/>
        <w:ind w:firstLine="720"/>
        <w:jc w:val="both"/>
        <w:rPr>
          <w:spacing w:val="-6"/>
          <w:sz w:val="28"/>
          <w:szCs w:val="28"/>
          <w:lang w:val="en-GB"/>
        </w:rPr>
      </w:pPr>
      <w:r w:rsidRPr="00F224C1">
        <w:rPr>
          <w:spacing w:val="-6"/>
          <w:sz w:val="28"/>
          <w:szCs w:val="28"/>
          <w:lang w:val="en-GB"/>
        </w:rPr>
        <w:t>Đơn vị tính của các mức dụng cụ và thiết bị là ca (một ca tính 8 giờ làm việc).</w:t>
      </w:r>
    </w:p>
    <w:p w14:paraId="37003F90" w14:textId="6D53AA3C" w:rsidR="00E77F43" w:rsidRPr="00F224C1" w:rsidRDefault="00E77F43" w:rsidP="006A7C9D">
      <w:pPr>
        <w:spacing w:before="60" w:after="60" w:line="264" w:lineRule="auto"/>
        <w:ind w:firstLine="720"/>
        <w:jc w:val="both"/>
        <w:rPr>
          <w:sz w:val="28"/>
          <w:szCs w:val="28"/>
        </w:rPr>
      </w:pPr>
      <w:r w:rsidRPr="00F224C1">
        <w:rPr>
          <w:sz w:val="28"/>
          <w:szCs w:val="28"/>
          <w:lang w:val="vi-VN"/>
        </w:rPr>
        <w:t>Điện năng tiêu thụ của các dụng cụ, thiết bị dùng điện được tính trên cơ sở định mức sử dụng dụng cụ, thiết bị (ca), số giờ làm việc trong 1 ca (8 giờ) và công suất của dụng cụ, thiết bị. Điện năng trong các bảng định mức được tính theo công thức sau:</w:t>
      </w:r>
    </w:p>
    <w:p w14:paraId="1F9353B4" w14:textId="01A8DE55" w:rsidR="00E77F43" w:rsidRPr="00F224C1" w:rsidRDefault="00E77F43" w:rsidP="006A7C9D">
      <w:pPr>
        <w:spacing w:before="60" w:after="60" w:line="264" w:lineRule="auto"/>
        <w:ind w:firstLine="720"/>
        <w:jc w:val="both"/>
        <w:rPr>
          <w:sz w:val="28"/>
          <w:szCs w:val="28"/>
          <w:lang w:val="en-GB"/>
        </w:rPr>
      </w:pPr>
      <w:r w:rsidRPr="00F224C1">
        <w:rPr>
          <w:sz w:val="28"/>
          <w:szCs w:val="28"/>
          <w:lang w:val="vi-VN"/>
        </w:rPr>
        <w:t>Điện năng = Định mức sử dụng dụng cụ, thiết bị (ca) x 8 (giờ/ca) x công suất (kw/giờ) x</w:t>
      </w:r>
      <w:r w:rsidR="00896028" w:rsidRPr="00F224C1">
        <w:rPr>
          <w:sz w:val="28"/>
          <w:szCs w:val="28"/>
          <w:lang w:val="en-GB"/>
        </w:rPr>
        <w:t xml:space="preserve"> </w:t>
      </w:r>
      <w:r w:rsidRPr="00F224C1">
        <w:rPr>
          <w:sz w:val="28"/>
          <w:szCs w:val="28"/>
          <w:lang w:val="vi-VN"/>
        </w:rPr>
        <w:t>1,05 (5% là lượng điện hao hụt trên đường dây</w:t>
      </w:r>
      <w:r w:rsidR="00896028" w:rsidRPr="00F224C1">
        <w:rPr>
          <w:sz w:val="28"/>
          <w:szCs w:val="28"/>
          <w:lang w:val="vi-VN"/>
        </w:rPr>
        <w:t>)</w:t>
      </w:r>
      <w:r w:rsidR="00896028" w:rsidRPr="00F224C1">
        <w:rPr>
          <w:sz w:val="28"/>
          <w:szCs w:val="28"/>
          <w:lang w:val="en-GB"/>
        </w:rPr>
        <w:t>.</w:t>
      </w:r>
    </w:p>
    <w:p w14:paraId="71FED271" w14:textId="0331FF1A" w:rsidR="00E77F43" w:rsidRPr="00F224C1" w:rsidRDefault="00E77F43" w:rsidP="006A7C9D">
      <w:pPr>
        <w:spacing w:before="60" w:after="60" w:line="264" w:lineRule="auto"/>
        <w:ind w:firstLine="720"/>
        <w:jc w:val="both"/>
        <w:rPr>
          <w:sz w:val="28"/>
          <w:szCs w:val="28"/>
          <w:lang w:val="en-GB"/>
        </w:rPr>
      </w:pPr>
      <w:r w:rsidRPr="00F224C1">
        <w:rPr>
          <w:sz w:val="28"/>
          <w:szCs w:val="28"/>
          <w:lang w:val="vi-VN"/>
        </w:rPr>
        <w:t>Mức sử dụng các dụng cụ nhỏ, phụ được tính bằng 5% mức sử dụng các dụng</w:t>
      </w:r>
      <w:r w:rsidR="00896028" w:rsidRPr="00F224C1">
        <w:rPr>
          <w:sz w:val="28"/>
          <w:szCs w:val="28"/>
          <w:lang w:val="vi-VN"/>
        </w:rPr>
        <w:t xml:space="preserve"> cụ chính đã được tính định mức</w:t>
      </w:r>
      <w:r w:rsidR="00896028" w:rsidRPr="00F224C1">
        <w:rPr>
          <w:sz w:val="28"/>
          <w:szCs w:val="28"/>
          <w:lang w:val="en-GB"/>
        </w:rPr>
        <w:t>.</w:t>
      </w:r>
    </w:p>
    <w:p w14:paraId="57DC1FC7" w14:textId="50D7CB8E" w:rsidR="00E77F43" w:rsidRPr="00F224C1" w:rsidRDefault="00896028" w:rsidP="006A7C9D">
      <w:pPr>
        <w:spacing w:before="60" w:after="60" w:line="264" w:lineRule="auto"/>
        <w:ind w:firstLine="720"/>
        <w:jc w:val="both"/>
        <w:rPr>
          <w:sz w:val="28"/>
          <w:szCs w:val="28"/>
        </w:rPr>
      </w:pPr>
      <w:r w:rsidRPr="00F224C1">
        <w:rPr>
          <w:sz w:val="28"/>
          <w:szCs w:val="28"/>
          <w:lang w:val="en-GB"/>
        </w:rPr>
        <w:lastRenderedPageBreak/>
        <w:t>M</w:t>
      </w:r>
      <w:r w:rsidR="00E77F43" w:rsidRPr="00F224C1">
        <w:rPr>
          <w:sz w:val="28"/>
          <w:szCs w:val="28"/>
          <w:lang w:val="vi-VN"/>
        </w:rPr>
        <w:t>ức vật liệu phụ, vụn vặt và hao hụt được tính bằng 8% mức vật liệu chính đã được định mức.</w:t>
      </w:r>
    </w:p>
    <w:p w14:paraId="32BBF055" w14:textId="1E512343" w:rsidR="00E77F43" w:rsidRPr="00F224C1" w:rsidRDefault="00E77F43" w:rsidP="006A7C9D">
      <w:pPr>
        <w:spacing w:before="60" w:after="60" w:line="264" w:lineRule="auto"/>
        <w:ind w:firstLine="720"/>
        <w:jc w:val="both"/>
        <w:rPr>
          <w:sz w:val="28"/>
          <w:szCs w:val="28"/>
          <w:lang w:val="en-GB"/>
        </w:rPr>
      </w:pPr>
      <w:r w:rsidRPr="00F224C1">
        <w:rPr>
          <w:sz w:val="28"/>
          <w:szCs w:val="28"/>
        </w:rPr>
        <w:t>3</w:t>
      </w:r>
      <w:r w:rsidRPr="00F224C1">
        <w:rPr>
          <w:sz w:val="28"/>
          <w:szCs w:val="28"/>
          <w:lang w:val="vi-VN"/>
        </w:rPr>
        <w:t>. Nội dung xây dựng bảng giá đất</w:t>
      </w:r>
      <w:r w:rsidR="00F7717A" w:rsidRPr="00F224C1">
        <w:rPr>
          <w:sz w:val="28"/>
          <w:szCs w:val="28"/>
        </w:rPr>
        <w:t xml:space="preserve">, hệ số điều chỉnh giá đất </w:t>
      </w:r>
      <w:r w:rsidRPr="00F224C1">
        <w:rPr>
          <w:sz w:val="28"/>
          <w:szCs w:val="28"/>
          <w:lang w:val="vi-VN"/>
        </w:rPr>
        <w:t xml:space="preserve">quy định trong định mức kinh tế - kỹ thuật này tính cho </w:t>
      </w:r>
      <w:r w:rsidRPr="00F224C1">
        <w:rPr>
          <w:sz w:val="28"/>
          <w:szCs w:val="28"/>
        </w:rPr>
        <w:t>64</w:t>
      </w:r>
      <w:r w:rsidRPr="00F224C1">
        <w:rPr>
          <w:sz w:val="28"/>
          <w:szCs w:val="28"/>
          <w:lang w:val="vi-VN"/>
        </w:rPr>
        <w:t xml:space="preserve"> đơn vị hành chính xã, phường (sau đây gọi là cấp xã); </w:t>
      </w:r>
      <w:r w:rsidRPr="00F224C1">
        <w:rPr>
          <w:sz w:val="28"/>
          <w:szCs w:val="28"/>
          <w:lang w:val="en-GB"/>
        </w:rPr>
        <w:t>64</w:t>
      </w:r>
      <w:r w:rsidRPr="00F224C1">
        <w:rPr>
          <w:sz w:val="28"/>
          <w:szCs w:val="28"/>
          <w:lang w:val="vi-VN"/>
        </w:rPr>
        <w:t xml:space="preserve"> điểm điều tra (xã, phường), </w:t>
      </w:r>
      <w:r w:rsidR="0033073A" w:rsidRPr="00F224C1">
        <w:rPr>
          <w:sz w:val="28"/>
          <w:szCs w:val="28"/>
        </w:rPr>
        <w:t>21.000</w:t>
      </w:r>
      <w:r w:rsidRPr="00F224C1">
        <w:rPr>
          <w:sz w:val="28"/>
          <w:szCs w:val="28"/>
          <w:lang w:val="vi-VN"/>
        </w:rPr>
        <w:t xml:space="preserve"> phiếu điều tra.</w:t>
      </w:r>
    </w:p>
    <w:p w14:paraId="6EFFBAF4" w14:textId="620184C7" w:rsidR="00E77F43" w:rsidRPr="00F224C1" w:rsidRDefault="00E77F43" w:rsidP="006A7C9D">
      <w:pPr>
        <w:spacing w:before="60" w:after="60" w:line="264" w:lineRule="auto"/>
        <w:ind w:firstLine="720"/>
        <w:jc w:val="both"/>
        <w:rPr>
          <w:spacing w:val="-2"/>
          <w:sz w:val="28"/>
          <w:szCs w:val="28"/>
          <w:lang w:val="en-GB"/>
        </w:rPr>
      </w:pPr>
      <w:r w:rsidRPr="00F224C1">
        <w:rPr>
          <w:spacing w:val="-2"/>
          <w:sz w:val="28"/>
          <w:szCs w:val="28"/>
        </w:rPr>
        <w:t>4</w:t>
      </w:r>
      <w:r w:rsidRPr="00F224C1">
        <w:rPr>
          <w:spacing w:val="-2"/>
          <w:sz w:val="28"/>
          <w:szCs w:val="28"/>
          <w:lang w:val="vi-VN"/>
        </w:rPr>
        <w:t xml:space="preserve">. Nội dung </w:t>
      </w:r>
      <w:r w:rsidR="00F7717A" w:rsidRPr="00F224C1">
        <w:rPr>
          <w:spacing w:val="-2"/>
          <w:sz w:val="28"/>
          <w:szCs w:val="28"/>
        </w:rPr>
        <w:t>sửa đổi, bổ sung</w:t>
      </w:r>
      <w:r w:rsidRPr="00F224C1">
        <w:rPr>
          <w:spacing w:val="-2"/>
          <w:sz w:val="28"/>
          <w:szCs w:val="28"/>
          <w:lang w:val="vi-VN"/>
        </w:rPr>
        <w:t xml:space="preserve"> bảng giá đất</w:t>
      </w:r>
      <w:r w:rsidR="00F7717A" w:rsidRPr="00F224C1">
        <w:rPr>
          <w:spacing w:val="-2"/>
          <w:sz w:val="28"/>
          <w:szCs w:val="28"/>
        </w:rPr>
        <w:t>, hệ số điều chỉnh giá đất</w:t>
      </w:r>
      <w:r w:rsidRPr="00F224C1">
        <w:rPr>
          <w:spacing w:val="-2"/>
          <w:sz w:val="28"/>
          <w:szCs w:val="28"/>
          <w:lang w:val="vi-VN"/>
        </w:rPr>
        <w:t xml:space="preserve"> quy định trong định mức kinh tế - kỹ thuật này tính cho </w:t>
      </w:r>
      <w:r w:rsidR="00F64A5D" w:rsidRPr="00F224C1">
        <w:rPr>
          <w:spacing w:val="-2"/>
          <w:sz w:val="28"/>
          <w:szCs w:val="28"/>
        </w:rPr>
        <w:t xml:space="preserve">02 </w:t>
      </w:r>
      <w:r w:rsidRPr="00F224C1">
        <w:rPr>
          <w:spacing w:val="-2"/>
          <w:sz w:val="28"/>
          <w:szCs w:val="28"/>
          <w:lang w:val="vi-VN"/>
        </w:rPr>
        <w:t xml:space="preserve">đơn vị hành chính cấp xã; </w:t>
      </w:r>
      <w:r w:rsidR="00D94B61" w:rsidRPr="00F224C1">
        <w:rPr>
          <w:spacing w:val="-2"/>
          <w:sz w:val="28"/>
          <w:szCs w:val="28"/>
          <w:lang w:val="en-GB"/>
        </w:rPr>
        <w:t>sửa đổi, bổ sung</w:t>
      </w:r>
      <w:r w:rsidRPr="00F224C1">
        <w:rPr>
          <w:spacing w:val="-2"/>
          <w:sz w:val="28"/>
          <w:szCs w:val="28"/>
          <w:lang w:val="vi-VN"/>
        </w:rPr>
        <w:t xml:space="preserve"> bảng giá đất</w:t>
      </w:r>
      <w:r w:rsidR="00D94B61" w:rsidRPr="00F224C1">
        <w:rPr>
          <w:spacing w:val="-2"/>
          <w:sz w:val="28"/>
          <w:szCs w:val="28"/>
          <w:lang w:val="en-GB"/>
        </w:rPr>
        <w:t>, hệ số điều chỉnh giá đất</w:t>
      </w:r>
      <w:r w:rsidRPr="00F224C1">
        <w:rPr>
          <w:spacing w:val="-2"/>
          <w:sz w:val="28"/>
          <w:szCs w:val="28"/>
          <w:lang w:val="vi-VN"/>
        </w:rPr>
        <w:t xml:space="preserve"> đối với 02 loại đất (01 loại đất</w:t>
      </w:r>
      <w:r w:rsidR="006854FD" w:rsidRPr="00F224C1">
        <w:rPr>
          <w:spacing w:val="-2"/>
          <w:sz w:val="28"/>
          <w:szCs w:val="28"/>
          <w:lang w:val="vi-VN"/>
        </w:rPr>
        <w:t xml:space="preserve"> thuộc nhóm đất nông nghiệp, 01</w:t>
      </w:r>
      <w:r w:rsidR="006854FD" w:rsidRPr="00F224C1">
        <w:rPr>
          <w:spacing w:val="-2"/>
          <w:sz w:val="28"/>
          <w:szCs w:val="28"/>
          <w:lang w:val="en-GB"/>
        </w:rPr>
        <w:t xml:space="preserve"> </w:t>
      </w:r>
      <w:r w:rsidRPr="00F224C1">
        <w:rPr>
          <w:spacing w:val="-2"/>
          <w:sz w:val="28"/>
          <w:szCs w:val="28"/>
          <w:lang w:val="vi-VN"/>
        </w:rPr>
        <w:t>loại đất thuộc nhóm đất phi nông nghiệp)</w:t>
      </w:r>
      <w:r w:rsidR="007F61E1" w:rsidRPr="00F224C1">
        <w:rPr>
          <w:spacing w:val="-2"/>
          <w:sz w:val="28"/>
          <w:szCs w:val="28"/>
          <w:lang w:val="en-GB"/>
        </w:rPr>
        <w:t>.</w:t>
      </w:r>
    </w:p>
    <w:p w14:paraId="63B406D1" w14:textId="492F5A26" w:rsidR="00E77F43" w:rsidRPr="00F224C1" w:rsidRDefault="00E77F43" w:rsidP="006A7C9D">
      <w:pPr>
        <w:spacing w:before="60" w:after="60" w:line="264" w:lineRule="auto"/>
        <w:ind w:firstLine="720"/>
        <w:jc w:val="both"/>
        <w:rPr>
          <w:spacing w:val="-2"/>
          <w:sz w:val="28"/>
          <w:szCs w:val="28"/>
        </w:rPr>
      </w:pPr>
      <w:r w:rsidRPr="00F224C1">
        <w:rPr>
          <w:spacing w:val="-2"/>
          <w:sz w:val="28"/>
          <w:szCs w:val="28"/>
        </w:rPr>
        <w:t>5</w:t>
      </w:r>
      <w:r w:rsidRPr="00F224C1">
        <w:rPr>
          <w:spacing w:val="-2"/>
          <w:sz w:val="28"/>
          <w:szCs w:val="28"/>
          <w:lang w:val="vi-VN"/>
        </w:rPr>
        <w:t xml:space="preserve">. Nội dung định giá đất cụ thể theo phương pháp so sánh, thu nhập và thặng dư quy định trong định mức kinh tế - kỹ thuật này tính cho thửa đất hoặc khu đất trung bình có 01 </w:t>
      </w:r>
      <w:r w:rsidRPr="00F224C1">
        <w:rPr>
          <w:spacing w:val="-2"/>
          <w:sz w:val="28"/>
          <w:szCs w:val="28"/>
        </w:rPr>
        <w:t>mục đích</w:t>
      </w:r>
      <w:r w:rsidRPr="00F224C1">
        <w:rPr>
          <w:spacing w:val="-2"/>
          <w:sz w:val="28"/>
          <w:szCs w:val="28"/>
          <w:lang w:val="vi-VN"/>
        </w:rPr>
        <w:t xml:space="preserve"> sử dụng, tại địa bàn 01 </w:t>
      </w:r>
      <w:r w:rsidR="001E3CC4" w:rsidRPr="00F224C1">
        <w:rPr>
          <w:spacing w:val="-2"/>
          <w:sz w:val="28"/>
          <w:szCs w:val="28"/>
          <w:lang w:val="en-GB"/>
        </w:rPr>
        <w:t>đơn vị hành chính cấp xã</w:t>
      </w:r>
      <w:r w:rsidRPr="00F224C1">
        <w:rPr>
          <w:spacing w:val="-2"/>
          <w:sz w:val="28"/>
          <w:szCs w:val="28"/>
          <w:lang w:val="vi-VN"/>
        </w:rPr>
        <w:t>; có diện tích 1 ha đối với đất ở hoặc đất phi nông nghiệp không phải là đất ở, diện tích 3 ha đối với đất nông nghiệp.</w:t>
      </w:r>
    </w:p>
    <w:p w14:paraId="0C767A96" w14:textId="79BEBFDD" w:rsidR="00E77F43" w:rsidRPr="00F224C1" w:rsidRDefault="00E77F43" w:rsidP="006A7C9D">
      <w:pPr>
        <w:spacing w:before="60" w:after="60" w:line="264" w:lineRule="auto"/>
        <w:ind w:firstLine="720"/>
        <w:jc w:val="both"/>
        <w:rPr>
          <w:spacing w:val="-2"/>
          <w:sz w:val="28"/>
          <w:szCs w:val="28"/>
        </w:rPr>
      </w:pPr>
      <w:r w:rsidRPr="00F224C1">
        <w:rPr>
          <w:spacing w:val="-2"/>
          <w:sz w:val="28"/>
          <w:szCs w:val="28"/>
        </w:rPr>
        <w:t>6</w:t>
      </w:r>
      <w:r w:rsidRPr="00F224C1">
        <w:rPr>
          <w:spacing w:val="-2"/>
          <w:sz w:val="28"/>
          <w:szCs w:val="28"/>
          <w:lang w:val="vi-VN"/>
        </w:rPr>
        <w:t>. Nội dung định giá đất cụ thể theo phương pháp hệ số điều chỉnh giá đất quy định trong định mức kinh tế - kỹ thuật này tính cho khu vực định giá đất trung bình có 01 loại đất, diện t</w:t>
      </w:r>
      <w:r w:rsidR="005579B0" w:rsidRPr="00F224C1">
        <w:rPr>
          <w:spacing w:val="-2"/>
          <w:sz w:val="28"/>
          <w:szCs w:val="28"/>
          <w:lang w:val="vi-VN"/>
        </w:rPr>
        <w:t xml:space="preserve">ích 1 ha, tại địa bàn 01 </w:t>
      </w:r>
      <w:r w:rsidR="001E3CC4" w:rsidRPr="00F224C1">
        <w:rPr>
          <w:spacing w:val="-2"/>
          <w:sz w:val="28"/>
          <w:szCs w:val="28"/>
          <w:lang w:val="en-GB"/>
        </w:rPr>
        <w:t>đơn vị hành chính cấp xã</w:t>
      </w:r>
      <w:r w:rsidRPr="00F224C1">
        <w:rPr>
          <w:spacing w:val="-2"/>
          <w:sz w:val="28"/>
          <w:szCs w:val="28"/>
          <w:lang w:val="vi-VN"/>
        </w:rPr>
        <w:t xml:space="preserve"> có 10 vị trí đất (tính đến đoạn đường, đoạn phố theo bảng giá đất hiện hành) đối với đất ở hoặc đất phi nông nghiệp không phải là đất ở, 03 vị trí đất đối với đất nông nghiệp.</w:t>
      </w:r>
    </w:p>
    <w:p w14:paraId="38498D3B" w14:textId="77777777" w:rsidR="00E77F43" w:rsidRPr="00F224C1" w:rsidRDefault="00E77F43" w:rsidP="006A7C9D">
      <w:pPr>
        <w:spacing w:before="60" w:after="60" w:line="264" w:lineRule="auto"/>
        <w:ind w:firstLine="720"/>
        <w:jc w:val="both"/>
        <w:rPr>
          <w:sz w:val="28"/>
          <w:szCs w:val="28"/>
        </w:rPr>
      </w:pPr>
      <w:r w:rsidRPr="00F224C1">
        <w:rPr>
          <w:sz w:val="28"/>
          <w:szCs w:val="28"/>
        </w:rPr>
        <w:t>7</w:t>
      </w:r>
      <w:r w:rsidRPr="00F224C1">
        <w:rPr>
          <w:sz w:val="28"/>
          <w:szCs w:val="28"/>
          <w:lang w:val="vi-VN"/>
        </w:rPr>
        <w:t>. Các bảng hệ số</w:t>
      </w:r>
    </w:p>
    <w:p w14:paraId="78BBE7DF" w14:textId="77777777" w:rsidR="00E77F43" w:rsidRPr="00F224C1" w:rsidRDefault="00E77F43" w:rsidP="006A7C9D">
      <w:pPr>
        <w:spacing w:before="60" w:after="60" w:line="264" w:lineRule="auto"/>
        <w:ind w:firstLine="720"/>
        <w:jc w:val="both"/>
        <w:rPr>
          <w:spacing w:val="-4"/>
          <w:sz w:val="28"/>
          <w:szCs w:val="28"/>
          <w:lang w:val="en-GB"/>
        </w:rPr>
      </w:pPr>
      <w:r w:rsidRPr="00F224C1">
        <w:rPr>
          <w:spacing w:val="-4"/>
          <w:sz w:val="28"/>
          <w:szCs w:val="28"/>
          <w:lang w:val="vi-VN"/>
        </w:rPr>
        <w:t>a) Định giá đất cụ thể theo các phương pháp so sánh, thu nhập và thặng dư.</w:t>
      </w:r>
    </w:p>
    <w:p w14:paraId="5BBB553D" w14:textId="77777777" w:rsidR="00E77F43" w:rsidRPr="00F224C1" w:rsidRDefault="00E77F43" w:rsidP="006A7C9D">
      <w:pPr>
        <w:spacing w:before="60" w:after="60" w:line="264" w:lineRule="auto"/>
        <w:jc w:val="center"/>
        <w:rPr>
          <w:sz w:val="28"/>
          <w:szCs w:val="28"/>
        </w:rPr>
      </w:pPr>
      <w:r w:rsidRPr="00F224C1">
        <w:rPr>
          <w:sz w:val="28"/>
          <w:szCs w:val="28"/>
          <w:lang w:val="vi-VN"/>
        </w:rPr>
        <w:t>Bảng 01. Bảng hệ số theo quy mô diện tích và khu vực</w:t>
      </w:r>
    </w:p>
    <w:p w14:paraId="3CC1EF7C" w14:textId="77777777" w:rsidR="00E77F43" w:rsidRPr="00F224C1" w:rsidRDefault="00E77F43" w:rsidP="006A7C9D">
      <w:pPr>
        <w:spacing w:before="60" w:after="60" w:line="264" w:lineRule="auto"/>
        <w:jc w:val="center"/>
        <w:rPr>
          <w:sz w:val="28"/>
          <w:szCs w:val="28"/>
        </w:rPr>
      </w:pPr>
      <w:r w:rsidRPr="00F224C1">
        <w:rPr>
          <w:i/>
          <w:iCs/>
          <w:sz w:val="28"/>
          <w:szCs w:val="28"/>
          <w:lang w:val="vi-VN"/>
        </w:rPr>
        <w:t>(Áp dụng đối với đất ở, đất phi nông nghiệp không phải là đất ở)</w:t>
      </w:r>
    </w:p>
    <w:tbl>
      <w:tblPr>
        <w:tblW w:w="93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704"/>
        <w:gridCol w:w="3402"/>
        <w:gridCol w:w="3255"/>
      </w:tblGrid>
      <w:tr w:rsidR="00F224C1" w:rsidRPr="00F224C1" w14:paraId="4413416E" w14:textId="77777777" w:rsidTr="00866E06">
        <w:trPr>
          <w:tblHeader/>
        </w:trPr>
        <w:tc>
          <w:tcPr>
            <w:tcW w:w="2704" w:type="dxa"/>
            <w:shd w:val="solid" w:color="FFFFFF" w:fill="auto"/>
            <w:tcMar>
              <w:top w:w="0" w:type="dxa"/>
              <w:left w:w="0" w:type="dxa"/>
              <w:bottom w:w="0" w:type="dxa"/>
              <w:right w:w="0" w:type="dxa"/>
            </w:tcMar>
            <w:vAlign w:val="center"/>
          </w:tcPr>
          <w:p w14:paraId="770D3838" w14:textId="06ED6051" w:rsidR="00E77F43" w:rsidRPr="00F224C1" w:rsidRDefault="00E77F43" w:rsidP="006A7C9D">
            <w:pPr>
              <w:spacing w:before="60" w:after="60" w:line="264" w:lineRule="auto"/>
              <w:jc w:val="center"/>
              <w:rPr>
                <w:b/>
                <w:bCs/>
                <w:sz w:val="24"/>
                <w:szCs w:val="24"/>
              </w:rPr>
            </w:pPr>
            <w:r w:rsidRPr="00F224C1">
              <w:rPr>
                <w:i/>
                <w:iCs/>
                <w:noProof/>
                <w:sz w:val="24"/>
                <w:szCs w:val="24"/>
              </w:rPr>
              <mc:AlternateContent>
                <mc:Choice Requires="wps">
                  <w:drawing>
                    <wp:anchor distT="0" distB="0" distL="114300" distR="114300" simplePos="0" relativeHeight="251658240" behindDoc="0" locked="0" layoutInCell="1" allowOverlap="1" wp14:anchorId="443B23A7" wp14:editId="77566D6A">
                      <wp:simplePos x="0" y="0"/>
                      <wp:positionH relativeFrom="column">
                        <wp:posOffset>1905</wp:posOffset>
                      </wp:positionH>
                      <wp:positionV relativeFrom="paragraph">
                        <wp:posOffset>-6985</wp:posOffset>
                      </wp:positionV>
                      <wp:extent cx="1713230" cy="737870"/>
                      <wp:effectExtent l="0" t="0" r="20320" b="24130"/>
                      <wp:wrapNone/>
                      <wp:docPr id="645965269"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13230" cy="73787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000A4B0" id="_x0000_t32" coordsize="21600,21600" o:spt="32" o:oned="t" path="m,l21600,21600e" filled="f">
                      <v:path arrowok="t" fillok="f" o:connecttype="none"/>
                      <o:lock v:ext="edit" shapetype="t"/>
                    </v:shapetype>
                    <v:shape id="Straight Arrow Connector 7" o:spid="_x0000_s1026" type="#_x0000_t32" style="position:absolute;margin-left:.15pt;margin-top:-.55pt;width:134.9pt;height:58.1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"/>
                  </w:pict>
                </mc:Fallback>
              </mc:AlternateContent>
            </w:r>
            <w:r w:rsidRPr="00F224C1">
              <w:rPr>
                <w:b/>
                <w:bCs/>
                <w:sz w:val="24"/>
                <w:szCs w:val="24"/>
              </w:rPr>
              <w:t xml:space="preserve">Khu vực </w:t>
            </w:r>
          </w:p>
          <w:p w14:paraId="5132A3D2" w14:textId="77777777" w:rsidR="00E77F43" w:rsidRPr="00F224C1" w:rsidRDefault="00E77F43" w:rsidP="006A7C9D">
            <w:pPr>
              <w:spacing w:before="60" w:after="60" w:line="264" w:lineRule="auto"/>
              <w:jc w:val="center"/>
              <w:rPr>
                <w:b/>
                <w:bCs/>
                <w:sz w:val="24"/>
                <w:szCs w:val="24"/>
              </w:rPr>
            </w:pPr>
          </w:p>
          <w:p w14:paraId="1EC38349" w14:textId="77777777" w:rsidR="00E77F43" w:rsidRPr="00F224C1" w:rsidRDefault="00E77F43" w:rsidP="006A7C9D">
            <w:pPr>
              <w:spacing w:before="60" w:after="60" w:line="264" w:lineRule="auto"/>
              <w:jc w:val="center"/>
              <w:rPr>
                <w:b/>
                <w:sz w:val="24"/>
                <w:szCs w:val="24"/>
              </w:rPr>
            </w:pPr>
            <w:r w:rsidRPr="00F224C1">
              <w:rPr>
                <w:b/>
                <w:bCs/>
                <w:sz w:val="24"/>
                <w:szCs w:val="24"/>
              </w:rPr>
              <w:t xml:space="preserve">Diện tích </w:t>
            </w:r>
            <w:r w:rsidRPr="00F224C1">
              <w:rPr>
                <w:b/>
                <w:sz w:val="24"/>
                <w:szCs w:val="24"/>
              </w:rPr>
              <w:t>(ha)</w:t>
            </w:r>
          </w:p>
        </w:tc>
        <w:tc>
          <w:tcPr>
            <w:tcW w:w="3402" w:type="dxa"/>
            <w:shd w:val="solid" w:color="FFFFFF" w:fill="auto"/>
            <w:tcMar>
              <w:top w:w="0" w:type="dxa"/>
              <w:left w:w="0" w:type="dxa"/>
              <w:bottom w:w="0" w:type="dxa"/>
              <w:right w:w="0" w:type="dxa"/>
            </w:tcMar>
            <w:vAlign w:val="center"/>
          </w:tcPr>
          <w:p w14:paraId="4D9052BF" w14:textId="77777777" w:rsidR="00E77F43" w:rsidRPr="00F224C1" w:rsidRDefault="00E77F43" w:rsidP="006A7C9D">
            <w:pPr>
              <w:spacing w:before="60" w:after="60" w:line="264" w:lineRule="auto"/>
              <w:jc w:val="center"/>
              <w:rPr>
                <w:b/>
                <w:sz w:val="24"/>
                <w:szCs w:val="24"/>
              </w:rPr>
            </w:pPr>
            <w:r w:rsidRPr="00F224C1">
              <w:rPr>
                <w:b/>
                <w:sz w:val="24"/>
                <w:szCs w:val="24"/>
              </w:rPr>
              <w:t>Xã</w:t>
            </w:r>
          </w:p>
        </w:tc>
        <w:tc>
          <w:tcPr>
            <w:tcW w:w="3255" w:type="dxa"/>
            <w:shd w:val="solid" w:color="FFFFFF" w:fill="auto"/>
            <w:tcMar>
              <w:top w:w="0" w:type="dxa"/>
              <w:left w:w="0" w:type="dxa"/>
              <w:bottom w:w="0" w:type="dxa"/>
              <w:right w:w="0" w:type="dxa"/>
            </w:tcMar>
            <w:vAlign w:val="center"/>
          </w:tcPr>
          <w:p w14:paraId="34C35150" w14:textId="4A8B81E0" w:rsidR="00E77F43" w:rsidRPr="00F224C1" w:rsidRDefault="00A9317F" w:rsidP="006A7C9D">
            <w:pPr>
              <w:spacing w:before="60" w:after="60" w:line="264" w:lineRule="auto"/>
              <w:jc w:val="center"/>
              <w:rPr>
                <w:b/>
                <w:sz w:val="24"/>
                <w:szCs w:val="24"/>
              </w:rPr>
            </w:pPr>
            <w:r w:rsidRPr="00F224C1">
              <w:rPr>
                <w:b/>
                <w:sz w:val="24"/>
                <w:szCs w:val="24"/>
              </w:rPr>
              <w:t>P</w:t>
            </w:r>
            <w:r w:rsidR="00E77F43" w:rsidRPr="00F224C1">
              <w:rPr>
                <w:b/>
                <w:sz w:val="24"/>
                <w:szCs w:val="24"/>
              </w:rPr>
              <w:t>hường</w:t>
            </w:r>
          </w:p>
        </w:tc>
      </w:tr>
      <w:tr w:rsidR="00F224C1" w:rsidRPr="00F224C1" w14:paraId="3204EC30" w14:textId="77777777" w:rsidTr="00D9783E">
        <w:tc>
          <w:tcPr>
            <w:tcW w:w="2704" w:type="dxa"/>
            <w:shd w:val="solid" w:color="FFFFFF" w:fill="auto"/>
            <w:tcMar>
              <w:top w:w="0" w:type="dxa"/>
              <w:left w:w="0" w:type="dxa"/>
              <w:bottom w:w="0" w:type="dxa"/>
              <w:right w:w="0" w:type="dxa"/>
            </w:tcMar>
          </w:tcPr>
          <w:p w14:paraId="31C1EADC" w14:textId="77777777" w:rsidR="00E77F43" w:rsidRPr="00F224C1" w:rsidRDefault="00E77F43" w:rsidP="006A7C9D">
            <w:pPr>
              <w:spacing w:before="60" w:after="60" w:line="264" w:lineRule="auto"/>
              <w:jc w:val="center"/>
              <w:rPr>
                <w:sz w:val="24"/>
                <w:szCs w:val="24"/>
              </w:rPr>
            </w:pPr>
            <w:r w:rsidRPr="00F224C1">
              <w:rPr>
                <w:sz w:val="24"/>
                <w:szCs w:val="24"/>
              </w:rPr>
              <w:t>≤ 0,1</w:t>
            </w:r>
          </w:p>
        </w:tc>
        <w:tc>
          <w:tcPr>
            <w:tcW w:w="3402" w:type="dxa"/>
            <w:shd w:val="solid" w:color="FFFFFF" w:fill="auto"/>
            <w:tcMar>
              <w:top w:w="0" w:type="dxa"/>
              <w:left w:w="0" w:type="dxa"/>
              <w:bottom w:w="0" w:type="dxa"/>
              <w:right w:w="0" w:type="dxa"/>
            </w:tcMar>
          </w:tcPr>
          <w:p w14:paraId="775BC1DA" w14:textId="77777777" w:rsidR="00E77F43" w:rsidRPr="00F224C1" w:rsidRDefault="00E77F43" w:rsidP="006A7C9D">
            <w:pPr>
              <w:spacing w:before="60" w:after="60" w:line="264" w:lineRule="auto"/>
              <w:jc w:val="center"/>
              <w:rPr>
                <w:sz w:val="24"/>
                <w:szCs w:val="24"/>
              </w:rPr>
            </w:pPr>
            <w:r w:rsidRPr="00F224C1">
              <w:rPr>
                <w:sz w:val="24"/>
                <w:szCs w:val="24"/>
              </w:rPr>
              <w:t>0,50</w:t>
            </w:r>
          </w:p>
        </w:tc>
        <w:tc>
          <w:tcPr>
            <w:tcW w:w="3255" w:type="dxa"/>
            <w:shd w:val="solid" w:color="FFFFFF" w:fill="auto"/>
            <w:tcMar>
              <w:top w:w="0" w:type="dxa"/>
              <w:left w:w="0" w:type="dxa"/>
              <w:bottom w:w="0" w:type="dxa"/>
              <w:right w:w="0" w:type="dxa"/>
            </w:tcMar>
          </w:tcPr>
          <w:p w14:paraId="1628B06C" w14:textId="77777777" w:rsidR="00E77F43" w:rsidRPr="00F224C1" w:rsidRDefault="00E77F43" w:rsidP="006A7C9D">
            <w:pPr>
              <w:spacing w:before="60" w:after="60" w:line="264" w:lineRule="auto"/>
              <w:jc w:val="center"/>
              <w:rPr>
                <w:sz w:val="24"/>
                <w:szCs w:val="24"/>
              </w:rPr>
            </w:pPr>
            <w:r w:rsidRPr="00F224C1">
              <w:rPr>
                <w:sz w:val="24"/>
                <w:szCs w:val="24"/>
              </w:rPr>
              <w:t>0,60</w:t>
            </w:r>
          </w:p>
        </w:tc>
      </w:tr>
      <w:tr w:rsidR="00F224C1" w:rsidRPr="00F224C1" w14:paraId="7669AFBE" w14:textId="77777777" w:rsidTr="00D9783E">
        <w:tc>
          <w:tcPr>
            <w:tcW w:w="2704" w:type="dxa"/>
            <w:shd w:val="solid" w:color="FFFFFF" w:fill="auto"/>
            <w:tcMar>
              <w:top w:w="0" w:type="dxa"/>
              <w:left w:w="0" w:type="dxa"/>
              <w:bottom w:w="0" w:type="dxa"/>
              <w:right w:w="0" w:type="dxa"/>
            </w:tcMar>
          </w:tcPr>
          <w:p w14:paraId="01E5B5D3" w14:textId="77777777" w:rsidR="00E77F43" w:rsidRPr="00F224C1" w:rsidRDefault="00E77F43" w:rsidP="006A7C9D">
            <w:pPr>
              <w:spacing w:before="60" w:after="60" w:line="264" w:lineRule="auto"/>
              <w:jc w:val="center"/>
              <w:rPr>
                <w:sz w:val="24"/>
                <w:szCs w:val="24"/>
              </w:rPr>
            </w:pPr>
            <w:r w:rsidRPr="00F224C1">
              <w:rPr>
                <w:sz w:val="24"/>
                <w:szCs w:val="24"/>
              </w:rPr>
              <w:t>0,3</w:t>
            </w:r>
          </w:p>
        </w:tc>
        <w:tc>
          <w:tcPr>
            <w:tcW w:w="3402" w:type="dxa"/>
            <w:shd w:val="solid" w:color="FFFFFF" w:fill="auto"/>
            <w:tcMar>
              <w:top w:w="0" w:type="dxa"/>
              <w:left w:w="0" w:type="dxa"/>
              <w:bottom w:w="0" w:type="dxa"/>
              <w:right w:w="0" w:type="dxa"/>
            </w:tcMar>
          </w:tcPr>
          <w:p w14:paraId="647CFE99" w14:textId="77777777" w:rsidR="00E77F43" w:rsidRPr="00F224C1" w:rsidRDefault="00E77F43" w:rsidP="006A7C9D">
            <w:pPr>
              <w:spacing w:before="60" w:after="60" w:line="264" w:lineRule="auto"/>
              <w:jc w:val="center"/>
              <w:rPr>
                <w:sz w:val="24"/>
                <w:szCs w:val="24"/>
              </w:rPr>
            </w:pPr>
            <w:r w:rsidRPr="00F224C1">
              <w:rPr>
                <w:sz w:val="24"/>
                <w:szCs w:val="24"/>
              </w:rPr>
              <w:t>0,65</w:t>
            </w:r>
          </w:p>
        </w:tc>
        <w:tc>
          <w:tcPr>
            <w:tcW w:w="3255" w:type="dxa"/>
            <w:shd w:val="solid" w:color="FFFFFF" w:fill="auto"/>
            <w:tcMar>
              <w:top w:w="0" w:type="dxa"/>
              <w:left w:w="0" w:type="dxa"/>
              <w:bottom w:w="0" w:type="dxa"/>
              <w:right w:w="0" w:type="dxa"/>
            </w:tcMar>
          </w:tcPr>
          <w:p w14:paraId="2A400E19" w14:textId="77777777" w:rsidR="00E77F43" w:rsidRPr="00F224C1" w:rsidRDefault="00E77F43" w:rsidP="006A7C9D">
            <w:pPr>
              <w:spacing w:before="60" w:after="60" w:line="264" w:lineRule="auto"/>
              <w:jc w:val="center"/>
              <w:rPr>
                <w:sz w:val="24"/>
                <w:szCs w:val="24"/>
              </w:rPr>
            </w:pPr>
            <w:r w:rsidRPr="00F224C1">
              <w:rPr>
                <w:sz w:val="24"/>
                <w:szCs w:val="24"/>
              </w:rPr>
              <w:t>0,75</w:t>
            </w:r>
          </w:p>
        </w:tc>
      </w:tr>
      <w:tr w:rsidR="00F224C1" w:rsidRPr="00F224C1" w14:paraId="7CACBC51" w14:textId="77777777" w:rsidTr="00D9783E">
        <w:tc>
          <w:tcPr>
            <w:tcW w:w="2704" w:type="dxa"/>
            <w:shd w:val="solid" w:color="FFFFFF" w:fill="auto"/>
            <w:tcMar>
              <w:top w:w="0" w:type="dxa"/>
              <w:left w:w="0" w:type="dxa"/>
              <w:bottom w:w="0" w:type="dxa"/>
              <w:right w:w="0" w:type="dxa"/>
            </w:tcMar>
          </w:tcPr>
          <w:p w14:paraId="4F8803FC" w14:textId="77777777" w:rsidR="00E77F43" w:rsidRPr="00F224C1" w:rsidRDefault="00E77F43" w:rsidP="006A7C9D">
            <w:pPr>
              <w:spacing w:before="60" w:after="60" w:line="264" w:lineRule="auto"/>
              <w:jc w:val="center"/>
              <w:rPr>
                <w:sz w:val="24"/>
                <w:szCs w:val="24"/>
              </w:rPr>
            </w:pPr>
            <w:r w:rsidRPr="00F224C1">
              <w:rPr>
                <w:sz w:val="24"/>
                <w:szCs w:val="24"/>
              </w:rPr>
              <w:t>0,5</w:t>
            </w:r>
          </w:p>
        </w:tc>
        <w:tc>
          <w:tcPr>
            <w:tcW w:w="3402" w:type="dxa"/>
            <w:shd w:val="solid" w:color="FFFFFF" w:fill="auto"/>
            <w:tcMar>
              <w:top w:w="0" w:type="dxa"/>
              <w:left w:w="0" w:type="dxa"/>
              <w:bottom w:w="0" w:type="dxa"/>
              <w:right w:w="0" w:type="dxa"/>
            </w:tcMar>
          </w:tcPr>
          <w:p w14:paraId="300DAD0B" w14:textId="77777777" w:rsidR="00E77F43" w:rsidRPr="00F224C1" w:rsidRDefault="00E77F43" w:rsidP="006A7C9D">
            <w:pPr>
              <w:spacing w:before="60" w:after="60" w:line="264" w:lineRule="auto"/>
              <w:jc w:val="center"/>
              <w:rPr>
                <w:sz w:val="24"/>
                <w:szCs w:val="24"/>
              </w:rPr>
            </w:pPr>
            <w:r w:rsidRPr="00F224C1">
              <w:rPr>
                <w:sz w:val="24"/>
                <w:szCs w:val="24"/>
              </w:rPr>
              <w:t>0,80</w:t>
            </w:r>
          </w:p>
        </w:tc>
        <w:tc>
          <w:tcPr>
            <w:tcW w:w="3255" w:type="dxa"/>
            <w:shd w:val="solid" w:color="FFFFFF" w:fill="auto"/>
            <w:tcMar>
              <w:top w:w="0" w:type="dxa"/>
              <w:left w:w="0" w:type="dxa"/>
              <w:bottom w:w="0" w:type="dxa"/>
              <w:right w:w="0" w:type="dxa"/>
            </w:tcMar>
          </w:tcPr>
          <w:p w14:paraId="17B45850" w14:textId="77777777" w:rsidR="00E77F43" w:rsidRPr="00F224C1" w:rsidRDefault="00E77F43" w:rsidP="006A7C9D">
            <w:pPr>
              <w:spacing w:before="60" w:after="60" w:line="264" w:lineRule="auto"/>
              <w:jc w:val="center"/>
              <w:rPr>
                <w:sz w:val="24"/>
                <w:szCs w:val="24"/>
              </w:rPr>
            </w:pPr>
            <w:r w:rsidRPr="00F224C1">
              <w:rPr>
                <w:sz w:val="24"/>
                <w:szCs w:val="24"/>
              </w:rPr>
              <w:t>0,90</w:t>
            </w:r>
          </w:p>
        </w:tc>
      </w:tr>
      <w:tr w:rsidR="00F224C1" w:rsidRPr="00F224C1" w14:paraId="59C45A8F" w14:textId="77777777" w:rsidTr="00D9783E">
        <w:tc>
          <w:tcPr>
            <w:tcW w:w="2704" w:type="dxa"/>
            <w:shd w:val="solid" w:color="FFFFFF" w:fill="auto"/>
            <w:tcMar>
              <w:top w:w="0" w:type="dxa"/>
              <w:left w:w="0" w:type="dxa"/>
              <w:bottom w:w="0" w:type="dxa"/>
              <w:right w:w="0" w:type="dxa"/>
            </w:tcMar>
          </w:tcPr>
          <w:p w14:paraId="09C165AB" w14:textId="77777777" w:rsidR="00E77F43" w:rsidRPr="00F224C1" w:rsidRDefault="00E77F43" w:rsidP="006A7C9D">
            <w:pPr>
              <w:spacing w:before="60" w:after="60" w:line="264" w:lineRule="auto"/>
              <w:jc w:val="center"/>
              <w:rPr>
                <w:sz w:val="24"/>
                <w:szCs w:val="24"/>
              </w:rPr>
            </w:pPr>
            <w:r w:rsidRPr="00F224C1">
              <w:rPr>
                <w:sz w:val="24"/>
                <w:szCs w:val="24"/>
              </w:rPr>
              <w:t>1</w:t>
            </w:r>
          </w:p>
        </w:tc>
        <w:tc>
          <w:tcPr>
            <w:tcW w:w="3402" w:type="dxa"/>
            <w:shd w:val="solid" w:color="FFFFFF" w:fill="auto"/>
            <w:tcMar>
              <w:top w:w="0" w:type="dxa"/>
              <w:left w:w="0" w:type="dxa"/>
              <w:bottom w:w="0" w:type="dxa"/>
              <w:right w:w="0" w:type="dxa"/>
            </w:tcMar>
          </w:tcPr>
          <w:p w14:paraId="5B65F682" w14:textId="77777777" w:rsidR="00E77F43" w:rsidRPr="00F224C1" w:rsidRDefault="00E77F43" w:rsidP="006A7C9D">
            <w:pPr>
              <w:spacing w:before="60" w:after="60" w:line="264" w:lineRule="auto"/>
              <w:jc w:val="center"/>
              <w:rPr>
                <w:sz w:val="24"/>
                <w:szCs w:val="24"/>
              </w:rPr>
            </w:pPr>
            <w:r w:rsidRPr="00F224C1">
              <w:rPr>
                <w:sz w:val="24"/>
                <w:szCs w:val="24"/>
              </w:rPr>
              <w:t>1,00</w:t>
            </w:r>
          </w:p>
        </w:tc>
        <w:tc>
          <w:tcPr>
            <w:tcW w:w="3255" w:type="dxa"/>
            <w:shd w:val="solid" w:color="FFFFFF" w:fill="auto"/>
            <w:tcMar>
              <w:top w:w="0" w:type="dxa"/>
              <w:left w:w="0" w:type="dxa"/>
              <w:bottom w:w="0" w:type="dxa"/>
              <w:right w:w="0" w:type="dxa"/>
            </w:tcMar>
          </w:tcPr>
          <w:p w14:paraId="71AECB90" w14:textId="77777777" w:rsidR="00E77F43" w:rsidRPr="00F224C1" w:rsidRDefault="00E77F43" w:rsidP="006A7C9D">
            <w:pPr>
              <w:spacing w:before="60" w:after="60" w:line="264" w:lineRule="auto"/>
              <w:jc w:val="center"/>
              <w:rPr>
                <w:sz w:val="24"/>
                <w:szCs w:val="24"/>
              </w:rPr>
            </w:pPr>
            <w:r w:rsidRPr="00F224C1">
              <w:rPr>
                <w:sz w:val="24"/>
                <w:szCs w:val="24"/>
              </w:rPr>
              <w:t>1,10</w:t>
            </w:r>
          </w:p>
        </w:tc>
      </w:tr>
      <w:tr w:rsidR="00F224C1" w:rsidRPr="00F224C1" w14:paraId="6C11FE59" w14:textId="77777777" w:rsidTr="00D9783E">
        <w:tc>
          <w:tcPr>
            <w:tcW w:w="2704" w:type="dxa"/>
            <w:shd w:val="solid" w:color="FFFFFF" w:fill="auto"/>
            <w:tcMar>
              <w:top w:w="0" w:type="dxa"/>
              <w:left w:w="0" w:type="dxa"/>
              <w:bottom w:w="0" w:type="dxa"/>
              <w:right w:w="0" w:type="dxa"/>
            </w:tcMar>
          </w:tcPr>
          <w:p w14:paraId="5CD2F48B" w14:textId="77777777" w:rsidR="00E77F43" w:rsidRPr="00F224C1" w:rsidRDefault="00E77F43" w:rsidP="006A7C9D">
            <w:pPr>
              <w:spacing w:before="60" w:after="60" w:line="264" w:lineRule="auto"/>
              <w:jc w:val="center"/>
              <w:rPr>
                <w:sz w:val="24"/>
                <w:szCs w:val="24"/>
              </w:rPr>
            </w:pPr>
            <w:r w:rsidRPr="00F224C1">
              <w:rPr>
                <w:sz w:val="24"/>
                <w:szCs w:val="24"/>
              </w:rPr>
              <w:t>3</w:t>
            </w:r>
          </w:p>
        </w:tc>
        <w:tc>
          <w:tcPr>
            <w:tcW w:w="3402" w:type="dxa"/>
            <w:shd w:val="solid" w:color="FFFFFF" w:fill="auto"/>
            <w:tcMar>
              <w:top w:w="0" w:type="dxa"/>
              <w:left w:w="0" w:type="dxa"/>
              <w:bottom w:w="0" w:type="dxa"/>
              <w:right w:w="0" w:type="dxa"/>
            </w:tcMar>
          </w:tcPr>
          <w:p w14:paraId="23FC551C" w14:textId="77777777" w:rsidR="00E77F43" w:rsidRPr="00F224C1" w:rsidRDefault="00E77F43" w:rsidP="006A7C9D">
            <w:pPr>
              <w:spacing w:before="60" w:after="60" w:line="264" w:lineRule="auto"/>
              <w:jc w:val="center"/>
              <w:rPr>
                <w:sz w:val="24"/>
                <w:szCs w:val="24"/>
              </w:rPr>
            </w:pPr>
            <w:r w:rsidRPr="00F224C1">
              <w:rPr>
                <w:sz w:val="24"/>
                <w:szCs w:val="24"/>
              </w:rPr>
              <w:t>1,20</w:t>
            </w:r>
          </w:p>
        </w:tc>
        <w:tc>
          <w:tcPr>
            <w:tcW w:w="3255" w:type="dxa"/>
            <w:shd w:val="solid" w:color="FFFFFF" w:fill="auto"/>
            <w:tcMar>
              <w:top w:w="0" w:type="dxa"/>
              <w:left w:w="0" w:type="dxa"/>
              <w:bottom w:w="0" w:type="dxa"/>
              <w:right w:w="0" w:type="dxa"/>
            </w:tcMar>
          </w:tcPr>
          <w:p w14:paraId="2259DA22" w14:textId="77777777" w:rsidR="00E77F43" w:rsidRPr="00F224C1" w:rsidRDefault="00E77F43" w:rsidP="006A7C9D">
            <w:pPr>
              <w:spacing w:before="60" w:after="60" w:line="264" w:lineRule="auto"/>
              <w:jc w:val="center"/>
              <w:rPr>
                <w:sz w:val="24"/>
                <w:szCs w:val="24"/>
              </w:rPr>
            </w:pPr>
            <w:r w:rsidRPr="00F224C1">
              <w:rPr>
                <w:sz w:val="24"/>
                <w:szCs w:val="24"/>
              </w:rPr>
              <w:t>1,30</w:t>
            </w:r>
          </w:p>
        </w:tc>
      </w:tr>
      <w:tr w:rsidR="00F224C1" w:rsidRPr="00F224C1" w14:paraId="39512240" w14:textId="77777777" w:rsidTr="00D9783E">
        <w:tc>
          <w:tcPr>
            <w:tcW w:w="2704" w:type="dxa"/>
            <w:shd w:val="solid" w:color="FFFFFF" w:fill="auto"/>
            <w:tcMar>
              <w:top w:w="0" w:type="dxa"/>
              <w:left w:w="0" w:type="dxa"/>
              <w:bottom w:w="0" w:type="dxa"/>
              <w:right w:w="0" w:type="dxa"/>
            </w:tcMar>
          </w:tcPr>
          <w:p w14:paraId="09579EC9" w14:textId="77777777" w:rsidR="00E77F43" w:rsidRPr="00F224C1" w:rsidRDefault="00E77F43" w:rsidP="006A7C9D">
            <w:pPr>
              <w:spacing w:before="60" w:after="60" w:line="264" w:lineRule="auto"/>
              <w:jc w:val="center"/>
              <w:rPr>
                <w:sz w:val="24"/>
                <w:szCs w:val="24"/>
              </w:rPr>
            </w:pPr>
            <w:r w:rsidRPr="00F224C1">
              <w:rPr>
                <w:sz w:val="24"/>
                <w:szCs w:val="24"/>
              </w:rPr>
              <w:t>5</w:t>
            </w:r>
          </w:p>
        </w:tc>
        <w:tc>
          <w:tcPr>
            <w:tcW w:w="3402" w:type="dxa"/>
            <w:shd w:val="solid" w:color="FFFFFF" w:fill="auto"/>
            <w:tcMar>
              <w:top w:w="0" w:type="dxa"/>
              <w:left w:w="0" w:type="dxa"/>
              <w:bottom w:w="0" w:type="dxa"/>
              <w:right w:w="0" w:type="dxa"/>
            </w:tcMar>
          </w:tcPr>
          <w:p w14:paraId="017341A4" w14:textId="77777777" w:rsidR="00E77F43" w:rsidRPr="00F224C1" w:rsidRDefault="00E77F43" w:rsidP="006A7C9D">
            <w:pPr>
              <w:spacing w:before="60" w:after="60" w:line="264" w:lineRule="auto"/>
              <w:jc w:val="center"/>
              <w:rPr>
                <w:sz w:val="24"/>
                <w:szCs w:val="24"/>
              </w:rPr>
            </w:pPr>
            <w:r w:rsidRPr="00F224C1">
              <w:rPr>
                <w:sz w:val="24"/>
                <w:szCs w:val="24"/>
              </w:rPr>
              <w:t>1,60</w:t>
            </w:r>
          </w:p>
        </w:tc>
        <w:tc>
          <w:tcPr>
            <w:tcW w:w="3255" w:type="dxa"/>
            <w:shd w:val="solid" w:color="FFFFFF" w:fill="auto"/>
            <w:tcMar>
              <w:top w:w="0" w:type="dxa"/>
              <w:left w:w="0" w:type="dxa"/>
              <w:bottom w:w="0" w:type="dxa"/>
              <w:right w:w="0" w:type="dxa"/>
            </w:tcMar>
          </w:tcPr>
          <w:p w14:paraId="3DA9E208" w14:textId="77777777" w:rsidR="00E77F43" w:rsidRPr="00F224C1" w:rsidRDefault="00E77F43" w:rsidP="006A7C9D">
            <w:pPr>
              <w:spacing w:before="60" w:after="60" w:line="264" w:lineRule="auto"/>
              <w:jc w:val="center"/>
              <w:rPr>
                <w:sz w:val="24"/>
                <w:szCs w:val="24"/>
              </w:rPr>
            </w:pPr>
            <w:r w:rsidRPr="00F224C1">
              <w:rPr>
                <w:sz w:val="24"/>
                <w:szCs w:val="24"/>
              </w:rPr>
              <w:t>1,70</w:t>
            </w:r>
          </w:p>
        </w:tc>
      </w:tr>
      <w:tr w:rsidR="00F224C1" w:rsidRPr="00F224C1" w14:paraId="1C7AFE42" w14:textId="77777777" w:rsidTr="00D9783E">
        <w:tc>
          <w:tcPr>
            <w:tcW w:w="2704" w:type="dxa"/>
            <w:shd w:val="solid" w:color="FFFFFF" w:fill="auto"/>
            <w:tcMar>
              <w:top w:w="0" w:type="dxa"/>
              <w:left w:w="0" w:type="dxa"/>
              <w:bottom w:w="0" w:type="dxa"/>
              <w:right w:w="0" w:type="dxa"/>
            </w:tcMar>
          </w:tcPr>
          <w:p w14:paraId="789BD247" w14:textId="77777777" w:rsidR="00E77F43" w:rsidRPr="00F224C1" w:rsidRDefault="00E77F43" w:rsidP="006A7C9D">
            <w:pPr>
              <w:spacing w:before="60" w:after="60" w:line="264" w:lineRule="auto"/>
              <w:jc w:val="center"/>
              <w:rPr>
                <w:sz w:val="24"/>
                <w:szCs w:val="24"/>
              </w:rPr>
            </w:pPr>
            <w:r w:rsidRPr="00F224C1">
              <w:rPr>
                <w:sz w:val="24"/>
                <w:szCs w:val="24"/>
              </w:rPr>
              <w:t>10</w:t>
            </w:r>
          </w:p>
        </w:tc>
        <w:tc>
          <w:tcPr>
            <w:tcW w:w="3402" w:type="dxa"/>
            <w:shd w:val="solid" w:color="FFFFFF" w:fill="auto"/>
            <w:tcMar>
              <w:top w:w="0" w:type="dxa"/>
              <w:left w:w="0" w:type="dxa"/>
              <w:bottom w:w="0" w:type="dxa"/>
              <w:right w:w="0" w:type="dxa"/>
            </w:tcMar>
          </w:tcPr>
          <w:p w14:paraId="0CDEF69E" w14:textId="77777777" w:rsidR="00E77F43" w:rsidRPr="00F224C1" w:rsidRDefault="00E77F43" w:rsidP="006A7C9D">
            <w:pPr>
              <w:spacing w:before="60" w:after="60" w:line="264" w:lineRule="auto"/>
              <w:jc w:val="center"/>
              <w:rPr>
                <w:sz w:val="24"/>
                <w:szCs w:val="24"/>
              </w:rPr>
            </w:pPr>
            <w:r w:rsidRPr="00F224C1">
              <w:rPr>
                <w:sz w:val="24"/>
                <w:szCs w:val="24"/>
              </w:rPr>
              <w:t>2,00</w:t>
            </w:r>
          </w:p>
        </w:tc>
        <w:tc>
          <w:tcPr>
            <w:tcW w:w="3255" w:type="dxa"/>
            <w:shd w:val="solid" w:color="FFFFFF" w:fill="auto"/>
            <w:tcMar>
              <w:top w:w="0" w:type="dxa"/>
              <w:left w:w="0" w:type="dxa"/>
              <w:bottom w:w="0" w:type="dxa"/>
              <w:right w:w="0" w:type="dxa"/>
            </w:tcMar>
          </w:tcPr>
          <w:p w14:paraId="60A7B296" w14:textId="77777777" w:rsidR="00E77F43" w:rsidRPr="00F224C1" w:rsidRDefault="00E77F43" w:rsidP="006A7C9D">
            <w:pPr>
              <w:spacing w:before="60" w:after="60" w:line="264" w:lineRule="auto"/>
              <w:jc w:val="center"/>
              <w:rPr>
                <w:sz w:val="24"/>
                <w:szCs w:val="24"/>
              </w:rPr>
            </w:pPr>
            <w:r w:rsidRPr="00F224C1">
              <w:rPr>
                <w:sz w:val="24"/>
                <w:szCs w:val="24"/>
              </w:rPr>
              <w:t>2,10</w:t>
            </w:r>
          </w:p>
        </w:tc>
      </w:tr>
      <w:tr w:rsidR="00F224C1" w:rsidRPr="00F224C1" w14:paraId="43914DCC" w14:textId="77777777" w:rsidTr="00D9783E">
        <w:tc>
          <w:tcPr>
            <w:tcW w:w="2704" w:type="dxa"/>
            <w:shd w:val="solid" w:color="FFFFFF" w:fill="auto"/>
            <w:tcMar>
              <w:top w:w="0" w:type="dxa"/>
              <w:left w:w="0" w:type="dxa"/>
              <w:bottom w:w="0" w:type="dxa"/>
              <w:right w:w="0" w:type="dxa"/>
            </w:tcMar>
          </w:tcPr>
          <w:p w14:paraId="3578F4AE" w14:textId="77777777" w:rsidR="00E77F43" w:rsidRPr="00F224C1" w:rsidRDefault="00E77F43" w:rsidP="006A7C9D">
            <w:pPr>
              <w:spacing w:before="60" w:after="60" w:line="264" w:lineRule="auto"/>
              <w:jc w:val="center"/>
              <w:rPr>
                <w:sz w:val="24"/>
                <w:szCs w:val="24"/>
              </w:rPr>
            </w:pPr>
            <w:r w:rsidRPr="00F224C1">
              <w:rPr>
                <w:sz w:val="24"/>
                <w:szCs w:val="24"/>
              </w:rPr>
              <w:t>30</w:t>
            </w:r>
          </w:p>
        </w:tc>
        <w:tc>
          <w:tcPr>
            <w:tcW w:w="3402" w:type="dxa"/>
            <w:shd w:val="solid" w:color="FFFFFF" w:fill="auto"/>
            <w:tcMar>
              <w:top w:w="0" w:type="dxa"/>
              <w:left w:w="0" w:type="dxa"/>
              <w:bottom w:w="0" w:type="dxa"/>
              <w:right w:w="0" w:type="dxa"/>
            </w:tcMar>
          </w:tcPr>
          <w:p w14:paraId="7C4F94B8" w14:textId="77777777" w:rsidR="00E77F43" w:rsidRPr="00F224C1" w:rsidRDefault="00E77F43" w:rsidP="006A7C9D">
            <w:pPr>
              <w:spacing w:before="60" w:after="60" w:line="264" w:lineRule="auto"/>
              <w:jc w:val="center"/>
              <w:rPr>
                <w:sz w:val="24"/>
                <w:szCs w:val="24"/>
              </w:rPr>
            </w:pPr>
            <w:r w:rsidRPr="00F224C1">
              <w:rPr>
                <w:sz w:val="24"/>
                <w:szCs w:val="24"/>
              </w:rPr>
              <w:t>2,60</w:t>
            </w:r>
          </w:p>
        </w:tc>
        <w:tc>
          <w:tcPr>
            <w:tcW w:w="3255" w:type="dxa"/>
            <w:shd w:val="solid" w:color="FFFFFF" w:fill="auto"/>
            <w:tcMar>
              <w:top w:w="0" w:type="dxa"/>
              <w:left w:w="0" w:type="dxa"/>
              <w:bottom w:w="0" w:type="dxa"/>
              <w:right w:w="0" w:type="dxa"/>
            </w:tcMar>
          </w:tcPr>
          <w:p w14:paraId="14094B0F" w14:textId="77777777" w:rsidR="00E77F43" w:rsidRPr="00F224C1" w:rsidRDefault="00E77F43" w:rsidP="006A7C9D">
            <w:pPr>
              <w:spacing w:before="60" w:after="60" w:line="264" w:lineRule="auto"/>
              <w:jc w:val="center"/>
              <w:rPr>
                <w:sz w:val="24"/>
                <w:szCs w:val="24"/>
              </w:rPr>
            </w:pPr>
            <w:r w:rsidRPr="00F224C1">
              <w:rPr>
                <w:sz w:val="24"/>
                <w:szCs w:val="24"/>
              </w:rPr>
              <w:t>2,70</w:t>
            </w:r>
          </w:p>
        </w:tc>
      </w:tr>
      <w:tr w:rsidR="00F224C1" w:rsidRPr="00F224C1" w14:paraId="42CD6174" w14:textId="77777777" w:rsidTr="00D9783E">
        <w:tc>
          <w:tcPr>
            <w:tcW w:w="2704" w:type="dxa"/>
            <w:shd w:val="solid" w:color="FFFFFF" w:fill="auto"/>
            <w:tcMar>
              <w:top w:w="0" w:type="dxa"/>
              <w:left w:w="0" w:type="dxa"/>
              <w:bottom w:w="0" w:type="dxa"/>
              <w:right w:w="0" w:type="dxa"/>
            </w:tcMar>
          </w:tcPr>
          <w:p w14:paraId="386272A9" w14:textId="77777777" w:rsidR="00E77F43" w:rsidRPr="00F224C1" w:rsidRDefault="00E77F43" w:rsidP="006A7C9D">
            <w:pPr>
              <w:spacing w:before="60" w:after="60" w:line="264" w:lineRule="auto"/>
              <w:jc w:val="center"/>
              <w:rPr>
                <w:sz w:val="24"/>
                <w:szCs w:val="24"/>
              </w:rPr>
            </w:pPr>
            <w:r w:rsidRPr="00F224C1">
              <w:rPr>
                <w:sz w:val="24"/>
                <w:szCs w:val="24"/>
              </w:rPr>
              <w:t>50</w:t>
            </w:r>
          </w:p>
        </w:tc>
        <w:tc>
          <w:tcPr>
            <w:tcW w:w="3402" w:type="dxa"/>
            <w:shd w:val="solid" w:color="FFFFFF" w:fill="auto"/>
            <w:tcMar>
              <w:top w:w="0" w:type="dxa"/>
              <w:left w:w="0" w:type="dxa"/>
              <w:bottom w:w="0" w:type="dxa"/>
              <w:right w:w="0" w:type="dxa"/>
            </w:tcMar>
          </w:tcPr>
          <w:p w14:paraId="33D59849" w14:textId="77777777" w:rsidR="00E77F43" w:rsidRPr="00F224C1" w:rsidRDefault="00E77F43" w:rsidP="006A7C9D">
            <w:pPr>
              <w:spacing w:before="60" w:after="60" w:line="264" w:lineRule="auto"/>
              <w:jc w:val="center"/>
              <w:rPr>
                <w:sz w:val="24"/>
                <w:szCs w:val="24"/>
              </w:rPr>
            </w:pPr>
            <w:r w:rsidRPr="00F224C1">
              <w:rPr>
                <w:sz w:val="24"/>
                <w:szCs w:val="24"/>
              </w:rPr>
              <w:t>3,20</w:t>
            </w:r>
          </w:p>
        </w:tc>
        <w:tc>
          <w:tcPr>
            <w:tcW w:w="3255" w:type="dxa"/>
            <w:shd w:val="solid" w:color="FFFFFF" w:fill="auto"/>
            <w:tcMar>
              <w:top w:w="0" w:type="dxa"/>
              <w:left w:w="0" w:type="dxa"/>
              <w:bottom w:w="0" w:type="dxa"/>
              <w:right w:w="0" w:type="dxa"/>
            </w:tcMar>
          </w:tcPr>
          <w:p w14:paraId="243FE8A9" w14:textId="77777777" w:rsidR="00E77F43" w:rsidRPr="00F224C1" w:rsidRDefault="00E77F43" w:rsidP="006A7C9D">
            <w:pPr>
              <w:spacing w:before="60" w:after="60" w:line="264" w:lineRule="auto"/>
              <w:jc w:val="center"/>
              <w:rPr>
                <w:sz w:val="24"/>
                <w:szCs w:val="24"/>
              </w:rPr>
            </w:pPr>
            <w:r w:rsidRPr="00F224C1">
              <w:rPr>
                <w:sz w:val="24"/>
                <w:szCs w:val="24"/>
              </w:rPr>
              <w:t>3,30</w:t>
            </w:r>
          </w:p>
        </w:tc>
      </w:tr>
      <w:tr w:rsidR="00F224C1" w:rsidRPr="00F224C1" w14:paraId="63DE0F44" w14:textId="77777777" w:rsidTr="00D9783E">
        <w:tc>
          <w:tcPr>
            <w:tcW w:w="2704" w:type="dxa"/>
            <w:shd w:val="solid" w:color="FFFFFF" w:fill="auto"/>
            <w:tcMar>
              <w:top w:w="0" w:type="dxa"/>
              <w:left w:w="0" w:type="dxa"/>
              <w:bottom w:w="0" w:type="dxa"/>
              <w:right w:w="0" w:type="dxa"/>
            </w:tcMar>
          </w:tcPr>
          <w:p w14:paraId="5C20729C" w14:textId="77777777" w:rsidR="00E77F43" w:rsidRPr="00F224C1" w:rsidRDefault="00E77F43" w:rsidP="006A7C9D">
            <w:pPr>
              <w:spacing w:before="60" w:after="60" w:line="264" w:lineRule="auto"/>
              <w:jc w:val="center"/>
              <w:rPr>
                <w:sz w:val="24"/>
                <w:szCs w:val="24"/>
              </w:rPr>
            </w:pPr>
            <w:r w:rsidRPr="00F224C1">
              <w:rPr>
                <w:sz w:val="24"/>
                <w:szCs w:val="24"/>
              </w:rPr>
              <w:t>100</w:t>
            </w:r>
          </w:p>
        </w:tc>
        <w:tc>
          <w:tcPr>
            <w:tcW w:w="3402" w:type="dxa"/>
            <w:shd w:val="solid" w:color="FFFFFF" w:fill="auto"/>
            <w:tcMar>
              <w:top w:w="0" w:type="dxa"/>
              <w:left w:w="0" w:type="dxa"/>
              <w:bottom w:w="0" w:type="dxa"/>
              <w:right w:w="0" w:type="dxa"/>
            </w:tcMar>
          </w:tcPr>
          <w:p w14:paraId="63D9B1D9" w14:textId="77777777" w:rsidR="00E77F43" w:rsidRPr="00F224C1" w:rsidRDefault="00E77F43" w:rsidP="006A7C9D">
            <w:pPr>
              <w:spacing w:before="60" w:after="60" w:line="264" w:lineRule="auto"/>
              <w:jc w:val="center"/>
              <w:rPr>
                <w:sz w:val="24"/>
                <w:szCs w:val="24"/>
              </w:rPr>
            </w:pPr>
            <w:r w:rsidRPr="00F224C1">
              <w:rPr>
                <w:sz w:val="24"/>
                <w:szCs w:val="24"/>
              </w:rPr>
              <w:t>4,00</w:t>
            </w:r>
          </w:p>
        </w:tc>
        <w:tc>
          <w:tcPr>
            <w:tcW w:w="3255" w:type="dxa"/>
            <w:shd w:val="solid" w:color="FFFFFF" w:fill="auto"/>
            <w:tcMar>
              <w:top w:w="0" w:type="dxa"/>
              <w:left w:w="0" w:type="dxa"/>
              <w:bottom w:w="0" w:type="dxa"/>
              <w:right w:w="0" w:type="dxa"/>
            </w:tcMar>
          </w:tcPr>
          <w:p w14:paraId="3188B03E" w14:textId="77777777" w:rsidR="00E77F43" w:rsidRPr="00F224C1" w:rsidRDefault="00E77F43" w:rsidP="006A7C9D">
            <w:pPr>
              <w:spacing w:before="60" w:after="60" w:line="264" w:lineRule="auto"/>
              <w:jc w:val="center"/>
              <w:rPr>
                <w:sz w:val="24"/>
                <w:szCs w:val="24"/>
              </w:rPr>
            </w:pPr>
            <w:r w:rsidRPr="00F224C1">
              <w:rPr>
                <w:sz w:val="24"/>
                <w:szCs w:val="24"/>
              </w:rPr>
              <w:t>4,10</w:t>
            </w:r>
          </w:p>
        </w:tc>
      </w:tr>
      <w:tr w:rsidR="00F224C1" w:rsidRPr="00F224C1" w14:paraId="323B2488" w14:textId="77777777" w:rsidTr="00D9783E">
        <w:tc>
          <w:tcPr>
            <w:tcW w:w="2704" w:type="dxa"/>
            <w:shd w:val="solid" w:color="FFFFFF" w:fill="auto"/>
            <w:tcMar>
              <w:top w:w="0" w:type="dxa"/>
              <w:left w:w="0" w:type="dxa"/>
              <w:bottom w:w="0" w:type="dxa"/>
              <w:right w:w="0" w:type="dxa"/>
            </w:tcMar>
          </w:tcPr>
          <w:p w14:paraId="58FC8E40" w14:textId="77777777" w:rsidR="00E77F43" w:rsidRPr="00F224C1" w:rsidRDefault="00E77F43" w:rsidP="006A7C9D">
            <w:pPr>
              <w:spacing w:before="60" w:after="60" w:line="264" w:lineRule="auto"/>
              <w:jc w:val="center"/>
              <w:rPr>
                <w:sz w:val="24"/>
                <w:szCs w:val="24"/>
              </w:rPr>
            </w:pPr>
            <w:r w:rsidRPr="00F224C1">
              <w:rPr>
                <w:sz w:val="24"/>
                <w:szCs w:val="24"/>
              </w:rPr>
              <w:lastRenderedPageBreak/>
              <w:t>300</w:t>
            </w:r>
          </w:p>
        </w:tc>
        <w:tc>
          <w:tcPr>
            <w:tcW w:w="3402" w:type="dxa"/>
            <w:shd w:val="solid" w:color="FFFFFF" w:fill="auto"/>
            <w:tcMar>
              <w:top w:w="0" w:type="dxa"/>
              <w:left w:w="0" w:type="dxa"/>
              <w:bottom w:w="0" w:type="dxa"/>
              <w:right w:w="0" w:type="dxa"/>
            </w:tcMar>
          </w:tcPr>
          <w:p w14:paraId="6BEA1253" w14:textId="77777777" w:rsidR="00E77F43" w:rsidRPr="00F224C1" w:rsidRDefault="00E77F43" w:rsidP="006A7C9D">
            <w:pPr>
              <w:spacing w:before="60" w:after="60" w:line="264" w:lineRule="auto"/>
              <w:jc w:val="center"/>
              <w:rPr>
                <w:sz w:val="24"/>
                <w:szCs w:val="24"/>
              </w:rPr>
            </w:pPr>
            <w:r w:rsidRPr="00F224C1">
              <w:rPr>
                <w:sz w:val="24"/>
                <w:szCs w:val="24"/>
              </w:rPr>
              <w:t>4,80</w:t>
            </w:r>
          </w:p>
        </w:tc>
        <w:tc>
          <w:tcPr>
            <w:tcW w:w="3255" w:type="dxa"/>
            <w:shd w:val="solid" w:color="FFFFFF" w:fill="auto"/>
            <w:tcMar>
              <w:top w:w="0" w:type="dxa"/>
              <w:left w:w="0" w:type="dxa"/>
              <w:bottom w:w="0" w:type="dxa"/>
              <w:right w:w="0" w:type="dxa"/>
            </w:tcMar>
          </w:tcPr>
          <w:p w14:paraId="0DCDFBA2" w14:textId="77777777" w:rsidR="00E77F43" w:rsidRPr="00F224C1" w:rsidRDefault="00E77F43" w:rsidP="006A7C9D">
            <w:pPr>
              <w:spacing w:before="60" w:after="60" w:line="264" w:lineRule="auto"/>
              <w:jc w:val="center"/>
              <w:rPr>
                <w:sz w:val="24"/>
                <w:szCs w:val="24"/>
              </w:rPr>
            </w:pPr>
            <w:r w:rsidRPr="00F224C1">
              <w:rPr>
                <w:sz w:val="24"/>
                <w:szCs w:val="24"/>
              </w:rPr>
              <w:t>4,90</w:t>
            </w:r>
          </w:p>
        </w:tc>
      </w:tr>
      <w:tr w:rsidR="00F224C1" w:rsidRPr="00F224C1" w14:paraId="7C8C00A8" w14:textId="77777777" w:rsidTr="00D9783E">
        <w:tc>
          <w:tcPr>
            <w:tcW w:w="2704" w:type="dxa"/>
            <w:shd w:val="solid" w:color="FFFFFF" w:fill="auto"/>
            <w:tcMar>
              <w:top w:w="0" w:type="dxa"/>
              <w:left w:w="0" w:type="dxa"/>
              <w:bottom w:w="0" w:type="dxa"/>
              <w:right w:w="0" w:type="dxa"/>
            </w:tcMar>
          </w:tcPr>
          <w:p w14:paraId="21F55577" w14:textId="77777777" w:rsidR="00E77F43" w:rsidRPr="00F224C1" w:rsidRDefault="00E77F43" w:rsidP="006A7C9D">
            <w:pPr>
              <w:spacing w:before="60" w:after="60" w:line="264" w:lineRule="auto"/>
              <w:jc w:val="center"/>
              <w:rPr>
                <w:sz w:val="24"/>
                <w:szCs w:val="24"/>
              </w:rPr>
            </w:pPr>
            <w:r w:rsidRPr="00F224C1">
              <w:rPr>
                <w:sz w:val="24"/>
                <w:szCs w:val="24"/>
              </w:rPr>
              <w:t>≥ 500</w:t>
            </w:r>
          </w:p>
        </w:tc>
        <w:tc>
          <w:tcPr>
            <w:tcW w:w="3402" w:type="dxa"/>
            <w:shd w:val="solid" w:color="FFFFFF" w:fill="auto"/>
            <w:tcMar>
              <w:top w:w="0" w:type="dxa"/>
              <w:left w:w="0" w:type="dxa"/>
              <w:bottom w:w="0" w:type="dxa"/>
              <w:right w:w="0" w:type="dxa"/>
            </w:tcMar>
          </w:tcPr>
          <w:p w14:paraId="5BDC8AD3" w14:textId="77777777" w:rsidR="00E77F43" w:rsidRPr="00F224C1" w:rsidRDefault="00E77F43" w:rsidP="006A7C9D">
            <w:pPr>
              <w:spacing w:before="60" w:after="60" w:line="264" w:lineRule="auto"/>
              <w:jc w:val="center"/>
              <w:rPr>
                <w:sz w:val="24"/>
                <w:szCs w:val="24"/>
              </w:rPr>
            </w:pPr>
            <w:r w:rsidRPr="00F224C1">
              <w:rPr>
                <w:sz w:val="24"/>
                <w:szCs w:val="24"/>
              </w:rPr>
              <w:t>5,80</w:t>
            </w:r>
          </w:p>
        </w:tc>
        <w:tc>
          <w:tcPr>
            <w:tcW w:w="3255" w:type="dxa"/>
            <w:shd w:val="solid" w:color="FFFFFF" w:fill="auto"/>
            <w:tcMar>
              <w:top w:w="0" w:type="dxa"/>
              <w:left w:w="0" w:type="dxa"/>
              <w:bottom w:w="0" w:type="dxa"/>
              <w:right w:w="0" w:type="dxa"/>
            </w:tcMar>
          </w:tcPr>
          <w:p w14:paraId="36C69D44" w14:textId="77777777" w:rsidR="00E77F43" w:rsidRPr="00F224C1" w:rsidRDefault="00E77F43" w:rsidP="006A7C9D">
            <w:pPr>
              <w:spacing w:before="60" w:after="60" w:line="264" w:lineRule="auto"/>
              <w:jc w:val="center"/>
              <w:rPr>
                <w:sz w:val="24"/>
                <w:szCs w:val="24"/>
              </w:rPr>
            </w:pPr>
            <w:r w:rsidRPr="00F224C1">
              <w:rPr>
                <w:sz w:val="24"/>
                <w:szCs w:val="24"/>
              </w:rPr>
              <w:t>5,90</w:t>
            </w:r>
          </w:p>
        </w:tc>
      </w:tr>
    </w:tbl>
    <w:p w14:paraId="48A247B7" w14:textId="77777777" w:rsidR="00E77F43" w:rsidRPr="00F224C1" w:rsidRDefault="00E77F43" w:rsidP="006A7C9D">
      <w:pPr>
        <w:spacing w:before="60" w:after="60" w:line="264" w:lineRule="auto"/>
        <w:jc w:val="center"/>
        <w:rPr>
          <w:sz w:val="28"/>
          <w:szCs w:val="28"/>
        </w:rPr>
      </w:pPr>
      <w:r w:rsidRPr="00F224C1">
        <w:rPr>
          <w:sz w:val="28"/>
          <w:szCs w:val="28"/>
          <w:lang w:val="vi-VN"/>
        </w:rPr>
        <w:t>Bảng 02. Bảng hệ số theo quy mô diện tích và khu vực</w:t>
      </w:r>
    </w:p>
    <w:p w14:paraId="14A601F6" w14:textId="77777777" w:rsidR="00E77F43" w:rsidRPr="00F224C1" w:rsidRDefault="00E77F43" w:rsidP="006A7C9D">
      <w:pPr>
        <w:spacing w:before="60" w:after="60" w:line="264" w:lineRule="auto"/>
        <w:jc w:val="center"/>
        <w:rPr>
          <w:sz w:val="28"/>
          <w:szCs w:val="28"/>
        </w:rPr>
      </w:pPr>
      <w:r w:rsidRPr="00F224C1">
        <w:rPr>
          <w:i/>
          <w:iCs/>
          <w:sz w:val="28"/>
          <w:szCs w:val="28"/>
          <w:lang w:val="vi-VN"/>
        </w:rPr>
        <w:t>(Áp dụng đối với đất nông nghiệp)</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718"/>
        <w:gridCol w:w="3419"/>
        <w:gridCol w:w="3275"/>
      </w:tblGrid>
      <w:tr w:rsidR="00F224C1" w:rsidRPr="00F224C1" w14:paraId="661F3955" w14:textId="77777777" w:rsidTr="00D1093A">
        <w:trPr>
          <w:trHeight w:val="1121"/>
          <w:tblHeader/>
        </w:trPr>
        <w:tc>
          <w:tcPr>
            <w:tcW w:w="2704" w:type="dxa"/>
            <w:shd w:val="solid" w:color="FFFFFF" w:fill="auto"/>
            <w:tcMar>
              <w:top w:w="0" w:type="dxa"/>
              <w:left w:w="0" w:type="dxa"/>
              <w:bottom w:w="0" w:type="dxa"/>
              <w:right w:w="0" w:type="dxa"/>
            </w:tcMar>
            <w:vAlign w:val="center"/>
          </w:tcPr>
          <w:p w14:paraId="3FA602F9" w14:textId="70F6A082" w:rsidR="00E77F43" w:rsidRPr="00F224C1" w:rsidRDefault="00E77F43" w:rsidP="006A7C9D">
            <w:pPr>
              <w:spacing w:before="60" w:after="60" w:line="264" w:lineRule="auto"/>
              <w:jc w:val="center"/>
              <w:rPr>
                <w:b/>
                <w:bCs/>
                <w:sz w:val="24"/>
                <w:szCs w:val="24"/>
              </w:rPr>
            </w:pPr>
            <w:r w:rsidRPr="00F224C1">
              <w:rPr>
                <w:i/>
                <w:iCs/>
                <w:noProof/>
                <w:sz w:val="24"/>
                <w:szCs w:val="24"/>
              </w:rPr>
              <mc:AlternateContent>
                <mc:Choice Requires="wps">
                  <w:drawing>
                    <wp:anchor distT="0" distB="0" distL="114300" distR="114300" simplePos="0" relativeHeight="251660288" behindDoc="0" locked="0" layoutInCell="1" allowOverlap="1" wp14:anchorId="2BD38946" wp14:editId="670C3DD4">
                      <wp:simplePos x="0" y="0"/>
                      <wp:positionH relativeFrom="column">
                        <wp:posOffset>-5080</wp:posOffset>
                      </wp:positionH>
                      <wp:positionV relativeFrom="paragraph">
                        <wp:posOffset>15240</wp:posOffset>
                      </wp:positionV>
                      <wp:extent cx="1720215" cy="701675"/>
                      <wp:effectExtent l="0" t="0" r="13335" b="22225"/>
                      <wp:wrapNone/>
                      <wp:docPr id="976595413"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20215" cy="7016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781B1D7" id="Straight Arrow Connector 6" o:spid="_x0000_s1026" type="#_x0000_t32" style="position:absolute;margin-left:-.4pt;margin-top:1.2pt;width:135.45pt;height:55.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"/>
                  </w:pict>
                </mc:Fallback>
              </mc:AlternateContent>
            </w:r>
            <w:r w:rsidRPr="00F224C1">
              <w:rPr>
                <w:b/>
                <w:bCs/>
                <w:sz w:val="24"/>
                <w:szCs w:val="24"/>
              </w:rPr>
              <w:t>Khu vực</w:t>
            </w:r>
          </w:p>
          <w:p w14:paraId="5ECCE4AB" w14:textId="77777777" w:rsidR="00E77F43" w:rsidRPr="00F224C1" w:rsidRDefault="00E77F43" w:rsidP="006A7C9D">
            <w:pPr>
              <w:spacing w:before="60" w:after="60" w:line="264" w:lineRule="auto"/>
              <w:jc w:val="center"/>
              <w:rPr>
                <w:b/>
                <w:bCs/>
                <w:sz w:val="24"/>
                <w:szCs w:val="24"/>
              </w:rPr>
            </w:pPr>
          </w:p>
          <w:p w14:paraId="756D68A2" w14:textId="77777777" w:rsidR="00E77F43" w:rsidRPr="00F224C1" w:rsidRDefault="00E77F43" w:rsidP="006A7C9D">
            <w:pPr>
              <w:spacing w:before="60" w:after="60" w:line="264" w:lineRule="auto"/>
              <w:jc w:val="center"/>
              <w:rPr>
                <w:sz w:val="24"/>
                <w:szCs w:val="24"/>
              </w:rPr>
            </w:pPr>
            <w:r w:rsidRPr="00F224C1">
              <w:rPr>
                <w:b/>
                <w:bCs/>
                <w:sz w:val="24"/>
                <w:szCs w:val="24"/>
              </w:rPr>
              <w:t xml:space="preserve">Diện tích </w:t>
            </w:r>
            <w:r w:rsidRPr="00F224C1">
              <w:rPr>
                <w:b/>
                <w:sz w:val="24"/>
                <w:szCs w:val="24"/>
              </w:rPr>
              <w:t>(ha)</w:t>
            </w:r>
          </w:p>
        </w:tc>
        <w:tc>
          <w:tcPr>
            <w:tcW w:w="3402" w:type="dxa"/>
            <w:shd w:val="solid" w:color="FFFFFF" w:fill="auto"/>
            <w:tcMar>
              <w:top w:w="0" w:type="dxa"/>
              <w:left w:w="0" w:type="dxa"/>
              <w:bottom w:w="0" w:type="dxa"/>
              <w:right w:w="0" w:type="dxa"/>
            </w:tcMar>
            <w:vAlign w:val="center"/>
          </w:tcPr>
          <w:p w14:paraId="0153FA01" w14:textId="77777777" w:rsidR="00E77F43" w:rsidRPr="00F224C1" w:rsidRDefault="00E77F43" w:rsidP="006A7C9D">
            <w:pPr>
              <w:spacing w:before="60" w:after="60" w:line="264" w:lineRule="auto"/>
              <w:jc w:val="center"/>
              <w:rPr>
                <w:b/>
                <w:sz w:val="24"/>
                <w:szCs w:val="24"/>
              </w:rPr>
            </w:pPr>
            <w:r w:rsidRPr="00F224C1">
              <w:rPr>
                <w:b/>
                <w:sz w:val="24"/>
                <w:szCs w:val="24"/>
              </w:rPr>
              <w:t>Xã</w:t>
            </w:r>
          </w:p>
        </w:tc>
        <w:tc>
          <w:tcPr>
            <w:tcW w:w="3259" w:type="dxa"/>
            <w:shd w:val="solid" w:color="FFFFFF" w:fill="auto"/>
            <w:tcMar>
              <w:top w:w="0" w:type="dxa"/>
              <w:left w:w="0" w:type="dxa"/>
              <w:bottom w:w="0" w:type="dxa"/>
              <w:right w:w="0" w:type="dxa"/>
            </w:tcMar>
            <w:vAlign w:val="center"/>
          </w:tcPr>
          <w:p w14:paraId="0DAAA240" w14:textId="614E016C" w:rsidR="00E77F43" w:rsidRPr="00F224C1" w:rsidRDefault="00A9317F" w:rsidP="006A7C9D">
            <w:pPr>
              <w:spacing w:before="60" w:after="60" w:line="264" w:lineRule="auto"/>
              <w:jc w:val="center"/>
              <w:rPr>
                <w:b/>
                <w:sz w:val="24"/>
                <w:szCs w:val="24"/>
              </w:rPr>
            </w:pPr>
            <w:r w:rsidRPr="00F224C1">
              <w:rPr>
                <w:b/>
                <w:sz w:val="24"/>
                <w:szCs w:val="24"/>
              </w:rPr>
              <w:t>Phường</w:t>
            </w:r>
          </w:p>
        </w:tc>
      </w:tr>
      <w:tr w:rsidR="00F224C1" w:rsidRPr="00F224C1" w14:paraId="7BF4C718" w14:textId="77777777" w:rsidTr="00D9783E">
        <w:trPr>
          <w:trHeight w:val="307"/>
        </w:trPr>
        <w:tc>
          <w:tcPr>
            <w:tcW w:w="2705" w:type="dxa"/>
            <w:shd w:val="solid" w:color="FFFFFF" w:fill="auto"/>
            <w:tcMar>
              <w:top w:w="0" w:type="dxa"/>
              <w:left w:w="0" w:type="dxa"/>
              <w:bottom w:w="0" w:type="dxa"/>
              <w:right w:w="0" w:type="dxa"/>
            </w:tcMar>
            <w:vAlign w:val="center"/>
          </w:tcPr>
          <w:p w14:paraId="56E74D2E" w14:textId="77777777" w:rsidR="00E77F43" w:rsidRPr="00F224C1" w:rsidRDefault="00E77F43" w:rsidP="006A7C9D">
            <w:pPr>
              <w:spacing w:before="60" w:after="60" w:line="264" w:lineRule="auto"/>
              <w:jc w:val="center"/>
              <w:rPr>
                <w:sz w:val="24"/>
                <w:szCs w:val="24"/>
              </w:rPr>
            </w:pPr>
            <w:r w:rsidRPr="00F224C1">
              <w:rPr>
                <w:sz w:val="24"/>
                <w:szCs w:val="24"/>
              </w:rPr>
              <w:t>≤ 0,1</w:t>
            </w:r>
          </w:p>
        </w:tc>
        <w:tc>
          <w:tcPr>
            <w:tcW w:w="2705" w:type="dxa"/>
            <w:shd w:val="solid" w:color="FFFFFF" w:fill="auto"/>
            <w:tcMar>
              <w:top w:w="0" w:type="dxa"/>
              <w:left w:w="0" w:type="dxa"/>
              <w:bottom w:w="0" w:type="dxa"/>
              <w:right w:w="0" w:type="dxa"/>
            </w:tcMar>
            <w:vAlign w:val="center"/>
          </w:tcPr>
          <w:p w14:paraId="0288B109" w14:textId="77777777" w:rsidR="00E77F43" w:rsidRPr="00F224C1" w:rsidRDefault="00E77F43" w:rsidP="006A7C9D">
            <w:pPr>
              <w:spacing w:before="60" w:after="60" w:line="264" w:lineRule="auto"/>
              <w:jc w:val="center"/>
              <w:rPr>
                <w:sz w:val="24"/>
                <w:szCs w:val="24"/>
              </w:rPr>
            </w:pPr>
            <w:r w:rsidRPr="00F224C1">
              <w:rPr>
                <w:sz w:val="24"/>
                <w:szCs w:val="24"/>
              </w:rPr>
              <w:t>0,50</w:t>
            </w:r>
          </w:p>
        </w:tc>
        <w:tc>
          <w:tcPr>
            <w:tcW w:w="2705" w:type="dxa"/>
            <w:shd w:val="solid" w:color="FFFFFF" w:fill="auto"/>
            <w:tcMar>
              <w:top w:w="0" w:type="dxa"/>
              <w:left w:w="0" w:type="dxa"/>
              <w:bottom w:w="0" w:type="dxa"/>
              <w:right w:w="0" w:type="dxa"/>
            </w:tcMar>
            <w:vAlign w:val="center"/>
          </w:tcPr>
          <w:p w14:paraId="50FC5925" w14:textId="77777777" w:rsidR="00E77F43" w:rsidRPr="00F224C1" w:rsidRDefault="00E77F43" w:rsidP="006A7C9D">
            <w:pPr>
              <w:spacing w:before="60" w:after="60" w:line="264" w:lineRule="auto"/>
              <w:jc w:val="center"/>
              <w:rPr>
                <w:sz w:val="24"/>
                <w:szCs w:val="24"/>
              </w:rPr>
            </w:pPr>
            <w:r w:rsidRPr="00F224C1">
              <w:rPr>
                <w:sz w:val="24"/>
                <w:szCs w:val="24"/>
              </w:rPr>
              <w:t>0,60</w:t>
            </w:r>
          </w:p>
        </w:tc>
      </w:tr>
      <w:tr w:rsidR="00F224C1" w:rsidRPr="00F224C1" w14:paraId="590A45B2" w14:textId="77777777" w:rsidTr="00D9783E">
        <w:trPr>
          <w:trHeight w:val="427"/>
        </w:trPr>
        <w:tc>
          <w:tcPr>
            <w:tcW w:w="2705" w:type="dxa"/>
            <w:shd w:val="solid" w:color="FFFFFF" w:fill="auto"/>
            <w:tcMar>
              <w:top w:w="0" w:type="dxa"/>
              <w:left w:w="0" w:type="dxa"/>
              <w:bottom w:w="0" w:type="dxa"/>
              <w:right w:w="0" w:type="dxa"/>
            </w:tcMar>
            <w:vAlign w:val="center"/>
          </w:tcPr>
          <w:p w14:paraId="7886CEB7" w14:textId="77777777" w:rsidR="00E77F43" w:rsidRPr="00F224C1" w:rsidRDefault="00E77F43" w:rsidP="006A7C9D">
            <w:pPr>
              <w:spacing w:before="60" w:after="60" w:line="264" w:lineRule="auto"/>
              <w:jc w:val="center"/>
              <w:rPr>
                <w:sz w:val="24"/>
                <w:szCs w:val="24"/>
              </w:rPr>
            </w:pPr>
            <w:r w:rsidRPr="00F224C1">
              <w:rPr>
                <w:sz w:val="24"/>
                <w:szCs w:val="24"/>
              </w:rPr>
              <w:t>0,3</w:t>
            </w:r>
          </w:p>
        </w:tc>
        <w:tc>
          <w:tcPr>
            <w:tcW w:w="2705" w:type="dxa"/>
            <w:shd w:val="solid" w:color="FFFFFF" w:fill="auto"/>
            <w:tcMar>
              <w:top w:w="0" w:type="dxa"/>
              <w:left w:w="0" w:type="dxa"/>
              <w:bottom w:w="0" w:type="dxa"/>
              <w:right w:w="0" w:type="dxa"/>
            </w:tcMar>
            <w:vAlign w:val="center"/>
          </w:tcPr>
          <w:p w14:paraId="66B52B01" w14:textId="77777777" w:rsidR="00E77F43" w:rsidRPr="00F224C1" w:rsidRDefault="00E77F43" w:rsidP="006A7C9D">
            <w:pPr>
              <w:spacing w:before="60" w:after="60" w:line="264" w:lineRule="auto"/>
              <w:jc w:val="center"/>
              <w:rPr>
                <w:sz w:val="24"/>
                <w:szCs w:val="24"/>
              </w:rPr>
            </w:pPr>
            <w:r w:rsidRPr="00F224C1">
              <w:rPr>
                <w:sz w:val="24"/>
                <w:szCs w:val="24"/>
              </w:rPr>
              <w:t>0,60</w:t>
            </w:r>
          </w:p>
        </w:tc>
        <w:tc>
          <w:tcPr>
            <w:tcW w:w="2705" w:type="dxa"/>
            <w:shd w:val="solid" w:color="FFFFFF" w:fill="auto"/>
            <w:tcMar>
              <w:top w:w="0" w:type="dxa"/>
              <w:left w:w="0" w:type="dxa"/>
              <w:bottom w:w="0" w:type="dxa"/>
              <w:right w:w="0" w:type="dxa"/>
            </w:tcMar>
            <w:vAlign w:val="center"/>
          </w:tcPr>
          <w:p w14:paraId="4F3FAE30" w14:textId="77777777" w:rsidR="00E77F43" w:rsidRPr="00F224C1" w:rsidRDefault="00E77F43" w:rsidP="006A7C9D">
            <w:pPr>
              <w:spacing w:before="60" w:after="60" w:line="264" w:lineRule="auto"/>
              <w:jc w:val="center"/>
              <w:rPr>
                <w:sz w:val="24"/>
                <w:szCs w:val="24"/>
              </w:rPr>
            </w:pPr>
            <w:r w:rsidRPr="00F224C1">
              <w:rPr>
                <w:sz w:val="24"/>
                <w:szCs w:val="24"/>
              </w:rPr>
              <w:t>0,70</w:t>
            </w:r>
          </w:p>
        </w:tc>
      </w:tr>
      <w:tr w:rsidR="00F224C1" w:rsidRPr="00F224C1" w14:paraId="6D68CD6E" w14:textId="77777777" w:rsidTr="00D9783E">
        <w:trPr>
          <w:trHeight w:val="406"/>
        </w:trPr>
        <w:tc>
          <w:tcPr>
            <w:tcW w:w="2705" w:type="dxa"/>
            <w:shd w:val="solid" w:color="FFFFFF" w:fill="auto"/>
            <w:tcMar>
              <w:top w:w="0" w:type="dxa"/>
              <w:left w:w="0" w:type="dxa"/>
              <w:bottom w:w="0" w:type="dxa"/>
              <w:right w:w="0" w:type="dxa"/>
            </w:tcMar>
            <w:vAlign w:val="center"/>
          </w:tcPr>
          <w:p w14:paraId="7A20AAD5" w14:textId="77777777" w:rsidR="00E77F43" w:rsidRPr="00F224C1" w:rsidRDefault="00E77F43" w:rsidP="006A7C9D">
            <w:pPr>
              <w:spacing w:before="60" w:after="60" w:line="264" w:lineRule="auto"/>
              <w:jc w:val="center"/>
              <w:rPr>
                <w:sz w:val="24"/>
                <w:szCs w:val="24"/>
              </w:rPr>
            </w:pPr>
            <w:r w:rsidRPr="00F224C1">
              <w:rPr>
                <w:sz w:val="24"/>
                <w:szCs w:val="24"/>
              </w:rPr>
              <w:t>0,5</w:t>
            </w:r>
          </w:p>
        </w:tc>
        <w:tc>
          <w:tcPr>
            <w:tcW w:w="2705" w:type="dxa"/>
            <w:shd w:val="solid" w:color="FFFFFF" w:fill="auto"/>
            <w:tcMar>
              <w:top w:w="0" w:type="dxa"/>
              <w:left w:w="0" w:type="dxa"/>
              <w:bottom w:w="0" w:type="dxa"/>
              <w:right w:w="0" w:type="dxa"/>
            </w:tcMar>
            <w:vAlign w:val="center"/>
          </w:tcPr>
          <w:p w14:paraId="5246A02B" w14:textId="77777777" w:rsidR="00E77F43" w:rsidRPr="00F224C1" w:rsidRDefault="00E77F43" w:rsidP="006A7C9D">
            <w:pPr>
              <w:spacing w:before="60" w:after="60" w:line="264" w:lineRule="auto"/>
              <w:jc w:val="center"/>
              <w:rPr>
                <w:sz w:val="24"/>
                <w:szCs w:val="24"/>
              </w:rPr>
            </w:pPr>
            <w:r w:rsidRPr="00F224C1">
              <w:rPr>
                <w:sz w:val="24"/>
                <w:szCs w:val="24"/>
              </w:rPr>
              <w:t>0,70</w:t>
            </w:r>
          </w:p>
        </w:tc>
        <w:tc>
          <w:tcPr>
            <w:tcW w:w="2705" w:type="dxa"/>
            <w:shd w:val="solid" w:color="FFFFFF" w:fill="auto"/>
            <w:tcMar>
              <w:top w:w="0" w:type="dxa"/>
              <w:left w:w="0" w:type="dxa"/>
              <w:bottom w:w="0" w:type="dxa"/>
              <w:right w:w="0" w:type="dxa"/>
            </w:tcMar>
            <w:vAlign w:val="center"/>
          </w:tcPr>
          <w:p w14:paraId="7A7B75F2" w14:textId="77777777" w:rsidR="00E77F43" w:rsidRPr="00F224C1" w:rsidRDefault="00E77F43" w:rsidP="006A7C9D">
            <w:pPr>
              <w:spacing w:before="60" w:after="60" w:line="264" w:lineRule="auto"/>
              <w:jc w:val="center"/>
              <w:rPr>
                <w:sz w:val="24"/>
                <w:szCs w:val="24"/>
              </w:rPr>
            </w:pPr>
            <w:r w:rsidRPr="00F224C1">
              <w:rPr>
                <w:sz w:val="24"/>
                <w:szCs w:val="24"/>
              </w:rPr>
              <w:t>0,80</w:t>
            </w:r>
          </w:p>
        </w:tc>
      </w:tr>
      <w:tr w:rsidR="00F224C1" w:rsidRPr="00F224C1" w14:paraId="7188BA71" w14:textId="77777777" w:rsidTr="00D9783E">
        <w:trPr>
          <w:trHeight w:val="425"/>
        </w:trPr>
        <w:tc>
          <w:tcPr>
            <w:tcW w:w="2705" w:type="dxa"/>
            <w:shd w:val="solid" w:color="FFFFFF" w:fill="auto"/>
            <w:tcMar>
              <w:top w:w="0" w:type="dxa"/>
              <w:left w:w="0" w:type="dxa"/>
              <w:bottom w:w="0" w:type="dxa"/>
              <w:right w:w="0" w:type="dxa"/>
            </w:tcMar>
            <w:vAlign w:val="center"/>
          </w:tcPr>
          <w:p w14:paraId="689DF35D" w14:textId="77777777" w:rsidR="00E77F43" w:rsidRPr="00F224C1" w:rsidRDefault="00E77F43" w:rsidP="006A7C9D">
            <w:pPr>
              <w:spacing w:before="60" w:after="60" w:line="264" w:lineRule="auto"/>
              <w:jc w:val="center"/>
              <w:rPr>
                <w:sz w:val="24"/>
                <w:szCs w:val="24"/>
              </w:rPr>
            </w:pPr>
            <w:r w:rsidRPr="00F224C1">
              <w:rPr>
                <w:sz w:val="24"/>
                <w:szCs w:val="24"/>
              </w:rPr>
              <w:t>1</w:t>
            </w:r>
          </w:p>
        </w:tc>
        <w:tc>
          <w:tcPr>
            <w:tcW w:w="2705" w:type="dxa"/>
            <w:shd w:val="solid" w:color="FFFFFF" w:fill="auto"/>
            <w:tcMar>
              <w:top w:w="0" w:type="dxa"/>
              <w:left w:w="0" w:type="dxa"/>
              <w:bottom w:w="0" w:type="dxa"/>
              <w:right w:w="0" w:type="dxa"/>
            </w:tcMar>
            <w:vAlign w:val="center"/>
          </w:tcPr>
          <w:p w14:paraId="0E8E211D" w14:textId="77777777" w:rsidR="00E77F43" w:rsidRPr="00F224C1" w:rsidRDefault="00E77F43" w:rsidP="006A7C9D">
            <w:pPr>
              <w:spacing w:before="60" w:after="60" w:line="264" w:lineRule="auto"/>
              <w:jc w:val="center"/>
              <w:rPr>
                <w:sz w:val="24"/>
                <w:szCs w:val="24"/>
              </w:rPr>
            </w:pPr>
            <w:r w:rsidRPr="00F224C1">
              <w:rPr>
                <w:sz w:val="24"/>
                <w:szCs w:val="24"/>
              </w:rPr>
              <w:t>0,85</w:t>
            </w:r>
          </w:p>
        </w:tc>
        <w:tc>
          <w:tcPr>
            <w:tcW w:w="2705" w:type="dxa"/>
            <w:shd w:val="solid" w:color="FFFFFF" w:fill="auto"/>
            <w:tcMar>
              <w:top w:w="0" w:type="dxa"/>
              <w:left w:w="0" w:type="dxa"/>
              <w:bottom w:w="0" w:type="dxa"/>
              <w:right w:w="0" w:type="dxa"/>
            </w:tcMar>
            <w:vAlign w:val="center"/>
          </w:tcPr>
          <w:p w14:paraId="7D98FF57" w14:textId="77777777" w:rsidR="00E77F43" w:rsidRPr="00F224C1" w:rsidRDefault="00E77F43" w:rsidP="006A7C9D">
            <w:pPr>
              <w:spacing w:before="60" w:after="60" w:line="264" w:lineRule="auto"/>
              <w:jc w:val="center"/>
              <w:rPr>
                <w:sz w:val="24"/>
                <w:szCs w:val="24"/>
              </w:rPr>
            </w:pPr>
            <w:r w:rsidRPr="00F224C1">
              <w:rPr>
                <w:sz w:val="24"/>
                <w:szCs w:val="24"/>
              </w:rPr>
              <w:t>0,95</w:t>
            </w:r>
          </w:p>
        </w:tc>
      </w:tr>
      <w:tr w:rsidR="00F224C1" w:rsidRPr="00F224C1" w14:paraId="5FBC83F1" w14:textId="77777777" w:rsidTr="00D9783E">
        <w:trPr>
          <w:trHeight w:val="403"/>
        </w:trPr>
        <w:tc>
          <w:tcPr>
            <w:tcW w:w="2705" w:type="dxa"/>
            <w:shd w:val="solid" w:color="FFFFFF" w:fill="auto"/>
            <w:tcMar>
              <w:top w:w="0" w:type="dxa"/>
              <w:left w:w="0" w:type="dxa"/>
              <w:bottom w:w="0" w:type="dxa"/>
              <w:right w:w="0" w:type="dxa"/>
            </w:tcMar>
            <w:vAlign w:val="center"/>
          </w:tcPr>
          <w:p w14:paraId="25657B69" w14:textId="77777777" w:rsidR="00E77F43" w:rsidRPr="00F224C1" w:rsidRDefault="00E77F43" w:rsidP="006A7C9D">
            <w:pPr>
              <w:spacing w:before="60" w:after="60" w:line="264" w:lineRule="auto"/>
              <w:jc w:val="center"/>
              <w:rPr>
                <w:sz w:val="24"/>
                <w:szCs w:val="24"/>
              </w:rPr>
            </w:pPr>
            <w:r w:rsidRPr="00F224C1">
              <w:rPr>
                <w:sz w:val="24"/>
                <w:szCs w:val="24"/>
              </w:rPr>
              <w:t>3</w:t>
            </w:r>
          </w:p>
        </w:tc>
        <w:tc>
          <w:tcPr>
            <w:tcW w:w="2705" w:type="dxa"/>
            <w:shd w:val="solid" w:color="FFFFFF" w:fill="auto"/>
            <w:tcMar>
              <w:top w:w="0" w:type="dxa"/>
              <w:left w:w="0" w:type="dxa"/>
              <w:bottom w:w="0" w:type="dxa"/>
              <w:right w:w="0" w:type="dxa"/>
            </w:tcMar>
            <w:vAlign w:val="center"/>
          </w:tcPr>
          <w:p w14:paraId="413C3673" w14:textId="77777777" w:rsidR="00E77F43" w:rsidRPr="00F224C1" w:rsidRDefault="00E77F43" w:rsidP="006A7C9D">
            <w:pPr>
              <w:spacing w:before="60" w:after="60" w:line="264" w:lineRule="auto"/>
              <w:jc w:val="center"/>
              <w:rPr>
                <w:sz w:val="24"/>
                <w:szCs w:val="24"/>
              </w:rPr>
            </w:pPr>
            <w:r w:rsidRPr="00F224C1">
              <w:rPr>
                <w:sz w:val="24"/>
                <w:szCs w:val="24"/>
              </w:rPr>
              <w:t>1,00</w:t>
            </w:r>
          </w:p>
        </w:tc>
        <w:tc>
          <w:tcPr>
            <w:tcW w:w="2705" w:type="dxa"/>
            <w:shd w:val="solid" w:color="FFFFFF" w:fill="auto"/>
            <w:tcMar>
              <w:top w:w="0" w:type="dxa"/>
              <w:left w:w="0" w:type="dxa"/>
              <w:bottom w:w="0" w:type="dxa"/>
              <w:right w:w="0" w:type="dxa"/>
            </w:tcMar>
            <w:vAlign w:val="center"/>
          </w:tcPr>
          <w:p w14:paraId="3E01A24F" w14:textId="77777777" w:rsidR="00E77F43" w:rsidRPr="00F224C1" w:rsidRDefault="00E77F43" w:rsidP="006A7C9D">
            <w:pPr>
              <w:spacing w:before="60" w:after="60" w:line="264" w:lineRule="auto"/>
              <w:jc w:val="center"/>
              <w:rPr>
                <w:sz w:val="24"/>
                <w:szCs w:val="24"/>
              </w:rPr>
            </w:pPr>
            <w:r w:rsidRPr="00F224C1">
              <w:rPr>
                <w:sz w:val="24"/>
                <w:szCs w:val="24"/>
              </w:rPr>
              <w:t>1,10</w:t>
            </w:r>
          </w:p>
        </w:tc>
      </w:tr>
      <w:tr w:rsidR="00F224C1" w:rsidRPr="00F224C1" w14:paraId="63F4E6E3" w14:textId="77777777" w:rsidTr="00D9783E">
        <w:trPr>
          <w:trHeight w:val="423"/>
        </w:trPr>
        <w:tc>
          <w:tcPr>
            <w:tcW w:w="2705" w:type="dxa"/>
            <w:shd w:val="solid" w:color="FFFFFF" w:fill="auto"/>
            <w:tcMar>
              <w:top w:w="0" w:type="dxa"/>
              <w:left w:w="0" w:type="dxa"/>
              <w:bottom w:w="0" w:type="dxa"/>
              <w:right w:w="0" w:type="dxa"/>
            </w:tcMar>
            <w:vAlign w:val="center"/>
          </w:tcPr>
          <w:p w14:paraId="5E1EAD2F" w14:textId="77777777" w:rsidR="00E77F43" w:rsidRPr="00F224C1" w:rsidRDefault="00E77F43" w:rsidP="006A7C9D">
            <w:pPr>
              <w:spacing w:before="60" w:after="60" w:line="264" w:lineRule="auto"/>
              <w:jc w:val="center"/>
              <w:rPr>
                <w:sz w:val="24"/>
                <w:szCs w:val="24"/>
              </w:rPr>
            </w:pPr>
            <w:r w:rsidRPr="00F224C1">
              <w:rPr>
                <w:sz w:val="24"/>
                <w:szCs w:val="24"/>
              </w:rPr>
              <w:t>5</w:t>
            </w:r>
          </w:p>
        </w:tc>
        <w:tc>
          <w:tcPr>
            <w:tcW w:w="2705" w:type="dxa"/>
            <w:shd w:val="solid" w:color="FFFFFF" w:fill="auto"/>
            <w:tcMar>
              <w:top w:w="0" w:type="dxa"/>
              <w:left w:w="0" w:type="dxa"/>
              <w:bottom w:w="0" w:type="dxa"/>
              <w:right w:w="0" w:type="dxa"/>
            </w:tcMar>
            <w:vAlign w:val="center"/>
          </w:tcPr>
          <w:p w14:paraId="59E6CED9" w14:textId="77777777" w:rsidR="00E77F43" w:rsidRPr="00F224C1" w:rsidRDefault="00E77F43" w:rsidP="006A7C9D">
            <w:pPr>
              <w:spacing w:before="60" w:after="60" w:line="264" w:lineRule="auto"/>
              <w:jc w:val="center"/>
              <w:rPr>
                <w:sz w:val="24"/>
                <w:szCs w:val="24"/>
              </w:rPr>
            </w:pPr>
            <w:r w:rsidRPr="00F224C1">
              <w:rPr>
                <w:sz w:val="24"/>
                <w:szCs w:val="24"/>
              </w:rPr>
              <w:t>1,40</w:t>
            </w:r>
          </w:p>
        </w:tc>
        <w:tc>
          <w:tcPr>
            <w:tcW w:w="2705" w:type="dxa"/>
            <w:shd w:val="solid" w:color="FFFFFF" w:fill="auto"/>
            <w:tcMar>
              <w:top w:w="0" w:type="dxa"/>
              <w:left w:w="0" w:type="dxa"/>
              <w:bottom w:w="0" w:type="dxa"/>
              <w:right w:w="0" w:type="dxa"/>
            </w:tcMar>
            <w:vAlign w:val="center"/>
          </w:tcPr>
          <w:p w14:paraId="069A2E75" w14:textId="77777777" w:rsidR="00E77F43" w:rsidRPr="00F224C1" w:rsidRDefault="00E77F43" w:rsidP="006A7C9D">
            <w:pPr>
              <w:spacing w:before="60" w:after="60" w:line="264" w:lineRule="auto"/>
              <w:jc w:val="center"/>
              <w:rPr>
                <w:sz w:val="24"/>
                <w:szCs w:val="24"/>
              </w:rPr>
            </w:pPr>
            <w:r w:rsidRPr="00F224C1">
              <w:rPr>
                <w:sz w:val="24"/>
                <w:szCs w:val="24"/>
              </w:rPr>
              <w:t>1,50</w:t>
            </w:r>
          </w:p>
        </w:tc>
      </w:tr>
      <w:tr w:rsidR="00F224C1" w:rsidRPr="00F224C1" w14:paraId="388D5701" w14:textId="77777777" w:rsidTr="00D9783E">
        <w:trPr>
          <w:trHeight w:val="416"/>
        </w:trPr>
        <w:tc>
          <w:tcPr>
            <w:tcW w:w="2705" w:type="dxa"/>
            <w:shd w:val="solid" w:color="FFFFFF" w:fill="auto"/>
            <w:tcMar>
              <w:top w:w="0" w:type="dxa"/>
              <w:left w:w="0" w:type="dxa"/>
              <w:bottom w:w="0" w:type="dxa"/>
              <w:right w:w="0" w:type="dxa"/>
            </w:tcMar>
            <w:vAlign w:val="center"/>
          </w:tcPr>
          <w:p w14:paraId="454A8EFF" w14:textId="77777777" w:rsidR="00E77F43" w:rsidRPr="00F224C1" w:rsidRDefault="00E77F43" w:rsidP="006A7C9D">
            <w:pPr>
              <w:spacing w:before="60" w:after="60" w:line="264" w:lineRule="auto"/>
              <w:jc w:val="center"/>
              <w:rPr>
                <w:sz w:val="24"/>
                <w:szCs w:val="24"/>
              </w:rPr>
            </w:pPr>
            <w:r w:rsidRPr="00F224C1">
              <w:rPr>
                <w:sz w:val="24"/>
                <w:szCs w:val="24"/>
              </w:rPr>
              <w:t>10</w:t>
            </w:r>
          </w:p>
        </w:tc>
        <w:tc>
          <w:tcPr>
            <w:tcW w:w="2705" w:type="dxa"/>
            <w:shd w:val="solid" w:color="FFFFFF" w:fill="auto"/>
            <w:tcMar>
              <w:top w:w="0" w:type="dxa"/>
              <w:left w:w="0" w:type="dxa"/>
              <w:bottom w:w="0" w:type="dxa"/>
              <w:right w:w="0" w:type="dxa"/>
            </w:tcMar>
            <w:vAlign w:val="center"/>
          </w:tcPr>
          <w:p w14:paraId="585CA221" w14:textId="77777777" w:rsidR="00E77F43" w:rsidRPr="00F224C1" w:rsidRDefault="00E77F43" w:rsidP="006A7C9D">
            <w:pPr>
              <w:spacing w:before="60" w:after="60" w:line="264" w:lineRule="auto"/>
              <w:jc w:val="center"/>
              <w:rPr>
                <w:sz w:val="24"/>
                <w:szCs w:val="24"/>
              </w:rPr>
            </w:pPr>
            <w:r w:rsidRPr="00F224C1">
              <w:rPr>
                <w:sz w:val="24"/>
                <w:szCs w:val="24"/>
              </w:rPr>
              <w:t>1,80</w:t>
            </w:r>
          </w:p>
        </w:tc>
        <w:tc>
          <w:tcPr>
            <w:tcW w:w="2705" w:type="dxa"/>
            <w:shd w:val="solid" w:color="FFFFFF" w:fill="auto"/>
            <w:tcMar>
              <w:top w:w="0" w:type="dxa"/>
              <w:left w:w="0" w:type="dxa"/>
              <w:bottom w:w="0" w:type="dxa"/>
              <w:right w:w="0" w:type="dxa"/>
            </w:tcMar>
            <w:vAlign w:val="center"/>
          </w:tcPr>
          <w:p w14:paraId="74C4AF7D" w14:textId="77777777" w:rsidR="00E77F43" w:rsidRPr="00F224C1" w:rsidRDefault="00E77F43" w:rsidP="006A7C9D">
            <w:pPr>
              <w:spacing w:before="60" w:after="60" w:line="264" w:lineRule="auto"/>
              <w:jc w:val="center"/>
              <w:rPr>
                <w:sz w:val="24"/>
                <w:szCs w:val="24"/>
              </w:rPr>
            </w:pPr>
            <w:r w:rsidRPr="00F224C1">
              <w:rPr>
                <w:sz w:val="24"/>
                <w:szCs w:val="24"/>
              </w:rPr>
              <w:t>1,90</w:t>
            </w:r>
          </w:p>
        </w:tc>
      </w:tr>
      <w:tr w:rsidR="00F224C1" w:rsidRPr="00F224C1" w14:paraId="6A1D3167" w14:textId="77777777" w:rsidTr="00D9783E">
        <w:trPr>
          <w:trHeight w:val="408"/>
        </w:trPr>
        <w:tc>
          <w:tcPr>
            <w:tcW w:w="2705" w:type="dxa"/>
            <w:shd w:val="solid" w:color="FFFFFF" w:fill="auto"/>
            <w:tcMar>
              <w:top w:w="0" w:type="dxa"/>
              <w:left w:w="0" w:type="dxa"/>
              <w:bottom w:w="0" w:type="dxa"/>
              <w:right w:w="0" w:type="dxa"/>
            </w:tcMar>
            <w:vAlign w:val="center"/>
          </w:tcPr>
          <w:p w14:paraId="214FA04D" w14:textId="77777777" w:rsidR="00E77F43" w:rsidRPr="00F224C1" w:rsidRDefault="00E77F43" w:rsidP="006A7C9D">
            <w:pPr>
              <w:spacing w:before="60" w:after="60" w:line="264" w:lineRule="auto"/>
              <w:jc w:val="center"/>
              <w:rPr>
                <w:sz w:val="24"/>
                <w:szCs w:val="24"/>
              </w:rPr>
            </w:pPr>
            <w:r w:rsidRPr="00F224C1">
              <w:rPr>
                <w:sz w:val="24"/>
                <w:szCs w:val="24"/>
              </w:rPr>
              <w:t>30</w:t>
            </w:r>
          </w:p>
        </w:tc>
        <w:tc>
          <w:tcPr>
            <w:tcW w:w="2705" w:type="dxa"/>
            <w:shd w:val="solid" w:color="FFFFFF" w:fill="auto"/>
            <w:tcMar>
              <w:top w:w="0" w:type="dxa"/>
              <w:left w:w="0" w:type="dxa"/>
              <w:bottom w:w="0" w:type="dxa"/>
              <w:right w:w="0" w:type="dxa"/>
            </w:tcMar>
            <w:vAlign w:val="center"/>
          </w:tcPr>
          <w:p w14:paraId="06C562C6" w14:textId="77777777" w:rsidR="00E77F43" w:rsidRPr="00F224C1" w:rsidRDefault="00E77F43" w:rsidP="006A7C9D">
            <w:pPr>
              <w:spacing w:before="60" w:after="60" w:line="264" w:lineRule="auto"/>
              <w:jc w:val="center"/>
              <w:rPr>
                <w:sz w:val="24"/>
                <w:szCs w:val="24"/>
              </w:rPr>
            </w:pPr>
            <w:r w:rsidRPr="00F224C1">
              <w:rPr>
                <w:sz w:val="24"/>
                <w:szCs w:val="24"/>
              </w:rPr>
              <w:t>2,20</w:t>
            </w:r>
          </w:p>
        </w:tc>
        <w:tc>
          <w:tcPr>
            <w:tcW w:w="2705" w:type="dxa"/>
            <w:shd w:val="solid" w:color="FFFFFF" w:fill="auto"/>
            <w:tcMar>
              <w:top w:w="0" w:type="dxa"/>
              <w:left w:w="0" w:type="dxa"/>
              <w:bottom w:w="0" w:type="dxa"/>
              <w:right w:w="0" w:type="dxa"/>
            </w:tcMar>
            <w:vAlign w:val="center"/>
          </w:tcPr>
          <w:p w14:paraId="5D6AED44" w14:textId="77777777" w:rsidR="00E77F43" w:rsidRPr="00F224C1" w:rsidRDefault="00E77F43" w:rsidP="006A7C9D">
            <w:pPr>
              <w:spacing w:before="60" w:after="60" w:line="264" w:lineRule="auto"/>
              <w:jc w:val="center"/>
              <w:rPr>
                <w:sz w:val="24"/>
                <w:szCs w:val="24"/>
              </w:rPr>
            </w:pPr>
            <w:r w:rsidRPr="00F224C1">
              <w:rPr>
                <w:sz w:val="24"/>
                <w:szCs w:val="24"/>
              </w:rPr>
              <w:t>2,30</w:t>
            </w:r>
          </w:p>
        </w:tc>
      </w:tr>
      <w:tr w:rsidR="00F224C1" w:rsidRPr="00F224C1" w14:paraId="048CA330" w14:textId="77777777" w:rsidTr="00D9783E">
        <w:trPr>
          <w:trHeight w:val="413"/>
        </w:trPr>
        <w:tc>
          <w:tcPr>
            <w:tcW w:w="2705" w:type="dxa"/>
            <w:shd w:val="solid" w:color="FFFFFF" w:fill="auto"/>
            <w:tcMar>
              <w:top w:w="0" w:type="dxa"/>
              <w:left w:w="0" w:type="dxa"/>
              <w:bottom w:w="0" w:type="dxa"/>
              <w:right w:w="0" w:type="dxa"/>
            </w:tcMar>
            <w:vAlign w:val="center"/>
          </w:tcPr>
          <w:p w14:paraId="7CFD253D" w14:textId="77777777" w:rsidR="00E77F43" w:rsidRPr="00F224C1" w:rsidRDefault="00E77F43" w:rsidP="006A7C9D">
            <w:pPr>
              <w:spacing w:before="60" w:after="60" w:line="264" w:lineRule="auto"/>
              <w:jc w:val="center"/>
              <w:rPr>
                <w:sz w:val="24"/>
                <w:szCs w:val="24"/>
              </w:rPr>
            </w:pPr>
            <w:r w:rsidRPr="00F224C1">
              <w:rPr>
                <w:sz w:val="24"/>
                <w:szCs w:val="24"/>
              </w:rPr>
              <w:t>50</w:t>
            </w:r>
          </w:p>
        </w:tc>
        <w:tc>
          <w:tcPr>
            <w:tcW w:w="2705" w:type="dxa"/>
            <w:shd w:val="solid" w:color="FFFFFF" w:fill="auto"/>
            <w:tcMar>
              <w:top w:w="0" w:type="dxa"/>
              <w:left w:w="0" w:type="dxa"/>
              <w:bottom w:w="0" w:type="dxa"/>
              <w:right w:w="0" w:type="dxa"/>
            </w:tcMar>
            <w:vAlign w:val="center"/>
          </w:tcPr>
          <w:p w14:paraId="168A99C9" w14:textId="77777777" w:rsidR="00E77F43" w:rsidRPr="00F224C1" w:rsidRDefault="00E77F43" w:rsidP="006A7C9D">
            <w:pPr>
              <w:spacing w:before="60" w:after="60" w:line="264" w:lineRule="auto"/>
              <w:jc w:val="center"/>
              <w:rPr>
                <w:sz w:val="24"/>
                <w:szCs w:val="24"/>
              </w:rPr>
            </w:pPr>
            <w:r w:rsidRPr="00F224C1">
              <w:rPr>
                <w:sz w:val="24"/>
                <w:szCs w:val="24"/>
              </w:rPr>
              <w:t>2,80</w:t>
            </w:r>
          </w:p>
        </w:tc>
        <w:tc>
          <w:tcPr>
            <w:tcW w:w="2705" w:type="dxa"/>
            <w:shd w:val="solid" w:color="FFFFFF" w:fill="auto"/>
            <w:tcMar>
              <w:top w:w="0" w:type="dxa"/>
              <w:left w:w="0" w:type="dxa"/>
              <w:bottom w:w="0" w:type="dxa"/>
              <w:right w:w="0" w:type="dxa"/>
            </w:tcMar>
            <w:vAlign w:val="center"/>
          </w:tcPr>
          <w:p w14:paraId="5E3A7AFA" w14:textId="77777777" w:rsidR="00E77F43" w:rsidRPr="00F224C1" w:rsidRDefault="00E77F43" w:rsidP="006A7C9D">
            <w:pPr>
              <w:spacing w:before="60" w:after="60" w:line="264" w:lineRule="auto"/>
              <w:jc w:val="center"/>
              <w:rPr>
                <w:sz w:val="24"/>
                <w:szCs w:val="24"/>
              </w:rPr>
            </w:pPr>
            <w:r w:rsidRPr="00F224C1">
              <w:rPr>
                <w:sz w:val="24"/>
                <w:szCs w:val="24"/>
              </w:rPr>
              <w:t>2,90</w:t>
            </w:r>
          </w:p>
        </w:tc>
      </w:tr>
      <w:tr w:rsidR="00F224C1" w:rsidRPr="00F224C1" w14:paraId="1C9CFD42" w14:textId="77777777" w:rsidTr="00D9783E">
        <w:trPr>
          <w:trHeight w:val="419"/>
        </w:trPr>
        <w:tc>
          <w:tcPr>
            <w:tcW w:w="2705" w:type="dxa"/>
            <w:shd w:val="solid" w:color="FFFFFF" w:fill="auto"/>
            <w:tcMar>
              <w:top w:w="0" w:type="dxa"/>
              <w:left w:w="0" w:type="dxa"/>
              <w:bottom w:w="0" w:type="dxa"/>
              <w:right w:w="0" w:type="dxa"/>
            </w:tcMar>
            <w:vAlign w:val="center"/>
          </w:tcPr>
          <w:p w14:paraId="225D1E2A" w14:textId="77777777" w:rsidR="00E77F43" w:rsidRPr="00F224C1" w:rsidRDefault="00E77F43" w:rsidP="006A7C9D">
            <w:pPr>
              <w:spacing w:before="60" w:after="60" w:line="264" w:lineRule="auto"/>
              <w:jc w:val="center"/>
              <w:rPr>
                <w:sz w:val="24"/>
                <w:szCs w:val="24"/>
              </w:rPr>
            </w:pPr>
            <w:r w:rsidRPr="00F224C1">
              <w:rPr>
                <w:sz w:val="24"/>
                <w:szCs w:val="24"/>
              </w:rPr>
              <w:t>100</w:t>
            </w:r>
          </w:p>
        </w:tc>
        <w:tc>
          <w:tcPr>
            <w:tcW w:w="2705" w:type="dxa"/>
            <w:shd w:val="solid" w:color="FFFFFF" w:fill="auto"/>
            <w:tcMar>
              <w:top w:w="0" w:type="dxa"/>
              <w:left w:w="0" w:type="dxa"/>
              <w:bottom w:w="0" w:type="dxa"/>
              <w:right w:w="0" w:type="dxa"/>
            </w:tcMar>
            <w:vAlign w:val="center"/>
          </w:tcPr>
          <w:p w14:paraId="695AEDCC" w14:textId="77777777" w:rsidR="00E77F43" w:rsidRPr="00F224C1" w:rsidRDefault="00E77F43" w:rsidP="006A7C9D">
            <w:pPr>
              <w:spacing w:before="60" w:after="60" w:line="264" w:lineRule="auto"/>
              <w:jc w:val="center"/>
              <w:rPr>
                <w:sz w:val="24"/>
                <w:szCs w:val="24"/>
              </w:rPr>
            </w:pPr>
            <w:r w:rsidRPr="00F224C1">
              <w:rPr>
                <w:sz w:val="24"/>
                <w:szCs w:val="24"/>
              </w:rPr>
              <w:t>3,40</w:t>
            </w:r>
          </w:p>
        </w:tc>
        <w:tc>
          <w:tcPr>
            <w:tcW w:w="2705" w:type="dxa"/>
            <w:shd w:val="solid" w:color="FFFFFF" w:fill="auto"/>
            <w:tcMar>
              <w:top w:w="0" w:type="dxa"/>
              <w:left w:w="0" w:type="dxa"/>
              <w:bottom w:w="0" w:type="dxa"/>
              <w:right w:w="0" w:type="dxa"/>
            </w:tcMar>
            <w:vAlign w:val="center"/>
          </w:tcPr>
          <w:p w14:paraId="6061A252" w14:textId="77777777" w:rsidR="00E77F43" w:rsidRPr="00F224C1" w:rsidRDefault="00E77F43" w:rsidP="006A7C9D">
            <w:pPr>
              <w:spacing w:before="60" w:after="60" w:line="264" w:lineRule="auto"/>
              <w:jc w:val="center"/>
              <w:rPr>
                <w:sz w:val="24"/>
                <w:szCs w:val="24"/>
              </w:rPr>
            </w:pPr>
            <w:r w:rsidRPr="00F224C1">
              <w:rPr>
                <w:sz w:val="24"/>
                <w:szCs w:val="24"/>
              </w:rPr>
              <w:t>3,50</w:t>
            </w:r>
          </w:p>
        </w:tc>
      </w:tr>
      <w:tr w:rsidR="00F224C1" w:rsidRPr="00F224C1" w14:paraId="2206F15F" w14:textId="77777777" w:rsidTr="00D9783E">
        <w:trPr>
          <w:trHeight w:val="426"/>
        </w:trPr>
        <w:tc>
          <w:tcPr>
            <w:tcW w:w="2705" w:type="dxa"/>
            <w:shd w:val="solid" w:color="FFFFFF" w:fill="auto"/>
            <w:tcMar>
              <w:top w:w="0" w:type="dxa"/>
              <w:left w:w="0" w:type="dxa"/>
              <w:bottom w:w="0" w:type="dxa"/>
              <w:right w:w="0" w:type="dxa"/>
            </w:tcMar>
            <w:vAlign w:val="center"/>
          </w:tcPr>
          <w:p w14:paraId="4DAC7BCE" w14:textId="77777777" w:rsidR="00E77F43" w:rsidRPr="00F224C1" w:rsidRDefault="00E77F43" w:rsidP="006A7C9D">
            <w:pPr>
              <w:spacing w:before="60" w:after="60" w:line="264" w:lineRule="auto"/>
              <w:jc w:val="center"/>
              <w:rPr>
                <w:sz w:val="24"/>
                <w:szCs w:val="24"/>
              </w:rPr>
            </w:pPr>
            <w:r w:rsidRPr="00F224C1">
              <w:rPr>
                <w:sz w:val="24"/>
                <w:szCs w:val="24"/>
              </w:rPr>
              <w:t>300</w:t>
            </w:r>
          </w:p>
        </w:tc>
        <w:tc>
          <w:tcPr>
            <w:tcW w:w="2705" w:type="dxa"/>
            <w:shd w:val="solid" w:color="FFFFFF" w:fill="auto"/>
            <w:tcMar>
              <w:top w:w="0" w:type="dxa"/>
              <w:left w:w="0" w:type="dxa"/>
              <w:bottom w:w="0" w:type="dxa"/>
              <w:right w:w="0" w:type="dxa"/>
            </w:tcMar>
            <w:vAlign w:val="center"/>
          </w:tcPr>
          <w:p w14:paraId="6D167BD4" w14:textId="77777777" w:rsidR="00E77F43" w:rsidRPr="00F224C1" w:rsidRDefault="00E77F43" w:rsidP="006A7C9D">
            <w:pPr>
              <w:spacing w:before="60" w:after="60" w:line="264" w:lineRule="auto"/>
              <w:jc w:val="center"/>
              <w:rPr>
                <w:sz w:val="24"/>
                <w:szCs w:val="24"/>
              </w:rPr>
            </w:pPr>
            <w:r w:rsidRPr="00F224C1">
              <w:rPr>
                <w:sz w:val="24"/>
                <w:szCs w:val="24"/>
              </w:rPr>
              <w:t>4,00</w:t>
            </w:r>
          </w:p>
        </w:tc>
        <w:tc>
          <w:tcPr>
            <w:tcW w:w="2705" w:type="dxa"/>
            <w:shd w:val="solid" w:color="FFFFFF" w:fill="auto"/>
            <w:tcMar>
              <w:top w:w="0" w:type="dxa"/>
              <w:left w:w="0" w:type="dxa"/>
              <w:bottom w:w="0" w:type="dxa"/>
              <w:right w:w="0" w:type="dxa"/>
            </w:tcMar>
            <w:vAlign w:val="center"/>
          </w:tcPr>
          <w:p w14:paraId="129966BC" w14:textId="77777777" w:rsidR="00E77F43" w:rsidRPr="00F224C1" w:rsidRDefault="00E77F43" w:rsidP="006A7C9D">
            <w:pPr>
              <w:spacing w:before="60" w:after="60" w:line="264" w:lineRule="auto"/>
              <w:jc w:val="center"/>
              <w:rPr>
                <w:sz w:val="24"/>
                <w:szCs w:val="24"/>
              </w:rPr>
            </w:pPr>
            <w:r w:rsidRPr="00F224C1">
              <w:rPr>
                <w:sz w:val="24"/>
                <w:szCs w:val="24"/>
              </w:rPr>
              <w:t>4,10</w:t>
            </w:r>
          </w:p>
        </w:tc>
      </w:tr>
      <w:tr w:rsidR="00F224C1" w:rsidRPr="00F224C1" w14:paraId="1B9258EE" w14:textId="77777777" w:rsidTr="00D9783E">
        <w:trPr>
          <w:trHeight w:val="401"/>
        </w:trPr>
        <w:tc>
          <w:tcPr>
            <w:tcW w:w="2705" w:type="dxa"/>
            <w:shd w:val="solid" w:color="FFFFFF" w:fill="auto"/>
            <w:tcMar>
              <w:top w:w="0" w:type="dxa"/>
              <w:left w:w="0" w:type="dxa"/>
              <w:bottom w:w="0" w:type="dxa"/>
              <w:right w:w="0" w:type="dxa"/>
            </w:tcMar>
            <w:vAlign w:val="center"/>
          </w:tcPr>
          <w:p w14:paraId="7F669064" w14:textId="77777777" w:rsidR="00E77F43" w:rsidRPr="00F224C1" w:rsidRDefault="00E77F43" w:rsidP="006A7C9D">
            <w:pPr>
              <w:spacing w:before="60" w:after="60" w:line="264" w:lineRule="auto"/>
              <w:jc w:val="center"/>
              <w:rPr>
                <w:sz w:val="24"/>
                <w:szCs w:val="24"/>
              </w:rPr>
            </w:pPr>
            <w:r w:rsidRPr="00F224C1">
              <w:rPr>
                <w:sz w:val="24"/>
                <w:szCs w:val="24"/>
              </w:rPr>
              <w:t>≥ 500</w:t>
            </w:r>
          </w:p>
        </w:tc>
        <w:tc>
          <w:tcPr>
            <w:tcW w:w="2705" w:type="dxa"/>
            <w:shd w:val="solid" w:color="FFFFFF" w:fill="auto"/>
            <w:tcMar>
              <w:top w:w="0" w:type="dxa"/>
              <w:left w:w="0" w:type="dxa"/>
              <w:bottom w:w="0" w:type="dxa"/>
              <w:right w:w="0" w:type="dxa"/>
            </w:tcMar>
            <w:vAlign w:val="center"/>
          </w:tcPr>
          <w:p w14:paraId="1CBE4617" w14:textId="77777777" w:rsidR="00E77F43" w:rsidRPr="00F224C1" w:rsidRDefault="00E77F43" w:rsidP="006A7C9D">
            <w:pPr>
              <w:spacing w:before="60" w:after="60" w:line="264" w:lineRule="auto"/>
              <w:jc w:val="center"/>
              <w:rPr>
                <w:sz w:val="24"/>
                <w:szCs w:val="24"/>
              </w:rPr>
            </w:pPr>
            <w:r w:rsidRPr="00F224C1">
              <w:rPr>
                <w:sz w:val="24"/>
                <w:szCs w:val="24"/>
              </w:rPr>
              <w:t>4,80</w:t>
            </w:r>
          </w:p>
        </w:tc>
        <w:tc>
          <w:tcPr>
            <w:tcW w:w="2705" w:type="dxa"/>
            <w:shd w:val="solid" w:color="FFFFFF" w:fill="auto"/>
            <w:tcMar>
              <w:top w:w="0" w:type="dxa"/>
              <w:left w:w="0" w:type="dxa"/>
              <w:bottom w:w="0" w:type="dxa"/>
              <w:right w:w="0" w:type="dxa"/>
            </w:tcMar>
            <w:vAlign w:val="center"/>
          </w:tcPr>
          <w:p w14:paraId="4A939A46" w14:textId="77777777" w:rsidR="00E77F43" w:rsidRPr="00F224C1" w:rsidRDefault="00E77F43" w:rsidP="006A7C9D">
            <w:pPr>
              <w:spacing w:before="60" w:after="60" w:line="264" w:lineRule="auto"/>
              <w:jc w:val="center"/>
              <w:rPr>
                <w:sz w:val="24"/>
                <w:szCs w:val="24"/>
              </w:rPr>
            </w:pPr>
            <w:r w:rsidRPr="00F224C1">
              <w:rPr>
                <w:sz w:val="24"/>
                <w:szCs w:val="24"/>
              </w:rPr>
              <w:t>4,90</w:t>
            </w:r>
          </w:p>
        </w:tc>
      </w:tr>
    </w:tbl>
    <w:p w14:paraId="586A72B5" w14:textId="77777777" w:rsidR="00E77F43" w:rsidRPr="00F224C1" w:rsidRDefault="00E77F43" w:rsidP="006A7C9D">
      <w:pPr>
        <w:spacing w:before="60" w:after="60" w:line="264" w:lineRule="auto"/>
        <w:ind w:firstLine="567"/>
        <w:rPr>
          <w:sz w:val="28"/>
          <w:szCs w:val="28"/>
        </w:rPr>
      </w:pPr>
      <w:r w:rsidRPr="00F224C1">
        <w:rPr>
          <w:sz w:val="28"/>
          <w:szCs w:val="28"/>
          <w:lang w:val="vi-VN"/>
        </w:rPr>
        <w:t xml:space="preserve">b) Định giá đất cụ thể theo phương pháp hệ số điều chỉnh giá đất. </w:t>
      </w:r>
    </w:p>
    <w:p w14:paraId="06BF7834" w14:textId="77777777" w:rsidR="00E77F43" w:rsidRPr="00F224C1" w:rsidRDefault="00E77F43" w:rsidP="006A7C9D">
      <w:pPr>
        <w:spacing w:before="60" w:after="60" w:line="264" w:lineRule="auto"/>
        <w:ind w:firstLine="567"/>
        <w:jc w:val="center"/>
        <w:rPr>
          <w:sz w:val="28"/>
          <w:szCs w:val="28"/>
        </w:rPr>
      </w:pPr>
      <w:r w:rsidRPr="00F224C1">
        <w:rPr>
          <w:sz w:val="28"/>
          <w:szCs w:val="28"/>
        </w:rPr>
        <w:t>Bảng 03. Bảng hệ số theo quy quy mô diện tích và khu vực</w:t>
      </w:r>
    </w:p>
    <w:tbl>
      <w:tblPr>
        <w:tblW w:w="9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704"/>
        <w:gridCol w:w="3402"/>
        <w:gridCol w:w="3118"/>
      </w:tblGrid>
      <w:tr w:rsidR="00F224C1" w:rsidRPr="00F224C1" w14:paraId="6AB1AC90" w14:textId="77777777" w:rsidTr="00D17643">
        <w:trPr>
          <w:tblHeader/>
        </w:trPr>
        <w:tc>
          <w:tcPr>
            <w:tcW w:w="2704" w:type="dxa"/>
            <w:shd w:val="solid" w:color="FFFFFF" w:fill="auto"/>
            <w:tcMar>
              <w:top w:w="0" w:type="dxa"/>
              <w:left w:w="0" w:type="dxa"/>
              <w:bottom w:w="0" w:type="dxa"/>
              <w:right w:w="0" w:type="dxa"/>
            </w:tcMar>
            <w:vAlign w:val="center"/>
          </w:tcPr>
          <w:p w14:paraId="7A730C53" w14:textId="3A87BD5F" w:rsidR="00E77F43" w:rsidRPr="00F224C1" w:rsidRDefault="00E77F43" w:rsidP="006A7C9D">
            <w:pPr>
              <w:spacing w:before="60" w:after="60" w:line="264" w:lineRule="auto"/>
              <w:jc w:val="center"/>
              <w:rPr>
                <w:b/>
                <w:sz w:val="24"/>
                <w:szCs w:val="24"/>
              </w:rPr>
            </w:pPr>
            <w:r w:rsidRPr="00F224C1">
              <w:rPr>
                <w:b/>
                <w:i/>
                <w:iCs/>
                <w:noProof/>
                <w:sz w:val="24"/>
                <w:szCs w:val="24"/>
              </w:rPr>
              <mc:AlternateContent>
                <mc:Choice Requires="wps">
                  <w:drawing>
                    <wp:anchor distT="0" distB="0" distL="114300" distR="114300" simplePos="0" relativeHeight="251662336" behindDoc="0" locked="0" layoutInCell="1" allowOverlap="1" wp14:anchorId="6D460078" wp14:editId="489E6C4F">
                      <wp:simplePos x="0" y="0"/>
                      <wp:positionH relativeFrom="column">
                        <wp:posOffset>17145</wp:posOffset>
                      </wp:positionH>
                      <wp:positionV relativeFrom="paragraph">
                        <wp:posOffset>-6350</wp:posOffset>
                      </wp:positionV>
                      <wp:extent cx="1697990" cy="731520"/>
                      <wp:effectExtent l="0" t="0" r="16510" b="30480"/>
                      <wp:wrapNone/>
                      <wp:docPr id="834417183"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97990" cy="7315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468C513" id="Straight Arrow Connector 5" o:spid="_x0000_s1026" type="#_x0000_t32" style="position:absolute;margin-left:1.35pt;margin-top:-.5pt;width:133.7pt;height:57.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"/>
                  </w:pict>
                </mc:Fallback>
              </mc:AlternateContent>
            </w:r>
            <w:r w:rsidRPr="00F224C1">
              <w:rPr>
                <w:b/>
                <w:bCs/>
                <w:sz w:val="24"/>
                <w:szCs w:val="24"/>
              </w:rPr>
              <w:t>Khu vực</w:t>
            </w:r>
          </w:p>
          <w:p w14:paraId="2AACB727" w14:textId="77777777" w:rsidR="00E77F43" w:rsidRPr="00F224C1" w:rsidRDefault="00E77F43" w:rsidP="006A7C9D">
            <w:pPr>
              <w:spacing w:before="60" w:after="60" w:line="264" w:lineRule="auto"/>
              <w:jc w:val="center"/>
              <w:rPr>
                <w:b/>
                <w:sz w:val="24"/>
                <w:szCs w:val="24"/>
              </w:rPr>
            </w:pPr>
          </w:p>
          <w:p w14:paraId="3EFB1554" w14:textId="77777777" w:rsidR="00E77F43" w:rsidRPr="00F224C1" w:rsidRDefault="00E77F43" w:rsidP="006A7C9D">
            <w:pPr>
              <w:spacing w:before="60" w:after="60" w:line="264" w:lineRule="auto"/>
              <w:jc w:val="center"/>
              <w:rPr>
                <w:b/>
                <w:sz w:val="24"/>
                <w:szCs w:val="24"/>
              </w:rPr>
            </w:pPr>
            <w:r w:rsidRPr="00F224C1">
              <w:rPr>
                <w:b/>
                <w:bCs/>
                <w:sz w:val="24"/>
                <w:szCs w:val="24"/>
              </w:rPr>
              <w:t xml:space="preserve">Diện tích </w:t>
            </w:r>
            <w:r w:rsidRPr="00F224C1">
              <w:rPr>
                <w:b/>
                <w:sz w:val="24"/>
                <w:szCs w:val="24"/>
              </w:rPr>
              <w:t>(ha)</w:t>
            </w:r>
          </w:p>
        </w:tc>
        <w:tc>
          <w:tcPr>
            <w:tcW w:w="3402" w:type="dxa"/>
            <w:shd w:val="solid" w:color="FFFFFF" w:fill="auto"/>
            <w:tcMar>
              <w:top w:w="0" w:type="dxa"/>
              <w:left w:w="0" w:type="dxa"/>
              <w:bottom w:w="0" w:type="dxa"/>
              <w:right w:w="0" w:type="dxa"/>
            </w:tcMar>
            <w:vAlign w:val="center"/>
          </w:tcPr>
          <w:p w14:paraId="416E2044" w14:textId="77777777" w:rsidR="00E77F43" w:rsidRPr="00F224C1" w:rsidRDefault="00E77F43" w:rsidP="006A7C9D">
            <w:pPr>
              <w:spacing w:before="60" w:after="60" w:line="264" w:lineRule="auto"/>
              <w:jc w:val="center"/>
              <w:rPr>
                <w:b/>
                <w:sz w:val="24"/>
                <w:szCs w:val="24"/>
              </w:rPr>
            </w:pPr>
            <w:r w:rsidRPr="00F224C1">
              <w:rPr>
                <w:b/>
                <w:sz w:val="24"/>
                <w:szCs w:val="24"/>
              </w:rPr>
              <w:t>Xã</w:t>
            </w:r>
          </w:p>
        </w:tc>
        <w:tc>
          <w:tcPr>
            <w:tcW w:w="3118" w:type="dxa"/>
            <w:shd w:val="solid" w:color="FFFFFF" w:fill="auto"/>
            <w:tcMar>
              <w:top w:w="0" w:type="dxa"/>
              <w:left w:w="0" w:type="dxa"/>
              <w:bottom w:w="0" w:type="dxa"/>
              <w:right w:w="0" w:type="dxa"/>
            </w:tcMar>
            <w:vAlign w:val="center"/>
          </w:tcPr>
          <w:p w14:paraId="38D8A7FF" w14:textId="0077B25F" w:rsidR="00E77F43" w:rsidRPr="00F224C1" w:rsidRDefault="00A9317F" w:rsidP="006A7C9D">
            <w:pPr>
              <w:spacing w:before="60" w:after="60" w:line="264" w:lineRule="auto"/>
              <w:jc w:val="center"/>
              <w:rPr>
                <w:b/>
                <w:sz w:val="24"/>
                <w:szCs w:val="24"/>
              </w:rPr>
            </w:pPr>
            <w:r w:rsidRPr="00F224C1">
              <w:rPr>
                <w:b/>
                <w:sz w:val="24"/>
                <w:szCs w:val="24"/>
              </w:rPr>
              <w:t>Phường</w:t>
            </w:r>
          </w:p>
        </w:tc>
      </w:tr>
      <w:tr w:rsidR="00F224C1" w:rsidRPr="00F224C1" w14:paraId="331508DF" w14:textId="77777777" w:rsidTr="00D9783E">
        <w:tc>
          <w:tcPr>
            <w:tcW w:w="2704" w:type="dxa"/>
            <w:shd w:val="solid" w:color="FFFFFF" w:fill="auto"/>
            <w:tcMar>
              <w:top w:w="0" w:type="dxa"/>
              <w:left w:w="0" w:type="dxa"/>
              <w:bottom w:w="0" w:type="dxa"/>
              <w:right w:w="0" w:type="dxa"/>
            </w:tcMar>
          </w:tcPr>
          <w:p w14:paraId="3D3602BA" w14:textId="77777777" w:rsidR="00E77F43" w:rsidRPr="00F224C1" w:rsidRDefault="00E77F43" w:rsidP="006A7C9D">
            <w:pPr>
              <w:spacing w:before="60" w:after="60" w:line="264" w:lineRule="auto"/>
              <w:jc w:val="center"/>
              <w:rPr>
                <w:sz w:val="24"/>
                <w:szCs w:val="24"/>
              </w:rPr>
            </w:pPr>
            <w:r w:rsidRPr="00F224C1">
              <w:rPr>
                <w:sz w:val="24"/>
                <w:szCs w:val="24"/>
              </w:rPr>
              <w:t>≤ 0,1</w:t>
            </w:r>
          </w:p>
        </w:tc>
        <w:tc>
          <w:tcPr>
            <w:tcW w:w="3402" w:type="dxa"/>
            <w:shd w:val="solid" w:color="FFFFFF" w:fill="auto"/>
            <w:tcMar>
              <w:top w:w="0" w:type="dxa"/>
              <w:left w:w="0" w:type="dxa"/>
              <w:bottom w:w="0" w:type="dxa"/>
              <w:right w:w="0" w:type="dxa"/>
            </w:tcMar>
          </w:tcPr>
          <w:p w14:paraId="5C13816B" w14:textId="77777777" w:rsidR="00E77F43" w:rsidRPr="00F224C1" w:rsidRDefault="00E77F43" w:rsidP="006A7C9D">
            <w:pPr>
              <w:spacing w:before="60" w:after="60" w:line="264" w:lineRule="auto"/>
              <w:jc w:val="center"/>
              <w:rPr>
                <w:sz w:val="24"/>
                <w:szCs w:val="24"/>
              </w:rPr>
            </w:pPr>
            <w:r w:rsidRPr="00F224C1">
              <w:rPr>
                <w:sz w:val="24"/>
                <w:szCs w:val="24"/>
              </w:rPr>
              <w:t>0,50</w:t>
            </w:r>
          </w:p>
        </w:tc>
        <w:tc>
          <w:tcPr>
            <w:tcW w:w="3118" w:type="dxa"/>
            <w:shd w:val="solid" w:color="FFFFFF" w:fill="auto"/>
            <w:tcMar>
              <w:top w:w="0" w:type="dxa"/>
              <w:left w:w="0" w:type="dxa"/>
              <w:bottom w:w="0" w:type="dxa"/>
              <w:right w:w="0" w:type="dxa"/>
            </w:tcMar>
          </w:tcPr>
          <w:p w14:paraId="7358DCA1" w14:textId="77777777" w:rsidR="00E77F43" w:rsidRPr="00F224C1" w:rsidRDefault="00E77F43" w:rsidP="006A7C9D">
            <w:pPr>
              <w:spacing w:before="60" w:after="60" w:line="264" w:lineRule="auto"/>
              <w:jc w:val="center"/>
              <w:rPr>
                <w:sz w:val="24"/>
                <w:szCs w:val="24"/>
              </w:rPr>
            </w:pPr>
            <w:r w:rsidRPr="00F224C1">
              <w:rPr>
                <w:sz w:val="24"/>
                <w:szCs w:val="24"/>
              </w:rPr>
              <w:t>0,60</w:t>
            </w:r>
          </w:p>
        </w:tc>
      </w:tr>
      <w:tr w:rsidR="00F224C1" w:rsidRPr="00F224C1" w14:paraId="0133FA76" w14:textId="77777777" w:rsidTr="00D9783E">
        <w:tc>
          <w:tcPr>
            <w:tcW w:w="2704" w:type="dxa"/>
            <w:shd w:val="solid" w:color="FFFFFF" w:fill="auto"/>
            <w:tcMar>
              <w:top w:w="0" w:type="dxa"/>
              <w:left w:w="0" w:type="dxa"/>
              <w:bottom w:w="0" w:type="dxa"/>
              <w:right w:w="0" w:type="dxa"/>
            </w:tcMar>
          </w:tcPr>
          <w:p w14:paraId="49021A91" w14:textId="77777777" w:rsidR="00E77F43" w:rsidRPr="00F224C1" w:rsidRDefault="00E77F43" w:rsidP="006A7C9D">
            <w:pPr>
              <w:spacing w:before="60" w:after="60" w:line="264" w:lineRule="auto"/>
              <w:jc w:val="center"/>
              <w:rPr>
                <w:sz w:val="24"/>
                <w:szCs w:val="24"/>
              </w:rPr>
            </w:pPr>
            <w:r w:rsidRPr="00F224C1">
              <w:rPr>
                <w:sz w:val="24"/>
                <w:szCs w:val="24"/>
              </w:rPr>
              <w:t>0,3</w:t>
            </w:r>
          </w:p>
        </w:tc>
        <w:tc>
          <w:tcPr>
            <w:tcW w:w="3402" w:type="dxa"/>
            <w:shd w:val="solid" w:color="FFFFFF" w:fill="auto"/>
            <w:tcMar>
              <w:top w:w="0" w:type="dxa"/>
              <w:left w:w="0" w:type="dxa"/>
              <w:bottom w:w="0" w:type="dxa"/>
              <w:right w:w="0" w:type="dxa"/>
            </w:tcMar>
          </w:tcPr>
          <w:p w14:paraId="70C2186C" w14:textId="77777777" w:rsidR="00E77F43" w:rsidRPr="00F224C1" w:rsidRDefault="00E77F43" w:rsidP="006A7C9D">
            <w:pPr>
              <w:spacing w:before="60" w:after="60" w:line="264" w:lineRule="auto"/>
              <w:jc w:val="center"/>
              <w:rPr>
                <w:sz w:val="24"/>
                <w:szCs w:val="24"/>
              </w:rPr>
            </w:pPr>
            <w:r w:rsidRPr="00F224C1">
              <w:rPr>
                <w:sz w:val="24"/>
                <w:szCs w:val="24"/>
              </w:rPr>
              <w:t>0,65</w:t>
            </w:r>
          </w:p>
        </w:tc>
        <w:tc>
          <w:tcPr>
            <w:tcW w:w="3118" w:type="dxa"/>
            <w:shd w:val="solid" w:color="FFFFFF" w:fill="auto"/>
            <w:tcMar>
              <w:top w:w="0" w:type="dxa"/>
              <w:left w:w="0" w:type="dxa"/>
              <w:bottom w:w="0" w:type="dxa"/>
              <w:right w:w="0" w:type="dxa"/>
            </w:tcMar>
          </w:tcPr>
          <w:p w14:paraId="612FC8B7" w14:textId="77777777" w:rsidR="00E77F43" w:rsidRPr="00F224C1" w:rsidRDefault="00E77F43" w:rsidP="006A7C9D">
            <w:pPr>
              <w:spacing w:before="60" w:after="60" w:line="264" w:lineRule="auto"/>
              <w:jc w:val="center"/>
              <w:rPr>
                <w:sz w:val="24"/>
                <w:szCs w:val="24"/>
              </w:rPr>
            </w:pPr>
            <w:r w:rsidRPr="00F224C1">
              <w:rPr>
                <w:sz w:val="24"/>
                <w:szCs w:val="24"/>
              </w:rPr>
              <w:t>0,75</w:t>
            </w:r>
          </w:p>
        </w:tc>
      </w:tr>
      <w:tr w:rsidR="00F224C1" w:rsidRPr="00F224C1" w14:paraId="575CF3A2" w14:textId="77777777" w:rsidTr="00D9783E">
        <w:tc>
          <w:tcPr>
            <w:tcW w:w="2704" w:type="dxa"/>
            <w:shd w:val="solid" w:color="FFFFFF" w:fill="auto"/>
            <w:tcMar>
              <w:top w:w="0" w:type="dxa"/>
              <w:left w:w="0" w:type="dxa"/>
              <w:bottom w:w="0" w:type="dxa"/>
              <w:right w:w="0" w:type="dxa"/>
            </w:tcMar>
          </w:tcPr>
          <w:p w14:paraId="421C3C83" w14:textId="77777777" w:rsidR="00E77F43" w:rsidRPr="00F224C1" w:rsidRDefault="00E77F43" w:rsidP="006A7C9D">
            <w:pPr>
              <w:spacing w:before="60" w:after="60" w:line="264" w:lineRule="auto"/>
              <w:jc w:val="center"/>
              <w:rPr>
                <w:sz w:val="24"/>
                <w:szCs w:val="24"/>
              </w:rPr>
            </w:pPr>
            <w:r w:rsidRPr="00F224C1">
              <w:rPr>
                <w:sz w:val="24"/>
                <w:szCs w:val="24"/>
              </w:rPr>
              <w:t>0,5</w:t>
            </w:r>
          </w:p>
        </w:tc>
        <w:tc>
          <w:tcPr>
            <w:tcW w:w="3402" w:type="dxa"/>
            <w:shd w:val="solid" w:color="FFFFFF" w:fill="auto"/>
            <w:tcMar>
              <w:top w:w="0" w:type="dxa"/>
              <w:left w:w="0" w:type="dxa"/>
              <w:bottom w:w="0" w:type="dxa"/>
              <w:right w:w="0" w:type="dxa"/>
            </w:tcMar>
          </w:tcPr>
          <w:p w14:paraId="504A378B" w14:textId="77777777" w:rsidR="00E77F43" w:rsidRPr="00F224C1" w:rsidRDefault="00E77F43" w:rsidP="006A7C9D">
            <w:pPr>
              <w:spacing w:before="60" w:after="60" w:line="264" w:lineRule="auto"/>
              <w:jc w:val="center"/>
              <w:rPr>
                <w:sz w:val="24"/>
                <w:szCs w:val="24"/>
              </w:rPr>
            </w:pPr>
            <w:r w:rsidRPr="00F224C1">
              <w:rPr>
                <w:sz w:val="24"/>
                <w:szCs w:val="24"/>
              </w:rPr>
              <w:t>0,80</w:t>
            </w:r>
          </w:p>
        </w:tc>
        <w:tc>
          <w:tcPr>
            <w:tcW w:w="3118" w:type="dxa"/>
            <w:shd w:val="solid" w:color="FFFFFF" w:fill="auto"/>
            <w:tcMar>
              <w:top w:w="0" w:type="dxa"/>
              <w:left w:w="0" w:type="dxa"/>
              <w:bottom w:w="0" w:type="dxa"/>
              <w:right w:w="0" w:type="dxa"/>
            </w:tcMar>
          </w:tcPr>
          <w:p w14:paraId="4A41BF83" w14:textId="77777777" w:rsidR="00E77F43" w:rsidRPr="00F224C1" w:rsidRDefault="00E77F43" w:rsidP="006A7C9D">
            <w:pPr>
              <w:spacing w:before="60" w:after="60" w:line="264" w:lineRule="auto"/>
              <w:jc w:val="center"/>
              <w:rPr>
                <w:sz w:val="24"/>
                <w:szCs w:val="24"/>
              </w:rPr>
            </w:pPr>
            <w:r w:rsidRPr="00F224C1">
              <w:rPr>
                <w:sz w:val="24"/>
                <w:szCs w:val="24"/>
              </w:rPr>
              <w:t>0,90</w:t>
            </w:r>
          </w:p>
        </w:tc>
      </w:tr>
      <w:tr w:rsidR="00F224C1" w:rsidRPr="00F224C1" w14:paraId="79323E00" w14:textId="77777777" w:rsidTr="00D9783E">
        <w:tc>
          <w:tcPr>
            <w:tcW w:w="2704" w:type="dxa"/>
            <w:shd w:val="solid" w:color="FFFFFF" w:fill="auto"/>
            <w:tcMar>
              <w:top w:w="0" w:type="dxa"/>
              <w:left w:w="0" w:type="dxa"/>
              <w:bottom w:w="0" w:type="dxa"/>
              <w:right w:w="0" w:type="dxa"/>
            </w:tcMar>
          </w:tcPr>
          <w:p w14:paraId="23FB6F09" w14:textId="77777777" w:rsidR="00E77F43" w:rsidRPr="00F224C1" w:rsidRDefault="00E77F43" w:rsidP="006A7C9D">
            <w:pPr>
              <w:spacing w:before="60" w:after="60" w:line="264" w:lineRule="auto"/>
              <w:jc w:val="center"/>
              <w:rPr>
                <w:sz w:val="24"/>
                <w:szCs w:val="24"/>
              </w:rPr>
            </w:pPr>
            <w:r w:rsidRPr="00F224C1">
              <w:rPr>
                <w:sz w:val="24"/>
                <w:szCs w:val="24"/>
              </w:rPr>
              <w:t>1</w:t>
            </w:r>
          </w:p>
        </w:tc>
        <w:tc>
          <w:tcPr>
            <w:tcW w:w="3402" w:type="dxa"/>
            <w:shd w:val="solid" w:color="FFFFFF" w:fill="auto"/>
            <w:tcMar>
              <w:top w:w="0" w:type="dxa"/>
              <w:left w:w="0" w:type="dxa"/>
              <w:bottom w:w="0" w:type="dxa"/>
              <w:right w:w="0" w:type="dxa"/>
            </w:tcMar>
          </w:tcPr>
          <w:p w14:paraId="7FDF764C" w14:textId="77777777" w:rsidR="00E77F43" w:rsidRPr="00F224C1" w:rsidRDefault="00E77F43" w:rsidP="006A7C9D">
            <w:pPr>
              <w:spacing w:before="60" w:after="60" w:line="264" w:lineRule="auto"/>
              <w:jc w:val="center"/>
              <w:rPr>
                <w:sz w:val="24"/>
                <w:szCs w:val="24"/>
              </w:rPr>
            </w:pPr>
            <w:r w:rsidRPr="00F224C1">
              <w:rPr>
                <w:sz w:val="24"/>
                <w:szCs w:val="24"/>
              </w:rPr>
              <w:t>1,00</w:t>
            </w:r>
          </w:p>
        </w:tc>
        <w:tc>
          <w:tcPr>
            <w:tcW w:w="3118" w:type="dxa"/>
            <w:shd w:val="solid" w:color="FFFFFF" w:fill="auto"/>
            <w:tcMar>
              <w:top w:w="0" w:type="dxa"/>
              <w:left w:w="0" w:type="dxa"/>
              <w:bottom w:w="0" w:type="dxa"/>
              <w:right w:w="0" w:type="dxa"/>
            </w:tcMar>
          </w:tcPr>
          <w:p w14:paraId="3ACA2D22" w14:textId="77777777" w:rsidR="00E77F43" w:rsidRPr="00F224C1" w:rsidRDefault="00E77F43" w:rsidP="006A7C9D">
            <w:pPr>
              <w:spacing w:before="60" w:after="60" w:line="264" w:lineRule="auto"/>
              <w:jc w:val="center"/>
              <w:rPr>
                <w:sz w:val="24"/>
                <w:szCs w:val="24"/>
              </w:rPr>
            </w:pPr>
            <w:r w:rsidRPr="00F224C1">
              <w:rPr>
                <w:sz w:val="24"/>
                <w:szCs w:val="24"/>
              </w:rPr>
              <w:t>1,10</w:t>
            </w:r>
          </w:p>
        </w:tc>
      </w:tr>
      <w:tr w:rsidR="00F224C1" w:rsidRPr="00F224C1" w14:paraId="333D2B8A" w14:textId="77777777" w:rsidTr="00D9783E">
        <w:tc>
          <w:tcPr>
            <w:tcW w:w="2704" w:type="dxa"/>
            <w:shd w:val="solid" w:color="FFFFFF" w:fill="auto"/>
            <w:tcMar>
              <w:top w:w="0" w:type="dxa"/>
              <w:left w:w="0" w:type="dxa"/>
              <w:bottom w:w="0" w:type="dxa"/>
              <w:right w:w="0" w:type="dxa"/>
            </w:tcMar>
          </w:tcPr>
          <w:p w14:paraId="17817F3D" w14:textId="77777777" w:rsidR="00E77F43" w:rsidRPr="00F224C1" w:rsidRDefault="00E77F43" w:rsidP="006A7C9D">
            <w:pPr>
              <w:spacing w:before="60" w:after="60" w:line="264" w:lineRule="auto"/>
              <w:jc w:val="center"/>
              <w:rPr>
                <w:sz w:val="24"/>
                <w:szCs w:val="24"/>
              </w:rPr>
            </w:pPr>
            <w:r w:rsidRPr="00F224C1">
              <w:rPr>
                <w:sz w:val="24"/>
                <w:szCs w:val="24"/>
              </w:rPr>
              <w:t>3</w:t>
            </w:r>
          </w:p>
        </w:tc>
        <w:tc>
          <w:tcPr>
            <w:tcW w:w="3402" w:type="dxa"/>
            <w:shd w:val="solid" w:color="FFFFFF" w:fill="auto"/>
            <w:tcMar>
              <w:top w:w="0" w:type="dxa"/>
              <w:left w:w="0" w:type="dxa"/>
              <w:bottom w:w="0" w:type="dxa"/>
              <w:right w:w="0" w:type="dxa"/>
            </w:tcMar>
          </w:tcPr>
          <w:p w14:paraId="5DFAF6BD" w14:textId="77777777" w:rsidR="00E77F43" w:rsidRPr="00F224C1" w:rsidRDefault="00E77F43" w:rsidP="006A7C9D">
            <w:pPr>
              <w:spacing w:before="60" w:after="60" w:line="264" w:lineRule="auto"/>
              <w:jc w:val="center"/>
              <w:rPr>
                <w:sz w:val="24"/>
                <w:szCs w:val="24"/>
              </w:rPr>
            </w:pPr>
            <w:r w:rsidRPr="00F224C1">
              <w:rPr>
                <w:sz w:val="24"/>
                <w:szCs w:val="24"/>
              </w:rPr>
              <w:t>1,20</w:t>
            </w:r>
          </w:p>
        </w:tc>
        <w:tc>
          <w:tcPr>
            <w:tcW w:w="3118" w:type="dxa"/>
            <w:shd w:val="solid" w:color="FFFFFF" w:fill="auto"/>
            <w:tcMar>
              <w:top w:w="0" w:type="dxa"/>
              <w:left w:w="0" w:type="dxa"/>
              <w:bottom w:w="0" w:type="dxa"/>
              <w:right w:w="0" w:type="dxa"/>
            </w:tcMar>
          </w:tcPr>
          <w:p w14:paraId="7FD8979C" w14:textId="77777777" w:rsidR="00E77F43" w:rsidRPr="00F224C1" w:rsidRDefault="00E77F43" w:rsidP="006A7C9D">
            <w:pPr>
              <w:spacing w:before="60" w:after="60" w:line="264" w:lineRule="auto"/>
              <w:jc w:val="center"/>
              <w:rPr>
                <w:sz w:val="24"/>
                <w:szCs w:val="24"/>
              </w:rPr>
            </w:pPr>
            <w:r w:rsidRPr="00F224C1">
              <w:rPr>
                <w:sz w:val="24"/>
                <w:szCs w:val="24"/>
              </w:rPr>
              <w:t>1,30</w:t>
            </w:r>
          </w:p>
        </w:tc>
      </w:tr>
      <w:tr w:rsidR="00F224C1" w:rsidRPr="00F224C1" w14:paraId="62BE3A55" w14:textId="77777777" w:rsidTr="00D9783E">
        <w:tc>
          <w:tcPr>
            <w:tcW w:w="2704" w:type="dxa"/>
            <w:shd w:val="solid" w:color="FFFFFF" w:fill="auto"/>
            <w:tcMar>
              <w:top w:w="0" w:type="dxa"/>
              <w:left w:w="0" w:type="dxa"/>
              <w:bottom w:w="0" w:type="dxa"/>
              <w:right w:w="0" w:type="dxa"/>
            </w:tcMar>
          </w:tcPr>
          <w:p w14:paraId="4CBC2E50" w14:textId="77777777" w:rsidR="00E77F43" w:rsidRPr="00F224C1" w:rsidRDefault="00E77F43" w:rsidP="006A7C9D">
            <w:pPr>
              <w:spacing w:before="60" w:after="60" w:line="264" w:lineRule="auto"/>
              <w:jc w:val="center"/>
              <w:rPr>
                <w:sz w:val="24"/>
                <w:szCs w:val="24"/>
              </w:rPr>
            </w:pPr>
            <w:r w:rsidRPr="00F224C1">
              <w:rPr>
                <w:sz w:val="24"/>
                <w:szCs w:val="24"/>
              </w:rPr>
              <w:t>5</w:t>
            </w:r>
          </w:p>
        </w:tc>
        <w:tc>
          <w:tcPr>
            <w:tcW w:w="3402" w:type="dxa"/>
            <w:shd w:val="solid" w:color="FFFFFF" w:fill="auto"/>
            <w:tcMar>
              <w:top w:w="0" w:type="dxa"/>
              <w:left w:w="0" w:type="dxa"/>
              <w:bottom w:w="0" w:type="dxa"/>
              <w:right w:w="0" w:type="dxa"/>
            </w:tcMar>
          </w:tcPr>
          <w:p w14:paraId="6A49A374" w14:textId="77777777" w:rsidR="00E77F43" w:rsidRPr="00F224C1" w:rsidRDefault="00E77F43" w:rsidP="006A7C9D">
            <w:pPr>
              <w:spacing w:before="60" w:after="60" w:line="264" w:lineRule="auto"/>
              <w:jc w:val="center"/>
              <w:rPr>
                <w:sz w:val="24"/>
                <w:szCs w:val="24"/>
              </w:rPr>
            </w:pPr>
            <w:r w:rsidRPr="00F224C1">
              <w:rPr>
                <w:sz w:val="24"/>
                <w:szCs w:val="24"/>
              </w:rPr>
              <w:t>1,40</w:t>
            </w:r>
          </w:p>
        </w:tc>
        <w:tc>
          <w:tcPr>
            <w:tcW w:w="3118" w:type="dxa"/>
            <w:shd w:val="solid" w:color="FFFFFF" w:fill="auto"/>
            <w:tcMar>
              <w:top w:w="0" w:type="dxa"/>
              <w:left w:w="0" w:type="dxa"/>
              <w:bottom w:w="0" w:type="dxa"/>
              <w:right w:w="0" w:type="dxa"/>
            </w:tcMar>
          </w:tcPr>
          <w:p w14:paraId="261084AA" w14:textId="77777777" w:rsidR="00E77F43" w:rsidRPr="00F224C1" w:rsidRDefault="00E77F43" w:rsidP="006A7C9D">
            <w:pPr>
              <w:spacing w:before="60" w:after="60" w:line="264" w:lineRule="auto"/>
              <w:jc w:val="center"/>
              <w:rPr>
                <w:sz w:val="24"/>
                <w:szCs w:val="24"/>
              </w:rPr>
            </w:pPr>
            <w:r w:rsidRPr="00F224C1">
              <w:rPr>
                <w:sz w:val="24"/>
                <w:szCs w:val="24"/>
              </w:rPr>
              <w:t>1,50</w:t>
            </w:r>
          </w:p>
        </w:tc>
      </w:tr>
      <w:tr w:rsidR="00F224C1" w:rsidRPr="00F224C1" w14:paraId="4EE6694C" w14:textId="77777777" w:rsidTr="00D9783E">
        <w:tc>
          <w:tcPr>
            <w:tcW w:w="2704" w:type="dxa"/>
            <w:shd w:val="solid" w:color="FFFFFF" w:fill="auto"/>
            <w:tcMar>
              <w:top w:w="0" w:type="dxa"/>
              <w:left w:w="0" w:type="dxa"/>
              <w:bottom w:w="0" w:type="dxa"/>
              <w:right w:w="0" w:type="dxa"/>
            </w:tcMar>
          </w:tcPr>
          <w:p w14:paraId="36D0C125" w14:textId="77777777" w:rsidR="00E77F43" w:rsidRPr="00F224C1" w:rsidRDefault="00E77F43" w:rsidP="006A7C9D">
            <w:pPr>
              <w:spacing w:before="60" w:after="60" w:line="264" w:lineRule="auto"/>
              <w:jc w:val="center"/>
              <w:rPr>
                <w:sz w:val="24"/>
                <w:szCs w:val="24"/>
              </w:rPr>
            </w:pPr>
            <w:r w:rsidRPr="00F224C1">
              <w:rPr>
                <w:sz w:val="24"/>
                <w:szCs w:val="24"/>
              </w:rPr>
              <w:t>10</w:t>
            </w:r>
          </w:p>
        </w:tc>
        <w:tc>
          <w:tcPr>
            <w:tcW w:w="3402" w:type="dxa"/>
            <w:shd w:val="solid" w:color="FFFFFF" w:fill="auto"/>
            <w:tcMar>
              <w:top w:w="0" w:type="dxa"/>
              <w:left w:w="0" w:type="dxa"/>
              <w:bottom w:w="0" w:type="dxa"/>
              <w:right w:w="0" w:type="dxa"/>
            </w:tcMar>
          </w:tcPr>
          <w:p w14:paraId="018E825C" w14:textId="77777777" w:rsidR="00E77F43" w:rsidRPr="00F224C1" w:rsidRDefault="00E77F43" w:rsidP="006A7C9D">
            <w:pPr>
              <w:spacing w:before="60" w:after="60" w:line="264" w:lineRule="auto"/>
              <w:jc w:val="center"/>
              <w:rPr>
                <w:sz w:val="24"/>
                <w:szCs w:val="24"/>
              </w:rPr>
            </w:pPr>
            <w:r w:rsidRPr="00F224C1">
              <w:rPr>
                <w:sz w:val="24"/>
                <w:szCs w:val="24"/>
              </w:rPr>
              <w:t>1,60</w:t>
            </w:r>
          </w:p>
        </w:tc>
        <w:tc>
          <w:tcPr>
            <w:tcW w:w="3118" w:type="dxa"/>
            <w:shd w:val="solid" w:color="FFFFFF" w:fill="auto"/>
            <w:tcMar>
              <w:top w:w="0" w:type="dxa"/>
              <w:left w:w="0" w:type="dxa"/>
              <w:bottom w:w="0" w:type="dxa"/>
              <w:right w:w="0" w:type="dxa"/>
            </w:tcMar>
          </w:tcPr>
          <w:p w14:paraId="532BB5B3" w14:textId="77777777" w:rsidR="00E77F43" w:rsidRPr="00F224C1" w:rsidRDefault="00E77F43" w:rsidP="006A7C9D">
            <w:pPr>
              <w:spacing w:before="60" w:after="60" w:line="264" w:lineRule="auto"/>
              <w:jc w:val="center"/>
              <w:rPr>
                <w:sz w:val="24"/>
                <w:szCs w:val="24"/>
              </w:rPr>
            </w:pPr>
            <w:r w:rsidRPr="00F224C1">
              <w:rPr>
                <w:sz w:val="24"/>
                <w:szCs w:val="24"/>
              </w:rPr>
              <w:t>1,70</w:t>
            </w:r>
          </w:p>
        </w:tc>
      </w:tr>
      <w:tr w:rsidR="00F224C1" w:rsidRPr="00F224C1" w14:paraId="1FB3D067" w14:textId="77777777" w:rsidTr="00D9783E">
        <w:tc>
          <w:tcPr>
            <w:tcW w:w="2704" w:type="dxa"/>
            <w:shd w:val="solid" w:color="FFFFFF" w:fill="auto"/>
            <w:tcMar>
              <w:top w:w="0" w:type="dxa"/>
              <w:left w:w="0" w:type="dxa"/>
              <w:bottom w:w="0" w:type="dxa"/>
              <w:right w:w="0" w:type="dxa"/>
            </w:tcMar>
          </w:tcPr>
          <w:p w14:paraId="786262AC" w14:textId="77777777" w:rsidR="00E77F43" w:rsidRPr="00F224C1" w:rsidRDefault="00E77F43" w:rsidP="006A7C9D">
            <w:pPr>
              <w:spacing w:before="60" w:after="60" w:line="264" w:lineRule="auto"/>
              <w:jc w:val="center"/>
              <w:rPr>
                <w:sz w:val="24"/>
                <w:szCs w:val="24"/>
              </w:rPr>
            </w:pPr>
            <w:r w:rsidRPr="00F224C1">
              <w:rPr>
                <w:sz w:val="24"/>
                <w:szCs w:val="24"/>
              </w:rPr>
              <w:lastRenderedPageBreak/>
              <w:t>30</w:t>
            </w:r>
          </w:p>
        </w:tc>
        <w:tc>
          <w:tcPr>
            <w:tcW w:w="3402" w:type="dxa"/>
            <w:shd w:val="solid" w:color="FFFFFF" w:fill="auto"/>
            <w:tcMar>
              <w:top w:w="0" w:type="dxa"/>
              <w:left w:w="0" w:type="dxa"/>
              <w:bottom w:w="0" w:type="dxa"/>
              <w:right w:w="0" w:type="dxa"/>
            </w:tcMar>
          </w:tcPr>
          <w:p w14:paraId="7170470F" w14:textId="77777777" w:rsidR="00E77F43" w:rsidRPr="00F224C1" w:rsidRDefault="00E77F43" w:rsidP="006A7C9D">
            <w:pPr>
              <w:spacing w:before="60" w:after="60" w:line="264" w:lineRule="auto"/>
              <w:jc w:val="center"/>
              <w:rPr>
                <w:sz w:val="24"/>
                <w:szCs w:val="24"/>
              </w:rPr>
            </w:pPr>
            <w:r w:rsidRPr="00F224C1">
              <w:rPr>
                <w:sz w:val="24"/>
                <w:szCs w:val="24"/>
              </w:rPr>
              <w:t>1,80</w:t>
            </w:r>
          </w:p>
        </w:tc>
        <w:tc>
          <w:tcPr>
            <w:tcW w:w="3118" w:type="dxa"/>
            <w:shd w:val="solid" w:color="FFFFFF" w:fill="auto"/>
            <w:tcMar>
              <w:top w:w="0" w:type="dxa"/>
              <w:left w:w="0" w:type="dxa"/>
              <w:bottom w:w="0" w:type="dxa"/>
              <w:right w:w="0" w:type="dxa"/>
            </w:tcMar>
          </w:tcPr>
          <w:p w14:paraId="7B62FDE9" w14:textId="77777777" w:rsidR="00E77F43" w:rsidRPr="00F224C1" w:rsidRDefault="00E77F43" w:rsidP="006A7C9D">
            <w:pPr>
              <w:spacing w:before="60" w:after="60" w:line="264" w:lineRule="auto"/>
              <w:jc w:val="center"/>
              <w:rPr>
                <w:sz w:val="24"/>
                <w:szCs w:val="24"/>
              </w:rPr>
            </w:pPr>
            <w:r w:rsidRPr="00F224C1">
              <w:rPr>
                <w:sz w:val="24"/>
                <w:szCs w:val="24"/>
              </w:rPr>
              <w:t>1,90</w:t>
            </w:r>
          </w:p>
        </w:tc>
      </w:tr>
      <w:tr w:rsidR="00F224C1" w:rsidRPr="00F224C1" w14:paraId="6E662F29" w14:textId="77777777" w:rsidTr="00D9783E">
        <w:tc>
          <w:tcPr>
            <w:tcW w:w="2704" w:type="dxa"/>
            <w:shd w:val="solid" w:color="FFFFFF" w:fill="auto"/>
            <w:tcMar>
              <w:top w:w="0" w:type="dxa"/>
              <w:left w:w="0" w:type="dxa"/>
              <w:bottom w:w="0" w:type="dxa"/>
              <w:right w:w="0" w:type="dxa"/>
            </w:tcMar>
          </w:tcPr>
          <w:p w14:paraId="504EC387" w14:textId="77777777" w:rsidR="00E77F43" w:rsidRPr="00F224C1" w:rsidRDefault="00E77F43" w:rsidP="006A7C9D">
            <w:pPr>
              <w:spacing w:before="60" w:after="60" w:line="264" w:lineRule="auto"/>
              <w:jc w:val="center"/>
              <w:rPr>
                <w:sz w:val="24"/>
                <w:szCs w:val="24"/>
              </w:rPr>
            </w:pPr>
            <w:r w:rsidRPr="00F224C1">
              <w:rPr>
                <w:sz w:val="24"/>
                <w:szCs w:val="24"/>
              </w:rPr>
              <w:t>50</w:t>
            </w:r>
          </w:p>
        </w:tc>
        <w:tc>
          <w:tcPr>
            <w:tcW w:w="3402" w:type="dxa"/>
            <w:shd w:val="solid" w:color="FFFFFF" w:fill="auto"/>
            <w:tcMar>
              <w:top w:w="0" w:type="dxa"/>
              <w:left w:w="0" w:type="dxa"/>
              <w:bottom w:w="0" w:type="dxa"/>
              <w:right w:w="0" w:type="dxa"/>
            </w:tcMar>
          </w:tcPr>
          <w:p w14:paraId="78AFF026" w14:textId="77777777" w:rsidR="00E77F43" w:rsidRPr="00F224C1" w:rsidRDefault="00E77F43" w:rsidP="006A7C9D">
            <w:pPr>
              <w:spacing w:before="60" w:after="60" w:line="264" w:lineRule="auto"/>
              <w:jc w:val="center"/>
              <w:rPr>
                <w:sz w:val="24"/>
                <w:szCs w:val="24"/>
              </w:rPr>
            </w:pPr>
            <w:r w:rsidRPr="00F224C1">
              <w:rPr>
                <w:sz w:val="24"/>
                <w:szCs w:val="24"/>
              </w:rPr>
              <w:t>2,00</w:t>
            </w:r>
          </w:p>
        </w:tc>
        <w:tc>
          <w:tcPr>
            <w:tcW w:w="3118" w:type="dxa"/>
            <w:shd w:val="solid" w:color="FFFFFF" w:fill="auto"/>
            <w:tcMar>
              <w:top w:w="0" w:type="dxa"/>
              <w:left w:w="0" w:type="dxa"/>
              <w:bottom w:w="0" w:type="dxa"/>
              <w:right w:w="0" w:type="dxa"/>
            </w:tcMar>
          </w:tcPr>
          <w:p w14:paraId="109CE768" w14:textId="77777777" w:rsidR="00E77F43" w:rsidRPr="00F224C1" w:rsidRDefault="00E77F43" w:rsidP="006A7C9D">
            <w:pPr>
              <w:spacing w:before="60" w:after="60" w:line="264" w:lineRule="auto"/>
              <w:jc w:val="center"/>
              <w:rPr>
                <w:sz w:val="24"/>
                <w:szCs w:val="24"/>
              </w:rPr>
            </w:pPr>
            <w:r w:rsidRPr="00F224C1">
              <w:rPr>
                <w:sz w:val="24"/>
                <w:szCs w:val="24"/>
              </w:rPr>
              <w:t>2,10</w:t>
            </w:r>
          </w:p>
        </w:tc>
      </w:tr>
      <w:tr w:rsidR="00F224C1" w:rsidRPr="00F224C1" w14:paraId="53DF256B" w14:textId="77777777" w:rsidTr="00D9783E">
        <w:tc>
          <w:tcPr>
            <w:tcW w:w="2704" w:type="dxa"/>
            <w:shd w:val="solid" w:color="FFFFFF" w:fill="auto"/>
            <w:tcMar>
              <w:top w:w="0" w:type="dxa"/>
              <w:left w:w="0" w:type="dxa"/>
              <w:bottom w:w="0" w:type="dxa"/>
              <w:right w:w="0" w:type="dxa"/>
            </w:tcMar>
          </w:tcPr>
          <w:p w14:paraId="612C2271" w14:textId="77777777" w:rsidR="00E77F43" w:rsidRPr="00F224C1" w:rsidRDefault="00E77F43" w:rsidP="006A7C9D">
            <w:pPr>
              <w:spacing w:before="60" w:after="60" w:line="264" w:lineRule="auto"/>
              <w:jc w:val="center"/>
              <w:rPr>
                <w:sz w:val="24"/>
                <w:szCs w:val="24"/>
              </w:rPr>
            </w:pPr>
            <w:r w:rsidRPr="00F224C1">
              <w:rPr>
                <w:sz w:val="24"/>
                <w:szCs w:val="24"/>
              </w:rPr>
              <w:t>100</w:t>
            </w:r>
          </w:p>
        </w:tc>
        <w:tc>
          <w:tcPr>
            <w:tcW w:w="3402" w:type="dxa"/>
            <w:shd w:val="solid" w:color="FFFFFF" w:fill="auto"/>
            <w:tcMar>
              <w:top w:w="0" w:type="dxa"/>
              <w:left w:w="0" w:type="dxa"/>
              <w:bottom w:w="0" w:type="dxa"/>
              <w:right w:w="0" w:type="dxa"/>
            </w:tcMar>
          </w:tcPr>
          <w:p w14:paraId="75322E47" w14:textId="77777777" w:rsidR="00E77F43" w:rsidRPr="00F224C1" w:rsidRDefault="00E77F43" w:rsidP="006A7C9D">
            <w:pPr>
              <w:spacing w:before="60" w:after="60" w:line="264" w:lineRule="auto"/>
              <w:jc w:val="center"/>
              <w:rPr>
                <w:sz w:val="24"/>
                <w:szCs w:val="24"/>
              </w:rPr>
            </w:pPr>
            <w:r w:rsidRPr="00F224C1">
              <w:rPr>
                <w:sz w:val="24"/>
                <w:szCs w:val="24"/>
              </w:rPr>
              <w:t>2,20</w:t>
            </w:r>
          </w:p>
        </w:tc>
        <w:tc>
          <w:tcPr>
            <w:tcW w:w="3118" w:type="dxa"/>
            <w:shd w:val="solid" w:color="FFFFFF" w:fill="auto"/>
            <w:tcMar>
              <w:top w:w="0" w:type="dxa"/>
              <w:left w:w="0" w:type="dxa"/>
              <w:bottom w:w="0" w:type="dxa"/>
              <w:right w:w="0" w:type="dxa"/>
            </w:tcMar>
          </w:tcPr>
          <w:p w14:paraId="212642D8" w14:textId="77777777" w:rsidR="00E77F43" w:rsidRPr="00F224C1" w:rsidRDefault="00E77F43" w:rsidP="006A7C9D">
            <w:pPr>
              <w:spacing w:before="60" w:after="60" w:line="264" w:lineRule="auto"/>
              <w:jc w:val="center"/>
              <w:rPr>
                <w:sz w:val="24"/>
                <w:szCs w:val="24"/>
              </w:rPr>
            </w:pPr>
            <w:r w:rsidRPr="00F224C1">
              <w:rPr>
                <w:sz w:val="24"/>
                <w:szCs w:val="24"/>
              </w:rPr>
              <w:t>2,30</w:t>
            </w:r>
          </w:p>
        </w:tc>
      </w:tr>
      <w:tr w:rsidR="00F224C1" w:rsidRPr="00F224C1" w14:paraId="4C1976BA" w14:textId="77777777" w:rsidTr="00D9783E">
        <w:tc>
          <w:tcPr>
            <w:tcW w:w="2704" w:type="dxa"/>
            <w:shd w:val="solid" w:color="FFFFFF" w:fill="auto"/>
            <w:tcMar>
              <w:top w:w="0" w:type="dxa"/>
              <w:left w:w="0" w:type="dxa"/>
              <w:bottom w:w="0" w:type="dxa"/>
              <w:right w:w="0" w:type="dxa"/>
            </w:tcMar>
          </w:tcPr>
          <w:p w14:paraId="32AB689E" w14:textId="77777777" w:rsidR="00E77F43" w:rsidRPr="00F224C1" w:rsidRDefault="00E77F43" w:rsidP="006A7C9D">
            <w:pPr>
              <w:spacing w:before="60" w:after="60" w:line="264" w:lineRule="auto"/>
              <w:jc w:val="center"/>
              <w:rPr>
                <w:sz w:val="24"/>
                <w:szCs w:val="24"/>
              </w:rPr>
            </w:pPr>
            <w:r w:rsidRPr="00F224C1">
              <w:rPr>
                <w:sz w:val="24"/>
                <w:szCs w:val="24"/>
              </w:rPr>
              <w:t>300</w:t>
            </w:r>
          </w:p>
        </w:tc>
        <w:tc>
          <w:tcPr>
            <w:tcW w:w="3402" w:type="dxa"/>
            <w:shd w:val="solid" w:color="FFFFFF" w:fill="auto"/>
            <w:tcMar>
              <w:top w:w="0" w:type="dxa"/>
              <w:left w:w="0" w:type="dxa"/>
              <w:bottom w:w="0" w:type="dxa"/>
              <w:right w:w="0" w:type="dxa"/>
            </w:tcMar>
          </w:tcPr>
          <w:p w14:paraId="74D93AB4" w14:textId="77777777" w:rsidR="00E77F43" w:rsidRPr="00F224C1" w:rsidRDefault="00E77F43" w:rsidP="006A7C9D">
            <w:pPr>
              <w:spacing w:before="60" w:after="60" w:line="264" w:lineRule="auto"/>
              <w:jc w:val="center"/>
              <w:rPr>
                <w:sz w:val="24"/>
                <w:szCs w:val="24"/>
              </w:rPr>
            </w:pPr>
            <w:r w:rsidRPr="00F224C1">
              <w:rPr>
                <w:sz w:val="24"/>
                <w:szCs w:val="24"/>
              </w:rPr>
              <w:t>2,40</w:t>
            </w:r>
          </w:p>
        </w:tc>
        <w:tc>
          <w:tcPr>
            <w:tcW w:w="3118" w:type="dxa"/>
            <w:shd w:val="solid" w:color="FFFFFF" w:fill="auto"/>
            <w:tcMar>
              <w:top w:w="0" w:type="dxa"/>
              <w:left w:w="0" w:type="dxa"/>
              <w:bottom w:w="0" w:type="dxa"/>
              <w:right w:w="0" w:type="dxa"/>
            </w:tcMar>
          </w:tcPr>
          <w:p w14:paraId="4CAE0C44" w14:textId="77777777" w:rsidR="00E77F43" w:rsidRPr="00F224C1" w:rsidRDefault="00E77F43" w:rsidP="006A7C9D">
            <w:pPr>
              <w:spacing w:before="60" w:after="60" w:line="264" w:lineRule="auto"/>
              <w:jc w:val="center"/>
              <w:rPr>
                <w:sz w:val="24"/>
                <w:szCs w:val="24"/>
              </w:rPr>
            </w:pPr>
            <w:r w:rsidRPr="00F224C1">
              <w:rPr>
                <w:sz w:val="24"/>
                <w:szCs w:val="24"/>
              </w:rPr>
              <w:t>2,50</w:t>
            </w:r>
          </w:p>
        </w:tc>
      </w:tr>
      <w:tr w:rsidR="00F224C1" w:rsidRPr="00F224C1" w14:paraId="2FE8AAE2" w14:textId="77777777" w:rsidTr="00D9783E">
        <w:tc>
          <w:tcPr>
            <w:tcW w:w="2704" w:type="dxa"/>
            <w:shd w:val="solid" w:color="FFFFFF" w:fill="auto"/>
            <w:tcMar>
              <w:top w:w="0" w:type="dxa"/>
              <w:left w:w="0" w:type="dxa"/>
              <w:bottom w:w="0" w:type="dxa"/>
              <w:right w:w="0" w:type="dxa"/>
            </w:tcMar>
          </w:tcPr>
          <w:p w14:paraId="07EC983D" w14:textId="77777777" w:rsidR="00E77F43" w:rsidRPr="00F224C1" w:rsidRDefault="00E77F43" w:rsidP="006A7C9D">
            <w:pPr>
              <w:spacing w:before="60" w:after="60" w:line="264" w:lineRule="auto"/>
              <w:jc w:val="center"/>
              <w:rPr>
                <w:sz w:val="24"/>
                <w:szCs w:val="24"/>
              </w:rPr>
            </w:pPr>
            <w:r w:rsidRPr="00F224C1">
              <w:rPr>
                <w:sz w:val="24"/>
                <w:szCs w:val="24"/>
              </w:rPr>
              <w:t>500</w:t>
            </w:r>
          </w:p>
        </w:tc>
        <w:tc>
          <w:tcPr>
            <w:tcW w:w="3402" w:type="dxa"/>
            <w:shd w:val="solid" w:color="FFFFFF" w:fill="auto"/>
            <w:tcMar>
              <w:top w:w="0" w:type="dxa"/>
              <w:left w:w="0" w:type="dxa"/>
              <w:bottom w:w="0" w:type="dxa"/>
              <w:right w:w="0" w:type="dxa"/>
            </w:tcMar>
          </w:tcPr>
          <w:p w14:paraId="1A990765" w14:textId="77777777" w:rsidR="00E77F43" w:rsidRPr="00F224C1" w:rsidRDefault="00E77F43" w:rsidP="006A7C9D">
            <w:pPr>
              <w:spacing w:before="60" w:after="60" w:line="264" w:lineRule="auto"/>
              <w:jc w:val="center"/>
              <w:rPr>
                <w:sz w:val="24"/>
                <w:szCs w:val="24"/>
              </w:rPr>
            </w:pPr>
            <w:r w:rsidRPr="00F224C1">
              <w:rPr>
                <w:sz w:val="24"/>
                <w:szCs w:val="24"/>
              </w:rPr>
              <w:t>2,60</w:t>
            </w:r>
          </w:p>
        </w:tc>
        <w:tc>
          <w:tcPr>
            <w:tcW w:w="3118" w:type="dxa"/>
            <w:shd w:val="solid" w:color="FFFFFF" w:fill="auto"/>
            <w:tcMar>
              <w:top w:w="0" w:type="dxa"/>
              <w:left w:w="0" w:type="dxa"/>
              <w:bottom w:w="0" w:type="dxa"/>
              <w:right w:w="0" w:type="dxa"/>
            </w:tcMar>
          </w:tcPr>
          <w:p w14:paraId="7BBD801C" w14:textId="77777777" w:rsidR="00E77F43" w:rsidRPr="00F224C1" w:rsidRDefault="00E77F43" w:rsidP="006A7C9D">
            <w:pPr>
              <w:spacing w:before="60" w:after="60" w:line="264" w:lineRule="auto"/>
              <w:jc w:val="center"/>
              <w:rPr>
                <w:sz w:val="24"/>
                <w:szCs w:val="24"/>
              </w:rPr>
            </w:pPr>
            <w:r w:rsidRPr="00F224C1">
              <w:rPr>
                <w:sz w:val="24"/>
                <w:szCs w:val="24"/>
              </w:rPr>
              <w:t>2,70</w:t>
            </w:r>
          </w:p>
        </w:tc>
      </w:tr>
      <w:tr w:rsidR="00F224C1" w:rsidRPr="00F224C1" w14:paraId="458ABE60" w14:textId="77777777" w:rsidTr="00D9783E">
        <w:tc>
          <w:tcPr>
            <w:tcW w:w="2704" w:type="dxa"/>
            <w:shd w:val="solid" w:color="FFFFFF" w:fill="auto"/>
            <w:tcMar>
              <w:top w:w="0" w:type="dxa"/>
              <w:left w:w="0" w:type="dxa"/>
              <w:bottom w:w="0" w:type="dxa"/>
              <w:right w:w="0" w:type="dxa"/>
            </w:tcMar>
          </w:tcPr>
          <w:p w14:paraId="0BF06B8F" w14:textId="77777777" w:rsidR="00E77F43" w:rsidRPr="00F224C1" w:rsidRDefault="00E77F43" w:rsidP="006A7C9D">
            <w:pPr>
              <w:spacing w:before="60" w:after="60" w:line="264" w:lineRule="auto"/>
              <w:jc w:val="center"/>
              <w:rPr>
                <w:sz w:val="24"/>
                <w:szCs w:val="24"/>
              </w:rPr>
            </w:pPr>
            <w:r w:rsidRPr="00F224C1">
              <w:rPr>
                <w:sz w:val="24"/>
                <w:szCs w:val="24"/>
              </w:rPr>
              <w:t>1.000</w:t>
            </w:r>
          </w:p>
        </w:tc>
        <w:tc>
          <w:tcPr>
            <w:tcW w:w="3402" w:type="dxa"/>
            <w:shd w:val="solid" w:color="FFFFFF" w:fill="auto"/>
            <w:tcMar>
              <w:top w:w="0" w:type="dxa"/>
              <w:left w:w="0" w:type="dxa"/>
              <w:bottom w:w="0" w:type="dxa"/>
              <w:right w:w="0" w:type="dxa"/>
            </w:tcMar>
          </w:tcPr>
          <w:p w14:paraId="215AFD0E" w14:textId="77777777" w:rsidR="00E77F43" w:rsidRPr="00F224C1" w:rsidRDefault="00E77F43" w:rsidP="006A7C9D">
            <w:pPr>
              <w:spacing w:before="60" w:after="60" w:line="264" w:lineRule="auto"/>
              <w:jc w:val="center"/>
              <w:rPr>
                <w:sz w:val="24"/>
                <w:szCs w:val="24"/>
              </w:rPr>
            </w:pPr>
            <w:r w:rsidRPr="00F224C1">
              <w:rPr>
                <w:sz w:val="24"/>
                <w:szCs w:val="24"/>
              </w:rPr>
              <w:t>2,80</w:t>
            </w:r>
          </w:p>
        </w:tc>
        <w:tc>
          <w:tcPr>
            <w:tcW w:w="3118" w:type="dxa"/>
            <w:shd w:val="solid" w:color="FFFFFF" w:fill="auto"/>
            <w:tcMar>
              <w:top w:w="0" w:type="dxa"/>
              <w:left w:w="0" w:type="dxa"/>
              <w:bottom w:w="0" w:type="dxa"/>
              <w:right w:w="0" w:type="dxa"/>
            </w:tcMar>
          </w:tcPr>
          <w:p w14:paraId="3AAACD17" w14:textId="77777777" w:rsidR="00E77F43" w:rsidRPr="00F224C1" w:rsidRDefault="00E77F43" w:rsidP="006A7C9D">
            <w:pPr>
              <w:spacing w:before="60" w:after="60" w:line="264" w:lineRule="auto"/>
              <w:jc w:val="center"/>
              <w:rPr>
                <w:sz w:val="24"/>
                <w:szCs w:val="24"/>
              </w:rPr>
            </w:pPr>
            <w:r w:rsidRPr="00F224C1">
              <w:rPr>
                <w:sz w:val="24"/>
                <w:szCs w:val="24"/>
              </w:rPr>
              <w:t>2,90</w:t>
            </w:r>
          </w:p>
        </w:tc>
      </w:tr>
      <w:tr w:rsidR="00F224C1" w:rsidRPr="00F224C1" w14:paraId="500F9BAE" w14:textId="77777777" w:rsidTr="00D9783E">
        <w:tc>
          <w:tcPr>
            <w:tcW w:w="2704" w:type="dxa"/>
            <w:shd w:val="solid" w:color="FFFFFF" w:fill="auto"/>
            <w:tcMar>
              <w:top w:w="0" w:type="dxa"/>
              <w:left w:w="0" w:type="dxa"/>
              <w:bottom w:w="0" w:type="dxa"/>
              <w:right w:w="0" w:type="dxa"/>
            </w:tcMar>
          </w:tcPr>
          <w:p w14:paraId="76B64C9A" w14:textId="77777777" w:rsidR="00E77F43" w:rsidRPr="00F224C1" w:rsidRDefault="00E77F43" w:rsidP="006A7C9D">
            <w:pPr>
              <w:spacing w:before="60" w:after="60" w:line="264" w:lineRule="auto"/>
              <w:jc w:val="center"/>
              <w:rPr>
                <w:sz w:val="24"/>
                <w:szCs w:val="24"/>
              </w:rPr>
            </w:pPr>
            <w:r w:rsidRPr="00F224C1">
              <w:rPr>
                <w:sz w:val="24"/>
                <w:szCs w:val="24"/>
              </w:rPr>
              <w:t>3.000</w:t>
            </w:r>
          </w:p>
        </w:tc>
        <w:tc>
          <w:tcPr>
            <w:tcW w:w="3402" w:type="dxa"/>
            <w:shd w:val="solid" w:color="FFFFFF" w:fill="auto"/>
            <w:tcMar>
              <w:top w:w="0" w:type="dxa"/>
              <w:left w:w="0" w:type="dxa"/>
              <w:bottom w:w="0" w:type="dxa"/>
              <w:right w:w="0" w:type="dxa"/>
            </w:tcMar>
          </w:tcPr>
          <w:p w14:paraId="4AA5A715" w14:textId="77777777" w:rsidR="00E77F43" w:rsidRPr="00F224C1" w:rsidRDefault="00E77F43" w:rsidP="006A7C9D">
            <w:pPr>
              <w:spacing w:before="60" w:after="60" w:line="264" w:lineRule="auto"/>
              <w:jc w:val="center"/>
              <w:rPr>
                <w:sz w:val="24"/>
                <w:szCs w:val="24"/>
              </w:rPr>
            </w:pPr>
            <w:r w:rsidRPr="00F224C1">
              <w:rPr>
                <w:sz w:val="24"/>
                <w:szCs w:val="24"/>
              </w:rPr>
              <w:t>3,00</w:t>
            </w:r>
          </w:p>
        </w:tc>
        <w:tc>
          <w:tcPr>
            <w:tcW w:w="3118" w:type="dxa"/>
            <w:shd w:val="solid" w:color="FFFFFF" w:fill="auto"/>
            <w:tcMar>
              <w:top w:w="0" w:type="dxa"/>
              <w:left w:w="0" w:type="dxa"/>
              <w:bottom w:w="0" w:type="dxa"/>
              <w:right w:w="0" w:type="dxa"/>
            </w:tcMar>
          </w:tcPr>
          <w:p w14:paraId="5007A346" w14:textId="77777777" w:rsidR="00E77F43" w:rsidRPr="00F224C1" w:rsidRDefault="00E77F43" w:rsidP="006A7C9D">
            <w:pPr>
              <w:spacing w:before="60" w:after="60" w:line="264" w:lineRule="auto"/>
              <w:jc w:val="center"/>
              <w:rPr>
                <w:sz w:val="24"/>
                <w:szCs w:val="24"/>
              </w:rPr>
            </w:pPr>
            <w:r w:rsidRPr="00F224C1">
              <w:rPr>
                <w:sz w:val="24"/>
                <w:szCs w:val="24"/>
              </w:rPr>
              <w:t>3,10</w:t>
            </w:r>
          </w:p>
        </w:tc>
      </w:tr>
      <w:tr w:rsidR="00F224C1" w:rsidRPr="00F224C1" w14:paraId="44DBE615" w14:textId="77777777" w:rsidTr="00D9783E">
        <w:tc>
          <w:tcPr>
            <w:tcW w:w="2704" w:type="dxa"/>
            <w:shd w:val="solid" w:color="FFFFFF" w:fill="auto"/>
            <w:tcMar>
              <w:top w:w="0" w:type="dxa"/>
              <w:left w:w="0" w:type="dxa"/>
              <w:bottom w:w="0" w:type="dxa"/>
              <w:right w:w="0" w:type="dxa"/>
            </w:tcMar>
          </w:tcPr>
          <w:p w14:paraId="01D44798" w14:textId="77777777" w:rsidR="00E77F43" w:rsidRPr="00F224C1" w:rsidRDefault="00E77F43" w:rsidP="006A7C9D">
            <w:pPr>
              <w:spacing w:before="60" w:after="60" w:line="264" w:lineRule="auto"/>
              <w:jc w:val="center"/>
              <w:rPr>
                <w:sz w:val="24"/>
                <w:szCs w:val="24"/>
              </w:rPr>
            </w:pPr>
            <w:r w:rsidRPr="00F224C1">
              <w:rPr>
                <w:sz w:val="24"/>
                <w:szCs w:val="24"/>
              </w:rPr>
              <w:t>≥ 5.000</w:t>
            </w:r>
          </w:p>
        </w:tc>
        <w:tc>
          <w:tcPr>
            <w:tcW w:w="3402" w:type="dxa"/>
            <w:shd w:val="solid" w:color="FFFFFF" w:fill="auto"/>
            <w:tcMar>
              <w:top w:w="0" w:type="dxa"/>
              <w:left w:w="0" w:type="dxa"/>
              <w:bottom w:w="0" w:type="dxa"/>
              <w:right w:w="0" w:type="dxa"/>
            </w:tcMar>
          </w:tcPr>
          <w:p w14:paraId="47CB3C7A" w14:textId="77777777" w:rsidR="00E77F43" w:rsidRPr="00F224C1" w:rsidRDefault="00E77F43" w:rsidP="006A7C9D">
            <w:pPr>
              <w:spacing w:before="60" w:after="60" w:line="264" w:lineRule="auto"/>
              <w:jc w:val="center"/>
              <w:rPr>
                <w:sz w:val="24"/>
                <w:szCs w:val="24"/>
              </w:rPr>
            </w:pPr>
            <w:r w:rsidRPr="00F224C1">
              <w:rPr>
                <w:sz w:val="24"/>
                <w:szCs w:val="24"/>
              </w:rPr>
              <w:t>3,20</w:t>
            </w:r>
          </w:p>
        </w:tc>
        <w:tc>
          <w:tcPr>
            <w:tcW w:w="3118" w:type="dxa"/>
            <w:shd w:val="solid" w:color="FFFFFF" w:fill="auto"/>
            <w:tcMar>
              <w:top w:w="0" w:type="dxa"/>
              <w:left w:w="0" w:type="dxa"/>
              <w:bottom w:w="0" w:type="dxa"/>
              <w:right w:w="0" w:type="dxa"/>
            </w:tcMar>
          </w:tcPr>
          <w:p w14:paraId="5ADBFF3E" w14:textId="77777777" w:rsidR="00E77F43" w:rsidRPr="00F224C1" w:rsidRDefault="00E77F43" w:rsidP="006A7C9D">
            <w:pPr>
              <w:spacing w:before="60" w:after="60" w:line="264" w:lineRule="auto"/>
              <w:jc w:val="center"/>
              <w:rPr>
                <w:sz w:val="24"/>
                <w:szCs w:val="24"/>
              </w:rPr>
            </w:pPr>
            <w:r w:rsidRPr="00F224C1">
              <w:rPr>
                <w:sz w:val="24"/>
                <w:szCs w:val="24"/>
              </w:rPr>
              <w:t>3,30</w:t>
            </w:r>
          </w:p>
        </w:tc>
      </w:tr>
    </w:tbl>
    <w:p w14:paraId="4316976F" w14:textId="77777777" w:rsidR="00E77F43" w:rsidRPr="00F224C1" w:rsidRDefault="00E77F43" w:rsidP="006A7C9D">
      <w:pPr>
        <w:spacing w:before="60" w:after="60" w:line="264" w:lineRule="auto"/>
        <w:ind w:firstLine="720"/>
        <w:jc w:val="both"/>
        <w:rPr>
          <w:sz w:val="28"/>
          <w:szCs w:val="28"/>
        </w:rPr>
      </w:pPr>
      <w:r w:rsidRPr="00F224C1">
        <w:rPr>
          <w:bCs/>
          <w:i/>
          <w:iCs/>
          <w:sz w:val="28"/>
          <w:szCs w:val="28"/>
        </w:rPr>
        <w:t>Ghi chú:</w:t>
      </w:r>
    </w:p>
    <w:p w14:paraId="54BC5510" w14:textId="77777777" w:rsidR="00E77F43" w:rsidRPr="00F224C1" w:rsidRDefault="00E77F43" w:rsidP="006A7C9D">
      <w:pPr>
        <w:spacing w:before="60" w:after="60" w:line="264" w:lineRule="auto"/>
        <w:ind w:firstLine="720"/>
        <w:jc w:val="both"/>
        <w:rPr>
          <w:sz w:val="28"/>
          <w:szCs w:val="28"/>
        </w:rPr>
      </w:pPr>
      <w:r w:rsidRPr="00F224C1">
        <w:rPr>
          <w:sz w:val="28"/>
          <w:szCs w:val="28"/>
        </w:rPr>
        <w:t>- Hệ số theo quy mô diện tích và khu vực quy định tại các Bảng 01, 02 và 03 được tính theo phương pháp nội suy.</w:t>
      </w:r>
    </w:p>
    <w:p w14:paraId="58183B8D" w14:textId="3A4F19AB" w:rsidR="00E77F43" w:rsidRPr="00F224C1" w:rsidRDefault="00E77F43" w:rsidP="006A7C9D">
      <w:pPr>
        <w:spacing w:before="60" w:after="60" w:line="264" w:lineRule="auto"/>
        <w:ind w:firstLine="720"/>
        <w:jc w:val="both"/>
        <w:rPr>
          <w:sz w:val="28"/>
          <w:szCs w:val="28"/>
        </w:rPr>
      </w:pPr>
      <w:r w:rsidRPr="00F224C1">
        <w:rPr>
          <w:sz w:val="28"/>
          <w:szCs w:val="28"/>
        </w:rPr>
        <w:t xml:space="preserve">- Thửa đất hoặc khu đất, khu vực định giá đất nằm trên địa bàn từ 02 </w:t>
      </w:r>
      <w:r w:rsidR="001E3CC4" w:rsidRPr="00F224C1">
        <w:rPr>
          <w:spacing w:val="-2"/>
          <w:sz w:val="28"/>
          <w:szCs w:val="28"/>
          <w:lang w:val="en-GB"/>
        </w:rPr>
        <w:t>đơn vị hành chính cấp xã</w:t>
      </w:r>
      <w:r w:rsidRPr="00F224C1">
        <w:rPr>
          <w:sz w:val="28"/>
          <w:szCs w:val="28"/>
        </w:rPr>
        <w:t xml:space="preserve"> trở lên thì tính theo </w:t>
      </w:r>
      <w:r w:rsidR="00F21C47" w:rsidRPr="00F224C1">
        <w:rPr>
          <w:spacing w:val="-2"/>
          <w:sz w:val="28"/>
          <w:szCs w:val="28"/>
          <w:lang w:val="en-GB"/>
        </w:rPr>
        <w:t>đơn vị hành chính cấp xã</w:t>
      </w:r>
      <w:r w:rsidR="00F21C47" w:rsidRPr="00F224C1">
        <w:rPr>
          <w:spacing w:val="-2"/>
          <w:sz w:val="28"/>
          <w:szCs w:val="28"/>
          <w:lang w:val="vi-VN"/>
        </w:rPr>
        <w:t xml:space="preserve"> </w:t>
      </w:r>
      <w:r w:rsidRPr="00F224C1">
        <w:rPr>
          <w:sz w:val="28"/>
          <w:szCs w:val="28"/>
        </w:rPr>
        <w:t>có diện tích thửa đất hoặc khu đất, khu vực định giá đất lớn nhất.</w:t>
      </w:r>
    </w:p>
    <w:p w14:paraId="7A2558BD" w14:textId="51ADA579" w:rsidR="00576318" w:rsidRPr="00F224C1" w:rsidRDefault="00576318" w:rsidP="006A7C9D">
      <w:pPr>
        <w:spacing w:before="60" w:after="60" w:line="264" w:lineRule="auto"/>
        <w:jc w:val="center"/>
        <w:rPr>
          <w:b/>
          <w:bCs/>
          <w:sz w:val="28"/>
          <w:szCs w:val="28"/>
        </w:rPr>
      </w:pPr>
      <w:r w:rsidRPr="00F224C1">
        <w:rPr>
          <w:b/>
          <w:sz w:val="28"/>
          <w:szCs w:val="28"/>
        </w:rPr>
        <w:t xml:space="preserve">Chương </w:t>
      </w:r>
      <w:r w:rsidR="00253FA2" w:rsidRPr="00F224C1">
        <w:rPr>
          <w:b/>
          <w:sz w:val="28"/>
          <w:szCs w:val="28"/>
        </w:rPr>
        <w:t>II</w:t>
      </w:r>
    </w:p>
    <w:p w14:paraId="05CA3297" w14:textId="0B929B30" w:rsidR="00576318" w:rsidRPr="00F224C1" w:rsidRDefault="00576318" w:rsidP="006A7C9D">
      <w:pPr>
        <w:spacing w:before="60" w:after="60" w:line="264" w:lineRule="auto"/>
        <w:jc w:val="center"/>
        <w:rPr>
          <w:b/>
          <w:sz w:val="28"/>
          <w:szCs w:val="28"/>
        </w:rPr>
      </w:pPr>
      <w:bookmarkStart w:id="5" w:name="chuong_1_1_name"/>
      <w:r w:rsidRPr="00F224C1">
        <w:rPr>
          <w:b/>
          <w:sz w:val="28"/>
          <w:szCs w:val="28"/>
        </w:rPr>
        <w:t xml:space="preserve">ĐỊNH MỨC KINH TẾ - KỸ THUẬT XÂY DỰNG, SỬA ĐỔI, BỔ SUNG BẢNG GIÁ ĐẤT TRÊN ĐỊA BÀN TỈNH </w:t>
      </w:r>
      <w:r w:rsidR="00EA4CD9" w:rsidRPr="00F224C1">
        <w:rPr>
          <w:b/>
          <w:sz w:val="28"/>
          <w:szCs w:val="28"/>
        </w:rPr>
        <w:t>CÀ MAU</w:t>
      </w:r>
    </w:p>
    <w:p w14:paraId="39037BEF" w14:textId="586D67AE" w:rsidR="00576318" w:rsidRPr="00F224C1" w:rsidRDefault="00576318" w:rsidP="006A7C9D">
      <w:pPr>
        <w:spacing w:before="60" w:after="60" w:line="264" w:lineRule="auto"/>
        <w:ind w:firstLine="851"/>
        <w:jc w:val="both"/>
        <w:rPr>
          <w:b/>
          <w:bCs/>
          <w:sz w:val="28"/>
          <w:szCs w:val="28"/>
        </w:rPr>
      </w:pPr>
      <w:r w:rsidRPr="00F224C1">
        <w:rPr>
          <w:b/>
          <w:bCs/>
          <w:sz w:val="28"/>
          <w:szCs w:val="28"/>
        </w:rPr>
        <w:t xml:space="preserve">Điều </w:t>
      </w:r>
      <w:r w:rsidR="00FA725B" w:rsidRPr="00F224C1">
        <w:rPr>
          <w:b/>
          <w:bCs/>
          <w:sz w:val="28"/>
          <w:szCs w:val="28"/>
        </w:rPr>
        <w:t>5</w:t>
      </w:r>
      <w:r w:rsidRPr="00F224C1">
        <w:rPr>
          <w:b/>
          <w:bCs/>
          <w:sz w:val="28"/>
          <w:szCs w:val="28"/>
        </w:rPr>
        <w:t>. Định mức kinh tế - kỹ thuật xây dựng bảng giá đất</w:t>
      </w:r>
      <w:bookmarkEnd w:id="5"/>
    </w:p>
    <w:p w14:paraId="55B658B0" w14:textId="77777777" w:rsidR="00576318" w:rsidRPr="00F224C1" w:rsidRDefault="00576318" w:rsidP="006A7C9D">
      <w:pPr>
        <w:spacing w:before="60" w:after="60" w:line="264" w:lineRule="auto"/>
        <w:ind w:firstLine="851"/>
        <w:jc w:val="both"/>
        <w:rPr>
          <w:sz w:val="28"/>
          <w:szCs w:val="28"/>
        </w:rPr>
      </w:pPr>
      <w:bookmarkStart w:id="6" w:name="dieu_1_1"/>
      <w:r w:rsidRPr="00F224C1">
        <w:rPr>
          <w:bCs/>
          <w:sz w:val="28"/>
          <w:szCs w:val="28"/>
        </w:rPr>
        <w:t>1. Định mức lao động</w:t>
      </w:r>
      <w:bookmarkEnd w:id="6"/>
    </w:p>
    <w:p w14:paraId="4F75421C" w14:textId="4DFDDD9D" w:rsidR="00576318" w:rsidRPr="00F224C1" w:rsidRDefault="00576318" w:rsidP="006A7C9D">
      <w:pPr>
        <w:spacing w:before="60" w:after="60" w:line="264" w:lineRule="auto"/>
        <w:ind w:firstLine="851"/>
        <w:jc w:val="right"/>
        <w:rPr>
          <w:sz w:val="28"/>
          <w:szCs w:val="28"/>
        </w:rPr>
      </w:pPr>
      <w:r w:rsidRPr="00F224C1">
        <w:rPr>
          <w:sz w:val="28"/>
          <w:szCs w:val="28"/>
        </w:rPr>
        <w:t xml:space="preserve">                                                                                                  </w:t>
      </w:r>
      <w:r w:rsidR="00FA2F5E" w:rsidRPr="00F224C1">
        <w:rPr>
          <w:sz w:val="28"/>
          <w:szCs w:val="28"/>
        </w:rPr>
        <w:t xml:space="preserve">  </w:t>
      </w:r>
      <w:r w:rsidRPr="00F224C1">
        <w:rPr>
          <w:sz w:val="28"/>
          <w:szCs w:val="28"/>
        </w:rPr>
        <w:t xml:space="preserve"> </w:t>
      </w:r>
      <w:r w:rsidR="00FA725B" w:rsidRPr="00F224C1">
        <w:rPr>
          <w:sz w:val="28"/>
          <w:szCs w:val="28"/>
        </w:rPr>
        <w:t xml:space="preserve">  </w:t>
      </w:r>
      <w:r w:rsidRPr="00F224C1">
        <w:rPr>
          <w:sz w:val="28"/>
          <w:szCs w:val="28"/>
        </w:rPr>
        <w:t>Bảng 04</w:t>
      </w:r>
    </w:p>
    <w:tbl>
      <w:tblPr>
        <w:tblW w:w="93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20"/>
        <w:gridCol w:w="4288"/>
        <w:gridCol w:w="1665"/>
        <w:gridCol w:w="1270"/>
        <w:gridCol w:w="1423"/>
      </w:tblGrid>
      <w:tr w:rsidR="00F224C1" w:rsidRPr="00F224C1" w14:paraId="66C53659" w14:textId="77777777" w:rsidTr="00D9783E">
        <w:trPr>
          <w:tblHeader/>
        </w:trPr>
        <w:tc>
          <w:tcPr>
            <w:tcW w:w="720" w:type="dxa"/>
            <w:vMerge w:val="restart"/>
            <w:shd w:val="solid" w:color="FFFFFF" w:fill="auto"/>
            <w:tcMar>
              <w:top w:w="0" w:type="dxa"/>
              <w:left w:w="0" w:type="dxa"/>
              <w:bottom w:w="0" w:type="dxa"/>
              <w:right w:w="0" w:type="dxa"/>
            </w:tcMar>
            <w:vAlign w:val="center"/>
          </w:tcPr>
          <w:p w14:paraId="607614C5" w14:textId="77777777" w:rsidR="00576318" w:rsidRPr="00F224C1" w:rsidRDefault="00576318" w:rsidP="006A7C9D">
            <w:pPr>
              <w:spacing w:before="60" w:after="60" w:line="264" w:lineRule="auto"/>
              <w:jc w:val="center"/>
              <w:rPr>
                <w:sz w:val="24"/>
                <w:szCs w:val="24"/>
              </w:rPr>
            </w:pPr>
            <w:r w:rsidRPr="00F224C1">
              <w:rPr>
                <w:b/>
                <w:bCs/>
                <w:sz w:val="24"/>
                <w:szCs w:val="24"/>
              </w:rPr>
              <w:t>STT</w:t>
            </w:r>
          </w:p>
        </w:tc>
        <w:tc>
          <w:tcPr>
            <w:tcW w:w="4288" w:type="dxa"/>
            <w:vMerge w:val="restart"/>
            <w:shd w:val="solid" w:color="FFFFFF" w:fill="auto"/>
            <w:tcMar>
              <w:top w:w="0" w:type="dxa"/>
              <w:left w:w="0" w:type="dxa"/>
              <w:bottom w:w="0" w:type="dxa"/>
              <w:right w:w="0" w:type="dxa"/>
            </w:tcMar>
            <w:vAlign w:val="center"/>
          </w:tcPr>
          <w:p w14:paraId="2D07B949" w14:textId="77777777" w:rsidR="00576318" w:rsidRPr="00F224C1" w:rsidRDefault="00576318" w:rsidP="006A7C9D">
            <w:pPr>
              <w:spacing w:before="60" w:after="60" w:line="264" w:lineRule="auto"/>
              <w:jc w:val="center"/>
              <w:rPr>
                <w:sz w:val="24"/>
                <w:szCs w:val="24"/>
              </w:rPr>
            </w:pPr>
            <w:r w:rsidRPr="00F224C1">
              <w:rPr>
                <w:b/>
                <w:bCs/>
                <w:sz w:val="24"/>
                <w:szCs w:val="24"/>
              </w:rPr>
              <w:t>Nội dung công việc</w:t>
            </w:r>
          </w:p>
        </w:tc>
        <w:tc>
          <w:tcPr>
            <w:tcW w:w="1665" w:type="dxa"/>
            <w:vMerge w:val="restart"/>
            <w:shd w:val="solid" w:color="FFFFFF" w:fill="auto"/>
            <w:tcMar>
              <w:top w:w="0" w:type="dxa"/>
              <w:left w:w="0" w:type="dxa"/>
              <w:bottom w:w="0" w:type="dxa"/>
              <w:right w:w="0" w:type="dxa"/>
            </w:tcMar>
            <w:vAlign w:val="center"/>
          </w:tcPr>
          <w:p w14:paraId="1C5BF8B1" w14:textId="77777777" w:rsidR="00576318" w:rsidRPr="00F224C1" w:rsidRDefault="00576318" w:rsidP="006A7C9D">
            <w:pPr>
              <w:spacing w:before="60" w:after="60" w:line="264" w:lineRule="auto"/>
              <w:jc w:val="center"/>
              <w:rPr>
                <w:sz w:val="24"/>
                <w:szCs w:val="24"/>
              </w:rPr>
            </w:pPr>
            <w:r w:rsidRPr="00F224C1">
              <w:rPr>
                <w:b/>
                <w:bCs/>
                <w:sz w:val="24"/>
                <w:szCs w:val="24"/>
              </w:rPr>
              <w:t>Định biên</w:t>
            </w:r>
          </w:p>
        </w:tc>
        <w:tc>
          <w:tcPr>
            <w:tcW w:w="2693" w:type="dxa"/>
            <w:gridSpan w:val="2"/>
            <w:shd w:val="solid" w:color="FFFFFF" w:fill="auto"/>
            <w:tcMar>
              <w:top w:w="0" w:type="dxa"/>
              <w:left w:w="0" w:type="dxa"/>
              <w:bottom w:w="0" w:type="dxa"/>
              <w:right w:w="0" w:type="dxa"/>
            </w:tcMar>
            <w:vAlign w:val="center"/>
          </w:tcPr>
          <w:p w14:paraId="0F60699B" w14:textId="77777777" w:rsidR="00576318" w:rsidRPr="00F224C1" w:rsidRDefault="00576318" w:rsidP="0043063F">
            <w:pPr>
              <w:jc w:val="center"/>
              <w:rPr>
                <w:b/>
                <w:bCs/>
                <w:sz w:val="24"/>
                <w:szCs w:val="24"/>
              </w:rPr>
            </w:pPr>
            <w:r w:rsidRPr="00F224C1">
              <w:rPr>
                <w:b/>
                <w:bCs/>
                <w:sz w:val="24"/>
                <w:szCs w:val="24"/>
              </w:rPr>
              <w:t>Định mức</w:t>
            </w:r>
          </w:p>
          <w:p w14:paraId="00C027D8" w14:textId="77777777" w:rsidR="00576318" w:rsidRPr="00F224C1" w:rsidRDefault="00576318" w:rsidP="0043063F">
            <w:pPr>
              <w:jc w:val="center"/>
              <w:rPr>
                <w:bCs/>
                <w:i/>
                <w:sz w:val="24"/>
                <w:szCs w:val="24"/>
              </w:rPr>
            </w:pPr>
            <w:r w:rsidRPr="00F224C1">
              <w:rPr>
                <w:bCs/>
                <w:i/>
                <w:sz w:val="24"/>
                <w:szCs w:val="24"/>
              </w:rPr>
              <w:t>(công nhóm/tỉnh)</w:t>
            </w:r>
          </w:p>
        </w:tc>
      </w:tr>
      <w:tr w:rsidR="00F224C1" w:rsidRPr="00F224C1" w14:paraId="0D99AFA3" w14:textId="77777777" w:rsidTr="00D9783E">
        <w:trPr>
          <w:tblHeader/>
        </w:trPr>
        <w:tc>
          <w:tcPr>
            <w:tcW w:w="720" w:type="dxa"/>
            <w:vMerge/>
            <w:vAlign w:val="center"/>
          </w:tcPr>
          <w:p w14:paraId="36C2ECF8" w14:textId="77777777" w:rsidR="00576318" w:rsidRPr="00F224C1" w:rsidRDefault="00576318" w:rsidP="006A7C9D">
            <w:pPr>
              <w:spacing w:before="60" w:after="60" w:line="264" w:lineRule="auto"/>
              <w:jc w:val="center"/>
              <w:rPr>
                <w:sz w:val="24"/>
                <w:szCs w:val="24"/>
              </w:rPr>
            </w:pPr>
          </w:p>
        </w:tc>
        <w:tc>
          <w:tcPr>
            <w:tcW w:w="4288" w:type="dxa"/>
            <w:vMerge/>
            <w:vAlign w:val="center"/>
          </w:tcPr>
          <w:p w14:paraId="6F09B5F7" w14:textId="77777777" w:rsidR="00576318" w:rsidRPr="00F224C1" w:rsidRDefault="00576318" w:rsidP="006A7C9D">
            <w:pPr>
              <w:spacing w:before="60" w:after="60" w:line="264" w:lineRule="auto"/>
              <w:jc w:val="center"/>
              <w:rPr>
                <w:sz w:val="24"/>
                <w:szCs w:val="24"/>
              </w:rPr>
            </w:pPr>
          </w:p>
        </w:tc>
        <w:tc>
          <w:tcPr>
            <w:tcW w:w="1665" w:type="dxa"/>
            <w:vMerge/>
            <w:vAlign w:val="center"/>
          </w:tcPr>
          <w:p w14:paraId="6296B6B2" w14:textId="77777777" w:rsidR="00576318" w:rsidRPr="00F224C1" w:rsidRDefault="00576318" w:rsidP="006A7C9D">
            <w:pPr>
              <w:spacing w:before="60" w:after="60" w:line="264" w:lineRule="auto"/>
              <w:jc w:val="center"/>
              <w:rPr>
                <w:sz w:val="24"/>
                <w:szCs w:val="24"/>
              </w:rPr>
            </w:pPr>
          </w:p>
        </w:tc>
        <w:tc>
          <w:tcPr>
            <w:tcW w:w="1270" w:type="dxa"/>
            <w:shd w:val="solid" w:color="FFFFFF" w:fill="auto"/>
            <w:tcMar>
              <w:top w:w="0" w:type="dxa"/>
              <w:left w:w="0" w:type="dxa"/>
              <w:bottom w:w="0" w:type="dxa"/>
              <w:right w:w="0" w:type="dxa"/>
            </w:tcMar>
            <w:vAlign w:val="center"/>
          </w:tcPr>
          <w:p w14:paraId="4AEBAF24" w14:textId="77777777" w:rsidR="00576318" w:rsidRPr="00F224C1" w:rsidRDefault="00576318" w:rsidP="006A7C9D">
            <w:pPr>
              <w:spacing w:before="60" w:after="60" w:line="264" w:lineRule="auto"/>
              <w:jc w:val="center"/>
              <w:rPr>
                <w:b/>
                <w:sz w:val="24"/>
                <w:szCs w:val="24"/>
              </w:rPr>
            </w:pPr>
            <w:r w:rsidRPr="00F224C1">
              <w:rPr>
                <w:b/>
                <w:sz w:val="24"/>
                <w:szCs w:val="24"/>
              </w:rPr>
              <w:t>Nội nghiệp</w:t>
            </w:r>
          </w:p>
        </w:tc>
        <w:tc>
          <w:tcPr>
            <w:tcW w:w="1423" w:type="dxa"/>
            <w:shd w:val="solid" w:color="FFFFFF" w:fill="auto"/>
            <w:tcMar>
              <w:top w:w="0" w:type="dxa"/>
              <w:left w:w="0" w:type="dxa"/>
              <w:bottom w:w="0" w:type="dxa"/>
              <w:right w:w="0" w:type="dxa"/>
            </w:tcMar>
            <w:vAlign w:val="center"/>
          </w:tcPr>
          <w:p w14:paraId="4EAAE82C" w14:textId="77777777" w:rsidR="00576318" w:rsidRPr="00F224C1" w:rsidRDefault="00576318" w:rsidP="006A7C9D">
            <w:pPr>
              <w:spacing w:before="60" w:after="60" w:line="264" w:lineRule="auto"/>
              <w:jc w:val="center"/>
              <w:rPr>
                <w:b/>
                <w:sz w:val="24"/>
                <w:szCs w:val="24"/>
              </w:rPr>
            </w:pPr>
            <w:r w:rsidRPr="00F224C1">
              <w:rPr>
                <w:b/>
                <w:sz w:val="24"/>
                <w:szCs w:val="24"/>
              </w:rPr>
              <w:t>Ngoại nghiệp</w:t>
            </w:r>
          </w:p>
        </w:tc>
      </w:tr>
      <w:tr w:rsidR="00F224C1" w:rsidRPr="00F224C1" w14:paraId="326D68CB" w14:textId="77777777" w:rsidTr="00BD3DB6">
        <w:trPr>
          <w:trHeight w:val="366"/>
        </w:trPr>
        <w:tc>
          <w:tcPr>
            <w:tcW w:w="720" w:type="dxa"/>
            <w:shd w:val="solid" w:color="FFFFFF" w:fill="auto"/>
            <w:tcMar>
              <w:top w:w="0" w:type="dxa"/>
              <w:left w:w="0" w:type="dxa"/>
              <w:bottom w:w="0" w:type="dxa"/>
              <w:right w:w="0" w:type="dxa"/>
            </w:tcMar>
            <w:vAlign w:val="center"/>
          </w:tcPr>
          <w:p w14:paraId="5BF3B6E9" w14:textId="77777777" w:rsidR="00576318" w:rsidRPr="00F224C1" w:rsidRDefault="00576318" w:rsidP="006A7C9D">
            <w:pPr>
              <w:spacing w:before="60" w:after="60" w:line="264" w:lineRule="auto"/>
              <w:jc w:val="center"/>
              <w:rPr>
                <w:sz w:val="24"/>
                <w:szCs w:val="24"/>
              </w:rPr>
            </w:pPr>
            <w:r w:rsidRPr="00F224C1">
              <w:rPr>
                <w:b/>
                <w:bCs/>
                <w:sz w:val="24"/>
                <w:szCs w:val="24"/>
              </w:rPr>
              <w:t>1</w:t>
            </w:r>
          </w:p>
        </w:tc>
        <w:tc>
          <w:tcPr>
            <w:tcW w:w="4288" w:type="dxa"/>
            <w:shd w:val="solid" w:color="FFFFFF" w:fill="auto"/>
            <w:tcMar>
              <w:top w:w="0" w:type="dxa"/>
              <w:left w:w="0" w:type="dxa"/>
              <w:bottom w:w="0" w:type="dxa"/>
              <w:right w:w="0" w:type="dxa"/>
            </w:tcMar>
            <w:vAlign w:val="center"/>
          </w:tcPr>
          <w:p w14:paraId="2FBCF96A" w14:textId="77777777" w:rsidR="00576318" w:rsidRPr="00F224C1" w:rsidRDefault="00576318" w:rsidP="006A7C9D">
            <w:pPr>
              <w:spacing w:before="60" w:after="60" w:line="264" w:lineRule="auto"/>
              <w:jc w:val="both"/>
              <w:rPr>
                <w:sz w:val="24"/>
                <w:szCs w:val="24"/>
              </w:rPr>
            </w:pPr>
            <w:r w:rsidRPr="00F224C1">
              <w:rPr>
                <w:b/>
                <w:bCs/>
                <w:sz w:val="24"/>
                <w:szCs w:val="24"/>
              </w:rPr>
              <w:t>Công tác chuẩn bị</w:t>
            </w:r>
          </w:p>
        </w:tc>
        <w:tc>
          <w:tcPr>
            <w:tcW w:w="1665" w:type="dxa"/>
            <w:shd w:val="solid" w:color="FFFFFF" w:fill="auto"/>
            <w:tcMar>
              <w:top w:w="0" w:type="dxa"/>
              <w:left w:w="0" w:type="dxa"/>
              <w:bottom w:w="0" w:type="dxa"/>
              <w:right w:w="0" w:type="dxa"/>
            </w:tcMar>
            <w:vAlign w:val="center"/>
          </w:tcPr>
          <w:p w14:paraId="7FB91924" w14:textId="77777777" w:rsidR="00576318" w:rsidRPr="00F224C1" w:rsidRDefault="00576318" w:rsidP="006A7C9D">
            <w:pPr>
              <w:spacing w:before="60" w:after="60" w:line="264" w:lineRule="auto"/>
              <w:jc w:val="both"/>
              <w:rPr>
                <w:sz w:val="24"/>
                <w:szCs w:val="24"/>
              </w:rPr>
            </w:pPr>
            <w:r w:rsidRPr="00F224C1">
              <w:rPr>
                <w:sz w:val="24"/>
                <w:szCs w:val="24"/>
              </w:rPr>
              <w:t> </w:t>
            </w:r>
          </w:p>
        </w:tc>
        <w:tc>
          <w:tcPr>
            <w:tcW w:w="1270" w:type="dxa"/>
            <w:shd w:val="solid" w:color="FFFFFF" w:fill="auto"/>
            <w:tcMar>
              <w:top w:w="0" w:type="dxa"/>
              <w:left w:w="0" w:type="dxa"/>
              <w:bottom w:w="0" w:type="dxa"/>
              <w:right w:w="0" w:type="dxa"/>
            </w:tcMar>
            <w:vAlign w:val="center"/>
          </w:tcPr>
          <w:p w14:paraId="7B067EC6" w14:textId="77777777" w:rsidR="00576318" w:rsidRPr="00F224C1" w:rsidRDefault="00576318" w:rsidP="006A7C9D">
            <w:pPr>
              <w:spacing w:before="60" w:after="60" w:line="264" w:lineRule="auto"/>
              <w:jc w:val="center"/>
              <w:rPr>
                <w:sz w:val="24"/>
                <w:szCs w:val="24"/>
              </w:rPr>
            </w:pPr>
            <w:r w:rsidRPr="00F224C1">
              <w:rPr>
                <w:sz w:val="24"/>
                <w:szCs w:val="24"/>
              </w:rPr>
              <w:t> </w:t>
            </w:r>
          </w:p>
        </w:tc>
        <w:tc>
          <w:tcPr>
            <w:tcW w:w="1423" w:type="dxa"/>
            <w:shd w:val="solid" w:color="FFFFFF" w:fill="auto"/>
            <w:tcMar>
              <w:top w:w="0" w:type="dxa"/>
              <w:left w:w="0" w:type="dxa"/>
              <w:bottom w:w="0" w:type="dxa"/>
              <w:right w:w="0" w:type="dxa"/>
            </w:tcMar>
            <w:vAlign w:val="center"/>
          </w:tcPr>
          <w:p w14:paraId="433A6625" w14:textId="77777777" w:rsidR="00576318" w:rsidRPr="00F224C1" w:rsidRDefault="00576318" w:rsidP="006A7C9D">
            <w:pPr>
              <w:spacing w:before="60" w:after="60" w:line="264" w:lineRule="auto"/>
              <w:jc w:val="both"/>
              <w:rPr>
                <w:sz w:val="24"/>
                <w:szCs w:val="24"/>
              </w:rPr>
            </w:pPr>
            <w:r w:rsidRPr="00F224C1">
              <w:rPr>
                <w:sz w:val="24"/>
                <w:szCs w:val="24"/>
              </w:rPr>
              <w:t> </w:t>
            </w:r>
          </w:p>
        </w:tc>
      </w:tr>
      <w:tr w:rsidR="00F224C1" w:rsidRPr="00F224C1" w14:paraId="7B3F9486" w14:textId="77777777" w:rsidTr="00F36C7E">
        <w:tc>
          <w:tcPr>
            <w:tcW w:w="720" w:type="dxa"/>
            <w:shd w:val="solid" w:color="FFFFFF" w:fill="auto"/>
            <w:tcMar>
              <w:top w:w="0" w:type="dxa"/>
              <w:left w:w="0" w:type="dxa"/>
              <w:bottom w:w="0" w:type="dxa"/>
              <w:right w:w="0" w:type="dxa"/>
            </w:tcMar>
            <w:vAlign w:val="center"/>
          </w:tcPr>
          <w:p w14:paraId="2A59F4EF" w14:textId="77777777" w:rsidR="00F36C7E" w:rsidRPr="00F224C1" w:rsidRDefault="00F36C7E" w:rsidP="006A7C9D">
            <w:pPr>
              <w:spacing w:before="60" w:after="60" w:line="264" w:lineRule="auto"/>
              <w:jc w:val="center"/>
              <w:rPr>
                <w:sz w:val="24"/>
                <w:szCs w:val="24"/>
              </w:rPr>
            </w:pPr>
            <w:r w:rsidRPr="00F224C1">
              <w:rPr>
                <w:sz w:val="24"/>
                <w:szCs w:val="24"/>
              </w:rPr>
              <w:t>1.1</w:t>
            </w:r>
          </w:p>
        </w:tc>
        <w:tc>
          <w:tcPr>
            <w:tcW w:w="4288" w:type="dxa"/>
            <w:shd w:val="solid" w:color="FFFFFF" w:fill="auto"/>
            <w:tcMar>
              <w:top w:w="0" w:type="dxa"/>
              <w:left w:w="0" w:type="dxa"/>
              <w:bottom w:w="0" w:type="dxa"/>
              <w:right w:w="0" w:type="dxa"/>
            </w:tcMar>
            <w:vAlign w:val="center"/>
          </w:tcPr>
          <w:p w14:paraId="58164FB6" w14:textId="38514CC9" w:rsidR="00F36C7E" w:rsidRPr="00F224C1" w:rsidRDefault="00F36C7E" w:rsidP="006A7C9D">
            <w:pPr>
              <w:spacing w:before="60" w:after="60" w:line="264" w:lineRule="auto"/>
              <w:ind w:right="178"/>
              <w:jc w:val="both"/>
              <w:rPr>
                <w:sz w:val="24"/>
                <w:szCs w:val="24"/>
              </w:rPr>
            </w:pPr>
            <w:r w:rsidRPr="00F224C1">
              <w:rPr>
                <w:sz w:val="24"/>
                <w:szCs w:val="24"/>
              </w:rPr>
              <w:t>Xác định loại xã, loại đô thị trong xây dựng bảng giá đất</w:t>
            </w:r>
          </w:p>
        </w:tc>
        <w:tc>
          <w:tcPr>
            <w:tcW w:w="1665" w:type="dxa"/>
            <w:shd w:val="solid" w:color="FFFFFF" w:fill="auto"/>
            <w:tcMar>
              <w:top w:w="0" w:type="dxa"/>
              <w:left w:w="0" w:type="dxa"/>
              <w:bottom w:w="0" w:type="dxa"/>
              <w:right w:w="0" w:type="dxa"/>
            </w:tcMar>
            <w:vAlign w:val="center"/>
          </w:tcPr>
          <w:p w14:paraId="6AFCDF9E" w14:textId="77777777" w:rsidR="00F36C7E" w:rsidRPr="00F224C1" w:rsidRDefault="00F36C7E" w:rsidP="006A7C9D">
            <w:pPr>
              <w:spacing w:before="60" w:after="60" w:line="264" w:lineRule="auto"/>
              <w:jc w:val="center"/>
              <w:rPr>
                <w:sz w:val="24"/>
                <w:szCs w:val="24"/>
              </w:rPr>
            </w:pPr>
            <w:r w:rsidRPr="00F224C1">
              <w:rPr>
                <w:sz w:val="24"/>
                <w:szCs w:val="24"/>
              </w:rPr>
              <w:t>Nhóm 2 (1KS3+1KS2)</w:t>
            </w:r>
          </w:p>
        </w:tc>
        <w:tc>
          <w:tcPr>
            <w:tcW w:w="1270" w:type="dxa"/>
            <w:shd w:val="solid" w:color="FFFFFF" w:fill="auto"/>
            <w:tcMar>
              <w:top w:w="0" w:type="dxa"/>
              <w:left w:w="0" w:type="dxa"/>
              <w:bottom w:w="0" w:type="dxa"/>
              <w:right w:w="0" w:type="dxa"/>
            </w:tcMar>
            <w:vAlign w:val="center"/>
          </w:tcPr>
          <w:p w14:paraId="021B9CD3" w14:textId="27661466" w:rsidR="00F36C7E" w:rsidRPr="00F224C1" w:rsidRDefault="00F36C7E" w:rsidP="006A7C9D">
            <w:pPr>
              <w:spacing w:before="60" w:after="60" w:line="264" w:lineRule="auto"/>
              <w:jc w:val="center"/>
              <w:rPr>
                <w:sz w:val="24"/>
                <w:szCs w:val="24"/>
              </w:rPr>
            </w:pPr>
            <w:r w:rsidRPr="00F224C1">
              <w:rPr>
                <w:sz w:val="24"/>
                <w:szCs w:val="24"/>
              </w:rPr>
              <w:t>17,45</w:t>
            </w:r>
          </w:p>
        </w:tc>
        <w:tc>
          <w:tcPr>
            <w:tcW w:w="1423" w:type="dxa"/>
            <w:shd w:val="solid" w:color="FFFFFF" w:fill="auto"/>
            <w:tcMar>
              <w:top w:w="0" w:type="dxa"/>
              <w:left w:w="0" w:type="dxa"/>
              <w:bottom w:w="0" w:type="dxa"/>
              <w:right w:w="0" w:type="dxa"/>
            </w:tcMar>
            <w:vAlign w:val="center"/>
          </w:tcPr>
          <w:p w14:paraId="785BF7D5" w14:textId="77777777" w:rsidR="00F36C7E" w:rsidRPr="00F224C1" w:rsidRDefault="00F36C7E" w:rsidP="006A7C9D">
            <w:pPr>
              <w:spacing w:before="60" w:after="60" w:line="264" w:lineRule="auto"/>
              <w:jc w:val="center"/>
              <w:rPr>
                <w:sz w:val="24"/>
                <w:szCs w:val="24"/>
              </w:rPr>
            </w:pPr>
          </w:p>
        </w:tc>
      </w:tr>
      <w:tr w:rsidR="00F224C1" w:rsidRPr="00F224C1" w14:paraId="76ECCE1F" w14:textId="77777777" w:rsidTr="00F36C7E">
        <w:tc>
          <w:tcPr>
            <w:tcW w:w="720" w:type="dxa"/>
            <w:shd w:val="solid" w:color="FFFFFF" w:fill="auto"/>
            <w:tcMar>
              <w:top w:w="0" w:type="dxa"/>
              <w:left w:w="0" w:type="dxa"/>
              <w:bottom w:w="0" w:type="dxa"/>
              <w:right w:w="0" w:type="dxa"/>
            </w:tcMar>
            <w:vAlign w:val="center"/>
          </w:tcPr>
          <w:p w14:paraId="5131CA0C" w14:textId="77777777" w:rsidR="00F36C7E" w:rsidRPr="00F224C1" w:rsidRDefault="00F36C7E" w:rsidP="006A7C9D">
            <w:pPr>
              <w:spacing w:before="60" w:after="60" w:line="264" w:lineRule="auto"/>
              <w:jc w:val="center"/>
              <w:rPr>
                <w:sz w:val="24"/>
                <w:szCs w:val="24"/>
              </w:rPr>
            </w:pPr>
            <w:r w:rsidRPr="00F224C1">
              <w:rPr>
                <w:sz w:val="24"/>
                <w:szCs w:val="24"/>
              </w:rPr>
              <w:t>1.2</w:t>
            </w:r>
          </w:p>
        </w:tc>
        <w:tc>
          <w:tcPr>
            <w:tcW w:w="4288" w:type="dxa"/>
            <w:shd w:val="solid" w:color="FFFFFF" w:fill="auto"/>
            <w:tcMar>
              <w:top w:w="0" w:type="dxa"/>
              <w:left w:w="0" w:type="dxa"/>
              <w:bottom w:w="0" w:type="dxa"/>
              <w:right w:w="0" w:type="dxa"/>
            </w:tcMar>
            <w:vAlign w:val="center"/>
          </w:tcPr>
          <w:p w14:paraId="7E210174" w14:textId="77777777" w:rsidR="00F36C7E" w:rsidRPr="00F224C1" w:rsidRDefault="00F36C7E" w:rsidP="006A7C9D">
            <w:pPr>
              <w:spacing w:before="60" w:after="60" w:line="264" w:lineRule="auto"/>
              <w:ind w:right="178"/>
              <w:jc w:val="both"/>
              <w:rPr>
                <w:sz w:val="24"/>
                <w:szCs w:val="24"/>
              </w:rPr>
            </w:pPr>
            <w:r w:rsidRPr="00F224C1">
              <w:rPr>
                <w:sz w:val="24"/>
                <w:szCs w:val="24"/>
              </w:rPr>
              <w:t>Xác định khu vực trong xây dựng Bảng giá đất</w:t>
            </w:r>
          </w:p>
        </w:tc>
        <w:tc>
          <w:tcPr>
            <w:tcW w:w="1665" w:type="dxa"/>
            <w:shd w:val="solid" w:color="FFFFFF" w:fill="auto"/>
            <w:tcMar>
              <w:top w:w="0" w:type="dxa"/>
              <w:left w:w="0" w:type="dxa"/>
              <w:bottom w:w="0" w:type="dxa"/>
              <w:right w:w="0" w:type="dxa"/>
            </w:tcMar>
            <w:vAlign w:val="center"/>
          </w:tcPr>
          <w:p w14:paraId="5341A9D6" w14:textId="77777777" w:rsidR="00F36C7E" w:rsidRPr="00F224C1" w:rsidRDefault="00F36C7E" w:rsidP="006A7C9D">
            <w:pPr>
              <w:spacing w:before="60" w:after="60" w:line="264" w:lineRule="auto"/>
              <w:jc w:val="center"/>
              <w:rPr>
                <w:sz w:val="24"/>
                <w:szCs w:val="24"/>
              </w:rPr>
            </w:pPr>
            <w:r w:rsidRPr="00F224C1">
              <w:rPr>
                <w:sz w:val="24"/>
                <w:szCs w:val="24"/>
              </w:rPr>
              <w:t>Nhóm 2 (1KS3+1KS2)</w:t>
            </w:r>
          </w:p>
        </w:tc>
        <w:tc>
          <w:tcPr>
            <w:tcW w:w="1270" w:type="dxa"/>
            <w:shd w:val="solid" w:color="FFFFFF" w:fill="auto"/>
            <w:tcMar>
              <w:top w:w="0" w:type="dxa"/>
              <w:left w:w="0" w:type="dxa"/>
              <w:bottom w:w="0" w:type="dxa"/>
              <w:right w:w="0" w:type="dxa"/>
            </w:tcMar>
            <w:vAlign w:val="center"/>
          </w:tcPr>
          <w:p w14:paraId="191D69C3" w14:textId="582C7E92" w:rsidR="00F36C7E" w:rsidRPr="00F224C1" w:rsidRDefault="00F36C7E" w:rsidP="006A7C9D">
            <w:pPr>
              <w:spacing w:before="60" w:after="60" w:line="264" w:lineRule="auto"/>
              <w:jc w:val="center"/>
              <w:rPr>
                <w:sz w:val="24"/>
                <w:szCs w:val="24"/>
              </w:rPr>
            </w:pPr>
            <w:r w:rsidRPr="00F224C1">
              <w:rPr>
                <w:sz w:val="24"/>
                <w:szCs w:val="24"/>
              </w:rPr>
              <w:t>17,45</w:t>
            </w:r>
          </w:p>
        </w:tc>
        <w:tc>
          <w:tcPr>
            <w:tcW w:w="1423" w:type="dxa"/>
            <w:shd w:val="solid" w:color="FFFFFF" w:fill="auto"/>
            <w:tcMar>
              <w:top w:w="0" w:type="dxa"/>
              <w:left w:w="0" w:type="dxa"/>
              <w:bottom w:w="0" w:type="dxa"/>
              <w:right w:w="0" w:type="dxa"/>
            </w:tcMar>
            <w:vAlign w:val="center"/>
          </w:tcPr>
          <w:p w14:paraId="186F0A5A" w14:textId="77777777" w:rsidR="00F36C7E" w:rsidRPr="00F224C1" w:rsidRDefault="00F36C7E" w:rsidP="006A7C9D">
            <w:pPr>
              <w:spacing w:before="60" w:after="60" w:line="264" w:lineRule="auto"/>
              <w:jc w:val="center"/>
              <w:rPr>
                <w:sz w:val="24"/>
                <w:szCs w:val="24"/>
              </w:rPr>
            </w:pPr>
          </w:p>
        </w:tc>
      </w:tr>
      <w:tr w:rsidR="00F224C1" w:rsidRPr="00F224C1" w14:paraId="6FC5804B" w14:textId="77777777" w:rsidTr="00F36C7E">
        <w:tc>
          <w:tcPr>
            <w:tcW w:w="720" w:type="dxa"/>
            <w:shd w:val="solid" w:color="FFFFFF" w:fill="auto"/>
            <w:tcMar>
              <w:top w:w="0" w:type="dxa"/>
              <w:left w:w="0" w:type="dxa"/>
              <w:bottom w:w="0" w:type="dxa"/>
              <w:right w:w="0" w:type="dxa"/>
            </w:tcMar>
            <w:vAlign w:val="center"/>
          </w:tcPr>
          <w:p w14:paraId="75AC7AA3" w14:textId="77777777" w:rsidR="00F36C7E" w:rsidRPr="00F224C1" w:rsidRDefault="00F36C7E" w:rsidP="006A7C9D">
            <w:pPr>
              <w:spacing w:before="60" w:after="60" w:line="264" w:lineRule="auto"/>
              <w:jc w:val="center"/>
              <w:rPr>
                <w:sz w:val="24"/>
                <w:szCs w:val="24"/>
              </w:rPr>
            </w:pPr>
            <w:r w:rsidRPr="00F224C1">
              <w:rPr>
                <w:sz w:val="24"/>
                <w:szCs w:val="24"/>
              </w:rPr>
              <w:t>1.3</w:t>
            </w:r>
          </w:p>
        </w:tc>
        <w:tc>
          <w:tcPr>
            <w:tcW w:w="4288" w:type="dxa"/>
            <w:shd w:val="solid" w:color="FFFFFF" w:fill="auto"/>
            <w:tcMar>
              <w:top w:w="0" w:type="dxa"/>
              <w:left w:w="0" w:type="dxa"/>
              <w:bottom w:w="0" w:type="dxa"/>
              <w:right w:w="0" w:type="dxa"/>
            </w:tcMar>
            <w:vAlign w:val="center"/>
          </w:tcPr>
          <w:p w14:paraId="74E9B752" w14:textId="77777777" w:rsidR="00F36C7E" w:rsidRPr="00F224C1" w:rsidRDefault="00F36C7E" w:rsidP="006A7C9D">
            <w:pPr>
              <w:spacing w:before="60" w:after="60" w:line="264" w:lineRule="auto"/>
              <w:ind w:right="178"/>
              <w:jc w:val="both"/>
              <w:rPr>
                <w:sz w:val="24"/>
                <w:szCs w:val="24"/>
              </w:rPr>
            </w:pPr>
            <w:r w:rsidRPr="00F224C1">
              <w:rPr>
                <w:sz w:val="24"/>
                <w:szCs w:val="24"/>
              </w:rPr>
              <w:t>Xác định vị trí đất trong xây dựng Bảng giá đất</w:t>
            </w:r>
          </w:p>
        </w:tc>
        <w:tc>
          <w:tcPr>
            <w:tcW w:w="1665" w:type="dxa"/>
            <w:shd w:val="solid" w:color="FFFFFF" w:fill="auto"/>
            <w:tcMar>
              <w:top w:w="0" w:type="dxa"/>
              <w:left w:w="0" w:type="dxa"/>
              <w:bottom w:w="0" w:type="dxa"/>
              <w:right w:w="0" w:type="dxa"/>
            </w:tcMar>
            <w:vAlign w:val="center"/>
          </w:tcPr>
          <w:p w14:paraId="452ACB96" w14:textId="77777777" w:rsidR="00F36C7E" w:rsidRPr="00F224C1" w:rsidRDefault="00F36C7E" w:rsidP="006A7C9D">
            <w:pPr>
              <w:spacing w:before="60" w:after="60" w:line="264" w:lineRule="auto"/>
              <w:jc w:val="center"/>
              <w:rPr>
                <w:sz w:val="24"/>
                <w:szCs w:val="24"/>
              </w:rPr>
            </w:pPr>
            <w:r w:rsidRPr="00F224C1">
              <w:rPr>
                <w:sz w:val="24"/>
                <w:szCs w:val="24"/>
              </w:rPr>
              <w:t>Nhóm 2 (1KS3+1KS2)</w:t>
            </w:r>
          </w:p>
        </w:tc>
        <w:tc>
          <w:tcPr>
            <w:tcW w:w="1270" w:type="dxa"/>
            <w:shd w:val="solid" w:color="FFFFFF" w:fill="auto"/>
            <w:tcMar>
              <w:top w:w="0" w:type="dxa"/>
              <w:left w:w="0" w:type="dxa"/>
              <w:bottom w:w="0" w:type="dxa"/>
              <w:right w:w="0" w:type="dxa"/>
            </w:tcMar>
            <w:vAlign w:val="center"/>
          </w:tcPr>
          <w:p w14:paraId="15D10AA4" w14:textId="3684F095" w:rsidR="00F36C7E" w:rsidRPr="00F224C1" w:rsidRDefault="00F36C7E" w:rsidP="006A7C9D">
            <w:pPr>
              <w:spacing w:before="60" w:after="60" w:line="264" w:lineRule="auto"/>
              <w:jc w:val="center"/>
              <w:rPr>
                <w:sz w:val="24"/>
                <w:szCs w:val="24"/>
              </w:rPr>
            </w:pPr>
            <w:r w:rsidRPr="00F224C1">
              <w:rPr>
                <w:sz w:val="24"/>
                <w:szCs w:val="24"/>
              </w:rPr>
              <w:t>58,18</w:t>
            </w:r>
          </w:p>
        </w:tc>
        <w:tc>
          <w:tcPr>
            <w:tcW w:w="1423" w:type="dxa"/>
            <w:shd w:val="solid" w:color="FFFFFF" w:fill="auto"/>
            <w:tcMar>
              <w:top w:w="0" w:type="dxa"/>
              <w:left w:w="0" w:type="dxa"/>
              <w:bottom w:w="0" w:type="dxa"/>
              <w:right w:w="0" w:type="dxa"/>
            </w:tcMar>
            <w:vAlign w:val="center"/>
          </w:tcPr>
          <w:p w14:paraId="0F92048E" w14:textId="77777777" w:rsidR="00F36C7E" w:rsidRPr="00F224C1" w:rsidRDefault="00F36C7E" w:rsidP="006A7C9D">
            <w:pPr>
              <w:spacing w:before="60" w:after="60" w:line="264" w:lineRule="auto"/>
              <w:jc w:val="center"/>
              <w:rPr>
                <w:sz w:val="24"/>
                <w:szCs w:val="24"/>
              </w:rPr>
            </w:pPr>
          </w:p>
        </w:tc>
      </w:tr>
      <w:tr w:rsidR="00F224C1" w:rsidRPr="00F224C1" w14:paraId="084C8456" w14:textId="77777777" w:rsidTr="00F36C7E">
        <w:tc>
          <w:tcPr>
            <w:tcW w:w="720" w:type="dxa"/>
            <w:shd w:val="solid" w:color="FFFFFF" w:fill="auto"/>
            <w:tcMar>
              <w:top w:w="0" w:type="dxa"/>
              <w:left w:w="0" w:type="dxa"/>
              <w:bottom w:w="0" w:type="dxa"/>
              <w:right w:w="0" w:type="dxa"/>
            </w:tcMar>
            <w:vAlign w:val="center"/>
          </w:tcPr>
          <w:p w14:paraId="06D7ACBE" w14:textId="77777777" w:rsidR="00F36C7E" w:rsidRPr="00F224C1" w:rsidRDefault="00F36C7E" w:rsidP="006A7C9D">
            <w:pPr>
              <w:spacing w:before="60" w:after="60" w:line="264" w:lineRule="auto"/>
              <w:jc w:val="center"/>
              <w:rPr>
                <w:sz w:val="24"/>
                <w:szCs w:val="24"/>
              </w:rPr>
            </w:pPr>
            <w:r w:rsidRPr="00F224C1">
              <w:rPr>
                <w:sz w:val="24"/>
                <w:szCs w:val="24"/>
              </w:rPr>
              <w:t>1.4</w:t>
            </w:r>
          </w:p>
        </w:tc>
        <w:tc>
          <w:tcPr>
            <w:tcW w:w="4288" w:type="dxa"/>
            <w:shd w:val="solid" w:color="FFFFFF" w:fill="auto"/>
            <w:tcMar>
              <w:top w:w="0" w:type="dxa"/>
              <w:left w:w="0" w:type="dxa"/>
              <w:bottom w:w="0" w:type="dxa"/>
              <w:right w:w="0" w:type="dxa"/>
            </w:tcMar>
            <w:vAlign w:val="center"/>
          </w:tcPr>
          <w:p w14:paraId="1B0AB34B" w14:textId="77777777" w:rsidR="00F36C7E" w:rsidRPr="00F224C1" w:rsidRDefault="00F36C7E" w:rsidP="006A7C9D">
            <w:pPr>
              <w:spacing w:before="60" w:after="60" w:line="264" w:lineRule="auto"/>
              <w:ind w:right="178"/>
              <w:jc w:val="both"/>
              <w:rPr>
                <w:sz w:val="24"/>
                <w:szCs w:val="24"/>
              </w:rPr>
            </w:pPr>
            <w:r w:rsidRPr="00F224C1">
              <w:rPr>
                <w:sz w:val="24"/>
                <w:szCs w:val="24"/>
              </w:rPr>
              <w:t>Chuẩn bị biểu mẫu, phiếu điều tra</w:t>
            </w:r>
          </w:p>
        </w:tc>
        <w:tc>
          <w:tcPr>
            <w:tcW w:w="1665" w:type="dxa"/>
            <w:shd w:val="solid" w:color="FFFFFF" w:fill="auto"/>
            <w:tcMar>
              <w:top w:w="0" w:type="dxa"/>
              <w:left w:w="0" w:type="dxa"/>
              <w:bottom w:w="0" w:type="dxa"/>
              <w:right w:w="0" w:type="dxa"/>
            </w:tcMar>
            <w:vAlign w:val="center"/>
          </w:tcPr>
          <w:p w14:paraId="048CF58E" w14:textId="77777777" w:rsidR="00F36C7E" w:rsidRPr="00F224C1" w:rsidRDefault="00F36C7E" w:rsidP="006A7C9D">
            <w:pPr>
              <w:spacing w:before="60" w:after="60" w:line="264" w:lineRule="auto"/>
              <w:jc w:val="center"/>
              <w:rPr>
                <w:sz w:val="24"/>
                <w:szCs w:val="24"/>
              </w:rPr>
            </w:pPr>
            <w:r w:rsidRPr="00F224C1">
              <w:rPr>
                <w:sz w:val="24"/>
                <w:szCs w:val="24"/>
              </w:rPr>
              <w:t>1KTV4</w:t>
            </w:r>
          </w:p>
        </w:tc>
        <w:tc>
          <w:tcPr>
            <w:tcW w:w="1270" w:type="dxa"/>
            <w:shd w:val="solid" w:color="FFFFFF" w:fill="auto"/>
            <w:tcMar>
              <w:top w:w="0" w:type="dxa"/>
              <w:left w:w="0" w:type="dxa"/>
              <w:bottom w:w="0" w:type="dxa"/>
              <w:right w:w="0" w:type="dxa"/>
            </w:tcMar>
            <w:vAlign w:val="center"/>
          </w:tcPr>
          <w:p w14:paraId="2EB4E9A1" w14:textId="2F8EAEED" w:rsidR="00F36C7E" w:rsidRPr="00F224C1" w:rsidRDefault="00F36C7E" w:rsidP="006A7C9D">
            <w:pPr>
              <w:spacing w:before="60" w:after="60" w:line="264" w:lineRule="auto"/>
              <w:jc w:val="center"/>
              <w:rPr>
                <w:sz w:val="24"/>
                <w:szCs w:val="24"/>
              </w:rPr>
            </w:pPr>
            <w:r w:rsidRPr="00F224C1">
              <w:rPr>
                <w:sz w:val="24"/>
                <w:szCs w:val="24"/>
              </w:rPr>
              <w:t>29,09</w:t>
            </w:r>
          </w:p>
        </w:tc>
        <w:tc>
          <w:tcPr>
            <w:tcW w:w="1423" w:type="dxa"/>
            <w:shd w:val="solid" w:color="FFFFFF" w:fill="auto"/>
            <w:tcMar>
              <w:top w:w="0" w:type="dxa"/>
              <w:left w:w="0" w:type="dxa"/>
              <w:bottom w:w="0" w:type="dxa"/>
              <w:right w:w="0" w:type="dxa"/>
            </w:tcMar>
            <w:vAlign w:val="center"/>
          </w:tcPr>
          <w:p w14:paraId="6D73A34C" w14:textId="77777777" w:rsidR="00F36C7E" w:rsidRPr="00F224C1" w:rsidRDefault="00F36C7E" w:rsidP="006A7C9D">
            <w:pPr>
              <w:spacing w:before="60" w:after="60" w:line="264" w:lineRule="auto"/>
              <w:jc w:val="center"/>
              <w:rPr>
                <w:sz w:val="24"/>
                <w:szCs w:val="24"/>
              </w:rPr>
            </w:pPr>
          </w:p>
        </w:tc>
      </w:tr>
      <w:tr w:rsidR="00F224C1" w:rsidRPr="00F224C1" w14:paraId="79D4DB88" w14:textId="77777777" w:rsidTr="00F36C7E">
        <w:tc>
          <w:tcPr>
            <w:tcW w:w="720" w:type="dxa"/>
            <w:shd w:val="solid" w:color="FFFFFF" w:fill="auto"/>
            <w:tcMar>
              <w:top w:w="0" w:type="dxa"/>
              <w:left w:w="0" w:type="dxa"/>
              <w:bottom w:w="0" w:type="dxa"/>
              <w:right w:w="0" w:type="dxa"/>
            </w:tcMar>
            <w:vAlign w:val="center"/>
          </w:tcPr>
          <w:p w14:paraId="7A7D961B" w14:textId="77777777" w:rsidR="00F36C7E" w:rsidRPr="00F224C1" w:rsidRDefault="00F36C7E" w:rsidP="006A7C9D">
            <w:pPr>
              <w:spacing w:before="60" w:after="60" w:line="264" w:lineRule="auto"/>
              <w:jc w:val="center"/>
              <w:rPr>
                <w:sz w:val="24"/>
                <w:szCs w:val="24"/>
              </w:rPr>
            </w:pPr>
            <w:r w:rsidRPr="00F224C1">
              <w:rPr>
                <w:b/>
                <w:bCs/>
                <w:sz w:val="24"/>
                <w:szCs w:val="24"/>
              </w:rPr>
              <w:t>2</w:t>
            </w:r>
          </w:p>
        </w:tc>
        <w:tc>
          <w:tcPr>
            <w:tcW w:w="4288" w:type="dxa"/>
            <w:shd w:val="solid" w:color="FFFFFF" w:fill="auto"/>
            <w:tcMar>
              <w:top w:w="0" w:type="dxa"/>
              <w:left w:w="0" w:type="dxa"/>
              <w:bottom w:w="0" w:type="dxa"/>
              <w:right w:w="0" w:type="dxa"/>
            </w:tcMar>
            <w:vAlign w:val="center"/>
          </w:tcPr>
          <w:p w14:paraId="3EF472DC" w14:textId="77777777" w:rsidR="00F36C7E" w:rsidRPr="00F224C1" w:rsidRDefault="00F36C7E" w:rsidP="006A7C9D">
            <w:pPr>
              <w:spacing w:before="60" w:after="60" w:line="264" w:lineRule="auto"/>
              <w:ind w:right="178"/>
              <w:jc w:val="both"/>
              <w:rPr>
                <w:sz w:val="24"/>
                <w:szCs w:val="24"/>
              </w:rPr>
            </w:pPr>
            <w:r w:rsidRPr="00F224C1">
              <w:rPr>
                <w:b/>
                <w:bCs/>
                <w:sz w:val="24"/>
                <w:szCs w:val="24"/>
              </w:rPr>
              <w:t xml:space="preserve">Điều tra, khảo sát, thu thập thông tin giá </w:t>
            </w:r>
            <w:r w:rsidRPr="00F224C1">
              <w:rPr>
                <w:b/>
                <w:bCs/>
                <w:sz w:val="24"/>
                <w:szCs w:val="24"/>
                <w:shd w:val="solid" w:color="FFFFFF" w:fill="auto"/>
              </w:rPr>
              <w:t>đất</w:t>
            </w:r>
            <w:r w:rsidRPr="00F224C1">
              <w:rPr>
                <w:b/>
                <w:bCs/>
                <w:sz w:val="24"/>
                <w:szCs w:val="24"/>
              </w:rPr>
              <w:t xml:space="preserve"> thị trường; yếu tố tự nhiên, kinh tế - </w:t>
            </w:r>
            <w:r w:rsidRPr="00F224C1">
              <w:rPr>
                <w:b/>
                <w:bCs/>
                <w:sz w:val="24"/>
                <w:szCs w:val="24"/>
              </w:rPr>
              <w:lastRenderedPageBreak/>
              <w:t xml:space="preserve">xã hội, quản lý và sử dụng </w:t>
            </w:r>
            <w:r w:rsidRPr="00F224C1">
              <w:rPr>
                <w:b/>
                <w:bCs/>
                <w:sz w:val="24"/>
                <w:szCs w:val="24"/>
                <w:shd w:val="solid" w:color="FFFFFF" w:fill="auto"/>
              </w:rPr>
              <w:t>đất</w:t>
            </w:r>
            <w:r w:rsidRPr="00F224C1">
              <w:rPr>
                <w:b/>
                <w:bCs/>
                <w:sz w:val="24"/>
                <w:szCs w:val="24"/>
              </w:rPr>
              <w:t xml:space="preserve"> đai ảnh hưởng đến giá </w:t>
            </w:r>
            <w:r w:rsidRPr="00F224C1">
              <w:rPr>
                <w:b/>
                <w:bCs/>
                <w:sz w:val="24"/>
                <w:szCs w:val="24"/>
                <w:shd w:val="solid" w:color="FFFFFF" w:fill="auto"/>
              </w:rPr>
              <w:t>đất</w:t>
            </w:r>
            <w:r w:rsidRPr="00F224C1">
              <w:rPr>
                <w:b/>
                <w:bCs/>
                <w:sz w:val="24"/>
                <w:szCs w:val="24"/>
              </w:rPr>
              <w:t xml:space="preserve"> tại </w:t>
            </w:r>
            <w:r w:rsidRPr="00F224C1">
              <w:rPr>
                <w:b/>
                <w:bCs/>
                <w:sz w:val="24"/>
                <w:szCs w:val="24"/>
                <w:shd w:val="solid" w:color="FFFFFF" w:fill="auto"/>
              </w:rPr>
              <w:t>điểm</w:t>
            </w:r>
            <w:r w:rsidRPr="00F224C1">
              <w:rPr>
                <w:b/>
                <w:bCs/>
                <w:sz w:val="24"/>
                <w:szCs w:val="24"/>
              </w:rPr>
              <w:t xml:space="preserve"> điều tra</w:t>
            </w:r>
          </w:p>
        </w:tc>
        <w:tc>
          <w:tcPr>
            <w:tcW w:w="1665" w:type="dxa"/>
            <w:shd w:val="solid" w:color="FFFFFF" w:fill="auto"/>
            <w:tcMar>
              <w:top w:w="0" w:type="dxa"/>
              <w:left w:w="0" w:type="dxa"/>
              <w:bottom w:w="0" w:type="dxa"/>
              <w:right w:w="0" w:type="dxa"/>
            </w:tcMar>
            <w:vAlign w:val="center"/>
          </w:tcPr>
          <w:p w14:paraId="42E72EE0" w14:textId="77777777" w:rsidR="00F36C7E" w:rsidRPr="00F224C1" w:rsidRDefault="00F36C7E" w:rsidP="006A7C9D">
            <w:pPr>
              <w:spacing w:before="60" w:after="60" w:line="264" w:lineRule="auto"/>
              <w:jc w:val="center"/>
              <w:rPr>
                <w:sz w:val="24"/>
                <w:szCs w:val="24"/>
              </w:rPr>
            </w:pPr>
          </w:p>
        </w:tc>
        <w:tc>
          <w:tcPr>
            <w:tcW w:w="1270" w:type="dxa"/>
            <w:shd w:val="solid" w:color="FFFFFF" w:fill="auto"/>
            <w:tcMar>
              <w:top w:w="0" w:type="dxa"/>
              <w:left w:w="0" w:type="dxa"/>
              <w:bottom w:w="0" w:type="dxa"/>
              <w:right w:w="0" w:type="dxa"/>
            </w:tcMar>
            <w:vAlign w:val="center"/>
          </w:tcPr>
          <w:p w14:paraId="39FE0FC2" w14:textId="457EC108" w:rsidR="00F36C7E" w:rsidRPr="00F224C1" w:rsidRDefault="00F36C7E" w:rsidP="006A7C9D">
            <w:pPr>
              <w:spacing w:before="60" w:after="60" w:line="264" w:lineRule="auto"/>
              <w:jc w:val="center"/>
              <w:rPr>
                <w:sz w:val="24"/>
                <w:szCs w:val="24"/>
              </w:rPr>
            </w:pPr>
          </w:p>
        </w:tc>
        <w:tc>
          <w:tcPr>
            <w:tcW w:w="1423" w:type="dxa"/>
            <w:shd w:val="solid" w:color="FFFFFF" w:fill="auto"/>
            <w:tcMar>
              <w:top w:w="0" w:type="dxa"/>
              <w:left w:w="0" w:type="dxa"/>
              <w:bottom w:w="0" w:type="dxa"/>
              <w:right w:w="0" w:type="dxa"/>
            </w:tcMar>
            <w:vAlign w:val="center"/>
          </w:tcPr>
          <w:p w14:paraId="62AF4AC9" w14:textId="77777777" w:rsidR="00F36C7E" w:rsidRPr="00F224C1" w:rsidRDefault="00F36C7E" w:rsidP="006A7C9D">
            <w:pPr>
              <w:spacing w:before="60" w:after="60" w:line="264" w:lineRule="auto"/>
              <w:jc w:val="center"/>
              <w:rPr>
                <w:sz w:val="24"/>
                <w:szCs w:val="24"/>
              </w:rPr>
            </w:pPr>
          </w:p>
        </w:tc>
      </w:tr>
      <w:tr w:rsidR="00F224C1" w:rsidRPr="00F224C1" w14:paraId="656310B1" w14:textId="77777777" w:rsidTr="00F36C7E">
        <w:tc>
          <w:tcPr>
            <w:tcW w:w="720" w:type="dxa"/>
            <w:shd w:val="solid" w:color="FFFFFF" w:fill="auto"/>
            <w:tcMar>
              <w:top w:w="0" w:type="dxa"/>
              <w:left w:w="0" w:type="dxa"/>
              <w:bottom w:w="0" w:type="dxa"/>
              <w:right w:w="0" w:type="dxa"/>
            </w:tcMar>
            <w:vAlign w:val="center"/>
          </w:tcPr>
          <w:p w14:paraId="75F6DA6D" w14:textId="77777777" w:rsidR="00F36C7E" w:rsidRPr="00F224C1" w:rsidRDefault="00F36C7E" w:rsidP="006A7C9D">
            <w:pPr>
              <w:spacing w:before="60" w:after="60" w:line="264" w:lineRule="auto"/>
              <w:jc w:val="center"/>
              <w:rPr>
                <w:sz w:val="24"/>
                <w:szCs w:val="24"/>
              </w:rPr>
            </w:pPr>
            <w:r w:rsidRPr="00F224C1">
              <w:rPr>
                <w:sz w:val="24"/>
                <w:szCs w:val="24"/>
              </w:rPr>
              <w:lastRenderedPageBreak/>
              <w:t>2.1</w:t>
            </w:r>
          </w:p>
        </w:tc>
        <w:tc>
          <w:tcPr>
            <w:tcW w:w="4288" w:type="dxa"/>
            <w:shd w:val="solid" w:color="FFFFFF" w:fill="auto"/>
            <w:tcMar>
              <w:top w:w="0" w:type="dxa"/>
              <w:left w:w="0" w:type="dxa"/>
              <w:bottom w:w="0" w:type="dxa"/>
              <w:right w:w="0" w:type="dxa"/>
            </w:tcMar>
            <w:vAlign w:val="center"/>
          </w:tcPr>
          <w:p w14:paraId="1A2688B4" w14:textId="13442363" w:rsidR="00F36C7E" w:rsidRPr="00F224C1" w:rsidRDefault="00F36C7E" w:rsidP="006A7C9D">
            <w:pPr>
              <w:spacing w:before="60" w:after="60" w:line="264" w:lineRule="auto"/>
              <w:ind w:right="178"/>
              <w:jc w:val="both"/>
              <w:rPr>
                <w:sz w:val="24"/>
                <w:szCs w:val="24"/>
              </w:rPr>
            </w:pPr>
            <w:r w:rsidRPr="00F224C1">
              <w:rPr>
                <w:sz w:val="24"/>
                <w:szCs w:val="24"/>
              </w:rPr>
              <w:t xml:space="preserve">Điều tra thu thập thông tin yếu tố tự nhiên, kinh tế - xã hội, quản lý và sử dụng đất đai ảnh hưởng đến giá đất </w:t>
            </w:r>
          </w:p>
        </w:tc>
        <w:tc>
          <w:tcPr>
            <w:tcW w:w="1665" w:type="dxa"/>
            <w:shd w:val="solid" w:color="FFFFFF" w:fill="auto"/>
            <w:tcMar>
              <w:top w:w="0" w:type="dxa"/>
              <w:left w:w="0" w:type="dxa"/>
              <w:bottom w:w="0" w:type="dxa"/>
              <w:right w:w="0" w:type="dxa"/>
            </w:tcMar>
            <w:vAlign w:val="center"/>
          </w:tcPr>
          <w:p w14:paraId="535713AB" w14:textId="77777777" w:rsidR="00F36C7E" w:rsidRPr="00F224C1" w:rsidRDefault="00F36C7E" w:rsidP="006A7C9D">
            <w:pPr>
              <w:spacing w:before="60" w:after="60" w:line="264" w:lineRule="auto"/>
              <w:jc w:val="center"/>
              <w:rPr>
                <w:sz w:val="24"/>
                <w:szCs w:val="24"/>
              </w:rPr>
            </w:pPr>
            <w:r w:rsidRPr="00F224C1">
              <w:rPr>
                <w:sz w:val="24"/>
                <w:szCs w:val="24"/>
              </w:rPr>
              <w:t>1KS3</w:t>
            </w:r>
          </w:p>
        </w:tc>
        <w:tc>
          <w:tcPr>
            <w:tcW w:w="1270" w:type="dxa"/>
            <w:shd w:val="solid" w:color="FFFFFF" w:fill="auto"/>
            <w:tcMar>
              <w:top w:w="0" w:type="dxa"/>
              <w:left w:w="0" w:type="dxa"/>
              <w:bottom w:w="0" w:type="dxa"/>
              <w:right w:w="0" w:type="dxa"/>
            </w:tcMar>
            <w:vAlign w:val="center"/>
          </w:tcPr>
          <w:p w14:paraId="4E9A5C64" w14:textId="5D01E019" w:rsidR="00F36C7E" w:rsidRPr="00F224C1" w:rsidRDefault="00F36C7E" w:rsidP="006A7C9D">
            <w:pPr>
              <w:spacing w:before="60" w:after="60" w:line="264" w:lineRule="auto"/>
              <w:jc w:val="center"/>
              <w:rPr>
                <w:sz w:val="24"/>
                <w:szCs w:val="24"/>
              </w:rPr>
            </w:pPr>
            <w:r w:rsidRPr="00F224C1">
              <w:rPr>
                <w:sz w:val="24"/>
                <w:szCs w:val="24"/>
              </w:rPr>
              <w:t>64,00</w:t>
            </w:r>
          </w:p>
        </w:tc>
        <w:tc>
          <w:tcPr>
            <w:tcW w:w="1423" w:type="dxa"/>
            <w:shd w:val="solid" w:color="FFFFFF" w:fill="auto"/>
            <w:tcMar>
              <w:top w:w="0" w:type="dxa"/>
              <w:left w:w="0" w:type="dxa"/>
              <w:bottom w:w="0" w:type="dxa"/>
              <w:right w:w="0" w:type="dxa"/>
            </w:tcMar>
            <w:vAlign w:val="center"/>
          </w:tcPr>
          <w:p w14:paraId="12D736EE" w14:textId="77777777" w:rsidR="00F36C7E" w:rsidRPr="00F224C1" w:rsidRDefault="00F36C7E" w:rsidP="006A7C9D">
            <w:pPr>
              <w:spacing w:before="60" w:after="60" w:line="264" w:lineRule="auto"/>
              <w:jc w:val="center"/>
              <w:rPr>
                <w:sz w:val="24"/>
                <w:szCs w:val="24"/>
              </w:rPr>
            </w:pPr>
          </w:p>
        </w:tc>
      </w:tr>
      <w:tr w:rsidR="00F224C1" w:rsidRPr="00F224C1" w14:paraId="3E9AF75C" w14:textId="77777777" w:rsidTr="00F36C7E">
        <w:tc>
          <w:tcPr>
            <w:tcW w:w="720" w:type="dxa"/>
            <w:shd w:val="solid" w:color="FFFFFF" w:fill="auto"/>
            <w:tcMar>
              <w:top w:w="0" w:type="dxa"/>
              <w:left w:w="0" w:type="dxa"/>
              <w:bottom w:w="0" w:type="dxa"/>
              <w:right w:w="0" w:type="dxa"/>
            </w:tcMar>
            <w:vAlign w:val="center"/>
          </w:tcPr>
          <w:p w14:paraId="2484340A" w14:textId="77777777" w:rsidR="00F36C7E" w:rsidRPr="00F224C1" w:rsidRDefault="00F36C7E" w:rsidP="006A7C9D">
            <w:pPr>
              <w:spacing w:before="60" w:after="60" w:line="264" w:lineRule="auto"/>
              <w:jc w:val="center"/>
              <w:rPr>
                <w:sz w:val="24"/>
                <w:szCs w:val="24"/>
              </w:rPr>
            </w:pPr>
            <w:r w:rsidRPr="00F224C1">
              <w:rPr>
                <w:sz w:val="24"/>
                <w:szCs w:val="24"/>
              </w:rPr>
              <w:t>2.2</w:t>
            </w:r>
          </w:p>
        </w:tc>
        <w:tc>
          <w:tcPr>
            <w:tcW w:w="4288" w:type="dxa"/>
            <w:shd w:val="solid" w:color="FFFFFF" w:fill="auto"/>
            <w:tcMar>
              <w:top w:w="0" w:type="dxa"/>
              <w:left w:w="0" w:type="dxa"/>
              <w:bottom w:w="0" w:type="dxa"/>
              <w:right w:w="0" w:type="dxa"/>
            </w:tcMar>
            <w:vAlign w:val="center"/>
          </w:tcPr>
          <w:p w14:paraId="7ECD2006" w14:textId="77777777" w:rsidR="00F36C7E" w:rsidRPr="00F224C1" w:rsidRDefault="00F36C7E" w:rsidP="006A7C9D">
            <w:pPr>
              <w:spacing w:before="60" w:after="60" w:line="264" w:lineRule="auto"/>
              <w:ind w:right="178"/>
              <w:jc w:val="both"/>
              <w:rPr>
                <w:sz w:val="24"/>
                <w:szCs w:val="24"/>
              </w:rPr>
            </w:pPr>
            <w:r w:rsidRPr="00F224C1">
              <w:rPr>
                <w:sz w:val="24"/>
                <w:szCs w:val="24"/>
              </w:rPr>
              <w:t>Điều tra, khảo sát, thu thập thông tin về giá đất thị trường theo mẫu phiếu điều tra</w:t>
            </w:r>
          </w:p>
        </w:tc>
        <w:tc>
          <w:tcPr>
            <w:tcW w:w="1665" w:type="dxa"/>
            <w:shd w:val="solid" w:color="FFFFFF" w:fill="auto"/>
            <w:tcMar>
              <w:top w:w="0" w:type="dxa"/>
              <w:left w:w="0" w:type="dxa"/>
              <w:bottom w:w="0" w:type="dxa"/>
              <w:right w:w="0" w:type="dxa"/>
            </w:tcMar>
            <w:vAlign w:val="center"/>
          </w:tcPr>
          <w:p w14:paraId="1E526F75" w14:textId="77777777" w:rsidR="00F36C7E" w:rsidRPr="00F224C1" w:rsidRDefault="00F36C7E" w:rsidP="006A7C9D">
            <w:pPr>
              <w:spacing w:before="60" w:after="60" w:line="264" w:lineRule="auto"/>
              <w:jc w:val="center"/>
              <w:rPr>
                <w:sz w:val="24"/>
                <w:szCs w:val="24"/>
              </w:rPr>
            </w:pPr>
            <w:r w:rsidRPr="00F224C1">
              <w:rPr>
                <w:sz w:val="24"/>
                <w:szCs w:val="24"/>
              </w:rPr>
              <w:t>Nhóm 2 (1KS3+1KTV4)</w:t>
            </w:r>
          </w:p>
        </w:tc>
        <w:tc>
          <w:tcPr>
            <w:tcW w:w="1270" w:type="dxa"/>
            <w:shd w:val="solid" w:color="FFFFFF" w:fill="auto"/>
            <w:tcMar>
              <w:top w:w="0" w:type="dxa"/>
              <w:left w:w="0" w:type="dxa"/>
              <w:bottom w:w="0" w:type="dxa"/>
              <w:right w:w="0" w:type="dxa"/>
            </w:tcMar>
            <w:vAlign w:val="center"/>
          </w:tcPr>
          <w:p w14:paraId="5B8A96EC" w14:textId="77777777" w:rsidR="00F36C7E" w:rsidRPr="00F224C1" w:rsidRDefault="00F36C7E" w:rsidP="006A7C9D">
            <w:pPr>
              <w:spacing w:before="60" w:after="60" w:line="264" w:lineRule="auto"/>
              <w:jc w:val="center"/>
              <w:rPr>
                <w:sz w:val="24"/>
                <w:szCs w:val="24"/>
              </w:rPr>
            </w:pPr>
          </w:p>
        </w:tc>
        <w:tc>
          <w:tcPr>
            <w:tcW w:w="1423" w:type="dxa"/>
            <w:shd w:val="solid" w:color="FFFFFF" w:fill="auto"/>
            <w:tcMar>
              <w:top w:w="0" w:type="dxa"/>
              <w:left w:w="0" w:type="dxa"/>
              <w:bottom w:w="0" w:type="dxa"/>
              <w:right w:w="0" w:type="dxa"/>
            </w:tcMar>
            <w:vAlign w:val="center"/>
          </w:tcPr>
          <w:p w14:paraId="6ECCB725" w14:textId="712735D1" w:rsidR="00F36C7E" w:rsidRPr="00F224C1" w:rsidRDefault="00F36C7E" w:rsidP="006A7C9D">
            <w:pPr>
              <w:spacing w:before="60" w:after="60" w:line="264" w:lineRule="auto"/>
              <w:jc w:val="center"/>
              <w:rPr>
                <w:sz w:val="24"/>
                <w:szCs w:val="24"/>
              </w:rPr>
            </w:pPr>
            <w:r w:rsidRPr="00F224C1">
              <w:rPr>
                <w:sz w:val="24"/>
                <w:szCs w:val="24"/>
              </w:rPr>
              <w:t>3.500,50</w:t>
            </w:r>
          </w:p>
        </w:tc>
      </w:tr>
      <w:tr w:rsidR="00F224C1" w:rsidRPr="00F224C1" w14:paraId="61F2E1D4" w14:textId="77777777" w:rsidTr="00F36C7E">
        <w:tc>
          <w:tcPr>
            <w:tcW w:w="720" w:type="dxa"/>
            <w:shd w:val="solid" w:color="FFFFFF" w:fill="auto"/>
            <w:tcMar>
              <w:top w:w="0" w:type="dxa"/>
              <w:left w:w="0" w:type="dxa"/>
              <w:bottom w:w="0" w:type="dxa"/>
              <w:right w:w="0" w:type="dxa"/>
            </w:tcMar>
            <w:vAlign w:val="center"/>
          </w:tcPr>
          <w:p w14:paraId="5A105412" w14:textId="77777777" w:rsidR="00F36C7E" w:rsidRPr="00F224C1" w:rsidRDefault="00F36C7E" w:rsidP="006A7C9D">
            <w:pPr>
              <w:spacing w:before="60" w:after="60" w:line="264" w:lineRule="auto"/>
              <w:jc w:val="center"/>
              <w:rPr>
                <w:sz w:val="24"/>
                <w:szCs w:val="24"/>
              </w:rPr>
            </w:pPr>
            <w:r w:rsidRPr="00F224C1">
              <w:rPr>
                <w:sz w:val="24"/>
                <w:szCs w:val="24"/>
              </w:rPr>
              <w:t>2.3</w:t>
            </w:r>
          </w:p>
        </w:tc>
        <w:tc>
          <w:tcPr>
            <w:tcW w:w="4288" w:type="dxa"/>
            <w:shd w:val="solid" w:color="FFFFFF" w:fill="auto"/>
            <w:tcMar>
              <w:top w:w="0" w:type="dxa"/>
              <w:left w:w="0" w:type="dxa"/>
              <w:bottom w:w="0" w:type="dxa"/>
              <w:right w:w="0" w:type="dxa"/>
            </w:tcMar>
            <w:vAlign w:val="center"/>
          </w:tcPr>
          <w:p w14:paraId="3F76139A" w14:textId="77777777" w:rsidR="00F36C7E" w:rsidRPr="00F224C1" w:rsidRDefault="00F36C7E" w:rsidP="006A7C9D">
            <w:pPr>
              <w:spacing w:before="60" w:after="60" w:line="264" w:lineRule="auto"/>
              <w:ind w:right="178"/>
              <w:jc w:val="both"/>
              <w:rPr>
                <w:sz w:val="24"/>
                <w:szCs w:val="24"/>
              </w:rPr>
            </w:pPr>
            <w:r w:rsidRPr="00F224C1">
              <w:rPr>
                <w:sz w:val="24"/>
                <w:szCs w:val="24"/>
              </w:rPr>
              <w:t>Kiểm tra, rà soát và phân loại phiếu điều tra</w:t>
            </w:r>
          </w:p>
        </w:tc>
        <w:tc>
          <w:tcPr>
            <w:tcW w:w="1665" w:type="dxa"/>
            <w:shd w:val="solid" w:color="FFFFFF" w:fill="auto"/>
            <w:tcMar>
              <w:top w:w="0" w:type="dxa"/>
              <w:left w:w="0" w:type="dxa"/>
              <w:bottom w:w="0" w:type="dxa"/>
              <w:right w:w="0" w:type="dxa"/>
            </w:tcMar>
            <w:vAlign w:val="center"/>
          </w:tcPr>
          <w:p w14:paraId="2FDAC55A" w14:textId="77777777" w:rsidR="00F36C7E" w:rsidRPr="00F224C1" w:rsidRDefault="00F36C7E" w:rsidP="006A7C9D">
            <w:pPr>
              <w:spacing w:before="60" w:after="60" w:line="264" w:lineRule="auto"/>
              <w:jc w:val="center"/>
              <w:rPr>
                <w:sz w:val="24"/>
                <w:szCs w:val="24"/>
              </w:rPr>
            </w:pPr>
            <w:r w:rsidRPr="00F224C1">
              <w:rPr>
                <w:sz w:val="24"/>
                <w:szCs w:val="24"/>
              </w:rPr>
              <w:t>1KS3</w:t>
            </w:r>
          </w:p>
        </w:tc>
        <w:tc>
          <w:tcPr>
            <w:tcW w:w="1270" w:type="dxa"/>
            <w:shd w:val="solid" w:color="FFFFFF" w:fill="auto"/>
            <w:tcMar>
              <w:top w:w="0" w:type="dxa"/>
              <w:left w:w="0" w:type="dxa"/>
              <w:bottom w:w="0" w:type="dxa"/>
              <w:right w:w="0" w:type="dxa"/>
            </w:tcMar>
            <w:vAlign w:val="center"/>
          </w:tcPr>
          <w:p w14:paraId="76D1CF54" w14:textId="5FAF13DC" w:rsidR="00F36C7E" w:rsidRPr="00F224C1" w:rsidRDefault="00F36C7E" w:rsidP="006A7C9D">
            <w:pPr>
              <w:spacing w:before="60" w:after="60" w:line="264" w:lineRule="auto"/>
              <w:jc w:val="center"/>
              <w:rPr>
                <w:sz w:val="24"/>
                <w:szCs w:val="24"/>
              </w:rPr>
            </w:pPr>
            <w:r w:rsidRPr="00F224C1">
              <w:rPr>
                <w:sz w:val="24"/>
                <w:szCs w:val="24"/>
              </w:rPr>
              <w:t>64,00</w:t>
            </w:r>
          </w:p>
        </w:tc>
        <w:tc>
          <w:tcPr>
            <w:tcW w:w="1423" w:type="dxa"/>
            <w:shd w:val="solid" w:color="FFFFFF" w:fill="auto"/>
            <w:tcMar>
              <w:top w:w="0" w:type="dxa"/>
              <w:left w:w="0" w:type="dxa"/>
              <w:bottom w:w="0" w:type="dxa"/>
              <w:right w:w="0" w:type="dxa"/>
            </w:tcMar>
            <w:vAlign w:val="center"/>
          </w:tcPr>
          <w:p w14:paraId="6A0BCE36" w14:textId="77777777" w:rsidR="00F36C7E" w:rsidRPr="00F224C1" w:rsidRDefault="00F36C7E" w:rsidP="006A7C9D">
            <w:pPr>
              <w:spacing w:before="60" w:after="60" w:line="264" w:lineRule="auto"/>
              <w:jc w:val="center"/>
              <w:rPr>
                <w:sz w:val="24"/>
                <w:szCs w:val="24"/>
              </w:rPr>
            </w:pPr>
          </w:p>
        </w:tc>
      </w:tr>
      <w:tr w:rsidR="00F224C1" w:rsidRPr="00F224C1" w14:paraId="16E8C90B" w14:textId="77777777" w:rsidTr="00F36C7E">
        <w:tc>
          <w:tcPr>
            <w:tcW w:w="720" w:type="dxa"/>
            <w:shd w:val="solid" w:color="FFFFFF" w:fill="auto"/>
            <w:tcMar>
              <w:top w:w="0" w:type="dxa"/>
              <w:left w:w="0" w:type="dxa"/>
              <w:bottom w:w="0" w:type="dxa"/>
              <w:right w:w="0" w:type="dxa"/>
            </w:tcMar>
            <w:vAlign w:val="center"/>
          </w:tcPr>
          <w:p w14:paraId="3DCE77A7" w14:textId="77777777" w:rsidR="00F36C7E" w:rsidRPr="00F224C1" w:rsidRDefault="00F36C7E" w:rsidP="006A7C9D">
            <w:pPr>
              <w:spacing w:before="60" w:after="60" w:line="264" w:lineRule="auto"/>
              <w:jc w:val="center"/>
              <w:rPr>
                <w:sz w:val="24"/>
                <w:szCs w:val="24"/>
              </w:rPr>
            </w:pPr>
            <w:r w:rsidRPr="00F224C1">
              <w:rPr>
                <w:sz w:val="24"/>
                <w:szCs w:val="24"/>
              </w:rPr>
              <w:t>2.4</w:t>
            </w:r>
          </w:p>
        </w:tc>
        <w:tc>
          <w:tcPr>
            <w:tcW w:w="4288" w:type="dxa"/>
            <w:shd w:val="solid" w:color="FFFFFF" w:fill="auto"/>
            <w:tcMar>
              <w:top w:w="0" w:type="dxa"/>
              <w:left w:w="0" w:type="dxa"/>
              <w:bottom w:w="0" w:type="dxa"/>
              <w:right w:w="0" w:type="dxa"/>
            </w:tcMar>
            <w:vAlign w:val="center"/>
          </w:tcPr>
          <w:p w14:paraId="34D12240" w14:textId="77777777" w:rsidR="00F36C7E" w:rsidRPr="00F224C1" w:rsidRDefault="00F36C7E" w:rsidP="006A7C9D">
            <w:pPr>
              <w:spacing w:before="60" w:after="60" w:line="264" w:lineRule="auto"/>
              <w:ind w:right="178"/>
              <w:jc w:val="both"/>
              <w:rPr>
                <w:sz w:val="24"/>
                <w:szCs w:val="24"/>
              </w:rPr>
            </w:pPr>
            <w:r w:rsidRPr="00F224C1">
              <w:rPr>
                <w:sz w:val="24"/>
                <w:szCs w:val="24"/>
              </w:rPr>
              <w:t>Xác định mức giá của các vị trí đất</w:t>
            </w:r>
          </w:p>
        </w:tc>
        <w:tc>
          <w:tcPr>
            <w:tcW w:w="1665" w:type="dxa"/>
            <w:shd w:val="solid" w:color="FFFFFF" w:fill="auto"/>
            <w:tcMar>
              <w:top w:w="0" w:type="dxa"/>
              <w:left w:w="0" w:type="dxa"/>
              <w:bottom w:w="0" w:type="dxa"/>
              <w:right w:w="0" w:type="dxa"/>
            </w:tcMar>
            <w:vAlign w:val="center"/>
          </w:tcPr>
          <w:p w14:paraId="561BD042" w14:textId="77777777" w:rsidR="00F36C7E" w:rsidRPr="00F224C1" w:rsidRDefault="00F36C7E" w:rsidP="006A7C9D">
            <w:pPr>
              <w:spacing w:before="60" w:after="60" w:line="264" w:lineRule="auto"/>
              <w:jc w:val="center"/>
              <w:rPr>
                <w:sz w:val="24"/>
                <w:szCs w:val="24"/>
              </w:rPr>
            </w:pPr>
            <w:r w:rsidRPr="00F224C1">
              <w:rPr>
                <w:sz w:val="24"/>
                <w:szCs w:val="24"/>
              </w:rPr>
              <w:t>1KS3</w:t>
            </w:r>
          </w:p>
        </w:tc>
        <w:tc>
          <w:tcPr>
            <w:tcW w:w="1270" w:type="dxa"/>
            <w:shd w:val="solid" w:color="FFFFFF" w:fill="auto"/>
            <w:tcMar>
              <w:top w:w="0" w:type="dxa"/>
              <w:left w:w="0" w:type="dxa"/>
              <w:bottom w:w="0" w:type="dxa"/>
              <w:right w:w="0" w:type="dxa"/>
            </w:tcMar>
            <w:vAlign w:val="center"/>
          </w:tcPr>
          <w:p w14:paraId="04115A1C" w14:textId="5837ACA8" w:rsidR="00F36C7E" w:rsidRPr="00F224C1" w:rsidRDefault="00F36C7E" w:rsidP="006A7C9D">
            <w:pPr>
              <w:spacing w:before="60" w:after="60" w:line="264" w:lineRule="auto"/>
              <w:jc w:val="center"/>
              <w:rPr>
                <w:sz w:val="24"/>
                <w:szCs w:val="24"/>
              </w:rPr>
            </w:pPr>
            <w:r w:rsidRPr="00F224C1">
              <w:rPr>
                <w:sz w:val="24"/>
                <w:szCs w:val="24"/>
              </w:rPr>
              <w:t>32,00</w:t>
            </w:r>
          </w:p>
        </w:tc>
        <w:tc>
          <w:tcPr>
            <w:tcW w:w="1423" w:type="dxa"/>
            <w:shd w:val="solid" w:color="FFFFFF" w:fill="auto"/>
            <w:tcMar>
              <w:top w:w="0" w:type="dxa"/>
              <w:left w:w="0" w:type="dxa"/>
              <w:bottom w:w="0" w:type="dxa"/>
              <w:right w:w="0" w:type="dxa"/>
            </w:tcMar>
            <w:vAlign w:val="center"/>
          </w:tcPr>
          <w:p w14:paraId="28BA8764" w14:textId="77777777" w:rsidR="00F36C7E" w:rsidRPr="00F224C1" w:rsidRDefault="00F36C7E" w:rsidP="006A7C9D">
            <w:pPr>
              <w:spacing w:before="60" w:after="60" w:line="264" w:lineRule="auto"/>
              <w:jc w:val="center"/>
              <w:rPr>
                <w:sz w:val="24"/>
                <w:szCs w:val="24"/>
              </w:rPr>
            </w:pPr>
          </w:p>
        </w:tc>
      </w:tr>
      <w:tr w:rsidR="00F224C1" w:rsidRPr="00F224C1" w14:paraId="120D93FE" w14:textId="77777777" w:rsidTr="00F36C7E">
        <w:tc>
          <w:tcPr>
            <w:tcW w:w="720" w:type="dxa"/>
            <w:shd w:val="solid" w:color="FFFFFF" w:fill="auto"/>
            <w:tcMar>
              <w:top w:w="0" w:type="dxa"/>
              <w:left w:w="0" w:type="dxa"/>
              <w:bottom w:w="0" w:type="dxa"/>
              <w:right w:w="0" w:type="dxa"/>
            </w:tcMar>
            <w:vAlign w:val="center"/>
          </w:tcPr>
          <w:p w14:paraId="7B7569EF" w14:textId="77777777" w:rsidR="00F36C7E" w:rsidRPr="00F224C1" w:rsidRDefault="00F36C7E" w:rsidP="006A7C9D">
            <w:pPr>
              <w:spacing w:before="60" w:after="60" w:line="264" w:lineRule="auto"/>
              <w:jc w:val="center"/>
              <w:rPr>
                <w:sz w:val="24"/>
                <w:szCs w:val="24"/>
              </w:rPr>
            </w:pPr>
            <w:r w:rsidRPr="00F224C1">
              <w:rPr>
                <w:sz w:val="24"/>
                <w:szCs w:val="24"/>
              </w:rPr>
              <w:t>2.5</w:t>
            </w:r>
          </w:p>
        </w:tc>
        <w:tc>
          <w:tcPr>
            <w:tcW w:w="4288" w:type="dxa"/>
            <w:shd w:val="solid" w:color="FFFFFF" w:fill="auto"/>
            <w:tcMar>
              <w:top w:w="0" w:type="dxa"/>
              <w:left w:w="0" w:type="dxa"/>
              <w:bottom w:w="0" w:type="dxa"/>
              <w:right w:w="0" w:type="dxa"/>
            </w:tcMar>
            <w:vAlign w:val="center"/>
          </w:tcPr>
          <w:p w14:paraId="626DE5D7" w14:textId="77777777" w:rsidR="00F36C7E" w:rsidRPr="00F224C1" w:rsidRDefault="00F36C7E" w:rsidP="006A7C9D">
            <w:pPr>
              <w:spacing w:before="60" w:after="60" w:line="264" w:lineRule="auto"/>
              <w:ind w:right="178"/>
              <w:jc w:val="both"/>
              <w:rPr>
                <w:sz w:val="24"/>
                <w:szCs w:val="24"/>
              </w:rPr>
            </w:pPr>
            <w:r w:rsidRPr="00F224C1">
              <w:rPr>
                <w:sz w:val="24"/>
                <w:szCs w:val="24"/>
              </w:rPr>
              <w:t>Thống kê giá đất thị trường</w:t>
            </w:r>
          </w:p>
        </w:tc>
        <w:tc>
          <w:tcPr>
            <w:tcW w:w="1665" w:type="dxa"/>
            <w:shd w:val="solid" w:color="FFFFFF" w:fill="auto"/>
            <w:tcMar>
              <w:top w:w="0" w:type="dxa"/>
              <w:left w:w="0" w:type="dxa"/>
              <w:bottom w:w="0" w:type="dxa"/>
              <w:right w:w="0" w:type="dxa"/>
            </w:tcMar>
            <w:vAlign w:val="center"/>
          </w:tcPr>
          <w:p w14:paraId="2D17583A" w14:textId="77777777" w:rsidR="00F36C7E" w:rsidRPr="00F224C1" w:rsidRDefault="00F36C7E" w:rsidP="006A7C9D">
            <w:pPr>
              <w:spacing w:before="60" w:after="60" w:line="264" w:lineRule="auto"/>
              <w:jc w:val="center"/>
              <w:rPr>
                <w:sz w:val="24"/>
                <w:szCs w:val="24"/>
              </w:rPr>
            </w:pPr>
            <w:r w:rsidRPr="00F224C1">
              <w:rPr>
                <w:sz w:val="24"/>
                <w:szCs w:val="24"/>
              </w:rPr>
              <w:t>1KS3</w:t>
            </w:r>
          </w:p>
        </w:tc>
        <w:tc>
          <w:tcPr>
            <w:tcW w:w="1270" w:type="dxa"/>
            <w:shd w:val="solid" w:color="FFFFFF" w:fill="auto"/>
            <w:tcMar>
              <w:top w:w="0" w:type="dxa"/>
              <w:left w:w="0" w:type="dxa"/>
              <w:bottom w:w="0" w:type="dxa"/>
              <w:right w:w="0" w:type="dxa"/>
            </w:tcMar>
            <w:vAlign w:val="center"/>
          </w:tcPr>
          <w:p w14:paraId="73A06ADB" w14:textId="4DA021AD" w:rsidR="00F36C7E" w:rsidRPr="00F224C1" w:rsidRDefault="00F36C7E" w:rsidP="006A7C9D">
            <w:pPr>
              <w:spacing w:before="60" w:after="60" w:line="264" w:lineRule="auto"/>
              <w:jc w:val="center"/>
              <w:rPr>
                <w:sz w:val="24"/>
                <w:szCs w:val="24"/>
              </w:rPr>
            </w:pPr>
            <w:r w:rsidRPr="00F224C1">
              <w:rPr>
                <w:sz w:val="24"/>
                <w:szCs w:val="24"/>
              </w:rPr>
              <w:t>32,00</w:t>
            </w:r>
          </w:p>
        </w:tc>
        <w:tc>
          <w:tcPr>
            <w:tcW w:w="1423" w:type="dxa"/>
            <w:shd w:val="solid" w:color="FFFFFF" w:fill="auto"/>
            <w:tcMar>
              <w:top w:w="0" w:type="dxa"/>
              <w:left w:w="0" w:type="dxa"/>
              <w:bottom w:w="0" w:type="dxa"/>
              <w:right w:w="0" w:type="dxa"/>
            </w:tcMar>
            <w:vAlign w:val="center"/>
          </w:tcPr>
          <w:p w14:paraId="6C303FD4" w14:textId="77777777" w:rsidR="00F36C7E" w:rsidRPr="00F224C1" w:rsidRDefault="00F36C7E" w:rsidP="006A7C9D">
            <w:pPr>
              <w:spacing w:before="60" w:after="60" w:line="264" w:lineRule="auto"/>
              <w:jc w:val="center"/>
              <w:rPr>
                <w:sz w:val="24"/>
                <w:szCs w:val="24"/>
              </w:rPr>
            </w:pPr>
          </w:p>
        </w:tc>
      </w:tr>
      <w:tr w:rsidR="00F224C1" w:rsidRPr="00F224C1" w14:paraId="05718EEC" w14:textId="77777777" w:rsidTr="00F36C7E">
        <w:tc>
          <w:tcPr>
            <w:tcW w:w="720" w:type="dxa"/>
            <w:shd w:val="solid" w:color="FFFFFF" w:fill="auto"/>
            <w:tcMar>
              <w:top w:w="0" w:type="dxa"/>
              <w:left w:w="0" w:type="dxa"/>
              <w:bottom w:w="0" w:type="dxa"/>
              <w:right w:w="0" w:type="dxa"/>
            </w:tcMar>
            <w:vAlign w:val="center"/>
          </w:tcPr>
          <w:p w14:paraId="2DF32103" w14:textId="77777777" w:rsidR="00F36C7E" w:rsidRPr="00F224C1" w:rsidRDefault="00F36C7E" w:rsidP="006A7C9D">
            <w:pPr>
              <w:spacing w:before="60" w:after="60" w:line="264" w:lineRule="auto"/>
              <w:jc w:val="center"/>
              <w:rPr>
                <w:sz w:val="24"/>
                <w:szCs w:val="24"/>
              </w:rPr>
            </w:pPr>
            <w:r w:rsidRPr="00F224C1">
              <w:rPr>
                <w:sz w:val="24"/>
                <w:szCs w:val="24"/>
              </w:rPr>
              <w:t>2.6</w:t>
            </w:r>
          </w:p>
        </w:tc>
        <w:tc>
          <w:tcPr>
            <w:tcW w:w="4288" w:type="dxa"/>
            <w:shd w:val="solid" w:color="FFFFFF" w:fill="auto"/>
            <w:tcMar>
              <w:top w:w="0" w:type="dxa"/>
              <w:left w:w="0" w:type="dxa"/>
              <w:bottom w:w="0" w:type="dxa"/>
              <w:right w:w="0" w:type="dxa"/>
            </w:tcMar>
            <w:vAlign w:val="center"/>
          </w:tcPr>
          <w:p w14:paraId="63462A3B" w14:textId="77777777" w:rsidR="00F36C7E" w:rsidRPr="00F224C1" w:rsidRDefault="00F36C7E" w:rsidP="006A7C9D">
            <w:pPr>
              <w:spacing w:before="60" w:after="60" w:line="264" w:lineRule="auto"/>
              <w:ind w:right="178"/>
              <w:jc w:val="both"/>
              <w:rPr>
                <w:sz w:val="24"/>
                <w:szCs w:val="24"/>
              </w:rPr>
            </w:pPr>
            <w:r w:rsidRPr="00F224C1">
              <w:rPr>
                <w:sz w:val="24"/>
                <w:szCs w:val="24"/>
              </w:rPr>
              <w:t>Xây dựng báo cáo về tình hình và kết quả điều tra giá đất thị trường theo từng điểm điều tra</w:t>
            </w:r>
          </w:p>
        </w:tc>
        <w:tc>
          <w:tcPr>
            <w:tcW w:w="1665" w:type="dxa"/>
            <w:shd w:val="solid" w:color="FFFFFF" w:fill="auto"/>
            <w:tcMar>
              <w:top w:w="0" w:type="dxa"/>
              <w:left w:w="0" w:type="dxa"/>
              <w:bottom w:w="0" w:type="dxa"/>
              <w:right w:w="0" w:type="dxa"/>
            </w:tcMar>
            <w:vAlign w:val="center"/>
          </w:tcPr>
          <w:p w14:paraId="15CF17D7" w14:textId="77777777" w:rsidR="00F36C7E" w:rsidRPr="00F224C1" w:rsidRDefault="00F36C7E" w:rsidP="006A7C9D">
            <w:pPr>
              <w:spacing w:before="60" w:after="60" w:line="264" w:lineRule="auto"/>
              <w:jc w:val="center"/>
              <w:rPr>
                <w:sz w:val="24"/>
                <w:szCs w:val="24"/>
              </w:rPr>
            </w:pPr>
            <w:r w:rsidRPr="00F224C1">
              <w:rPr>
                <w:sz w:val="24"/>
                <w:szCs w:val="24"/>
              </w:rPr>
              <w:t>1KS3</w:t>
            </w:r>
          </w:p>
        </w:tc>
        <w:tc>
          <w:tcPr>
            <w:tcW w:w="1270" w:type="dxa"/>
            <w:shd w:val="solid" w:color="FFFFFF" w:fill="auto"/>
            <w:tcMar>
              <w:top w:w="0" w:type="dxa"/>
              <w:left w:w="0" w:type="dxa"/>
              <w:bottom w:w="0" w:type="dxa"/>
              <w:right w:w="0" w:type="dxa"/>
            </w:tcMar>
            <w:vAlign w:val="center"/>
          </w:tcPr>
          <w:p w14:paraId="44D256FE" w14:textId="046A4098" w:rsidR="00F36C7E" w:rsidRPr="00F224C1" w:rsidRDefault="00F36C7E" w:rsidP="006A7C9D">
            <w:pPr>
              <w:spacing w:before="60" w:after="60" w:line="264" w:lineRule="auto"/>
              <w:jc w:val="center"/>
              <w:rPr>
                <w:sz w:val="24"/>
                <w:szCs w:val="24"/>
              </w:rPr>
            </w:pPr>
            <w:r w:rsidRPr="00F224C1">
              <w:rPr>
                <w:sz w:val="24"/>
                <w:szCs w:val="24"/>
              </w:rPr>
              <w:t>96,00</w:t>
            </w:r>
          </w:p>
        </w:tc>
        <w:tc>
          <w:tcPr>
            <w:tcW w:w="1423" w:type="dxa"/>
            <w:shd w:val="solid" w:color="FFFFFF" w:fill="auto"/>
            <w:tcMar>
              <w:top w:w="0" w:type="dxa"/>
              <w:left w:w="0" w:type="dxa"/>
              <w:bottom w:w="0" w:type="dxa"/>
              <w:right w:w="0" w:type="dxa"/>
            </w:tcMar>
            <w:vAlign w:val="center"/>
          </w:tcPr>
          <w:p w14:paraId="5460177A" w14:textId="77777777" w:rsidR="00F36C7E" w:rsidRPr="00F224C1" w:rsidRDefault="00F36C7E" w:rsidP="006A7C9D">
            <w:pPr>
              <w:spacing w:before="60" w:after="60" w:line="264" w:lineRule="auto"/>
              <w:jc w:val="center"/>
              <w:rPr>
                <w:sz w:val="24"/>
                <w:szCs w:val="24"/>
              </w:rPr>
            </w:pPr>
          </w:p>
        </w:tc>
      </w:tr>
      <w:tr w:rsidR="00F224C1" w:rsidRPr="00F224C1" w14:paraId="14B51657" w14:textId="77777777" w:rsidTr="00F36C7E">
        <w:tc>
          <w:tcPr>
            <w:tcW w:w="720" w:type="dxa"/>
            <w:shd w:val="solid" w:color="FFFFFF" w:fill="auto"/>
            <w:tcMar>
              <w:top w:w="0" w:type="dxa"/>
              <w:left w:w="0" w:type="dxa"/>
              <w:bottom w:w="0" w:type="dxa"/>
              <w:right w:w="0" w:type="dxa"/>
            </w:tcMar>
            <w:vAlign w:val="center"/>
          </w:tcPr>
          <w:p w14:paraId="7084A0EA" w14:textId="77777777" w:rsidR="00F36C7E" w:rsidRPr="00F224C1" w:rsidRDefault="00F36C7E" w:rsidP="006A7C9D">
            <w:pPr>
              <w:spacing w:before="60" w:after="60" w:line="264" w:lineRule="auto"/>
              <w:jc w:val="center"/>
              <w:rPr>
                <w:sz w:val="24"/>
                <w:szCs w:val="24"/>
              </w:rPr>
            </w:pPr>
            <w:r w:rsidRPr="00F224C1">
              <w:rPr>
                <w:b/>
                <w:bCs/>
                <w:sz w:val="24"/>
                <w:szCs w:val="24"/>
              </w:rPr>
              <w:t>3</w:t>
            </w:r>
          </w:p>
        </w:tc>
        <w:tc>
          <w:tcPr>
            <w:tcW w:w="4288" w:type="dxa"/>
            <w:shd w:val="solid" w:color="FFFFFF" w:fill="auto"/>
            <w:tcMar>
              <w:top w:w="0" w:type="dxa"/>
              <w:left w:w="0" w:type="dxa"/>
              <w:bottom w:w="0" w:type="dxa"/>
              <w:right w:w="0" w:type="dxa"/>
            </w:tcMar>
            <w:vAlign w:val="center"/>
          </w:tcPr>
          <w:p w14:paraId="2B1E1F27" w14:textId="437544B6" w:rsidR="00F36C7E" w:rsidRPr="00F224C1" w:rsidRDefault="00F36C7E" w:rsidP="006A7C9D">
            <w:pPr>
              <w:spacing w:before="60" w:after="60" w:line="264" w:lineRule="auto"/>
              <w:ind w:right="178"/>
              <w:jc w:val="both"/>
              <w:rPr>
                <w:sz w:val="24"/>
                <w:szCs w:val="24"/>
              </w:rPr>
            </w:pPr>
            <w:r w:rsidRPr="00F224C1">
              <w:rPr>
                <w:b/>
                <w:bCs/>
                <w:sz w:val="24"/>
                <w:szCs w:val="24"/>
              </w:rPr>
              <w:t xml:space="preserve">Tổng hợp kết quả điều tra, thu thập thông tin giá </w:t>
            </w:r>
            <w:r w:rsidRPr="00F224C1">
              <w:rPr>
                <w:b/>
                <w:bCs/>
                <w:sz w:val="24"/>
                <w:szCs w:val="24"/>
                <w:shd w:val="solid" w:color="FFFFFF" w:fill="auto"/>
              </w:rPr>
              <w:t>đất</w:t>
            </w:r>
            <w:r w:rsidRPr="00F224C1">
              <w:rPr>
                <w:b/>
                <w:bCs/>
                <w:sz w:val="24"/>
                <w:szCs w:val="24"/>
              </w:rPr>
              <w:t xml:space="preserve"> thị trường tại </w:t>
            </w:r>
            <w:r w:rsidRPr="00F224C1">
              <w:rPr>
                <w:b/>
                <w:bCs/>
                <w:sz w:val="24"/>
                <w:szCs w:val="24"/>
                <w:shd w:val="solid" w:color="FFFFFF" w:fill="auto"/>
              </w:rPr>
              <w:t>cấp xã</w:t>
            </w:r>
          </w:p>
        </w:tc>
        <w:tc>
          <w:tcPr>
            <w:tcW w:w="1665" w:type="dxa"/>
            <w:shd w:val="solid" w:color="FFFFFF" w:fill="auto"/>
            <w:tcMar>
              <w:top w:w="0" w:type="dxa"/>
              <w:left w:w="0" w:type="dxa"/>
              <w:bottom w:w="0" w:type="dxa"/>
              <w:right w:w="0" w:type="dxa"/>
            </w:tcMar>
            <w:vAlign w:val="center"/>
          </w:tcPr>
          <w:p w14:paraId="3D9DF59B" w14:textId="77777777" w:rsidR="00F36C7E" w:rsidRPr="00F224C1" w:rsidRDefault="00F36C7E" w:rsidP="006A7C9D">
            <w:pPr>
              <w:spacing w:before="60" w:after="60" w:line="264" w:lineRule="auto"/>
              <w:jc w:val="center"/>
              <w:rPr>
                <w:sz w:val="24"/>
                <w:szCs w:val="24"/>
              </w:rPr>
            </w:pPr>
          </w:p>
        </w:tc>
        <w:tc>
          <w:tcPr>
            <w:tcW w:w="1270" w:type="dxa"/>
            <w:shd w:val="solid" w:color="FFFFFF" w:fill="auto"/>
            <w:tcMar>
              <w:top w:w="0" w:type="dxa"/>
              <w:left w:w="0" w:type="dxa"/>
              <w:bottom w:w="0" w:type="dxa"/>
              <w:right w:w="0" w:type="dxa"/>
            </w:tcMar>
            <w:vAlign w:val="center"/>
          </w:tcPr>
          <w:p w14:paraId="6FE41E5C" w14:textId="77777777" w:rsidR="00F36C7E" w:rsidRPr="00F224C1" w:rsidRDefault="00F36C7E" w:rsidP="006A7C9D">
            <w:pPr>
              <w:spacing w:before="60" w:after="60" w:line="264" w:lineRule="auto"/>
              <w:jc w:val="center"/>
              <w:rPr>
                <w:sz w:val="24"/>
                <w:szCs w:val="24"/>
              </w:rPr>
            </w:pPr>
          </w:p>
        </w:tc>
        <w:tc>
          <w:tcPr>
            <w:tcW w:w="1423" w:type="dxa"/>
            <w:shd w:val="solid" w:color="FFFFFF" w:fill="auto"/>
            <w:tcMar>
              <w:top w:w="0" w:type="dxa"/>
              <w:left w:w="0" w:type="dxa"/>
              <w:bottom w:w="0" w:type="dxa"/>
              <w:right w:w="0" w:type="dxa"/>
            </w:tcMar>
            <w:vAlign w:val="center"/>
          </w:tcPr>
          <w:p w14:paraId="1D6DB492" w14:textId="77777777" w:rsidR="00F36C7E" w:rsidRPr="00F224C1" w:rsidRDefault="00F36C7E" w:rsidP="006A7C9D">
            <w:pPr>
              <w:spacing w:before="60" w:after="60" w:line="264" w:lineRule="auto"/>
              <w:jc w:val="center"/>
              <w:rPr>
                <w:sz w:val="24"/>
                <w:szCs w:val="24"/>
              </w:rPr>
            </w:pPr>
          </w:p>
        </w:tc>
      </w:tr>
      <w:tr w:rsidR="00F224C1" w:rsidRPr="00F224C1" w14:paraId="20B2470C" w14:textId="77777777" w:rsidTr="00F36C7E">
        <w:tc>
          <w:tcPr>
            <w:tcW w:w="720" w:type="dxa"/>
            <w:shd w:val="solid" w:color="FFFFFF" w:fill="auto"/>
            <w:tcMar>
              <w:top w:w="0" w:type="dxa"/>
              <w:left w:w="0" w:type="dxa"/>
              <w:bottom w:w="0" w:type="dxa"/>
              <w:right w:w="0" w:type="dxa"/>
            </w:tcMar>
            <w:vAlign w:val="center"/>
          </w:tcPr>
          <w:p w14:paraId="0226BE28" w14:textId="77777777" w:rsidR="00F36C7E" w:rsidRPr="00F224C1" w:rsidRDefault="00F36C7E" w:rsidP="006A7C9D">
            <w:pPr>
              <w:spacing w:before="60" w:after="60" w:line="264" w:lineRule="auto"/>
              <w:jc w:val="center"/>
              <w:rPr>
                <w:sz w:val="24"/>
                <w:szCs w:val="24"/>
              </w:rPr>
            </w:pPr>
            <w:r w:rsidRPr="00F224C1">
              <w:rPr>
                <w:sz w:val="24"/>
                <w:szCs w:val="24"/>
              </w:rPr>
              <w:t>3.1</w:t>
            </w:r>
          </w:p>
        </w:tc>
        <w:tc>
          <w:tcPr>
            <w:tcW w:w="4288" w:type="dxa"/>
            <w:shd w:val="solid" w:color="FFFFFF" w:fill="auto"/>
            <w:tcMar>
              <w:top w:w="0" w:type="dxa"/>
              <w:left w:w="0" w:type="dxa"/>
              <w:bottom w:w="0" w:type="dxa"/>
              <w:right w:w="0" w:type="dxa"/>
            </w:tcMar>
            <w:vAlign w:val="center"/>
          </w:tcPr>
          <w:p w14:paraId="2359C100" w14:textId="593A2E84" w:rsidR="00F36C7E" w:rsidRPr="00F224C1" w:rsidRDefault="00F36C7E" w:rsidP="006A7C9D">
            <w:pPr>
              <w:spacing w:before="60" w:after="60" w:line="264" w:lineRule="auto"/>
              <w:ind w:right="178"/>
              <w:jc w:val="both"/>
              <w:rPr>
                <w:sz w:val="24"/>
                <w:szCs w:val="24"/>
              </w:rPr>
            </w:pPr>
            <w:r w:rsidRPr="00F224C1">
              <w:rPr>
                <w:sz w:val="24"/>
                <w:szCs w:val="24"/>
              </w:rPr>
              <w:t>Tổng hợp kết quả điều tra, thu thập thông tin giá đất thị trường theo từng đơn vị hành chính cấp xã</w:t>
            </w:r>
          </w:p>
        </w:tc>
        <w:tc>
          <w:tcPr>
            <w:tcW w:w="1665" w:type="dxa"/>
            <w:shd w:val="solid" w:color="FFFFFF" w:fill="auto"/>
            <w:tcMar>
              <w:top w:w="0" w:type="dxa"/>
              <w:left w:w="0" w:type="dxa"/>
              <w:bottom w:w="0" w:type="dxa"/>
              <w:right w:w="0" w:type="dxa"/>
            </w:tcMar>
            <w:vAlign w:val="center"/>
          </w:tcPr>
          <w:p w14:paraId="454DE6E2" w14:textId="77777777" w:rsidR="00F36C7E" w:rsidRPr="00F224C1" w:rsidRDefault="00F36C7E" w:rsidP="006A7C9D">
            <w:pPr>
              <w:spacing w:before="60" w:after="60" w:line="264" w:lineRule="auto"/>
              <w:jc w:val="center"/>
              <w:rPr>
                <w:sz w:val="24"/>
                <w:szCs w:val="24"/>
              </w:rPr>
            </w:pPr>
            <w:r w:rsidRPr="00F224C1">
              <w:rPr>
                <w:sz w:val="24"/>
                <w:szCs w:val="24"/>
              </w:rPr>
              <w:t>Nhóm 2 (1KS4+1KS3)</w:t>
            </w:r>
          </w:p>
        </w:tc>
        <w:tc>
          <w:tcPr>
            <w:tcW w:w="1270" w:type="dxa"/>
            <w:shd w:val="solid" w:color="FFFFFF" w:fill="auto"/>
            <w:tcMar>
              <w:top w:w="0" w:type="dxa"/>
              <w:left w:w="0" w:type="dxa"/>
              <w:bottom w:w="0" w:type="dxa"/>
              <w:right w:w="0" w:type="dxa"/>
            </w:tcMar>
            <w:vAlign w:val="center"/>
          </w:tcPr>
          <w:p w14:paraId="589F3A53" w14:textId="65B5FA9B" w:rsidR="00F36C7E" w:rsidRPr="00F224C1" w:rsidRDefault="00F36C7E" w:rsidP="006A7C9D">
            <w:pPr>
              <w:spacing w:before="60" w:after="60" w:line="264" w:lineRule="auto"/>
              <w:jc w:val="center"/>
              <w:rPr>
                <w:sz w:val="24"/>
                <w:szCs w:val="24"/>
              </w:rPr>
            </w:pPr>
            <w:r w:rsidRPr="00F224C1">
              <w:rPr>
                <w:sz w:val="24"/>
                <w:szCs w:val="24"/>
              </w:rPr>
              <w:t>320,00</w:t>
            </w:r>
          </w:p>
        </w:tc>
        <w:tc>
          <w:tcPr>
            <w:tcW w:w="1423" w:type="dxa"/>
            <w:shd w:val="solid" w:color="FFFFFF" w:fill="auto"/>
            <w:tcMar>
              <w:top w:w="0" w:type="dxa"/>
              <w:left w:w="0" w:type="dxa"/>
              <w:bottom w:w="0" w:type="dxa"/>
              <w:right w:w="0" w:type="dxa"/>
            </w:tcMar>
            <w:vAlign w:val="center"/>
          </w:tcPr>
          <w:p w14:paraId="6F8D7444" w14:textId="77777777" w:rsidR="00F36C7E" w:rsidRPr="00F224C1" w:rsidRDefault="00F36C7E" w:rsidP="006A7C9D">
            <w:pPr>
              <w:spacing w:before="60" w:after="60" w:line="264" w:lineRule="auto"/>
              <w:jc w:val="center"/>
              <w:rPr>
                <w:sz w:val="24"/>
                <w:szCs w:val="24"/>
              </w:rPr>
            </w:pPr>
          </w:p>
        </w:tc>
      </w:tr>
      <w:tr w:rsidR="00F224C1" w:rsidRPr="00F224C1" w14:paraId="64281C8B" w14:textId="77777777" w:rsidTr="00F36C7E">
        <w:tc>
          <w:tcPr>
            <w:tcW w:w="720" w:type="dxa"/>
            <w:shd w:val="solid" w:color="FFFFFF" w:fill="auto"/>
            <w:tcMar>
              <w:top w:w="0" w:type="dxa"/>
              <w:left w:w="0" w:type="dxa"/>
              <w:bottom w:w="0" w:type="dxa"/>
              <w:right w:w="0" w:type="dxa"/>
            </w:tcMar>
            <w:vAlign w:val="center"/>
          </w:tcPr>
          <w:p w14:paraId="725C5207" w14:textId="77777777" w:rsidR="00F36C7E" w:rsidRPr="00F224C1" w:rsidRDefault="00F36C7E" w:rsidP="006A7C9D">
            <w:pPr>
              <w:spacing w:before="60" w:after="60" w:line="264" w:lineRule="auto"/>
              <w:jc w:val="center"/>
              <w:rPr>
                <w:sz w:val="24"/>
                <w:szCs w:val="24"/>
              </w:rPr>
            </w:pPr>
            <w:r w:rsidRPr="00F224C1">
              <w:rPr>
                <w:sz w:val="24"/>
                <w:szCs w:val="24"/>
              </w:rPr>
              <w:t>3.2</w:t>
            </w:r>
          </w:p>
        </w:tc>
        <w:tc>
          <w:tcPr>
            <w:tcW w:w="4288" w:type="dxa"/>
            <w:shd w:val="solid" w:color="FFFFFF" w:fill="auto"/>
            <w:tcMar>
              <w:top w:w="0" w:type="dxa"/>
              <w:left w:w="0" w:type="dxa"/>
              <w:bottom w:w="0" w:type="dxa"/>
              <w:right w:w="0" w:type="dxa"/>
            </w:tcMar>
            <w:vAlign w:val="center"/>
          </w:tcPr>
          <w:p w14:paraId="5AC3B8FF" w14:textId="4BE5DC37" w:rsidR="00F36C7E" w:rsidRPr="00F224C1" w:rsidRDefault="00F36C7E" w:rsidP="006A7C9D">
            <w:pPr>
              <w:spacing w:before="60" w:after="60" w:line="264" w:lineRule="auto"/>
              <w:ind w:right="178"/>
              <w:jc w:val="both"/>
              <w:rPr>
                <w:sz w:val="24"/>
                <w:szCs w:val="24"/>
              </w:rPr>
            </w:pPr>
            <w:r w:rsidRPr="00F224C1">
              <w:rPr>
                <w:sz w:val="24"/>
                <w:szCs w:val="24"/>
              </w:rPr>
              <w:t>Xây dựng báo cáo về tình hình và kết quả điều tra giá đất thị trường theo từng đơn vị hành chính cấp xã</w:t>
            </w:r>
          </w:p>
        </w:tc>
        <w:tc>
          <w:tcPr>
            <w:tcW w:w="1665" w:type="dxa"/>
            <w:shd w:val="solid" w:color="FFFFFF" w:fill="auto"/>
            <w:tcMar>
              <w:top w:w="0" w:type="dxa"/>
              <w:left w:w="0" w:type="dxa"/>
              <w:bottom w:w="0" w:type="dxa"/>
              <w:right w:w="0" w:type="dxa"/>
            </w:tcMar>
            <w:vAlign w:val="center"/>
          </w:tcPr>
          <w:p w14:paraId="219D028E" w14:textId="77777777" w:rsidR="00F36C7E" w:rsidRPr="00F224C1" w:rsidRDefault="00F36C7E" w:rsidP="006A7C9D">
            <w:pPr>
              <w:spacing w:before="60" w:after="60" w:line="264" w:lineRule="auto"/>
              <w:jc w:val="center"/>
              <w:rPr>
                <w:sz w:val="24"/>
                <w:szCs w:val="24"/>
              </w:rPr>
            </w:pPr>
            <w:r w:rsidRPr="00F224C1">
              <w:rPr>
                <w:sz w:val="24"/>
                <w:szCs w:val="24"/>
              </w:rPr>
              <w:t>Nhóm 2 (1KS4+1KS3)</w:t>
            </w:r>
          </w:p>
        </w:tc>
        <w:tc>
          <w:tcPr>
            <w:tcW w:w="1270" w:type="dxa"/>
            <w:shd w:val="solid" w:color="FFFFFF" w:fill="auto"/>
            <w:tcMar>
              <w:top w:w="0" w:type="dxa"/>
              <w:left w:w="0" w:type="dxa"/>
              <w:bottom w:w="0" w:type="dxa"/>
              <w:right w:w="0" w:type="dxa"/>
            </w:tcMar>
            <w:vAlign w:val="center"/>
          </w:tcPr>
          <w:p w14:paraId="1F77B4FD" w14:textId="130852E3" w:rsidR="00F36C7E" w:rsidRPr="00F224C1" w:rsidRDefault="00F36C7E" w:rsidP="006A7C9D">
            <w:pPr>
              <w:spacing w:before="60" w:after="60" w:line="264" w:lineRule="auto"/>
              <w:jc w:val="center"/>
              <w:rPr>
                <w:sz w:val="24"/>
                <w:szCs w:val="24"/>
              </w:rPr>
            </w:pPr>
            <w:r w:rsidRPr="00F224C1">
              <w:rPr>
                <w:sz w:val="24"/>
                <w:szCs w:val="24"/>
              </w:rPr>
              <w:t>192,00</w:t>
            </w:r>
          </w:p>
        </w:tc>
        <w:tc>
          <w:tcPr>
            <w:tcW w:w="1423" w:type="dxa"/>
            <w:shd w:val="solid" w:color="FFFFFF" w:fill="auto"/>
            <w:tcMar>
              <w:top w:w="0" w:type="dxa"/>
              <w:left w:w="0" w:type="dxa"/>
              <w:bottom w:w="0" w:type="dxa"/>
              <w:right w:w="0" w:type="dxa"/>
            </w:tcMar>
            <w:vAlign w:val="center"/>
          </w:tcPr>
          <w:p w14:paraId="4E67189D" w14:textId="77777777" w:rsidR="00F36C7E" w:rsidRPr="00F224C1" w:rsidRDefault="00F36C7E" w:rsidP="006A7C9D">
            <w:pPr>
              <w:spacing w:before="60" w:after="60" w:line="264" w:lineRule="auto"/>
              <w:jc w:val="center"/>
              <w:rPr>
                <w:sz w:val="24"/>
                <w:szCs w:val="24"/>
              </w:rPr>
            </w:pPr>
          </w:p>
        </w:tc>
      </w:tr>
      <w:tr w:rsidR="00F224C1" w:rsidRPr="00F224C1" w14:paraId="09E4DE19" w14:textId="77777777" w:rsidTr="00F36C7E">
        <w:tc>
          <w:tcPr>
            <w:tcW w:w="720" w:type="dxa"/>
            <w:shd w:val="solid" w:color="FFFFFF" w:fill="auto"/>
            <w:tcMar>
              <w:top w:w="0" w:type="dxa"/>
              <w:left w:w="0" w:type="dxa"/>
              <w:bottom w:w="0" w:type="dxa"/>
              <w:right w:w="0" w:type="dxa"/>
            </w:tcMar>
            <w:vAlign w:val="center"/>
          </w:tcPr>
          <w:p w14:paraId="71DBF4B5" w14:textId="77777777" w:rsidR="00F36C7E" w:rsidRPr="00F224C1" w:rsidRDefault="00F36C7E" w:rsidP="006A7C9D">
            <w:pPr>
              <w:spacing w:before="60" w:after="60" w:line="264" w:lineRule="auto"/>
              <w:jc w:val="center"/>
              <w:rPr>
                <w:sz w:val="24"/>
                <w:szCs w:val="24"/>
              </w:rPr>
            </w:pPr>
            <w:r w:rsidRPr="00F224C1">
              <w:rPr>
                <w:b/>
                <w:bCs/>
                <w:sz w:val="24"/>
                <w:szCs w:val="24"/>
              </w:rPr>
              <w:t>4</w:t>
            </w:r>
          </w:p>
        </w:tc>
        <w:tc>
          <w:tcPr>
            <w:tcW w:w="4288" w:type="dxa"/>
            <w:shd w:val="solid" w:color="FFFFFF" w:fill="auto"/>
            <w:tcMar>
              <w:top w:w="0" w:type="dxa"/>
              <w:left w:w="0" w:type="dxa"/>
              <w:bottom w:w="0" w:type="dxa"/>
              <w:right w:w="0" w:type="dxa"/>
            </w:tcMar>
            <w:vAlign w:val="center"/>
          </w:tcPr>
          <w:p w14:paraId="1E47B965" w14:textId="4CF765D2" w:rsidR="00F36C7E" w:rsidRPr="00F224C1" w:rsidRDefault="00F36C7E" w:rsidP="006A7C9D">
            <w:pPr>
              <w:spacing w:before="60" w:after="60" w:line="264" w:lineRule="auto"/>
              <w:ind w:right="178"/>
              <w:jc w:val="both"/>
              <w:rPr>
                <w:sz w:val="24"/>
                <w:szCs w:val="24"/>
              </w:rPr>
            </w:pPr>
            <w:r w:rsidRPr="00F224C1">
              <w:rPr>
                <w:b/>
                <w:bCs/>
                <w:sz w:val="24"/>
                <w:szCs w:val="24"/>
              </w:rPr>
              <w:t>Tổng hợp kết quả điều tra, thu thập thông tin giá đất thị trường tại cấp tỉnh và đánh giá kết quả thực hiện bảng giá đất hiện hành</w:t>
            </w:r>
          </w:p>
        </w:tc>
        <w:tc>
          <w:tcPr>
            <w:tcW w:w="1665" w:type="dxa"/>
            <w:shd w:val="solid" w:color="FFFFFF" w:fill="auto"/>
            <w:tcMar>
              <w:top w:w="0" w:type="dxa"/>
              <w:left w:w="0" w:type="dxa"/>
              <w:bottom w:w="0" w:type="dxa"/>
              <w:right w:w="0" w:type="dxa"/>
            </w:tcMar>
            <w:vAlign w:val="center"/>
          </w:tcPr>
          <w:p w14:paraId="40A01210" w14:textId="77777777" w:rsidR="00F36C7E" w:rsidRPr="00F224C1" w:rsidRDefault="00F36C7E" w:rsidP="006A7C9D">
            <w:pPr>
              <w:spacing w:before="60" w:after="60" w:line="264" w:lineRule="auto"/>
              <w:jc w:val="center"/>
              <w:rPr>
                <w:sz w:val="24"/>
                <w:szCs w:val="24"/>
              </w:rPr>
            </w:pPr>
          </w:p>
        </w:tc>
        <w:tc>
          <w:tcPr>
            <w:tcW w:w="1270" w:type="dxa"/>
            <w:shd w:val="solid" w:color="FFFFFF" w:fill="auto"/>
            <w:tcMar>
              <w:top w:w="0" w:type="dxa"/>
              <w:left w:w="0" w:type="dxa"/>
              <w:bottom w:w="0" w:type="dxa"/>
              <w:right w:w="0" w:type="dxa"/>
            </w:tcMar>
            <w:vAlign w:val="center"/>
          </w:tcPr>
          <w:p w14:paraId="57E1B665" w14:textId="77777777" w:rsidR="00F36C7E" w:rsidRPr="00F224C1" w:rsidRDefault="00F36C7E" w:rsidP="006A7C9D">
            <w:pPr>
              <w:spacing w:before="60" w:after="60" w:line="264" w:lineRule="auto"/>
              <w:jc w:val="center"/>
              <w:rPr>
                <w:sz w:val="24"/>
                <w:szCs w:val="24"/>
              </w:rPr>
            </w:pPr>
          </w:p>
        </w:tc>
        <w:tc>
          <w:tcPr>
            <w:tcW w:w="1423" w:type="dxa"/>
            <w:shd w:val="solid" w:color="FFFFFF" w:fill="auto"/>
            <w:tcMar>
              <w:top w:w="0" w:type="dxa"/>
              <w:left w:w="0" w:type="dxa"/>
              <w:bottom w:w="0" w:type="dxa"/>
              <w:right w:w="0" w:type="dxa"/>
            </w:tcMar>
            <w:vAlign w:val="center"/>
          </w:tcPr>
          <w:p w14:paraId="091F1E95" w14:textId="77777777" w:rsidR="00F36C7E" w:rsidRPr="00F224C1" w:rsidRDefault="00F36C7E" w:rsidP="006A7C9D">
            <w:pPr>
              <w:spacing w:before="60" w:after="60" w:line="264" w:lineRule="auto"/>
              <w:jc w:val="center"/>
              <w:rPr>
                <w:sz w:val="24"/>
                <w:szCs w:val="24"/>
              </w:rPr>
            </w:pPr>
          </w:p>
        </w:tc>
      </w:tr>
      <w:tr w:rsidR="00F224C1" w:rsidRPr="00F224C1" w14:paraId="13FBCC7D" w14:textId="77777777" w:rsidTr="00F36C7E">
        <w:tc>
          <w:tcPr>
            <w:tcW w:w="720" w:type="dxa"/>
            <w:shd w:val="solid" w:color="FFFFFF" w:fill="auto"/>
            <w:tcMar>
              <w:top w:w="0" w:type="dxa"/>
              <w:left w:w="0" w:type="dxa"/>
              <w:bottom w:w="0" w:type="dxa"/>
              <w:right w:w="0" w:type="dxa"/>
            </w:tcMar>
            <w:vAlign w:val="center"/>
          </w:tcPr>
          <w:p w14:paraId="2C291FC1" w14:textId="77777777" w:rsidR="00F36C7E" w:rsidRPr="00F224C1" w:rsidRDefault="00F36C7E" w:rsidP="006A7C9D">
            <w:pPr>
              <w:spacing w:before="60" w:after="60" w:line="264" w:lineRule="auto"/>
              <w:jc w:val="center"/>
              <w:rPr>
                <w:sz w:val="24"/>
                <w:szCs w:val="24"/>
              </w:rPr>
            </w:pPr>
            <w:r w:rsidRPr="00F224C1">
              <w:rPr>
                <w:sz w:val="24"/>
                <w:szCs w:val="24"/>
              </w:rPr>
              <w:t>4.1</w:t>
            </w:r>
          </w:p>
        </w:tc>
        <w:tc>
          <w:tcPr>
            <w:tcW w:w="4288" w:type="dxa"/>
            <w:shd w:val="solid" w:color="FFFFFF" w:fill="auto"/>
            <w:tcMar>
              <w:top w:w="0" w:type="dxa"/>
              <w:left w:w="0" w:type="dxa"/>
              <w:bottom w:w="0" w:type="dxa"/>
              <w:right w:w="0" w:type="dxa"/>
            </w:tcMar>
            <w:vAlign w:val="center"/>
          </w:tcPr>
          <w:p w14:paraId="40B3EB35" w14:textId="77777777" w:rsidR="00F36C7E" w:rsidRPr="00F224C1" w:rsidRDefault="00F36C7E" w:rsidP="006A7C9D">
            <w:pPr>
              <w:spacing w:before="60" w:after="60" w:line="264" w:lineRule="auto"/>
              <w:ind w:right="178"/>
              <w:jc w:val="both"/>
              <w:rPr>
                <w:sz w:val="24"/>
                <w:szCs w:val="24"/>
              </w:rPr>
            </w:pPr>
            <w:r w:rsidRPr="00F224C1">
              <w:rPr>
                <w:sz w:val="24"/>
                <w:szCs w:val="24"/>
              </w:rPr>
              <w:t>Tổng hợp kết quả điều tra, thu thập thông tin giá đất thị trường tại cấp tỉnh</w:t>
            </w:r>
          </w:p>
        </w:tc>
        <w:tc>
          <w:tcPr>
            <w:tcW w:w="1665" w:type="dxa"/>
            <w:shd w:val="solid" w:color="FFFFFF" w:fill="auto"/>
            <w:tcMar>
              <w:top w:w="0" w:type="dxa"/>
              <w:left w:w="0" w:type="dxa"/>
              <w:bottom w:w="0" w:type="dxa"/>
              <w:right w:w="0" w:type="dxa"/>
            </w:tcMar>
            <w:vAlign w:val="center"/>
          </w:tcPr>
          <w:p w14:paraId="51531DA7" w14:textId="77777777" w:rsidR="00F36C7E" w:rsidRPr="00F224C1" w:rsidRDefault="00F36C7E" w:rsidP="006A7C9D">
            <w:pPr>
              <w:spacing w:before="60" w:after="60" w:line="264" w:lineRule="auto"/>
              <w:jc w:val="center"/>
              <w:rPr>
                <w:sz w:val="24"/>
                <w:szCs w:val="24"/>
              </w:rPr>
            </w:pPr>
            <w:r w:rsidRPr="00F224C1">
              <w:rPr>
                <w:sz w:val="24"/>
                <w:szCs w:val="24"/>
              </w:rPr>
              <w:t>Nhóm 2 (1KS4+1KS3)</w:t>
            </w:r>
          </w:p>
        </w:tc>
        <w:tc>
          <w:tcPr>
            <w:tcW w:w="1270" w:type="dxa"/>
            <w:shd w:val="solid" w:color="FFFFFF" w:fill="auto"/>
            <w:tcMar>
              <w:top w:w="0" w:type="dxa"/>
              <w:left w:w="0" w:type="dxa"/>
              <w:bottom w:w="0" w:type="dxa"/>
              <w:right w:w="0" w:type="dxa"/>
            </w:tcMar>
            <w:vAlign w:val="center"/>
          </w:tcPr>
          <w:p w14:paraId="7CA581DB" w14:textId="2E600C7C" w:rsidR="00F36C7E" w:rsidRPr="00F224C1" w:rsidRDefault="00F36C7E" w:rsidP="006A7C9D">
            <w:pPr>
              <w:spacing w:before="60" w:after="60" w:line="264" w:lineRule="auto"/>
              <w:jc w:val="center"/>
              <w:rPr>
                <w:sz w:val="24"/>
                <w:szCs w:val="24"/>
              </w:rPr>
            </w:pPr>
            <w:r w:rsidRPr="00F224C1">
              <w:rPr>
                <w:sz w:val="24"/>
                <w:szCs w:val="24"/>
              </w:rPr>
              <w:t>116,36</w:t>
            </w:r>
          </w:p>
        </w:tc>
        <w:tc>
          <w:tcPr>
            <w:tcW w:w="1423" w:type="dxa"/>
            <w:shd w:val="solid" w:color="FFFFFF" w:fill="auto"/>
            <w:tcMar>
              <w:top w:w="0" w:type="dxa"/>
              <w:left w:w="0" w:type="dxa"/>
              <w:bottom w:w="0" w:type="dxa"/>
              <w:right w:w="0" w:type="dxa"/>
            </w:tcMar>
            <w:vAlign w:val="center"/>
          </w:tcPr>
          <w:p w14:paraId="7473A7DD" w14:textId="77777777" w:rsidR="00F36C7E" w:rsidRPr="00F224C1" w:rsidRDefault="00F36C7E" w:rsidP="006A7C9D">
            <w:pPr>
              <w:spacing w:before="60" w:after="60" w:line="264" w:lineRule="auto"/>
              <w:jc w:val="center"/>
              <w:rPr>
                <w:sz w:val="24"/>
                <w:szCs w:val="24"/>
              </w:rPr>
            </w:pPr>
          </w:p>
        </w:tc>
      </w:tr>
      <w:tr w:rsidR="00F224C1" w:rsidRPr="00F224C1" w14:paraId="00B48E9E" w14:textId="77777777" w:rsidTr="00F36C7E">
        <w:tc>
          <w:tcPr>
            <w:tcW w:w="720" w:type="dxa"/>
            <w:shd w:val="solid" w:color="FFFFFF" w:fill="auto"/>
            <w:tcMar>
              <w:top w:w="0" w:type="dxa"/>
              <w:left w:w="0" w:type="dxa"/>
              <w:bottom w:w="0" w:type="dxa"/>
              <w:right w:w="0" w:type="dxa"/>
            </w:tcMar>
            <w:vAlign w:val="center"/>
          </w:tcPr>
          <w:p w14:paraId="3DE08CFC" w14:textId="77777777" w:rsidR="00F36C7E" w:rsidRPr="00F224C1" w:rsidRDefault="00F36C7E" w:rsidP="006A7C9D">
            <w:pPr>
              <w:spacing w:before="60" w:after="60" w:line="264" w:lineRule="auto"/>
              <w:jc w:val="center"/>
              <w:rPr>
                <w:sz w:val="24"/>
                <w:szCs w:val="24"/>
              </w:rPr>
            </w:pPr>
            <w:r w:rsidRPr="00F224C1">
              <w:rPr>
                <w:sz w:val="24"/>
                <w:szCs w:val="24"/>
              </w:rPr>
              <w:t>4.2</w:t>
            </w:r>
          </w:p>
        </w:tc>
        <w:tc>
          <w:tcPr>
            <w:tcW w:w="4288" w:type="dxa"/>
            <w:shd w:val="solid" w:color="FFFFFF" w:fill="auto"/>
            <w:tcMar>
              <w:top w:w="0" w:type="dxa"/>
              <w:left w:w="0" w:type="dxa"/>
              <w:bottom w:w="0" w:type="dxa"/>
              <w:right w:w="0" w:type="dxa"/>
            </w:tcMar>
            <w:vAlign w:val="center"/>
          </w:tcPr>
          <w:p w14:paraId="6A8D7483" w14:textId="77777777" w:rsidR="00F36C7E" w:rsidRPr="00F224C1" w:rsidRDefault="00F36C7E" w:rsidP="006A7C9D">
            <w:pPr>
              <w:spacing w:before="60" w:after="60" w:line="264" w:lineRule="auto"/>
              <w:ind w:right="178"/>
              <w:jc w:val="both"/>
              <w:rPr>
                <w:sz w:val="24"/>
                <w:szCs w:val="24"/>
              </w:rPr>
            </w:pPr>
            <w:r w:rsidRPr="00F224C1">
              <w:rPr>
                <w:sz w:val="24"/>
                <w:szCs w:val="24"/>
              </w:rPr>
              <w:t>Phân tích, đánh giá kết quả thực hiện Bảng giá đất hiện hành</w:t>
            </w:r>
          </w:p>
        </w:tc>
        <w:tc>
          <w:tcPr>
            <w:tcW w:w="1665" w:type="dxa"/>
            <w:shd w:val="solid" w:color="FFFFFF" w:fill="auto"/>
            <w:tcMar>
              <w:top w:w="0" w:type="dxa"/>
              <w:left w:w="0" w:type="dxa"/>
              <w:bottom w:w="0" w:type="dxa"/>
              <w:right w:w="0" w:type="dxa"/>
            </w:tcMar>
            <w:vAlign w:val="center"/>
          </w:tcPr>
          <w:p w14:paraId="4FBBC50B" w14:textId="77777777" w:rsidR="00F36C7E" w:rsidRPr="00F224C1" w:rsidRDefault="00F36C7E" w:rsidP="006A7C9D">
            <w:pPr>
              <w:spacing w:before="60" w:after="60" w:line="264" w:lineRule="auto"/>
              <w:jc w:val="center"/>
              <w:rPr>
                <w:sz w:val="24"/>
                <w:szCs w:val="24"/>
              </w:rPr>
            </w:pPr>
            <w:r w:rsidRPr="00F224C1">
              <w:rPr>
                <w:sz w:val="24"/>
                <w:szCs w:val="24"/>
              </w:rPr>
              <w:t>Nhóm 2 (1KS4+1KS3)</w:t>
            </w:r>
          </w:p>
        </w:tc>
        <w:tc>
          <w:tcPr>
            <w:tcW w:w="1270" w:type="dxa"/>
            <w:shd w:val="solid" w:color="FFFFFF" w:fill="auto"/>
            <w:tcMar>
              <w:top w:w="0" w:type="dxa"/>
              <w:left w:w="0" w:type="dxa"/>
              <w:bottom w:w="0" w:type="dxa"/>
              <w:right w:w="0" w:type="dxa"/>
            </w:tcMar>
            <w:vAlign w:val="center"/>
          </w:tcPr>
          <w:p w14:paraId="71830FB5" w14:textId="619E6CE6" w:rsidR="00F36C7E" w:rsidRPr="00F224C1" w:rsidRDefault="00F36C7E" w:rsidP="006A7C9D">
            <w:pPr>
              <w:spacing w:before="60" w:after="60" w:line="264" w:lineRule="auto"/>
              <w:jc w:val="center"/>
              <w:rPr>
                <w:sz w:val="24"/>
                <w:szCs w:val="24"/>
              </w:rPr>
            </w:pPr>
            <w:r w:rsidRPr="00F224C1">
              <w:rPr>
                <w:sz w:val="24"/>
                <w:szCs w:val="24"/>
              </w:rPr>
              <w:t>58,18</w:t>
            </w:r>
          </w:p>
        </w:tc>
        <w:tc>
          <w:tcPr>
            <w:tcW w:w="1423" w:type="dxa"/>
            <w:shd w:val="solid" w:color="FFFFFF" w:fill="auto"/>
            <w:tcMar>
              <w:top w:w="0" w:type="dxa"/>
              <w:left w:w="0" w:type="dxa"/>
              <w:bottom w:w="0" w:type="dxa"/>
              <w:right w:w="0" w:type="dxa"/>
            </w:tcMar>
            <w:vAlign w:val="center"/>
          </w:tcPr>
          <w:p w14:paraId="4BFE955B" w14:textId="77777777" w:rsidR="00F36C7E" w:rsidRPr="00F224C1" w:rsidRDefault="00F36C7E" w:rsidP="006A7C9D">
            <w:pPr>
              <w:spacing w:before="60" w:after="60" w:line="264" w:lineRule="auto"/>
              <w:jc w:val="center"/>
              <w:rPr>
                <w:sz w:val="24"/>
                <w:szCs w:val="24"/>
              </w:rPr>
            </w:pPr>
          </w:p>
        </w:tc>
      </w:tr>
      <w:tr w:rsidR="00F224C1" w:rsidRPr="00F224C1" w14:paraId="73F9BB41" w14:textId="77777777" w:rsidTr="00D9783E">
        <w:tc>
          <w:tcPr>
            <w:tcW w:w="720" w:type="dxa"/>
            <w:shd w:val="solid" w:color="FFFFFF" w:fill="auto"/>
            <w:tcMar>
              <w:top w:w="0" w:type="dxa"/>
              <w:left w:w="0" w:type="dxa"/>
              <w:bottom w:w="0" w:type="dxa"/>
              <w:right w:w="0" w:type="dxa"/>
            </w:tcMar>
            <w:vAlign w:val="center"/>
          </w:tcPr>
          <w:p w14:paraId="29CFEC9C" w14:textId="77777777" w:rsidR="00576318" w:rsidRPr="00F224C1" w:rsidRDefault="00576318" w:rsidP="006A7C9D">
            <w:pPr>
              <w:spacing w:before="60" w:after="60" w:line="264" w:lineRule="auto"/>
              <w:jc w:val="center"/>
              <w:rPr>
                <w:sz w:val="24"/>
                <w:szCs w:val="24"/>
              </w:rPr>
            </w:pPr>
            <w:r w:rsidRPr="00F224C1">
              <w:rPr>
                <w:b/>
                <w:bCs/>
                <w:sz w:val="24"/>
                <w:szCs w:val="24"/>
              </w:rPr>
              <w:t>5</w:t>
            </w:r>
          </w:p>
        </w:tc>
        <w:tc>
          <w:tcPr>
            <w:tcW w:w="4288" w:type="dxa"/>
            <w:shd w:val="solid" w:color="FFFFFF" w:fill="auto"/>
            <w:tcMar>
              <w:top w:w="0" w:type="dxa"/>
              <w:left w:w="0" w:type="dxa"/>
              <w:bottom w:w="0" w:type="dxa"/>
              <w:right w:w="0" w:type="dxa"/>
            </w:tcMar>
            <w:vAlign w:val="center"/>
          </w:tcPr>
          <w:p w14:paraId="28B4F2C4" w14:textId="77777777" w:rsidR="00576318" w:rsidRPr="00F224C1" w:rsidRDefault="00576318" w:rsidP="006A7C9D">
            <w:pPr>
              <w:spacing w:before="60" w:after="60" w:line="264" w:lineRule="auto"/>
              <w:ind w:right="178"/>
              <w:jc w:val="both"/>
              <w:rPr>
                <w:sz w:val="24"/>
                <w:szCs w:val="24"/>
              </w:rPr>
            </w:pPr>
            <w:r w:rsidRPr="00F224C1">
              <w:rPr>
                <w:b/>
                <w:bCs/>
                <w:sz w:val="24"/>
                <w:szCs w:val="24"/>
              </w:rPr>
              <w:t>Xây dựng Bảng giá đất</w:t>
            </w:r>
          </w:p>
        </w:tc>
        <w:tc>
          <w:tcPr>
            <w:tcW w:w="1665" w:type="dxa"/>
            <w:shd w:val="solid" w:color="FFFFFF" w:fill="auto"/>
            <w:tcMar>
              <w:top w:w="0" w:type="dxa"/>
              <w:left w:w="0" w:type="dxa"/>
              <w:bottom w:w="0" w:type="dxa"/>
              <w:right w:w="0" w:type="dxa"/>
            </w:tcMar>
            <w:vAlign w:val="center"/>
          </w:tcPr>
          <w:p w14:paraId="40D2233B" w14:textId="77777777" w:rsidR="00576318" w:rsidRPr="00F224C1" w:rsidRDefault="00576318" w:rsidP="006A7C9D">
            <w:pPr>
              <w:spacing w:before="60" w:after="60" w:line="264" w:lineRule="auto"/>
              <w:jc w:val="center"/>
              <w:rPr>
                <w:sz w:val="24"/>
                <w:szCs w:val="24"/>
              </w:rPr>
            </w:pPr>
          </w:p>
        </w:tc>
        <w:tc>
          <w:tcPr>
            <w:tcW w:w="1270" w:type="dxa"/>
            <w:shd w:val="solid" w:color="FFFFFF" w:fill="auto"/>
            <w:tcMar>
              <w:top w:w="0" w:type="dxa"/>
              <w:left w:w="0" w:type="dxa"/>
              <w:bottom w:w="0" w:type="dxa"/>
              <w:right w:w="0" w:type="dxa"/>
            </w:tcMar>
            <w:vAlign w:val="center"/>
          </w:tcPr>
          <w:p w14:paraId="589E5E58" w14:textId="77777777" w:rsidR="00576318" w:rsidRPr="00F224C1" w:rsidRDefault="00576318" w:rsidP="006A7C9D">
            <w:pPr>
              <w:spacing w:before="60" w:after="60" w:line="264" w:lineRule="auto"/>
              <w:jc w:val="center"/>
              <w:rPr>
                <w:sz w:val="24"/>
                <w:szCs w:val="24"/>
              </w:rPr>
            </w:pPr>
          </w:p>
        </w:tc>
        <w:tc>
          <w:tcPr>
            <w:tcW w:w="1423" w:type="dxa"/>
            <w:shd w:val="solid" w:color="FFFFFF" w:fill="auto"/>
            <w:tcMar>
              <w:top w:w="0" w:type="dxa"/>
              <w:left w:w="0" w:type="dxa"/>
              <w:bottom w:w="0" w:type="dxa"/>
              <w:right w:w="0" w:type="dxa"/>
            </w:tcMar>
            <w:vAlign w:val="center"/>
          </w:tcPr>
          <w:p w14:paraId="4E963846" w14:textId="77777777" w:rsidR="00576318" w:rsidRPr="00F224C1" w:rsidRDefault="00576318" w:rsidP="006A7C9D">
            <w:pPr>
              <w:spacing w:before="60" w:after="60" w:line="264" w:lineRule="auto"/>
              <w:jc w:val="center"/>
              <w:rPr>
                <w:sz w:val="24"/>
                <w:szCs w:val="24"/>
              </w:rPr>
            </w:pPr>
          </w:p>
        </w:tc>
      </w:tr>
      <w:tr w:rsidR="00F224C1" w:rsidRPr="00F224C1" w14:paraId="62B2DD4E" w14:textId="77777777" w:rsidTr="00D9783E">
        <w:tc>
          <w:tcPr>
            <w:tcW w:w="720" w:type="dxa"/>
            <w:shd w:val="solid" w:color="FFFFFF" w:fill="auto"/>
            <w:tcMar>
              <w:top w:w="0" w:type="dxa"/>
              <w:left w:w="0" w:type="dxa"/>
              <w:bottom w:w="0" w:type="dxa"/>
              <w:right w:w="0" w:type="dxa"/>
            </w:tcMar>
            <w:vAlign w:val="center"/>
          </w:tcPr>
          <w:p w14:paraId="4E91A70C" w14:textId="77777777" w:rsidR="00576318" w:rsidRPr="00F224C1" w:rsidRDefault="00576318" w:rsidP="006A7C9D">
            <w:pPr>
              <w:spacing w:before="60" w:after="60" w:line="264" w:lineRule="auto"/>
              <w:jc w:val="center"/>
              <w:rPr>
                <w:sz w:val="24"/>
                <w:szCs w:val="24"/>
              </w:rPr>
            </w:pPr>
            <w:r w:rsidRPr="00F224C1">
              <w:rPr>
                <w:sz w:val="24"/>
                <w:szCs w:val="24"/>
              </w:rPr>
              <w:t>5.1</w:t>
            </w:r>
          </w:p>
        </w:tc>
        <w:tc>
          <w:tcPr>
            <w:tcW w:w="4288" w:type="dxa"/>
            <w:shd w:val="solid" w:color="FFFFFF" w:fill="auto"/>
            <w:tcMar>
              <w:top w:w="0" w:type="dxa"/>
              <w:left w:w="0" w:type="dxa"/>
              <w:bottom w:w="0" w:type="dxa"/>
              <w:right w:w="0" w:type="dxa"/>
            </w:tcMar>
            <w:vAlign w:val="center"/>
          </w:tcPr>
          <w:p w14:paraId="44C249B5" w14:textId="77777777" w:rsidR="00576318" w:rsidRPr="00F224C1" w:rsidRDefault="00576318" w:rsidP="006A7C9D">
            <w:pPr>
              <w:spacing w:before="60" w:after="60" w:line="264" w:lineRule="auto"/>
              <w:ind w:right="178"/>
              <w:jc w:val="both"/>
              <w:rPr>
                <w:sz w:val="24"/>
                <w:szCs w:val="24"/>
              </w:rPr>
            </w:pPr>
            <w:r w:rsidRPr="00F224C1">
              <w:rPr>
                <w:sz w:val="24"/>
                <w:szCs w:val="24"/>
              </w:rPr>
              <w:t>Xây dựng Bảng giá đất</w:t>
            </w:r>
          </w:p>
        </w:tc>
        <w:tc>
          <w:tcPr>
            <w:tcW w:w="1665" w:type="dxa"/>
            <w:shd w:val="solid" w:color="FFFFFF" w:fill="auto"/>
            <w:tcMar>
              <w:top w:w="0" w:type="dxa"/>
              <w:left w:w="0" w:type="dxa"/>
              <w:bottom w:w="0" w:type="dxa"/>
              <w:right w:w="0" w:type="dxa"/>
            </w:tcMar>
            <w:vAlign w:val="center"/>
          </w:tcPr>
          <w:p w14:paraId="6C927021" w14:textId="77777777" w:rsidR="00576318" w:rsidRPr="00F224C1" w:rsidRDefault="00576318" w:rsidP="006A7C9D">
            <w:pPr>
              <w:spacing w:before="60" w:after="60" w:line="264" w:lineRule="auto"/>
              <w:jc w:val="center"/>
              <w:rPr>
                <w:sz w:val="24"/>
                <w:szCs w:val="24"/>
              </w:rPr>
            </w:pPr>
          </w:p>
        </w:tc>
        <w:tc>
          <w:tcPr>
            <w:tcW w:w="1270" w:type="dxa"/>
            <w:shd w:val="solid" w:color="FFFFFF" w:fill="auto"/>
            <w:tcMar>
              <w:top w:w="0" w:type="dxa"/>
              <w:left w:w="0" w:type="dxa"/>
              <w:bottom w:w="0" w:type="dxa"/>
              <w:right w:w="0" w:type="dxa"/>
            </w:tcMar>
            <w:vAlign w:val="center"/>
          </w:tcPr>
          <w:p w14:paraId="48E497DA" w14:textId="77777777" w:rsidR="00576318" w:rsidRPr="00F224C1" w:rsidRDefault="00576318" w:rsidP="006A7C9D">
            <w:pPr>
              <w:spacing w:before="60" w:after="60" w:line="264" w:lineRule="auto"/>
              <w:jc w:val="center"/>
              <w:rPr>
                <w:sz w:val="24"/>
                <w:szCs w:val="24"/>
              </w:rPr>
            </w:pPr>
          </w:p>
        </w:tc>
        <w:tc>
          <w:tcPr>
            <w:tcW w:w="1423" w:type="dxa"/>
            <w:shd w:val="solid" w:color="FFFFFF" w:fill="auto"/>
            <w:tcMar>
              <w:top w:w="0" w:type="dxa"/>
              <w:left w:w="0" w:type="dxa"/>
              <w:bottom w:w="0" w:type="dxa"/>
              <w:right w:w="0" w:type="dxa"/>
            </w:tcMar>
            <w:vAlign w:val="center"/>
          </w:tcPr>
          <w:p w14:paraId="04A25566" w14:textId="77777777" w:rsidR="00576318" w:rsidRPr="00F224C1" w:rsidRDefault="00576318" w:rsidP="006A7C9D">
            <w:pPr>
              <w:spacing w:before="60" w:after="60" w:line="264" w:lineRule="auto"/>
              <w:jc w:val="center"/>
              <w:rPr>
                <w:sz w:val="24"/>
                <w:szCs w:val="24"/>
              </w:rPr>
            </w:pPr>
          </w:p>
        </w:tc>
      </w:tr>
      <w:tr w:rsidR="00F224C1" w:rsidRPr="00F224C1" w14:paraId="5A5CE52E" w14:textId="77777777" w:rsidTr="00C062BA">
        <w:tc>
          <w:tcPr>
            <w:tcW w:w="720" w:type="dxa"/>
            <w:shd w:val="solid" w:color="FFFFFF" w:fill="auto"/>
            <w:tcMar>
              <w:top w:w="0" w:type="dxa"/>
              <w:left w:w="0" w:type="dxa"/>
              <w:bottom w:w="0" w:type="dxa"/>
              <w:right w:w="0" w:type="dxa"/>
            </w:tcMar>
            <w:vAlign w:val="center"/>
          </w:tcPr>
          <w:p w14:paraId="02E0DC78" w14:textId="77777777" w:rsidR="00576318" w:rsidRPr="00F224C1" w:rsidRDefault="00576318" w:rsidP="006A7C9D">
            <w:pPr>
              <w:spacing w:before="60" w:after="60" w:line="264" w:lineRule="auto"/>
              <w:jc w:val="center"/>
              <w:rPr>
                <w:i/>
                <w:sz w:val="24"/>
                <w:szCs w:val="24"/>
              </w:rPr>
            </w:pPr>
            <w:r w:rsidRPr="00F224C1">
              <w:rPr>
                <w:i/>
                <w:iCs/>
                <w:sz w:val="24"/>
                <w:szCs w:val="24"/>
              </w:rPr>
              <w:t>5.1.1</w:t>
            </w:r>
          </w:p>
        </w:tc>
        <w:tc>
          <w:tcPr>
            <w:tcW w:w="4288" w:type="dxa"/>
            <w:shd w:val="solid" w:color="FFFFFF" w:fill="auto"/>
            <w:tcMar>
              <w:top w:w="0" w:type="dxa"/>
              <w:left w:w="0" w:type="dxa"/>
              <w:bottom w:w="0" w:type="dxa"/>
              <w:right w:w="0" w:type="dxa"/>
            </w:tcMar>
            <w:vAlign w:val="center"/>
          </w:tcPr>
          <w:p w14:paraId="0776A6FD" w14:textId="77777777" w:rsidR="00576318" w:rsidRPr="00F224C1" w:rsidRDefault="00576318" w:rsidP="006A7C9D">
            <w:pPr>
              <w:spacing w:before="60" w:after="60" w:line="264" w:lineRule="auto"/>
              <w:ind w:right="178"/>
              <w:jc w:val="center"/>
              <w:rPr>
                <w:i/>
                <w:sz w:val="24"/>
                <w:szCs w:val="24"/>
              </w:rPr>
            </w:pPr>
            <w:r w:rsidRPr="00F224C1">
              <w:rPr>
                <w:i/>
                <w:iCs/>
                <w:sz w:val="24"/>
                <w:szCs w:val="24"/>
              </w:rPr>
              <w:t>Bảng giá đất trồng cây hàng năm gồm đất trồng lúa và đất trồng cây hàng năm khác</w:t>
            </w:r>
          </w:p>
        </w:tc>
        <w:tc>
          <w:tcPr>
            <w:tcW w:w="1665" w:type="dxa"/>
            <w:shd w:val="solid" w:color="FFFFFF" w:fill="auto"/>
            <w:tcMar>
              <w:top w:w="0" w:type="dxa"/>
              <w:left w:w="0" w:type="dxa"/>
              <w:bottom w:w="0" w:type="dxa"/>
              <w:right w:w="0" w:type="dxa"/>
            </w:tcMar>
            <w:vAlign w:val="center"/>
          </w:tcPr>
          <w:p w14:paraId="6DF0DEA6" w14:textId="77777777" w:rsidR="00576318" w:rsidRPr="00F224C1" w:rsidRDefault="00576318" w:rsidP="006A7C9D">
            <w:pPr>
              <w:spacing w:before="60" w:after="60" w:line="264" w:lineRule="auto"/>
              <w:jc w:val="center"/>
              <w:rPr>
                <w:sz w:val="24"/>
                <w:szCs w:val="24"/>
              </w:rPr>
            </w:pPr>
            <w:r w:rsidRPr="00F224C1">
              <w:rPr>
                <w:sz w:val="24"/>
                <w:szCs w:val="24"/>
              </w:rPr>
              <w:t>Nhóm 2 (1KS4+1KS3)</w:t>
            </w:r>
          </w:p>
        </w:tc>
        <w:tc>
          <w:tcPr>
            <w:tcW w:w="1270" w:type="dxa"/>
            <w:shd w:val="solid" w:color="FFFFFF" w:fill="auto"/>
            <w:tcMar>
              <w:top w:w="0" w:type="dxa"/>
              <w:left w:w="0" w:type="dxa"/>
              <w:bottom w:w="0" w:type="dxa"/>
              <w:right w:w="0" w:type="dxa"/>
            </w:tcMar>
            <w:vAlign w:val="center"/>
          </w:tcPr>
          <w:p w14:paraId="4C9A739E" w14:textId="64346197" w:rsidR="00576318" w:rsidRPr="00F224C1" w:rsidRDefault="00033309" w:rsidP="006A7C9D">
            <w:pPr>
              <w:spacing w:before="60" w:after="60" w:line="264" w:lineRule="auto"/>
              <w:jc w:val="center"/>
              <w:rPr>
                <w:sz w:val="24"/>
                <w:szCs w:val="24"/>
              </w:rPr>
            </w:pPr>
            <w:r w:rsidRPr="00F224C1">
              <w:rPr>
                <w:sz w:val="24"/>
                <w:szCs w:val="24"/>
              </w:rPr>
              <w:t>5,00</w:t>
            </w:r>
          </w:p>
        </w:tc>
        <w:tc>
          <w:tcPr>
            <w:tcW w:w="1423" w:type="dxa"/>
            <w:shd w:val="solid" w:color="FFFFFF" w:fill="auto"/>
            <w:tcMar>
              <w:top w:w="0" w:type="dxa"/>
              <w:left w:w="0" w:type="dxa"/>
              <w:bottom w:w="0" w:type="dxa"/>
              <w:right w:w="0" w:type="dxa"/>
            </w:tcMar>
            <w:vAlign w:val="center"/>
          </w:tcPr>
          <w:p w14:paraId="5C523F8D" w14:textId="77777777" w:rsidR="00576318" w:rsidRPr="00F224C1" w:rsidRDefault="00576318" w:rsidP="006A7C9D">
            <w:pPr>
              <w:spacing w:before="60" w:after="60" w:line="264" w:lineRule="auto"/>
              <w:jc w:val="center"/>
              <w:rPr>
                <w:sz w:val="24"/>
                <w:szCs w:val="24"/>
              </w:rPr>
            </w:pPr>
          </w:p>
        </w:tc>
      </w:tr>
      <w:tr w:rsidR="00F224C1" w:rsidRPr="00F224C1" w14:paraId="3E55067C" w14:textId="77777777" w:rsidTr="00C062BA">
        <w:tc>
          <w:tcPr>
            <w:tcW w:w="720" w:type="dxa"/>
            <w:shd w:val="solid" w:color="FFFFFF" w:fill="auto"/>
            <w:tcMar>
              <w:top w:w="0" w:type="dxa"/>
              <w:left w:w="0" w:type="dxa"/>
              <w:bottom w:w="0" w:type="dxa"/>
              <w:right w:w="0" w:type="dxa"/>
            </w:tcMar>
            <w:vAlign w:val="center"/>
          </w:tcPr>
          <w:p w14:paraId="38D0F133" w14:textId="77777777" w:rsidR="00576318" w:rsidRPr="00F224C1" w:rsidRDefault="00576318" w:rsidP="006A7C9D">
            <w:pPr>
              <w:spacing w:before="60" w:after="60" w:line="264" w:lineRule="auto"/>
              <w:jc w:val="center"/>
              <w:rPr>
                <w:i/>
                <w:sz w:val="24"/>
                <w:szCs w:val="24"/>
              </w:rPr>
            </w:pPr>
            <w:r w:rsidRPr="00F224C1">
              <w:rPr>
                <w:i/>
                <w:iCs/>
                <w:sz w:val="24"/>
                <w:szCs w:val="24"/>
              </w:rPr>
              <w:t>5.1.2</w:t>
            </w:r>
          </w:p>
        </w:tc>
        <w:tc>
          <w:tcPr>
            <w:tcW w:w="4288" w:type="dxa"/>
            <w:shd w:val="solid" w:color="FFFFFF" w:fill="auto"/>
            <w:tcMar>
              <w:top w:w="0" w:type="dxa"/>
              <w:left w:w="0" w:type="dxa"/>
              <w:bottom w:w="0" w:type="dxa"/>
              <w:right w:w="0" w:type="dxa"/>
            </w:tcMar>
            <w:vAlign w:val="center"/>
          </w:tcPr>
          <w:p w14:paraId="42C2030D" w14:textId="77777777" w:rsidR="00576318" w:rsidRPr="00F224C1" w:rsidRDefault="00576318" w:rsidP="006A7C9D">
            <w:pPr>
              <w:spacing w:before="60" w:after="60" w:line="264" w:lineRule="auto"/>
              <w:ind w:right="178"/>
              <w:rPr>
                <w:i/>
                <w:sz w:val="24"/>
                <w:szCs w:val="24"/>
              </w:rPr>
            </w:pPr>
            <w:r w:rsidRPr="00F224C1">
              <w:rPr>
                <w:i/>
                <w:iCs/>
                <w:sz w:val="24"/>
                <w:szCs w:val="24"/>
              </w:rPr>
              <w:t>Bảng giá đất trồng cây lâu năm</w:t>
            </w:r>
          </w:p>
        </w:tc>
        <w:tc>
          <w:tcPr>
            <w:tcW w:w="1665" w:type="dxa"/>
            <w:shd w:val="solid" w:color="FFFFFF" w:fill="auto"/>
            <w:tcMar>
              <w:top w:w="0" w:type="dxa"/>
              <w:left w:w="0" w:type="dxa"/>
              <w:bottom w:w="0" w:type="dxa"/>
              <w:right w:w="0" w:type="dxa"/>
            </w:tcMar>
            <w:vAlign w:val="center"/>
          </w:tcPr>
          <w:p w14:paraId="27FBD52D" w14:textId="77777777" w:rsidR="00576318" w:rsidRPr="00F224C1" w:rsidRDefault="00576318" w:rsidP="006A7C9D">
            <w:pPr>
              <w:spacing w:before="60" w:after="60" w:line="264" w:lineRule="auto"/>
              <w:jc w:val="center"/>
              <w:rPr>
                <w:sz w:val="24"/>
                <w:szCs w:val="24"/>
              </w:rPr>
            </w:pPr>
            <w:r w:rsidRPr="00F224C1">
              <w:rPr>
                <w:sz w:val="24"/>
                <w:szCs w:val="24"/>
              </w:rPr>
              <w:t>Nhóm 2 (1KS4+1KS3)</w:t>
            </w:r>
          </w:p>
        </w:tc>
        <w:tc>
          <w:tcPr>
            <w:tcW w:w="1270" w:type="dxa"/>
            <w:shd w:val="solid" w:color="FFFFFF" w:fill="auto"/>
            <w:tcMar>
              <w:top w:w="0" w:type="dxa"/>
              <w:left w:w="0" w:type="dxa"/>
              <w:bottom w:w="0" w:type="dxa"/>
              <w:right w:w="0" w:type="dxa"/>
            </w:tcMar>
            <w:vAlign w:val="center"/>
          </w:tcPr>
          <w:p w14:paraId="032DF5D2" w14:textId="1566AC69" w:rsidR="00576318" w:rsidRPr="00F224C1" w:rsidRDefault="00033309" w:rsidP="006A7C9D">
            <w:pPr>
              <w:spacing w:before="60" w:after="60" w:line="264" w:lineRule="auto"/>
              <w:jc w:val="center"/>
              <w:rPr>
                <w:sz w:val="24"/>
                <w:szCs w:val="24"/>
              </w:rPr>
            </w:pPr>
            <w:r w:rsidRPr="00F224C1">
              <w:rPr>
                <w:sz w:val="24"/>
                <w:szCs w:val="24"/>
              </w:rPr>
              <w:t>5,00</w:t>
            </w:r>
          </w:p>
        </w:tc>
        <w:tc>
          <w:tcPr>
            <w:tcW w:w="1423" w:type="dxa"/>
            <w:shd w:val="solid" w:color="FFFFFF" w:fill="auto"/>
            <w:tcMar>
              <w:top w:w="0" w:type="dxa"/>
              <w:left w:w="0" w:type="dxa"/>
              <w:bottom w:w="0" w:type="dxa"/>
              <w:right w:w="0" w:type="dxa"/>
            </w:tcMar>
            <w:vAlign w:val="center"/>
          </w:tcPr>
          <w:p w14:paraId="153C1DEF" w14:textId="77777777" w:rsidR="00576318" w:rsidRPr="00F224C1" w:rsidRDefault="00576318" w:rsidP="006A7C9D">
            <w:pPr>
              <w:spacing w:before="60" w:after="60" w:line="264" w:lineRule="auto"/>
              <w:jc w:val="center"/>
              <w:rPr>
                <w:sz w:val="24"/>
                <w:szCs w:val="24"/>
              </w:rPr>
            </w:pPr>
          </w:p>
        </w:tc>
      </w:tr>
      <w:tr w:rsidR="00F224C1" w:rsidRPr="00F224C1" w14:paraId="5491E074" w14:textId="77777777" w:rsidTr="00C062BA">
        <w:tc>
          <w:tcPr>
            <w:tcW w:w="720" w:type="dxa"/>
            <w:shd w:val="solid" w:color="FFFFFF" w:fill="auto"/>
            <w:tcMar>
              <w:top w:w="0" w:type="dxa"/>
              <w:left w:w="0" w:type="dxa"/>
              <w:bottom w:w="0" w:type="dxa"/>
              <w:right w:w="0" w:type="dxa"/>
            </w:tcMar>
            <w:vAlign w:val="center"/>
          </w:tcPr>
          <w:p w14:paraId="26091458" w14:textId="3CB81EDD" w:rsidR="00C062BA" w:rsidRPr="00F224C1" w:rsidRDefault="00C062BA" w:rsidP="006A7C9D">
            <w:pPr>
              <w:spacing w:before="60" w:after="60" w:line="264" w:lineRule="auto"/>
              <w:jc w:val="center"/>
              <w:rPr>
                <w:i/>
                <w:iCs/>
                <w:sz w:val="24"/>
                <w:szCs w:val="24"/>
              </w:rPr>
            </w:pPr>
            <w:r w:rsidRPr="00F224C1">
              <w:rPr>
                <w:i/>
                <w:iCs/>
                <w:sz w:val="24"/>
                <w:szCs w:val="24"/>
              </w:rPr>
              <w:t>5.1.3</w:t>
            </w:r>
          </w:p>
        </w:tc>
        <w:tc>
          <w:tcPr>
            <w:tcW w:w="4288" w:type="dxa"/>
            <w:shd w:val="solid" w:color="FFFFFF" w:fill="auto"/>
            <w:tcMar>
              <w:top w:w="0" w:type="dxa"/>
              <w:left w:w="0" w:type="dxa"/>
              <w:bottom w:w="0" w:type="dxa"/>
              <w:right w:w="0" w:type="dxa"/>
            </w:tcMar>
            <w:vAlign w:val="center"/>
          </w:tcPr>
          <w:p w14:paraId="455E46D7" w14:textId="7BCF7583" w:rsidR="00C062BA" w:rsidRPr="00F224C1" w:rsidRDefault="00C062BA" w:rsidP="006A7C9D">
            <w:pPr>
              <w:spacing w:before="60" w:after="60" w:line="264" w:lineRule="auto"/>
              <w:ind w:right="178"/>
              <w:rPr>
                <w:i/>
                <w:iCs/>
                <w:sz w:val="24"/>
                <w:szCs w:val="24"/>
              </w:rPr>
            </w:pPr>
            <w:r w:rsidRPr="00F224C1">
              <w:rPr>
                <w:i/>
                <w:iCs/>
                <w:sz w:val="24"/>
                <w:szCs w:val="24"/>
              </w:rPr>
              <w:t>Bảng giá đất rừng đặc dụng</w:t>
            </w:r>
          </w:p>
        </w:tc>
        <w:tc>
          <w:tcPr>
            <w:tcW w:w="1665" w:type="dxa"/>
            <w:shd w:val="solid" w:color="FFFFFF" w:fill="auto"/>
            <w:tcMar>
              <w:top w:w="0" w:type="dxa"/>
              <w:left w:w="0" w:type="dxa"/>
              <w:bottom w:w="0" w:type="dxa"/>
              <w:right w:w="0" w:type="dxa"/>
            </w:tcMar>
            <w:vAlign w:val="center"/>
          </w:tcPr>
          <w:p w14:paraId="4CD07BE6" w14:textId="24ED7B32" w:rsidR="00C062BA" w:rsidRPr="00F224C1" w:rsidRDefault="00C062BA" w:rsidP="006A7C9D">
            <w:pPr>
              <w:spacing w:before="60" w:after="60" w:line="264" w:lineRule="auto"/>
              <w:jc w:val="center"/>
              <w:rPr>
                <w:sz w:val="24"/>
                <w:szCs w:val="24"/>
              </w:rPr>
            </w:pPr>
            <w:r w:rsidRPr="00F224C1">
              <w:rPr>
                <w:sz w:val="24"/>
                <w:szCs w:val="24"/>
              </w:rPr>
              <w:t>Nhóm 2 (1KS4+1KS3)</w:t>
            </w:r>
          </w:p>
        </w:tc>
        <w:tc>
          <w:tcPr>
            <w:tcW w:w="1270" w:type="dxa"/>
            <w:shd w:val="solid" w:color="FFFFFF" w:fill="auto"/>
            <w:tcMar>
              <w:top w:w="0" w:type="dxa"/>
              <w:left w:w="0" w:type="dxa"/>
              <w:bottom w:w="0" w:type="dxa"/>
              <w:right w:w="0" w:type="dxa"/>
            </w:tcMar>
            <w:vAlign w:val="center"/>
          </w:tcPr>
          <w:p w14:paraId="752DFF91" w14:textId="459BFA6A" w:rsidR="00C062BA" w:rsidRPr="00F224C1" w:rsidRDefault="00C062BA" w:rsidP="006A7C9D">
            <w:pPr>
              <w:spacing w:before="60" w:after="60" w:line="264" w:lineRule="auto"/>
              <w:jc w:val="center"/>
              <w:rPr>
                <w:sz w:val="24"/>
                <w:szCs w:val="24"/>
              </w:rPr>
            </w:pPr>
            <w:r w:rsidRPr="00F224C1">
              <w:rPr>
                <w:sz w:val="24"/>
                <w:szCs w:val="24"/>
              </w:rPr>
              <w:t>5,00</w:t>
            </w:r>
          </w:p>
        </w:tc>
        <w:tc>
          <w:tcPr>
            <w:tcW w:w="1423" w:type="dxa"/>
            <w:shd w:val="solid" w:color="FFFFFF" w:fill="auto"/>
            <w:tcMar>
              <w:top w:w="0" w:type="dxa"/>
              <w:left w:w="0" w:type="dxa"/>
              <w:bottom w:w="0" w:type="dxa"/>
              <w:right w:w="0" w:type="dxa"/>
            </w:tcMar>
            <w:vAlign w:val="center"/>
          </w:tcPr>
          <w:p w14:paraId="00B255CA" w14:textId="77777777" w:rsidR="00C062BA" w:rsidRPr="00F224C1" w:rsidRDefault="00C062BA" w:rsidP="006A7C9D">
            <w:pPr>
              <w:spacing w:before="60" w:after="60" w:line="264" w:lineRule="auto"/>
              <w:jc w:val="center"/>
              <w:rPr>
                <w:sz w:val="24"/>
                <w:szCs w:val="24"/>
              </w:rPr>
            </w:pPr>
          </w:p>
        </w:tc>
      </w:tr>
      <w:tr w:rsidR="00F224C1" w:rsidRPr="00F224C1" w14:paraId="7C4DDB3A" w14:textId="77777777" w:rsidTr="00C062BA">
        <w:tc>
          <w:tcPr>
            <w:tcW w:w="720" w:type="dxa"/>
            <w:shd w:val="solid" w:color="FFFFFF" w:fill="auto"/>
            <w:tcMar>
              <w:top w:w="0" w:type="dxa"/>
              <w:left w:w="0" w:type="dxa"/>
              <w:bottom w:w="0" w:type="dxa"/>
              <w:right w:w="0" w:type="dxa"/>
            </w:tcMar>
            <w:vAlign w:val="center"/>
          </w:tcPr>
          <w:p w14:paraId="3A4133ED" w14:textId="1A36CC06" w:rsidR="00C062BA" w:rsidRPr="00F224C1" w:rsidRDefault="00C062BA" w:rsidP="006A7C9D">
            <w:pPr>
              <w:spacing w:before="60" w:after="60" w:line="264" w:lineRule="auto"/>
              <w:jc w:val="center"/>
              <w:rPr>
                <w:i/>
                <w:iCs/>
                <w:sz w:val="24"/>
                <w:szCs w:val="24"/>
              </w:rPr>
            </w:pPr>
            <w:r w:rsidRPr="00F224C1">
              <w:rPr>
                <w:i/>
                <w:iCs/>
                <w:sz w:val="24"/>
                <w:szCs w:val="24"/>
              </w:rPr>
              <w:lastRenderedPageBreak/>
              <w:t>5.1.4</w:t>
            </w:r>
          </w:p>
        </w:tc>
        <w:tc>
          <w:tcPr>
            <w:tcW w:w="4288" w:type="dxa"/>
            <w:shd w:val="solid" w:color="FFFFFF" w:fill="auto"/>
            <w:tcMar>
              <w:top w:w="0" w:type="dxa"/>
              <w:left w:w="0" w:type="dxa"/>
              <w:bottom w:w="0" w:type="dxa"/>
              <w:right w:w="0" w:type="dxa"/>
            </w:tcMar>
            <w:vAlign w:val="center"/>
          </w:tcPr>
          <w:p w14:paraId="7271E10A" w14:textId="7A1B1325" w:rsidR="00C062BA" w:rsidRPr="00F224C1" w:rsidRDefault="00C062BA" w:rsidP="006A7C9D">
            <w:pPr>
              <w:spacing w:before="60" w:after="60" w:line="264" w:lineRule="auto"/>
              <w:ind w:right="178"/>
              <w:rPr>
                <w:i/>
                <w:iCs/>
                <w:sz w:val="24"/>
                <w:szCs w:val="24"/>
              </w:rPr>
            </w:pPr>
            <w:r w:rsidRPr="00F224C1">
              <w:rPr>
                <w:i/>
                <w:iCs/>
                <w:sz w:val="24"/>
                <w:szCs w:val="24"/>
              </w:rPr>
              <w:t>Bảng giá đất rừng phòng hộ</w:t>
            </w:r>
          </w:p>
        </w:tc>
        <w:tc>
          <w:tcPr>
            <w:tcW w:w="1665" w:type="dxa"/>
            <w:shd w:val="solid" w:color="FFFFFF" w:fill="auto"/>
            <w:tcMar>
              <w:top w:w="0" w:type="dxa"/>
              <w:left w:w="0" w:type="dxa"/>
              <w:bottom w:w="0" w:type="dxa"/>
              <w:right w:w="0" w:type="dxa"/>
            </w:tcMar>
            <w:vAlign w:val="center"/>
          </w:tcPr>
          <w:p w14:paraId="15D32396" w14:textId="648544A5" w:rsidR="00C062BA" w:rsidRPr="00F224C1" w:rsidRDefault="00C062BA" w:rsidP="006A7C9D">
            <w:pPr>
              <w:spacing w:before="60" w:after="60" w:line="264" w:lineRule="auto"/>
              <w:jc w:val="center"/>
              <w:rPr>
                <w:sz w:val="24"/>
                <w:szCs w:val="24"/>
              </w:rPr>
            </w:pPr>
            <w:r w:rsidRPr="00F224C1">
              <w:rPr>
                <w:sz w:val="24"/>
                <w:szCs w:val="24"/>
              </w:rPr>
              <w:t>Nhóm 2 (1KS4+1KS3)</w:t>
            </w:r>
          </w:p>
        </w:tc>
        <w:tc>
          <w:tcPr>
            <w:tcW w:w="1270" w:type="dxa"/>
            <w:shd w:val="solid" w:color="FFFFFF" w:fill="auto"/>
            <w:tcMar>
              <w:top w:w="0" w:type="dxa"/>
              <w:left w:w="0" w:type="dxa"/>
              <w:bottom w:w="0" w:type="dxa"/>
              <w:right w:w="0" w:type="dxa"/>
            </w:tcMar>
            <w:vAlign w:val="center"/>
          </w:tcPr>
          <w:p w14:paraId="6008FB25" w14:textId="67A76D64" w:rsidR="00C062BA" w:rsidRPr="00F224C1" w:rsidRDefault="00C062BA" w:rsidP="006A7C9D">
            <w:pPr>
              <w:spacing w:before="60" w:after="60" w:line="264" w:lineRule="auto"/>
              <w:jc w:val="center"/>
              <w:rPr>
                <w:sz w:val="24"/>
                <w:szCs w:val="24"/>
              </w:rPr>
            </w:pPr>
            <w:r w:rsidRPr="00F224C1">
              <w:rPr>
                <w:sz w:val="24"/>
                <w:szCs w:val="24"/>
              </w:rPr>
              <w:t>5,00</w:t>
            </w:r>
          </w:p>
        </w:tc>
        <w:tc>
          <w:tcPr>
            <w:tcW w:w="1423" w:type="dxa"/>
            <w:shd w:val="solid" w:color="FFFFFF" w:fill="auto"/>
            <w:tcMar>
              <w:top w:w="0" w:type="dxa"/>
              <w:left w:w="0" w:type="dxa"/>
              <w:bottom w:w="0" w:type="dxa"/>
              <w:right w:w="0" w:type="dxa"/>
            </w:tcMar>
            <w:vAlign w:val="center"/>
          </w:tcPr>
          <w:p w14:paraId="5397A97C" w14:textId="77777777" w:rsidR="00C062BA" w:rsidRPr="00F224C1" w:rsidRDefault="00C062BA" w:rsidP="006A7C9D">
            <w:pPr>
              <w:spacing w:before="60" w:after="60" w:line="264" w:lineRule="auto"/>
              <w:jc w:val="center"/>
              <w:rPr>
                <w:sz w:val="24"/>
                <w:szCs w:val="24"/>
              </w:rPr>
            </w:pPr>
          </w:p>
        </w:tc>
      </w:tr>
      <w:tr w:rsidR="00F224C1" w:rsidRPr="00F224C1" w14:paraId="3432D2FD" w14:textId="77777777" w:rsidTr="00C062BA">
        <w:tc>
          <w:tcPr>
            <w:tcW w:w="720" w:type="dxa"/>
            <w:shd w:val="solid" w:color="FFFFFF" w:fill="auto"/>
            <w:tcMar>
              <w:top w:w="0" w:type="dxa"/>
              <w:left w:w="0" w:type="dxa"/>
              <w:bottom w:w="0" w:type="dxa"/>
              <w:right w:w="0" w:type="dxa"/>
            </w:tcMar>
            <w:vAlign w:val="center"/>
          </w:tcPr>
          <w:p w14:paraId="5EE6976A" w14:textId="337CC80A" w:rsidR="00576318" w:rsidRPr="00F224C1" w:rsidRDefault="00576318" w:rsidP="006A7C9D">
            <w:pPr>
              <w:spacing w:before="60" w:after="60" w:line="264" w:lineRule="auto"/>
              <w:jc w:val="center"/>
              <w:rPr>
                <w:i/>
                <w:sz w:val="24"/>
                <w:szCs w:val="24"/>
              </w:rPr>
            </w:pPr>
            <w:r w:rsidRPr="00F224C1">
              <w:rPr>
                <w:i/>
                <w:iCs/>
                <w:sz w:val="24"/>
                <w:szCs w:val="24"/>
              </w:rPr>
              <w:t>5.1.</w:t>
            </w:r>
            <w:r w:rsidR="00C062BA" w:rsidRPr="00F224C1">
              <w:rPr>
                <w:i/>
                <w:iCs/>
                <w:sz w:val="24"/>
                <w:szCs w:val="24"/>
              </w:rPr>
              <w:t>5</w:t>
            </w:r>
          </w:p>
        </w:tc>
        <w:tc>
          <w:tcPr>
            <w:tcW w:w="4288" w:type="dxa"/>
            <w:shd w:val="solid" w:color="FFFFFF" w:fill="auto"/>
            <w:tcMar>
              <w:top w:w="0" w:type="dxa"/>
              <w:left w:w="0" w:type="dxa"/>
              <w:bottom w:w="0" w:type="dxa"/>
              <w:right w:w="0" w:type="dxa"/>
            </w:tcMar>
            <w:vAlign w:val="center"/>
          </w:tcPr>
          <w:p w14:paraId="4F4BAB94" w14:textId="77777777" w:rsidR="00576318" w:rsidRPr="00F224C1" w:rsidRDefault="00576318" w:rsidP="006A7C9D">
            <w:pPr>
              <w:spacing w:before="60" w:after="60" w:line="264" w:lineRule="auto"/>
              <w:ind w:right="178"/>
              <w:rPr>
                <w:i/>
                <w:sz w:val="24"/>
                <w:szCs w:val="24"/>
              </w:rPr>
            </w:pPr>
            <w:r w:rsidRPr="00F224C1">
              <w:rPr>
                <w:i/>
                <w:iCs/>
                <w:sz w:val="24"/>
                <w:szCs w:val="24"/>
              </w:rPr>
              <w:t>Bảng giá đất rừng sản xuất</w:t>
            </w:r>
          </w:p>
        </w:tc>
        <w:tc>
          <w:tcPr>
            <w:tcW w:w="1665" w:type="dxa"/>
            <w:shd w:val="solid" w:color="FFFFFF" w:fill="auto"/>
            <w:tcMar>
              <w:top w:w="0" w:type="dxa"/>
              <w:left w:w="0" w:type="dxa"/>
              <w:bottom w:w="0" w:type="dxa"/>
              <w:right w:w="0" w:type="dxa"/>
            </w:tcMar>
            <w:vAlign w:val="center"/>
          </w:tcPr>
          <w:p w14:paraId="25022016" w14:textId="77777777" w:rsidR="00576318" w:rsidRPr="00F224C1" w:rsidRDefault="00576318" w:rsidP="006A7C9D">
            <w:pPr>
              <w:spacing w:before="60" w:after="60" w:line="264" w:lineRule="auto"/>
              <w:jc w:val="center"/>
              <w:rPr>
                <w:sz w:val="24"/>
                <w:szCs w:val="24"/>
              </w:rPr>
            </w:pPr>
            <w:r w:rsidRPr="00F224C1">
              <w:rPr>
                <w:sz w:val="24"/>
                <w:szCs w:val="24"/>
              </w:rPr>
              <w:t>Nhóm 2 (1KS4+1KS3)</w:t>
            </w:r>
          </w:p>
        </w:tc>
        <w:tc>
          <w:tcPr>
            <w:tcW w:w="1270" w:type="dxa"/>
            <w:shd w:val="solid" w:color="FFFFFF" w:fill="auto"/>
            <w:tcMar>
              <w:top w:w="0" w:type="dxa"/>
              <w:left w:w="0" w:type="dxa"/>
              <w:bottom w:w="0" w:type="dxa"/>
              <w:right w:w="0" w:type="dxa"/>
            </w:tcMar>
            <w:vAlign w:val="center"/>
          </w:tcPr>
          <w:p w14:paraId="5D95C53B" w14:textId="1A559267" w:rsidR="00576318" w:rsidRPr="00F224C1" w:rsidRDefault="00033309" w:rsidP="006A7C9D">
            <w:pPr>
              <w:spacing w:before="60" w:after="60" w:line="264" w:lineRule="auto"/>
              <w:jc w:val="center"/>
              <w:rPr>
                <w:sz w:val="24"/>
                <w:szCs w:val="24"/>
              </w:rPr>
            </w:pPr>
            <w:r w:rsidRPr="00F224C1">
              <w:rPr>
                <w:sz w:val="24"/>
                <w:szCs w:val="24"/>
              </w:rPr>
              <w:t>5,00</w:t>
            </w:r>
          </w:p>
        </w:tc>
        <w:tc>
          <w:tcPr>
            <w:tcW w:w="1423" w:type="dxa"/>
            <w:shd w:val="solid" w:color="FFFFFF" w:fill="auto"/>
            <w:tcMar>
              <w:top w:w="0" w:type="dxa"/>
              <w:left w:w="0" w:type="dxa"/>
              <w:bottom w:w="0" w:type="dxa"/>
              <w:right w:w="0" w:type="dxa"/>
            </w:tcMar>
            <w:vAlign w:val="center"/>
          </w:tcPr>
          <w:p w14:paraId="55BC4F16" w14:textId="77777777" w:rsidR="00576318" w:rsidRPr="00F224C1" w:rsidRDefault="00576318" w:rsidP="006A7C9D">
            <w:pPr>
              <w:spacing w:before="60" w:after="60" w:line="264" w:lineRule="auto"/>
              <w:jc w:val="center"/>
              <w:rPr>
                <w:sz w:val="24"/>
                <w:szCs w:val="24"/>
              </w:rPr>
            </w:pPr>
          </w:p>
        </w:tc>
      </w:tr>
      <w:tr w:rsidR="00F224C1" w:rsidRPr="00F224C1" w14:paraId="774DB8FF" w14:textId="77777777" w:rsidTr="00C062BA">
        <w:tc>
          <w:tcPr>
            <w:tcW w:w="720" w:type="dxa"/>
            <w:shd w:val="solid" w:color="FFFFFF" w:fill="auto"/>
            <w:tcMar>
              <w:top w:w="0" w:type="dxa"/>
              <w:left w:w="0" w:type="dxa"/>
              <w:bottom w:w="0" w:type="dxa"/>
              <w:right w:w="0" w:type="dxa"/>
            </w:tcMar>
            <w:vAlign w:val="center"/>
          </w:tcPr>
          <w:p w14:paraId="1CD4FF24" w14:textId="51525CFD" w:rsidR="00576318" w:rsidRPr="00F224C1" w:rsidRDefault="00576318" w:rsidP="006A7C9D">
            <w:pPr>
              <w:spacing w:before="60" w:after="60" w:line="264" w:lineRule="auto"/>
              <w:jc w:val="center"/>
              <w:rPr>
                <w:i/>
                <w:sz w:val="24"/>
                <w:szCs w:val="24"/>
              </w:rPr>
            </w:pPr>
            <w:r w:rsidRPr="00F224C1">
              <w:rPr>
                <w:i/>
                <w:sz w:val="24"/>
                <w:szCs w:val="24"/>
              </w:rPr>
              <w:t>5.1.</w:t>
            </w:r>
            <w:r w:rsidR="00C062BA" w:rsidRPr="00F224C1">
              <w:rPr>
                <w:i/>
                <w:sz w:val="24"/>
                <w:szCs w:val="24"/>
              </w:rPr>
              <w:t>6</w:t>
            </w:r>
          </w:p>
        </w:tc>
        <w:tc>
          <w:tcPr>
            <w:tcW w:w="4288" w:type="dxa"/>
            <w:shd w:val="solid" w:color="FFFFFF" w:fill="auto"/>
            <w:tcMar>
              <w:top w:w="0" w:type="dxa"/>
              <w:left w:w="0" w:type="dxa"/>
              <w:bottom w:w="0" w:type="dxa"/>
              <w:right w:w="0" w:type="dxa"/>
            </w:tcMar>
            <w:vAlign w:val="center"/>
          </w:tcPr>
          <w:p w14:paraId="324CC9A4" w14:textId="77777777" w:rsidR="00576318" w:rsidRPr="00F224C1" w:rsidRDefault="00576318" w:rsidP="006A7C9D">
            <w:pPr>
              <w:spacing w:before="60" w:after="60" w:line="264" w:lineRule="auto"/>
              <w:ind w:right="178"/>
              <w:rPr>
                <w:i/>
                <w:sz w:val="24"/>
                <w:szCs w:val="24"/>
              </w:rPr>
            </w:pPr>
            <w:r w:rsidRPr="00F224C1">
              <w:rPr>
                <w:i/>
                <w:iCs/>
                <w:sz w:val="24"/>
                <w:szCs w:val="24"/>
              </w:rPr>
              <w:t>Bảng giá đất nuôi trồng thủy sản</w:t>
            </w:r>
          </w:p>
        </w:tc>
        <w:tc>
          <w:tcPr>
            <w:tcW w:w="1665" w:type="dxa"/>
            <w:shd w:val="solid" w:color="FFFFFF" w:fill="auto"/>
            <w:tcMar>
              <w:top w:w="0" w:type="dxa"/>
              <w:left w:w="0" w:type="dxa"/>
              <w:bottom w:w="0" w:type="dxa"/>
              <w:right w:w="0" w:type="dxa"/>
            </w:tcMar>
            <w:vAlign w:val="center"/>
          </w:tcPr>
          <w:p w14:paraId="46E06FF2" w14:textId="77777777" w:rsidR="00576318" w:rsidRPr="00F224C1" w:rsidRDefault="00576318" w:rsidP="006A7C9D">
            <w:pPr>
              <w:spacing w:before="60" w:after="60" w:line="264" w:lineRule="auto"/>
              <w:jc w:val="center"/>
              <w:rPr>
                <w:sz w:val="24"/>
                <w:szCs w:val="24"/>
              </w:rPr>
            </w:pPr>
            <w:r w:rsidRPr="00F224C1">
              <w:rPr>
                <w:sz w:val="24"/>
                <w:szCs w:val="24"/>
              </w:rPr>
              <w:t>Nhóm 2 (1KS4+1KS3)</w:t>
            </w:r>
          </w:p>
        </w:tc>
        <w:tc>
          <w:tcPr>
            <w:tcW w:w="1270" w:type="dxa"/>
            <w:shd w:val="solid" w:color="FFFFFF" w:fill="auto"/>
            <w:tcMar>
              <w:top w:w="0" w:type="dxa"/>
              <w:left w:w="0" w:type="dxa"/>
              <w:bottom w:w="0" w:type="dxa"/>
              <w:right w:w="0" w:type="dxa"/>
            </w:tcMar>
            <w:vAlign w:val="center"/>
          </w:tcPr>
          <w:p w14:paraId="2B3368D0" w14:textId="6CD137CE" w:rsidR="00576318" w:rsidRPr="00F224C1" w:rsidRDefault="00033309" w:rsidP="006A7C9D">
            <w:pPr>
              <w:spacing w:before="60" w:after="60" w:line="264" w:lineRule="auto"/>
              <w:jc w:val="center"/>
              <w:rPr>
                <w:sz w:val="24"/>
                <w:szCs w:val="24"/>
              </w:rPr>
            </w:pPr>
            <w:r w:rsidRPr="00F224C1">
              <w:rPr>
                <w:sz w:val="24"/>
                <w:szCs w:val="24"/>
              </w:rPr>
              <w:t>5,00</w:t>
            </w:r>
          </w:p>
        </w:tc>
        <w:tc>
          <w:tcPr>
            <w:tcW w:w="1423" w:type="dxa"/>
            <w:shd w:val="solid" w:color="FFFFFF" w:fill="auto"/>
            <w:tcMar>
              <w:top w:w="0" w:type="dxa"/>
              <w:left w:w="0" w:type="dxa"/>
              <w:bottom w:w="0" w:type="dxa"/>
              <w:right w:w="0" w:type="dxa"/>
            </w:tcMar>
            <w:vAlign w:val="center"/>
          </w:tcPr>
          <w:p w14:paraId="6E48BB7E" w14:textId="77777777" w:rsidR="00576318" w:rsidRPr="00F224C1" w:rsidRDefault="00576318" w:rsidP="006A7C9D">
            <w:pPr>
              <w:spacing w:before="60" w:after="60" w:line="264" w:lineRule="auto"/>
              <w:jc w:val="center"/>
              <w:rPr>
                <w:sz w:val="24"/>
                <w:szCs w:val="24"/>
              </w:rPr>
            </w:pPr>
          </w:p>
        </w:tc>
      </w:tr>
      <w:tr w:rsidR="00F224C1" w:rsidRPr="00F224C1" w14:paraId="4E7CC9B6" w14:textId="77777777" w:rsidTr="00C062BA">
        <w:tc>
          <w:tcPr>
            <w:tcW w:w="720" w:type="dxa"/>
            <w:shd w:val="solid" w:color="FFFFFF" w:fill="auto"/>
            <w:tcMar>
              <w:top w:w="0" w:type="dxa"/>
              <w:left w:w="0" w:type="dxa"/>
              <w:bottom w:w="0" w:type="dxa"/>
              <w:right w:w="0" w:type="dxa"/>
            </w:tcMar>
            <w:vAlign w:val="center"/>
          </w:tcPr>
          <w:p w14:paraId="7BBF01F3" w14:textId="502E556A" w:rsidR="00576318" w:rsidRPr="00F224C1" w:rsidRDefault="00576318" w:rsidP="006A7C9D">
            <w:pPr>
              <w:spacing w:before="60" w:after="60" w:line="264" w:lineRule="auto"/>
              <w:jc w:val="center"/>
              <w:rPr>
                <w:i/>
                <w:sz w:val="24"/>
                <w:szCs w:val="24"/>
              </w:rPr>
            </w:pPr>
            <w:r w:rsidRPr="00F224C1">
              <w:rPr>
                <w:i/>
                <w:sz w:val="24"/>
                <w:szCs w:val="24"/>
              </w:rPr>
              <w:t>5.1.</w:t>
            </w:r>
            <w:r w:rsidR="00C062BA" w:rsidRPr="00F224C1">
              <w:rPr>
                <w:i/>
                <w:sz w:val="24"/>
                <w:szCs w:val="24"/>
              </w:rPr>
              <w:t>7</w:t>
            </w:r>
          </w:p>
        </w:tc>
        <w:tc>
          <w:tcPr>
            <w:tcW w:w="4288" w:type="dxa"/>
            <w:shd w:val="solid" w:color="FFFFFF" w:fill="auto"/>
            <w:tcMar>
              <w:top w:w="0" w:type="dxa"/>
              <w:left w:w="0" w:type="dxa"/>
              <w:bottom w:w="0" w:type="dxa"/>
              <w:right w:w="0" w:type="dxa"/>
            </w:tcMar>
            <w:vAlign w:val="center"/>
          </w:tcPr>
          <w:p w14:paraId="69BAB618" w14:textId="77777777" w:rsidR="00576318" w:rsidRPr="00F224C1" w:rsidRDefault="00576318" w:rsidP="006A7C9D">
            <w:pPr>
              <w:spacing w:before="60" w:after="60" w:line="264" w:lineRule="auto"/>
              <w:ind w:right="178"/>
              <w:rPr>
                <w:i/>
                <w:sz w:val="24"/>
                <w:szCs w:val="24"/>
              </w:rPr>
            </w:pPr>
            <w:r w:rsidRPr="00F224C1">
              <w:rPr>
                <w:i/>
                <w:iCs/>
                <w:sz w:val="24"/>
                <w:szCs w:val="24"/>
              </w:rPr>
              <w:t>Bảng giá đất làm muối</w:t>
            </w:r>
          </w:p>
        </w:tc>
        <w:tc>
          <w:tcPr>
            <w:tcW w:w="1665" w:type="dxa"/>
            <w:shd w:val="solid" w:color="FFFFFF" w:fill="auto"/>
            <w:tcMar>
              <w:top w:w="0" w:type="dxa"/>
              <w:left w:w="0" w:type="dxa"/>
              <w:bottom w:w="0" w:type="dxa"/>
              <w:right w:w="0" w:type="dxa"/>
            </w:tcMar>
            <w:vAlign w:val="center"/>
          </w:tcPr>
          <w:p w14:paraId="3AE8A96F" w14:textId="77777777" w:rsidR="00576318" w:rsidRPr="00F224C1" w:rsidRDefault="00576318" w:rsidP="006A7C9D">
            <w:pPr>
              <w:spacing w:before="60" w:after="60" w:line="264" w:lineRule="auto"/>
              <w:jc w:val="center"/>
              <w:rPr>
                <w:sz w:val="24"/>
                <w:szCs w:val="24"/>
              </w:rPr>
            </w:pPr>
            <w:r w:rsidRPr="00F224C1">
              <w:rPr>
                <w:sz w:val="24"/>
                <w:szCs w:val="24"/>
              </w:rPr>
              <w:t>Nhóm 2 (1KS4+1KS3)</w:t>
            </w:r>
          </w:p>
        </w:tc>
        <w:tc>
          <w:tcPr>
            <w:tcW w:w="1270" w:type="dxa"/>
            <w:shd w:val="solid" w:color="FFFFFF" w:fill="auto"/>
            <w:tcMar>
              <w:top w:w="0" w:type="dxa"/>
              <w:left w:w="0" w:type="dxa"/>
              <w:bottom w:w="0" w:type="dxa"/>
              <w:right w:w="0" w:type="dxa"/>
            </w:tcMar>
            <w:vAlign w:val="center"/>
          </w:tcPr>
          <w:p w14:paraId="0AB8E4B0" w14:textId="695CA162" w:rsidR="00576318" w:rsidRPr="00F224C1" w:rsidRDefault="00033309" w:rsidP="006A7C9D">
            <w:pPr>
              <w:spacing w:before="60" w:after="60" w:line="264" w:lineRule="auto"/>
              <w:jc w:val="center"/>
              <w:rPr>
                <w:sz w:val="24"/>
                <w:szCs w:val="24"/>
              </w:rPr>
            </w:pPr>
            <w:r w:rsidRPr="00F224C1">
              <w:rPr>
                <w:sz w:val="24"/>
                <w:szCs w:val="24"/>
              </w:rPr>
              <w:t>5,00</w:t>
            </w:r>
          </w:p>
        </w:tc>
        <w:tc>
          <w:tcPr>
            <w:tcW w:w="1423" w:type="dxa"/>
            <w:shd w:val="solid" w:color="FFFFFF" w:fill="auto"/>
            <w:tcMar>
              <w:top w:w="0" w:type="dxa"/>
              <w:left w:w="0" w:type="dxa"/>
              <w:bottom w:w="0" w:type="dxa"/>
              <w:right w:w="0" w:type="dxa"/>
            </w:tcMar>
            <w:vAlign w:val="center"/>
          </w:tcPr>
          <w:p w14:paraId="7229F3D9" w14:textId="77777777" w:rsidR="00576318" w:rsidRPr="00F224C1" w:rsidRDefault="00576318" w:rsidP="006A7C9D">
            <w:pPr>
              <w:spacing w:before="60" w:after="60" w:line="264" w:lineRule="auto"/>
              <w:jc w:val="center"/>
              <w:rPr>
                <w:sz w:val="24"/>
                <w:szCs w:val="24"/>
              </w:rPr>
            </w:pPr>
          </w:p>
        </w:tc>
      </w:tr>
      <w:tr w:rsidR="00F224C1" w:rsidRPr="00F224C1" w14:paraId="00F4006A" w14:textId="77777777" w:rsidTr="00C062BA">
        <w:tc>
          <w:tcPr>
            <w:tcW w:w="720" w:type="dxa"/>
            <w:shd w:val="solid" w:color="FFFFFF" w:fill="auto"/>
            <w:tcMar>
              <w:top w:w="0" w:type="dxa"/>
              <w:left w:w="0" w:type="dxa"/>
              <w:bottom w:w="0" w:type="dxa"/>
              <w:right w:w="0" w:type="dxa"/>
            </w:tcMar>
            <w:vAlign w:val="center"/>
          </w:tcPr>
          <w:p w14:paraId="24532AF4" w14:textId="4D43891D" w:rsidR="00576318" w:rsidRPr="00F224C1" w:rsidRDefault="00576318" w:rsidP="006A7C9D">
            <w:pPr>
              <w:spacing w:before="60" w:after="60" w:line="264" w:lineRule="auto"/>
              <w:jc w:val="center"/>
              <w:rPr>
                <w:i/>
                <w:iCs/>
                <w:sz w:val="24"/>
                <w:szCs w:val="24"/>
              </w:rPr>
            </w:pPr>
            <w:r w:rsidRPr="00F224C1">
              <w:rPr>
                <w:i/>
                <w:iCs/>
                <w:sz w:val="24"/>
                <w:szCs w:val="24"/>
              </w:rPr>
              <w:t>5.1.</w:t>
            </w:r>
            <w:r w:rsidR="00C062BA" w:rsidRPr="00F224C1">
              <w:rPr>
                <w:i/>
                <w:iCs/>
                <w:sz w:val="24"/>
                <w:szCs w:val="24"/>
              </w:rPr>
              <w:t>8</w:t>
            </w:r>
          </w:p>
        </w:tc>
        <w:tc>
          <w:tcPr>
            <w:tcW w:w="4288" w:type="dxa"/>
            <w:shd w:val="solid" w:color="FFFFFF" w:fill="auto"/>
            <w:tcMar>
              <w:top w:w="0" w:type="dxa"/>
              <w:left w:w="0" w:type="dxa"/>
              <w:bottom w:w="0" w:type="dxa"/>
              <w:right w:w="0" w:type="dxa"/>
            </w:tcMar>
            <w:vAlign w:val="center"/>
          </w:tcPr>
          <w:p w14:paraId="25A39255" w14:textId="77777777" w:rsidR="00576318" w:rsidRPr="00F224C1" w:rsidRDefault="00576318" w:rsidP="006A7C9D">
            <w:pPr>
              <w:spacing w:before="60" w:after="60" w:line="264" w:lineRule="auto"/>
              <w:ind w:right="178"/>
              <w:rPr>
                <w:i/>
                <w:iCs/>
                <w:sz w:val="24"/>
                <w:szCs w:val="24"/>
              </w:rPr>
            </w:pPr>
            <w:r w:rsidRPr="00F224C1">
              <w:rPr>
                <w:i/>
                <w:iCs/>
                <w:sz w:val="24"/>
                <w:szCs w:val="24"/>
              </w:rPr>
              <w:t>Bảng giá đất chăn nuôi tập trung</w:t>
            </w:r>
          </w:p>
        </w:tc>
        <w:tc>
          <w:tcPr>
            <w:tcW w:w="1665" w:type="dxa"/>
            <w:shd w:val="solid" w:color="FFFFFF" w:fill="auto"/>
            <w:tcMar>
              <w:top w:w="0" w:type="dxa"/>
              <w:left w:w="0" w:type="dxa"/>
              <w:bottom w:w="0" w:type="dxa"/>
              <w:right w:w="0" w:type="dxa"/>
            </w:tcMar>
            <w:vAlign w:val="center"/>
          </w:tcPr>
          <w:p w14:paraId="0F31897E" w14:textId="77777777" w:rsidR="00576318" w:rsidRPr="00F224C1" w:rsidRDefault="00576318" w:rsidP="006A7C9D">
            <w:pPr>
              <w:spacing w:before="60" w:after="60" w:line="264" w:lineRule="auto"/>
              <w:jc w:val="center"/>
              <w:rPr>
                <w:sz w:val="24"/>
                <w:szCs w:val="24"/>
              </w:rPr>
            </w:pPr>
            <w:r w:rsidRPr="00F224C1">
              <w:rPr>
                <w:sz w:val="24"/>
                <w:szCs w:val="24"/>
              </w:rPr>
              <w:t>Nhóm 2 (1KS4+1KS3)</w:t>
            </w:r>
          </w:p>
        </w:tc>
        <w:tc>
          <w:tcPr>
            <w:tcW w:w="1270" w:type="dxa"/>
            <w:shd w:val="solid" w:color="FFFFFF" w:fill="auto"/>
            <w:tcMar>
              <w:top w:w="0" w:type="dxa"/>
              <w:left w:w="0" w:type="dxa"/>
              <w:bottom w:w="0" w:type="dxa"/>
              <w:right w:w="0" w:type="dxa"/>
            </w:tcMar>
            <w:vAlign w:val="center"/>
          </w:tcPr>
          <w:p w14:paraId="7A746C9A" w14:textId="469308A5" w:rsidR="00576318" w:rsidRPr="00F224C1" w:rsidRDefault="00033309" w:rsidP="006A7C9D">
            <w:pPr>
              <w:spacing w:before="60" w:after="60" w:line="264" w:lineRule="auto"/>
              <w:jc w:val="center"/>
              <w:rPr>
                <w:sz w:val="24"/>
                <w:szCs w:val="24"/>
              </w:rPr>
            </w:pPr>
            <w:r w:rsidRPr="00F224C1">
              <w:rPr>
                <w:sz w:val="24"/>
                <w:szCs w:val="24"/>
              </w:rPr>
              <w:t>5,00</w:t>
            </w:r>
          </w:p>
        </w:tc>
        <w:tc>
          <w:tcPr>
            <w:tcW w:w="1423" w:type="dxa"/>
            <w:shd w:val="solid" w:color="FFFFFF" w:fill="auto"/>
            <w:tcMar>
              <w:top w:w="0" w:type="dxa"/>
              <w:left w:w="0" w:type="dxa"/>
              <w:bottom w:w="0" w:type="dxa"/>
              <w:right w:w="0" w:type="dxa"/>
            </w:tcMar>
            <w:vAlign w:val="center"/>
          </w:tcPr>
          <w:p w14:paraId="5F775B3C" w14:textId="77777777" w:rsidR="00576318" w:rsidRPr="00F224C1" w:rsidRDefault="00576318" w:rsidP="006A7C9D">
            <w:pPr>
              <w:spacing w:before="60" w:after="60" w:line="264" w:lineRule="auto"/>
              <w:jc w:val="center"/>
              <w:rPr>
                <w:sz w:val="24"/>
                <w:szCs w:val="24"/>
              </w:rPr>
            </w:pPr>
          </w:p>
        </w:tc>
      </w:tr>
      <w:tr w:rsidR="00F224C1" w:rsidRPr="00F224C1" w14:paraId="43DC4A62" w14:textId="77777777" w:rsidTr="00C062BA">
        <w:tc>
          <w:tcPr>
            <w:tcW w:w="720" w:type="dxa"/>
            <w:shd w:val="solid" w:color="FFFFFF" w:fill="auto"/>
            <w:tcMar>
              <w:top w:w="0" w:type="dxa"/>
              <w:left w:w="0" w:type="dxa"/>
              <w:bottom w:w="0" w:type="dxa"/>
              <w:right w:w="0" w:type="dxa"/>
            </w:tcMar>
            <w:vAlign w:val="center"/>
          </w:tcPr>
          <w:p w14:paraId="2BC0A066" w14:textId="3D72F2B5" w:rsidR="00576318" w:rsidRPr="00F224C1" w:rsidRDefault="00576318" w:rsidP="006A7C9D">
            <w:pPr>
              <w:spacing w:before="60" w:after="60" w:line="264" w:lineRule="auto"/>
              <w:jc w:val="center"/>
              <w:rPr>
                <w:i/>
                <w:iCs/>
                <w:sz w:val="24"/>
                <w:szCs w:val="24"/>
              </w:rPr>
            </w:pPr>
            <w:r w:rsidRPr="00F224C1">
              <w:rPr>
                <w:i/>
                <w:iCs/>
                <w:sz w:val="24"/>
                <w:szCs w:val="24"/>
              </w:rPr>
              <w:t>5.1.</w:t>
            </w:r>
            <w:r w:rsidR="00C062BA" w:rsidRPr="00F224C1">
              <w:rPr>
                <w:i/>
                <w:iCs/>
                <w:sz w:val="24"/>
                <w:szCs w:val="24"/>
              </w:rPr>
              <w:t>9</w:t>
            </w:r>
          </w:p>
        </w:tc>
        <w:tc>
          <w:tcPr>
            <w:tcW w:w="4288" w:type="dxa"/>
            <w:shd w:val="solid" w:color="FFFFFF" w:fill="auto"/>
            <w:tcMar>
              <w:top w:w="0" w:type="dxa"/>
              <w:left w:w="0" w:type="dxa"/>
              <w:bottom w:w="0" w:type="dxa"/>
              <w:right w:w="0" w:type="dxa"/>
            </w:tcMar>
            <w:vAlign w:val="center"/>
          </w:tcPr>
          <w:p w14:paraId="17D6443F" w14:textId="77777777" w:rsidR="00576318" w:rsidRPr="00F224C1" w:rsidRDefault="00576318" w:rsidP="006A7C9D">
            <w:pPr>
              <w:spacing w:before="60" w:after="60" w:line="264" w:lineRule="auto"/>
              <w:ind w:right="178"/>
              <w:rPr>
                <w:i/>
                <w:iCs/>
                <w:sz w:val="24"/>
                <w:szCs w:val="24"/>
              </w:rPr>
            </w:pPr>
            <w:r w:rsidRPr="00F224C1">
              <w:rPr>
                <w:i/>
                <w:iCs/>
                <w:sz w:val="24"/>
                <w:szCs w:val="24"/>
              </w:rPr>
              <w:t>Bảng giá đất nông nghiệp khác</w:t>
            </w:r>
          </w:p>
        </w:tc>
        <w:tc>
          <w:tcPr>
            <w:tcW w:w="1665" w:type="dxa"/>
            <w:shd w:val="solid" w:color="FFFFFF" w:fill="auto"/>
            <w:tcMar>
              <w:top w:w="0" w:type="dxa"/>
              <w:left w:w="0" w:type="dxa"/>
              <w:bottom w:w="0" w:type="dxa"/>
              <w:right w:w="0" w:type="dxa"/>
            </w:tcMar>
            <w:vAlign w:val="center"/>
          </w:tcPr>
          <w:p w14:paraId="1204E60A" w14:textId="77777777" w:rsidR="00576318" w:rsidRPr="00F224C1" w:rsidRDefault="00576318" w:rsidP="006A7C9D">
            <w:pPr>
              <w:spacing w:before="60" w:after="60" w:line="264" w:lineRule="auto"/>
              <w:jc w:val="center"/>
              <w:rPr>
                <w:sz w:val="24"/>
                <w:szCs w:val="24"/>
              </w:rPr>
            </w:pPr>
            <w:r w:rsidRPr="00F224C1">
              <w:rPr>
                <w:sz w:val="24"/>
                <w:szCs w:val="24"/>
              </w:rPr>
              <w:t>Nhóm 2 (1KS4+1KS3)</w:t>
            </w:r>
          </w:p>
        </w:tc>
        <w:tc>
          <w:tcPr>
            <w:tcW w:w="1270" w:type="dxa"/>
            <w:shd w:val="solid" w:color="FFFFFF" w:fill="auto"/>
            <w:tcMar>
              <w:top w:w="0" w:type="dxa"/>
              <w:left w:w="0" w:type="dxa"/>
              <w:bottom w:w="0" w:type="dxa"/>
              <w:right w:w="0" w:type="dxa"/>
            </w:tcMar>
            <w:vAlign w:val="center"/>
          </w:tcPr>
          <w:p w14:paraId="60F9D1DA" w14:textId="79A35D56" w:rsidR="00576318" w:rsidRPr="00F224C1" w:rsidRDefault="00033309" w:rsidP="006A7C9D">
            <w:pPr>
              <w:spacing w:before="60" w:after="60" w:line="264" w:lineRule="auto"/>
              <w:jc w:val="center"/>
              <w:rPr>
                <w:sz w:val="24"/>
                <w:szCs w:val="24"/>
              </w:rPr>
            </w:pPr>
            <w:r w:rsidRPr="00F224C1">
              <w:rPr>
                <w:sz w:val="24"/>
                <w:szCs w:val="24"/>
              </w:rPr>
              <w:t>5,00</w:t>
            </w:r>
          </w:p>
        </w:tc>
        <w:tc>
          <w:tcPr>
            <w:tcW w:w="1423" w:type="dxa"/>
            <w:shd w:val="solid" w:color="FFFFFF" w:fill="auto"/>
            <w:tcMar>
              <w:top w:w="0" w:type="dxa"/>
              <w:left w:w="0" w:type="dxa"/>
              <w:bottom w:w="0" w:type="dxa"/>
              <w:right w:w="0" w:type="dxa"/>
            </w:tcMar>
            <w:vAlign w:val="center"/>
          </w:tcPr>
          <w:p w14:paraId="6AF493F0" w14:textId="77777777" w:rsidR="00576318" w:rsidRPr="00F224C1" w:rsidRDefault="00576318" w:rsidP="006A7C9D">
            <w:pPr>
              <w:spacing w:before="60" w:after="60" w:line="264" w:lineRule="auto"/>
              <w:jc w:val="center"/>
              <w:rPr>
                <w:sz w:val="24"/>
                <w:szCs w:val="24"/>
              </w:rPr>
            </w:pPr>
          </w:p>
        </w:tc>
      </w:tr>
      <w:tr w:rsidR="00F224C1" w:rsidRPr="00F224C1" w14:paraId="3AF1B72D" w14:textId="77777777" w:rsidTr="00C062BA">
        <w:tc>
          <w:tcPr>
            <w:tcW w:w="720" w:type="dxa"/>
            <w:shd w:val="solid" w:color="FFFFFF" w:fill="auto"/>
            <w:tcMar>
              <w:top w:w="0" w:type="dxa"/>
              <w:left w:w="0" w:type="dxa"/>
              <w:bottom w:w="0" w:type="dxa"/>
              <w:right w:w="0" w:type="dxa"/>
            </w:tcMar>
            <w:vAlign w:val="center"/>
          </w:tcPr>
          <w:p w14:paraId="751E7687" w14:textId="24E07F70" w:rsidR="00576318" w:rsidRPr="00F224C1" w:rsidRDefault="00576318" w:rsidP="006A7C9D">
            <w:pPr>
              <w:spacing w:before="60" w:after="60" w:line="264" w:lineRule="auto"/>
              <w:jc w:val="center"/>
              <w:rPr>
                <w:i/>
                <w:sz w:val="24"/>
                <w:szCs w:val="24"/>
              </w:rPr>
            </w:pPr>
            <w:r w:rsidRPr="00F224C1">
              <w:rPr>
                <w:i/>
                <w:iCs/>
                <w:sz w:val="24"/>
                <w:szCs w:val="24"/>
              </w:rPr>
              <w:t>5.1.</w:t>
            </w:r>
            <w:r w:rsidR="00C062BA" w:rsidRPr="00F224C1">
              <w:rPr>
                <w:i/>
                <w:iCs/>
                <w:sz w:val="24"/>
                <w:szCs w:val="24"/>
              </w:rPr>
              <w:t>10</w:t>
            </w:r>
          </w:p>
        </w:tc>
        <w:tc>
          <w:tcPr>
            <w:tcW w:w="4288" w:type="dxa"/>
            <w:shd w:val="solid" w:color="FFFFFF" w:fill="auto"/>
            <w:tcMar>
              <w:top w:w="0" w:type="dxa"/>
              <w:left w:w="0" w:type="dxa"/>
              <w:bottom w:w="0" w:type="dxa"/>
              <w:right w:w="0" w:type="dxa"/>
            </w:tcMar>
            <w:vAlign w:val="center"/>
          </w:tcPr>
          <w:p w14:paraId="2CB60C95" w14:textId="77777777" w:rsidR="00576318" w:rsidRPr="00F224C1" w:rsidRDefault="00576318" w:rsidP="006A7C9D">
            <w:pPr>
              <w:spacing w:before="60" w:after="60" w:line="264" w:lineRule="auto"/>
              <w:ind w:right="178"/>
              <w:rPr>
                <w:i/>
                <w:sz w:val="24"/>
                <w:szCs w:val="24"/>
              </w:rPr>
            </w:pPr>
            <w:r w:rsidRPr="00F224C1">
              <w:rPr>
                <w:i/>
                <w:iCs/>
                <w:sz w:val="24"/>
                <w:szCs w:val="24"/>
              </w:rPr>
              <w:t>Bảng giá đất ở tại nông thôn</w:t>
            </w:r>
          </w:p>
        </w:tc>
        <w:tc>
          <w:tcPr>
            <w:tcW w:w="1665" w:type="dxa"/>
            <w:shd w:val="solid" w:color="FFFFFF" w:fill="auto"/>
            <w:tcMar>
              <w:top w:w="0" w:type="dxa"/>
              <w:left w:w="0" w:type="dxa"/>
              <w:bottom w:w="0" w:type="dxa"/>
              <w:right w:w="0" w:type="dxa"/>
            </w:tcMar>
            <w:vAlign w:val="center"/>
          </w:tcPr>
          <w:p w14:paraId="5F0D8D90" w14:textId="77777777" w:rsidR="00576318" w:rsidRPr="00F224C1" w:rsidRDefault="00576318" w:rsidP="006A7C9D">
            <w:pPr>
              <w:spacing w:before="60" w:after="60" w:line="264" w:lineRule="auto"/>
              <w:jc w:val="center"/>
              <w:rPr>
                <w:sz w:val="24"/>
                <w:szCs w:val="24"/>
              </w:rPr>
            </w:pPr>
            <w:r w:rsidRPr="00F224C1">
              <w:rPr>
                <w:sz w:val="24"/>
                <w:szCs w:val="24"/>
              </w:rPr>
              <w:t>Nhóm 2 (1KS4+1KS3</w:t>
            </w:r>
          </w:p>
        </w:tc>
        <w:tc>
          <w:tcPr>
            <w:tcW w:w="1270" w:type="dxa"/>
            <w:shd w:val="solid" w:color="FFFFFF" w:fill="auto"/>
            <w:tcMar>
              <w:top w:w="0" w:type="dxa"/>
              <w:left w:w="0" w:type="dxa"/>
              <w:bottom w:w="0" w:type="dxa"/>
              <w:right w:w="0" w:type="dxa"/>
            </w:tcMar>
            <w:vAlign w:val="center"/>
          </w:tcPr>
          <w:p w14:paraId="25FCBA8F" w14:textId="17A12C19" w:rsidR="00576318" w:rsidRPr="00F224C1" w:rsidRDefault="00C062BA" w:rsidP="006A7C9D">
            <w:pPr>
              <w:spacing w:before="60" w:after="60" w:line="264" w:lineRule="auto"/>
              <w:jc w:val="center"/>
              <w:rPr>
                <w:sz w:val="24"/>
                <w:szCs w:val="24"/>
              </w:rPr>
            </w:pPr>
            <w:r w:rsidRPr="00F224C1">
              <w:rPr>
                <w:sz w:val="24"/>
                <w:szCs w:val="24"/>
              </w:rPr>
              <w:t>20,00</w:t>
            </w:r>
          </w:p>
        </w:tc>
        <w:tc>
          <w:tcPr>
            <w:tcW w:w="1423" w:type="dxa"/>
            <w:shd w:val="solid" w:color="FFFFFF" w:fill="auto"/>
            <w:tcMar>
              <w:top w:w="0" w:type="dxa"/>
              <w:left w:w="0" w:type="dxa"/>
              <w:bottom w:w="0" w:type="dxa"/>
              <w:right w:w="0" w:type="dxa"/>
            </w:tcMar>
            <w:vAlign w:val="center"/>
          </w:tcPr>
          <w:p w14:paraId="6B8DD358" w14:textId="77777777" w:rsidR="00576318" w:rsidRPr="00F224C1" w:rsidRDefault="00576318" w:rsidP="006A7C9D">
            <w:pPr>
              <w:spacing w:before="60" w:after="60" w:line="264" w:lineRule="auto"/>
              <w:jc w:val="center"/>
              <w:rPr>
                <w:sz w:val="24"/>
                <w:szCs w:val="24"/>
              </w:rPr>
            </w:pPr>
          </w:p>
        </w:tc>
      </w:tr>
      <w:tr w:rsidR="00F224C1" w:rsidRPr="00F224C1" w14:paraId="7A844996" w14:textId="77777777" w:rsidTr="00C062BA">
        <w:tc>
          <w:tcPr>
            <w:tcW w:w="720" w:type="dxa"/>
            <w:shd w:val="solid" w:color="FFFFFF" w:fill="auto"/>
            <w:tcMar>
              <w:top w:w="0" w:type="dxa"/>
              <w:left w:w="0" w:type="dxa"/>
              <w:bottom w:w="0" w:type="dxa"/>
              <w:right w:w="0" w:type="dxa"/>
            </w:tcMar>
            <w:vAlign w:val="center"/>
          </w:tcPr>
          <w:p w14:paraId="660D1BE0" w14:textId="0AEA0A57" w:rsidR="00576318" w:rsidRPr="00F224C1" w:rsidRDefault="00576318" w:rsidP="006A7C9D">
            <w:pPr>
              <w:spacing w:before="60" w:after="60" w:line="264" w:lineRule="auto"/>
              <w:jc w:val="center"/>
              <w:rPr>
                <w:i/>
                <w:sz w:val="24"/>
                <w:szCs w:val="24"/>
              </w:rPr>
            </w:pPr>
            <w:r w:rsidRPr="00F224C1">
              <w:rPr>
                <w:i/>
                <w:sz w:val="24"/>
                <w:szCs w:val="24"/>
              </w:rPr>
              <w:t>5.1.</w:t>
            </w:r>
            <w:r w:rsidR="00C062BA" w:rsidRPr="00F224C1">
              <w:rPr>
                <w:i/>
                <w:sz w:val="24"/>
                <w:szCs w:val="24"/>
              </w:rPr>
              <w:t>11</w:t>
            </w:r>
          </w:p>
        </w:tc>
        <w:tc>
          <w:tcPr>
            <w:tcW w:w="4288" w:type="dxa"/>
            <w:shd w:val="solid" w:color="FFFFFF" w:fill="auto"/>
            <w:tcMar>
              <w:top w:w="0" w:type="dxa"/>
              <w:left w:w="0" w:type="dxa"/>
              <w:bottom w:w="0" w:type="dxa"/>
              <w:right w:w="0" w:type="dxa"/>
            </w:tcMar>
            <w:vAlign w:val="center"/>
          </w:tcPr>
          <w:p w14:paraId="1FF35B1C" w14:textId="77777777" w:rsidR="00576318" w:rsidRPr="00F224C1" w:rsidRDefault="00576318" w:rsidP="006A7C9D">
            <w:pPr>
              <w:spacing w:before="60" w:after="60" w:line="264" w:lineRule="auto"/>
              <w:ind w:right="178"/>
              <w:rPr>
                <w:i/>
                <w:sz w:val="24"/>
                <w:szCs w:val="24"/>
              </w:rPr>
            </w:pPr>
            <w:r w:rsidRPr="00F224C1">
              <w:rPr>
                <w:i/>
                <w:iCs/>
                <w:sz w:val="24"/>
                <w:szCs w:val="24"/>
              </w:rPr>
              <w:t>Bảng giá đất ở tại đô thị</w:t>
            </w:r>
          </w:p>
        </w:tc>
        <w:tc>
          <w:tcPr>
            <w:tcW w:w="1665" w:type="dxa"/>
            <w:shd w:val="solid" w:color="FFFFFF" w:fill="auto"/>
            <w:tcMar>
              <w:top w:w="0" w:type="dxa"/>
              <w:left w:w="0" w:type="dxa"/>
              <w:bottom w:w="0" w:type="dxa"/>
              <w:right w:w="0" w:type="dxa"/>
            </w:tcMar>
            <w:vAlign w:val="center"/>
          </w:tcPr>
          <w:p w14:paraId="55FB08E1" w14:textId="77777777" w:rsidR="00576318" w:rsidRPr="00F224C1" w:rsidRDefault="00576318" w:rsidP="006A7C9D">
            <w:pPr>
              <w:spacing w:before="60" w:after="60" w:line="264" w:lineRule="auto"/>
              <w:jc w:val="center"/>
              <w:rPr>
                <w:sz w:val="24"/>
                <w:szCs w:val="24"/>
              </w:rPr>
            </w:pPr>
            <w:r w:rsidRPr="00F224C1">
              <w:rPr>
                <w:sz w:val="24"/>
                <w:szCs w:val="24"/>
              </w:rPr>
              <w:t>Nhóm 2 (1KS4+1KS3)</w:t>
            </w:r>
          </w:p>
        </w:tc>
        <w:tc>
          <w:tcPr>
            <w:tcW w:w="1270" w:type="dxa"/>
            <w:shd w:val="solid" w:color="FFFFFF" w:fill="auto"/>
            <w:tcMar>
              <w:top w:w="0" w:type="dxa"/>
              <w:left w:w="0" w:type="dxa"/>
              <w:bottom w:w="0" w:type="dxa"/>
              <w:right w:w="0" w:type="dxa"/>
            </w:tcMar>
            <w:vAlign w:val="center"/>
          </w:tcPr>
          <w:p w14:paraId="1A907310" w14:textId="72AE2FB6" w:rsidR="00576318" w:rsidRPr="00F224C1" w:rsidRDefault="00C062BA" w:rsidP="006A7C9D">
            <w:pPr>
              <w:spacing w:before="60" w:after="60" w:line="264" w:lineRule="auto"/>
              <w:jc w:val="center"/>
              <w:rPr>
                <w:sz w:val="24"/>
                <w:szCs w:val="24"/>
              </w:rPr>
            </w:pPr>
            <w:r w:rsidRPr="00F224C1">
              <w:rPr>
                <w:sz w:val="24"/>
                <w:szCs w:val="24"/>
              </w:rPr>
              <w:t>30,00</w:t>
            </w:r>
          </w:p>
        </w:tc>
        <w:tc>
          <w:tcPr>
            <w:tcW w:w="1423" w:type="dxa"/>
            <w:shd w:val="solid" w:color="FFFFFF" w:fill="auto"/>
            <w:tcMar>
              <w:top w:w="0" w:type="dxa"/>
              <w:left w:w="0" w:type="dxa"/>
              <w:bottom w:w="0" w:type="dxa"/>
              <w:right w:w="0" w:type="dxa"/>
            </w:tcMar>
            <w:vAlign w:val="center"/>
          </w:tcPr>
          <w:p w14:paraId="329ADFB1" w14:textId="77777777" w:rsidR="00576318" w:rsidRPr="00F224C1" w:rsidRDefault="00576318" w:rsidP="006A7C9D">
            <w:pPr>
              <w:spacing w:before="60" w:after="60" w:line="264" w:lineRule="auto"/>
              <w:jc w:val="center"/>
              <w:rPr>
                <w:sz w:val="24"/>
                <w:szCs w:val="24"/>
              </w:rPr>
            </w:pPr>
          </w:p>
        </w:tc>
      </w:tr>
      <w:tr w:rsidR="00F224C1" w:rsidRPr="00F224C1" w14:paraId="78FED975" w14:textId="77777777" w:rsidTr="00C062BA">
        <w:tc>
          <w:tcPr>
            <w:tcW w:w="720" w:type="dxa"/>
            <w:shd w:val="solid" w:color="FFFFFF" w:fill="auto"/>
            <w:tcMar>
              <w:top w:w="0" w:type="dxa"/>
              <w:left w:w="0" w:type="dxa"/>
              <w:bottom w:w="0" w:type="dxa"/>
              <w:right w:w="0" w:type="dxa"/>
            </w:tcMar>
            <w:vAlign w:val="center"/>
          </w:tcPr>
          <w:p w14:paraId="4007F9DA" w14:textId="16287F7A" w:rsidR="00576318" w:rsidRPr="00F224C1" w:rsidRDefault="00576318" w:rsidP="006A7C9D">
            <w:pPr>
              <w:spacing w:before="60" w:after="60" w:line="264" w:lineRule="auto"/>
              <w:jc w:val="center"/>
              <w:rPr>
                <w:i/>
                <w:sz w:val="24"/>
                <w:szCs w:val="24"/>
              </w:rPr>
            </w:pPr>
            <w:r w:rsidRPr="00F224C1">
              <w:rPr>
                <w:i/>
                <w:sz w:val="24"/>
                <w:szCs w:val="24"/>
              </w:rPr>
              <w:t>5.1.1</w:t>
            </w:r>
            <w:r w:rsidR="00C062BA" w:rsidRPr="00F224C1">
              <w:rPr>
                <w:i/>
                <w:sz w:val="24"/>
                <w:szCs w:val="24"/>
              </w:rPr>
              <w:t>2</w:t>
            </w:r>
          </w:p>
        </w:tc>
        <w:tc>
          <w:tcPr>
            <w:tcW w:w="4288" w:type="dxa"/>
            <w:shd w:val="solid" w:color="FFFFFF" w:fill="auto"/>
            <w:tcMar>
              <w:top w:w="0" w:type="dxa"/>
              <w:left w:w="0" w:type="dxa"/>
              <w:bottom w:w="0" w:type="dxa"/>
              <w:right w:w="0" w:type="dxa"/>
            </w:tcMar>
            <w:vAlign w:val="center"/>
          </w:tcPr>
          <w:p w14:paraId="0D08EB80" w14:textId="77777777" w:rsidR="00576318" w:rsidRPr="00F224C1" w:rsidRDefault="00576318" w:rsidP="006A7C9D">
            <w:pPr>
              <w:spacing w:before="60" w:after="60" w:line="264" w:lineRule="auto"/>
              <w:ind w:right="178"/>
              <w:rPr>
                <w:i/>
                <w:iCs/>
                <w:sz w:val="24"/>
                <w:szCs w:val="24"/>
              </w:rPr>
            </w:pPr>
            <w:r w:rsidRPr="00F224C1">
              <w:rPr>
                <w:i/>
                <w:iCs/>
                <w:sz w:val="24"/>
                <w:szCs w:val="24"/>
              </w:rPr>
              <w:t>Bảng giá đất khu công nghiệp, cụm công nghiệp</w:t>
            </w:r>
          </w:p>
        </w:tc>
        <w:tc>
          <w:tcPr>
            <w:tcW w:w="1665" w:type="dxa"/>
            <w:shd w:val="solid" w:color="FFFFFF" w:fill="auto"/>
            <w:tcMar>
              <w:top w:w="0" w:type="dxa"/>
              <w:left w:w="0" w:type="dxa"/>
              <w:bottom w:w="0" w:type="dxa"/>
              <w:right w:w="0" w:type="dxa"/>
            </w:tcMar>
            <w:vAlign w:val="center"/>
          </w:tcPr>
          <w:p w14:paraId="2A3F5608" w14:textId="77777777" w:rsidR="00576318" w:rsidRPr="00F224C1" w:rsidRDefault="00576318" w:rsidP="006A7C9D">
            <w:pPr>
              <w:spacing w:before="60" w:after="60" w:line="264" w:lineRule="auto"/>
              <w:jc w:val="center"/>
              <w:rPr>
                <w:sz w:val="24"/>
                <w:szCs w:val="24"/>
              </w:rPr>
            </w:pPr>
            <w:r w:rsidRPr="00F224C1">
              <w:rPr>
                <w:sz w:val="24"/>
                <w:szCs w:val="24"/>
              </w:rPr>
              <w:t>Nhóm 2 (1KS4+1KS3)</w:t>
            </w:r>
          </w:p>
        </w:tc>
        <w:tc>
          <w:tcPr>
            <w:tcW w:w="1270" w:type="dxa"/>
            <w:shd w:val="solid" w:color="FFFFFF" w:fill="auto"/>
            <w:tcMar>
              <w:top w:w="0" w:type="dxa"/>
              <w:left w:w="0" w:type="dxa"/>
              <w:bottom w:w="0" w:type="dxa"/>
              <w:right w:w="0" w:type="dxa"/>
            </w:tcMar>
            <w:vAlign w:val="center"/>
          </w:tcPr>
          <w:p w14:paraId="5AD44426" w14:textId="3DE3CCC6" w:rsidR="00576318" w:rsidRPr="00F224C1" w:rsidRDefault="00C062BA" w:rsidP="006A7C9D">
            <w:pPr>
              <w:spacing w:before="60" w:after="60" w:line="264" w:lineRule="auto"/>
              <w:jc w:val="center"/>
              <w:rPr>
                <w:sz w:val="24"/>
                <w:szCs w:val="24"/>
              </w:rPr>
            </w:pPr>
            <w:r w:rsidRPr="00F224C1">
              <w:rPr>
                <w:sz w:val="24"/>
                <w:szCs w:val="24"/>
              </w:rPr>
              <w:t>15,00</w:t>
            </w:r>
          </w:p>
        </w:tc>
        <w:tc>
          <w:tcPr>
            <w:tcW w:w="1423" w:type="dxa"/>
            <w:shd w:val="solid" w:color="FFFFFF" w:fill="auto"/>
            <w:tcMar>
              <w:top w:w="0" w:type="dxa"/>
              <w:left w:w="0" w:type="dxa"/>
              <w:bottom w:w="0" w:type="dxa"/>
              <w:right w:w="0" w:type="dxa"/>
            </w:tcMar>
            <w:vAlign w:val="center"/>
          </w:tcPr>
          <w:p w14:paraId="1C475E71" w14:textId="77777777" w:rsidR="00576318" w:rsidRPr="00F224C1" w:rsidRDefault="00576318" w:rsidP="006A7C9D">
            <w:pPr>
              <w:spacing w:before="60" w:after="60" w:line="264" w:lineRule="auto"/>
              <w:jc w:val="center"/>
              <w:rPr>
                <w:sz w:val="24"/>
                <w:szCs w:val="24"/>
              </w:rPr>
            </w:pPr>
          </w:p>
        </w:tc>
      </w:tr>
      <w:tr w:rsidR="00F224C1" w:rsidRPr="00F224C1" w14:paraId="6A16F056" w14:textId="77777777" w:rsidTr="00C062BA">
        <w:tc>
          <w:tcPr>
            <w:tcW w:w="720" w:type="dxa"/>
            <w:shd w:val="solid" w:color="FFFFFF" w:fill="auto"/>
            <w:tcMar>
              <w:top w:w="0" w:type="dxa"/>
              <w:left w:w="0" w:type="dxa"/>
              <w:bottom w:w="0" w:type="dxa"/>
              <w:right w:w="0" w:type="dxa"/>
            </w:tcMar>
            <w:vAlign w:val="center"/>
          </w:tcPr>
          <w:p w14:paraId="63E9577C" w14:textId="1CE0F6E7" w:rsidR="00576318" w:rsidRPr="00F224C1" w:rsidRDefault="00576318" w:rsidP="006A7C9D">
            <w:pPr>
              <w:spacing w:before="60" w:after="60" w:line="264" w:lineRule="auto"/>
              <w:jc w:val="center"/>
              <w:rPr>
                <w:i/>
                <w:sz w:val="24"/>
                <w:szCs w:val="24"/>
              </w:rPr>
            </w:pPr>
            <w:r w:rsidRPr="00F224C1">
              <w:rPr>
                <w:i/>
                <w:sz w:val="24"/>
                <w:szCs w:val="24"/>
              </w:rPr>
              <w:t>5.1.1</w:t>
            </w:r>
            <w:r w:rsidR="00C062BA" w:rsidRPr="00F224C1">
              <w:rPr>
                <w:i/>
                <w:sz w:val="24"/>
                <w:szCs w:val="24"/>
              </w:rPr>
              <w:t>3</w:t>
            </w:r>
          </w:p>
        </w:tc>
        <w:tc>
          <w:tcPr>
            <w:tcW w:w="4288" w:type="dxa"/>
            <w:shd w:val="solid" w:color="FFFFFF" w:fill="auto"/>
            <w:tcMar>
              <w:top w:w="0" w:type="dxa"/>
              <w:left w:w="0" w:type="dxa"/>
              <w:bottom w:w="0" w:type="dxa"/>
              <w:right w:w="0" w:type="dxa"/>
            </w:tcMar>
            <w:vAlign w:val="center"/>
          </w:tcPr>
          <w:p w14:paraId="09CE252A" w14:textId="77777777" w:rsidR="00576318" w:rsidRPr="00F224C1" w:rsidRDefault="00576318" w:rsidP="006A7C9D">
            <w:pPr>
              <w:spacing w:before="60" w:after="60" w:line="264" w:lineRule="auto"/>
              <w:ind w:right="178"/>
              <w:rPr>
                <w:i/>
                <w:iCs/>
                <w:sz w:val="24"/>
                <w:szCs w:val="24"/>
              </w:rPr>
            </w:pPr>
            <w:r w:rsidRPr="00F224C1">
              <w:rPr>
                <w:i/>
                <w:iCs/>
                <w:sz w:val="24"/>
                <w:szCs w:val="24"/>
              </w:rPr>
              <w:t>Bảng giá đất thương mại, dịch vụ</w:t>
            </w:r>
          </w:p>
        </w:tc>
        <w:tc>
          <w:tcPr>
            <w:tcW w:w="1665" w:type="dxa"/>
            <w:shd w:val="solid" w:color="FFFFFF" w:fill="auto"/>
            <w:tcMar>
              <w:top w:w="0" w:type="dxa"/>
              <w:left w:w="0" w:type="dxa"/>
              <w:bottom w:w="0" w:type="dxa"/>
              <w:right w:w="0" w:type="dxa"/>
            </w:tcMar>
            <w:vAlign w:val="center"/>
          </w:tcPr>
          <w:p w14:paraId="44746C10" w14:textId="77777777" w:rsidR="00576318" w:rsidRPr="00F224C1" w:rsidRDefault="00576318" w:rsidP="006A7C9D">
            <w:pPr>
              <w:spacing w:before="60" w:after="60" w:line="264" w:lineRule="auto"/>
              <w:jc w:val="center"/>
              <w:rPr>
                <w:sz w:val="24"/>
                <w:szCs w:val="24"/>
              </w:rPr>
            </w:pPr>
            <w:r w:rsidRPr="00F224C1">
              <w:rPr>
                <w:sz w:val="24"/>
                <w:szCs w:val="24"/>
              </w:rPr>
              <w:t>Nhóm 2 (1KS4+1KS3)</w:t>
            </w:r>
          </w:p>
        </w:tc>
        <w:tc>
          <w:tcPr>
            <w:tcW w:w="1270" w:type="dxa"/>
            <w:shd w:val="solid" w:color="FFFFFF" w:fill="auto"/>
            <w:tcMar>
              <w:top w:w="0" w:type="dxa"/>
              <w:left w:w="0" w:type="dxa"/>
              <w:bottom w:w="0" w:type="dxa"/>
              <w:right w:w="0" w:type="dxa"/>
            </w:tcMar>
            <w:vAlign w:val="center"/>
          </w:tcPr>
          <w:p w14:paraId="4162774E" w14:textId="3C32FE18" w:rsidR="00576318" w:rsidRPr="00F224C1" w:rsidRDefault="00C062BA" w:rsidP="006A7C9D">
            <w:pPr>
              <w:spacing w:before="60" w:after="60" w:line="264" w:lineRule="auto"/>
              <w:jc w:val="center"/>
              <w:rPr>
                <w:sz w:val="24"/>
                <w:szCs w:val="24"/>
              </w:rPr>
            </w:pPr>
            <w:r w:rsidRPr="00F224C1">
              <w:rPr>
                <w:sz w:val="24"/>
                <w:szCs w:val="24"/>
              </w:rPr>
              <w:t>15,00</w:t>
            </w:r>
          </w:p>
        </w:tc>
        <w:tc>
          <w:tcPr>
            <w:tcW w:w="1423" w:type="dxa"/>
            <w:shd w:val="solid" w:color="FFFFFF" w:fill="auto"/>
            <w:tcMar>
              <w:top w:w="0" w:type="dxa"/>
              <w:left w:w="0" w:type="dxa"/>
              <w:bottom w:w="0" w:type="dxa"/>
              <w:right w:w="0" w:type="dxa"/>
            </w:tcMar>
            <w:vAlign w:val="center"/>
          </w:tcPr>
          <w:p w14:paraId="7987CED6" w14:textId="77777777" w:rsidR="00576318" w:rsidRPr="00F224C1" w:rsidRDefault="00576318" w:rsidP="006A7C9D">
            <w:pPr>
              <w:spacing w:before="60" w:after="60" w:line="264" w:lineRule="auto"/>
              <w:jc w:val="center"/>
              <w:rPr>
                <w:sz w:val="24"/>
                <w:szCs w:val="24"/>
              </w:rPr>
            </w:pPr>
          </w:p>
        </w:tc>
      </w:tr>
      <w:tr w:rsidR="00F224C1" w:rsidRPr="00F224C1" w14:paraId="1EB8A316" w14:textId="77777777" w:rsidTr="00C062BA">
        <w:tc>
          <w:tcPr>
            <w:tcW w:w="720" w:type="dxa"/>
            <w:shd w:val="solid" w:color="FFFFFF" w:fill="auto"/>
            <w:tcMar>
              <w:top w:w="0" w:type="dxa"/>
              <w:left w:w="0" w:type="dxa"/>
              <w:bottom w:w="0" w:type="dxa"/>
              <w:right w:w="0" w:type="dxa"/>
            </w:tcMar>
            <w:vAlign w:val="center"/>
          </w:tcPr>
          <w:p w14:paraId="0D0EF22E" w14:textId="4F51F330" w:rsidR="00576318" w:rsidRPr="00F224C1" w:rsidRDefault="00576318" w:rsidP="006A7C9D">
            <w:pPr>
              <w:spacing w:before="60" w:after="60" w:line="264" w:lineRule="auto"/>
              <w:jc w:val="center"/>
              <w:rPr>
                <w:i/>
                <w:sz w:val="24"/>
                <w:szCs w:val="24"/>
              </w:rPr>
            </w:pPr>
            <w:r w:rsidRPr="00F224C1">
              <w:rPr>
                <w:i/>
                <w:sz w:val="24"/>
                <w:szCs w:val="24"/>
              </w:rPr>
              <w:t>5.1.1</w:t>
            </w:r>
            <w:r w:rsidR="00C062BA" w:rsidRPr="00F224C1">
              <w:rPr>
                <w:i/>
                <w:sz w:val="24"/>
                <w:szCs w:val="24"/>
              </w:rPr>
              <w:t>4</w:t>
            </w:r>
          </w:p>
        </w:tc>
        <w:tc>
          <w:tcPr>
            <w:tcW w:w="4288" w:type="dxa"/>
            <w:shd w:val="solid" w:color="FFFFFF" w:fill="auto"/>
            <w:tcMar>
              <w:top w:w="0" w:type="dxa"/>
              <w:left w:w="0" w:type="dxa"/>
              <w:bottom w:w="0" w:type="dxa"/>
              <w:right w:w="0" w:type="dxa"/>
            </w:tcMar>
            <w:vAlign w:val="center"/>
          </w:tcPr>
          <w:p w14:paraId="116D8782" w14:textId="77777777" w:rsidR="00576318" w:rsidRPr="00F224C1" w:rsidRDefault="00576318" w:rsidP="006A7C9D">
            <w:pPr>
              <w:spacing w:before="60" w:after="60" w:line="264" w:lineRule="auto"/>
              <w:ind w:right="178"/>
              <w:rPr>
                <w:i/>
                <w:iCs/>
                <w:sz w:val="24"/>
                <w:szCs w:val="24"/>
              </w:rPr>
            </w:pPr>
            <w:r w:rsidRPr="00F224C1">
              <w:rPr>
                <w:i/>
                <w:iCs/>
                <w:sz w:val="24"/>
                <w:szCs w:val="24"/>
              </w:rPr>
              <w:t>Bảng giá đất cơ sở sản xuất phi nông nghiệp</w:t>
            </w:r>
          </w:p>
        </w:tc>
        <w:tc>
          <w:tcPr>
            <w:tcW w:w="1665" w:type="dxa"/>
            <w:shd w:val="solid" w:color="FFFFFF" w:fill="auto"/>
            <w:tcMar>
              <w:top w:w="0" w:type="dxa"/>
              <w:left w:w="0" w:type="dxa"/>
              <w:bottom w:w="0" w:type="dxa"/>
              <w:right w:w="0" w:type="dxa"/>
            </w:tcMar>
            <w:vAlign w:val="center"/>
          </w:tcPr>
          <w:p w14:paraId="31F453EE" w14:textId="77777777" w:rsidR="00576318" w:rsidRPr="00F224C1" w:rsidRDefault="00576318" w:rsidP="006A7C9D">
            <w:pPr>
              <w:spacing w:before="60" w:after="60" w:line="264" w:lineRule="auto"/>
              <w:jc w:val="center"/>
              <w:rPr>
                <w:sz w:val="24"/>
                <w:szCs w:val="24"/>
              </w:rPr>
            </w:pPr>
            <w:r w:rsidRPr="00F224C1">
              <w:rPr>
                <w:sz w:val="24"/>
                <w:szCs w:val="24"/>
              </w:rPr>
              <w:t>Nhóm 2 (1KS4+1KS3)</w:t>
            </w:r>
          </w:p>
        </w:tc>
        <w:tc>
          <w:tcPr>
            <w:tcW w:w="1270" w:type="dxa"/>
            <w:shd w:val="solid" w:color="FFFFFF" w:fill="auto"/>
            <w:tcMar>
              <w:top w:w="0" w:type="dxa"/>
              <w:left w:w="0" w:type="dxa"/>
              <w:bottom w:w="0" w:type="dxa"/>
              <w:right w:w="0" w:type="dxa"/>
            </w:tcMar>
            <w:vAlign w:val="center"/>
          </w:tcPr>
          <w:p w14:paraId="054492CD" w14:textId="144C574E" w:rsidR="00576318" w:rsidRPr="00F224C1" w:rsidRDefault="00C062BA" w:rsidP="006A7C9D">
            <w:pPr>
              <w:spacing w:before="60" w:after="60" w:line="264" w:lineRule="auto"/>
              <w:jc w:val="center"/>
              <w:rPr>
                <w:sz w:val="24"/>
                <w:szCs w:val="24"/>
              </w:rPr>
            </w:pPr>
            <w:r w:rsidRPr="00F224C1">
              <w:rPr>
                <w:sz w:val="24"/>
                <w:szCs w:val="24"/>
              </w:rPr>
              <w:t>15,00</w:t>
            </w:r>
          </w:p>
        </w:tc>
        <w:tc>
          <w:tcPr>
            <w:tcW w:w="1423" w:type="dxa"/>
            <w:shd w:val="solid" w:color="FFFFFF" w:fill="auto"/>
            <w:tcMar>
              <w:top w:w="0" w:type="dxa"/>
              <w:left w:w="0" w:type="dxa"/>
              <w:bottom w:w="0" w:type="dxa"/>
              <w:right w:w="0" w:type="dxa"/>
            </w:tcMar>
            <w:vAlign w:val="center"/>
          </w:tcPr>
          <w:p w14:paraId="32C084EF" w14:textId="77777777" w:rsidR="00576318" w:rsidRPr="00F224C1" w:rsidRDefault="00576318" w:rsidP="006A7C9D">
            <w:pPr>
              <w:spacing w:before="60" w:after="60" w:line="264" w:lineRule="auto"/>
              <w:jc w:val="center"/>
              <w:rPr>
                <w:sz w:val="24"/>
                <w:szCs w:val="24"/>
              </w:rPr>
            </w:pPr>
          </w:p>
        </w:tc>
      </w:tr>
      <w:tr w:rsidR="00F224C1" w:rsidRPr="00F224C1" w14:paraId="70DEEFF5" w14:textId="77777777" w:rsidTr="00C062BA">
        <w:tc>
          <w:tcPr>
            <w:tcW w:w="720" w:type="dxa"/>
            <w:shd w:val="solid" w:color="FFFFFF" w:fill="auto"/>
            <w:tcMar>
              <w:top w:w="0" w:type="dxa"/>
              <w:left w:w="0" w:type="dxa"/>
              <w:bottom w:w="0" w:type="dxa"/>
              <w:right w:w="0" w:type="dxa"/>
            </w:tcMar>
            <w:vAlign w:val="center"/>
          </w:tcPr>
          <w:p w14:paraId="2C5549CD" w14:textId="01192FF3" w:rsidR="00576318" w:rsidRPr="00F224C1" w:rsidRDefault="00576318" w:rsidP="006A7C9D">
            <w:pPr>
              <w:spacing w:before="60" w:after="60" w:line="264" w:lineRule="auto"/>
              <w:jc w:val="center"/>
              <w:rPr>
                <w:i/>
                <w:sz w:val="24"/>
                <w:szCs w:val="24"/>
              </w:rPr>
            </w:pPr>
            <w:r w:rsidRPr="00F224C1">
              <w:rPr>
                <w:i/>
                <w:sz w:val="24"/>
                <w:szCs w:val="24"/>
              </w:rPr>
              <w:t>5.1.1</w:t>
            </w:r>
            <w:r w:rsidR="00C062BA" w:rsidRPr="00F224C1">
              <w:rPr>
                <w:i/>
                <w:sz w:val="24"/>
                <w:szCs w:val="24"/>
              </w:rPr>
              <w:t>5</w:t>
            </w:r>
          </w:p>
        </w:tc>
        <w:tc>
          <w:tcPr>
            <w:tcW w:w="4288" w:type="dxa"/>
            <w:shd w:val="solid" w:color="FFFFFF" w:fill="auto"/>
            <w:tcMar>
              <w:top w:w="0" w:type="dxa"/>
              <w:left w:w="0" w:type="dxa"/>
              <w:bottom w:w="0" w:type="dxa"/>
              <w:right w:w="0" w:type="dxa"/>
            </w:tcMar>
            <w:vAlign w:val="center"/>
          </w:tcPr>
          <w:p w14:paraId="5EFD09E6" w14:textId="7050657E" w:rsidR="00576318" w:rsidRPr="00F224C1" w:rsidRDefault="00576318" w:rsidP="006A7C9D">
            <w:pPr>
              <w:spacing w:before="60" w:after="60" w:line="264" w:lineRule="auto"/>
              <w:ind w:right="178"/>
              <w:rPr>
                <w:i/>
                <w:iCs/>
                <w:sz w:val="24"/>
                <w:szCs w:val="24"/>
              </w:rPr>
            </w:pPr>
            <w:r w:rsidRPr="00F224C1">
              <w:rPr>
                <w:i/>
                <w:iCs/>
                <w:sz w:val="24"/>
                <w:szCs w:val="24"/>
              </w:rPr>
              <w:t xml:space="preserve">Bảng giá </w:t>
            </w:r>
            <w:r w:rsidR="00033309" w:rsidRPr="00F224C1">
              <w:rPr>
                <w:i/>
                <w:iCs/>
                <w:sz w:val="24"/>
                <w:szCs w:val="24"/>
              </w:rPr>
              <w:t xml:space="preserve">đất </w:t>
            </w:r>
            <w:r w:rsidRPr="00F224C1">
              <w:rPr>
                <w:i/>
                <w:iCs/>
                <w:sz w:val="24"/>
                <w:szCs w:val="24"/>
              </w:rPr>
              <w:t>cho hoạt động khoáng sản</w:t>
            </w:r>
          </w:p>
        </w:tc>
        <w:tc>
          <w:tcPr>
            <w:tcW w:w="1665" w:type="dxa"/>
            <w:shd w:val="solid" w:color="FFFFFF" w:fill="auto"/>
            <w:tcMar>
              <w:top w:w="0" w:type="dxa"/>
              <w:left w:w="0" w:type="dxa"/>
              <w:bottom w:w="0" w:type="dxa"/>
              <w:right w:w="0" w:type="dxa"/>
            </w:tcMar>
            <w:vAlign w:val="center"/>
          </w:tcPr>
          <w:p w14:paraId="2C71A0E3" w14:textId="77777777" w:rsidR="00576318" w:rsidRPr="00F224C1" w:rsidRDefault="00576318" w:rsidP="006A7C9D">
            <w:pPr>
              <w:spacing w:before="60" w:after="60" w:line="264" w:lineRule="auto"/>
              <w:jc w:val="center"/>
              <w:rPr>
                <w:sz w:val="24"/>
                <w:szCs w:val="24"/>
              </w:rPr>
            </w:pPr>
            <w:r w:rsidRPr="00F224C1">
              <w:rPr>
                <w:sz w:val="24"/>
                <w:szCs w:val="24"/>
              </w:rPr>
              <w:t>Nhóm 2 (1KS4+1KS3)</w:t>
            </w:r>
          </w:p>
        </w:tc>
        <w:tc>
          <w:tcPr>
            <w:tcW w:w="1270" w:type="dxa"/>
            <w:shd w:val="solid" w:color="FFFFFF" w:fill="auto"/>
            <w:tcMar>
              <w:top w:w="0" w:type="dxa"/>
              <w:left w:w="0" w:type="dxa"/>
              <w:bottom w:w="0" w:type="dxa"/>
              <w:right w:w="0" w:type="dxa"/>
            </w:tcMar>
            <w:vAlign w:val="center"/>
          </w:tcPr>
          <w:p w14:paraId="1E35E043" w14:textId="45BA50AF" w:rsidR="00576318" w:rsidRPr="00F224C1" w:rsidRDefault="00C062BA" w:rsidP="006A7C9D">
            <w:pPr>
              <w:spacing w:before="60" w:after="60" w:line="264" w:lineRule="auto"/>
              <w:jc w:val="center"/>
              <w:rPr>
                <w:sz w:val="24"/>
                <w:szCs w:val="24"/>
              </w:rPr>
            </w:pPr>
            <w:r w:rsidRPr="00F224C1">
              <w:rPr>
                <w:sz w:val="24"/>
                <w:szCs w:val="24"/>
              </w:rPr>
              <w:t>15,00</w:t>
            </w:r>
          </w:p>
        </w:tc>
        <w:tc>
          <w:tcPr>
            <w:tcW w:w="1423" w:type="dxa"/>
            <w:shd w:val="solid" w:color="FFFFFF" w:fill="auto"/>
            <w:tcMar>
              <w:top w:w="0" w:type="dxa"/>
              <w:left w:w="0" w:type="dxa"/>
              <w:bottom w:w="0" w:type="dxa"/>
              <w:right w:w="0" w:type="dxa"/>
            </w:tcMar>
            <w:vAlign w:val="center"/>
          </w:tcPr>
          <w:p w14:paraId="13E91BDF" w14:textId="77777777" w:rsidR="00576318" w:rsidRPr="00F224C1" w:rsidRDefault="00576318" w:rsidP="006A7C9D">
            <w:pPr>
              <w:spacing w:before="60" w:after="60" w:line="264" w:lineRule="auto"/>
              <w:jc w:val="center"/>
              <w:rPr>
                <w:sz w:val="24"/>
                <w:szCs w:val="24"/>
              </w:rPr>
            </w:pPr>
          </w:p>
        </w:tc>
      </w:tr>
      <w:tr w:rsidR="00F224C1" w:rsidRPr="00F224C1" w14:paraId="2D93317C" w14:textId="77777777" w:rsidTr="00C062BA">
        <w:tc>
          <w:tcPr>
            <w:tcW w:w="720" w:type="dxa"/>
            <w:shd w:val="solid" w:color="FFFFFF" w:fill="auto"/>
            <w:tcMar>
              <w:top w:w="0" w:type="dxa"/>
              <w:left w:w="0" w:type="dxa"/>
              <w:bottom w:w="0" w:type="dxa"/>
              <w:right w:w="0" w:type="dxa"/>
            </w:tcMar>
            <w:vAlign w:val="center"/>
          </w:tcPr>
          <w:p w14:paraId="206EC908" w14:textId="4C57E752" w:rsidR="00576318" w:rsidRPr="00F224C1" w:rsidRDefault="00576318" w:rsidP="006A7C9D">
            <w:pPr>
              <w:spacing w:before="60" w:after="60" w:line="264" w:lineRule="auto"/>
              <w:jc w:val="center"/>
              <w:rPr>
                <w:i/>
                <w:sz w:val="24"/>
                <w:szCs w:val="24"/>
              </w:rPr>
            </w:pPr>
            <w:r w:rsidRPr="00F224C1">
              <w:rPr>
                <w:i/>
                <w:sz w:val="24"/>
                <w:szCs w:val="24"/>
              </w:rPr>
              <w:t>5.1.1</w:t>
            </w:r>
            <w:r w:rsidR="00C062BA" w:rsidRPr="00F224C1">
              <w:rPr>
                <w:i/>
                <w:sz w:val="24"/>
                <w:szCs w:val="24"/>
              </w:rPr>
              <w:t>6</w:t>
            </w:r>
          </w:p>
        </w:tc>
        <w:tc>
          <w:tcPr>
            <w:tcW w:w="4288" w:type="dxa"/>
            <w:shd w:val="solid" w:color="FFFFFF" w:fill="auto"/>
            <w:tcMar>
              <w:top w:w="0" w:type="dxa"/>
              <w:left w:w="0" w:type="dxa"/>
              <w:bottom w:w="0" w:type="dxa"/>
              <w:right w:w="0" w:type="dxa"/>
            </w:tcMar>
            <w:vAlign w:val="center"/>
          </w:tcPr>
          <w:p w14:paraId="5522F785" w14:textId="506CC00A" w:rsidR="00576318" w:rsidRPr="00F224C1" w:rsidRDefault="00576318" w:rsidP="006A7C9D">
            <w:pPr>
              <w:spacing w:before="60" w:after="60" w:line="264" w:lineRule="auto"/>
              <w:ind w:right="178"/>
              <w:rPr>
                <w:i/>
                <w:iCs/>
                <w:sz w:val="24"/>
                <w:szCs w:val="24"/>
              </w:rPr>
            </w:pPr>
            <w:r w:rsidRPr="00F224C1">
              <w:rPr>
                <w:i/>
                <w:iCs/>
                <w:sz w:val="24"/>
                <w:szCs w:val="24"/>
              </w:rPr>
              <w:t>Bảng giá đất tôn giáo</w:t>
            </w:r>
          </w:p>
        </w:tc>
        <w:tc>
          <w:tcPr>
            <w:tcW w:w="1665" w:type="dxa"/>
            <w:shd w:val="solid" w:color="FFFFFF" w:fill="auto"/>
            <w:tcMar>
              <w:top w:w="0" w:type="dxa"/>
              <w:left w:w="0" w:type="dxa"/>
              <w:bottom w:w="0" w:type="dxa"/>
              <w:right w:w="0" w:type="dxa"/>
            </w:tcMar>
            <w:vAlign w:val="center"/>
          </w:tcPr>
          <w:p w14:paraId="397E8B53" w14:textId="77777777" w:rsidR="00576318" w:rsidRPr="00F224C1" w:rsidRDefault="00576318" w:rsidP="006A7C9D">
            <w:pPr>
              <w:spacing w:before="60" w:after="60" w:line="264" w:lineRule="auto"/>
              <w:jc w:val="center"/>
              <w:rPr>
                <w:sz w:val="24"/>
                <w:szCs w:val="24"/>
              </w:rPr>
            </w:pPr>
            <w:r w:rsidRPr="00F224C1">
              <w:rPr>
                <w:sz w:val="24"/>
                <w:szCs w:val="24"/>
              </w:rPr>
              <w:t>Nhóm 2 (1KS4+1KS3)</w:t>
            </w:r>
          </w:p>
        </w:tc>
        <w:tc>
          <w:tcPr>
            <w:tcW w:w="1270" w:type="dxa"/>
            <w:shd w:val="solid" w:color="FFFFFF" w:fill="auto"/>
            <w:tcMar>
              <w:top w:w="0" w:type="dxa"/>
              <w:left w:w="0" w:type="dxa"/>
              <w:bottom w:w="0" w:type="dxa"/>
              <w:right w:w="0" w:type="dxa"/>
            </w:tcMar>
            <w:vAlign w:val="center"/>
          </w:tcPr>
          <w:p w14:paraId="46B3B91B" w14:textId="42652093" w:rsidR="00576318" w:rsidRPr="00F224C1" w:rsidRDefault="00C062BA" w:rsidP="006A7C9D">
            <w:pPr>
              <w:spacing w:before="60" w:after="60" w:line="264" w:lineRule="auto"/>
              <w:jc w:val="center"/>
              <w:rPr>
                <w:sz w:val="24"/>
                <w:szCs w:val="24"/>
              </w:rPr>
            </w:pPr>
            <w:r w:rsidRPr="00F224C1">
              <w:rPr>
                <w:sz w:val="24"/>
                <w:szCs w:val="24"/>
              </w:rPr>
              <w:t>15,00</w:t>
            </w:r>
          </w:p>
        </w:tc>
        <w:tc>
          <w:tcPr>
            <w:tcW w:w="1423" w:type="dxa"/>
            <w:shd w:val="solid" w:color="FFFFFF" w:fill="auto"/>
            <w:tcMar>
              <w:top w:w="0" w:type="dxa"/>
              <w:left w:w="0" w:type="dxa"/>
              <w:bottom w:w="0" w:type="dxa"/>
              <w:right w:w="0" w:type="dxa"/>
            </w:tcMar>
            <w:vAlign w:val="center"/>
          </w:tcPr>
          <w:p w14:paraId="77D1255C" w14:textId="77777777" w:rsidR="00576318" w:rsidRPr="00F224C1" w:rsidRDefault="00576318" w:rsidP="006A7C9D">
            <w:pPr>
              <w:spacing w:before="60" w:after="60" w:line="264" w:lineRule="auto"/>
              <w:jc w:val="center"/>
              <w:rPr>
                <w:sz w:val="24"/>
                <w:szCs w:val="24"/>
              </w:rPr>
            </w:pPr>
          </w:p>
        </w:tc>
      </w:tr>
      <w:tr w:rsidR="00F224C1" w:rsidRPr="00F224C1" w14:paraId="12EC4E3E" w14:textId="77777777" w:rsidTr="00C062BA">
        <w:tc>
          <w:tcPr>
            <w:tcW w:w="720" w:type="dxa"/>
            <w:shd w:val="solid" w:color="FFFFFF" w:fill="auto"/>
            <w:tcMar>
              <w:top w:w="0" w:type="dxa"/>
              <w:left w:w="0" w:type="dxa"/>
              <w:bottom w:w="0" w:type="dxa"/>
              <w:right w:w="0" w:type="dxa"/>
            </w:tcMar>
            <w:vAlign w:val="center"/>
          </w:tcPr>
          <w:p w14:paraId="02DE2DA7" w14:textId="5D8C6DB8" w:rsidR="00576318" w:rsidRPr="00F224C1" w:rsidRDefault="00576318" w:rsidP="006A7C9D">
            <w:pPr>
              <w:spacing w:before="60" w:after="60" w:line="264" w:lineRule="auto"/>
              <w:jc w:val="center"/>
              <w:rPr>
                <w:i/>
                <w:sz w:val="24"/>
                <w:szCs w:val="24"/>
              </w:rPr>
            </w:pPr>
            <w:r w:rsidRPr="00F224C1">
              <w:rPr>
                <w:i/>
                <w:sz w:val="24"/>
                <w:szCs w:val="24"/>
              </w:rPr>
              <w:t>5.1.1</w:t>
            </w:r>
            <w:r w:rsidR="00C062BA" w:rsidRPr="00F224C1">
              <w:rPr>
                <w:i/>
                <w:sz w:val="24"/>
                <w:szCs w:val="24"/>
              </w:rPr>
              <w:t>7</w:t>
            </w:r>
          </w:p>
        </w:tc>
        <w:tc>
          <w:tcPr>
            <w:tcW w:w="4288" w:type="dxa"/>
            <w:shd w:val="solid" w:color="FFFFFF" w:fill="auto"/>
            <w:tcMar>
              <w:top w:w="0" w:type="dxa"/>
              <w:left w:w="0" w:type="dxa"/>
              <w:bottom w:w="0" w:type="dxa"/>
              <w:right w:w="0" w:type="dxa"/>
            </w:tcMar>
            <w:vAlign w:val="center"/>
          </w:tcPr>
          <w:p w14:paraId="208A1DB6" w14:textId="77102E4D" w:rsidR="00576318" w:rsidRPr="00F224C1" w:rsidRDefault="00576318" w:rsidP="006A7C9D">
            <w:pPr>
              <w:spacing w:before="60" w:after="60" w:line="264" w:lineRule="auto"/>
              <w:ind w:right="178"/>
              <w:rPr>
                <w:i/>
                <w:sz w:val="24"/>
                <w:szCs w:val="24"/>
              </w:rPr>
            </w:pPr>
            <w:r w:rsidRPr="00F224C1">
              <w:rPr>
                <w:i/>
                <w:iCs/>
                <w:sz w:val="24"/>
                <w:szCs w:val="24"/>
              </w:rPr>
              <w:t>Bảng giá đất tín ngưỡng</w:t>
            </w:r>
          </w:p>
        </w:tc>
        <w:tc>
          <w:tcPr>
            <w:tcW w:w="1665" w:type="dxa"/>
            <w:shd w:val="solid" w:color="FFFFFF" w:fill="auto"/>
            <w:tcMar>
              <w:top w:w="0" w:type="dxa"/>
              <w:left w:w="0" w:type="dxa"/>
              <w:bottom w:w="0" w:type="dxa"/>
              <w:right w:w="0" w:type="dxa"/>
            </w:tcMar>
            <w:vAlign w:val="center"/>
          </w:tcPr>
          <w:p w14:paraId="6DA291E1" w14:textId="77777777" w:rsidR="00576318" w:rsidRPr="00F224C1" w:rsidRDefault="00576318" w:rsidP="006A7C9D">
            <w:pPr>
              <w:spacing w:before="60" w:after="60" w:line="264" w:lineRule="auto"/>
              <w:jc w:val="center"/>
              <w:rPr>
                <w:sz w:val="24"/>
                <w:szCs w:val="24"/>
              </w:rPr>
            </w:pPr>
            <w:r w:rsidRPr="00F224C1">
              <w:rPr>
                <w:sz w:val="24"/>
                <w:szCs w:val="24"/>
              </w:rPr>
              <w:t>Nhóm 2 (1KS4+1KS3)</w:t>
            </w:r>
          </w:p>
        </w:tc>
        <w:tc>
          <w:tcPr>
            <w:tcW w:w="1270" w:type="dxa"/>
            <w:shd w:val="solid" w:color="FFFFFF" w:fill="auto"/>
            <w:tcMar>
              <w:top w:w="0" w:type="dxa"/>
              <w:left w:w="0" w:type="dxa"/>
              <w:bottom w:w="0" w:type="dxa"/>
              <w:right w:w="0" w:type="dxa"/>
            </w:tcMar>
            <w:vAlign w:val="center"/>
          </w:tcPr>
          <w:p w14:paraId="10C34F84" w14:textId="4F366D4C" w:rsidR="00576318" w:rsidRPr="00F224C1" w:rsidRDefault="00C062BA" w:rsidP="006A7C9D">
            <w:pPr>
              <w:spacing w:before="60" w:after="60" w:line="264" w:lineRule="auto"/>
              <w:jc w:val="center"/>
              <w:rPr>
                <w:sz w:val="24"/>
                <w:szCs w:val="24"/>
              </w:rPr>
            </w:pPr>
            <w:r w:rsidRPr="00F224C1">
              <w:rPr>
                <w:sz w:val="24"/>
                <w:szCs w:val="24"/>
              </w:rPr>
              <w:t>15,00</w:t>
            </w:r>
          </w:p>
        </w:tc>
        <w:tc>
          <w:tcPr>
            <w:tcW w:w="1423" w:type="dxa"/>
            <w:shd w:val="solid" w:color="FFFFFF" w:fill="auto"/>
            <w:tcMar>
              <w:top w:w="0" w:type="dxa"/>
              <w:left w:w="0" w:type="dxa"/>
              <w:bottom w:w="0" w:type="dxa"/>
              <w:right w:w="0" w:type="dxa"/>
            </w:tcMar>
            <w:vAlign w:val="center"/>
          </w:tcPr>
          <w:p w14:paraId="2FCE2849" w14:textId="77777777" w:rsidR="00576318" w:rsidRPr="00F224C1" w:rsidRDefault="00576318" w:rsidP="006A7C9D">
            <w:pPr>
              <w:spacing w:before="60" w:after="60" w:line="264" w:lineRule="auto"/>
              <w:jc w:val="center"/>
              <w:rPr>
                <w:sz w:val="24"/>
                <w:szCs w:val="24"/>
              </w:rPr>
            </w:pPr>
          </w:p>
        </w:tc>
      </w:tr>
      <w:tr w:rsidR="00F224C1" w:rsidRPr="00F224C1" w14:paraId="30288ABC" w14:textId="77777777" w:rsidTr="00C062BA">
        <w:trPr>
          <w:trHeight w:val="948"/>
        </w:trPr>
        <w:tc>
          <w:tcPr>
            <w:tcW w:w="720" w:type="dxa"/>
            <w:shd w:val="solid" w:color="FFFFFF" w:fill="auto"/>
            <w:tcMar>
              <w:top w:w="0" w:type="dxa"/>
              <w:left w:w="0" w:type="dxa"/>
              <w:bottom w:w="0" w:type="dxa"/>
              <w:right w:w="0" w:type="dxa"/>
            </w:tcMar>
            <w:vAlign w:val="center"/>
          </w:tcPr>
          <w:p w14:paraId="0E824C36" w14:textId="6F16D406" w:rsidR="00576318" w:rsidRPr="00F224C1" w:rsidRDefault="00576318" w:rsidP="006A7C9D">
            <w:pPr>
              <w:spacing w:before="60" w:after="60" w:line="264" w:lineRule="auto"/>
              <w:jc w:val="center"/>
              <w:rPr>
                <w:i/>
                <w:sz w:val="24"/>
                <w:szCs w:val="24"/>
              </w:rPr>
            </w:pPr>
            <w:r w:rsidRPr="00F224C1">
              <w:rPr>
                <w:i/>
                <w:sz w:val="24"/>
                <w:szCs w:val="24"/>
              </w:rPr>
              <w:t>5.1.1</w:t>
            </w:r>
            <w:r w:rsidR="00C062BA" w:rsidRPr="00F224C1">
              <w:rPr>
                <w:i/>
                <w:sz w:val="24"/>
                <w:szCs w:val="24"/>
              </w:rPr>
              <w:t>8</w:t>
            </w:r>
          </w:p>
        </w:tc>
        <w:tc>
          <w:tcPr>
            <w:tcW w:w="4288" w:type="dxa"/>
            <w:shd w:val="solid" w:color="FFFFFF" w:fill="auto"/>
            <w:tcMar>
              <w:top w:w="0" w:type="dxa"/>
              <w:left w:w="0" w:type="dxa"/>
              <w:bottom w:w="0" w:type="dxa"/>
              <w:right w:w="0" w:type="dxa"/>
            </w:tcMar>
            <w:vAlign w:val="center"/>
          </w:tcPr>
          <w:p w14:paraId="37B2631F" w14:textId="77777777" w:rsidR="00576318" w:rsidRPr="00F224C1" w:rsidRDefault="00576318" w:rsidP="006A7C9D">
            <w:pPr>
              <w:spacing w:before="60" w:after="60" w:line="264" w:lineRule="auto"/>
              <w:ind w:right="178"/>
              <w:rPr>
                <w:i/>
                <w:sz w:val="24"/>
                <w:szCs w:val="24"/>
              </w:rPr>
            </w:pPr>
            <w:r w:rsidRPr="00F224C1">
              <w:rPr>
                <w:i/>
                <w:iCs/>
                <w:sz w:val="24"/>
                <w:szCs w:val="24"/>
              </w:rPr>
              <w:t>Bảng giá đất nghĩa trang, nhà tang lễ, cơ sở hỏa táng; đất cơ sở lưu trữ tro cốt</w:t>
            </w:r>
          </w:p>
        </w:tc>
        <w:tc>
          <w:tcPr>
            <w:tcW w:w="1665" w:type="dxa"/>
            <w:shd w:val="solid" w:color="FFFFFF" w:fill="auto"/>
            <w:tcMar>
              <w:top w:w="0" w:type="dxa"/>
              <w:left w:w="0" w:type="dxa"/>
              <w:bottom w:w="0" w:type="dxa"/>
              <w:right w:w="0" w:type="dxa"/>
            </w:tcMar>
            <w:vAlign w:val="center"/>
          </w:tcPr>
          <w:p w14:paraId="51917C3E" w14:textId="77777777" w:rsidR="00576318" w:rsidRPr="00F224C1" w:rsidRDefault="00576318" w:rsidP="006A7C9D">
            <w:pPr>
              <w:spacing w:before="60" w:after="60" w:line="264" w:lineRule="auto"/>
              <w:jc w:val="center"/>
              <w:rPr>
                <w:sz w:val="24"/>
                <w:szCs w:val="24"/>
              </w:rPr>
            </w:pPr>
            <w:r w:rsidRPr="00F224C1">
              <w:rPr>
                <w:sz w:val="24"/>
                <w:szCs w:val="24"/>
              </w:rPr>
              <w:t>Nhóm 2 (1KS4+1KS3)</w:t>
            </w:r>
          </w:p>
        </w:tc>
        <w:tc>
          <w:tcPr>
            <w:tcW w:w="1270" w:type="dxa"/>
            <w:shd w:val="solid" w:color="FFFFFF" w:fill="auto"/>
            <w:tcMar>
              <w:top w:w="0" w:type="dxa"/>
              <w:left w:w="0" w:type="dxa"/>
              <w:bottom w:w="0" w:type="dxa"/>
              <w:right w:w="0" w:type="dxa"/>
            </w:tcMar>
            <w:vAlign w:val="center"/>
          </w:tcPr>
          <w:p w14:paraId="55584A83" w14:textId="3FCA0477" w:rsidR="00576318" w:rsidRPr="00F224C1" w:rsidRDefault="00C062BA" w:rsidP="006A7C9D">
            <w:pPr>
              <w:spacing w:before="60" w:after="60" w:line="264" w:lineRule="auto"/>
              <w:jc w:val="center"/>
              <w:rPr>
                <w:sz w:val="24"/>
                <w:szCs w:val="24"/>
              </w:rPr>
            </w:pPr>
            <w:r w:rsidRPr="00F224C1">
              <w:rPr>
                <w:sz w:val="24"/>
                <w:szCs w:val="24"/>
              </w:rPr>
              <w:t>15,00</w:t>
            </w:r>
          </w:p>
        </w:tc>
        <w:tc>
          <w:tcPr>
            <w:tcW w:w="1423" w:type="dxa"/>
            <w:shd w:val="solid" w:color="FFFFFF" w:fill="auto"/>
            <w:tcMar>
              <w:top w:w="0" w:type="dxa"/>
              <w:left w:w="0" w:type="dxa"/>
              <w:bottom w:w="0" w:type="dxa"/>
              <w:right w:w="0" w:type="dxa"/>
            </w:tcMar>
            <w:vAlign w:val="center"/>
          </w:tcPr>
          <w:p w14:paraId="372F6453" w14:textId="77777777" w:rsidR="00576318" w:rsidRPr="00F224C1" w:rsidRDefault="00576318" w:rsidP="006A7C9D">
            <w:pPr>
              <w:spacing w:before="60" w:after="60" w:line="264" w:lineRule="auto"/>
              <w:jc w:val="center"/>
              <w:rPr>
                <w:sz w:val="24"/>
                <w:szCs w:val="24"/>
              </w:rPr>
            </w:pPr>
          </w:p>
        </w:tc>
      </w:tr>
      <w:tr w:rsidR="00F224C1" w:rsidRPr="00F224C1" w14:paraId="4D49EE5B" w14:textId="77777777" w:rsidTr="00C062BA">
        <w:tc>
          <w:tcPr>
            <w:tcW w:w="720" w:type="dxa"/>
            <w:shd w:val="solid" w:color="FFFFFF" w:fill="auto"/>
            <w:tcMar>
              <w:top w:w="0" w:type="dxa"/>
              <w:left w:w="0" w:type="dxa"/>
              <w:bottom w:w="0" w:type="dxa"/>
              <w:right w:w="0" w:type="dxa"/>
            </w:tcMar>
            <w:vAlign w:val="center"/>
          </w:tcPr>
          <w:p w14:paraId="1E5F2C2F" w14:textId="3C555F06" w:rsidR="00576318" w:rsidRPr="00F224C1" w:rsidRDefault="00576318" w:rsidP="006A7C9D">
            <w:pPr>
              <w:spacing w:before="60" w:after="60" w:line="264" w:lineRule="auto"/>
              <w:jc w:val="center"/>
              <w:rPr>
                <w:i/>
                <w:sz w:val="24"/>
                <w:szCs w:val="24"/>
              </w:rPr>
            </w:pPr>
            <w:r w:rsidRPr="00F224C1">
              <w:rPr>
                <w:i/>
                <w:sz w:val="24"/>
                <w:szCs w:val="24"/>
              </w:rPr>
              <w:t>5.1.1</w:t>
            </w:r>
            <w:r w:rsidR="00C062BA" w:rsidRPr="00F224C1">
              <w:rPr>
                <w:i/>
                <w:sz w:val="24"/>
                <w:szCs w:val="24"/>
              </w:rPr>
              <w:t>9</w:t>
            </w:r>
          </w:p>
        </w:tc>
        <w:tc>
          <w:tcPr>
            <w:tcW w:w="4288" w:type="dxa"/>
            <w:shd w:val="solid" w:color="FFFFFF" w:fill="auto"/>
            <w:tcMar>
              <w:top w:w="0" w:type="dxa"/>
              <w:left w:w="0" w:type="dxa"/>
              <w:bottom w:w="0" w:type="dxa"/>
              <w:right w:w="0" w:type="dxa"/>
            </w:tcMar>
            <w:vAlign w:val="center"/>
          </w:tcPr>
          <w:p w14:paraId="442ED167" w14:textId="77777777" w:rsidR="00576318" w:rsidRPr="00F224C1" w:rsidRDefault="00576318" w:rsidP="006A7C9D">
            <w:pPr>
              <w:spacing w:before="60" w:after="60" w:line="264" w:lineRule="auto"/>
              <w:ind w:right="178"/>
              <w:rPr>
                <w:i/>
                <w:sz w:val="24"/>
                <w:szCs w:val="24"/>
              </w:rPr>
            </w:pPr>
            <w:r w:rsidRPr="00F224C1">
              <w:rPr>
                <w:i/>
                <w:iCs/>
                <w:sz w:val="24"/>
                <w:szCs w:val="24"/>
              </w:rPr>
              <w:t>Bảng giá đất sử dụng vào mục đích công cộng</w:t>
            </w:r>
          </w:p>
        </w:tc>
        <w:tc>
          <w:tcPr>
            <w:tcW w:w="1665" w:type="dxa"/>
            <w:shd w:val="solid" w:color="FFFFFF" w:fill="auto"/>
            <w:tcMar>
              <w:top w:w="0" w:type="dxa"/>
              <w:left w:w="0" w:type="dxa"/>
              <w:bottom w:w="0" w:type="dxa"/>
              <w:right w:w="0" w:type="dxa"/>
            </w:tcMar>
            <w:vAlign w:val="center"/>
          </w:tcPr>
          <w:p w14:paraId="53243D73" w14:textId="77777777" w:rsidR="00576318" w:rsidRPr="00F224C1" w:rsidRDefault="00576318" w:rsidP="006A7C9D">
            <w:pPr>
              <w:spacing w:before="60" w:after="60" w:line="264" w:lineRule="auto"/>
              <w:jc w:val="center"/>
              <w:rPr>
                <w:sz w:val="24"/>
                <w:szCs w:val="24"/>
              </w:rPr>
            </w:pPr>
            <w:r w:rsidRPr="00F224C1">
              <w:rPr>
                <w:sz w:val="24"/>
                <w:szCs w:val="24"/>
              </w:rPr>
              <w:t>Nhóm 2 (1KS4+1KS3)</w:t>
            </w:r>
          </w:p>
        </w:tc>
        <w:tc>
          <w:tcPr>
            <w:tcW w:w="1270" w:type="dxa"/>
            <w:shd w:val="solid" w:color="FFFFFF" w:fill="auto"/>
            <w:tcMar>
              <w:top w:w="0" w:type="dxa"/>
              <w:left w:w="0" w:type="dxa"/>
              <w:bottom w:w="0" w:type="dxa"/>
              <w:right w:w="0" w:type="dxa"/>
            </w:tcMar>
            <w:vAlign w:val="center"/>
          </w:tcPr>
          <w:p w14:paraId="3056473C" w14:textId="77777777" w:rsidR="00576318" w:rsidRPr="00F224C1" w:rsidRDefault="00576318" w:rsidP="006A7C9D">
            <w:pPr>
              <w:spacing w:before="60" w:after="60" w:line="264" w:lineRule="auto"/>
              <w:jc w:val="center"/>
              <w:rPr>
                <w:sz w:val="24"/>
                <w:szCs w:val="24"/>
              </w:rPr>
            </w:pPr>
            <w:r w:rsidRPr="00F224C1">
              <w:rPr>
                <w:sz w:val="24"/>
                <w:szCs w:val="24"/>
              </w:rPr>
              <w:t>6,36</w:t>
            </w:r>
          </w:p>
        </w:tc>
        <w:tc>
          <w:tcPr>
            <w:tcW w:w="1423" w:type="dxa"/>
            <w:shd w:val="solid" w:color="FFFFFF" w:fill="auto"/>
            <w:tcMar>
              <w:top w:w="0" w:type="dxa"/>
              <w:left w:w="0" w:type="dxa"/>
              <w:bottom w:w="0" w:type="dxa"/>
              <w:right w:w="0" w:type="dxa"/>
            </w:tcMar>
            <w:vAlign w:val="center"/>
          </w:tcPr>
          <w:p w14:paraId="78F79632" w14:textId="77777777" w:rsidR="00576318" w:rsidRPr="00F224C1" w:rsidRDefault="00576318" w:rsidP="006A7C9D">
            <w:pPr>
              <w:spacing w:before="60" w:after="60" w:line="264" w:lineRule="auto"/>
              <w:jc w:val="center"/>
              <w:rPr>
                <w:sz w:val="24"/>
                <w:szCs w:val="24"/>
              </w:rPr>
            </w:pPr>
          </w:p>
        </w:tc>
      </w:tr>
      <w:tr w:rsidR="00F224C1" w:rsidRPr="00F224C1" w14:paraId="71C6B08A" w14:textId="77777777" w:rsidTr="00C062BA">
        <w:tc>
          <w:tcPr>
            <w:tcW w:w="720" w:type="dxa"/>
            <w:shd w:val="solid" w:color="FFFFFF" w:fill="auto"/>
            <w:tcMar>
              <w:top w:w="0" w:type="dxa"/>
              <w:left w:w="0" w:type="dxa"/>
              <w:bottom w:w="0" w:type="dxa"/>
              <w:right w:w="0" w:type="dxa"/>
            </w:tcMar>
            <w:vAlign w:val="center"/>
          </w:tcPr>
          <w:p w14:paraId="2849EC02" w14:textId="28495DF2" w:rsidR="00576318" w:rsidRPr="00F224C1" w:rsidRDefault="00576318" w:rsidP="006A7C9D">
            <w:pPr>
              <w:spacing w:before="60" w:after="60" w:line="264" w:lineRule="auto"/>
              <w:jc w:val="center"/>
              <w:rPr>
                <w:i/>
                <w:sz w:val="24"/>
                <w:szCs w:val="24"/>
              </w:rPr>
            </w:pPr>
            <w:r w:rsidRPr="00F224C1">
              <w:rPr>
                <w:i/>
                <w:sz w:val="24"/>
                <w:szCs w:val="24"/>
              </w:rPr>
              <w:t>5.1.</w:t>
            </w:r>
            <w:r w:rsidR="00C062BA" w:rsidRPr="00F224C1">
              <w:rPr>
                <w:i/>
                <w:sz w:val="24"/>
                <w:szCs w:val="24"/>
              </w:rPr>
              <w:t>20</w:t>
            </w:r>
          </w:p>
        </w:tc>
        <w:tc>
          <w:tcPr>
            <w:tcW w:w="4288" w:type="dxa"/>
            <w:shd w:val="solid" w:color="FFFFFF" w:fill="auto"/>
            <w:tcMar>
              <w:top w:w="0" w:type="dxa"/>
              <w:left w:w="0" w:type="dxa"/>
              <w:bottom w:w="0" w:type="dxa"/>
              <w:right w:w="0" w:type="dxa"/>
            </w:tcMar>
            <w:vAlign w:val="center"/>
          </w:tcPr>
          <w:p w14:paraId="36EFBF20" w14:textId="48D18D81" w:rsidR="00576318" w:rsidRPr="00F224C1" w:rsidRDefault="00576318" w:rsidP="006A7C9D">
            <w:pPr>
              <w:spacing w:before="60" w:after="60" w:line="264" w:lineRule="auto"/>
              <w:ind w:right="178"/>
              <w:rPr>
                <w:i/>
                <w:sz w:val="24"/>
                <w:szCs w:val="24"/>
              </w:rPr>
            </w:pPr>
            <w:r w:rsidRPr="00F224C1">
              <w:rPr>
                <w:i/>
                <w:sz w:val="24"/>
                <w:szCs w:val="24"/>
              </w:rPr>
              <w:t>Bảng giá đất xây dựng trụ sở cơ quan</w:t>
            </w:r>
          </w:p>
        </w:tc>
        <w:tc>
          <w:tcPr>
            <w:tcW w:w="1665" w:type="dxa"/>
            <w:shd w:val="solid" w:color="FFFFFF" w:fill="auto"/>
            <w:tcMar>
              <w:top w:w="0" w:type="dxa"/>
              <w:left w:w="0" w:type="dxa"/>
              <w:bottom w:w="0" w:type="dxa"/>
              <w:right w:w="0" w:type="dxa"/>
            </w:tcMar>
            <w:vAlign w:val="center"/>
          </w:tcPr>
          <w:p w14:paraId="26840385" w14:textId="77777777" w:rsidR="00576318" w:rsidRPr="00F224C1" w:rsidRDefault="00576318" w:rsidP="006A7C9D">
            <w:pPr>
              <w:spacing w:before="60" w:after="60" w:line="264" w:lineRule="auto"/>
              <w:jc w:val="center"/>
              <w:rPr>
                <w:sz w:val="24"/>
                <w:szCs w:val="24"/>
              </w:rPr>
            </w:pPr>
            <w:r w:rsidRPr="00F224C1">
              <w:rPr>
                <w:sz w:val="24"/>
                <w:szCs w:val="24"/>
              </w:rPr>
              <w:t>Nhóm 2 (1KS4+1KS3)</w:t>
            </w:r>
          </w:p>
        </w:tc>
        <w:tc>
          <w:tcPr>
            <w:tcW w:w="1270" w:type="dxa"/>
            <w:shd w:val="solid" w:color="FFFFFF" w:fill="auto"/>
            <w:tcMar>
              <w:top w:w="0" w:type="dxa"/>
              <w:left w:w="0" w:type="dxa"/>
              <w:bottom w:w="0" w:type="dxa"/>
              <w:right w:w="0" w:type="dxa"/>
            </w:tcMar>
            <w:vAlign w:val="center"/>
          </w:tcPr>
          <w:p w14:paraId="3187D770" w14:textId="4A32916E" w:rsidR="00576318" w:rsidRPr="00F224C1" w:rsidRDefault="00C062BA" w:rsidP="006A7C9D">
            <w:pPr>
              <w:spacing w:before="60" w:after="60" w:line="264" w:lineRule="auto"/>
              <w:jc w:val="center"/>
              <w:rPr>
                <w:sz w:val="24"/>
                <w:szCs w:val="24"/>
              </w:rPr>
            </w:pPr>
            <w:r w:rsidRPr="00F224C1">
              <w:rPr>
                <w:sz w:val="24"/>
                <w:szCs w:val="24"/>
              </w:rPr>
              <w:t>15,00</w:t>
            </w:r>
          </w:p>
        </w:tc>
        <w:tc>
          <w:tcPr>
            <w:tcW w:w="1423" w:type="dxa"/>
            <w:shd w:val="solid" w:color="FFFFFF" w:fill="auto"/>
            <w:tcMar>
              <w:top w:w="0" w:type="dxa"/>
              <w:left w:w="0" w:type="dxa"/>
              <w:bottom w:w="0" w:type="dxa"/>
              <w:right w:w="0" w:type="dxa"/>
            </w:tcMar>
            <w:vAlign w:val="center"/>
          </w:tcPr>
          <w:p w14:paraId="4360C086" w14:textId="77777777" w:rsidR="00576318" w:rsidRPr="00F224C1" w:rsidRDefault="00576318" w:rsidP="006A7C9D">
            <w:pPr>
              <w:spacing w:before="60" w:after="60" w:line="264" w:lineRule="auto"/>
              <w:jc w:val="center"/>
              <w:rPr>
                <w:sz w:val="24"/>
                <w:szCs w:val="24"/>
              </w:rPr>
            </w:pPr>
          </w:p>
        </w:tc>
      </w:tr>
      <w:tr w:rsidR="00F224C1" w:rsidRPr="00F224C1" w14:paraId="7DD0A6C1" w14:textId="77777777" w:rsidTr="00C062BA">
        <w:tc>
          <w:tcPr>
            <w:tcW w:w="720" w:type="dxa"/>
            <w:shd w:val="solid" w:color="FFFFFF" w:fill="auto"/>
            <w:tcMar>
              <w:top w:w="0" w:type="dxa"/>
              <w:left w:w="0" w:type="dxa"/>
              <w:bottom w:w="0" w:type="dxa"/>
              <w:right w:w="0" w:type="dxa"/>
            </w:tcMar>
            <w:vAlign w:val="center"/>
          </w:tcPr>
          <w:p w14:paraId="7E95FF7D" w14:textId="71A12DAA" w:rsidR="00C062BA" w:rsidRPr="00F224C1" w:rsidRDefault="00C062BA" w:rsidP="006A7C9D">
            <w:pPr>
              <w:spacing w:before="60" w:after="60" w:line="264" w:lineRule="auto"/>
              <w:jc w:val="center"/>
              <w:rPr>
                <w:i/>
                <w:sz w:val="24"/>
                <w:szCs w:val="24"/>
              </w:rPr>
            </w:pPr>
            <w:r w:rsidRPr="00F224C1">
              <w:rPr>
                <w:i/>
                <w:iCs/>
                <w:sz w:val="24"/>
                <w:szCs w:val="24"/>
              </w:rPr>
              <w:t>5.1.21</w:t>
            </w:r>
          </w:p>
        </w:tc>
        <w:tc>
          <w:tcPr>
            <w:tcW w:w="4288" w:type="dxa"/>
            <w:shd w:val="solid" w:color="FFFFFF" w:fill="auto"/>
            <w:tcMar>
              <w:top w:w="0" w:type="dxa"/>
              <w:left w:w="0" w:type="dxa"/>
              <w:bottom w:w="0" w:type="dxa"/>
              <w:right w:w="0" w:type="dxa"/>
            </w:tcMar>
            <w:vAlign w:val="center"/>
          </w:tcPr>
          <w:p w14:paraId="5B774CB4" w14:textId="42CD24AD" w:rsidR="00C062BA" w:rsidRPr="00F224C1" w:rsidRDefault="00C062BA" w:rsidP="006A7C9D">
            <w:pPr>
              <w:spacing w:before="60" w:after="60" w:line="264" w:lineRule="auto"/>
              <w:ind w:right="178"/>
              <w:rPr>
                <w:i/>
                <w:sz w:val="24"/>
                <w:szCs w:val="24"/>
              </w:rPr>
            </w:pPr>
            <w:r w:rsidRPr="00F224C1">
              <w:rPr>
                <w:i/>
                <w:sz w:val="24"/>
                <w:szCs w:val="24"/>
              </w:rPr>
              <w:t>Bảng giá đất quốc phòng, an ninh</w:t>
            </w:r>
          </w:p>
        </w:tc>
        <w:tc>
          <w:tcPr>
            <w:tcW w:w="1665" w:type="dxa"/>
            <w:shd w:val="solid" w:color="FFFFFF" w:fill="auto"/>
            <w:tcMar>
              <w:top w:w="0" w:type="dxa"/>
              <w:left w:w="0" w:type="dxa"/>
              <w:bottom w:w="0" w:type="dxa"/>
              <w:right w:w="0" w:type="dxa"/>
            </w:tcMar>
            <w:vAlign w:val="center"/>
          </w:tcPr>
          <w:p w14:paraId="0AC67D9F" w14:textId="28A8DA21" w:rsidR="00C062BA" w:rsidRPr="00F224C1" w:rsidRDefault="00C062BA" w:rsidP="006A7C9D">
            <w:pPr>
              <w:spacing w:before="60" w:after="60" w:line="264" w:lineRule="auto"/>
              <w:jc w:val="center"/>
              <w:rPr>
                <w:sz w:val="24"/>
                <w:szCs w:val="24"/>
              </w:rPr>
            </w:pPr>
            <w:r w:rsidRPr="00F224C1">
              <w:rPr>
                <w:sz w:val="24"/>
                <w:szCs w:val="24"/>
              </w:rPr>
              <w:t>Nhóm 2 (1KS4+1KS3)</w:t>
            </w:r>
          </w:p>
        </w:tc>
        <w:tc>
          <w:tcPr>
            <w:tcW w:w="1270" w:type="dxa"/>
            <w:shd w:val="solid" w:color="FFFFFF" w:fill="auto"/>
            <w:tcMar>
              <w:top w:w="0" w:type="dxa"/>
              <w:left w:w="0" w:type="dxa"/>
              <w:bottom w:w="0" w:type="dxa"/>
              <w:right w:w="0" w:type="dxa"/>
            </w:tcMar>
            <w:vAlign w:val="center"/>
          </w:tcPr>
          <w:p w14:paraId="7BCDE346" w14:textId="4E08B9AE" w:rsidR="00C062BA" w:rsidRPr="00F224C1" w:rsidRDefault="00C062BA" w:rsidP="006A7C9D">
            <w:pPr>
              <w:spacing w:before="60" w:after="60" w:line="264" w:lineRule="auto"/>
              <w:jc w:val="center"/>
              <w:rPr>
                <w:sz w:val="24"/>
                <w:szCs w:val="24"/>
              </w:rPr>
            </w:pPr>
            <w:r w:rsidRPr="00F224C1">
              <w:rPr>
                <w:sz w:val="24"/>
                <w:szCs w:val="24"/>
              </w:rPr>
              <w:t>15,00</w:t>
            </w:r>
          </w:p>
        </w:tc>
        <w:tc>
          <w:tcPr>
            <w:tcW w:w="1423" w:type="dxa"/>
            <w:shd w:val="solid" w:color="FFFFFF" w:fill="auto"/>
            <w:tcMar>
              <w:top w:w="0" w:type="dxa"/>
              <w:left w:w="0" w:type="dxa"/>
              <w:bottom w:w="0" w:type="dxa"/>
              <w:right w:w="0" w:type="dxa"/>
            </w:tcMar>
            <w:vAlign w:val="center"/>
          </w:tcPr>
          <w:p w14:paraId="2494DC35" w14:textId="77777777" w:rsidR="00C062BA" w:rsidRPr="00F224C1" w:rsidRDefault="00C062BA" w:rsidP="006A7C9D">
            <w:pPr>
              <w:spacing w:before="60" w:after="60" w:line="264" w:lineRule="auto"/>
              <w:jc w:val="center"/>
              <w:rPr>
                <w:sz w:val="24"/>
                <w:szCs w:val="24"/>
              </w:rPr>
            </w:pPr>
          </w:p>
        </w:tc>
      </w:tr>
      <w:tr w:rsidR="00F224C1" w:rsidRPr="00F224C1" w14:paraId="623C8EF9" w14:textId="77777777" w:rsidTr="00C062BA">
        <w:tc>
          <w:tcPr>
            <w:tcW w:w="720" w:type="dxa"/>
            <w:shd w:val="solid" w:color="FFFFFF" w:fill="auto"/>
            <w:tcMar>
              <w:top w:w="0" w:type="dxa"/>
              <w:left w:w="0" w:type="dxa"/>
              <w:bottom w:w="0" w:type="dxa"/>
              <w:right w:w="0" w:type="dxa"/>
            </w:tcMar>
            <w:vAlign w:val="center"/>
          </w:tcPr>
          <w:p w14:paraId="6E6F927E" w14:textId="77AA7051" w:rsidR="00C062BA" w:rsidRPr="00F224C1" w:rsidRDefault="00C062BA" w:rsidP="006A7C9D">
            <w:pPr>
              <w:spacing w:before="60" w:after="60" w:line="264" w:lineRule="auto"/>
              <w:jc w:val="center"/>
              <w:rPr>
                <w:i/>
                <w:sz w:val="24"/>
                <w:szCs w:val="24"/>
              </w:rPr>
            </w:pPr>
            <w:r w:rsidRPr="00F224C1">
              <w:rPr>
                <w:i/>
                <w:sz w:val="24"/>
                <w:szCs w:val="24"/>
              </w:rPr>
              <w:lastRenderedPageBreak/>
              <w:t>5.1.22</w:t>
            </w:r>
          </w:p>
        </w:tc>
        <w:tc>
          <w:tcPr>
            <w:tcW w:w="4288" w:type="dxa"/>
            <w:shd w:val="solid" w:color="FFFFFF" w:fill="auto"/>
            <w:tcMar>
              <w:top w:w="0" w:type="dxa"/>
              <w:left w:w="0" w:type="dxa"/>
              <w:bottom w:w="0" w:type="dxa"/>
              <w:right w:w="0" w:type="dxa"/>
            </w:tcMar>
            <w:vAlign w:val="center"/>
          </w:tcPr>
          <w:p w14:paraId="4953EF6C" w14:textId="77777777" w:rsidR="00C062BA" w:rsidRPr="00F224C1" w:rsidRDefault="00C062BA" w:rsidP="006A7C9D">
            <w:pPr>
              <w:spacing w:before="60" w:after="60" w:line="264" w:lineRule="auto"/>
              <w:ind w:right="178"/>
              <w:rPr>
                <w:i/>
                <w:iCs/>
                <w:sz w:val="24"/>
                <w:szCs w:val="24"/>
              </w:rPr>
            </w:pPr>
            <w:r w:rsidRPr="00F224C1">
              <w:rPr>
                <w:i/>
                <w:sz w:val="24"/>
                <w:szCs w:val="24"/>
              </w:rPr>
              <w:t>Bảng giá đất công trình sự nghiệp</w:t>
            </w:r>
          </w:p>
        </w:tc>
        <w:tc>
          <w:tcPr>
            <w:tcW w:w="1665" w:type="dxa"/>
            <w:shd w:val="solid" w:color="FFFFFF" w:fill="auto"/>
            <w:tcMar>
              <w:top w:w="0" w:type="dxa"/>
              <w:left w:w="0" w:type="dxa"/>
              <w:bottom w:w="0" w:type="dxa"/>
              <w:right w:w="0" w:type="dxa"/>
            </w:tcMar>
            <w:vAlign w:val="center"/>
          </w:tcPr>
          <w:p w14:paraId="3414E19F" w14:textId="77777777" w:rsidR="00C062BA" w:rsidRPr="00F224C1" w:rsidRDefault="00C062BA" w:rsidP="006A7C9D">
            <w:pPr>
              <w:spacing w:before="60" w:after="60" w:line="264" w:lineRule="auto"/>
              <w:jc w:val="center"/>
              <w:rPr>
                <w:sz w:val="24"/>
                <w:szCs w:val="24"/>
              </w:rPr>
            </w:pPr>
            <w:r w:rsidRPr="00F224C1">
              <w:rPr>
                <w:sz w:val="24"/>
                <w:szCs w:val="24"/>
              </w:rPr>
              <w:t>Nhóm 2 (1KS4+1KS3)</w:t>
            </w:r>
          </w:p>
        </w:tc>
        <w:tc>
          <w:tcPr>
            <w:tcW w:w="1270" w:type="dxa"/>
            <w:shd w:val="solid" w:color="FFFFFF" w:fill="auto"/>
            <w:tcMar>
              <w:top w:w="0" w:type="dxa"/>
              <w:left w:w="0" w:type="dxa"/>
              <w:bottom w:w="0" w:type="dxa"/>
              <w:right w:w="0" w:type="dxa"/>
            </w:tcMar>
            <w:vAlign w:val="center"/>
          </w:tcPr>
          <w:p w14:paraId="20204D02" w14:textId="6A90F38E" w:rsidR="00C062BA" w:rsidRPr="00F224C1" w:rsidRDefault="00C062BA" w:rsidP="006A7C9D">
            <w:pPr>
              <w:spacing w:before="60" w:after="60" w:line="264" w:lineRule="auto"/>
              <w:jc w:val="center"/>
              <w:rPr>
                <w:sz w:val="24"/>
                <w:szCs w:val="24"/>
              </w:rPr>
            </w:pPr>
            <w:r w:rsidRPr="00F224C1">
              <w:rPr>
                <w:sz w:val="24"/>
                <w:szCs w:val="24"/>
              </w:rPr>
              <w:t>15,00</w:t>
            </w:r>
          </w:p>
        </w:tc>
        <w:tc>
          <w:tcPr>
            <w:tcW w:w="1423" w:type="dxa"/>
            <w:shd w:val="solid" w:color="FFFFFF" w:fill="auto"/>
            <w:tcMar>
              <w:top w:w="0" w:type="dxa"/>
              <w:left w:w="0" w:type="dxa"/>
              <w:bottom w:w="0" w:type="dxa"/>
              <w:right w:w="0" w:type="dxa"/>
            </w:tcMar>
            <w:vAlign w:val="center"/>
          </w:tcPr>
          <w:p w14:paraId="1236FAB4" w14:textId="77777777" w:rsidR="00C062BA" w:rsidRPr="00F224C1" w:rsidRDefault="00C062BA" w:rsidP="006A7C9D">
            <w:pPr>
              <w:spacing w:before="60" w:after="60" w:line="264" w:lineRule="auto"/>
              <w:jc w:val="center"/>
              <w:rPr>
                <w:sz w:val="24"/>
                <w:szCs w:val="24"/>
              </w:rPr>
            </w:pPr>
          </w:p>
        </w:tc>
      </w:tr>
      <w:tr w:rsidR="00F224C1" w:rsidRPr="00F224C1" w14:paraId="1A932D23" w14:textId="77777777" w:rsidTr="00C062BA">
        <w:tc>
          <w:tcPr>
            <w:tcW w:w="720" w:type="dxa"/>
            <w:shd w:val="solid" w:color="FFFFFF" w:fill="auto"/>
            <w:tcMar>
              <w:top w:w="0" w:type="dxa"/>
              <w:left w:w="0" w:type="dxa"/>
              <w:bottom w:w="0" w:type="dxa"/>
              <w:right w:w="0" w:type="dxa"/>
            </w:tcMar>
            <w:vAlign w:val="center"/>
          </w:tcPr>
          <w:p w14:paraId="4845E084" w14:textId="0734423D" w:rsidR="00C062BA" w:rsidRPr="00F224C1" w:rsidRDefault="00C062BA" w:rsidP="006A7C9D">
            <w:pPr>
              <w:spacing w:before="60" w:after="60" w:line="264" w:lineRule="auto"/>
              <w:jc w:val="center"/>
              <w:rPr>
                <w:i/>
                <w:sz w:val="24"/>
                <w:szCs w:val="24"/>
              </w:rPr>
            </w:pPr>
            <w:r w:rsidRPr="00F224C1">
              <w:rPr>
                <w:i/>
                <w:sz w:val="24"/>
                <w:szCs w:val="24"/>
              </w:rPr>
              <w:t>5.1.23</w:t>
            </w:r>
          </w:p>
        </w:tc>
        <w:tc>
          <w:tcPr>
            <w:tcW w:w="4288" w:type="dxa"/>
            <w:shd w:val="solid" w:color="FFFFFF" w:fill="auto"/>
            <w:tcMar>
              <w:top w:w="0" w:type="dxa"/>
              <w:left w:w="0" w:type="dxa"/>
              <w:bottom w:w="0" w:type="dxa"/>
              <w:right w:w="0" w:type="dxa"/>
            </w:tcMar>
            <w:vAlign w:val="center"/>
          </w:tcPr>
          <w:p w14:paraId="3BC2FDAC" w14:textId="77777777" w:rsidR="00C062BA" w:rsidRPr="00F224C1" w:rsidRDefault="00C062BA" w:rsidP="006A7C9D">
            <w:pPr>
              <w:spacing w:before="60" w:after="60" w:line="264" w:lineRule="auto"/>
              <w:ind w:right="178"/>
              <w:rPr>
                <w:i/>
                <w:iCs/>
                <w:sz w:val="24"/>
                <w:szCs w:val="24"/>
              </w:rPr>
            </w:pPr>
            <w:r w:rsidRPr="00F224C1">
              <w:rPr>
                <w:i/>
                <w:iCs/>
                <w:sz w:val="24"/>
                <w:szCs w:val="24"/>
              </w:rPr>
              <w:t>Bảng giá đất có mặt nước chuyên dùng</w:t>
            </w:r>
          </w:p>
        </w:tc>
        <w:tc>
          <w:tcPr>
            <w:tcW w:w="1665" w:type="dxa"/>
            <w:shd w:val="solid" w:color="FFFFFF" w:fill="auto"/>
            <w:tcMar>
              <w:top w:w="0" w:type="dxa"/>
              <w:left w:w="0" w:type="dxa"/>
              <w:bottom w:w="0" w:type="dxa"/>
              <w:right w:w="0" w:type="dxa"/>
            </w:tcMar>
            <w:vAlign w:val="center"/>
          </w:tcPr>
          <w:p w14:paraId="428A8188" w14:textId="77777777" w:rsidR="00C062BA" w:rsidRPr="00F224C1" w:rsidRDefault="00C062BA" w:rsidP="006A7C9D">
            <w:pPr>
              <w:spacing w:before="60" w:after="60" w:line="264" w:lineRule="auto"/>
              <w:jc w:val="center"/>
              <w:rPr>
                <w:sz w:val="24"/>
                <w:szCs w:val="24"/>
              </w:rPr>
            </w:pPr>
            <w:r w:rsidRPr="00F224C1">
              <w:rPr>
                <w:sz w:val="24"/>
                <w:szCs w:val="24"/>
              </w:rPr>
              <w:t>Nhóm 2 (1KS4+1KS3)</w:t>
            </w:r>
          </w:p>
        </w:tc>
        <w:tc>
          <w:tcPr>
            <w:tcW w:w="1270" w:type="dxa"/>
            <w:shd w:val="solid" w:color="FFFFFF" w:fill="auto"/>
            <w:tcMar>
              <w:top w:w="0" w:type="dxa"/>
              <w:left w:w="0" w:type="dxa"/>
              <w:bottom w:w="0" w:type="dxa"/>
              <w:right w:w="0" w:type="dxa"/>
            </w:tcMar>
            <w:vAlign w:val="center"/>
          </w:tcPr>
          <w:p w14:paraId="56981446" w14:textId="3F87F34E" w:rsidR="00C062BA" w:rsidRPr="00F224C1" w:rsidRDefault="00C062BA" w:rsidP="006A7C9D">
            <w:pPr>
              <w:spacing w:before="60" w:after="60" w:line="264" w:lineRule="auto"/>
              <w:jc w:val="center"/>
              <w:rPr>
                <w:sz w:val="24"/>
                <w:szCs w:val="24"/>
              </w:rPr>
            </w:pPr>
            <w:r w:rsidRPr="00F224C1">
              <w:rPr>
                <w:sz w:val="24"/>
                <w:szCs w:val="24"/>
              </w:rPr>
              <w:t>15,00</w:t>
            </w:r>
          </w:p>
        </w:tc>
        <w:tc>
          <w:tcPr>
            <w:tcW w:w="1423" w:type="dxa"/>
            <w:shd w:val="solid" w:color="FFFFFF" w:fill="auto"/>
            <w:tcMar>
              <w:top w:w="0" w:type="dxa"/>
              <w:left w:w="0" w:type="dxa"/>
              <w:bottom w:w="0" w:type="dxa"/>
              <w:right w:w="0" w:type="dxa"/>
            </w:tcMar>
          </w:tcPr>
          <w:p w14:paraId="234EA16A" w14:textId="2664A897" w:rsidR="00C062BA" w:rsidRPr="00F224C1" w:rsidRDefault="00C062BA" w:rsidP="006A7C9D">
            <w:pPr>
              <w:spacing w:before="60" w:after="60" w:line="264" w:lineRule="auto"/>
              <w:jc w:val="center"/>
              <w:rPr>
                <w:sz w:val="24"/>
                <w:szCs w:val="24"/>
              </w:rPr>
            </w:pPr>
          </w:p>
        </w:tc>
      </w:tr>
      <w:tr w:rsidR="00F224C1" w:rsidRPr="00F224C1" w14:paraId="420C7D9F" w14:textId="77777777" w:rsidTr="00C062BA">
        <w:tc>
          <w:tcPr>
            <w:tcW w:w="720" w:type="dxa"/>
            <w:shd w:val="solid" w:color="FFFFFF" w:fill="auto"/>
            <w:tcMar>
              <w:top w:w="0" w:type="dxa"/>
              <w:left w:w="0" w:type="dxa"/>
              <w:bottom w:w="0" w:type="dxa"/>
              <w:right w:w="0" w:type="dxa"/>
            </w:tcMar>
            <w:vAlign w:val="center"/>
          </w:tcPr>
          <w:p w14:paraId="193B3E3E" w14:textId="4A2373A6" w:rsidR="00C062BA" w:rsidRPr="00F224C1" w:rsidRDefault="00C062BA" w:rsidP="006A7C9D">
            <w:pPr>
              <w:spacing w:before="60" w:after="60" w:line="264" w:lineRule="auto"/>
              <w:jc w:val="center"/>
              <w:rPr>
                <w:i/>
                <w:iCs/>
                <w:sz w:val="24"/>
                <w:szCs w:val="24"/>
              </w:rPr>
            </w:pPr>
            <w:r w:rsidRPr="00F224C1">
              <w:rPr>
                <w:i/>
                <w:iCs/>
                <w:sz w:val="24"/>
                <w:szCs w:val="24"/>
              </w:rPr>
              <w:t>5.1.2</w:t>
            </w:r>
            <w:r w:rsidR="00FA48A6" w:rsidRPr="00F224C1">
              <w:rPr>
                <w:i/>
                <w:iCs/>
                <w:sz w:val="24"/>
                <w:szCs w:val="24"/>
              </w:rPr>
              <w:t>4</w:t>
            </w:r>
          </w:p>
        </w:tc>
        <w:tc>
          <w:tcPr>
            <w:tcW w:w="4288" w:type="dxa"/>
            <w:shd w:val="solid" w:color="FFFFFF" w:fill="auto"/>
            <w:tcMar>
              <w:top w:w="0" w:type="dxa"/>
              <w:left w:w="0" w:type="dxa"/>
              <w:bottom w:w="0" w:type="dxa"/>
              <w:right w:w="0" w:type="dxa"/>
            </w:tcMar>
            <w:vAlign w:val="center"/>
          </w:tcPr>
          <w:p w14:paraId="10CF9C5B" w14:textId="77777777" w:rsidR="00C062BA" w:rsidRPr="00F224C1" w:rsidRDefault="00C062BA" w:rsidP="006A7C9D">
            <w:pPr>
              <w:spacing w:before="60" w:after="60" w:line="264" w:lineRule="auto"/>
              <w:ind w:right="178"/>
              <w:rPr>
                <w:i/>
                <w:iCs/>
                <w:sz w:val="24"/>
                <w:szCs w:val="24"/>
              </w:rPr>
            </w:pPr>
            <w:r w:rsidRPr="00F224C1">
              <w:rPr>
                <w:i/>
                <w:iCs/>
                <w:sz w:val="24"/>
                <w:szCs w:val="24"/>
              </w:rPr>
              <w:t>Bảng giá đất phi nông nghiệp khác</w:t>
            </w:r>
          </w:p>
        </w:tc>
        <w:tc>
          <w:tcPr>
            <w:tcW w:w="1665" w:type="dxa"/>
            <w:shd w:val="solid" w:color="FFFFFF" w:fill="auto"/>
            <w:tcMar>
              <w:top w:w="0" w:type="dxa"/>
              <w:left w:w="0" w:type="dxa"/>
              <w:bottom w:w="0" w:type="dxa"/>
              <w:right w:w="0" w:type="dxa"/>
            </w:tcMar>
            <w:vAlign w:val="center"/>
          </w:tcPr>
          <w:p w14:paraId="07ADFBA5" w14:textId="77777777" w:rsidR="00C062BA" w:rsidRPr="00F224C1" w:rsidRDefault="00C062BA" w:rsidP="006A7C9D">
            <w:pPr>
              <w:spacing w:before="60" w:after="60" w:line="264" w:lineRule="auto"/>
              <w:jc w:val="center"/>
              <w:rPr>
                <w:sz w:val="24"/>
                <w:szCs w:val="24"/>
              </w:rPr>
            </w:pPr>
            <w:r w:rsidRPr="00F224C1">
              <w:rPr>
                <w:sz w:val="24"/>
                <w:szCs w:val="24"/>
              </w:rPr>
              <w:t>Nhóm 2 (1KS4+1KS3)</w:t>
            </w:r>
          </w:p>
        </w:tc>
        <w:tc>
          <w:tcPr>
            <w:tcW w:w="1270" w:type="dxa"/>
            <w:shd w:val="solid" w:color="FFFFFF" w:fill="auto"/>
            <w:tcMar>
              <w:top w:w="0" w:type="dxa"/>
              <w:left w:w="0" w:type="dxa"/>
              <w:bottom w:w="0" w:type="dxa"/>
              <w:right w:w="0" w:type="dxa"/>
            </w:tcMar>
            <w:vAlign w:val="center"/>
          </w:tcPr>
          <w:p w14:paraId="389B9F57" w14:textId="028DF985" w:rsidR="00C062BA" w:rsidRPr="00F224C1" w:rsidRDefault="00C062BA" w:rsidP="006A7C9D">
            <w:pPr>
              <w:spacing w:before="60" w:after="60" w:line="264" w:lineRule="auto"/>
              <w:jc w:val="center"/>
              <w:rPr>
                <w:sz w:val="24"/>
                <w:szCs w:val="24"/>
              </w:rPr>
            </w:pPr>
            <w:r w:rsidRPr="00F224C1">
              <w:rPr>
                <w:sz w:val="24"/>
                <w:szCs w:val="24"/>
              </w:rPr>
              <w:t>15,00</w:t>
            </w:r>
          </w:p>
        </w:tc>
        <w:tc>
          <w:tcPr>
            <w:tcW w:w="1423" w:type="dxa"/>
            <w:shd w:val="solid" w:color="FFFFFF" w:fill="auto"/>
            <w:tcMar>
              <w:top w:w="0" w:type="dxa"/>
              <w:left w:w="0" w:type="dxa"/>
              <w:bottom w:w="0" w:type="dxa"/>
              <w:right w:w="0" w:type="dxa"/>
            </w:tcMar>
            <w:vAlign w:val="center"/>
          </w:tcPr>
          <w:p w14:paraId="453CA180" w14:textId="77777777" w:rsidR="00C062BA" w:rsidRPr="00F224C1" w:rsidRDefault="00C062BA" w:rsidP="006A7C9D">
            <w:pPr>
              <w:spacing w:before="60" w:after="60" w:line="264" w:lineRule="auto"/>
              <w:jc w:val="center"/>
              <w:rPr>
                <w:sz w:val="24"/>
                <w:szCs w:val="24"/>
              </w:rPr>
            </w:pPr>
          </w:p>
        </w:tc>
      </w:tr>
      <w:tr w:rsidR="00F224C1" w:rsidRPr="00F224C1" w14:paraId="66D50E3C" w14:textId="77777777" w:rsidTr="00C062BA">
        <w:tc>
          <w:tcPr>
            <w:tcW w:w="720" w:type="dxa"/>
            <w:shd w:val="solid" w:color="FFFFFF" w:fill="auto"/>
            <w:tcMar>
              <w:top w:w="0" w:type="dxa"/>
              <w:left w:w="0" w:type="dxa"/>
              <w:bottom w:w="0" w:type="dxa"/>
              <w:right w:w="0" w:type="dxa"/>
            </w:tcMar>
            <w:vAlign w:val="center"/>
          </w:tcPr>
          <w:p w14:paraId="743C1998" w14:textId="77777777" w:rsidR="00C062BA" w:rsidRPr="00F224C1" w:rsidRDefault="00C062BA" w:rsidP="006A7C9D">
            <w:pPr>
              <w:spacing w:before="60" w:after="60" w:line="264" w:lineRule="auto"/>
              <w:jc w:val="center"/>
              <w:rPr>
                <w:sz w:val="24"/>
                <w:szCs w:val="24"/>
              </w:rPr>
            </w:pPr>
            <w:r w:rsidRPr="00F224C1">
              <w:rPr>
                <w:sz w:val="24"/>
                <w:szCs w:val="24"/>
              </w:rPr>
              <w:t>5.2</w:t>
            </w:r>
          </w:p>
        </w:tc>
        <w:tc>
          <w:tcPr>
            <w:tcW w:w="4288" w:type="dxa"/>
            <w:shd w:val="solid" w:color="FFFFFF" w:fill="auto"/>
            <w:tcMar>
              <w:top w:w="0" w:type="dxa"/>
              <w:left w:w="0" w:type="dxa"/>
              <w:bottom w:w="0" w:type="dxa"/>
              <w:right w:w="0" w:type="dxa"/>
            </w:tcMar>
            <w:vAlign w:val="center"/>
          </w:tcPr>
          <w:p w14:paraId="40AEDE72" w14:textId="77777777" w:rsidR="00C062BA" w:rsidRPr="00F224C1" w:rsidRDefault="00C062BA" w:rsidP="006A7C9D">
            <w:pPr>
              <w:spacing w:before="60" w:after="60" w:line="264" w:lineRule="auto"/>
              <w:ind w:right="178"/>
              <w:rPr>
                <w:sz w:val="24"/>
                <w:szCs w:val="24"/>
              </w:rPr>
            </w:pPr>
            <w:r w:rsidRPr="00F224C1">
              <w:rPr>
                <w:sz w:val="24"/>
                <w:szCs w:val="24"/>
              </w:rPr>
              <w:t>Xây dựng báo cáo thuyết minh xây dựng bảng giá đất</w:t>
            </w:r>
          </w:p>
        </w:tc>
        <w:tc>
          <w:tcPr>
            <w:tcW w:w="1665" w:type="dxa"/>
            <w:shd w:val="solid" w:color="FFFFFF" w:fill="auto"/>
            <w:tcMar>
              <w:top w:w="0" w:type="dxa"/>
              <w:left w:w="0" w:type="dxa"/>
              <w:bottom w:w="0" w:type="dxa"/>
              <w:right w:w="0" w:type="dxa"/>
            </w:tcMar>
            <w:vAlign w:val="center"/>
          </w:tcPr>
          <w:p w14:paraId="0F988991" w14:textId="77777777" w:rsidR="00C062BA" w:rsidRPr="00F224C1" w:rsidRDefault="00C062BA" w:rsidP="006A7C9D">
            <w:pPr>
              <w:spacing w:before="60" w:after="60" w:line="264" w:lineRule="auto"/>
              <w:jc w:val="center"/>
              <w:rPr>
                <w:sz w:val="24"/>
                <w:szCs w:val="24"/>
              </w:rPr>
            </w:pPr>
            <w:r w:rsidRPr="00F224C1">
              <w:rPr>
                <w:sz w:val="24"/>
                <w:szCs w:val="24"/>
              </w:rPr>
              <w:t>Nhóm 2 (1KS4+1KS3)</w:t>
            </w:r>
          </w:p>
        </w:tc>
        <w:tc>
          <w:tcPr>
            <w:tcW w:w="1270" w:type="dxa"/>
            <w:shd w:val="solid" w:color="FFFFFF" w:fill="auto"/>
            <w:tcMar>
              <w:top w:w="0" w:type="dxa"/>
              <w:left w:w="0" w:type="dxa"/>
              <w:bottom w:w="0" w:type="dxa"/>
              <w:right w:w="0" w:type="dxa"/>
            </w:tcMar>
            <w:vAlign w:val="center"/>
          </w:tcPr>
          <w:p w14:paraId="69E24475" w14:textId="1B3816FA" w:rsidR="00C062BA" w:rsidRPr="00F224C1" w:rsidRDefault="00C062BA" w:rsidP="006A7C9D">
            <w:pPr>
              <w:spacing w:before="60" w:after="60" w:line="264" w:lineRule="auto"/>
              <w:jc w:val="center"/>
              <w:rPr>
                <w:sz w:val="24"/>
                <w:szCs w:val="24"/>
              </w:rPr>
            </w:pPr>
            <w:r w:rsidRPr="00F224C1">
              <w:rPr>
                <w:sz w:val="24"/>
                <w:szCs w:val="24"/>
              </w:rPr>
              <w:t>20,00</w:t>
            </w:r>
          </w:p>
        </w:tc>
        <w:tc>
          <w:tcPr>
            <w:tcW w:w="1423" w:type="dxa"/>
            <w:shd w:val="solid" w:color="FFFFFF" w:fill="auto"/>
            <w:tcMar>
              <w:top w:w="0" w:type="dxa"/>
              <w:left w:w="0" w:type="dxa"/>
              <w:bottom w:w="0" w:type="dxa"/>
              <w:right w:w="0" w:type="dxa"/>
            </w:tcMar>
            <w:vAlign w:val="center"/>
          </w:tcPr>
          <w:p w14:paraId="286932F8" w14:textId="77777777" w:rsidR="00C062BA" w:rsidRPr="00F224C1" w:rsidRDefault="00C062BA" w:rsidP="006A7C9D">
            <w:pPr>
              <w:spacing w:before="60" w:after="60" w:line="264" w:lineRule="auto"/>
              <w:jc w:val="center"/>
              <w:rPr>
                <w:sz w:val="24"/>
                <w:szCs w:val="24"/>
              </w:rPr>
            </w:pPr>
          </w:p>
        </w:tc>
      </w:tr>
      <w:tr w:rsidR="00F224C1" w:rsidRPr="00F224C1" w14:paraId="5DD83EBF" w14:textId="77777777" w:rsidTr="003F3219">
        <w:trPr>
          <w:trHeight w:val="747"/>
        </w:trPr>
        <w:tc>
          <w:tcPr>
            <w:tcW w:w="720" w:type="dxa"/>
            <w:shd w:val="solid" w:color="FFFFFF" w:fill="auto"/>
            <w:tcMar>
              <w:top w:w="0" w:type="dxa"/>
              <w:left w:w="0" w:type="dxa"/>
              <w:bottom w:w="0" w:type="dxa"/>
              <w:right w:w="0" w:type="dxa"/>
            </w:tcMar>
            <w:vAlign w:val="center"/>
          </w:tcPr>
          <w:p w14:paraId="16901234" w14:textId="77777777" w:rsidR="00C062BA" w:rsidRPr="00F224C1" w:rsidRDefault="00C062BA" w:rsidP="006A7C9D">
            <w:pPr>
              <w:spacing w:before="60" w:after="60" w:line="264" w:lineRule="auto"/>
              <w:jc w:val="center"/>
              <w:rPr>
                <w:sz w:val="24"/>
                <w:szCs w:val="24"/>
              </w:rPr>
            </w:pPr>
            <w:r w:rsidRPr="00F224C1">
              <w:rPr>
                <w:b/>
                <w:bCs/>
                <w:sz w:val="24"/>
                <w:szCs w:val="24"/>
              </w:rPr>
              <w:t>6</w:t>
            </w:r>
          </w:p>
        </w:tc>
        <w:tc>
          <w:tcPr>
            <w:tcW w:w="4288" w:type="dxa"/>
            <w:shd w:val="solid" w:color="FFFFFF" w:fill="auto"/>
            <w:tcMar>
              <w:top w:w="0" w:type="dxa"/>
              <w:left w:w="0" w:type="dxa"/>
              <w:bottom w:w="0" w:type="dxa"/>
              <w:right w:w="0" w:type="dxa"/>
            </w:tcMar>
            <w:vAlign w:val="center"/>
          </w:tcPr>
          <w:p w14:paraId="301718C7" w14:textId="77777777" w:rsidR="00C062BA" w:rsidRPr="00F224C1" w:rsidRDefault="00C062BA" w:rsidP="006A7C9D">
            <w:pPr>
              <w:spacing w:before="60" w:after="60" w:line="264" w:lineRule="auto"/>
              <w:ind w:right="178"/>
              <w:rPr>
                <w:sz w:val="24"/>
                <w:szCs w:val="24"/>
              </w:rPr>
            </w:pPr>
            <w:r w:rsidRPr="00F224C1">
              <w:rPr>
                <w:b/>
                <w:bCs/>
                <w:sz w:val="24"/>
                <w:szCs w:val="24"/>
              </w:rPr>
              <w:t>Hoàn thiện dự thảo Bảng giá đất</w:t>
            </w:r>
          </w:p>
        </w:tc>
        <w:tc>
          <w:tcPr>
            <w:tcW w:w="1665" w:type="dxa"/>
            <w:shd w:val="solid" w:color="FFFFFF" w:fill="auto"/>
            <w:tcMar>
              <w:top w:w="0" w:type="dxa"/>
              <w:left w:w="0" w:type="dxa"/>
              <w:bottom w:w="0" w:type="dxa"/>
              <w:right w:w="0" w:type="dxa"/>
            </w:tcMar>
            <w:vAlign w:val="center"/>
          </w:tcPr>
          <w:p w14:paraId="011E5381" w14:textId="77777777" w:rsidR="00C062BA" w:rsidRPr="00F224C1" w:rsidRDefault="00C062BA" w:rsidP="006A7C9D">
            <w:pPr>
              <w:spacing w:before="60" w:after="60" w:line="264" w:lineRule="auto"/>
              <w:jc w:val="center"/>
              <w:rPr>
                <w:sz w:val="24"/>
                <w:szCs w:val="24"/>
              </w:rPr>
            </w:pPr>
            <w:r w:rsidRPr="00F224C1">
              <w:rPr>
                <w:sz w:val="24"/>
                <w:szCs w:val="24"/>
              </w:rPr>
              <w:t>Nhóm 2 (1KS4+1KS3)</w:t>
            </w:r>
          </w:p>
        </w:tc>
        <w:tc>
          <w:tcPr>
            <w:tcW w:w="1270" w:type="dxa"/>
            <w:shd w:val="solid" w:color="FFFFFF" w:fill="auto"/>
            <w:tcMar>
              <w:top w:w="0" w:type="dxa"/>
              <w:left w:w="0" w:type="dxa"/>
              <w:bottom w:w="0" w:type="dxa"/>
              <w:right w:w="0" w:type="dxa"/>
            </w:tcMar>
            <w:vAlign w:val="center"/>
          </w:tcPr>
          <w:p w14:paraId="03761ABD" w14:textId="227B126F" w:rsidR="00C062BA" w:rsidRPr="00F224C1" w:rsidRDefault="00C062BA" w:rsidP="006A7C9D">
            <w:pPr>
              <w:spacing w:before="60" w:after="60" w:line="264" w:lineRule="auto"/>
              <w:jc w:val="center"/>
              <w:rPr>
                <w:sz w:val="24"/>
                <w:szCs w:val="24"/>
              </w:rPr>
            </w:pPr>
            <w:r w:rsidRPr="00F224C1">
              <w:rPr>
                <w:sz w:val="24"/>
                <w:szCs w:val="24"/>
              </w:rPr>
              <w:t>10,00</w:t>
            </w:r>
          </w:p>
        </w:tc>
        <w:tc>
          <w:tcPr>
            <w:tcW w:w="1423" w:type="dxa"/>
            <w:shd w:val="solid" w:color="FFFFFF" w:fill="auto"/>
            <w:tcMar>
              <w:top w:w="0" w:type="dxa"/>
              <w:left w:w="0" w:type="dxa"/>
              <w:bottom w:w="0" w:type="dxa"/>
              <w:right w:w="0" w:type="dxa"/>
            </w:tcMar>
            <w:vAlign w:val="center"/>
          </w:tcPr>
          <w:p w14:paraId="64EC71D7" w14:textId="77777777" w:rsidR="00C062BA" w:rsidRPr="00F224C1" w:rsidRDefault="00C062BA" w:rsidP="006A7C9D">
            <w:pPr>
              <w:spacing w:before="60" w:after="60" w:line="264" w:lineRule="auto"/>
              <w:jc w:val="center"/>
              <w:rPr>
                <w:sz w:val="24"/>
                <w:szCs w:val="24"/>
              </w:rPr>
            </w:pPr>
          </w:p>
        </w:tc>
      </w:tr>
      <w:tr w:rsidR="00F224C1" w:rsidRPr="00F224C1" w14:paraId="71A3F857" w14:textId="77777777" w:rsidTr="00C062BA">
        <w:tc>
          <w:tcPr>
            <w:tcW w:w="720" w:type="dxa"/>
            <w:shd w:val="solid" w:color="FFFFFF" w:fill="auto"/>
            <w:tcMar>
              <w:top w:w="0" w:type="dxa"/>
              <w:left w:w="0" w:type="dxa"/>
              <w:bottom w:w="0" w:type="dxa"/>
              <w:right w:w="0" w:type="dxa"/>
            </w:tcMar>
            <w:vAlign w:val="center"/>
          </w:tcPr>
          <w:p w14:paraId="4BEC06B8" w14:textId="77777777" w:rsidR="00C062BA" w:rsidRPr="00F224C1" w:rsidRDefault="00C062BA" w:rsidP="006A7C9D">
            <w:pPr>
              <w:spacing w:before="60" w:after="60" w:line="264" w:lineRule="auto"/>
              <w:jc w:val="center"/>
              <w:rPr>
                <w:sz w:val="24"/>
                <w:szCs w:val="24"/>
              </w:rPr>
            </w:pPr>
            <w:r w:rsidRPr="00F224C1">
              <w:rPr>
                <w:b/>
                <w:bCs/>
                <w:sz w:val="24"/>
                <w:szCs w:val="24"/>
              </w:rPr>
              <w:t>7</w:t>
            </w:r>
          </w:p>
        </w:tc>
        <w:tc>
          <w:tcPr>
            <w:tcW w:w="4288" w:type="dxa"/>
            <w:shd w:val="solid" w:color="FFFFFF" w:fill="auto"/>
            <w:tcMar>
              <w:top w:w="0" w:type="dxa"/>
              <w:left w:w="0" w:type="dxa"/>
              <w:bottom w:w="0" w:type="dxa"/>
              <w:right w:w="0" w:type="dxa"/>
            </w:tcMar>
            <w:vAlign w:val="center"/>
          </w:tcPr>
          <w:p w14:paraId="38CA98CF" w14:textId="77777777" w:rsidR="00C062BA" w:rsidRPr="00F224C1" w:rsidRDefault="00C062BA" w:rsidP="006A7C9D">
            <w:pPr>
              <w:spacing w:before="60" w:after="60" w:line="264" w:lineRule="auto"/>
              <w:ind w:right="178"/>
              <w:rPr>
                <w:sz w:val="24"/>
                <w:szCs w:val="24"/>
              </w:rPr>
            </w:pPr>
            <w:r w:rsidRPr="00F224C1">
              <w:rPr>
                <w:b/>
                <w:bCs/>
                <w:sz w:val="24"/>
                <w:szCs w:val="24"/>
              </w:rPr>
              <w:t>In, sao, lưu trữ, phát hành Bảng giá đất</w:t>
            </w:r>
          </w:p>
        </w:tc>
        <w:tc>
          <w:tcPr>
            <w:tcW w:w="1665" w:type="dxa"/>
            <w:shd w:val="solid" w:color="FFFFFF" w:fill="auto"/>
            <w:tcMar>
              <w:top w:w="0" w:type="dxa"/>
              <w:left w:w="0" w:type="dxa"/>
              <w:bottom w:w="0" w:type="dxa"/>
              <w:right w:w="0" w:type="dxa"/>
            </w:tcMar>
            <w:vAlign w:val="center"/>
          </w:tcPr>
          <w:p w14:paraId="4F55207B" w14:textId="77777777" w:rsidR="00C062BA" w:rsidRPr="00F224C1" w:rsidRDefault="00C062BA" w:rsidP="006A7C9D">
            <w:pPr>
              <w:spacing w:before="60" w:after="60" w:line="264" w:lineRule="auto"/>
              <w:jc w:val="center"/>
              <w:rPr>
                <w:sz w:val="24"/>
                <w:szCs w:val="24"/>
              </w:rPr>
            </w:pPr>
            <w:r w:rsidRPr="00F224C1">
              <w:rPr>
                <w:sz w:val="24"/>
                <w:szCs w:val="24"/>
              </w:rPr>
              <w:t>1KTV4</w:t>
            </w:r>
          </w:p>
        </w:tc>
        <w:tc>
          <w:tcPr>
            <w:tcW w:w="1270" w:type="dxa"/>
            <w:shd w:val="solid" w:color="FFFFFF" w:fill="auto"/>
            <w:tcMar>
              <w:top w:w="0" w:type="dxa"/>
              <w:left w:w="0" w:type="dxa"/>
              <w:bottom w:w="0" w:type="dxa"/>
              <w:right w:w="0" w:type="dxa"/>
            </w:tcMar>
            <w:vAlign w:val="center"/>
          </w:tcPr>
          <w:p w14:paraId="0FCBDC03" w14:textId="5D74582B" w:rsidR="00C062BA" w:rsidRPr="00F224C1" w:rsidRDefault="00C062BA" w:rsidP="006A7C9D">
            <w:pPr>
              <w:spacing w:before="60" w:after="60" w:line="264" w:lineRule="auto"/>
              <w:jc w:val="center"/>
              <w:rPr>
                <w:sz w:val="24"/>
                <w:szCs w:val="24"/>
              </w:rPr>
            </w:pPr>
            <w:r w:rsidRPr="00F224C1">
              <w:rPr>
                <w:sz w:val="24"/>
                <w:szCs w:val="24"/>
              </w:rPr>
              <w:t>5,00</w:t>
            </w:r>
          </w:p>
        </w:tc>
        <w:tc>
          <w:tcPr>
            <w:tcW w:w="1423" w:type="dxa"/>
            <w:shd w:val="solid" w:color="FFFFFF" w:fill="auto"/>
            <w:tcMar>
              <w:top w:w="0" w:type="dxa"/>
              <w:left w:w="0" w:type="dxa"/>
              <w:bottom w:w="0" w:type="dxa"/>
              <w:right w:w="0" w:type="dxa"/>
            </w:tcMar>
            <w:vAlign w:val="center"/>
          </w:tcPr>
          <w:p w14:paraId="1AC423F4" w14:textId="77777777" w:rsidR="00C062BA" w:rsidRPr="00F224C1" w:rsidRDefault="00C062BA" w:rsidP="006A7C9D">
            <w:pPr>
              <w:spacing w:before="60" w:after="60" w:line="264" w:lineRule="auto"/>
              <w:jc w:val="center"/>
              <w:rPr>
                <w:sz w:val="24"/>
                <w:szCs w:val="24"/>
              </w:rPr>
            </w:pPr>
          </w:p>
        </w:tc>
      </w:tr>
    </w:tbl>
    <w:p w14:paraId="3A7B245B" w14:textId="77777777" w:rsidR="00576318" w:rsidRPr="00F224C1" w:rsidRDefault="00576318" w:rsidP="006A7C9D">
      <w:pPr>
        <w:spacing w:before="60" w:after="60" w:line="264" w:lineRule="auto"/>
        <w:ind w:firstLine="567"/>
        <w:jc w:val="both"/>
        <w:rPr>
          <w:bCs/>
          <w:i/>
          <w:iCs/>
          <w:sz w:val="28"/>
          <w:szCs w:val="28"/>
        </w:rPr>
      </w:pPr>
      <w:r w:rsidRPr="00F224C1">
        <w:rPr>
          <w:bCs/>
          <w:i/>
          <w:iCs/>
          <w:sz w:val="28"/>
          <w:szCs w:val="28"/>
        </w:rPr>
        <w:t>Ghi chú:</w:t>
      </w:r>
    </w:p>
    <w:p w14:paraId="212E8F8D" w14:textId="67FAA3AA" w:rsidR="00576318" w:rsidRPr="00F224C1" w:rsidRDefault="008B6F42" w:rsidP="006A7C9D">
      <w:pPr>
        <w:spacing w:before="60" w:after="60" w:line="264" w:lineRule="auto"/>
        <w:ind w:firstLine="567"/>
        <w:jc w:val="both"/>
        <w:rPr>
          <w:sz w:val="28"/>
          <w:szCs w:val="28"/>
        </w:rPr>
      </w:pPr>
      <w:r w:rsidRPr="00F224C1">
        <w:rPr>
          <w:bCs/>
          <w:iCs/>
          <w:sz w:val="28"/>
          <w:szCs w:val="28"/>
        </w:rPr>
        <w:t>a)</w:t>
      </w:r>
      <w:r w:rsidR="00576318" w:rsidRPr="00F224C1">
        <w:rPr>
          <w:bCs/>
          <w:i/>
          <w:iCs/>
          <w:sz w:val="28"/>
          <w:szCs w:val="28"/>
        </w:rPr>
        <w:t xml:space="preserve"> </w:t>
      </w:r>
      <w:r w:rsidR="00576318" w:rsidRPr="00F224C1">
        <w:rPr>
          <w:sz w:val="28"/>
          <w:szCs w:val="28"/>
        </w:rPr>
        <w:t xml:space="preserve">Định mức tại Bảng 04 tính cho 64 đơn vị hành chính cấp xã; 64 điểm điều tra, </w:t>
      </w:r>
      <w:r w:rsidR="00004984" w:rsidRPr="00F224C1">
        <w:rPr>
          <w:sz w:val="28"/>
          <w:szCs w:val="28"/>
        </w:rPr>
        <w:t>21.000</w:t>
      </w:r>
      <w:r w:rsidR="00372B72" w:rsidRPr="00F224C1">
        <w:rPr>
          <w:sz w:val="28"/>
          <w:szCs w:val="28"/>
        </w:rPr>
        <w:t xml:space="preserve"> phiếu điều tra:</w:t>
      </w:r>
    </w:p>
    <w:p w14:paraId="0837FC80" w14:textId="1565AE31" w:rsidR="00464DC1" w:rsidRPr="00F224C1" w:rsidRDefault="00464DC1" w:rsidP="006A7C9D">
      <w:pPr>
        <w:spacing w:before="60" w:after="60" w:line="264" w:lineRule="auto"/>
        <w:ind w:firstLine="567"/>
        <w:jc w:val="both"/>
        <w:rPr>
          <w:sz w:val="28"/>
          <w:szCs w:val="28"/>
        </w:rPr>
      </w:pPr>
      <w:r w:rsidRPr="00F224C1">
        <w:rPr>
          <w:sz w:val="28"/>
          <w:szCs w:val="28"/>
        </w:rPr>
        <w:t>Khi số điểm điều tra có sự thay đổi (lớn hơn hoặc nhỏ hơn 64 điểm điều tra) thì điều chỉnh theo tỷ lệ thuận đối với phần nội nghiệp mục 2 của Bảng 04.</w:t>
      </w:r>
    </w:p>
    <w:p w14:paraId="77DEAC0F" w14:textId="78D843D2" w:rsidR="00372B72" w:rsidRPr="00F224C1" w:rsidRDefault="00372B72" w:rsidP="006A7C9D">
      <w:pPr>
        <w:spacing w:before="60" w:after="60" w:line="264" w:lineRule="auto"/>
        <w:ind w:firstLine="567"/>
        <w:jc w:val="both"/>
        <w:rPr>
          <w:spacing w:val="-4"/>
          <w:sz w:val="28"/>
          <w:szCs w:val="28"/>
        </w:rPr>
      </w:pPr>
      <w:r w:rsidRPr="00F224C1">
        <w:rPr>
          <w:spacing w:val="-4"/>
          <w:sz w:val="28"/>
          <w:szCs w:val="28"/>
        </w:rPr>
        <w:t>Khi số phiếu điều tra có sự thay đổi (lớn hoặc nhỏ hơn 21.000 phiếu điều tra) thì điều chỉnh theo tỷ lệ thuận đối với phần ngoại nghiệp mục 2 của Bảng 04.</w:t>
      </w:r>
    </w:p>
    <w:p w14:paraId="1245DB8F" w14:textId="7233F452" w:rsidR="00576318" w:rsidRPr="00F224C1" w:rsidRDefault="00372B72" w:rsidP="006A7C9D">
      <w:pPr>
        <w:spacing w:before="60" w:after="60" w:line="264" w:lineRule="auto"/>
        <w:ind w:firstLine="567"/>
        <w:jc w:val="both"/>
        <w:rPr>
          <w:sz w:val="28"/>
          <w:szCs w:val="28"/>
        </w:rPr>
      </w:pPr>
      <w:r w:rsidRPr="00F224C1">
        <w:rPr>
          <w:sz w:val="28"/>
          <w:szCs w:val="28"/>
        </w:rPr>
        <w:t>b</w:t>
      </w:r>
      <w:r w:rsidR="008B6F42" w:rsidRPr="00F224C1">
        <w:rPr>
          <w:sz w:val="28"/>
          <w:szCs w:val="28"/>
        </w:rPr>
        <w:t>)</w:t>
      </w:r>
      <w:r w:rsidR="00576318" w:rsidRPr="00F224C1">
        <w:rPr>
          <w:sz w:val="28"/>
          <w:szCs w:val="28"/>
        </w:rPr>
        <w:t xml:space="preserve"> Khi xây dựng bảng giá đất quy định tại mục 5.1 của Bảng 04, </w:t>
      </w:r>
      <w:r w:rsidR="00464DC1" w:rsidRPr="00F224C1">
        <w:rPr>
          <w:sz w:val="28"/>
          <w:szCs w:val="28"/>
        </w:rPr>
        <w:t>b</w:t>
      </w:r>
      <w:r w:rsidR="00576318" w:rsidRPr="00F224C1">
        <w:rPr>
          <w:sz w:val="28"/>
          <w:szCs w:val="28"/>
        </w:rPr>
        <w:t xml:space="preserve">ảng giá đất có loại đất nào thì được tính mức đối với loại đất đó; trường hợp xây dựng bảng giá đất đối với loại đất chưa quy định tại mục 5.1 của Bảng 04 thì việc tính </w:t>
      </w:r>
      <w:r w:rsidR="0013312C" w:rsidRPr="00F224C1">
        <w:rPr>
          <w:sz w:val="28"/>
          <w:szCs w:val="28"/>
        </w:rPr>
        <w:t xml:space="preserve">định </w:t>
      </w:r>
      <w:r w:rsidR="00576318" w:rsidRPr="00F224C1">
        <w:rPr>
          <w:sz w:val="28"/>
          <w:szCs w:val="28"/>
        </w:rPr>
        <w:t xml:space="preserve">mức căn cứ vào </w:t>
      </w:r>
      <w:r w:rsidR="0013312C" w:rsidRPr="00F224C1">
        <w:rPr>
          <w:sz w:val="28"/>
          <w:szCs w:val="28"/>
        </w:rPr>
        <w:t xml:space="preserve">định </w:t>
      </w:r>
      <w:r w:rsidR="00576318" w:rsidRPr="00F224C1">
        <w:rPr>
          <w:sz w:val="28"/>
          <w:szCs w:val="28"/>
        </w:rPr>
        <w:t xml:space="preserve">mức của loại đất </w:t>
      </w:r>
      <w:r w:rsidR="00866E06" w:rsidRPr="00F224C1">
        <w:rPr>
          <w:sz w:val="28"/>
          <w:szCs w:val="28"/>
        </w:rPr>
        <w:t xml:space="preserve">có mục đích sử dụng đất </w:t>
      </w:r>
      <w:r w:rsidR="00576318" w:rsidRPr="00F224C1">
        <w:rPr>
          <w:sz w:val="28"/>
          <w:szCs w:val="28"/>
        </w:rPr>
        <w:t>tương tự.</w:t>
      </w:r>
    </w:p>
    <w:p w14:paraId="577E1C71" w14:textId="77777777" w:rsidR="00576318" w:rsidRPr="00F224C1" w:rsidRDefault="00576318" w:rsidP="006A7C9D">
      <w:pPr>
        <w:spacing w:before="60" w:after="60" w:line="264" w:lineRule="auto"/>
        <w:ind w:firstLine="567"/>
        <w:jc w:val="both"/>
        <w:rPr>
          <w:sz w:val="28"/>
          <w:szCs w:val="28"/>
        </w:rPr>
      </w:pPr>
      <w:bookmarkStart w:id="7" w:name="dieu_2_1"/>
      <w:r w:rsidRPr="00F224C1">
        <w:rPr>
          <w:bCs/>
          <w:sz w:val="28"/>
          <w:szCs w:val="28"/>
        </w:rPr>
        <w:t xml:space="preserve">2. Định mức dụng cụ, </w:t>
      </w:r>
      <w:bookmarkEnd w:id="7"/>
      <w:r w:rsidRPr="00F224C1">
        <w:rPr>
          <w:bCs/>
          <w:sz w:val="28"/>
          <w:szCs w:val="28"/>
        </w:rPr>
        <w:t>thiết bị và vật liệu</w:t>
      </w:r>
    </w:p>
    <w:p w14:paraId="75F24789" w14:textId="16B5777C" w:rsidR="00811703" w:rsidRPr="00F224C1" w:rsidRDefault="00576318" w:rsidP="006A7C9D">
      <w:pPr>
        <w:spacing w:before="60" w:after="60" w:line="264" w:lineRule="auto"/>
        <w:ind w:firstLine="567"/>
        <w:jc w:val="both"/>
        <w:rPr>
          <w:sz w:val="28"/>
          <w:szCs w:val="28"/>
        </w:rPr>
      </w:pPr>
      <w:r w:rsidRPr="00F224C1">
        <w:rPr>
          <w:bCs/>
          <w:iCs/>
          <w:sz w:val="28"/>
          <w:szCs w:val="28"/>
        </w:rPr>
        <w:t>a) Dụng cụ</w:t>
      </w:r>
      <w:r w:rsidRPr="00F224C1">
        <w:rPr>
          <w:sz w:val="28"/>
          <w:szCs w:val="28"/>
        </w:rPr>
        <w:t xml:space="preserve">  </w:t>
      </w:r>
    </w:p>
    <w:p w14:paraId="13044D9F" w14:textId="56EC7BEA" w:rsidR="00576318" w:rsidRPr="00F224C1" w:rsidRDefault="00576318" w:rsidP="002B495A">
      <w:pPr>
        <w:spacing w:before="60" w:after="60" w:line="264" w:lineRule="auto"/>
        <w:jc w:val="right"/>
        <w:rPr>
          <w:sz w:val="28"/>
          <w:szCs w:val="28"/>
        </w:rPr>
      </w:pPr>
      <w:r w:rsidRPr="00F224C1">
        <w:rPr>
          <w:sz w:val="28"/>
          <w:szCs w:val="28"/>
        </w:rPr>
        <w:t xml:space="preserve">Bảng 05 </w:t>
      </w:r>
    </w:p>
    <w:tbl>
      <w:tblPr>
        <w:tblW w:w="8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51"/>
        <w:gridCol w:w="3654"/>
        <w:gridCol w:w="1270"/>
        <w:gridCol w:w="1701"/>
        <w:gridCol w:w="1560"/>
      </w:tblGrid>
      <w:tr w:rsidR="00F224C1" w:rsidRPr="00F224C1" w14:paraId="2186A8C6" w14:textId="77777777" w:rsidTr="00B75E12">
        <w:trPr>
          <w:tblHeader/>
        </w:trPr>
        <w:tc>
          <w:tcPr>
            <w:tcW w:w="751" w:type="dxa"/>
            <w:vMerge w:val="restart"/>
            <w:shd w:val="solid" w:color="FFFFFF" w:fill="auto"/>
            <w:tcMar>
              <w:top w:w="0" w:type="dxa"/>
              <w:left w:w="0" w:type="dxa"/>
              <w:bottom w:w="0" w:type="dxa"/>
              <w:right w:w="0" w:type="dxa"/>
            </w:tcMar>
            <w:vAlign w:val="center"/>
          </w:tcPr>
          <w:p w14:paraId="27228BEE" w14:textId="77777777" w:rsidR="0064788B" w:rsidRPr="00F224C1" w:rsidRDefault="0064788B" w:rsidP="006A7C9D">
            <w:pPr>
              <w:spacing w:before="60" w:after="60" w:line="264" w:lineRule="auto"/>
              <w:jc w:val="center"/>
              <w:rPr>
                <w:sz w:val="24"/>
                <w:szCs w:val="24"/>
              </w:rPr>
            </w:pPr>
            <w:r w:rsidRPr="00F224C1">
              <w:rPr>
                <w:b/>
                <w:bCs/>
                <w:sz w:val="24"/>
                <w:szCs w:val="24"/>
              </w:rPr>
              <w:t>STT</w:t>
            </w:r>
          </w:p>
        </w:tc>
        <w:tc>
          <w:tcPr>
            <w:tcW w:w="3654" w:type="dxa"/>
            <w:vMerge w:val="restart"/>
            <w:shd w:val="solid" w:color="FFFFFF" w:fill="auto"/>
            <w:tcMar>
              <w:top w:w="0" w:type="dxa"/>
              <w:left w:w="0" w:type="dxa"/>
              <w:bottom w:w="0" w:type="dxa"/>
              <w:right w:w="0" w:type="dxa"/>
            </w:tcMar>
            <w:vAlign w:val="center"/>
          </w:tcPr>
          <w:p w14:paraId="735EE1A8" w14:textId="77777777" w:rsidR="0064788B" w:rsidRPr="00F224C1" w:rsidRDefault="0064788B" w:rsidP="006A7C9D">
            <w:pPr>
              <w:spacing w:before="60" w:after="60" w:line="264" w:lineRule="auto"/>
              <w:jc w:val="center"/>
              <w:rPr>
                <w:sz w:val="24"/>
                <w:szCs w:val="24"/>
              </w:rPr>
            </w:pPr>
            <w:r w:rsidRPr="00F224C1">
              <w:rPr>
                <w:b/>
                <w:bCs/>
                <w:sz w:val="24"/>
                <w:szCs w:val="24"/>
              </w:rPr>
              <w:t>Danh mục dụng cụ</w:t>
            </w:r>
          </w:p>
        </w:tc>
        <w:tc>
          <w:tcPr>
            <w:tcW w:w="1270" w:type="dxa"/>
            <w:vMerge w:val="restart"/>
            <w:shd w:val="solid" w:color="FFFFFF" w:fill="auto"/>
            <w:tcMar>
              <w:top w:w="0" w:type="dxa"/>
              <w:left w:w="0" w:type="dxa"/>
              <w:bottom w:w="0" w:type="dxa"/>
              <w:right w:w="0" w:type="dxa"/>
            </w:tcMar>
            <w:vAlign w:val="center"/>
          </w:tcPr>
          <w:p w14:paraId="1A03CCB7" w14:textId="77777777" w:rsidR="0064788B" w:rsidRPr="00F224C1" w:rsidRDefault="0064788B" w:rsidP="006A7C9D">
            <w:pPr>
              <w:spacing w:before="60" w:after="60" w:line="264" w:lineRule="auto"/>
              <w:jc w:val="center"/>
              <w:rPr>
                <w:sz w:val="24"/>
                <w:szCs w:val="24"/>
              </w:rPr>
            </w:pPr>
            <w:r w:rsidRPr="00F224C1">
              <w:rPr>
                <w:b/>
                <w:bCs/>
                <w:sz w:val="24"/>
                <w:szCs w:val="24"/>
                <w:shd w:val="solid" w:color="FFFFFF" w:fill="auto"/>
              </w:rPr>
              <w:t>Đơn vị</w:t>
            </w:r>
            <w:r w:rsidRPr="00F224C1">
              <w:rPr>
                <w:b/>
                <w:bCs/>
                <w:sz w:val="24"/>
                <w:szCs w:val="24"/>
              </w:rPr>
              <w:t xml:space="preserve"> tính</w:t>
            </w:r>
          </w:p>
        </w:tc>
        <w:tc>
          <w:tcPr>
            <w:tcW w:w="3261" w:type="dxa"/>
            <w:gridSpan w:val="2"/>
            <w:shd w:val="solid" w:color="FFFFFF" w:fill="auto"/>
            <w:tcMar>
              <w:top w:w="0" w:type="dxa"/>
              <w:left w:w="0" w:type="dxa"/>
              <w:bottom w:w="0" w:type="dxa"/>
              <w:right w:w="0" w:type="dxa"/>
            </w:tcMar>
            <w:vAlign w:val="center"/>
          </w:tcPr>
          <w:p w14:paraId="5D3DA8EE" w14:textId="77777777" w:rsidR="0064788B" w:rsidRPr="00F224C1" w:rsidRDefault="0064788B" w:rsidP="006A7C9D">
            <w:pPr>
              <w:spacing w:before="60" w:after="60" w:line="264" w:lineRule="auto"/>
              <w:jc w:val="center"/>
              <w:rPr>
                <w:sz w:val="24"/>
                <w:szCs w:val="24"/>
              </w:rPr>
            </w:pPr>
            <w:r w:rsidRPr="00F224C1">
              <w:rPr>
                <w:b/>
                <w:bCs/>
                <w:sz w:val="24"/>
                <w:szCs w:val="24"/>
              </w:rPr>
              <w:t>Định mức</w:t>
            </w:r>
            <w:r w:rsidRPr="00F224C1">
              <w:rPr>
                <w:b/>
                <w:bCs/>
                <w:sz w:val="24"/>
                <w:szCs w:val="24"/>
              </w:rPr>
              <w:br/>
            </w:r>
            <w:r w:rsidRPr="00F224C1">
              <w:rPr>
                <w:sz w:val="24"/>
                <w:szCs w:val="24"/>
              </w:rPr>
              <w:t>(</w:t>
            </w:r>
            <w:r w:rsidRPr="00F224C1">
              <w:rPr>
                <w:i/>
                <w:iCs/>
                <w:sz w:val="24"/>
                <w:szCs w:val="24"/>
              </w:rPr>
              <w:t>ca/tỉnh)</w:t>
            </w:r>
          </w:p>
        </w:tc>
      </w:tr>
      <w:tr w:rsidR="00F224C1" w:rsidRPr="00F224C1" w14:paraId="060A2181" w14:textId="77777777" w:rsidTr="00B75E12">
        <w:trPr>
          <w:tblHeader/>
        </w:trPr>
        <w:tc>
          <w:tcPr>
            <w:tcW w:w="0" w:type="auto"/>
            <w:vMerge/>
            <w:vAlign w:val="center"/>
          </w:tcPr>
          <w:p w14:paraId="46058680" w14:textId="77777777" w:rsidR="0064788B" w:rsidRPr="00F224C1" w:rsidRDefault="0064788B" w:rsidP="006A7C9D">
            <w:pPr>
              <w:spacing w:before="60" w:after="60" w:line="264" w:lineRule="auto"/>
              <w:jc w:val="center"/>
              <w:rPr>
                <w:sz w:val="24"/>
                <w:szCs w:val="24"/>
              </w:rPr>
            </w:pPr>
          </w:p>
        </w:tc>
        <w:tc>
          <w:tcPr>
            <w:tcW w:w="3654" w:type="dxa"/>
            <w:vMerge/>
            <w:vAlign w:val="center"/>
          </w:tcPr>
          <w:p w14:paraId="5D05BCC8" w14:textId="77777777" w:rsidR="0064788B" w:rsidRPr="00F224C1" w:rsidRDefault="0064788B" w:rsidP="006A7C9D">
            <w:pPr>
              <w:spacing w:before="60" w:after="60" w:line="264" w:lineRule="auto"/>
              <w:jc w:val="center"/>
              <w:rPr>
                <w:sz w:val="24"/>
                <w:szCs w:val="24"/>
              </w:rPr>
            </w:pPr>
          </w:p>
        </w:tc>
        <w:tc>
          <w:tcPr>
            <w:tcW w:w="1270" w:type="dxa"/>
            <w:vMerge/>
            <w:vAlign w:val="center"/>
          </w:tcPr>
          <w:p w14:paraId="40282E28" w14:textId="77777777" w:rsidR="0064788B" w:rsidRPr="00F224C1" w:rsidRDefault="0064788B" w:rsidP="006A7C9D">
            <w:pPr>
              <w:spacing w:before="60" w:after="60" w:line="264" w:lineRule="auto"/>
              <w:jc w:val="center"/>
              <w:rPr>
                <w:sz w:val="24"/>
                <w:szCs w:val="24"/>
              </w:rPr>
            </w:pPr>
          </w:p>
        </w:tc>
        <w:tc>
          <w:tcPr>
            <w:tcW w:w="1701" w:type="dxa"/>
            <w:shd w:val="solid" w:color="FFFFFF" w:fill="auto"/>
            <w:tcMar>
              <w:top w:w="0" w:type="dxa"/>
              <w:left w:w="0" w:type="dxa"/>
              <w:bottom w:w="0" w:type="dxa"/>
              <w:right w:w="0" w:type="dxa"/>
            </w:tcMar>
            <w:vAlign w:val="center"/>
          </w:tcPr>
          <w:p w14:paraId="1715B4BD" w14:textId="77777777" w:rsidR="0064788B" w:rsidRPr="00F224C1" w:rsidRDefault="0064788B" w:rsidP="006A7C9D">
            <w:pPr>
              <w:spacing w:before="60" w:after="60" w:line="264" w:lineRule="auto"/>
              <w:jc w:val="center"/>
              <w:rPr>
                <w:sz w:val="24"/>
                <w:szCs w:val="24"/>
              </w:rPr>
            </w:pPr>
            <w:r w:rsidRPr="00F224C1">
              <w:rPr>
                <w:sz w:val="24"/>
                <w:szCs w:val="24"/>
              </w:rPr>
              <w:t>Nội nghiệp</w:t>
            </w:r>
          </w:p>
        </w:tc>
        <w:tc>
          <w:tcPr>
            <w:tcW w:w="1560" w:type="dxa"/>
            <w:shd w:val="solid" w:color="FFFFFF" w:fill="auto"/>
            <w:tcMar>
              <w:top w:w="0" w:type="dxa"/>
              <w:left w:w="0" w:type="dxa"/>
              <w:bottom w:w="0" w:type="dxa"/>
              <w:right w:w="0" w:type="dxa"/>
            </w:tcMar>
            <w:vAlign w:val="center"/>
          </w:tcPr>
          <w:p w14:paraId="36C38676" w14:textId="77777777" w:rsidR="0064788B" w:rsidRPr="00F224C1" w:rsidRDefault="0064788B" w:rsidP="006A7C9D">
            <w:pPr>
              <w:spacing w:before="60" w:after="60" w:line="264" w:lineRule="auto"/>
              <w:jc w:val="center"/>
              <w:rPr>
                <w:sz w:val="24"/>
                <w:szCs w:val="24"/>
              </w:rPr>
            </w:pPr>
            <w:r w:rsidRPr="00F224C1">
              <w:rPr>
                <w:sz w:val="24"/>
                <w:szCs w:val="24"/>
              </w:rPr>
              <w:t>Ngoại nghiệp</w:t>
            </w:r>
          </w:p>
        </w:tc>
      </w:tr>
      <w:tr w:rsidR="00F224C1" w:rsidRPr="00F224C1" w14:paraId="5CD73BE2" w14:textId="77777777" w:rsidTr="00B75E12">
        <w:tc>
          <w:tcPr>
            <w:tcW w:w="751" w:type="dxa"/>
            <w:shd w:val="solid" w:color="FFFFFF" w:fill="auto"/>
            <w:tcMar>
              <w:top w:w="0" w:type="dxa"/>
              <w:left w:w="0" w:type="dxa"/>
              <w:bottom w:w="0" w:type="dxa"/>
              <w:right w:w="0" w:type="dxa"/>
            </w:tcMar>
          </w:tcPr>
          <w:p w14:paraId="4DB41406" w14:textId="77777777" w:rsidR="0064788B" w:rsidRPr="00F224C1" w:rsidRDefault="0064788B" w:rsidP="006A7C9D">
            <w:pPr>
              <w:spacing w:before="60" w:after="60" w:line="264" w:lineRule="auto"/>
              <w:jc w:val="center"/>
              <w:rPr>
                <w:sz w:val="24"/>
                <w:szCs w:val="24"/>
              </w:rPr>
            </w:pPr>
            <w:r w:rsidRPr="00F224C1">
              <w:rPr>
                <w:sz w:val="24"/>
                <w:szCs w:val="24"/>
              </w:rPr>
              <w:t>1</w:t>
            </w:r>
          </w:p>
        </w:tc>
        <w:tc>
          <w:tcPr>
            <w:tcW w:w="3654" w:type="dxa"/>
            <w:shd w:val="solid" w:color="FFFFFF" w:fill="auto"/>
            <w:tcMar>
              <w:top w:w="0" w:type="dxa"/>
              <w:left w:w="0" w:type="dxa"/>
              <w:bottom w:w="0" w:type="dxa"/>
              <w:right w:w="0" w:type="dxa"/>
            </w:tcMar>
          </w:tcPr>
          <w:p w14:paraId="107112EF" w14:textId="77777777" w:rsidR="0064788B" w:rsidRPr="00F224C1" w:rsidRDefault="0064788B" w:rsidP="006A7C9D">
            <w:pPr>
              <w:spacing w:before="60" w:after="60" w:line="264" w:lineRule="auto"/>
              <w:jc w:val="both"/>
              <w:rPr>
                <w:sz w:val="24"/>
                <w:szCs w:val="24"/>
              </w:rPr>
            </w:pPr>
            <w:r w:rsidRPr="00F224C1">
              <w:rPr>
                <w:sz w:val="24"/>
                <w:szCs w:val="24"/>
              </w:rPr>
              <w:t>Bàn làm việc</w:t>
            </w:r>
          </w:p>
        </w:tc>
        <w:tc>
          <w:tcPr>
            <w:tcW w:w="1270" w:type="dxa"/>
            <w:shd w:val="solid" w:color="FFFFFF" w:fill="auto"/>
            <w:tcMar>
              <w:top w:w="0" w:type="dxa"/>
              <w:left w:w="0" w:type="dxa"/>
              <w:bottom w:w="0" w:type="dxa"/>
              <w:right w:w="0" w:type="dxa"/>
            </w:tcMar>
          </w:tcPr>
          <w:p w14:paraId="5CF00BC0" w14:textId="77777777" w:rsidR="0064788B" w:rsidRPr="00F224C1" w:rsidRDefault="0064788B" w:rsidP="006A7C9D">
            <w:pPr>
              <w:spacing w:before="60" w:after="60" w:line="264" w:lineRule="auto"/>
              <w:jc w:val="center"/>
              <w:rPr>
                <w:sz w:val="24"/>
                <w:szCs w:val="24"/>
              </w:rPr>
            </w:pPr>
            <w:r w:rsidRPr="00F224C1">
              <w:rPr>
                <w:sz w:val="24"/>
                <w:szCs w:val="24"/>
              </w:rPr>
              <w:t>Cái</w:t>
            </w:r>
          </w:p>
        </w:tc>
        <w:tc>
          <w:tcPr>
            <w:tcW w:w="1701" w:type="dxa"/>
            <w:shd w:val="solid" w:color="FFFFFF" w:fill="auto"/>
            <w:tcMar>
              <w:top w:w="0" w:type="dxa"/>
              <w:left w:w="0" w:type="dxa"/>
              <w:bottom w:w="0" w:type="dxa"/>
              <w:right w:w="0" w:type="dxa"/>
            </w:tcMar>
            <w:vAlign w:val="center"/>
          </w:tcPr>
          <w:p w14:paraId="0FF7900D" w14:textId="5754BCBC" w:rsidR="0064788B" w:rsidRPr="00F224C1" w:rsidRDefault="0064788B" w:rsidP="006A7C9D">
            <w:pPr>
              <w:spacing w:before="60" w:after="60" w:line="264" w:lineRule="auto"/>
              <w:jc w:val="center"/>
              <w:rPr>
                <w:sz w:val="24"/>
                <w:szCs w:val="24"/>
              </w:rPr>
            </w:pPr>
            <w:r w:rsidRPr="00F224C1">
              <w:rPr>
                <w:sz w:val="24"/>
                <w:szCs w:val="24"/>
              </w:rPr>
              <w:t>6.064,87</w:t>
            </w:r>
          </w:p>
        </w:tc>
        <w:tc>
          <w:tcPr>
            <w:tcW w:w="1560" w:type="dxa"/>
            <w:shd w:val="solid" w:color="FFFFFF" w:fill="auto"/>
            <w:tcMar>
              <w:top w:w="0" w:type="dxa"/>
              <w:left w:w="0" w:type="dxa"/>
              <w:bottom w:w="0" w:type="dxa"/>
              <w:right w:w="0" w:type="dxa"/>
            </w:tcMar>
            <w:vAlign w:val="center"/>
          </w:tcPr>
          <w:p w14:paraId="275E0449" w14:textId="0C5D81F0" w:rsidR="0064788B" w:rsidRPr="00F224C1" w:rsidRDefault="0064788B" w:rsidP="006A7C9D">
            <w:pPr>
              <w:spacing w:before="60" w:after="60" w:line="264" w:lineRule="auto"/>
              <w:jc w:val="center"/>
              <w:rPr>
                <w:sz w:val="24"/>
                <w:szCs w:val="24"/>
              </w:rPr>
            </w:pPr>
          </w:p>
        </w:tc>
      </w:tr>
      <w:tr w:rsidR="00F224C1" w:rsidRPr="00F224C1" w14:paraId="20D1647E" w14:textId="77777777" w:rsidTr="00B75E12">
        <w:tc>
          <w:tcPr>
            <w:tcW w:w="751" w:type="dxa"/>
            <w:shd w:val="solid" w:color="FFFFFF" w:fill="auto"/>
            <w:tcMar>
              <w:top w:w="0" w:type="dxa"/>
              <w:left w:w="0" w:type="dxa"/>
              <w:bottom w:w="0" w:type="dxa"/>
              <w:right w:w="0" w:type="dxa"/>
            </w:tcMar>
          </w:tcPr>
          <w:p w14:paraId="4821455C" w14:textId="77777777" w:rsidR="0064788B" w:rsidRPr="00F224C1" w:rsidRDefault="0064788B" w:rsidP="006A7C9D">
            <w:pPr>
              <w:spacing w:before="60" w:after="60" w:line="264" w:lineRule="auto"/>
              <w:jc w:val="center"/>
              <w:rPr>
                <w:sz w:val="24"/>
                <w:szCs w:val="24"/>
              </w:rPr>
            </w:pPr>
            <w:r w:rsidRPr="00F224C1">
              <w:rPr>
                <w:sz w:val="24"/>
                <w:szCs w:val="24"/>
              </w:rPr>
              <w:t>2</w:t>
            </w:r>
          </w:p>
        </w:tc>
        <w:tc>
          <w:tcPr>
            <w:tcW w:w="3654" w:type="dxa"/>
            <w:shd w:val="solid" w:color="FFFFFF" w:fill="auto"/>
            <w:tcMar>
              <w:top w:w="0" w:type="dxa"/>
              <w:left w:w="0" w:type="dxa"/>
              <w:bottom w:w="0" w:type="dxa"/>
              <w:right w:w="0" w:type="dxa"/>
            </w:tcMar>
          </w:tcPr>
          <w:p w14:paraId="3F6EC8B7" w14:textId="77777777" w:rsidR="0064788B" w:rsidRPr="00F224C1" w:rsidRDefault="0064788B" w:rsidP="006A7C9D">
            <w:pPr>
              <w:spacing w:before="60" w:after="60" w:line="264" w:lineRule="auto"/>
              <w:jc w:val="both"/>
              <w:rPr>
                <w:sz w:val="24"/>
                <w:szCs w:val="24"/>
              </w:rPr>
            </w:pPr>
            <w:r w:rsidRPr="00F224C1">
              <w:rPr>
                <w:sz w:val="24"/>
                <w:szCs w:val="24"/>
              </w:rPr>
              <w:t>Ghế văn phòng</w:t>
            </w:r>
          </w:p>
        </w:tc>
        <w:tc>
          <w:tcPr>
            <w:tcW w:w="1270" w:type="dxa"/>
            <w:shd w:val="solid" w:color="FFFFFF" w:fill="auto"/>
            <w:tcMar>
              <w:top w:w="0" w:type="dxa"/>
              <w:left w:w="0" w:type="dxa"/>
              <w:bottom w:w="0" w:type="dxa"/>
              <w:right w:w="0" w:type="dxa"/>
            </w:tcMar>
          </w:tcPr>
          <w:p w14:paraId="1816FCB5" w14:textId="77777777" w:rsidR="0064788B" w:rsidRPr="00F224C1" w:rsidRDefault="0064788B" w:rsidP="006A7C9D">
            <w:pPr>
              <w:spacing w:before="60" w:after="60" w:line="264" w:lineRule="auto"/>
              <w:jc w:val="center"/>
              <w:rPr>
                <w:sz w:val="24"/>
                <w:szCs w:val="24"/>
              </w:rPr>
            </w:pPr>
            <w:r w:rsidRPr="00F224C1">
              <w:rPr>
                <w:sz w:val="24"/>
                <w:szCs w:val="24"/>
              </w:rPr>
              <w:t>Cái</w:t>
            </w:r>
          </w:p>
        </w:tc>
        <w:tc>
          <w:tcPr>
            <w:tcW w:w="1701" w:type="dxa"/>
            <w:shd w:val="solid" w:color="FFFFFF" w:fill="auto"/>
            <w:tcMar>
              <w:top w:w="0" w:type="dxa"/>
              <w:left w:w="0" w:type="dxa"/>
              <w:bottom w:w="0" w:type="dxa"/>
              <w:right w:w="0" w:type="dxa"/>
            </w:tcMar>
            <w:vAlign w:val="center"/>
          </w:tcPr>
          <w:p w14:paraId="4BC5A043" w14:textId="733F653F" w:rsidR="0064788B" w:rsidRPr="00F224C1" w:rsidRDefault="0064788B" w:rsidP="006A7C9D">
            <w:pPr>
              <w:spacing w:before="60" w:after="60" w:line="264" w:lineRule="auto"/>
              <w:jc w:val="center"/>
              <w:rPr>
                <w:sz w:val="24"/>
                <w:szCs w:val="24"/>
              </w:rPr>
            </w:pPr>
            <w:r w:rsidRPr="00F224C1">
              <w:rPr>
                <w:sz w:val="24"/>
                <w:szCs w:val="24"/>
              </w:rPr>
              <w:t>6.064,87</w:t>
            </w:r>
          </w:p>
        </w:tc>
        <w:tc>
          <w:tcPr>
            <w:tcW w:w="1560" w:type="dxa"/>
            <w:shd w:val="solid" w:color="FFFFFF" w:fill="auto"/>
            <w:tcMar>
              <w:top w:w="0" w:type="dxa"/>
              <w:left w:w="0" w:type="dxa"/>
              <w:bottom w:w="0" w:type="dxa"/>
              <w:right w:w="0" w:type="dxa"/>
            </w:tcMar>
            <w:vAlign w:val="center"/>
          </w:tcPr>
          <w:p w14:paraId="77A21A21" w14:textId="7A4E84AA" w:rsidR="0064788B" w:rsidRPr="00F224C1" w:rsidRDefault="0064788B" w:rsidP="006A7C9D">
            <w:pPr>
              <w:spacing w:before="60" w:after="60" w:line="264" w:lineRule="auto"/>
              <w:jc w:val="center"/>
              <w:rPr>
                <w:sz w:val="24"/>
                <w:szCs w:val="24"/>
              </w:rPr>
            </w:pPr>
          </w:p>
        </w:tc>
      </w:tr>
      <w:tr w:rsidR="00F224C1" w:rsidRPr="00F224C1" w14:paraId="41DED825" w14:textId="77777777" w:rsidTr="00B75E12">
        <w:tc>
          <w:tcPr>
            <w:tcW w:w="751" w:type="dxa"/>
            <w:shd w:val="solid" w:color="FFFFFF" w:fill="auto"/>
            <w:tcMar>
              <w:top w:w="0" w:type="dxa"/>
              <w:left w:w="0" w:type="dxa"/>
              <w:bottom w:w="0" w:type="dxa"/>
              <w:right w:w="0" w:type="dxa"/>
            </w:tcMar>
          </w:tcPr>
          <w:p w14:paraId="1C08FD08" w14:textId="77777777" w:rsidR="0064788B" w:rsidRPr="00F224C1" w:rsidRDefault="0064788B" w:rsidP="006A7C9D">
            <w:pPr>
              <w:spacing w:before="60" w:after="60" w:line="264" w:lineRule="auto"/>
              <w:jc w:val="center"/>
              <w:rPr>
                <w:sz w:val="24"/>
                <w:szCs w:val="24"/>
              </w:rPr>
            </w:pPr>
            <w:r w:rsidRPr="00F224C1">
              <w:rPr>
                <w:sz w:val="24"/>
                <w:szCs w:val="24"/>
              </w:rPr>
              <w:t>3</w:t>
            </w:r>
          </w:p>
        </w:tc>
        <w:tc>
          <w:tcPr>
            <w:tcW w:w="3654" w:type="dxa"/>
            <w:shd w:val="solid" w:color="FFFFFF" w:fill="auto"/>
            <w:tcMar>
              <w:top w:w="0" w:type="dxa"/>
              <w:left w:w="0" w:type="dxa"/>
              <w:bottom w:w="0" w:type="dxa"/>
              <w:right w:w="0" w:type="dxa"/>
            </w:tcMar>
          </w:tcPr>
          <w:p w14:paraId="1FDFEBC8" w14:textId="77777777" w:rsidR="0064788B" w:rsidRPr="00F224C1" w:rsidRDefault="0064788B" w:rsidP="006A7C9D">
            <w:pPr>
              <w:spacing w:before="60" w:after="60" w:line="264" w:lineRule="auto"/>
              <w:jc w:val="both"/>
              <w:rPr>
                <w:sz w:val="24"/>
                <w:szCs w:val="24"/>
              </w:rPr>
            </w:pPr>
            <w:r w:rsidRPr="00F224C1">
              <w:rPr>
                <w:sz w:val="24"/>
                <w:szCs w:val="24"/>
              </w:rPr>
              <w:t>Tủ để tài liệu</w:t>
            </w:r>
          </w:p>
        </w:tc>
        <w:tc>
          <w:tcPr>
            <w:tcW w:w="1270" w:type="dxa"/>
            <w:shd w:val="solid" w:color="FFFFFF" w:fill="auto"/>
            <w:tcMar>
              <w:top w:w="0" w:type="dxa"/>
              <w:left w:w="0" w:type="dxa"/>
              <w:bottom w:w="0" w:type="dxa"/>
              <w:right w:w="0" w:type="dxa"/>
            </w:tcMar>
          </w:tcPr>
          <w:p w14:paraId="6C652342" w14:textId="77777777" w:rsidR="0064788B" w:rsidRPr="00F224C1" w:rsidRDefault="0064788B" w:rsidP="006A7C9D">
            <w:pPr>
              <w:spacing w:before="60" w:after="60" w:line="264" w:lineRule="auto"/>
              <w:jc w:val="center"/>
              <w:rPr>
                <w:sz w:val="24"/>
                <w:szCs w:val="24"/>
              </w:rPr>
            </w:pPr>
            <w:r w:rsidRPr="00F224C1">
              <w:rPr>
                <w:sz w:val="24"/>
                <w:szCs w:val="24"/>
              </w:rPr>
              <w:t>Cái</w:t>
            </w:r>
          </w:p>
        </w:tc>
        <w:tc>
          <w:tcPr>
            <w:tcW w:w="1701" w:type="dxa"/>
            <w:shd w:val="solid" w:color="FFFFFF" w:fill="auto"/>
            <w:tcMar>
              <w:top w:w="0" w:type="dxa"/>
              <w:left w:w="0" w:type="dxa"/>
              <w:bottom w:w="0" w:type="dxa"/>
              <w:right w:w="0" w:type="dxa"/>
            </w:tcMar>
            <w:vAlign w:val="center"/>
          </w:tcPr>
          <w:p w14:paraId="3751955D" w14:textId="6C65DD53" w:rsidR="0064788B" w:rsidRPr="00F224C1" w:rsidRDefault="0064788B" w:rsidP="006A7C9D">
            <w:pPr>
              <w:spacing w:before="60" w:after="60" w:line="264" w:lineRule="auto"/>
              <w:jc w:val="center"/>
              <w:rPr>
                <w:sz w:val="24"/>
                <w:szCs w:val="24"/>
              </w:rPr>
            </w:pPr>
            <w:r w:rsidRPr="00F224C1">
              <w:rPr>
                <w:sz w:val="24"/>
                <w:szCs w:val="24"/>
              </w:rPr>
              <w:t>1.516,22</w:t>
            </w:r>
          </w:p>
        </w:tc>
        <w:tc>
          <w:tcPr>
            <w:tcW w:w="1560" w:type="dxa"/>
            <w:shd w:val="solid" w:color="FFFFFF" w:fill="auto"/>
            <w:tcMar>
              <w:top w:w="0" w:type="dxa"/>
              <w:left w:w="0" w:type="dxa"/>
              <w:bottom w:w="0" w:type="dxa"/>
              <w:right w:w="0" w:type="dxa"/>
            </w:tcMar>
            <w:vAlign w:val="center"/>
          </w:tcPr>
          <w:p w14:paraId="4FDBE4A1" w14:textId="31445B9B" w:rsidR="0064788B" w:rsidRPr="00F224C1" w:rsidRDefault="0064788B" w:rsidP="006A7C9D">
            <w:pPr>
              <w:spacing w:before="60" w:after="60" w:line="264" w:lineRule="auto"/>
              <w:jc w:val="center"/>
              <w:rPr>
                <w:sz w:val="24"/>
                <w:szCs w:val="24"/>
              </w:rPr>
            </w:pPr>
          </w:p>
        </w:tc>
      </w:tr>
      <w:tr w:rsidR="00F224C1" w:rsidRPr="00F224C1" w14:paraId="09E8833A" w14:textId="77777777" w:rsidTr="00B75E12">
        <w:tc>
          <w:tcPr>
            <w:tcW w:w="751" w:type="dxa"/>
            <w:shd w:val="solid" w:color="FFFFFF" w:fill="auto"/>
            <w:tcMar>
              <w:top w:w="0" w:type="dxa"/>
              <w:left w:w="0" w:type="dxa"/>
              <w:bottom w:w="0" w:type="dxa"/>
              <w:right w:w="0" w:type="dxa"/>
            </w:tcMar>
          </w:tcPr>
          <w:p w14:paraId="1D16CD40" w14:textId="77777777" w:rsidR="0064788B" w:rsidRPr="00F224C1" w:rsidRDefault="0064788B" w:rsidP="006A7C9D">
            <w:pPr>
              <w:spacing w:before="60" w:after="60" w:line="264" w:lineRule="auto"/>
              <w:jc w:val="center"/>
              <w:rPr>
                <w:sz w:val="24"/>
                <w:szCs w:val="24"/>
              </w:rPr>
            </w:pPr>
            <w:r w:rsidRPr="00F224C1">
              <w:rPr>
                <w:sz w:val="24"/>
                <w:szCs w:val="24"/>
              </w:rPr>
              <w:t>4</w:t>
            </w:r>
          </w:p>
        </w:tc>
        <w:tc>
          <w:tcPr>
            <w:tcW w:w="3654" w:type="dxa"/>
            <w:shd w:val="solid" w:color="FFFFFF" w:fill="auto"/>
            <w:tcMar>
              <w:top w:w="0" w:type="dxa"/>
              <w:left w:w="0" w:type="dxa"/>
              <w:bottom w:w="0" w:type="dxa"/>
              <w:right w:w="0" w:type="dxa"/>
            </w:tcMar>
          </w:tcPr>
          <w:p w14:paraId="0ECCC082" w14:textId="77777777" w:rsidR="0064788B" w:rsidRPr="00F224C1" w:rsidRDefault="0064788B" w:rsidP="006A7C9D">
            <w:pPr>
              <w:spacing w:before="60" w:after="60" w:line="264" w:lineRule="auto"/>
              <w:jc w:val="both"/>
              <w:rPr>
                <w:sz w:val="24"/>
                <w:szCs w:val="24"/>
              </w:rPr>
            </w:pPr>
            <w:r w:rsidRPr="00F224C1">
              <w:rPr>
                <w:sz w:val="24"/>
                <w:szCs w:val="24"/>
              </w:rPr>
              <w:t>Kéo cắt giấy</w:t>
            </w:r>
          </w:p>
        </w:tc>
        <w:tc>
          <w:tcPr>
            <w:tcW w:w="1270" w:type="dxa"/>
            <w:shd w:val="solid" w:color="FFFFFF" w:fill="auto"/>
            <w:tcMar>
              <w:top w:w="0" w:type="dxa"/>
              <w:left w:w="0" w:type="dxa"/>
              <w:bottom w:w="0" w:type="dxa"/>
              <w:right w:w="0" w:type="dxa"/>
            </w:tcMar>
          </w:tcPr>
          <w:p w14:paraId="6001EDCD" w14:textId="77777777" w:rsidR="0064788B" w:rsidRPr="00F224C1" w:rsidRDefault="0064788B" w:rsidP="006A7C9D">
            <w:pPr>
              <w:spacing w:before="60" w:after="60" w:line="264" w:lineRule="auto"/>
              <w:jc w:val="center"/>
              <w:rPr>
                <w:sz w:val="24"/>
                <w:szCs w:val="24"/>
              </w:rPr>
            </w:pPr>
            <w:r w:rsidRPr="00F224C1">
              <w:rPr>
                <w:sz w:val="24"/>
                <w:szCs w:val="24"/>
              </w:rPr>
              <w:t>Cái</w:t>
            </w:r>
          </w:p>
        </w:tc>
        <w:tc>
          <w:tcPr>
            <w:tcW w:w="1701" w:type="dxa"/>
            <w:shd w:val="solid" w:color="FFFFFF" w:fill="auto"/>
            <w:tcMar>
              <w:top w:w="0" w:type="dxa"/>
              <w:left w:w="0" w:type="dxa"/>
              <w:bottom w:w="0" w:type="dxa"/>
              <w:right w:w="0" w:type="dxa"/>
            </w:tcMar>
            <w:vAlign w:val="center"/>
          </w:tcPr>
          <w:p w14:paraId="1592E584" w14:textId="3DF0E0EE" w:rsidR="0064788B" w:rsidRPr="00F224C1" w:rsidRDefault="0064788B" w:rsidP="006A7C9D">
            <w:pPr>
              <w:spacing w:before="60" w:after="60" w:line="264" w:lineRule="auto"/>
              <w:jc w:val="center"/>
              <w:rPr>
                <w:sz w:val="24"/>
                <w:szCs w:val="24"/>
              </w:rPr>
            </w:pPr>
            <w:r w:rsidRPr="00F224C1">
              <w:rPr>
                <w:sz w:val="24"/>
                <w:szCs w:val="24"/>
              </w:rPr>
              <w:t>151,62</w:t>
            </w:r>
          </w:p>
        </w:tc>
        <w:tc>
          <w:tcPr>
            <w:tcW w:w="1560" w:type="dxa"/>
            <w:shd w:val="solid" w:color="FFFFFF" w:fill="auto"/>
            <w:tcMar>
              <w:top w:w="0" w:type="dxa"/>
              <w:left w:w="0" w:type="dxa"/>
              <w:bottom w:w="0" w:type="dxa"/>
              <w:right w:w="0" w:type="dxa"/>
            </w:tcMar>
            <w:vAlign w:val="center"/>
          </w:tcPr>
          <w:p w14:paraId="3F7BC2AF" w14:textId="267B07E0" w:rsidR="0064788B" w:rsidRPr="00F224C1" w:rsidRDefault="0064788B" w:rsidP="006A7C9D">
            <w:pPr>
              <w:spacing w:before="60" w:after="60" w:line="264" w:lineRule="auto"/>
              <w:jc w:val="center"/>
              <w:rPr>
                <w:sz w:val="24"/>
                <w:szCs w:val="24"/>
              </w:rPr>
            </w:pPr>
          </w:p>
        </w:tc>
      </w:tr>
      <w:tr w:rsidR="00F224C1" w:rsidRPr="00F224C1" w14:paraId="2A9A0974" w14:textId="77777777" w:rsidTr="00B75E12">
        <w:tc>
          <w:tcPr>
            <w:tcW w:w="751" w:type="dxa"/>
            <w:shd w:val="solid" w:color="FFFFFF" w:fill="auto"/>
            <w:tcMar>
              <w:top w:w="0" w:type="dxa"/>
              <w:left w:w="0" w:type="dxa"/>
              <w:bottom w:w="0" w:type="dxa"/>
              <w:right w:w="0" w:type="dxa"/>
            </w:tcMar>
          </w:tcPr>
          <w:p w14:paraId="37FEFEC5" w14:textId="77777777" w:rsidR="0064788B" w:rsidRPr="00F224C1" w:rsidRDefault="0064788B" w:rsidP="006A7C9D">
            <w:pPr>
              <w:spacing w:before="60" w:after="60" w:line="264" w:lineRule="auto"/>
              <w:jc w:val="center"/>
              <w:rPr>
                <w:sz w:val="24"/>
                <w:szCs w:val="24"/>
              </w:rPr>
            </w:pPr>
            <w:r w:rsidRPr="00F224C1">
              <w:rPr>
                <w:sz w:val="24"/>
                <w:szCs w:val="24"/>
              </w:rPr>
              <w:t>5</w:t>
            </w:r>
          </w:p>
        </w:tc>
        <w:tc>
          <w:tcPr>
            <w:tcW w:w="3654" w:type="dxa"/>
            <w:shd w:val="solid" w:color="FFFFFF" w:fill="auto"/>
            <w:tcMar>
              <w:top w:w="0" w:type="dxa"/>
              <w:left w:w="0" w:type="dxa"/>
              <w:bottom w:w="0" w:type="dxa"/>
              <w:right w:w="0" w:type="dxa"/>
            </w:tcMar>
          </w:tcPr>
          <w:p w14:paraId="4C8095F8" w14:textId="77777777" w:rsidR="0064788B" w:rsidRPr="00F224C1" w:rsidRDefault="0064788B" w:rsidP="006A7C9D">
            <w:pPr>
              <w:spacing w:before="60" w:after="60" w:line="264" w:lineRule="auto"/>
              <w:jc w:val="both"/>
              <w:rPr>
                <w:sz w:val="24"/>
                <w:szCs w:val="24"/>
              </w:rPr>
            </w:pPr>
            <w:r w:rsidRPr="00F224C1">
              <w:rPr>
                <w:sz w:val="24"/>
                <w:szCs w:val="24"/>
              </w:rPr>
              <w:t>Bàn dập ghim</w:t>
            </w:r>
          </w:p>
        </w:tc>
        <w:tc>
          <w:tcPr>
            <w:tcW w:w="1270" w:type="dxa"/>
            <w:shd w:val="solid" w:color="FFFFFF" w:fill="auto"/>
            <w:tcMar>
              <w:top w:w="0" w:type="dxa"/>
              <w:left w:w="0" w:type="dxa"/>
              <w:bottom w:w="0" w:type="dxa"/>
              <w:right w:w="0" w:type="dxa"/>
            </w:tcMar>
          </w:tcPr>
          <w:p w14:paraId="7C063317" w14:textId="77777777" w:rsidR="0064788B" w:rsidRPr="00F224C1" w:rsidRDefault="0064788B" w:rsidP="006A7C9D">
            <w:pPr>
              <w:spacing w:before="60" w:after="60" w:line="264" w:lineRule="auto"/>
              <w:jc w:val="center"/>
              <w:rPr>
                <w:sz w:val="24"/>
                <w:szCs w:val="24"/>
              </w:rPr>
            </w:pPr>
            <w:r w:rsidRPr="00F224C1">
              <w:rPr>
                <w:sz w:val="24"/>
                <w:szCs w:val="24"/>
              </w:rPr>
              <w:t>Cái</w:t>
            </w:r>
          </w:p>
        </w:tc>
        <w:tc>
          <w:tcPr>
            <w:tcW w:w="1701" w:type="dxa"/>
            <w:shd w:val="solid" w:color="FFFFFF" w:fill="auto"/>
            <w:tcMar>
              <w:top w:w="0" w:type="dxa"/>
              <w:left w:w="0" w:type="dxa"/>
              <w:bottom w:w="0" w:type="dxa"/>
              <w:right w:w="0" w:type="dxa"/>
            </w:tcMar>
            <w:vAlign w:val="center"/>
          </w:tcPr>
          <w:p w14:paraId="63392CEF" w14:textId="3033866A" w:rsidR="0064788B" w:rsidRPr="00F224C1" w:rsidRDefault="0064788B" w:rsidP="006A7C9D">
            <w:pPr>
              <w:spacing w:before="60" w:after="60" w:line="264" w:lineRule="auto"/>
              <w:jc w:val="center"/>
              <w:rPr>
                <w:sz w:val="24"/>
                <w:szCs w:val="24"/>
              </w:rPr>
            </w:pPr>
            <w:r w:rsidRPr="00F224C1">
              <w:rPr>
                <w:sz w:val="24"/>
                <w:szCs w:val="24"/>
              </w:rPr>
              <w:t>379,0</w:t>
            </w:r>
            <w:r w:rsidR="00F918F7" w:rsidRPr="00F224C1">
              <w:rPr>
                <w:sz w:val="24"/>
                <w:szCs w:val="24"/>
              </w:rPr>
              <w:t>5</w:t>
            </w:r>
          </w:p>
        </w:tc>
        <w:tc>
          <w:tcPr>
            <w:tcW w:w="1560" w:type="dxa"/>
            <w:shd w:val="solid" w:color="FFFFFF" w:fill="auto"/>
            <w:tcMar>
              <w:top w:w="0" w:type="dxa"/>
              <w:left w:w="0" w:type="dxa"/>
              <w:bottom w:w="0" w:type="dxa"/>
              <w:right w:w="0" w:type="dxa"/>
            </w:tcMar>
            <w:vAlign w:val="center"/>
          </w:tcPr>
          <w:p w14:paraId="237DC277" w14:textId="77777777" w:rsidR="0064788B" w:rsidRPr="00F224C1" w:rsidRDefault="0064788B" w:rsidP="006A7C9D">
            <w:pPr>
              <w:spacing w:before="60" w:after="60" w:line="264" w:lineRule="auto"/>
              <w:jc w:val="center"/>
              <w:rPr>
                <w:sz w:val="24"/>
                <w:szCs w:val="24"/>
              </w:rPr>
            </w:pPr>
          </w:p>
        </w:tc>
      </w:tr>
      <w:tr w:rsidR="00F224C1" w:rsidRPr="00F224C1" w14:paraId="210BE3B4" w14:textId="77777777" w:rsidTr="00B75E12">
        <w:tc>
          <w:tcPr>
            <w:tcW w:w="751" w:type="dxa"/>
            <w:shd w:val="solid" w:color="FFFFFF" w:fill="auto"/>
            <w:tcMar>
              <w:top w:w="0" w:type="dxa"/>
              <w:left w:w="0" w:type="dxa"/>
              <w:bottom w:w="0" w:type="dxa"/>
              <w:right w:w="0" w:type="dxa"/>
            </w:tcMar>
          </w:tcPr>
          <w:p w14:paraId="72695FC9" w14:textId="77777777" w:rsidR="0064788B" w:rsidRPr="00F224C1" w:rsidRDefault="0064788B" w:rsidP="006A7C9D">
            <w:pPr>
              <w:spacing w:before="60" w:after="60" w:line="264" w:lineRule="auto"/>
              <w:jc w:val="center"/>
              <w:rPr>
                <w:sz w:val="24"/>
                <w:szCs w:val="24"/>
              </w:rPr>
            </w:pPr>
            <w:r w:rsidRPr="00F224C1">
              <w:rPr>
                <w:sz w:val="24"/>
                <w:szCs w:val="24"/>
              </w:rPr>
              <w:t>6</w:t>
            </w:r>
          </w:p>
        </w:tc>
        <w:tc>
          <w:tcPr>
            <w:tcW w:w="3654" w:type="dxa"/>
            <w:shd w:val="solid" w:color="FFFFFF" w:fill="auto"/>
            <w:tcMar>
              <w:top w:w="0" w:type="dxa"/>
              <w:left w:w="0" w:type="dxa"/>
              <w:bottom w:w="0" w:type="dxa"/>
              <w:right w:w="0" w:type="dxa"/>
            </w:tcMar>
          </w:tcPr>
          <w:p w14:paraId="4F8C8825" w14:textId="77777777" w:rsidR="0064788B" w:rsidRPr="00F224C1" w:rsidRDefault="0064788B" w:rsidP="006A7C9D">
            <w:pPr>
              <w:spacing w:before="60" w:after="60" w:line="264" w:lineRule="auto"/>
              <w:jc w:val="both"/>
              <w:rPr>
                <w:sz w:val="24"/>
                <w:szCs w:val="24"/>
              </w:rPr>
            </w:pPr>
            <w:r w:rsidRPr="00F224C1">
              <w:rPr>
                <w:sz w:val="24"/>
                <w:szCs w:val="24"/>
              </w:rPr>
              <w:t>Quần áo bảo hộ lao động</w:t>
            </w:r>
          </w:p>
        </w:tc>
        <w:tc>
          <w:tcPr>
            <w:tcW w:w="1270" w:type="dxa"/>
            <w:shd w:val="solid" w:color="FFFFFF" w:fill="auto"/>
            <w:tcMar>
              <w:top w:w="0" w:type="dxa"/>
              <w:left w:w="0" w:type="dxa"/>
              <w:bottom w:w="0" w:type="dxa"/>
              <w:right w:w="0" w:type="dxa"/>
            </w:tcMar>
          </w:tcPr>
          <w:p w14:paraId="5D4FE375" w14:textId="77777777" w:rsidR="0064788B" w:rsidRPr="00F224C1" w:rsidRDefault="0064788B" w:rsidP="006A7C9D">
            <w:pPr>
              <w:spacing w:before="60" w:after="60" w:line="264" w:lineRule="auto"/>
              <w:jc w:val="center"/>
              <w:rPr>
                <w:sz w:val="24"/>
                <w:szCs w:val="24"/>
              </w:rPr>
            </w:pPr>
            <w:r w:rsidRPr="00F224C1">
              <w:rPr>
                <w:sz w:val="24"/>
                <w:szCs w:val="24"/>
              </w:rPr>
              <w:t>Bộ</w:t>
            </w:r>
          </w:p>
        </w:tc>
        <w:tc>
          <w:tcPr>
            <w:tcW w:w="1701" w:type="dxa"/>
            <w:shd w:val="solid" w:color="FFFFFF" w:fill="auto"/>
            <w:tcMar>
              <w:top w:w="0" w:type="dxa"/>
              <w:left w:w="0" w:type="dxa"/>
              <w:bottom w:w="0" w:type="dxa"/>
              <w:right w:w="0" w:type="dxa"/>
            </w:tcMar>
            <w:vAlign w:val="center"/>
          </w:tcPr>
          <w:p w14:paraId="162D520B" w14:textId="77777777" w:rsidR="0064788B" w:rsidRPr="00F224C1" w:rsidRDefault="0064788B" w:rsidP="006A7C9D">
            <w:pPr>
              <w:spacing w:before="60" w:after="60" w:line="264" w:lineRule="auto"/>
              <w:jc w:val="center"/>
              <w:rPr>
                <w:sz w:val="24"/>
                <w:szCs w:val="24"/>
              </w:rPr>
            </w:pPr>
          </w:p>
        </w:tc>
        <w:tc>
          <w:tcPr>
            <w:tcW w:w="1560" w:type="dxa"/>
            <w:shd w:val="solid" w:color="FFFFFF" w:fill="auto"/>
            <w:tcMar>
              <w:top w:w="0" w:type="dxa"/>
              <w:left w:w="0" w:type="dxa"/>
              <w:bottom w:w="0" w:type="dxa"/>
              <w:right w:w="0" w:type="dxa"/>
            </w:tcMar>
            <w:vAlign w:val="center"/>
          </w:tcPr>
          <w:p w14:paraId="63B13A06" w14:textId="6A612928" w:rsidR="0064788B" w:rsidRPr="00F224C1" w:rsidRDefault="0064788B" w:rsidP="006A7C9D">
            <w:pPr>
              <w:spacing w:before="60" w:after="60" w:line="264" w:lineRule="auto"/>
              <w:jc w:val="center"/>
              <w:rPr>
                <w:sz w:val="24"/>
                <w:szCs w:val="24"/>
              </w:rPr>
            </w:pPr>
            <w:r w:rsidRPr="00F224C1">
              <w:rPr>
                <w:sz w:val="24"/>
                <w:szCs w:val="24"/>
              </w:rPr>
              <w:t>5.600,80</w:t>
            </w:r>
          </w:p>
        </w:tc>
      </w:tr>
      <w:tr w:rsidR="00F224C1" w:rsidRPr="00F224C1" w14:paraId="37AB5CAB" w14:textId="77777777" w:rsidTr="00B75E12">
        <w:tc>
          <w:tcPr>
            <w:tcW w:w="751" w:type="dxa"/>
            <w:shd w:val="solid" w:color="FFFFFF" w:fill="auto"/>
            <w:tcMar>
              <w:top w:w="0" w:type="dxa"/>
              <w:left w:w="0" w:type="dxa"/>
              <w:bottom w:w="0" w:type="dxa"/>
              <w:right w:w="0" w:type="dxa"/>
            </w:tcMar>
          </w:tcPr>
          <w:p w14:paraId="602B3CF7" w14:textId="77777777" w:rsidR="0064788B" w:rsidRPr="00F224C1" w:rsidRDefault="0064788B" w:rsidP="006A7C9D">
            <w:pPr>
              <w:spacing w:before="60" w:after="60" w:line="264" w:lineRule="auto"/>
              <w:jc w:val="center"/>
              <w:rPr>
                <w:sz w:val="24"/>
                <w:szCs w:val="24"/>
              </w:rPr>
            </w:pPr>
            <w:r w:rsidRPr="00F224C1">
              <w:rPr>
                <w:sz w:val="24"/>
                <w:szCs w:val="24"/>
              </w:rPr>
              <w:lastRenderedPageBreak/>
              <w:t>7</w:t>
            </w:r>
          </w:p>
        </w:tc>
        <w:tc>
          <w:tcPr>
            <w:tcW w:w="3654" w:type="dxa"/>
            <w:shd w:val="solid" w:color="FFFFFF" w:fill="auto"/>
            <w:tcMar>
              <w:top w:w="0" w:type="dxa"/>
              <w:left w:w="0" w:type="dxa"/>
              <w:bottom w:w="0" w:type="dxa"/>
              <w:right w:w="0" w:type="dxa"/>
            </w:tcMar>
          </w:tcPr>
          <w:p w14:paraId="75CEC1FE" w14:textId="77777777" w:rsidR="0064788B" w:rsidRPr="00F224C1" w:rsidRDefault="0064788B" w:rsidP="006A7C9D">
            <w:pPr>
              <w:spacing w:before="60" w:after="60" w:line="264" w:lineRule="auto"/>
              <w:jc w:val="both"/>
              <w:rPr>
                <w:sz w:val="24"/>
                <w:szCs w:val="24"/>
              </w:rPr>
            </w:pPr>
            <w:r w:rsidRPr="00F224C1">
              <w:rPr>
                <w:sz w:val="24"/>
                <w:szCs w:val="24"/>
              </w:rPr>
              <w:t>Giày bảo hộ</w:t>
            </w:r>
          </w:p>
        </w:tc>
        <w:tc>
          <w:tcPr>
            <w:tcW w:w="1270" w:type="dxa"/>
            <w:shd w:val="solid" w:color="FFFFFF" w:fill="auto"/>
            <w:tcMar>
              <w:top w:w="0" w:type="dxa"/>
              <w:left w:w="0" w:type="dxa"/>
              <w:bottom w:w="0" w:type="dxa"/>
              <w:right w:w="0" w:type="dxa"/>
            </w:tcMar>
          </w:tcPr>
          <w:p w14:paraId="17F52D8E" w14:textId="77777777" w:rsidR="0064788B" w:rsidRPr="00F224C1" w:rsidRDefault="0064788B" w:rsidP="006A7C9D">
            <w:pPr>
              <w:spacing w:before="60" w:after="60" w:line="264" w:lineRule="auto"/>
              <w:jc w:val="center"/>
              <w:rPr>
                <w:sz w:val="24"/>
                <w:szCs w:val="24"/>
              </w:rPr>
            </w:pPr>
            <w:r w:rsidRPr="00F224C1">
              <w:rPr>
                <w:sz w:val="24"/>
                <w:szCs w:val="24"/>
              </w:rPr>
              <w:t>Đôi</w:t>
            </w:r>
          </w:p>
        </w:tc>
        <w:tc>
          <w:tcPr>
            <w:tcW w:w="1701" w:type="dxa"/>
            <w:shd w:val="solid" w:color="FFFFFF" w:fill="auto"/>
            <w:tcMar>
              <w:top w:w="0" w:type="dxa"/>
              <w:left w:w="0" w:type="dxa"/>
              <w:bottom w:w="0" w:type="dxa"/>
              <w:right w:w="0" w:type="dxa"/>
            </w:tcMar>
            <w:vAlign w:val="center"/>
          </w:tcPr>
          <w:p w14:paraId="6634BD8D" w14:textId="77777777" w:rsidR="0064788B" w:rsidRPr="00F224C1" w:rsidRDefault="0064788B" w:rsidP="006A7C9D">
            <w:pPr>
              <w:spacing w:before="60" w:after="60" w:line="264" w:lineRule="auto"/>
              <w:jc w:val="center"/>
              <w:rPr>
                <w:sz w:val="24"/>
                <w:szCs w:val="24"/>
              </w:rPr>
            </w:pPr>
          </w:p>
        </w:tc>
        <w:tc>
          <w:tcPr>
            <w:tcW w:w="1560" w:type="dxa"/>
            <w:shd w:val="solid" w:color="FFFFFF" w:fill="auto"/>
            <w:tcMar>
              <w:top w:w="0" w:type="dxa"/>
              <w:left w:w="0" w:type="dxa"/>
              <w:bottom w:w="0" w:type="dxa"/>
              <w:right w:w="0" w:type="dxa"/>
            </w:tcMar>
            <w:vAlign w:val="center"/>
          </w:tcPr>
          <w:p w14:paraId="1058BF30" w14:textId="1618D11C" w:rsidR="0064788B" w:rsidRPr="00F224C1" w:rsidRDefault="0064788B" w:rsidP="006A7C9D">
            <w:pPr>
              <w:spacing w:before="60" w:after="60" w:line="264" w:lineRule="auto"/>
              <w:jc w:val="center"/>
              <w:rPr>
                <w:sz w:val="24"/>
                <w:szCs w:val="24"/>
              </w:rPr>
            </w:pPr>
            <w:r w:rsidRPr="00F224C1">
              <w:rPr>
                <w:sz w:val="24"/>
                <w:szCs w:val="24"/>
              </w:rPr>
              <w:t>5.600,80</w:t>
            </w:r>
          </w:p>
        </w:tc>
      </w:tr>
      <w:tr w:rsidR="00F224C1" w:rsidRPr="00F224C1" w14:paraId="6D24654C" w14:textId="77777777" w:rsidTr="00B75E12">
        <w:tc>
          <w:tcPr>
            <w:tcW w:w="751" w:type="dxa"/>
            <w:shd w:val="solid" w:color="FFFFFF" w:fill="auto"/>
            <w:tcMar>
              <w:top w:w="0" w:type="dxa"/>
              <w:left w:w="0" w:type="dxa"/>
              <w:bottom w:w="0" w:type="dxa"/>
              <w:right w:w="0" w:type="dxa"/>
            </w:tcMar>
          </w:tcPr>
          <w:p w14:paraId="440EE9DB" w14:textId="77777777" w:rsidR="0064788B" w:rsidRPr="00F224C1" w:rsidRDefault="0064788B" w:rsidP="006A7C9D">
            <w:pPr>
              <w:spacing w:before="60" w:after="60" w:line="264" w:lineRule="auto"/>
              <w:jc w:val="center"/>
              <w:rPr>
                <w:sz w:val="24"/>
                <w:szCs w:val="24"/>
              </w:rPr>
            </w:pPr>
            <w:r w:rsidRPr="00F224C1">
              <w:rPr>
                <w:sz w:val="24"/>
                <w:szCs w:val="24"/>
              </w:rPr>
              <w:t>8</w:t>
            </w:r>
          </w:p>
        </w:tc>
        <w:tc>
          <w:tcPr>
            <w:tcW w:w="3654" w:type="dxa"/>
            <w:shd w:val="solid" w:color="FFFFFF" w:fill="auto"/>
            <w:tcMar>
              <w:top w:w="0" w:type="dxa"/>
              <w:left w:w="0" w:type="dxa"/>
              <w:bottom w:w="0" w:type="dxa"/>
              <w:right w:w="0" w:type="dxa"/>
            </w:tcMar>
          </w:tcPr>
          <w:p w14:paraId="0B2E5951" w14:textId="77777777" w:rsidR="0064788B" w:rsidRPr="00F224C1" w:rsidRDefault="0064788B" w:rsidP="006A7C9D">
            <w:pPr>
              <w:spacing w:before="60" w:after="60" w:line="264" w:lineRule="auto"/>
              <w:jc w:val="both"/>
              <w:rPr>
                <w:sz w:val="24"/>
                <w:szCs w:val="24"/>
              </w:rPr>
            </w:pPr>
            <w:r w:rsidRPr="00F224C1">
              <w:rPr>
                <w:sz w:val="24"/>
                <w:szCs w:val="24"/>
              </w:rPr>
              <w:t>Tất</w:t>
            </w:r>
          </w:p>
        </w:tc>
        <w:tc>
          <w:tcPr>
            <w:tcW w:w="1270" w:type="dxa"/>
            <w:shd w:val="solid" w:color="FFFFFF" w:fill="auto"/>
            <w:tcMar>
              <w:top w:w="0" w:type="dxa"/>
              <w:left w:w="0" w:type="dxa"/>
              <w:bottom w:w="0" w:type="dxa"/>
              <w:right w:w="0" w:type="dxa"/>
            </w:tcMar>
          </w:tcPr>
          <w:p w14:paraId="0C253B57" w14:textId="77777777" w:rsidR="0064788B" w:rsidRPr="00F224C1" w:rsidRDefault="0064788B" w:rsidP="006A7C9D">
            <w:pPr>
              <w:spacing w:before="60" w:after="60" w:line="264" w:lineRule="auto"/>
              <w:jc w:val="center"/>
              <w:rPr>
                <w:sz w:val="24"/>
                <w:szCs w:val="24"/>
              </w:rPr>
            </w:pPr>
            <w:r w:rsidRPr="00F224C1">
              <w:rPr>
                <w:sz w:val="24"/>
                <w:szCs w:val="24"/>
              </w:rPr>
              <w:t>Đôi</w:t>
            </w:r>
          </w:p>
        </w:tc>
        <w:tc>
          <w:tcPr>
            <w:tcW w:w="1701" w:type="dxa"/>
            <w:shd w:val="solid" w:color="FFFFFF" w:fill="auto"/>
            <w:tcMar>
              <w:top w:w="0" w:type="dxa"/>
              <w:left w:w="0" w:type="dxa"/>
              <w:bottom w:w="0" w:type="dxa"/>
              <w:right w:w="0" w:type="dxa"/>
            </w:tcMar>
            <w:vAlign w:val="center"/>
          </w:tcPr>
          <w:p w14:paraId="516FC5B9" w14:textId="77777777" w:rsidR="0064788B" w:rsidRPr="00F224C1" w:rsidRDefault="0064788B" w:rsidP="006A7C9D">
            <w:pPr>
              <w:spacing w:before="60" w:after="60" w:line="264" w:lineRule="auto"/>
              <w:jc w:val="center"/>
              <w:rPr>
                <w:sz w:val="24"/>
                <w:szCs w:val="24"/>
              </w:rPr>
            </w:pPr>
          </w:p>
        </w:tc>
        <w:tc>
          <w:tcPr>
            <w:tcW w:w="1560" w:type="dxa"/>
            <w:shd w:val="solid" w:color="FFFFFF" w:fill="auto"/>
            <w:tcMar>
              <w:top w:w="0" w:type="dxa"/>
              <w:left w:w="0" w:type="dxa"/>
              <w:bottom w:w="0" w:type="dxa"/>
              <w:right w:w="0" w:type="dxa"/>
            </w:tcMar>
            <w:vAlign w:val="center"/>
          </w:tcPr>
          <w:p w14:paraId="480118E2" w14:textId="0CB6DFFD" w:rsidR="0064788B" w:rsidRPr="00F224C1" w:rsidRDefault="0064788B" w:rsidP="006A7C9D">
            <w:pPr>
              <w:spacing w:before="60" w:after="60" w:line="264" w:lineRule="auto"/>
              <w:jc w:val="center"/>
              <w:rPr>
                <w:sz w:val="24"/>
                <w:szCs w:val="24"/>
              </w:rPr>
            </w:pPr>
            <w:r w:rsidRPr="00F224C1">
              <w:rPr>
                <w:sz w:val="24"/>
                <w:szCs w:val="24"/>
              </w:rPr>
              <w:t>5.600,80</w:t>
            </w:r>
          </w:p>
        </w:tc>
      </w:tr>
      <w:tr w:rsidR="00F224C1" w:rsidRPr="00F224C1" w14:paraId="01DF7081" w14:textId="77777777" w:rsidTr="00B75E12">
        <w:tc>
          <w:tcPr>
            <w:tcW w:w="751" w:type="dxa"/>
            <w:shd w:val="solid" w:color="FFFFFF" w:fill="auto"/>
            <w:tcMar>
              <w:top w:w="0" w:type="dxa"/>
              <w:left w:w="0" w:type="dxa"/>
              <w:bottom w:w="0" w:type="dxa"/>
              <w:right w:w="0" w:type="dxa"/>
            </w:tcMar>
          </w:tcPr>
          <w:p w14:paraId="284F1497" w14:textId="77777777" w:rsidR="0064788B" w:rsidRPr="00F224C1" w:rsidRDefault="0064788B" w:rsidP="006A7C9D">
            <w:pPr>
              <w:spacing w:before="60" w:after="60" w:line="264" w:lineRule="auto"/>
              <w:jc w:val="center"/>
              <w:rPr>
                <w:sz w:val="24"/>
                <w:szCs w:val="24"/>
              </w:rPr>
            </w:pPr>
            <w:r w:rsidRPr="00F224C1">
              <w:rPr>
                <w:sz w:val="24"/>
                <w:szCs w:val="24"/>
              </w:rPr>
              <w:t>9</w:t>
            </w:r>
          </w:p>
        </w:tc>
        <w:tc>
          <w:tcPr>
            <w:tcW w:w="3654" w:type="dxa"/>
            <w:shd w:val="solid" w:color="FFFFFF" w:fill="auto"/>
            <w:tcMar>
              <w:top w:w="0" w:type="dxa"/>
              <w:left w:w="0" w:type="dxa"/>
              <w:bottom w:w="0" w:type="dxa"/>
              <w:right w:w="0" w:type="dxa"/>
            </w:tcMar>
          </w:tcPr>
          <w:p w14:paraId="7CD5A19E" w14:textId="77777777" w:rsidR="0064788B" w:rsidRPr="00F224C1" w:rsidRDefault="0064788B" w:rsidP="006A7C9D">
            <w:pPr>
              <w:spacing w:before="60" w:after="60" w:line="264" w:lineRule="auto"/>
              <w:jc w:val="both"/>
              <w:rPr>
                <w:sz w:val="24"/>
                <w:szCs w:val="24"/>
              </w:rPr>
            </w:pPr>
            <w:r w:rsidRPr="00F224C1">
              <w:rPr>
                <w:sz w:val="24"/>
                <w:szCs w:val="24"/>
              </w:rPr>
              <w:t>Cặp đựng tài liệu</w:t>
            </w:r>
          </w:p>
        </w:tc>
        <w:tc>
          <w:tcPr>
            <w:tcW w:w="1270" w:type="dxa"/>
            <w:shd w:val="solid" w:color="FFFFFF" w:fill="auto"/>
            <w:tcMar>
              <w:top w:w="0" w:type="dxa"/>
              <w:left w:w="0" w:type="dxa"/>
              <w:bottom w:w="0" w:type="dxa"/>
              <w:right w:w="0" w:type="dxa"/>
            </w:tcMar>
          </w:tcPr>
          <w:p w14:paraId="2AA63684" w14:textId="77777777" w:rsidR="0064788B" w:rsidRPr="00F224C1" w:rsidRDefault="0064788B" w:rsidP="006A7C9D">
            <w:pPr>
              <w:spacing w:before="60" w:after="60" w:line="264" w:lineRule="auto"/>
              <w:jc w:val="center"/>
              <w:rPr>
                <w:sz w:val="24"/>
                <w:szCs w:val="24"/>
              </w:rPr>
            </w:pPr>
            <w:r w:rsidRPr="00F224C1">
              <w:rPr>
                <w:sz w:val="24"/>
                <w:szCs w:val="24"/>
              </w:rPr>
              <w:t>Cái</w:t>
            </w:r>
          </w:p>
        </w:tc>
        <w:tc>
          <w:tcPr>
            <w:tcW w:w="1701" w:type="dxa"/>
            <w:shd w:val="solid" w:color="FFFFFF" w:fill="auto"/>
            <w:tcMar>
              <w:top w:w="0" w:type="dxa"/>
              <w:left w:w="0" w:type="dxa"/>
              <w:bottom w:w="0" w:type="dxa"/>
              <w:right w:w="0" w:type="dxa"/>
            </w:tcMar>
            <w:vAlign w:val="center"/>
          </w:tcPr>
          <w:p w14:paraId="48673625" w14:textId="77777777" w:rsidR="0064788B" w:rsidRPr="00F224C1" w:rsidRDefault="0064788B" w:rsidP="006A7C9D">
            <w:pPr>
              <w:spacing w:before="60" w:after="60" w:line="264" w:lineRule="auto"/>
              <w:jc w:val="center"/>
              <w:rPr>
                <w:sz w:val="24"/>
                <w:szCs w:val="24"/>
              </w:rPr>
            </w:pPr>
          </w:p>
        </w:tc>
        <w:tc>
          <w:tcPr>
            <w:tcW w:w="1560" w:type="dxa"/>
            <w:shd w:val="solid" w:color="FFFFFF" w:fill="auto"/>
            <w:tcMar>
              <w:top w:w="0" w:type="dxa"/>
              <w:left w:w="0" w:type="dxa"/>
              <w:bottom w:w="0" w:type="dxa"/>
              <w:right w:w="0" w:type="dxa"/>
            </w:tcMar>
            <w:vAlign w:val="center"/>
          </w:tcPr>
          <w:p w14:paraId="3A9504A1" w14:textId="60D9528E" w:rsidR="0064788B" w:rsidRPr="00F224C1" w:rsidRDefault="0064788B" w:rsidP="006A7C9D">
            <w:pPr>
              <w:spacing w:before="60" w:after="60" w:line="264" w:lineRule="auto"/>
              <w:jc w:val="center"/>
              <w:rPr>
                <w:sz w:val="24"/>
                <w:szCs w:val="24"/>
              </w:rPr>
            </w:pPr>
            <w:r w:rsidRPr="00F224C1">
              <w:rPr>
                <w:sz w:val="24"/>
                <w:szCs w:val="24"/>
              </w:rPr>
              <w:t>5.600,80</w:t>
            </w:r>
          </w:p>
        </w:tc>
      </w:tr>
      <w:tr w:rsidR="00F224C1" w:rsidRPr="00F224C1" w14:paraId="0C99DAB8" w14:textId="77777777" w:rsidTr="00B75E12">
        <w:tc>
          <w:tcPr>
            <w:tcW w:w="751" w:type="dxa"/>
            <w:shd w:val="solid" w:color="FFFFFF" w:fill="auto"/>
            <w:tcMar>
              <w:top w:w="0" w:type="dxa"/>
              <w:left w:w="0" w:type="dxa"/>
              <w:bottom w:w="0" w:type="dxa"/>
              <w:right w:w="0" w:type="dxa"/>
            </w:tcMar>
          </w:tcPr>
          <w:p w14:paraId="73EBBA6F" w14:textId="77777777" w:rsidR="0064788B" w:rsidRPr="00F224C1" w:rsidRDefault="0064788B" w:rsidP="006A7C9D">
            <w:pPr>
              <w:spacing w:before="60" w:after="60" w:line="264" w:lineRule="auto"/>
              <w:jc w:val="center"/>
              <w:rPr>
                <w:sz w:val="24"/>
                <w:szCs w:val="24"/>
              </w:rPr>
            </w:pPr>
            <w:r w:rsidRPr="00F224C1">
              <w:rPr>
                <w:sz w:val="24"/>
                <w:szCs w:val="24"/>
              </w:rPr>
              <w:t>10</w:t>
            </w:r>
          </w:p>
        </w:tc>
        <w:tc>
          <w:tcPr>
            <w:tcW w:w="3654" w:type="dxa"/>
            <w:shd w:val="solid" w:color="FFFFFF" w:fill="auto"/>
            <w:tcMar>
              <w:top w:w="0" w:type="dxa"/>
              <w:left w:w="0" w:type="dxa"/>
              <w:bottom w:w="0" w:type="dxa"/>
              <w:right w:w="0" w:type="dxa"/>
            </w:tcMar>
          </w:tcPr>
          <w:p w14:paraId="355C2FA9" w14:textId="77777777" w:rsidR="0064788B" w:rsidRPr="00F224C1" w:rsidRDefault="0064788B" w:rsidP="006A7C9D">
            <w:pPr>
              <w:spacing w:before="60" w:after="60" w:line="264" w:lineRule="auto"/>
              <w:jc w:val="both"/>
              <w:rPr>
                <w:sz w:val="24"/>
                <w:szCs w:val="24"/>
              </w:rPr>
            </w:pPr>
            <w:r w:rsidRPr="00F224C1">
              <w:rPr>
                <w:sz w:val="24"/>
                <w:szCs w:val="24"/>
              </w:rPr>
              <w:t>Mũ cứng</w:t>
            </w:r>
          </w:p>
        </w:tc>
        <w:tc>
          <w:tcPr>
            <w:tcW w:w="1270" w:type="dxa"/>
            <w:shd w:val="solid" w:color="FFFFFF" w:fill="auto"/>
            <w:tcMar>
              <w:top w:w="0" w:type="dxa"/>
              <w:left w:w="0" w:type="dxa"/>
              <w:bottom w:w="0" w:type="dxa"/>
              <w:right w:w="0" w:type="dxa"/>
            </w:tcMar>
          </w:tcPr>
          <w:p w14:paraId="2C9D3033" w14:textId="77777777" w:rsidR="0064788B" w:rsidRPr="00F224C1" w:rsidRDefault="0064788B" w:rsidP="006A7C9D">
            <w:pPr>
              <w:spacing w:before="60" w:after="60" w:line="264" w:lineRule="auto"/>
              <w:jc w:val="center"/>
              <w:rPr>
                <w:sz w:val="24"/>
                <w:szCs w:val="24"/>
              </w:rPr>
            </w:pPr>
            <w:r w:rsidRPr="00F224C1">
              <w:rPr>
                <w:sz w:val="24"/>
                <w:szCs w:val="24"/>
              </w:rPr>
              <w:t>Cái</w:t>
            </w:r>
          </w:p>
        </w:tc>
        <w:tc>
          <w:tcPr>
            <w:tcW w:w="1701" w:type="dxa"/>
            <w:shd w:val="solid" w:color="FFFFFF" w:fill="auto"/>
            <w:tcMar>
              <w:top w:w="0" w:type="dxa"/>
              <w:left w:w="0" w:type="dxa"/>
              <w:bottom w:w="0" w:type="dxa"/>
              <w:right w:w="0" w:type="dxa"/>
            </w:tcMar>
            <w:vAlign w:val="center"/>
          </w:tcPr>
          <w:p w14:paraId="5F9FC361" w14:textId="77777777" w:rsidR="0064788B" w:rsidRPr="00F224C1" w:rsidRDefault="0064788B" w:rsidP="006A7C9D">
            <w:pPr>
              <w:spacing w:before="60" w:after="60" w:line="264" w:lineRule="auto"/>
              <w:jc w:val="center"/>
              <w:rPr>
                <w:sz w:val="24"/>
                <w:szCs w:val="24"/>
              </w:rPr>
            </w:pPr>
          </w:p>
        </w:tc>
        <w:tc>
          <w:tcPr>
            <w:tcW w:w="1560" w:type="dxa"/>
            <w:shd w:val="solid" w:color="FFFFFF" w:fill="auto"/>
            <w:tcMar>
              <w:top w:w="0" w:type="dxa"/>
              <w:left w:w="0" w:type="dxa"/>
              <w:bottom w:w="0" w:type="dxa"/>
              <w:right w:w="0" w:type="dxa"/>
            </w:tcMar>
            <w:vAlign w:val="center"/>
          </w:tcPr>
          <w:p w14:paraId="0F175162" w14:textId="3454C696" w:rsidR="0064788B" w:rsidRPr="00F224C1" w:rsidRDefault="0064788B" w:rsidP="006A7C9D">
            <w:pPr>
              <w:spacing w:before="60" w:after="60" w:line="264" w:lineRule="auto"/>
              <w:jc w:val="center"/>
              <w:rPr>
                <w:sz w:val="24"/>
                <w:szCs w:val="24"/>
              </w:rPr>
            </w:pPr>
            <w:r w:rsidRPr="00F224C1">
              <w:rPr>
                <w:sz w:val="24"/>
                <w:szCs w:val="24"/>
              </w:rPr>
              <w:t>5.600,80</w:t>
            </w:r>
          </w:p>
        </w:tc>
      </w:tr>
      <w:tr w:rsidR="00F224C1" w:rsidRPr="00F224C1" w14:paraId="3A765621" w14:textId="77777777" w:rsidTr="00B75E12">
        <w:tc>
          <w:tcPr>
            <w:tcW w:w="751" w:type="dxa"/>
            <w:shd w:val="solid" w:color="FFFFFF" w:fill="auto"/>
            <w:tcMar>
              <w:top w:w="0" w:type="dxa"/>
              <w:left w:w="0" w:type="dxa"/>
              <w:bottom w:w="0" w:type="dxa"/>
              <w:right w:w="0" w:type="dxa"/>
            </w:tcMar>
          </w:tcPr>
          <w:p w14:paraId="05688E94" w14:textId="77777777" w:rsidR="0064788B" w:rsidRPr="00F224C1" w:rsidRDefault="0064788B" w:rsidP="006A7C9D">
            <w:pPr>
              <w:spacing w:before="60" w:after="60" w:line="264" w:lineRule="auto"/>
              <w:jc w:val="center"/>
              <w:rPr>
                <w:sz w:val="24"/>
                <w:szCs w:val="24"/>
              </w:rPr>
            </w:pPr>
            <w:r w:rsidRPr="00F224C1">
              <w:rPr>
                <w:sz w:val="24"/>
                <w:szCs w:val="24"/>
              </w:rPr>
              <w:t>11</w:t>
            </w:r>
          </w:p>
        </w:tc>
        <w:tc>
          <w:tcPr>
            <w:tcW w:w="3654" w:type="dxa"/>
            <w:shd w:val="solid" w:color="FFFFFF" w:fill="auto"/>
            <w:tcMar>
              <w:top w:w="0" w:type="dxa"/>
              <w:left w:w="0" w:type="dxa"/>
              <w:bottom w:w="0" w:type="dxa"/>
              <w:right w:w="0" w:type="dxa"/>
            </w:tcMar>
          </w:tcPr>
          <w:p w14:paraId="17326D0E" w14:textId="77777777" w:rsidR="0064788B" w:rsidRPr="00F224C1" w:rsidRDefault="0064788B" w:rsidP="006A7C9D">
            <w:pPr>
              <w:spacing w:before="60" w:after="60" w:line="264" w:lineRule="auto"/>
              <w:jc w:val="both"/>
              <w:rPr>
                <w:sz w:val="24"/>
                <w:szCs w:val="24"/>
              </w:rPr>
            </w:pPr>
            <w:r w:rsidRPr="00F224C1">
              <w:rPr>
                <w:sz w:val="24"/>
                <w:szCs w:val="24"/>
              </w:rPr>
              <w:t>USB (4 GB)</w:t>
            </w:r>
          </w:p>
        </w:tc>
        <w:tc>
          <w:tcPr>
            <w:tcW w:w="1270" w:type="dxa"/>
            <w:shd w:val="solid" w:color="FFFFFF" w:fill="auto"/>
            <w:tcMar>
              <w:top w:w="0" w:type="dxa"/>
              <w:left w:w="0" w:type="dxa"/>
              <w:bottom w:w="0" w:type="dxa"/>
              <w:right w:w="0" w:type="dxa"/>
            </w:tcMar>
          </w:tcPr>
          <w:p w14:paraId="048E68CA" w14:textId="77777777" w:rsidR="0064788B" w:rsidRPr="00F224C1" w:rsidRDefault="0064788B" w:rsidP="006A7C9D">
            <w:pPr>
              <w:spacing w:before="60" w:after="60" w:line="264" w:lineRule="auto"/>
              <w:jc w:val="center"/>
              <w:rPr>
                <w:sz w:val="24"/>
                <w:szCs w:val="24"/>
              </w:rPr>
            </w:pPr>
            <w:r w:rsidRPr="00F224C1">
              <w:rPr>
                <w:sz w:val="24"/>
                <w:szCs w:val="24"/>
              </w:rPr>
              <w:t>Cái</w:t>
            </w:r>
          </w:p>
        </w:tc>
        <w:tc>
          <w:tcPr>
            <w:tcW w:w="1701" w:type="dxa"/>
            <w:shd w:val="solid" w:color="FFFFFF" w:fill="auto"/>
            <w:tcMar>
              <w:top w:w="0" w:type="dxa"/>
              <w:left w:w="0" w:type="dxa"/>
              <w:bottom w:w="0" w:type="dxa"/>
              <w:right w:w="0" w:type="dxa"/>
            </w:tcMar>
            <w:vAlign w:val="center"/>
          </w:tcPr>
          <w:p w14:paraId="26E1643D" w14:textId="1A3EBE69" w:rsidR="0064788B" w:rsidRPr="00F224C1" w:rsidRDefault="0064788B" w:rsidP="006A7C9D">
            <w:pPr>
              <w:spacing w:before="60" w:after="60" w:line="264" w:lineRule="auto"/>
              <w:jc w:val="center"/>
              <w:rPr>
                <w:sz w:val="24"/>
                <w:szCs w:val="24"/>
              </w:rPr>
            </w:pPr>
            <w:r w:rsidRPr="00F224C1">
              <w:rPr>
                <w:sz w:val="24"/>
                <w:szCs w:val="24"/>
              </w:rPr>
              <w:t>6.064,87</w:t>
            </w:r>
          </w:p>
        </w:tc>
        <w:tc>
          <w:tcPr>
            <w:tcW w:w="1560" w:type="dxa"/>
            <w:shd w:val="solid" w:color="FFFFFF" w:fill="auto"/>
            <w:tcMar>
              <w:top w:w="0" w:type="dxa"/>
              <w:left w:w="0" w:type="dxa"/>
              <w:bottom w:w="0" w:type="dxa"/>
              <w:right w:w="0" w:type="dxa"/>
            </w:tcMar>
            <w:vAlign w:val="center"/>
          </w:tcPr>
          <w:p w14:paraId="2FCF3022" w14:textId="77777777" w:rsidR="0064788B" w:rsidRPr="00F224C1" w:rsidRDefault="0064788B" w:rsidP="006A7C9D">
            <w:pPr>
              <w:spacing w:before="60" w:after="60" w:line="264" w:lineRule="auto"/>
              <w:jc w:val="center"/>
              <w:rPr>
                <w:sz w:val="24"/>
                <w:szCs w:val="24"/>
              </w:rPr>
            </w:pPr>
          </w:p>
        </w:tc>
      </w:tr>
      <w:tr w:rsidR="00F224C1" w:rsidRPr="00F224C1" w14:paraId="09D187F6" w14:textId="77777777" w:rsidTr="00B75E12">
        <w:tc>
          <w:tcPr>
            <w:tcW w:w="751" w:type="dxa"/>
            <w:shd w:val="solid" w:color="FFFFFF" w:fill="auto"/>
            <w:tcMar>
              <w:top w:w="0" w:type="dxa"/>
              <w:left w:w="0" w:type="dxa"/>
              <w:bottom w:w="0" w:type="dxa"/>
              <w:right w:w="0" w:type="dxa"/>
            </w:tcMar>
          </w:tcPr>
          <w:p w14:paraId="68D2F84B" w14:textId="77777777" w:rsidR="0064788B" w:rsidRPr="00F224C1" w:rsidRDefault="0064788B" w:rsidP="006A7C9D">
            <w:pPr>
              <w:spacing w:before="60" w:after="60" w:line="264" w:lineRule="auto"/>
              <w:jc w:val="center"/>
              <w:rPr>
                <w:sz w:val="24"/>
                <w:szCs w:val="24"/>
              </w:rPr>
            </w:pPr>
            <w:r w:rsidRPr="00F224C1">
              <w:rPr>
                <w:sz w:val="24"/>
                <w:szCs w:val="24"/>
              </w:rPr>
              <w:t>12</w:t>
            </w:r>
          </w:p>
        </w:tc>
        <w:tc>
          <w:tcPr>
            <w:tcW w:w="3654" w:type="dxa"/>
            <w:shd w:val="solid" w:color="FFFFFF" w:fill="auto"/>
            <w:tcMar>
              <w:top w:w="0" w:type="dxa"/>
              <w:left w:w="0" w:type="dxa"/>
              <w:bottom w:w="0" w:type="dxa"/>
              <w:right w:w="0" w:type="dxa"/>
            </w:tcMar>
          </w:tcPr>
          <w:p w14:paraId="008C39F4" w14:textId="77777777" w:rsidR="0064788B" w:rsidRPr="00F224C1" w:rsidRDefault="0064788B" w:rsidP="006A7C9D">
            <w:pPr>
              <w:spacing w:before="60" w:after="60" w:line="264" w:lineRule="auto"/>
              <w:jc w:val="both"/>
              <w:rPr>
                <w:sz w:val="24"/>
                <w:szCs w:val="24"/>
              </w:rPr>
            </w:pPr>
            <w:r w:rsidRPr="00F224C1">
              <w:rPr>
                <w:sz w:val="24"/>
                <w:szCs w:val="24"/>
              </w:rPr>
              <w:t>Lưu điện</w:t>
            </w:r>
          </w:p>
        </w:tc>
        <w:tc>
          <w:tcPr>
            <w:tcW w:w="1270" w:type="dxa"/>
            <w:shd w:val="solid" w:color="FFFFFF" w:fill="auto"/>
            <w:tcMar>
              <w:top w:w="0" w:type="dxa"/>
              <w:left w:w="0" w:type="dxa"/>
              <w:bottom w:w="0" w:type="dxa"/>
              <w:right w:w="0" w:type="dxa"/>
            </w:tcMar>
          </w:tcPr>
          <w:p w14:paraId="1E97FDEA" w14:textId="77777777" w:rsidR="0064788B" w:rsidRPr="00F224C1" w:rsidRDefault="0064788B" w:rsidP="006A7C9D">
            <w:pPr>
              <w:spacing w:before="60" w:after="60" w:line="264" w:lineRule="auto"/>
              <w:jc w:val="center"/>
              <w:rPr>
                <w:sz w:val="24"/>
                <w:szCs w:val="24"/>
              </w:rPr>
            </w:pPr>
            <w:r w:rsidRPr="00F224C1">
              <w:rPr>
                <w:sz w:val="24"/>
                <w:szCs w:val="24"/>
              </w:rPr>
              <w:t>Cái</w:t>
            </w:r>
          </w:p>
        </w:tc>
        <w:tc>
          <w:tcPr>
            <w:tcW w:w="1701" w:type="dxa"/>
            <w:shd w:val="solid" w:color="FFFFFF" w:fill="auto"/>
            <w:tcMar>
              <w:top w:w="0" w:type="dxa"/>
              <w:left w:w="0" w:type="dxa"/>
              <w:bottom w:w="0" w:type="dxa"/>
              <w:right w:w="0" w:type="dxa"/>
            </w:tcMar>
            <w:vAlign w:val="center"/>
          </w:tcPr>
          <w:p w14:paraId="130ECFEF" w14:textId="5D4DFCFE" w:rsidR="0064788B" w:rsidRPr="00F224C1" w:rsidRDefault="0064788B" w:rsidP="006A7C9D">
            <w:pPr>
              <w:spacing w:before="60" w:after="60" w:line="264" w:lineRule="auto"/>
              <w:jc w:val="center"/>
              <w:rPr>
                <w:sz w:val="24"/>
                <w:szCs w:val="24"/>
              </w:rPr>
            </w:pPr>
            <w:r w:rsidRPr="00F224C1">
              <w:rPr>
                <w:sz w:val="24"/>
                <w:szCs w:val="24"/>
              </w:rPr>
              <w:t>2.425,95</w:t>
            </w:r>
          </w:p>
        </w:tc>
        <w:tc>
          <w:tcPr>
            <w:tcW w:w="1560" w:type="dxa"/>
            <w:shd w:val="solid" w:color="FFFFFF" w:fill="auto"/>
            <w:tcMar>
              <w:top w:w="0" w:type="dxa"/>
              <w:left w:w="0" w:type="dxa"/>
              <w:bottom w:w="0" w:type="dxa"/>
              <w:right w:w="0" w:type="dxa"/>
            </w:tcMar>
            <w:vAlign w:val="center"/>
          </w:tcPr>
          <w:p w14:paraId="3A4BD25A" w14:textId="77777777" w:rsidR="0064788B" w:rsidRPr="00F224C1" w:rsidRDefault="0064788B" w:rsidP="006A7C9D">
            <w:pPr>
              <w:spacing w:before="60" w:after="60" w:line="264" w:lineRule="auto"/>
              <w:jc w:val="center"/>
              <w:rPr>
                <w:sz w:val="24"/>
                <w:szCs w:val="24"/>
              </w:rPr>
            </w:pPr>
          </w:p>
        </w:tc>
      </w:tr>
      <w:tr w:rsidR="00F224C1" w:rsidRPr="00F224C1" w14:paraId="621710DD" w14:textId="77777777" w:rsidTr="00B75E12">
        <w:tc>
          <w:tcPr>
            <w:tcW w:w="751" w:type="dxa"/>
            <w:shd w:val="solid" w:color="FFFFFF" w:fill="auto"/>
            <w:tcMar>
              <w:top w:w="0" w:type="dxa"/>
              <w:left w:w="0" w:type="dxa"/>
              <w:bottom w:w="0" w:type="dxa"/>
              <w:right w:w="0" w:type="dxa"/>
            </w:tcMar>
          </w:tcPr>
          <w:p w14:paraId="4659A3DC" w14:textId="77777777" w:rsidR="0064788B" w:rsidRPr="00F224C1" w:rsidRDefault="0064788B" w:rsidP="006A7C9D">
            <w:pPr>
              <w:spacing w:before="60" w:after="60" w:line="264" w:lineRule="auto"/>
              <w:jc w:val="center"/>
              <w:rPr>
                <w:sz w:val="24"/>
                <w:szCs w:val="24"/>
              </w:rPr>
            </w:pPr>
            <w:r w:rsidRPr="00F224C1">
              <w:rPr>
                <w:sz w:val="24"/>
                <w:szCs w:val="24"/>
              </w:rPr>
              <w:t>13</w:t>
            </w:r>
          </w:p>
        </w:tc>
        <w:tc>
          <w:tcPr>
            <w:tcW w:w="3654" w:type="dxa"/>
            <w:shd w:val="solid" w:color="FFFFFF" w:fill="auto"/>
            <w:tcMar>
              <w:top w:w="0" w:type="dxa"/>
              <w:left w:w="0" w:type="dxa"/>
              <w:bottom w:w="0" w:type="dxa"/>
              <w:right w:w="0" w:type="dxa"/>
            </w:tcMar>
          </w:tcPr>
          <w:p w14:paraId="77F0114D" w14:textId="77777777" w:rsidR="0064788B" w:rsidRPr="00F224C1" w:rsidRDefault="0064788B" w:rsidP="006A7C9D">
            <w:pPr>
              <w:spacing w:before="60" w:after="60" w:line="264" w:lineRule="auto"/>
              <w:jc w:val="both"/>
              <w:rPr>
                <w:sz w:val="24"/>
                <w:szCs w:val="24"/>
              </w:rPr>
            </w:pPr>
            <w:r w:rsidRPr="00F224C1">
              <w:rPr>
                <w:sz w:val="24"/>
                <w:szCs w:val="24"/>
              </w:rPr>
              <w:t>Quạt thông gió 0,04 kW</w:t>
            </w:r>
          </w:p>
        </w:tc>
        <w:tc>
          <w:tcPr>
            <w:tcW w:w="1270" w:type="dxa"/>
            <w:shd w:val="solid" w:color="FFFFFF" w:fill="auto"/>
            <w:tcMar>
              <w:top w:w="0" w:type="dxa"/>
              <w:left w:w="0" w:type="dxa"/>
              <w:bottom w:w="0" w:type="dxa"/>
              <w:right w:w="0" w:type="dxa"/>
            </w:tcMar>
          </w:tcPr>
          <w:p w14:paraId="4FD4A3C5" w14:textId="77777777" w:rsidR="0064788B" w:rsidRPr="00F224C1" w:rsidRDefault="0064788B" w:rsidP="006A7C9D">
            <w:pPr>
              <w:spacing w:before="60" w:after="60" w:line="264" w:lineRule="auto"/>
              <w:jc w:val="center"/>
              <w:rPr>
                <w:sz w:val="24"/>
                <w:szCs w:val="24"/>
              </w:rPr>
            </w:pPr>
            <w:r w:rsidRPr="00F224C1">
              <w:rPr>
                <w:sz w:val="24"/>
                <w:szCs w:val="24"/>
              </w:rPr>
              <w:t>Cái</w:t>
            </w:r>
          </w:p>
        </w:tc>
        <w:tc>
          <w:tcPr>
            <w:tcW w:w="1701" w:type="dxa"/>
            <w:shd w:val="solid" w:color="FFFFFF" w:fill="auto"/>
            <w:tcMar>
              <w:top w:w="0" w:type="dxa"/>
              <w:left w:w="0" w:type="dxa"/>
              <w:bottom w:w="0" w:type="dxa"/>
              <w:right w:w="0" w:type="dxa"/>
            </w:tcMar>
            <w:vAlign w:val="center"/>
          </w:tcPr>
          <w:p w14:paraId="096A7687" w14:textId="656D7E60" w:rsidR="0064788B" w:rsidRPr="00F224C1" w:rsidRDefault="0064788B" w:rsidP="006A7C9D">
            <w:pPr>
              <w:spacing w:before="60" w:after="60" w:line="264" w:lineRule="auto"/>
              <w:jc w:val="center"/>
              <w:rPr>
                <w:sz w:val="24"/>
                <w:szCs w:val="24"/>
              </w:rPr>
            </w:pPr>
            <w:r w:rsidRPr="00F224C1">
              <w:rPr>
                <w:sz w:val="24"/>
                <w:szCs w:val="24"/>
              </w:rPr>
              <w:t>2.274,33</w:t>
            </w:r>
          </w:p>
        </w:tc>
        <w:tc>
          <w:tcPr>
            <w:tcW w:w="1560" w:type="dxa"/>
            <w:shd w:val="solid" w:color="FFFFFF" w:fill="auto"/>
            <w:tcMar>
              <w:top w:w="0" w:type="dxa"/>
              <w:left w:w="0" w:type="dxa"/>
              <w:bottom w:w="0" w:type="dxa"/>
              <w:right w:w="0" w:type="dxa"/>
            </w:tcMar>
            <w:vAlign w:val="center"/>
          </w:tcPr>
          <w:p w14:paraId="5451D2F6" w14:textId="77777777" w:rsidR="0064788B" w:rsidRPr="00F224C1" w:rsidRDefault="0064788B" w:rsidP="006A7C9D">
            <w:pPr>
              <w:spacing w:before="60" w:after="60" w:line="264" w:lineRule="auto"/>
              <w:jc w:val="center"/>
              <w:rPr>
                <w:sz w:val="24"/>
                <w:szCs w:val="24"/>
              </w:rPr>
            </w:pPr>
          </w:p>
        </w:tc>
      </w:tr>
      <w:tr w:rsidR="00F224C1" w:rsidRPr="00F224C1" w14:paraId="5E7ECED5" w14:textId="77777777" w:rsidTr="00B75E12">
        <w:tc>
          <w:tcPr>
            <w:tcW w:w="751" w:type="dxa"/>
            <w:shd w:val="solid" w:color="FFFFFF" w:fill="auto"/>
            <w:tcMar>
              <w:top w:w="0" w:type="dxa"/>
              <w:left w:w="0" w:type="dxa"/>
              <w:bottom w:w="0" w:type="dxa"/>
              <w:right w:w="0" w:type="dxa"/>
            </w:tcMar>
          </w:tcPr>
          <w:p w14:paraId="29EEE4E6" w14:textId="77777777" w:rsidR="0064788B" w:rsidRPr="00F224C1" w:rsidRDefault="0064788B" w:rsidP="006A7C9D">
            <w:pPr>
              <w:spacing w:before="60" w:after="60" w:line="264" w:lineRule="auto"/>
              <w:jc w:val="center"/>
              <w:rPr>
                <w:sz w:val="24"/>
                <w:szCs w:val="24"/>
              </w:rPr>
            </w:pPr>
            <w:r w:rsidRPr="00F224C1">
              <w:rPr>
                <w:sz w:val="24"/>
                <w:szCs w:val="24"/>
              </w:rPr>
              <w:t>14</w:t>
            </w:r>
          </w:p>
        </w:tc>
        <w:tc>
          <w:tcPr>
            <w:tcW w:w="3654" w:type="dxa"/>
            <w:shd w:val="solid" w:color="FFFFFF" w:fill="auto"/>
            <w:tcMar>
              <w:top w:w="0" w:type="dxa"/>
              <w:left w:w="0" w:type="dxa"/>
              <w:bottom w:w="0" w:type="dxa"/>
              <w:right w:w="0" w:type="dxa"/>
            </w:tcMar>
          </w:tcPr>
          <w:p w14:paraId="4CD013A3" w14:textId="77777777" w:rsidR="0064788B" w:rsidRPr="00F224C1" w:rsidRDefault="0064788B" w:rsidP="006A7C9D">
            <w:pPr>
              <w:spacing w:before="60" w:after="60" w:line="264" w:lineRule="auto"/>
              <w:jc w:val="both"/>
              <w:rPr>
                <w:sz w:val="24"/>
                <w:szCs w:val="24"/>
              </w:rPr>
            </w:pPr>
            <w:r w:rsidRPr="00F224C1">
              <w:rPr>
                <w:sz w:val="24"/>
                <w:szCs w:val="24"/>
              </w:rPr>
              <w:t>Quần áo mưa</w:t>
            </w:r>
          </w:p>
        </w:tc>
        <w:tc>
          <w:tcPr>
            <w:tcW w:w="1270" w:type="dxa"/>
            <w:shd w:val="solid" w:color="FFFFFF" w:fill="auto"/>
            <w:tcMar>
              <w:top w:w="0" w:type="dxa"/>
              <w:left w:w="0" w:type="dxa"/>
              <w:bottom w:w="0" w:type="dxa"/>
              <w:right w:w="0" w:type="dxa"/>
            </w:tcMar>
          </w:tcPr>
          <w:p w14:paraId="658E2403" w14:textId="77777777" w:rsidR="0064788B" w:rsidRPr="00F224C1" w:rsidRDefault="0064788B" w:rsidP="006A7C9D">
            <w:pPr>
              <w:spacing w:before="60" w:after="60" w:line="264" w:lineRule="auto"/>
              <w:jc w:val="center"/>
              <w:rPr>
                <w:sz w:val="24"/>
                <w:szCs w:val="24"/>
              </w:rPr>
            </w:pPr>
            <w:r w:rsidRPr="00F224C1">
              <w:rPr>
                <w:sz w:val="24"/>
                <w:szCs w:val="24"/>
              </w:rPr>
              <w:t>Bộ</w:t>
            </w:r>
          </w:p>
        </w:tc>
        <w:tc>
          <w:tcPr>
            <w:tcW w:w="1701" w:type="dxa"/>
            <w:shd w:val="solid" w:color="FFFFFF" w:fill="auto"/>
            <w:tcMar>
              <w:top w:w="0" w:type="dxa"/>
              <w:left w:w="0" w:type="dxa"/>
              <w:bottom w:w="0" w:type="dxa"/>
              <w:right w:w="0" w:type="dxa"/>
            </w:tcMar>
            <w:vAlign w:val="center"/>
          </w:tcPr>
          <w:p w14:paraId="740D9E84" w14:textId="77777777" w:rsidR="0064788B" w:rsidRPr="00F224C1" w:rsidRDefault="0064788B" w:rsidP="006A7C9D">
            <w:pPr>
              <w:spacing w:before="60" w:after="60" w:line="264" w:lineRule="auto"/>
              <w:jc w:val="center"/>
              <w:rPr>
                <w:sz w:val="24"/>
                <w:szCs w:val="24"/>
              </w:rPr>
            </w:pPr>
          </w:p>
        </w:tc>
        <w:tc>
          <w:tcPr>
            <w:tcW w:w="1560" w:type="dxa"/>
            <w:shd w:val="solid" w:color="FFFFFF" w:fill="auto"/>
            <w:tcMar>
              <w:top w:w="0" w:type="dxa"/>
              <w:left w:w="0" w:type="dxa"/>
              <w:bottom w:w="0" w:type="dxa"/>
              <w:right w:w="0" w:type="dxa"/>
            </w:tcMar>
            <w:vAlign w:val="center"/>
          </w:tcPr>
          <w:p w14:paraId="498716B4" w14:textId="7EB00193" w:rsidR="0064788B" w:rsidRPr="00F224C1" w:rsidRDefault="0064788B" w:rsidP="006A7C9D">
            <w:pPr>
              <w:spacing w:before="60" w:after="60" w:line="264" w:lineRule="auto"/>
              <w:jc w:val="center"/>
              <w:rPr>
                <w:sz w:val="24"/>
                <w:szCs w:val="24"/>
              </w:rPr>
            </w:pPr>
            <w:r w:rsidRPr="00F224C1">
              <w:rPr>
                <w:sz w:val="24"/>
                <w:szCs w:val="24"/>
              </w:rPr>
              <w:t>1.680,24</w:t>
            </w:r>
          </w:p>
        </w:tc>
      </w:tr>
      <w:tr w:rsidR="00F224C1" w:rsidRPr="00F224C1" w14:paraId="6B72EEB4" w14:textId="77777777" w:rsidTr="00B75E12">
        <w:tc>
          <w:tcPr>
            <w:tcW w:w="751" w:type="dxa"/>
            <w:shd w:val="solid" w:color="FFFFFF" w:fill="auto"/>
            <w:tcMar>
              <w:top w:w="0" w:type="dxa"/>
              <w:left w:w="0" w:type="dxa"/>
              <w:bottom w:w="0" w:type="dxa"/>
              <w:right w:w="0" w:type="dxa"/>
            </w:tcMar>
          </w:tcPr>
          <w:p w14:paraId="41D19A3E" w14:textId="77777777" w:rsidR="0064788B" w:rsidRPr="00F224C1" w:rsidRDefault="0064788B" w:rsidP="006A7C9D">
            <w:pPr>
              <w:spacing w:before="60" w:after="60" w:line="264" w:lineRule="auto"/>
              <w:jc w:val="center"/>
              <w:rPr>
                <w:sz w:val="24"/>
                <w:szCs w:val="24"/>
              </w:rPr>
            </w:pPr>
            <w:r w:rsidRPr="00F224C1">
              <w:rPr>
                <w:sz w:val="24"/>
                <w:szCs w:val="24"/>
              </w:rPr>
              <w:t>15</w:t>
            </w:r>
          </w:p>
        </w:tc>
        <w:tc>
          <w:tcPr>
            <w:tcW w:w="3654" w:type="dxa"/>
            <w:shd w:val="solid" w:color="FFFFFF" w:fill="auto"/>
            <w:tcMar>
              <w:top w:w="0" w:type="dxa"/>
              <w:left w:w="0" w:type="dxa"/>
              <w:bottom w:w="0" w:type="dxa"/>
              <w:right w:w="0" w:type="dxa"/>
            </w:tcMar>
          </w:tcPr>
          <w:p w14:paraId="211726B3" w14:textId="77777777" w:rsidR="0064788B" w:rsidRPr="00F224C1" w:rsidRDefault="0064788B" w:rsidP="006A7C9D">
            <w:pPr>
              <w:spacing w:before="60" w:after="60" w:line="264" w:lineRule="auto"/>
              <w:jc w:val="both"/>
              <w:rPr>
                <w:sz w:val="24"/>
                <w:szCs w:val="24"/>
              </w:rPr>
            </w:pPr>
            <w:r w:rsidRPr="00F224C1">
              <w:rPr>
                <w:sz w:val="24"/>
                <w:szCs w:val="24"/>
              </w:rPr>
              <w:t>Bình đựng nước uống</w:t>
            </w:r>
          </w:p>
        </w:tc>
        <w:tc>
          <w:tcPr>
            <w:tcW w:w="1270" w:type="dxa"/>
            <w:shd w:val="solid" w:color="FFFFFF" w:fill="auto"/>
            <w:tcMar>
              <w:top w:w="0" w:type="dxa"/>
              <w:left w:w="0" w:type="dxa"/>
              <w:bottom w:w="0" w:type="dxa"/>
              <w:right w:w="0" w:type="dxa"/>
            </w:tcMar>
          </w:tcPr>
          <w:p w14:paraId="10346344" w14:textId="77777777" w:rsidR="0064788B" w:rsidRPr="00F224C1" w:rsidRDefault="0064788B" w:rsidP="006A7C9D">
            <w:pPr>
              <w:spacing w:before="60" w:after="60" w:line="264" w:lineRule="auto"/>
              <w:jc w:val="center"/>
              <w:rPr>
                <w:sz w:val="24"/>
                <w:szCs w:val="24"/>
              </w:rPr>
            </w:pPr>
            <w:r w:rsidRPr="00F224C1">
              <w:rPr>
                <w:sz w:val="24"/>
                <w:szCs w:val="24"/>
              </w:rPr>
              <w:t>Cái</w:t>
            </w:r>
          </w:p>
        </w:tc>
        <w:tc>
          <w:tcPr>
            <w:tcW w:w="1701" w:type="dxa"/>
            <w:shd w:val="solid" w:color="FFFFFF" w:fill="auto"/>
            <w:tcMar>
              <w:top w:w="0" w:type="dxa"/>
              <w:left w:w="0" w:type="dxa"/>
              <w:bottom w:w="0" w:type="dxa"/>
              <w:right w:w="0" w:type="dxa"/>
            </w:tcMar>
            <w:vAlign w:val="center"/>
          </w:tcPr>
          <w:p w14:paraId="1EBC9F9F" w14:textId="77777777" w:rsidR="0064788B" w:rsidRPr="00F224C1" w:rsidRDefault="0064788B" w:rsidP="006A7C9D">
            <w:pPr>
              <w:spacing w:before="60" w:after="60" w:line="264" w:lineRule="auto"/>
              <w:jc w:val="center"/>
              <w:rPr>
                <w:sz w:val="24"/>
                <w:szCs w:val="24"/>
              </w:rPr>
            </w:pPr>
          </w:p>
        </w:tc>
        <w:tc>
          <w:tcPr>
            <w:tcW w:w="1560" w:type="dxa"/>
            <w:shd w:val="solid" w:color="FFFFFF" w:fill="auto"/>
            <w:tcMar>
              <w:top w:w="0" w:type="dxa"/>
              <w:left w:w="0" w:type="dxa"/>
              <w:bottom w:w="0" w:type="dxa"/>
              <w:right w:w="0" w:type="dxa"/>
            </w:tcMar>
            <w:vAlign w:val="center"/>
          </w:tcPr>
          <w:p w14:paraId="45446211" w14:textId="4FDB76D1" w:rsidR="0064788B" w:rsidRPr="00F224C1" w:rsidRDefault="0064788B" w:rsidP="006A7C9D">
            <w:pPr>
              <w:spacing w:before="60" w:after="60" w:line="264" w:lineRule="auto"/>
              <w:jc w:val="center"/>
              <w:rPr>
                <w:sz w:val="24"/>
                <w:szCs w:val="24"/>
              </w:rPr>
            </w:pPr>
            <w:r w:rsidRPr="00F224C1">
              <w:rPr>
                <w:sz w:val="24"/>
                <w:szCs w:val="24"/>
              </w:rPr>
              <w:t>5.600,80</w:t>
            </w:r>
          </w:p>
        </w:tc>
      </w:tr>
      <w:tr w:rsidR="00F224C1" w:rsidRPr="00F224C1" w14:paraId="5C5C4F7D" w14:textId="77777777" w:rsidTr="00B75E12">
        <w:tc>
          <w:tcPr>
            <w:tcW w:w="751" w:type="dxa"/>
            <w:shd w:val="solid" w:color="FFFFFF" w:fill="auto"/>
            <w:tcMar>
              <w:top w:w="0" w:type="dxa"/>
              <w:left w:w="0" w:type="dxa"/>
              <w:bottom w:w="0" w:type="dxa"/>
              <w:right w:w="0" w:type="dxa"/>
            </w:tcMar>
          </w:tcPr>
          <w:p w14:paraId="333C6900" w14:textId="77777777" w:rsidR="0064788B" w:rsidRPr="00F224C1" w:rsidRDefault="0064788B" w:rsidP="006A7C9D">
            <w:pPr>
              <w:spacing w:before="60" w:after="60" w:line="264" w:lineRule="auto"/>
              <w:jc w:val="center"/>
              <w:rPr>
                <w:sz w:val="24"/>
                <w:szCs w:val="24"/>
              </w:rPr>
            </w:pPr>
            <w:r w:rsidRPr="00F224C1">
              <w:rPr>
                <w:sz w:val="24"/>
                <w:szCs w:val="24"/>
              </w:rPr>
              <w:t>16</w:t>
            </w:r>
          </w:p>
        </w:tc>
        <w:tc>
          <w:tcPr>
            <w:tcW w:w="3654" w:type="dxa"/>
            <w:shd w:val="solid" w:color="FFFFFF" w:fill="auto"/>
            <w:tcMar>
              <w:top w:w="0" w:type="dxa"/>
              <w:left w:w="0" w:type="dxa"/>
              <w:bottom w:w="0" w:type="dxa"/>
              <w:right w:w="0" w:type="dxa"/>
            </w:tcMar>
          </w:tcPr>
          <w:p w14:paraId="2F94F759" w14:textId="77777777" w:rsidR="0064788B" w:rsidRPr="00F224C1" w:rsidRDefault="0064788B" w:rsidP="006A7C9D">
            <w:pPr>
              <w:spacing w:before="60" w:after="60" w:line="264" w:lineRule="auto"/>
              <w:jc w:val="both"/>
              <w:rPr>
                <w:sz w:val="24"/>
                <w:szCs w:val="24"/>
              </w:rPr>
            </w:pPr>
            <w:r w:rsidRPr="00F224C1">
              <w:rPr>
                <w:sz w:val="24"/>
                <w:szCs w:val="24"/>
              </w:rPr>
              <w:t>Ba lô</w:t>
            </w:r>
          </w:p>
        </w:tc>
        <w:tc>
          <w:tcPr>
            <w:tcW w:w="1270" w:type="dxa"/>
            <w:shd w:val="solid" w:color="FFFFFF" w:fill="auto"/>
            <w:tcMar>
              <w:top w:w="0" w:type="dxa"/>
              <w:left w:w="0" w:type="dxa"/>
              <w:bottom w:w="0" w:type="dxa"/>
              <w:right w:w="0" w:type="dxa"/>
            </w:tcMar>
          </w:tcPr>
          <w:p w14:paraId="00E1DCB7" w14:textId="77777777" w:rsidR="0064788B" w:rsidRPr="00F224C1" w:rsidRDefault="0064788B" w:rsidP="006A7C9D">
            <w:pPr>
              <w:spacing w:before="60" w:after="60" w:line="264" w:lineRule="auto"/>
              <w:jc w:val="center"/>
              <w:rPr>
                <w:sz w:val="24"/>
                <w:szCs w:val="24"/>
              </w:rPr>
            </w:pPr>
            <w:r w:rsidRPr="00F224C1">
              <w:rPr>
                <w:sz w:val="24"/>
                <w:szCs w:val="24"/>
              </w:rPr>
              <w:t>Cái</w:t>
            </w:r>
          </w:p>
        </w:tc>
        <w:tc>
          <w:tcPr>
            <w:tcW w:w="1701" w:type="dxa"/>
            <w:shd w:val="solid" w:color="FFFFFF" w:fill="auto"/>
            <w:tcMar>
              <w:top w:w="0" w:type="dxa"/>
              <w:left w:w="0" w:type="dxa"/>
              <w:bottom w:w="0" w:type="dxa"/>
              <w:right w:w="0" w:type="dxa"/>
            </w:tcMar>
            <w:vAlign w:val="center"/>
          </w:tcPr>
          <w:p w14:paraId="0093D987" w14:textId="77777777" w:rsidR="0064788B" w:rsidRPr="00F224C1" w:rsidRDefault="0064788B" w:rsidP="006A7C9D">
            <w:pPr>
              <w:spacing w:before="60" w:after="60" w:line="264" w:lineRule="auto"/>
              <w:jc w:val="center"/>
              <w:rPr>
                <w:sz w:val="24"/>
                <w:szCs w:val="24"/>
              </w:rPr>
            </w:pPr>
          </w:p>
        </w:tc>
        <w:tc>
          <w:tcPr>
            <w:tcW w:w="1560" w:type="dxa"/>
            <w:shd w:val="solid" w:color="FFFFFF" w:fill="auto"/>
            <w:tcMar>
              <w:top w:w="0" w:type="dxa"/>
              <w:left w:w="0" w:type="dxa"/>
              <w:bottom w:w="0" w:type="dxa"/>
              <w:right w:w="0" w:type="dxa"/>
            </w:tcMar>
            <w:vAlign w:val="center"/>
          </w:tcPr>
          <w:p w14:paraId="430CC7DD" w14:textId="4C7590D5" w:rsidR="0064788B" w:rsidRPr="00F224C1" w:rsidRDefault="0064788B" w:rsidP="006A7C9D">
            <w:pPr>
              <w:spacing w:before="60" w:after="60" w:line="264" w:lineRule="auto"/>
              <w:jc w:val="center"/>
              <w:rPr>
                <w:sz w:val="24"/>
                <w:szCs w:val="24"/>
              </w:rPr>
            </w:pPr>
            <w:r w:rsidRPr="00F224C1">
              <w:rPr>
                <w:sz w:val="24"/>
                <w:szCs w:val="24"/>
              </w:rPr>
              <w:t>5.600,80</w:t>
            </w:r>
          </w:p>
        </w:tc>
      </w:tr>
      <w:tr w:rsidR="00F224C1" w:rsidRPr="00F224C1" w14:paraId="06B9DB0E" w14:textId="77777777" w:rsidTr="00B75E12">
        <w:tc>
          <w:tcPr>
            <w:tcW w:w="751" w:type="dxa"/>
            <w:shd w:val="solid" w:color="FFFFFF" w:fill="auto"/>
            <w:tcMar>
              <w:top w:w="0" w:type="dxa"/>
              <w:left w:w="0" w:type="dxa"/>
              <w:bottom w:w="0" w:type="dxa"/>
              <w:right w:w="0" w:type="dxa"/>
            </w:tcMar>
          </w:tcPr>
          <w:p w14:paraId="5C624A6C" w14:textId="77777777" w:rsidR="0064788B" w:rsidRPr="00F224C1" w:rsidRDefault="0064788B" w:rsidP="006A7C9D">
            <w:pPr>
              <w:spacing w:before="60" w:after="60" w:line="264" w:lineRule="auto"/>
              <w:jc w:val="center"/>
              <w:rPr>
                <w:sz w:val="24"/>
                <w:szCs w:val="24"/>
              </w:rPr>
            </w:pPr>
            <w:r w:rsidRPr="00F224C1">
              <w:rPr>
                <w:sz w:val="24"/>
                <w:szCs w:val="24"/>
              </w:rPr>
              <w:t>17</w:t>
            </w:r>
          </w:p>
        </w:tc>
        <w:tc>
          <w:tcPr>
            <w:tcW w:w="3654" w:type="dxa"/>
            <w:shd w:val="solid" w:color="FFFFFF" w:fill="auto"/>
            <w:tcMar>
              <w:top w:w="0" w:type="dxa"/>
              <w:left w:w="0" w:type="dxa"/>
              <w:bottom w:w="0" w:type="dxa"/>
              <w:right w:w="0" w:type="dxa"/>
            </w:tcMar>
          </w:tcPr>
          <w:p w14:paraId="41CDED2C" w14:textId="77777777" w:rsidR="0064788B" w:rsidRPr="00F224C1" w:rsidRDefault="0064788B" w:rsidP="006A7C9D">
            <w:pPr>
              <w:spacing w:before="60" w:after="60" w:line="264" w:lineRule="auto"/>
              <w:jc w:val="both"/>
              <w:rPr>
                <w:sz w:val="24"/>
                <w:szCs w:val="24"/>
              </w:rPr>
            </w:pPr>
            <w:r w:rsidRPr="00F224C1">
              <w:rPr>
                <w:sz w:val="24"/>
                <w:szCs w:val="24"/>
              </w:rPr>
              <w:t>Thước nhựa 4 0 cm</w:t>
            </w:r>
          </w:p>
        </w:tc>
        <w:tc>
          <w:tcPr>
            <w:tcW w:w="1270" w:type="dxa"/>
            <w:shd w:val="solid" w:color="FFFFFF" w:fill="auto"/>
            <w:tcMar>
              <w:top w:w="0" w:type="dxa"/>
              <w:left w:w="0" w:type="dxa"/>
              <w:bottom w:w="0" w:type="dxa"/>
              <w:right w:w="0" w:type="dxa"/>
            </w:tcMar>
          </w:tcPr>
          <w:p w14:paraId="141085F5" w14:textId="77777777" w:rsidR="0064788B" w:rsidRPr="00F224C1" w:rsidRDefault="0064788B" w:rsidP="006A7C9D">
            <w:pPr>
              <w:spacing w:before="60" w:after="60" w:line="264" w:lineRule="auto"/>
              <w:jc w:val="center"/>
              <w:rPr>
                <w:sz w:val="24"/>
                <w:szCs w:val="24"/>
              </w:rPr>
            </w:pPr>
            <w:r w:rsidRPr="00F224C1">
              <w:rPr>
                <w:sz w:val="24"/>
                <w:szCs w:val="24"/>
              </w:rPr>
              <w:t>Cái</w:t>
            </w:r>
          </w:p>
        </w:tc>
        <w:tc>
          <w:tcPr>
            <w:tcW w:w="1701" w:type="dxa"/>
            <w:shd w:val="solid" w:color="FFFFFF" w:fill="auto"/>
            <w:tcMar>
              <w:top w:w="0" w:type="dxa"/>
              <w:left w:w="0" w:type="dxa"/>
              <w:bottom w:w="0" w:type="dxa"/>
              <w:right w:w="0" w:type="dxa"/>
            </w:tcMar>
            <w:vAlign w:val="center"/>
          </w:tcPr>
          <w:p w14:paraId="7FDB70A5" w14:textId="40AD667A" w:rsidR="0064788B" w:rsidRPr="00F224C1" w:rsidRDefault="0064788B" w:rsidP="006A7C9D">
            <w:pPr>
              <w:spacing w:before="60" w:after="60" w:line="264" w:lineRule="auto"/>
              <w:jc w:val="center"/>
              <w:rPr>
                <w:sz w:val="24"/>
                <w:szCs w:val="24"/>
              </w:rPr>
            </w:pPr>
            <w:r w:rsidRPr="00F224C1">
              <w:rPr>
                <w:sz w:val="24"/>
                <w:szCs w:val="24"/>
              </w:rPr>
              <w:t>3.032,4</w:t>
            </w:r>
            <w:r w:rsidR="00FA2F5E" w:rsidRPr="00F224C1">
              <w:rPr>
                <w:sz w:val="24"/>
                <w:szCs w:val="24"/>
              </w:rPr>
              <w:t>4</w:t>
            </w:r>
          </w:p>
        </w:tc>
        <w:tc>
          <w:tcPr>
            <w:tcW w:w="1560" w:type="dxa"/>
            <w:shd w:val="solid" w:color="FFFFFF" w:fill="auto"/>
            <w:tcMar>
              <w:top w:w="0" w:type="dxa"/>
              <w:left w:w="0" w:type="dxa"/>
              <w:bottom w:w="0" w:type="dxa"/>
              <w:right w:w="0" w:type="dxa"/>
            </w:tcMar>
            <w:vAlign w:val="center"/>
          </w:tcPr>
          <w:p w14:paraId="207D6C8B" w14:textId="77777777" w:rsidR="0064788B" w:rsidRPr="00F224C1" w:rsidRDefault="0064788B" w:rsidP="006A7C9D">
            <w:pPr>
              <w:spacing w:before="60" w:after="60" w:line="264" w:lineRule="auto"/>
              <w:jc w:val="center"/>
              <w:rPr>
                <w:sz w:val="24"/>
                <w:szCs w:val="24"/>
              </w:rPr>
            </w:pPr>
          </w:p>
        </w:tc>
      </w:tr>
      <w:tr w:rsidR="00F224C1" w:rsidRPr="00F224C1" w14:paraId="67032425" w14:textId="77777777" w:rsidTr="00B75E12">
        <w:tc>
          <w:tcPr>
            <w:tcW w:w="751" w:type="dxa"/>
            <w:shd w:val="solid" w:color="FFFFFF" w:fill="auto"/>
            <w:tcMar>
              <w:top w:w="0" w:type="dxa"/>
              <w:left w:w="0" w:type="dxa"/>
              <w:bottom w:w="0" w:type="dxa"/>
              <w:right w:w="0" w:type="dxa"/>
            </w:tcMar>
          </w:tcPr>
          <w:p w14:paraId="2315514C" w14:textId="77777777" w:rsidR="0064788B" w:rsidRPr="00F224C1" w:rsidRDefault="0064788B" w:rsidP="006A7C9D">
            <w:pPr>
              <w:spacing w:before="60" w:after="60" w:line="264" w:lineRule="auto"/>
              <w:jc w:val="center"/>
              <w:rPr>
                <w:sz w:val="24"/>
                <w:szCs w:val="24"/>
              </w:rPr>
            </w:pPr>
            <w:r w:rsidRPr="00F224C1">
              <w:rPr>
                <w:sz w:val="24"/>
                <w:szCs w:val="24"/>
              </w:rPr>
              <w:t>18</w:t>
            </w:r>
          </w:p>
        </w:tc>
        <w:tc>
          <w:tcPr>
            <w:tcW w:w="3654" w:type="dxa"/>
            <w:shd w:val="solid" w:color="FFFFFF" w:fill="auto"/>
            <w:tcMar>
              <w:top w:w="0" w:type="dxa"/>
              <w:left w:w="0" w:type="dxa"/>
              <w:bottom w:w="0" w:type="dxa"/>
              <w:right w:w="0" w:type="dxa"/>
            </w:tcMar>
          </w:tcPr>
          <w:p w14:paraId="03DCA6B5" w14:textId="77777777" w:rsidR="0064788B" w:rsidRPr="00F224C1" w:rsidRDefault="0064788B" w:rsidP="006A7C9D">
            <w:pPr>
              <w:spacing w:before="60" w:after="60" w:line="264" w:lineRule="auto"/>
              <w:jc w:val="both"/>
              <w:rPr>
                <w:sz w:val="24"/>
                <w:szCs w:val="24"/>
              </w:rPr>
            </w:pPr>
            <w:r w:rsidRPr="00F224C1">
              <w:rPr>
                <w:sz w:val="24"/>
                <w:szCs w:val="24"/>
              </w:rPr>
              <w:t>Gọt bút chì</w:t>
            </w:r>
          </w:p>
        </w:tc>
        <w:tc>
          <w:tcPr>
            <w:tcW w:w="1270" w:type="dxa"/>
            <w:shd w:val="solid" w:color="FFFFFF" w:fill="auto"/>
            <w:tcMar>
              <w:top w:w="0" w:type="dxa"/>
              <w:left w:w="0" w:type="dxa"/>
              <w:bottom w:w="0" w:type="dxa"/>
              <w:right w:w="0" w:type="dxa"/>
            </w:tcMar>
          </w:tcPr>
          <w:p w14:paraId="42F415EA" w14:textId="77777777" w:rsidR="0064788B" w:rsidRPr="00F224C1" w:rsidRDefault="0064788B" w:rsidP="006A7C9D">
            <w:pPr>
              <w:spacing w:before="60" w:after="60" w:line="264" w:lineRule="auto"/>
              <w:jc w:val="center"/>
              <w:rPr>
                <w:sz w:val="24"/>
                <w:szCs w:val="24"/>
              </w:rPr>
            </w:pPr>
            <w:r w:rsidRPr="00F224C1">
              <w:rPr>
                <w:sz w:val="24"/>
                <w:szCs w:val="24"/>
              </w:rPr>
              <w:t>Cái</w:t>
            </w:r>
          </w:p>
        </w:tc>
        <w:tc>
          <w:tcPr>
            <w:tcW w:w="1701" w:type="dxa"/>
            <w:shd w:val="solid" w:color="FFFFFF" w:fill="auto"/>
            <w:tcMar>
              <w:top w:w="0" w:type="dxa"/>
              <w:left w:w="0" w:type="dxa"/>
              <w:bottom w:w="0" w:type="dxa"/>
              <w:right w:w="0" w:type="dxa"/>
            </w:tcMar>
            <w:vAlign w:val="center"/>
          </w:tcPr>
          <w:p w14:paraId="0A87BDB6" w14:textId="6A7F20CF" w:rsidR="0064788B" w:rsidRPr="00F224C1" w:rsidRDefault="0064788B" w:rsidP="006A7C9D">
            <w:pPr>
              <w:spacing w:before="60" w:after="60" w:line="264" w:lineRule="auto"/>
              <w:jc w:val="center"/>
              <w:rPr>
                <w:sz w:val="24"/>
                <w:szCs w:val="24"/>
              </w:rPr>
            </w:pPr>
            <w:r w:rsidRPr="00F224C1">
              <w:rPr>
                <w:sz w:val="24"/>
                <w:szCs w:val="24"/>
              </w:rPr>
              <w:t>303,24</w:t>
            </w:r>
          </w:p>
        </w:tc>
        <w:tc>
          <w:tcPr>
            <w:tcW w:w="1560" w:type="dxa"/>
            <w:shd w:val="solid" w:color="FFFFFF" w:fill="auto"/>
            <w:tcMar>
              <w:top w:w="0" w:type="dxa"/>
              <w:left w:w="0" w:type="dxa"/>
              <w:bottom w:w="0" w:type="dxa"/>
              <w:right w:w="0" w:type="dxa"/>
            </w:tcMar>
            <w:vAlign w:val="center"/>
          </w:tcPr>
          <w:p w14:paraId="1485AB23" w14:textId="5609CE7C" w:rsidR="0064788B" w:rsidRPr="00F224C1" w:rsidRDefault="0064788B" w:rsidP="006A7C9D">
            <w:pPr>
              <w:spacing w:before="60" w:after="60" w:line="264" w:lineRule="auto"/>
              <w:jc w:val="center"/>
              <w:rPr>
                <w:sz w:val="24"/>
                <w:szCs w:val="24"/>
              </w:rPr>
            </w:pPr>
            <w:r w:rsidRPr="00F224C1">
              <w:rPr>
                <w:sz w:val="24"/>
                <w:szCs w:val="24"/>
              </w:rPr>
              <w:t>280,04</w:t>
            </w:r>
          </w:p>
        </w:tc>
      </w:tr>
      <w:tr w:rsidR="00F224C1" w:rsidRPr="00F224C1" w14:paraId="494B1D7D" w14:textId="77777777" w:rsidTr="00B75E12">
        <w:tc>
          <w:tcPr>
            <w:tcW w:w="751" w:type="dxa"/>
            <w:shd w:val="solid" w:color="FFFFFF" w:fill="auto"/>
            <w:tcMar>
              <w:top w:w="0" w:type="dxa"/>
              <w:left w:w="0" w:type="dxa"/>
              <w:bottom w:w="0" w:type="dxa"/>
              <w:right w:w="0" w:type="dxa"/>
            </w:tcMar>
          </w:tcPr>
          <w:p w14:paraId="7E8E95C0" w14:textId="77777777" w:rsidR="0064788B" w:rsidRPr="00F224C1" w:rsidRDefault="0064788B" w:rsidP="006A7C9D">
            <w:pPr>
              <w:spacing w:before="60" w:after="60" w:line="264" w:lineRule="auto"/>
              <w:jc w:val="center"/>
              <w:rPr>
                <w:sz w:val="24"/>
                <w:szCs w:val="24"/>
              </w:rPr>
            </w:pPr>
            <w:r w:rsidRPr="00F224C1">
              <w:rPr>
                <w:sz w:val="24"/>
                <w:szCs w:val="24"/>
              </w:rPr>
              <w:t>19</w:t>
            </w:r>
          </w:p>
        </w:tc>
        <w:tc>
          <w:tcPr>
            <w:tcW w:w="3654" w:type="dxa"/>
            <w:shd w:val="solid" w:color="FFFFFF" w:fill="auto"/>
            <w:tcMar>
              <w:top w:w="0" w:type="dxa"/>
              <w:left w:w="0" w:type="dxa"/>
              <w:bottom w:w="0" w:type="dxa"/>
              <w:right w:w="0" w:type="dxa"/>
            </w:tcMar>
          </w:tcPr>
          <w:p w14:paraId="3F13DFAF" w14:textId="77777777" w:rsidR="0064788B" w:rsidRPr="00F224C1" w:rsidRDefault="0064788B" w:rsidP="006A7C9D">
            <w:pPr>
              <w:spacing w:before="60" w:after="60" w:line="264" w:lineRule="auto"/>
              <w:jc w:val="both"/>
              <w:rPr>
                <w:sz w:val="24"/>
                <w:szCs w:val="24"/>
              </w:rPr>
            </w:pPr>
            <w:r w:rsidRPr="00F224C1">
              <w:rPr>
                <w:sz w:val="24"/>
                <w:szCs w:val="24"/>
              </w:rPr>
              <w:t>Đèn neon 0,04 kW</w:t>
            </w:r>
          </w:p>
        </w:tc>
        <w:tc>
          <w:tcPr>
            <w:tcW w:w="1270" w:type="dxa"/>
            <w:shd w:val="solid" w:color="FFFFFF" w:fill="auto"/>
            <w:tcMar>
              <w:top w:w="0" w:type="dxa"/>
              <w:left w:w="0" w:type="dxa"/>
              <w:bottom w:w="0" w:type="dxa"/>
              <w:right w:w="0" w:type="dxa"/>
            </w:tcMar>
          </w:tcPr>
          <w:p w14:paraId="78791D01" w14:textId="77777777" w:rsidR="0064788B" w:rsidRPr="00F224C1" w:rsidRDefault="0064788B" w:rsidP="006A7C9D">
            <w:pPr>
              <w:spacing w:before="60" w:after="60" w:line="264" w:lineRule="auto"/>
              <w:jc w:val="center"/>
              <w:rPr>
                <w:sz w:val="24"/>
                <w:szCs w:val="24"/>
              </w:rPr>
            </w:pPr>
            <w:r w:rsidRPr="00F224C1">
              <w:rPr>
                <w:sz w:val="24"/>
                <w:szCs w:val="24"/>
              </w:rPr>
              <w:t>Bộ</w:t>
            </w:r>
          </w:p>
        </w:tc>
        <w:tc>
          <w:tcPr>
            <w:tcW w:w="1701" w:type="dxa"/>
            <w:shd w:val="solid" w:color="FFFFFF" w:fill="auto"/>
            <w:tcMar>
              <w:top w:w="0" w:type="dxa"/>
              <w:left w:w="0" w:type="dxa"/>
              <w:bottom w:w="0" w:type="dxa"/>
              <w:right w:w="0" w:type="dxa"/>
            </w:tcMar>
            <w:vAlign w:val="center"/>
          </w:tcPr>
          <w:p w14:paraId="05BDCEA2" w14:textId="1D999FEC" w:rsidR="0064788B" w:rsidRPr="00F224C1" w:rsidRDefault="0064788B" w:rsidP="006A7C9D">
            <w:pPr>
              <w:spacing w:before="60" w:after="60" w:line="264" w:lineRule="auto"/>
              <w:jc w:val="center"/>
              <w:rPr>
                <w:sz w:val="24"/>
                <w:szCs w:val="24"/>
              </w:rPr>
            </w:pPr>
            <w:r w:rsidRPr="00F224C1">
              <w:rPr>
                <w:sz w:val="24"/>
                <w:szCs w:val="24"/>
              </w:rPr>
              <w:t>6.064,87</w:t>
            </w:r>
          </w:p>
        </w:tc>
        <w:tc>
          <w:tcPr>
            <w:tcW w:w="1560" w:type="dxa"/>
            <w:shd w:val="solid" w:color="FFFFFF" w:fill="auto"/>
            <w:tcMar>
              <w:top w:w="0" w:type="dxa"/>
              <w:left w:w="0" w:type="dxa"/>
              <w:bottom w:w="0" w:type="dxa"/>
              <w:right w:w="0" w:type="dxa"/>
            </w:tcMar>
            <w:vAlign w:val="center"/>
          </w:tcPr>
          <w:p w14:paraId="5DACCD41" w14:textId="77777777" w:rsidR="0064788B" w:rsidRPr="00F224C1" w:rsidRDefault="0064788B" w:rsidP="006A7C9D">
            <w:pPr>
              <w:spacing w:before="60" w:after="60" w:line="264" w:lineRule="auto"/>
              <w:jc w:val="center"/>
              <w:rPr>
                <w:sz w:val="24"/>
                <w:szCs w:val="24"/>
              </w:rPr>
            </w:pPr>
          </w:p>
        </w:tc>
      </w:tr>
      <w:tr w:rsidR="00F224C1" w:rsidRPr="00F224C1" w14:paraId="59D3DB8A" w14:textId="77777777" w:rsidTr="00B75E12">
        <w:tc>
          <w:tcPr>
            <w:tcW w:w="751" w:type="dxa"/>
            <w:shd w:val="solid" w:color="FFFFFF" w:fill="auto"/>
            <w:tcMar>
              <w:top w:w="0" w:type="dxa"/>
              <w:left w:w="0" w:type="dxa"/>
              <w:bottom w:w="0" w:type="dxa"/>
              <w:right w:w="0" w:type="dxa"/>
            </w:tcMar>
          </w:tcPr>
          <w:p w14:paraId="61B72D4F" w14:textId="77777777" w:rsidR="0064788B" w:rsidRPr="00F224C1" w:rsidRDefault="0064788B" w:rsidP="006A7C9D">
            <w:pPr>
              <w:spacing w:before="60" w:after="60" w:line="264" w:lineRule="auto"/>
              <w:jc w:val="center"/>
              <w:rPr>
                <w:sz w:val="24"/>
                <w:szCs w:val="24"/>
              </w:rPr>
            </w:pPr>
            <w:r w:rsidRPr="00F224C1">
              <w:rPr>
                <w:sz w:val="24"/>
                <w:szCs w:val="24"/>
              </w:rPr>
              <w:t>20</w:t>
            </w:r>
          </w:p>
        </w:tc>
        <w:tc>
          <w:tcPr>
            <w:tcW w:w="3654" w:type="dxa"/>
            <w:shd w:val="solid" w:color="FFFFFF" w:fill="auto"/>
            <w:tcMar>
              <w:top w:w="0" w:type="dxa"/>
              <w:left w:w="0" w:type="dxa"/>
              <w:bottom w:w="0" w:type="dxa"/>
              <w:right w:w="0" w:type="dxa"/>
            </w:tcMar>
          </w:tcPr>
          <w:p w14:paraId="4B5214ED" w14:textId="77777777" w:rsidR="0064788B" w:rsidRPr="00F224C1" w:rsidRDefault="0064788B" w:rsidP="006A7C9D">
            <w:pPr>
              <w:spacing w:before="60" w:after="60" w:line="264" w:lineRule="auto"/>
              <w:jc w:val="both"/>
              <w:rPr>
                <w:sz w:val="24"/>
                <w:szCs w:val="24"/>
              </w:rPr>
            </w:pPr>
            <w:r w:rsidRPr="00F224C1">
              <w:rPr>
                <w:sz w:val="24"/>
                <w:szCs w:val="24"/>
              </w:rPr>
              <w:t>Đồng hồ treo tường</w:t>
            </w:r>
          </w:p>
        </w:tc>
        <w:tc>
          <w:tcPr>
            <w:tcW w:w="1270" w:type="dxa"/>
            <w:shd w:val="solid" w:color="FFFFFF" w:fill="auto"/>
            <w:tcMar>
              <w:top w:w="0" w:type="dxa"/>
              <w:left w:w="0" w:type="dxa"/>
              <w:bottom w:w="0" w:type="dxa"/>
              <w:right w:w="0" w:type="dxa"/>
            </w:tcMar>
          </w:tcPr>
          <w:p w14:paraId="26F9B126" w14:textId="77777777" w:rsidR="0064788B" w:rsidRPr="00F224C1" w:rsidRDefault="0064788B" w:rsidP="006A7C9D">
            <w:pPr>
              <w:spacing w:before="60" w:after="60" w:line="264" w:lineRule="auto"/>
              <w:jc w:val="center"/>
              <w:rPr>
                <w:sz w:val="24"/>
                <w:szCs w:val="24"/>
              </w:rPr>
            </w:pPr>
            <w:r w:rsidRPr="00F224C1">
              <w:rPr>
                <w:sz w:val="24"/>
                <w:szCs w:val="24"/>
              </w:rPr>
              <w:t>Cái</w:t>
            </w:r>
          </w:p>
        </w:tc>
        <w:tc>
          <w:tcPr>
            <w:tcW w:w="1701" w:type="dxa"/>
            <w:shd w:val="solid" w:color="FFFFFF" w:fill="auto"/>
            <w:tcMar>
              <w:top w:w="0" w:type="dxa"/>
              <w:left w:w="0" w:type="dxa"/>
              <w:bottom w:w="0" w:type="dxa"/>
              <w:right w:w="0" w:type="dxa"/>
            </w:tcMar>
            <w:vAlign w:val="center"/>
          </w:tcPr>
          <w:p w14:paraId="3048DA1E" w14:textId="69F4AC0D" w:rsidR="0064788B" w:rsidRPr="00F224C1" w:rsidRDefault="0064788B" w:rsidP="006A7C9D">
            <w:pPr>
              <w:spacing w:before="60" w:after="60" w:line="264" w:lineRule="auto"/>
              <w:jc w:val="center"/>
              <w:rPr>
                <w:sz w:val="24"/>
                <w:szCs w:val="24"/>
              </w:rPr>
            </w:pPr>
            <w:r w:rsidRPr="00F224C1">
              <w:rPr>
                <w:sz w:val="24"/>
                <w:szCs w:val="24"/>
              </w:rPr>
              <w:t>3.032,44</w:t>
            </w:r>
          </w:p>
        </w:tc>
        <w:tc>
          <w:tcPr>
            <w:tcW w:w="1560" w:type="dxa"/>
            <w:shd w:val="solid" w:color="FFFFFF" w:fill="auto"/>
            <w:tcMar>
              <w:top w:w="0" w:type="dxa"/>
              <w:left w:w="0" w:type="dxa"/>
              <w:bottom w:w="0" w:type="dxa"/>
              <w:right w:w="0" w:type="dxa"/>
            </w:tcMar>
            <w:vAlign w:val="center"/>
          </w:tcPr>
          <w:p w14:paraId="75E47E72" w14:textId="77777777" w:rsidR="0064788B" w:rsidRPr="00F224C1" w:rsidRDefault="0064788B" w:rsidP="006A7C9D">
            <w:pPr>
              <w:spacing w:before="60" w:after="60" w:line="264" w:lineRule="auto"/>
              <w:jc w:val="center"/>
              <w:rPr>
                <w:sz w:val="24"/>
                <w:szCs w:val="24"/>
              </w:rPr>
            </w:pPr>
          </w:p>
        </w:tc>
      </w:tr>
      <w:tr w:rsidR="00F224C1" w:rsidRPr="00F224C1" w14:paraId="6130C6C0" w14:textId="77777777" w:rsidTr="00B75E12">
        <w:tc>
          <w:tcPr>
            <w:tcW w:w="751" w:type="dxa"/>
            <w:shd w:val="solid" w:color="FFFFFF" w:fill="auto"/>
            <w:tcMar>
              <w:top w:w="0" w:type="dxa"/>
              <w:left w:w="0" w:type="dxa"/>
              <w:bottom w:w="0" w:type="dxa"/>
              <w:right w:w="0" w:type="dxa"/>
            </w:tcMar>
          </w:tcPr>
          <w:p w14:paraId="2F9A2E5A" w14:textId="77777777" w:rsidR="0064788B" w:rsidRPr="00F224C1" w:rsidRDefault="0064788B" w:rsidP="006A7C9D">
            <w:pPr>
              <w:spacing w:before="60" w:after="60" w:line="264" w:lineRule="auto"/>
              <w:jc w:val="center"/>
              <w:rPr>
                <w:sz w:val="24"/>
                <w:szCs w:val="24"/>
              </w:rPr>
            </w:pPr>
            <w:r w:rsidRPr="00F224C1">
              <w:rPr>
                <w:sz w:val="24"/>
                <w:szCs w:val="24"/>
              </w:rPr>
              <w:t>21</w:t>
            </w:r>
          </w:p>
        </w:tc>
        <w:tc>
          <w:tcPr>
            <w:tcW w:w="3654" w:type="dxa"/>
            <w:shd w:val="solid" w:color="FFFFFF" w:fill="auto"/>
            <w:tcMar>
              <w:top w:w="0" w:type="dxa"/>
              <w:left w:w="0" w:type="dxa"/>
              <w:bottom w:w="0" w:type="dxa"/>
              <w:right w:w="0" w:type="dxa"/>
            </w:tcMar>
          </w:tcPr>
          <w:p w14:paraId="48F0F7C7" w14:textId="77777777" w:rsidR="0064788B" w:rsidRPr="00F224C1" w:rsidRDefault="0064788B" w:rsidP="006A7C9D">
            <w:pPr>
              <w:spacing w:before="60" w:after="60" w:line="264" w:lineRule="auto"/>
              <w:jc w:val="both"/>
              <w:rPr>
                <w:sz w:val="24"/>
                <w:szCs w:val="24"/>
              </w:rPr>
            </w:pPr>
            <w:r w:rsidRPr="00F224C1">
              <w:rPr>
                <w:sz w:val="24"/>
                <w:szCs w:val="24"/>
              </w:rPr>
              <w:t>Máy tính Casio</w:t>
            </w:r>
          </w:p>
        </w:tc>
        <w:tc>
          <w:tcPr>
            <w:tcW w:w="1270" w:type="dxa"/>
            <w:shd w:val="solid" w:color="FFFFFF" w:fill="auto"/>
            <w:tcMar>
              <w:top w:w="0" w:type="dxa"/>
              <w:left w:w="0" w:type="dxa"/>
              <w:bottom w:w="0" w:type="dxa"/>
              <w:right w:w="0" w:type="dxa"/>
            </w:tcMar>
          </w:tcPr>
          <w:p w14:paraId="5F5E7943" w14:textId="77777777" w:rsidR="0064788B" w:rsidRPr="00F224C1" w:rsidRDefault="0064788B" w:rsidP="006A7C9D">
            <w:pPr>
              <w:spacing w:before="60" w:after="60" w:line="264" w:lineRule="auto"/>
              <w:jc w:val="center"/>
              <w:rPr>
                <w:sz w:val="24"/>
                <w:szCs w:val="24"/>
              </w:rPr>
            </w:pPr>
            <w:r w:rsidRPr="00F224C1">
              <w:rPr>
                <w:sz w:val="24"/>
                <w:szCs w:val="24"/>
              </w:rPr>
              <w:t>Cái</w:t>
            </w:r>
          </w:p>
        </w:tc>
        <w:tc>
          <w:tcPr>
            <w:tcW w:w="1701" w:type="dxa"/>
            <w:shd w:val="solid" w:color="FFFFFF" w:fill="auto"/>
            <w:tcMar>
              <w:top w:w="0" w:type="dxa"/>
              <w:left w:w="0" w:type="dxa"/>
              <w:bottom w:w="0" w:type="dxa"/>
              <w:right w:w="0" w:type="dxa"/>
            </w:tcMar>
            <w:vAlign w:val="center"/>
          </w:tcPr>
          <w:p w14:paraId="4405BA1C" w14:textId="4C1214C4" w:rsidR="0064788B" w:rsidRPr="00F224C1" w:rsidRDefault="0064788B" w:rsidP="006A7C9D">
            <w:pPr>
              <w:spacing w:before="60" w:after="60" w:line="264" w:lineRule="auto"/>
              <w:jc w:val="center"/>
              <w:rPr>
                <w:sz w:val="24"/>
                <w:szCs w:val="24"/>
              </w:rPr>
            </w:pPr>
            <w:r w:rsidRPr="00F224C1">
              <w:rPr>
                <w:sz w:val="24"/>
                <w:szCs w:val="24"/>
              </w:rPr>
              <w:t>3.790,55</w:t>
            </w:r>
          </w:p>
        </w:tc>
        <w:tc>
          <w:tcPr>
            <w:tcW w:w="1560" w:type="dxa"/>
            <w:shd w:val="solid" w:color="FFFFFF" w:fill="auto"/>
            <w:tcMar>
              <w:top w:w="0" w:type="dxa"/>
              <w:left w:w="0" w:type="dxa"/>
              <w:bottom w:w="0" w:type="dxa"/>
              <w:right w:w="0" w:type="dxa"/>
            </w:tcMar>
            <w:vAlign w:val="center"/>
          </w:tcPr>
          <w:p w14:paraId="2AC1A056" w14:textId="77777777" w:rsidR="0064788B" w:rsidRPr="00F224C1" w:rsidRDefault="0064788B" w:rsidP="006A7C9D">
            <w:pPr>
              <w:spacing w:before="60" w:after="60" w:line="264" w:lineRule="auto"/>
              <w:jc w:val="center"/>
              <w:rPr>
                <w:sz w:val="24"/>
                <w:szCs w:val="24"/>
              </w:rPr>
            </w:pPr>
          </w:p>
        </w:tc>
      </w:tr>
      <w:tr w:rsidR="00F224C1" w:rsidRPr="00F224C1" w14:paraId="6E6C800B" w14:textId="77777777" w:rsidTr="00B75E12">
        <w:tc>
          <w:tcPr>
            <w:tcW w:w="751" w:type="dxa"/>
            <w:shd w:val="solid" w:color="FFFFFF" w:fill="auto"/>
            <w:tcMar>
              <w:top w:w="0" w:type="dxa"/>
              <w:left w:w="0" w:type="dxa"/>
              <w:bottom w:w="0" w:type="dxa"/>
              <w:right w:w="0" w:type="dxa"/>
            </w:tcMar>
          </w:tcPr>
          <w:p w14:paraId="2745A6D7" w14:textId="77777777" w:rsidR="0064788B" w:rsidRPr="00F224C1" w:rsidRDefault="0064788B" w:rsidP="006A7C9D">
            <w:pPr>
              <w:spacing w:before="60" w:after="60" w:line="264" w:lineRule="auto"/>
              <w:jc w:val="center"/>
              <w:rPr>
                <w:sz w:val="24"/>
                <w:szCs w:val="24"/>
              </w:rPr>
            </w:pPr>
            <w:r w:rsidRPr="00F224C1">
              <w:rPr>
                <w:sz w:val="24"/>
                <w:szCs w:val="24"/>
              </w:rPr>
              <w:t>22</w:t>
            </w:r>
          </w:p>
        </w:tc>
        <w:tc>
          <w:tcPr>
            <w:tcW w:w="3654" w:type="dxa"/>
            <w:shd w:val="solid" w:color="FFFFFF" w:fill="auto"/>
            <w:tcMar>
              <w:top w:w="0" w:type="dxa"/>
              <w:left w:w="0" w:type="dxa"/>
              <w:bottom w:w="0" w:type="dxa"/>
              <w:right w:w="0" w:type="dxa"/>
            </w:tcMar>
          </w:tcPr>
          <w:p w14:paraId="361E5FF2" w14:textId="77777777" w:rsidR="0064788B" w:rsidRPr="00F224C1" w:rsidRDefault="0064788B" w:rsidP="006A7C9D">
            <w:pPr>
              <w:spacing w:before="60" w:after="60" w:line="264" w:lineRule="auto"/>
              <w:jc w:val="both"/>
              <w:rPr>
                <w:sz w:val="24"/>
                <w:szCs w:val="24"/>
              </w:rPr>
            </w:pPr>
            <w:r w:rsidRPr="00F224C1">
              <w:rPr>
                <w:sz w:val="24"/>
                <w:szCs w:val="24"/>
              </w:rPr>
              <w:t>Ổ ghi CD 0,4 kW</w:t>
            </w:r>
          </w:p>
        </w:tc>
        <w:tc>
          <w:tcPr>
            <w:tcW w:w="1270" w:type="dxa"/>
            <w:shd w:val="solid" w:color="FFFFFF" w:fill="auto"/>
            <w:tcMar>
              <w:top w:w="0" w:type="dxa"/>
              <w:left w:w="0" w:type="dxa"/>
              <w:bottom w:w="0" w:type="dxa"/>
              <w:right w:w="0" w:type="dxa"/>
            </w:tcMar>
          </w:tcPr>
          <w:p w14:paraId="46539896" w14:textId="77777777" w:rsidR="0064788B" w:rsidRPr="00F224C1" w:rsidRDefault="0064788B" w:rsidP="006A7C9D">
            <w:pPr>
              <w:spacing w:before="60" w:after="60" w:line="264" w:lineRule="auto"/>
              <w:jc w:val="center"/>
              <w:rPr>
                <w:sz w:val="24"/>
                <w:szCs w:val="24"/>
              </w:rPr>
            </w:pPr>
            <w:r w:rsidRPr="00F224C1">
              <w:rPr>
                <w:sz w:val="24"/>
                <w:szCs w:val="24"/>
              </w:rPr>
              <w:t>Cái</w:t>
            </w:r>
          </w:p>
        </w:tc>
        <w:tc>
          <w:tcPr>
            <w:tcW w:w="1701" w:type="dxa"/>
            <w:shd w:val="solid" w:color="FFFFFF" w:fill="auto"/>
            <w:tcMar>
              <w:top w:w="0" w:type="dxa"/>
              <w:left w:w="0" w:type="dxa"/>
              <w:bottom w:w="0" w:type="dxa"/>
              <w:right w:w="0" w:type="dxa"/>
            </w:tcMar>
            <w:vAlign w:val="center"/>
          </w:tcPr>
          <w:p w14:paraId="0C302B55" w14:textId="3D0D3DF4" w:rsidR="0064788B" w:rsidRPr="00F224C1" w:rsidRDefault="0064788B" w:rsidP="006A7C9D">
            <w:pPr>
              <w:spacing w:before="60" w:after="60" w:line="264" w:lineRule="auto"/>
              <w:jc w:val="center"/>
              <w:rPr>
                <w:sz w:val="24"/>
                <w:szCs w:val="24"/>
              </w:rPr>
            </w:pPr>
            <w:r w:rsidRPr="00F224C1">
              <w:rPr>
                <w:sz w:val="24"/>
                <w:szCs w:val="24"/>
              </w:rPr>
              <w:t>227,43</w:t>
            </w:r>
          </w:p>
        </w:tc>
        <w:tc>
          <w:tcPr>
            <w:tcW w:w="1560" w:type="dxa"/>
            <w:shd w:val="solid" w:color="FFFFFF" w:fill="auto"/>
            <w:tcMar>
              <w:top w:w="0" w:type="dxa"/>
              <w:left w:w="0" w:type="dxa"/>
              <w:bottom w:w="0" w:type="dxa"/>
              <w:right w:w="0" w:type="dxa"/>
            </w:tcMar>
            <w:vAlign w:val="center"/>
          </w:tcPr>
          <w:p w14:paraId="2EFB0145" w14:textId="77777777" w:rsidR="0064788B" w:rsidRPr="00F224C1" w:rsidRDefault="0064788B" w:rsidP="006A7C9D">
            <w:pPr>
              <w:spacing w:before="60" w:after="60" w:line="264" w:lineRule="auto"/>
              <w:jc w:val="center"/>
              <w:rPr>
                <w:sz w:val="24"/>
                <w:szCs w:val="24"/>
              </w:rPr>
            </w:pPr>
          </w:p>
        </w:tc>
      </w:tr>
      <w:tr w:rsidR="00F224C1" w:rsidRPr="00F224C1" w14:paraId="0EB4B593" w14:textId="77777777" w:rsidTr="00B75E12">
        <w:tc>
          <w:tcPr>
            <w:tcW w:w="751" w:type="dxa"/>
            <w:shd w:val="solid" w:color="FFFFFF" w:fill="auto"/>
            <w:tcMar>
              <w:top w:w="0" w:type="dxa"/>
              <w:left w:w="0" w:type="dxa"/>
              <w:bottom w:w="0" w:type="dxa"/>
              <w:right w:w="0" w:type="dxa"/>
            </w:tcMar>
          </w:tcPr>
          <w:p w14:paraId="537906E1" w14:textId="77777777" w:rsidR="0064788B" w:rsidRPr="00F224C1" w:rsidRDefault="0064788B" w:rsidP="006A7C9D">
            <w:pPr>
              <w:spacing w:before="60" w:after="60" w:line="264" w:lineRule="auto"/>
              <w:jc w:val="center"/>
              <w:rPr>
                <w:sz w:val="24"/>
                <w:szCs w:val="24"/>
              </w:rPr>
            </w:pPr>
            <w:r w:rsidRPr="00F224C1">
              <w:rPr>
                <w:sz w:val="24"/>
                <w:szCs w:val="24"/>
              </w:rPr>
              <w:t>23</w:t>
            </w:r>
          </w:p>
        </w:tc>
        <w:tc>
          <w:tcPr>
            <w:tcW w:w="3654" w:type="dxa"/>
            <w:shd w:val="solid" w:color="FFFFFF" w:fill="auto"/>
            <w:tcMar>
              <w:top w:w="0" w:type="dxa"/>
              <w:left w:w="0" w:type="dxa"/>
              <w:bottom w:w="0" w:type="dxa"/>
              <w:right w:w="0" w:type="dxa"/>
            </w:tcMar>
          </w:tcPr>
          <w:p w14:paraId="6509BA55" w14:textId="77777777" w:rsidR="0064788B" w:rsidRPr="00F224C1" w:rsidRDefault="0064788B" w:rsidP="006A7C9D">
            <w:pPr>
              <w:spacing w:before="60" w:after="60" w:line="264" w:lineRule="auto"/>
              <w:jc w:val="both"/>
              <w:rPr>
                <w:sz w:val="24"/>
                <w:szCs w:val="24"/>
              </w:rPr>
            </w:pPr>
            <w:r w:rsidRPr="00F224C1">
              <w:rPr>
                <w:sz w:val="24"/>
                <w:szCs w:val="24"/>
              </w:rPr>
              <w:t>Máy hút bụi 1,5 kW</w:t>
            </w:r>
          </w:p>
        </w:tc>
        <w:tc>
          <w:tcPr>
            <w:tcW w:w="1270" w:type="dxa"/>
            <w:shd w:val="solid" w:color="FFFFFF" w:fill="auto"/>
            <w:tcMar>
              <w:top w:w="0" w:type="dxa"/>
              <w:left w:w="0" w:type="dxa"/>
              <w:bottom w:w="0" w:type="dxa"/>
              <w:right w:w="0" w:type="dxa"/>
            </w:tcMar>
          </w:tcPr>
          <w:p w14:paraId="413E2B7E" w14:textId="77777777" w:rsidR="0064788B" w:rsidRPr="00F224C1" w:rsidRDefault="0064788B" w:rsidP="006A7C9D">
            <w:pPr>
              <w:spacing w:before="60" w:after="60" w:line="264" w:lineRule="auto"/>
              <w:jc w:val="center"/>
              <w:rPr>
                <w:sz w:val="24"/>
                <w:szCs w:val="24"/>
              </w:rPr>
            </w:pPr>
            <w:r w:rsidRPr="00F224C1">
              <w:rPr>
                <w:sz w:val="24"/>
                <w:szCs w:val="24"/>
              </w:rPr>
              <w:t>Cái</w:t>
            </w:r>
          </w:p>
        </w:tc>
        <w:tc>
          <w:tcPr>
            <w:tcW w:w="1701" w:type="dxa"/>
            <w:shd w:val="solid" w:color="FFFFFF" w:fill="auto"/>
            <w:tcMar>
              <w:top w:w="0" w:type="dxa"/>
              <w:left w:w="0" w:type="dxa"/>
              <w:bottom w:w="0" w:type="dxa"/>
              <w:right w:w="0" w:type="dxa"/>
            </w:tcMar>
            <w:vAlign w:val="center"/>
          </w:tcPr>
          <w:p w14:paraId="5D27AB4C" w14:textId="08B5B8F3" w:rsidR="0064788B" w:rsidRPr="00F224C1" w:rsidRDefault="0064788B" w:rsidP="006A7C9D">
            <w:pPr>
              <w:spacing w:before="60" w:after="60" w:line="264" w:lineRule="auto"/>
              <w:jc w:val="center"/>
              <w:rPr>
                <w:sz w:val="24"/>
                <w:szCs w:val="24"/>
              </w:rPr>
            </w:pPr>
            <w:r w:rsidRPr="00F224C1">
              <w:rPr>
                <w:sz w:val="24"/>
                <w:szCs w:val="24"/>
              </w:rPr>
              <w:t>1.091,67</w:t>
            </w:r>
          </w:p>
        </w:tc>
        <w:tc>
          <w:tcPr>
            <w:tcW w:w="1560" w:type="dxa"/>
            <w:shd w:val="solid" w:color="FFFFFF" w:fill="auto"/>
            <w:tcMar>
              <w:top w:w="0" w:type="dxa"/>
              <w:left w:w="0" w:type="dxa"/>
              <w:bottom w:w="0" w:type="dxa"/>
              <w:right w:w="0" w:type="dxa"/>
            </w:tcMar>
            <w:vAlign w:val="center"/>
          </w:tcPr>
          <w:p w14:paraId="55E35EB2" w14:textId="77777777" w:rsidR="0064788B" w:rsidRPr="00F224C1" w:rsidRDefault="0064788B" w:rsidP="006A7C9D">
            <w:pPr>
              <w:spacing w:before="60" w:after="60" w:line="264" w:lineRule="auto"/>
              <w:jc w:val="center"/>
              <w:rPr>
                <w:sz w:val="24"/>
                <w:szCs w:val="24"/>
              </w:rPr>
            </w:pPr>
          </w:p>
        </w:tc>
      </w:tr>
      <w:tr w:rsidR="00F224C1" w:rsidRPr="00F224C1" w14:paraId="33E6DEAF" w14:textId="77777777" w:rsidTr="00B75E12">
        <w:tc>
          <w:tcPr>
            <w:tcW w:w="751" w:type="dxa"/>
            <w:shd w:val="solid" w:color="FFFFFF" w:fill="auto"/>
            <w:tcMar>
              <w:top w:w="0" w:type="dxa"/>
              <w:left w:w="0" w:type="dxa"/>
              <w:bottom w:w="0" w:type="dxa"/>
              <w:right w:w="0" w:type="dxa"/>
            </w:tcMar>
          </w:tcPr>
          <w:p w14:paraId="45A672E3" w14:textId="77777777" w:rsidR="0064788B" w:rsidRPr="00F224C1" w:rsidRDefault="0064788B" w:rsidP="006A7C9D">
            <w:pPr>
              <w:spacing w:before="60" w:after="60" w:line="264" w:lineRule="auto"/>
              <w:jc w:val="center"/>
              <w:rPr>
                <w:sz w:val="24"/>
                <w:szCs w:val="24"/>
              </w:rPr>
            </w:pPr>
            <w:r w:rsidRPr="00F224C1">
              <w:rPr>
                <w:sz w:val="24"/>
                <w:szCs w:val="24"/>
              </w:rPr>
              <w:t>24</w:t>
            </w:r>
          </w:p>
        </w:tc>
        <w:tc>
          <w:tcPr>
            <w:tcW w:w="3654" w:type="dxa"/>
            <w:shd w:val="solid" w:color="FFFFFF" w:fill="auto"/>
            <w:tcMar>
              <w:top w:w="0" w:type="dxa"/>
              <w:left w:w="0" w:type="dxa"/>
              <w:bottom w:w="0" w:type="dxa"/>
              <w:right w:w="0" w:type="dxa"/>
            </w:tcMar>
          </w:tcPr>
          <w:p w14:paraId="1D9247EF" w14:textId="77777777" w:rsidR="0064788B" w:rsidRPr="00F224C1" w:rsidRDefault="0064788B" w:rsidP="006A7C9D">
            <w:pPr>
              <w:spacing w:before="60" w:after="60" w:line="264" w:lineRule="auto"/>
              <w:jc w:val="both"/>
              <w:rPr>
                <w:sz w:val="24"/>
                <w:szCs w:val="24"/>
              </w:rPr>
            </w:pPr>
            <w:r w:rsidRPr="00F224C1">
              <w:rPr>
                <w:sz w:val="24"/>
                <w:szCs w:val="24"/>
              </w:rPr>
              <w:t>Máy hút ẩm 2 kW</w:t>
            </w:r>
          </w:p>
        </w:tc>
        <w:tc>
          <w:tcPr>
            <w:tcW w:w="1270" w:type="dxa"/>
            <w:shd w:val="solid" w:color="FFFFFF" w:fill="auto"/>
            <w:tcMar>
              <w:top w:w="0" w:type="dxa"/>
              <w:left w:w="0" w:type="dxa"/>
              <w:bottom w:w="0" w:type="dxa"/>
              <w:right w:w="0" w:type="dxa"/>
            </w:tcMar>
          </w:tcPr>
          <w:p w14:paraId="0FDE4AA8" w14:textId="77777777" w:rsidR="0064788B" w:rsidRPr="00F224C1" w:rsidRDefault="0064788B" w:rsidP="006A7C9D">
            <w:pPr>
              <w:spacing w:before="60" w:after="60" w:line="264" w:lineRule="auto"/>
              <w:jc w:val="center"/>
              <w:rPr>
                <w:sz w:val="24"/>
                <w:szCs w:val="24"/>
              </w:rPr>
            </w:pPr>
            <w:r w:rsidRPr="00F224C1">
              <w:rPr>
                <w:sz w:val="24"/>
                <w:szCs w:val="24"/>
              </w:rPr>
              <w:t>Cái</w:t>
            </w:r>
          </w:p>
        </w:tc>
        <w:tc>
          <w:tcPr>
            <w:tcW w:w="1701" w:type="dxa"/>
            <w:shd w:val="solid" w:color="FFFFFF" w:fill="auto"/>
            <w:tcMar>
              <w:top w:w="0" w:type="dxa"/>
              <w:left w:w="0" w:type="dxa"/>
              <w:bottom w:w="0" w:type="dxa"/>
              <w:right w:w="0" w:type="dxa"/>
            </w:tcMar>
            <w:vAlign w:val="center"/>
          </w:tcPr>
          <w:p w14:paraId="6252041C" w14:textId="0B84996E" w:rsidR="0064788B" w:rsidRPr="00F224C1" w:rsidRDefault="0064788B" w:rsidP="006A7C9D">
            <w:pPr>
              <w:spacing w:before="60" w:after="60" w:line="264" w:lineRule="auto"/>
              <w:jc w:val="center"/>
              <w:rPr>
                <w:sz w:val="24"/>
                <w:szCs w:val="24"/>
              </w:rPr>
            </w:pPr>
            <w:r w:rsidRPr="00F224C1">
              <w:rPr>
                <w:sz w:val="24"/>
                <w:szCs w:val="24"/>
              </w:rPr>
              <w:t>947,67</w:t>
            </w:r>
          </w:p>
        </w:tc>
        <w:tc>
          <w:tcPr>
            <w:tcW w:w="1560" w:type="dxa"/>
            <w:shd w:val="solid" w:color="FFFFFF" w:fill="auto"/>
            <w:tcMar>
              <w:top w:w="0" w:type="dxa"/>
              <w:left w:w="0" w:type="dxa"/>
              <w:bottom w:w="0" w:type="dxa"/>
              <w:right w:w="0" w:type="dxa"/>
            </w:tcMar>
            <w:vAlign w:val="center"/>
          </w:tcPr>
          <w:p w14:paraId="7F748387" w14:textId="77777777" w:rsidR="0064788B" w:rsidRPr="00F224C1" w:rsidRDefault="0064788B" w:rsidP="006A7C9D">
            <w:pPr>
              <w:spacing w:before="60" w:after="60" w:line="264" w:lineRule="auto"/>
              <w:jc w:val="center"/>
              <w:rPr>
                <w:sz w:val="24"/>
                <w:szCs w:val="24"/>
              </w:rPr>
            </w:pPr>
          </w:p>
        </w:tc>
      </w:tr>
      <w:tr w:rsidR="00F224C1" w:rsidRPr="00F224C1" w14:paraId="110F729E" w14:textId="77777777" w:rsidTr="00B75E12">
        <w:tc>
          <w:tcPr>
            <w:tcW w:w="751" w:type="dxa"/>
            <w:shd w:val="solid" w:color="FFFFFF" w:fill="auto"/>
            <w:tcMar>
              <w:top w:w="0" w:type="dxa"/>
              <w:left w:w="0" w:type="dxa"/>
              <w:bottom w:w="0" w:type="dxa"/>
              <w:right w:w="0" w:type="dxa"/>
            </w:tcMar>
          </w:tcPr>
          <w:p w14:paraId="3AF9B72B" w14:textId="77777777" w:rsidR="0064788B" w:rsidRPr="00F224C1" w:rsidRDefault="0064788B" w:rsidP="006A7C9D">
            <w:pPr>
              <w:spacing w:before="60" w:after="60" w:line="264" w:lineRule="auto"/>
              <w:jc w:val="center"/>
              <w:rPr>
                <w:sz w:val="24"/>
                <w:szCs w:val="24"/>
              </w:rPr>
            </w:pPr>
            <w:r w:rsidRPr="00F224C1">
              <w:rPr>
                <w:sz w:val="24"/>
                <w:szCs w:val="24"/>
              </w:rPr>
              <w:t>25</w:t>
            </w:r>
          </w:p>
        </w:tc>
        <w:tc>
          <w:tcPr>
            <w:tcW w:w="3654" w:type="dxa"/>
            <w:shd w:val="solid" w:color="FFFFFF" w:fill="auto"/>
            <w:tcMar>
              <w:top w:w="0" w:type="dxa"/>
              <w:left w:w="0" w:type="dxa"/>
              <w:bottom w:w="0" w:type="dxa"/>
              <w:right w:w="0" w:type="dxa"/>
            </w:tcMar>
          </w:tcPr>
          <w:p w14:paraId="18F4AD10" w14:textId="77777777" w:rsidR="0064788B" w:rsidRPr="00F224C1" w:rsidRDefault="0064788B" w:rsidP="006A7C9D">
            <w:pPr>
              <w:spacing w:before="60" w:after="60" w:line="264" w:lineRule="auto"/>
              <w:jc w:val="both"/>
              <w:rPr>
                <w:sz w:val="24"/>
                <w:szCs w:val="24"/>
              </w:rPr>
            </w:pPr>
            <w:r w:rsidRPr="00F224C1">
              <w:rPr>
                <w:sz w:val="24"/>
                <w:szCs w:val="24"/>
              </w:rPr>
              <w:t>Quạt trần 0,1 kW</w:t>
            </w:r>
          </w:p>
        </w:tc>
        <w:tc>
          <w:tcPr>
            <w:tcW w:w="1270" w:type="dxa"/>
            <w:shd w:val="solid" w:color="FFFFFF" w:fill="auto"/>
            <w:tcMar>
              <w:top w:w="0" w:type="dxa"/>
              <w:left w:w="0" w:type="dxa"/>
              <w:bottom w:w="0" w:type="dxa"/>
              <w:right w:w="0" w:type="dxa"/>
            </w:tcMar>
          </w:tcPr>
          <w:p w14:paraId="7D9FFA61" w14:textId="77777777" w:rsidR="0064788B" w:rsidRPr="00F224C1" w:rsidRDefault="0064788B" w:rsidP="006A7C9D">
            <w:pPr>
              <w:spacing w:before="60" w:after="60" w:line="264" w:lineRule="auto"/>
              <w:jc w:val="center"/>
              <w:rPr>
                <w:sz w:val="24"/>
                <w:szCs w:val="24"/>
              </w:rPr>
            </w:pPr>
            <w:r w:rsidRPr="00F224C1">
              <w:rPr>
                <w:sz w:val="24"/>
                <w:szCs w:val="24"/>
              </w:rPr>
              <w:t>Cái</w:t>
            </w:r>
          </w:p>
        </w:tc>
        <w:tc>
          <w:tcPr>
            <w:tcW w:w="1701" w:type="dxa"/>
            <w:shd w:val="solid" w:color="FFFFFF" w:fill="auto"/>
            <w:tcMar>
              <w:top w:w="0" w:type="dxa"/>
              <w:left w:w="0" w:type="dxa"/>
              <w:bottom w:w="0" w:type="dxa"/>
              <w:right w:w="0" w:type="dxa"/>
            </w:tcMar>
            <w:vAlign w:val="center"/>
          </w:tcPr>
          <w:p w14:paraId="4B351751" w14:textId="616F4699" w:rsidR="0064788B" w:rsidRPr="00F224C1" w:rsidRDefault="0064788B" w:rsidP="006A7C9D">
            <w:pPr>
              <w:spacing w:before="60" w:after="60" w:line="264" w:lineRule="auto"/>
              <w:jc w:val="center"/>
              <w:rPr>
                <w:sz w:val="24"/>
                <w:szCs w:val="24"/>
              </w:rPr>
            </w:pPr>
            <w:r w:rsidRPr="00F224C1">
              <w:rPr>
                <w:sz w:val="24"/>
                <w:szCs w:val="24"/>
              </w:rPr>
              <w:t>1.516,22</w:t>
            </w:r>
          </w:p>
        </w:tc>
        <w:tc>
          <w:tcPr>
            <w:tcW w:w="1560" w:type="dxa"/>
            <w:shd w:val="solid" w:color="FFFFFF" w:fill="auto"/>
            <w:tcMar>
              <w:top w:w="0" w:type="dxa"/>
              <w:left w:w="0" w:type="dxa"/>
              <w:bottom w:w="0" w:type="dxa"/>
              <w:right w:w="0" w:type="dxa"/>
            </w:tcMar>
            <w:vAlign w:val="center"/>
          </w:tcPr>
          <w:p w14:paraId="4ECC5CC3" w14:textId="77777777" w:rsidR="0064788B" w:rsidRPr="00F224C1" w:rsidRDefault="0064788B" w:rsidP="006A7C9D">
            <w:pPr>
              <w:spacing w:before="60" w:after="60" w:line="264" w:lineRule="auto"/>
              <w:jc w:val="center"/>
              <w:rPr>
                <w:sz w:val="24"/>
                <w:szCs w:val="24"/>
              </w:rPr>
            </w:pPr>
          </w:p>
        </w:tc>
      </w:tr>
      <w:tr w:rsidR="00F224C1" w:rsidRPr="00F224C1" w14:paraId="08718310" w14:textId="77777777" w:rsidTr="00B75E12">
        <w:tc>
          <w:tcPr>
            <w:tcW w:w="751" w:type="dxa"/>
            <w:shd w:val="solid" w:color="FFFFFF" w:fill="auto"/>
            <w:tcMar>
              <w:top w:w="0" w:type="dxa"/>
              <w:left w:w="0" w:type="dxa"/>
              <w:bottom w:w="0" w:type="dxa"/>
              <w:right w:w="0" w:type="dxa"/>
            </w:tcMar>
          </w:tcPr>
          <w:p w14:paraId="18ACDFB5" w14:textId="77777777" w:rsidR="0064788B" w:rsidRPr="00F224C1" w:rsidRDefault="0064788B" w:rsidP="006A7C9D">
            <w:pPr>
              <w:spacing w:before="60" w:after="60" w:line="264" w:lineRule="auto"/>
              <w:jc w:val="center"/>
              <w:rPr>
                <w:sz w:val="24"/>
                <w:szCs w:val="24"/>
              </w:rPr>
            </w:pPr>
            <w:r w:rsidRPr="00F224C1">
              <w:rPr>
                <w:sz w:val="24"/>
                <w:szCs w:val="24"/>
              </w:rPr>
              <w:t>26</w:t>
            </w:r>
          </w:p>
        </w:tc>
        <w:tc>
          <w:tcPr>
            <w:tcW w:w="3654" w:type="dxa"/>
            <w:shd w:val="solid" w:color="FFFFFF" w:fill="auto"/>
            <w:tcMar>
              <w:top w:w="0" w:type="dxa"/>
              <w:left w:w="0" w:type="dxa"/>
              <w:bottom w:w="0" w:type="dxa"/>
              <w:right w:w="0" w:type="dxa"/>
            </w:tcMar>
          </w:tcPr>
          <w:p w14:paraId="3B0EE118" w14:textId="77777777" w:rsidR="0064788B" w:rsidRPr="00F224C1" w:rsidRDefault="0064788B" w:rsidP="006A7C9D">
            <w:pPr>
              <w:spacing w:before="60" w:after="60" w:line="264" w:lineRule="auto"/>
              <w:jc w:val="both"/>
              <w:rPr>
                <w:sz w:val="24"/>
                <w:szCs w:val="24"/>
              </w:rPr>
            </w:pPr>
            <w:r w:rsidRPr="00F224C1">
              <w:rPr>
                <w:sz w:val="24"/>
                <w:szCs w:val="24"/>
              </w:rPr>
              <w:t>Điện năng</w:t>
            </w:r>
          </w:p>
        </w:tc>
        <w:tc>
          <w:tcPr>
            <w:tcW w:w="1270" w:type="dxa"/>
            <w:shd w:val="solid" w:color="FFFFFF" w:fill="auto"/>
            <w:tcMar>
              <w:top w:w="0" w:type="dxa"/>
              <w:left w:w="0" w:type="dxa"/>
              <w:bottom w:w="0" w:type="dxa"/>
              <w:right w:w="0" w:type="dxa"/>
            </w:tcMar>
          </w:tcPr>
          <w:p w14:paraId="44DE345A" w14:textId="77777777" w:rsidR="0064788B" w:rsidRPr="00F224C1" w:rsidRDefault="0064788B" w:rsidP="006A7C9D">
            <w:pPr>
              <w:spacing w:before="60" w:after="60" w:line="264" w:lineRule="auto"/>
              <w:jc w:val="center"/>
              <w:rPr>
                <w:sz w:val="24"/>
                <w:szCs w:val="24"/>
              </w:rPr>
            </w:pPr>
            <w:r w:rsidRPr="00F224C1">
              <w:rPr>
                <w:sz w:val="24"/>
                <w:szCs w:val="24"/>
              </w:rPr>
              <w:t>kW</w:t>
            </w:r>
          </w:p>
        </w:tc>
        <w:tc>
          <w:tcPr>
            <w:tcW w:w="1701" w:type="dxa"/>
            <w:shd w:val="solid" w:color="FFFFFF" w:fill="auto"/>
            <w:tcMar>
              <w:top w:w="0" w:type="dxa"/>
              <w:left w:w="0" w:type="dxa"/>
              <w:bottom w:w="0" w:type="dxa"/>
              <w:right w:w="0" w:type="dxa"/>
            </w:tcMar>
            <w:vAlign w:val="center"/>
          </w:tcPr>
          <w:p w14:paraId="49AFF027" w14:textId="2AD71DB2" w:rsidR="0064788B" w:rsidRPr="00F224C1" w:rsidRDefault="0064788B" w:rsidP="006A7C9D">
            <w:pPr>
              <w:spacing w:before="60" w:after="60" w:line="264" w:lineRule="auto"/>
              <w:jc w:val="center"/>
              <w:rPr>
                <w:sz w:val="24"/>
                <w:szCs w:val="24"/>
              </w:rPr>
            </w:pPr>
            <w:r w:rsidRPr="00F224C1">
              <w:rPr>
                <w:sz w:val="24"/>
                <w:szCs w:val="24"/>
              </w:rPr>
              <w:t>4.314,41</w:t>
            </w:r>
          </w:p>
        </w:tc>
        <w:tc>
          <w:tcPr>
            <w:tcW w:w="1560" w:type="dxa"/>
            <w:shd w:val="solid" w:color="FFFFFF" w:fill="auto"/>
            <w:tcMar>
              <w:top w:w="0" w:type="dxa"/>
              <w:left w:w="0" w:type="dxa"/>
              <w:bottom w:w="0" w:type="dxa"/>
              <w:right w:w="0" w:type="dxa"/>
            </w:tcMar>
            <w:vAlign w:val="center"/>
          </w:tcPr>
          <w:p w14:paraId="7D9CEE5E" w14:textId="77777777" w:rsidR="0064788B" w:rsidRPr="00F224C1" w:rsidRDefault="0064788B" w:rsidP="006A7C9D">
            <w:pPr>
              <w:spacing w:before="60" w:after="60" w:line="264" w:lineRule="auto"/>
              <w:jc w:val="center"/>
              <w:rPr>
                <w:sz w:val="24"/>
                <w:szCs w:val="24"/>
              </w:rPr>
            </w:pPr>
          </w:p>
        </w:tc>
      </w:tr>
    </w:tbl>
    <w:p w14:paraId="05BDBA7B" w14:textId="77777777" w:rsidR="00576318" w:rsidRPr="00F224C1" w:rsidRDefault="00576318" w:rsidP="006A7C9D">
      <w:pPr>
        <w:spacing w:before="60" w:after="60" w:line="264" w:lineRule="auto"/>
        <w:ind w:firstLine="567"/>
        <w:jc w:val="both"/>
        <w:rPr>
          <w:bCs/>
          <w:i/>
          <w:iCs/>
          <w:sz w:val="28"/>
          <w:szCs w:val="28"/>
        </w:rPr>
      </w:pPr>
      <w:r w:rsidRPr="00F224C1">
        <w:rPr>
          <w:bCs/>
          <w:i/>
          <w:iCs/>
          <w:sz w:val="28"/>
          <w:szCs w:val="28"/>
        </w:rPr>
        <w:t xml:space="preserve">Ghi chú: </w:t>
      </w:r>
    </w:p>
    <w:p w14:paraId="5AA7C6F7" w14:textId="1587C991" w:rsidR="00576318" w:rsidRPr="00F224C1" w:rsidRDefault="00576318" w:rsidP="006A7C9D">
      <w:pPr>
        <w:spacing w:before="60" w:after="60" w:line="264" w:lineRule="auto"/>
        <w:ind w:firstLine="567"/>
        <w:jc w:val="both"/>
        <w:rPr>
          <w:sz w:val="28"/>
          <w:szCs w:val="28"/>
        </w:rPr>
      </w:pPr>
      <w:r w:rsidRPr="00F224C1">
        <w:rPr>
          <w:sz w:val="28"/>
          <w:szCs w:val="28"/>
        </w:rPr>
        <w:t xml:space="preserve">Định mức tại Bảng 05 tính cho </w:t>
      </w:r>
      <w:r w:rsidR="00D86151" w:rsidRPr="00F224C1">
        <w:rPr>
          <w:sz w:val="28"/>
          <w:szCs w:val="28"/>
        </w:rPr>
        <w:t>64</w:t>
      </w:r>
      <w:r w:rsidRPr="00F224C1">
        <w:rPr>
          <w:sz w:val="28"/>
          <w:szCs w:val="28"/>
        </w:rPr>
        <w:t xml:space="preserve"> đơn vị hành chính cấp </w:t>
      </w:r>
      <w:r w:rsidR="00D86151" w:rsidRPr="00F224C1">
        <w:rPr>
          <w:sz w:val="28"/>
          <w:szCs w:val="28"/>
        </w:rPr>
        <w:t>xã</w:t>
      </w:r>
      <w:r w:rsidRPr="00F224C1">
        <w:rPr>
          <w:sz w:val="28"/>
          <w:szCs w:val="28"/>
        </w:rPr>
        <w:t xml:space="preserve">, 64 điểm điều tra, </w:t>
      </w:r>
      <w:r w:rsidR="00DF206E" w:rsidRPr="00F224C1">
        <w:rPr>
          <w:sz w:val="28"/>
          <w:szCs w:val="28"/>
        </w:rPr>
        <w:t>21.000</w:t>
      </w:r>
      <w:r w:rsidRPr="00F224C1">
        <w:rPr>
          <w:sz w:val="28"/>
          <w:szCs w:val="28"/>
        </w:rPr>
        <w:t xml:space="preserve"> phiếu điều tra. </w:t>
      </w:r>
      <w:r w:rsidR="00FB7E1E" w:rsidRPr="00F224C1">
        <w:rPr>
          <w:sz w:val="28"/>
          <w:szCs w:val="28"/>
        </w:rPr>
        <w:t xml:space="preserve">Khi </w:t>
      </w:r>
      <w:r w:rsidR="00226245" w:rsidRPr="00F224C1">
        <w:rPr>
          <w:sz w:val="28"/>
          <w:szCs w:val="28"/>
        </w:rPr>
        <w:t xml:space="preserve">số điểm điều tra có sự thay đổi (lớn hơn hoặc nhỏ hơn 64 điểm điều tra) và số phiếu điều tra có sự thay đổi (lớn hoặc nhỏ hơn 21.000 phiếu điều tra) </w:t>
      </w:r>
      <w:r w:rsidR="00FB7E1E" w:rsidRPr="00F224C1">
        <w:rPr>
          <w:sz w:val="28"/>
          <w:szCs w:val="28"/>
        </w:rPr>
        <w:t>thì điều chỉnh tương tự phần định mức lao động xây dựng bảng giá đất.</w:t>
      </w:r>
    </w:p>
    <w:p w14:paraId="7188DA1A" w14:textId="39286BD9" w:rsidR="00576318" w:rsidRPr="00F224C1" w:rsidRDefault="00576318" w:rsidP="006A7C9D">
      <w:pPr>
        <w:spacing w:before="60" w:after="60" w:line="264" w:lineRule="auto"/>
        <w:ind w:firstLine="567"/>
        <w:jc w:val="both"/>
        <w:rPr>
          <w:sz w:val="28"/>
          <w:szCs w:val="28"/>
        </w:rPr>
      </w:pPr>
      <w:r w:rsidRPr="00F224C1">
        <w:rPr>
          <w:sz w:val="28"/>
          <w:szCs w:val="28"/>
        </w:rPr>
        <w:t>Cơ cấu sử dụng mức dụng cụ theo nội dung công việc xây dựng bảng giá đất được xác định theo bảng sau:</w:t>
      </w:r>
    </w:p>
    <w:p w14:paraId="67EDF362" w14:textId="75485CA7" w:rsidR="00265EFD" w:rsidRPr="00F224C1" w:rsidRDefault="00576318" w:rsidP="00131519">
      <w:pPr>
        <w:spacing w:before="60" w:after="60" w:line="264" w:lineRule="auto"/>
        <w:rPr>
          <w:sz w:val="28"/>
          <w:szCs w:val="28"/>
        </w:rPr>
      </w:pPr>
      <w:r w:rsidRPr="00F224C1">
        <w:rPr>
          <w:sz w:val="28"/>
          <w:szCs w:val="28"/>
        </w:rPr>
        <w:t xml:space="preserve">                                                                          </w:t>
      </w:r>
      <w:r w:rsidR="00DF2B79" w:rsidRPr="00F224C1">
        <w:rPr>
          <w:sz w:val="28"/>
          <w:szCs w:val="28"/>
        </w:rPr>
        <w:t xml:space="preserve">                             </w:t>
      </w:r>
    </w:p>
    <w:p w14:paraId="741776EA" w14:textId="66597B1C" w:rsidR="00896AB4" w:rsidRPr="00F224C1" w:rsidRDefault="00896AB4" w:rsidP="00131519">
      <w:pPr>
        <w:spacing w:before="60" w:after="60" w:line="264" w:lineRule="auto"/>
        <w:rPr>
          <w:sz w:val="28"/>
          <w:szCs w:val="28"/>
        </w:rPr>
      </w:pPr>
    </w:p>
    <w:p w14:paraId="11D4C50E" w14:textId="62FD2337" w:rsidR="00896AB4" w:rsidRPr="00F224C1" w:rsidRDefault="00896AB4" w:rsidP="00131519">
      <w:pPr>
        <w:spacing w:before="60" w:after="60" w:line="264" w:lineRule="auto"/>
        <w:rPr>
          <w:sz w:val="28"/>
          <w:szCs w:val="28"/>
        </w:rPr>
      </w:pPr>
    </w:p>
    <w:p w14:paraId="243CDB2F" w14:textId="77777777" w:rsidR="00896AB4" w:rsidRDefault="00896AB4" w:rsidP="00131519">
      <w:pPr>
        <w:spacing w:before="60" w:after="60" w:line="264" w:lineRule="auto"/>
        <w:rPr>
          <w:sz w:val="28"/>
          <w:szCs w:val="28"/>
        </w:rPr>
      </w:pPr>
    </w:p>
    <w:p w14:paraId="62B09D9E" w14:textId="77777777" w:rsidR="00E43D1C" w:rsidRPr="00F224C1" w:rsidRDefault="00E43D1C" w:rsidP="00131519">
      <w:pPr>
        <w:spacing w:before="60" w:after="60" w:line="264" w:lineRule="auto"/>
        <w:rPr>
          <w:sz w:val="28"/>
          <w:szCs w:val="28"/>
        </w:rPr>
      </w:pPr>
    </w:p>
    <w:p w14:paraId="2A2418A0" w14:textId="36706D1D" w:rsidR="00576318" w:rsidRPr="00F224C1" w:rsidRDefault="00576318" w:rsidP="006A7C9D">
      <w:pPr>
        <w:spacing w:before="60" w:after="60" w:line="264" w:lineRule="auto"/>
        <w:ind w:firstLine="567"/>
        <w:jc w:val="right"/>
        <w:rPr>
          <w:sz w:val="28"/>
          <w:szCs w:val="28"/>
        </w:rPr>
      </w:pPr>
      <w:r w:rsidRPr="00F224C1">
        <w:rPr>
          <w:sz w:val="28"/>
          <w:szCs w:val="28"/>
        </w:rPr>
        <w:lastRenderedPageBreak/>
        <w:t>Bảng 06</w:t>
      </w:r>
    </w:p>
    <w:tbl>
      <w:tblPr>
        <w:tblW w:w="8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05"/>
        <w:gridCol w:w="5254"/>
        <w:gridCol w:w="1559"/>
        <w:gridCol w:w="1418"/>
      </w:tblGrid>
      <w:tr w:rsidR="00F224C1" w:rsidRPr="00F224C1" w14:paraId="5234498B" w14:textId="77777777" w:rsidTr="00FB7E1E">
        <w:trPr>
          <w:tblHeader/>
        </w:trPr>
        <w:tc>
          <w:tcPr>
            <w:tcW w:w="705" w:type="dxa"/>
            <w:vMerge w:val="restart"/>
            <w:shd w:val="solid" w:color="FFFFFF" w:fill="auto"/>
            <w:tcMar>
              <w:top w:w="0" w:type="dxa"/>
              <w:left w:w="0" w:type="dxa"/>
              <w:bottom w:w="0" w:type="dxa"/>
              <w:right w:w="0" w:type="dxa"/>
            </w:tcMar>
            <w:vAlign w:val="center"/>
          </w:tcPr>
          <w:p w14:paraId="456DA75C" w14:textId="77777777" w:rsidR="002859E0" w:rsidRPr="00F224C1" w:rsidRDefault="002859E0" w:rsidP="006A7C9D">
            <w:pPr>
              <w:spacing w:before="60" w:after="60" w:line="264" w:lineRule="auto"/>
              <w:jc w:val="center"/>
              <w:rPr>
                <w:sz w:val="24"/>
                <w:szCs w:val="24"/>
              </w:rPr>
            </w:pPr>
            <w:r w:rsidRPr="00F224C1">
              <w:rPr>
                <w:b/>
                <w:bCs/>
                <w:sz w:val="24"/>
                <w:szCs w:val="24"/>
              </w:rPr>
              <w:t>STT</w:t>
            </w:r>
          </w:p>
        </w:tc>
        <w:tc>
          <w:tcPr>
            <w:tcW w:w="5254" w:type="dxa"/>
            <w:vMerge w:val="restart"/>
            <w:shd w:val="solid" w:color="FFFFFF" w:fill="auto"/>
            <w:tcMar>
              <w:top w:w="0" w:type="dxa"/>
              <w:left w:w="0" w:type="dxa"/>
              <w:bottom w:w="0" w:type="dxa"/>
              <w:right w:w="0" w:type="dxa"/>
            </w:tcMar>
            <w:vAlign w:val="center"/>
          </w:tcPr>
          <w:p w14:paraId="1ABA5A7A" w14:textId="77777777" w:rsidR="002859E0" w:rsidRPr="00F224C1" w:rsidRDefault="002859E0" w:rsidP="006A7C9D">
            <w:pPr>
              <w:spacing w:before="60" w:after="60" w:line="264" w:lineRule="auto"/>
              <w:jc w:val="center"/>
              <w:rPr>
                <w:sz w:val="24"/>
                <w:szCs w:val="24"/>
              </w:rPr>
            </w:pPr>
            <w:r w:rsidRPr="00F224C1">
              <w:rPr>
                <w:b/>
                <w:bCs/>
                <w:sz w:val="24"/>
                <w:szCs w:val="24"/>
              </w:rPr>
              <w:t>Nội dung công việc</w:t>
            </w:r>
          </w:p>
        </w:tc>
        <w:tc>
          <w:tcPr>
            <w:tcW w:w="2977" w:type="dxa"/>
            <w:gridSpan w:val="2"/>
            <w:shd w:val="solid" w:color="FFFFFF" w:fill="auto"/>
            <w:tcMar>
              <w:top w:w="0" w:type="dxa"/>
              <w:left w:w="0" w:type="dxa"/>
              <w:bottom w:w="0" w:type="dxa"/>
              <w:right w:w="0" w:type="dxa"/>
            </w:tcMar>
            <w:vAlign w:val="center"/>
          </w:tcPr>
          <w:p w14:paraId="27C52BF6" w14:textId="2601BDF2" w:rsidR="002859E0" w:rsidRPr="00F224C1" w:rsidRDefault="000763CB" w:rsidP="006A7C9D">
            <w:pPr>
              <w:spacing w:before="60" w:after="60" w:line="264" w:lineRule="auto"/>
              <w:jc w:val="center"/>
              <w:rPr>
                <w:b/>
                <w:bCs/>
                <w:sz w:val="24"/>
                <w:szCs w:val="24"/>
              </w:rPr>
            </w:pPr>
            <w:r w:rsidRPr="00F224C1">
              <w:rPr>
                <w:b/>
                <w:bCs/>
                <w:sz w:val="24"/>
                <w:szCs w:val="24"/>
              </w:rPr>
              <w:t>Cơ cấu (%)</w:t>
            </w:r>
          </w:p>
        </w:tc>
      </w:tr>
      <w:tr w:rsidR="00F224C1" w:rsidRPr="00F224C1" w14:paraId="7DD0A951" w14:textId="77777777" w:rsidTr="00FB7E1E">
        <w:trPr>
          <w:tblHeader/>
        </w:trPr>
        <w:tc>
          <w:tcPr>
            <w:tcW w:w="705" w:type="dxa"/>
            <w:vMerge/>
            <w:vAlign w:val="center"/>
          </w:tcPr>
          <w:p w14:paraId="3AF636C8" w14:textId="77777777" w:rsidR="002859E0" w:rsidRPr="00F224C1" w:rsidRDefault="002859E0" w:rsidP="006A7C9D">
            <w:pPr>
              <w:spacing w:before="60" w:after="60" w:line="264" w:lineRule="auto"/>
              <w:jc w:val="center"/>
              <w:rPr>
                <w:sz w:val="24"/>
                <w:szCs w:val="24"/>
              </w:rPr>
            </w:pPr>
          </w:p>
        </w:tc>
        <w:tc>
          <w:tcPr>
            <w:tcW w:w="5254" w:type="dxa"/>
            <w:vMerge/>
            <w:vAlign w:val="center"/>
          </w:tcPr>
          <w:p w14:paraId="12A075F8" w14:textId="77777777" w:rsidR="002859E0" w:rsidRPr="00F224C1" w:rsidRDefault="002859E0" w:rsidP="006A7C9D">
            <w:pPr>
              <w:spacing w:before="60" w:after="60" w:line="264" w:lineRule="auto"/>
              <w:jc w:val="center"/>
              <w:rPr>
                <w:sz w:val="24"/>
                <w:szCs w:val="24"/>
              </w:rPr>
            </w:pPr>
          </w:p>
        </w:tc>
        <w:tc>
          <w:tcPr>
            <w:tcW w:w="1559" w:type="dxa"/>
            <w:shd w:val="solid" w:color="FFFFFF" w:fill="auto"/>
            <w:tcMar>
              <w:top w:w="0" w:type="dxa"/>
              <w:left w:w="0" w:type="dxa"/>
              <w:bottom w:w="0" w:type="dxa"/>
              <w:right w:w="0" w:type="dxa"/>
            </w:tcMar>
            <w:vAlign w:val="center"/>
          </w:tcPr>
          <w:p w14:paraId="44AFD59B" w14:textId="77777777" w:rsidR="002859E0" w:rsidRPr="00F224C1" w:rsidRDefault="002859E0" w:rsidP="006A7C9D">
            <w:pPr>
              <w:spacing w:before="60" w:after="60" w:line="264" w:lineRule="auto"/>
              <w:jc w:val="center"/>
              <w:rPr>
                <w:b/>
                <w:sz w:val="24"/>
                <w:szCs w:val="24"/>
              </w:rPr>
            </w:pPr>
            <w:r w:rsidRPr="00F224C1">
              <w:rPr>
                <w:b/>
                <w:sz w:val="24"/>
                <w:szCs w:val="24"/>
              </w:rPr>
              <w:t>Nội nghiệp</w:t>
            </w:r>
          </w:p>
        </w:tc>
        <w:tc>
          <w:tcPr>
            <w:tcW w:w="1418" w:type="dxa"/>
            <w:shd w:val="solid" w:color="FFFFFF" w:fill="auto"/>
            <w:tcMar>
              <w:top w:w="0" w:type="dxa"/>
              <w:left w:w="0" w:type="dxa"/>
              <w:bottom w:w="0" w:type="dxa"/>
              <w:right w:w="0" w:type="dxa"/>
            </w:tcMar>
            <w:vAlign w:val="center"/>
          </w:tcPr>
          <w:p w14:paraId="28A284E2" w14:textId="77777777" w:rsidR="002859E0" w:rsidRPr="00F224C1" w:rsidRDefault="002859E0" w:rsidP="006A7C9D">
            <w:pPr>
              <w:spacing w:before="60" w:after="60" w:line="264" w:lineRule="auto"/>
              <w:jc w:val="center"/>
              <w:rPr>
                <w:b/>
                <w:sz w:val="24"/>
                <w:szCs w:val="24"/>
              </w:rPr>
            </w:pPr>
            <w:r w:rsidRPr="00F224C1">
              <w:rPr>
                <w:b/>
                <w:sz w:val="24"/>
                <w:szCs w:val="24"/>
              </w:rPr>
              <w:t>Ngoại nghiệp</w:t>
            </w:r>
          </w:p>
        </w:tc>
      </w:tr>
      <w:tr w:rsidR="00F224C1" w:rsidRPr="00F224C1" w14:paraId="13E734BF" w14:textId="77777777" w:rsidTr="00FB7E1E">
        <w:tc>
          <w:tcPr>
            <w:tcW w:w="705" w:type="dxa"/>
            <w:shd w:val="solid" w:color="FFFFFF" w:fill="auto"/>
            <w:tcMar>
              <w:top w:w="0" w:type="dxa"/>
              <w:left w:w="0" w:type="dxa"/>
              <w:bottom w:w="0" w:type="dxa"/>
              <w:right w:w="0" w:type="dxa"/>
            </w:tcMar>
            <w:vAlign w:val="center"/>
          </w:tcPr>
          <w:p w14:paraId="48FC72C0" w14:textId="77777777" w:rsidR="002859E0" w:rsidRPr="00F224C1" w:rsidRDefault="002859E0" w:rsidP="006A7C9D">
            <w:pPr>
              <w:spacing w:before="60" w:after="60" w:line="264" w:lineRule="auto"/>
              <w:jc w:val="center"/>
              <w:rPr>
                <w:b/>
                <w:sz w:val="24"/>
                <w:szCs w:val="24"/>
              </w:rPr>
            </w:pPr>
            <w:r w:rsidRPr="00F224C1">
              <w:rPr>
                <w:b/>
                <w:bCs/>
                <w:sz w:val="24"/>
                <w:szCs w:val="24"/>
              </w:rPr>
              <w:t>1</w:t>
            </w:r>
          </w:p>
        </w:tc>
        <w:tc>
          <w:tcPr>
            <w:tcW w:w="5254" w:type="dxa"/>
            <w:shd w:val="solid" w:color="FFFFFF" w:fill="auto"/>
            <w:tcMar>
              <w:top w:w="0" w:type="dxa"/>
              <w:left w:w="0" w:type="dxa"/>
              <w:bottom w:w="0" w:type="dxa"/>
              <w:right w:w="0" w:type="dxa"/>
            </w:tcMar>
            <w:vAlign w:val="center"/>
          </w:tcPr>
          <w:p w14:paraId="17CB0000" w14:textId="77777777" w:rsidR="002859E0" w:rsidRPr="00F224C1" w:rsidRDefault="002859E0" w:rsidP="006A7C9D">
            <w:pPr>
              <w:spacing w:before="60" w:after="60" w:line="264" w:lineRule="auto"/>
              <w:jc w:val="both"/>
              <w:rPr>
                <w:b/>
                <w:sz w:val="24"/>
                <w:szCs w:val="24"/>
              </w:rPr>
            </w:pPr>
            <w:r w:rsidRPr="00F224C1">
              <w:rPr>
                <w:b/>
                <w:bCs/>
                <w:sz w:val="24"/>
                <w:szCs w:val="24"/>
              </w:rPr>
              <w:t>Công tác chuẩn bị</w:t>
            </w:r>
          </w:p>
        </w:tc>
        <w:tc>
          <w:tcPr>
            <w:tcW w:w="1559" w:type="dxa"/>
            <w:shd w:val="solid" w:color="FFFFFF" w:fill="auto"/>
            <w:tcMar>
              <w:top w:w="0" w:type="dxa"/>
              <w:left w:w="0" w:type="dxa"/>
              <w:bottom w:w="0" w:type="dxa"/>
              <w:right w:w="0" w:type="dxa"/>
            </w:tcMar>
            <w:vAlign w:val="center"/>
          </w:tcPr>
          <w:p w14:paraId="61C79D6D" w14:textId="26DF3999" w:rsidR="002859E0" w:rsidRPr="00F224C1" w:rsidRDefault="002859E0" w:rsidP="006A7C9D">
            <w:pPr>
              <w:spacing w:before="60" w:after="60" w:line="264" w:lineRule="auto"/>
              <w:jc w:val="center"/>
              <w:rPr>
                <w:b/>
                <w:sz w:val="24"/>
                <w:szCs w:val="24"/>
              </w:rPr>
            </w:pPr>
            <w:r w:rsidRPr="00F224C1">
              <w:rPr>
                <w:b/>
                <w:sz w:val="24"/>
                <w:szCs w:val="24"/>
              </w:rPr>
              <w:t>2,58</w:t>
            </w:r>
          </w:p>
        </w:tc>
        <w:tc>
          <w:tcPr>
            <w:tcW w:w="1418" w:type="dxa"/>
            <w:shd w:val="solid" w:color="FFFFFF" w:fill="auto"/>
            <w:tcMar>
              <w:top w:w="0" w:type="dxa"/>
              <w:left w:w="0" w:type="dxa"/>
              <w:bottom w:w="0" w:type="dxa"/>
              <w:right w:w="0" w:type="dxa"/>
            </w:tcMar>
            <w:vAlign w:val="center"/>
          </w:tcPr>
          <w:p w14:paraId="41EF4998" w14:textId="77777777" w:rsidR="002859E0" w:rsidRPr="00F224C1" w:rsidRDefault="002859E0" w:rsidP="006A7C9D">
            <w:pPr>
              <w:spacing w:before="60" w:after="60" w:line="264" w:lineRule="auto"/>
              <w:jc w:val="both"/>
              <w:rPr>
                <w:sz w:val="24"/>
                <w:szCs w:val="24"/>
              </w:rPr>
            </w:pPr>
            <w:r w:rsidRPr="00F224C1">
              <w:rPr>
                <w:sz w:val="24"/>
                <w:szCs w:val="24"/>
              </w:rPr>
              <w:t> </w:t>
            </w:r>
          </w:p>
        </w:tc>
      </w:tr>
      <w:tr w:rsidR="00F224C1" w:rsidRPr="00F224C1" w14:paraId="5468605A" w14:textId="77777777" w:rsidTr="00FB7E1E">
        <w:tc>
          <w:tcPr>
            <w:tcW w:w="705" w:type="dxa"/>
            <w:shd w:val="solid" w:color="FFFFFF" w:fill="auto"/>
            <w:tcMar>
              <w:top w:w="0" w:type="dxa"/>
              <w:left w:w="0" w:type="dxa"/>
              <w:bottom w:w="0" w:type="dxa"/>
              <w:right w:w="0" w:type="dxa"/>
            </w:tcMar>
            <w:vAlign w:val="center"/>
          </w:tcPr>
          <w:p w14:paraId="53B5802E" w14:textId="77777777" w:rsidR="002859E0" w:rsidRPr="00F224C1" w:rsidRDefault="002859E0" w:rsidP="006A7C9D">
            <w:pPr>
              <w:spacing w:before="60" w:after="60" w:line="264" w:lineRule="auto"/>
              <w:jc w:val="center"/>
              <w:rPr>
                <w:b/>
                <w:sz w:val="24"/>
                <w:szCs w:val="24"/>
              </w:rPr>
            </w:pPr>
            <w:r w:rsidRPr="00F224C1">
              <w:rPr>
                <w:b/>
                <w:bCs/>
                <w:sz w:val="24"/>
                <w:szCs w:val="24"/>
              </w:rPr>
              <w:t>2</w:t>
            </w:r>
          </w:p>
        </w:tc>
        <w:tc>
          <w:tcPr>
            <w:tcW w:w="5254" w:type="dxa"/>
            <w:shd w:val="solid" w:color="FFFFFF" w:fill="auto"/>
            <w:tcMar>
              <w:top w:w="0" w:type="dxa"/>
              <w:left w:w="0" w:type="dxa"/>
              <w:bottom w:w="0" w:type="dxa"/>
              <w:right w:w="0" w:type="dxa"/>
            </w:tcMar>
            <w:vAlign w:val="center"/>
          </w:tcPr>
          <w:p w14:paraId="75034763" w14:textId="77777777" w:rsidR="002859E0" w:rsidRPr="00F224C1" w:rsidRDefault="002859E0" w:rsidP="006A7C9D">
            <w:pPr>
              <w:spacing w:before="60" w:after="60" w:line="264" w:lineRule="auto"/>
              <w:ind w:right="178"/>
              <w:jc w:val="both"/>
              <w:rPr>
                <w:b/>
                <w:sz w:val="24"/>
                <w:szCs w:val="24"/>
              </w:rPr>
            </w:pPr>
            <w:r w:rsidRPr="00F224C1">
              <w:rPr>
                <w:b/>
                <w:bCs/>
                <w:sz w:val="24"/>
                <w:szCs w:val="24"/>
              </w:rPr>
              <w:t xml:space="preserve">Điều tra, khảo sát, thu thập thông tin giá </w:t>
            </w:r>
            <w:r w:rsidRPr="00F224C1">
              <w:rPr>
                <w:b/>
                <w:bCs/>
                <w:sz w:val="24"/>
                <w:szCs w:val="24"/>
                <w:shd w:val="solid" w:color="FFFFFF" w:fill="auto"/>
              </w:rPr>
              <w:t>đất</w:t>
            </w:r>
            <w:r w:rsidRPr="00F224C1">
              <w:rPr>
                <w:b/>
                <w:bCs/>
                <w:sz w:val="24"/>
                <w:szCs w:val="24"/>
              </w:rPr>
              <w:t xml:space="preserve"> thị trường; yếu tố tự nhiên, kinh tế - xã hội, quản lý và sử dụng </w:t>
            </w:r>
            <w:r w:rsidRPr="00F224C1">
              <w:rPr>
                <w:b/>
                <w:bCs/>
                <w:sz w:val="24"/>
                <w:szCs w:val="24"/>
                <w:shd w:val="solid" w:color="FFFFFF" w:fill="auto"/>
              </w:rPr>
              <w:t>đất</w:t>
            </w:r>
            <w:r w:rsidRPr="00F224C1">
              <w:rPr>
                <w:b/>
                <w:bCs/>
                <w:sz w:val="24"/>
                <w:szCs w:val="24"/>
              </w:rPr>
              <w:t xml:space="preserve"> đai ảnh hưởng đến giá </w:t>
            </w:r>
            <w:r w:rsidRPr="00F224C1">
              <w:rPr>
                <w:b/>
                <w:bCs/>
                <w:sz w:val="24"/>
                <w:szCs w:val="24"/>
                <w:shd w:val="solid" w:color="FFFFFF" w:fill="auto"/>
              </w:rPr>
              <w:t>đất</w:t>
            </w:r>
            <w:r w:rsidRPr="00F224C1">
              <w:rPr>
                <w:b/>
                <w:bCs/>
                <w:sz w:val="24"/>
                <w:szCs w:val="24"/>
              </w:rPr>
              <w:t xml:space="preserve"> tại </w:t>
            </w:r>
            <w:r w:rsidRPr="00F224C1">
              <w:rPr>
                <w:b/>
                <w:bCs/>
                <w:sz w:val="24"/>
                <w:szCs w:val="24"/>
                <w:shd w:val="solid" w:color="FFFFFF" w:fill="auto"/>
              </w:rPr>
              <w:t>điểm</w:t>
            </w:r>
            <w:r w:rsidRPr="00F224C1">
              <w:rPr>
                <w:b/>
                <w:bCs/>
                <w:sz w:val="24"/>
                <w:szCs w:val="24"/>
              </w:rPr>
              <w:t xml:space="preserve"> điều tra</w:t>
            </w:r>
          </w:p>
        </w:tc>
        <w:tc>
          <w:tcPr>
            <w:tcW w:w="1559" w:type="dxa"/>
            <w:shd w:val="solid" w:color="FFFFFF" w:fill="auto"/>
            <w:tcMar>
              <w:top w:w="0" w:type="dxa"/>
              <w:left w:w="0" w:type="dxa"/>
              <w:bottom w:w="0" w:type="dxa"/>
              <w:right w:w="0" w:type="dxa"/>
            </w:tcMar>
            <w:vAlign w:val="center"/>
          </w:tcPr>
          <w:p w14:paraId="5B3691AE" w14:textId="1FFF057F" w:rsidR="002859E0" w:rsidRPr="00F224C1" w:rsidRDefault="002859E0" w:rsidP="006A7C9D">
            <w:pPr>
              <w:spacing w:before="60" w:after="60" w:line="264" w:lineRule="auto"/>
              <w:jc w:val="center"/>
              <w:rPr>
                <w:b/>
                <w:sz w:val="24"/>
                <w:szCs w:val="24"/>
              </w:rPr>
            </w:pPr>
            <w:r w:rsidRPr="00F224C1">
              <w:rPr>
                <w:b/>
                <w:sz w:val="24"/>
                <w:szCs w:val="24"/>
              </w:rPr>
              <w:t>50,76</w:t>
            </w:r>
          </w:p>
        </w:tc>
        <w:tc>
          <w:tcPr>
            <w:tcW w:w="1418" w:type="dxa"/>
            <w:shd w:val="solid" w:color="FFFFFF" w:fill="auto"/>
            <w:tcMar>
              <w:top w:w="0" w:type="dxa"/>
              <w:left w:w="0" w:type="dxa"/>
              <w:bottom w:w="0" w:type="dxa"/>
              <w:right w:w="0" w:type="dxa"/>
            </w:tcMar>
            <w:vAlign w:val="center"/>
          </w:tcPr>
          <w:p w14:paraId="577F9448" w14:textId="6F643712" w:rsidR="002859E0" w:rsidRPr="00F224C1" w:rsidRDefault="002859E0" w:rsidP="006A7C9D">
            <w:pPr>
              <w:spacing w:before="60" w:after="60" w:line="264" w:lineRule="auto"/>
              <w:jc w:val="center"/>
              <w:rPr>
                <w:sz w:val="24"/>
                <w:szCs w:val="24"/>
              </w:rPr>
            </w:pPr>
            <w:r w:rsidRPr="00F224C1">
              <w:rPr>
                <w:sz w:val="24"/>
                <w:szCs w:val="24"/>
              </w:rPr>
              <w:t>100,00</w:t>
            </w:r>
          </w:p>
        </w:tc>
      </w:tr>
      <w:tr w:rsidR="00F224C1" w:rsidRPr="00F224C1" w14:paraId="6FBAD064" w14:textId="77777777" w:rsidTr="00FB7E1E">
        <w:tc>
          <w:tcPr>
            <w:tcW w:w="705" w:type="dxa"/>
            <w:shd w:val="solid" w:color="FFFFFF" w:fill="auto"/>
            <w:tcMar>
              <w:top w:w="0" w:type="dxa"/>
              <w:left w:w="0" w:type="dxa"/>
              <w:bottom w:w="0" w:type="dxa"/>
              <w:right w:w="0" w:type="dxa"/>
            </w:tcMar>
            <w:vAlign w:val="center"/>
          </w:tcPr>
          <w:p w14:paraId="43454080" w14:textId="77777777" w:rsidR="002859E0" w:rsidRPr="00F224C1" w:rsidRDefault="002859E0" w:rsidP="006A7C9D">
            <w:pPr>
              <w:spacing w:before="60" w:after="60" w:line="264" w:lineRule="auto"/>
              <w:jc w:val="center"/>
              <w:rPr>
                <w:i/>
                <w:sz w:val="24"/>
                <w:szCs w:val="24"/>
              </w:rPr>
            </w:pPr>
            <w:r w:rsidRPr="00F224C1">
              <w:rPr>
                <w:i/>
                <w:sz w:val="24"/>
                <w:szCs w:val="24"/>
              </w:rPr>
              <w:t>2.1</w:t>
            </w:r>
          </w:p>
        </w:tc>
        <w:tc>
          <w:tcPr>
            <w:tcW w:w="5254" w:type="dxa"/>
            <w:shd w:val="solid" w:color="FFFFFF" w:fill="auto"/>
            <w:tcMar>
              <w:top w:w="0" w:type="dxa"/>
              <w:left w:w="0" w:type="dxa"/>
              <w:bottom w:w="0" w:type="dxa"/>
              <w:right w:w="0" w:type="dxa"/>
            </w:tcMar>
            <w:vAlign w:val="center"/>
          </w:tcPr>
          <w:p w14:paraId="52C8463D" w14:textId="77777777" w:rsidR="002859E0" w:rsidRPr="00F224C1" w:rsidRDefault="002859E0" w:rsidP="006A7C9D">
            <w:pPr>
              <w:spacing w:before="60" w:after="60" w:line="264" w:lineRule="auto"/>
              <w:ind w:right="178"/>
              <w:jc w:val="both"/>
              <w:rPr>
                <w:i/>
                <w:sz w:val="24"/>
                <w:szCs w:val="24"/>
              </w:rPr>
            </w:pPr>
            <w:r w:rsidRPr="00F224C1">
              <w:rPr>
                <w:i/>
                <w:sz w:val="24"/>
                <w:szCs w:val="24"/>
              </w:rPr>
              <w:t xml:space="preserve">Điều tra thu thập thông tin yếu tố tự nhiên, kinh tế - xã hội, quản lý và sử dụng đất đai ảnh hưởng đến giá đất </w:t>
            </w:r>
          </w:p>
        </w:tc>
        <w:tc>
          <w:tcPr>
            <w:tcW w:w="1559" w:type="dxa"/>
            <w:shd w:val="solid" w:color="FFFFFF" w:fill="auto"/>
            <w:tcMar>
              <w:top w:w="0" w:type="dxa"/>
              <w:left w:w="0" w:type="dxa"/>
              <w:bottom w:w="0" w:type="dxa"/>
              <w:right w:w="0" w:type="dxa"/>
            </w:tcMar>
            <w:vAlign w:val="center"/>
          </w:tcPr>
          <w:p w14:paraId="4EB2FF3E" w14:textId="5F93AB4B" w:rsidR="002859E0" w:rsidRPr="00F224C1" w:rsidRDefault="002859E0" w:rsidP="006A7C9D">
            <w:pPr>
              <w:spacing w:before="60" w:after="60" w:line="264" w:lineRule="auto"/>
              <w:jc w:val="center"/>
              <w:rPr>
                <w:sz w:val="24"/>
                <w:szCs w:val="24"/>
              </w:rPr>
            </w:pPr>
            <w:r w:rsidRPr="00F224C1">
              <w:rPr>
                <w:sz w:val="24"/>
                <w:szCs w:val="24"/>
              </w:rPr>
              <w:t>11,28</w:t>
            </w:r>
          </w:p>
        </w:tc>
        <w:tc>
          <w:tcPr>
            <w:tcW w:w="1418" w:type="dxa"/>
            <w:shd w:val="solid" w:color="FFFFFF" w:fill="auto"/>
            <w:tcMar>
              <w:top w:w="0" w:type="dxa"/>
              <w:left w:w="0" w:type="dxa"/>
              <w:bottom w:w="0" w:type="dxa"/>
              <w:right w:w="0" w:type="dxa"/>
            </w:tcMar>
            <w:vAlign w:val="center"/>
          </w:tcPr>
          <w:p w14:paraId="43F6D79F" w14:textId="77777777" w:rsidR="002859E0" w:rsidRPr="00F224C1" w:rsidRDefault="002859E0" w:rsidP="006A7C9D">
            <w:pPr>
              <w:spacing w:before="60" w:after="60" w:line="264" w:lineRule="auto"/>
              <w:jc w:val="center"/>
              <w:rPr>
                <w:sz w:val="24"/>
                <w:szCs w:val="24"/>
              </w:rPr>
            </w:pPr>
          </w:p>
        </w:tc>
      </w:tr>
      <w:tr w:rsidR="00F224C1" w:rsidRPr="00F224C1" w14:paraId="4752382E" w14:textId="77777777" w:rsidTr="00FB7E1E">
        <w:tc>
          <w:tcPr>
            <w:tcW w:w="705" w:type="dxa"/>
            <w:shd w:val="solid" w:color="FFFFFF" w:fill="auto"/>
            <w:tcMar>
              <w:top w:w="0" w:type="dxa"/>
              <w:left w:w="0" w:type="dxa"/>
              <w:bottom w:w="0" w:type="dxa"/>
              <w:right w:w="0" w:type="dxa"/>
            </w:tcMar>
            <w:vAlign w:val="center"/>
          </w:tcPr>
          <w:p w14:paraId="6CD9802A" w14:textId="77777777" w:rsidR="002859E0" w:rsidRPr="00F224C1" w:rsidRDefault="002859E0" w:rsidP="006A7C9D">
            <w:pPr>
              <w:spacing w:before="60" w:after="60" w:line="264" w:lineRule="auto"/>
              <w:jc w:val="center"/>
              <w:rPr>
                <w:i/>
                <w:sz w:val="24"/>
                <w:szCs w:val="24"/>
              </w:rPr>
            </w:pPr>
            <w:r w:rsidRPr="00F224C1">
              <w:rPr>
                <w:i/>
                <w:sz w:val="24"/>
                <w:szCs w:val="24"/>
              </w:rPr>
              <w:t>2.2</w:t>
            </w:r>
          </w:p>
        </w:tc>
        <w:tc>
          <w:tcPr>
            <w:tcW w:w="5254" w:type="dxa"/>
            <w:shd w:val="solid" w:color="FFFFFF" w:fill="auto"/>
            <w:tcMar>
              <w:top w:w="0" w:type="dxa"/>
              <w:left w:w="0" w:type="dxa"/>
              <w:bottom w:w="0" w:type="dxa"/>
              <w:right w:w="0" w:type="dxa"/>
            </w:tcMar>
            <w:vAlign w:val="center"/>
          </w:tcPr>
          <w:p w14:paraId="6F16C490" w14:textId="77777777" w:rsidR="002859E0" w:rsidRPr="00F224C1" w:rsidRDefault="002859E0" w:rsidP="006A7C9D">
            <w:pPr>
              <w:spacing w:before="60" w:after="60" w:line="264" w:lineRule="auto"/>
              <w:ind w:right="178"/>
              <w:jc w:val="both"/>
              <w:rPr>
                <w:i/>
                <w:sz w:val="24"/>
                <w:szCs w:val="24"/>
              </w:rPr>
            </w:pPr>
            <w:r w:rsidRPr="00F224C1">
              <w:rPr>
                <w:i/>
                <w:sz w:val="24"/>
                <w:szCs w:val="24"/>
              </w:rPr>
              <w:t>Điều tra, khảo sát, thu thập thông tin về giá đất thị trường theo mẫu phiếu điều tra</w:t>
            </w:r>
          </w:p>
        </w:tc>
        <w:tc>
          <w:tcPr>
            <w:tcW w:w="1559" w:type="dxa"/>
            <w:shd w:val="solid" w:color="FFFFFF" w:fill="auto"/>
            <w:tcMar>
              <w:top w:w="0" w:type="dxa"/>
              <w:left w:w="0" w:type="dxa"/>
              <w:bottom w:w="0" w:type="dxa"/>
              <w:right w:w="0" w:type="dxa"/>
            </w:tcMar>
            <w:vAlign w:val="center"/>
          </w:tcPr>
          <w:p w14:paraId="5CAF3C87" w14:textId="77777777" w:rsidR="002859E0" w:rsidRPr="00F224C1" w:rsidRDefault="002859E0" w:rsidP="006A7C9D">
            <w:pPr>
              <w:spacing w:before="60" w:after="60" w:line="264" w:lineRule="auto"/>
              <w:jc w:val="center"/>
              <w:rPr>
                <w:sz w:val="24"/>
                <w:szCs w:val="24"/>
              </w:rPr>
            </w:pPr>
          </w:p>
        </w:tc>
        <w:tc>
          <w:tcPr>
            <w:tcW w:w="1418" w:type="dxa"/>
            <w:shd w:val="solid" w:color="FFFFFF" w:fill="auto"/>
            <w:tcMar>
              <w:top w:w="0" w:type="dxa"/>
              <w:left w:w="0" w:type="dxa"/>
              <w:bottom w:w="0" w:type="dxa"/>
              <w:right w:w="0" w:type="dxa"/>
            </w:tcMar>
            <w:vAlign w:val="center"/>
          </w:tcPr>
          <w:p w14:paraId="49B1DC03" w14:textId="1B2583D6" w:rsidR="002859E0" w:rsidRPr="00F224C1" w:rsidRDefault="002859E0" w:rsidP="006A7C9D">
            <w:pPr>
              <w:spacing w:before="60" w:after="60" w:line="264" w:lineRule="auto"/>
              <w:jc w:val="center"/>
              <w:rPr>
                <w:sz w:val="24"/>
                <w:szCs w:val="24"/>
              </w:rPr>
            </w:pPr>
            <w:r w:rsidRPr="00F224C1">
              <w:rPr>
                <w:sz w:val="24"/>
                <w:szCs w:val="24"/>
              </w:rPr>
              <w:t>100,00</w:t>
            </w:r>
          </w:p>
        </w:tc>
      </w:tr>
      <w:tr w:rsidR="00F224C1" w:rsidRPr="00F224C1" w14:paraId="5DF275F1" w14:textId="77777777" w:rsidTr="00FB7E1E">
        <w:tc>
          <w:tcPr>
            <w:tcW w:w="705" w:type="dxa"/>
            <w:shd w:val="solid" w:color="FFFFFF" w:fill="auto"/>
            <w:tcMar>
              <w:top w:w="0" w:type="dxa"/>
              <w:left w:w="0" w:type="dxa"/>
              <w:bottom w:w="0" w:type="dxa"/>
              <w:right w:w="0" w:type="dxa"/>
            </w:tcMar>
            <w:vAlign w:val="center"/>
          </w:tcPr>
          <w:p w14:paraId="3842156D" w14:textId="77777777" w:rsidR="002859E0" w:rsidRPr="00F224C1" w:rsidRDefault="002859E0" w:rsidP="006A7C9D">
            <w:pPr>
              <w:spacing w:before="60" w:after="60" w:line="264" w:lineRule="auto"/>
              <w:jc w:val="center"/>
              <w:rPr>
                <w:i/>
                <w:sz w:val="24"/>
                <w:szCs w:val="24"/>
              </w:rPr>
            </w:pPr>
            <w:r w:rsidRPr="00F224C1">
              <w:rPr>
                <w:i/>
                <w:sz w:val="24"/>
                <w:szCs w:val="24"/>
              </w:rPr>
              <w:t>2.3</w:t>
            </w:r>
          </w:p>
        </w:tc>
        <w:tc>
          <w:tcPr>
            <w:tcW w:w="5254" w:type="dxa"/>
            <w:shd w:val="solid" w:color="FFFFFF" w:fill="auto"/>
            <w:tcMar>
              <w:top w:w="0" w:type="dxa"/>
              <w:left w:w="0" w:type="dxa"/>
              <w:bottom w:w="0" w:type="dxa"/>
              <w:right w:w="0" w:type="dxa"/>
            </w:tcMar>
            <w:vAlign w:val="center"/>
          </w:tcPr>
          <w:p w14:paraId="5A3CD2D5" w14:textId="77777777" w:rsidR="002859E0" w:rsidRPr="00F224C1" w:rsidRDefault="002859E0" w:rsidP="006A7C9D">
            <w:pPr>
              <w:spacing w:before="60" w:after="60" w:line="264" w:lineRule="auto"/>
              <w:ind w:right="178"/>
              <w:jc w:val="both"/>
              <w:rPr>
                <w:i/>
                <w:sz w:val="24"/>
                <w:szCs w:val="24"/>
              </w:rPr>
            </w:pPr>
            <w:r w:rsidRPr="00F224C1">
              <w:rPr>
                <w:i/>
                <w:sz w:val="24"/>
                <w:szCs w:val="24"/>
              </w:rPr>
              <w:t>Kiểm tra, rà soát và phân loại phiếu điều tra</w:t>
            </w:r>
          </w:p>
        </w:tc>
        <w:tc>
          <w:tcPr>
            <w:tcW w:w="1559" w:type="dxa"/>
            <w:shd w:val="solid" w:color="FFFFFF" w:fill="auto"/>
            <w:tcMar>
              <w:top w:w="0" w:type="dxa"/>
              <w:left w:w="0" w:type="dxa"/>
              <w:bottom w:w="0" w:type="dxa"/>
              <w:right w:w="0" w:type="dxa"/>
            </w:tcMar>
            <w:vAlign w:val="center"/>
          </w:tcPr>
          <w:p w14:paraId="11D42151" w14:textId="0D6B7EA3" w:rsidR="002859E0" w:rsidRPr="00F224C1" w:rsidRDefault="002859E0" w:rsidP="006A7C9D">
            <w:pPr>
              <w:spacing w:before="60" w:after="60" w:line="264" w:lineRule="auto"/>
              <w:jc w:val="center"/>
              <w:rPr>
                <w:sz w:val="24"/>
                <w:szCs w:val="24"/>
              </w:rPr>
            </w:pPr>
            <w:r w:rsidRPr="00F224C1">
              <w:rPr>
                <w:sz w:val="24"/>
                <w:szCs w:val="24"/>
              </w:rPr>
              <w:t>11,28</w:t>
            </w:r>
          </w:p>
        </w:tc>
        <w:tc>
          <w:tcPr>
            <w:tcW w:w="1418" w:type="dxa"/>
            <w:shd w:val="solid" w:color="FFFFFF" w:fill="auto"/>
            <w:tcMar>
              <w:top w:w="0" w:type="dxa"/>
              <w:left w:w="0" w:type="dxa"/>
              <w:bottom w:w="0" w:type="dxa"/>
              <w:right w:w="0" w:type="dxa"/>
            </w:tcMar>
            <w:vAlign w:val="center"/>
          </w:tcPr>
          <w:p w14:paraId="120ED447" w14:textId="77777777" w:rsidR="002859E0" w:rsidRPr="00F224C1" w:rsidRDefault="002859E0" w:rsidP="006A7C9D">
            <w:pPr>
              <w:spacing w:before="60" w:after="60" w:line="264" w:lineRule="auto"/>
              <w:jc w:val="center"/>
              <w:rPr>
                <w:sz w:val="24"/>
                <w:szCs w:val="24"/>
              </w:rPr>
            </w:pPr>
          </w:p>
        </w:tc>
      </w:tr>
      <w:tr w:rsidR="00F224C1" w:rsidRPr="00F224C1" w14:paraId="525A38F8" w14:textId="77777777" w:rsidTr="00FB7E1E">
        <w:tc>
          <w:tcPr>
            <w:tcW w:w="705" w:type="dxa"/>
            <w:shd w:val="solid" w:color="FFFFFF" w:fill="auto"/>
            <w:tcMar>
              <w:top w:w="0" w:type="dxa"/>
              <w:left w:w="0" w:type="dxa"/>
              <w:bottom w:w="0" w:type="dxa"/>
              <w:right w:w="0" w:type="dxa"/>
            </w:tcMar>
            <w:vAlign w:val="center"/>
          </w:tcPr>
          <w:p w14:paraId="39A389B3" w14:textId="77777777" w:rsidR="002859E0" w:rsidRPr="00F224C1" w:rsidRDefault="002859E0" w:rsidP="006A7C9D">
            <w:pPr>
              <w:spacing w:before="60" w:after="60" w:line="264" w:lineRule="auto"/>
              <w:jc w:val="center"/>
              <w:rPr>
                <w:i/>
                <w:sz w:val="24"/>
                <w:szCs w:val="24"/>
              </w:rPr>
            </w:pPr>
            <w:r w:rsidRPr="00F224C1">
              <w:rPr>
                <w:i/>
                <w:sz w:val="24"/>
                <w:szCs w:val="24"/>
              </w:rPr>
              <w:t>2.4</w:t>
            </w:r>
          </w:p>
        </w:tc>
        <w:tc>
          <w:tcPr>
            <w:tcW w:w="5254" w:type="dxa"/>
            <w:shd w:val="solid" w:color="FFFFFF" w:fill="auto"/>
            <w:tcMar>
              <w:top w:w="0" w:type="dxa"/>
              <w:left w:w="0" w:type="dxa"/>
              <w:bottom w:w="0" w:type="dxa"/>
              <w:right w:w="0" w:type="dxa"/>
            </w:tcMar>
            <w:vAlign w:val="center"/>
          </w:tcPr>
          <w:p w14:paraId="51E66820" w14:textId="77777777" w:rsidR="002859E0" w:rsidRPr="00F224C1" w:rsidRDefault="002859E0" w:rsidP="006A7C9D">
            <w:pPr>
              <w:spacing w:before="60" w:after="60" w:line="264" w:lineRule="auto"/>
              <w:ind w:right="178"/>
              <w:jc w:val="both"/>
              <w:rPr>
                <w:i/>
                <w:sz w:val="24"/>
                <w:szCs w:val="24"/>
              </w:rPr>
            </w:pPr>
            <w:r w:rsidRPr="00F224C1">
              <w:rPr>
                <w:i/>
                <w:sz w:val="24"/>
                <w:szCs w:val="24"/>
              </w:rPr>
              <w:t>Xác định mức giá của các vị trí đất</w:t>
            </w:r>
          </w:p>
        </w:tc>
        <w:tc>
          <w:tcPr>
            <w:tcW w:w="1559" w:type="dxa"/>
            <w:shd w:val="solid" w:color="FFFFFF" w:fill="auto"/>
            <w:tcMar>
              <w:top w:w="0" w:type="dxa"/>
              <w:left w:w="0" w:type="dxa"/>
              <w:bottom w:w="0" w:type="dxa"/>
              <w:right w:w="0" w:type="dxa"/>
            </w:tcMar>
            <w:vAlign w:val="center"/>
          </w:tcPr>
          <w:p w14:paraId="10B51465" w14:textId="6A3A025D" w:rsidR="002859E0" w:rsidRPr="00F224C1" w:rsidRDefault="002859E0" w:rsidP="006A7C9D">
            <w:pPr>
              <w:spacing w:before="60" w:after="60" w:line="264" w:lineRule="auto"/>
              <w:jc w:val="center"/>
              <w:rPr>
                <w:sz w:val="24"/>
                <w:szCs w:val="24"/>
              </w:rPr>
            </w:pPr>
            <w:r w:rsidRPr="00F224C1">
              <w:rPr>
                <w:sz w:val="24"/>
                <w:szCs w:val="24"/>
              </w:rPr>
              <w:t>5,64</w:t>
            </w:r>
          </w:p>
        </w:tc>
        <w:tc>
          <w:tcPr>
            <w:tcW w:w="1418" w:type="dxa"/>
            <w:shd w:val="solid" w:color="FFFFFF" w:fill="auto"/>
            <w:tcMar>
              <w:top w:w="0" w:type="dxa"/>
              <w:left w:w="0" w:type="dxa"/>
              <w:bottom w:w="0" w:type="dxa"/>
              <w:right w:w="0" w:type="dxa"/>
            </w:tcMar>
            <w:vAlign w:val="center"/>
          </w:tcPr>
          <w:p w14:paraId="0DDC2A94" w14:textId="77777777" w:rsidR="002859E0" w:rsidRPr="00F224C1" w:rsidRDefault="002859E0" w:rsidP="006A7C9D">
            <w:pPr>
              <w:spacing w:before="60" w:after="60" w:line="264" w:lineRule="auto"/>
              <w:jc w:val="center"/>
              <w:rPr>
                <w:sz w:val="24"/>
                <w:szCs w:val="24"/>
              </w:rPr>
            </w:pPr>
          </w:p>
        </w:tc>
      </w:tr>
      <w:tr w:rsidR="00F224C1" w:rsidRPr="00F224C1" w14:paraId="74875A05" w14:textId="77777777" w:rsidTr="00FB7E1E">
        <w:tc>
          <w:tcPr>
            <w:tcW w:w="705" w:type="dxa"/>
            <w:shd w:val="solid" w:color="FFFFFF" w:fill="auto"/>
            <w:tcMar>
              <w:top w:w="0" w:type="dxa"/>
              <w:left w:w="0" w:type="dxa"/>
              <w:bottom w:w="0" w:type="dxa"/>
              <w:right w:w="0" w:type="dxa"/>
            </w:tcMar>
            <w:vAlign w:val="center"/>
          </w:tcPr>
          <w:p w14:paraId="6A486DB0" w14:textId="77777777" w:rsidR="002859E0" w:rsidRPr="00F224C1" w:rsidRDefault="002859E0" w:rsidP="006A7C9D">
            <w:pPr>
              <w:spacing w:before="60" w:after="60" w:line="264" w:lineRule="auto"/>
              <w:jc w:val="center"/>
              <w:rPr>
                <w:i/>
                <w:sz w:val="24"/>
                <w:szCs w:val="24"/>
              </w:rPr>
            </w:pPr>
            <w:r w:rsidRPr="00F224C1">
              <w:rPr>
                <w:i/>
                <w:sz w:val="24"/>
                <w:szCs w:val="24"/>
              </w:rPr>
              <w:t>2.5</w:t>
            </w:r>
          </w:p>
        </w:tc>
        <w:tc>
          <w:tcPr>
            <w:tcW w:w="5254" w:type="dxa"/>
            <w:shd w:val="solid" w:color="FFFFFF" w:fill="auto"/>
            <w:tcMar>
              <w:top w:w="0" w:type="dxa"/>
              <w:left w:w="0" w:type="dxa"/>
              <w:bottom w:w="0" w:type="dxa"/>
              <w:right w:w="0" w:type="dxa"/>
            </w:tcMar>
            <w:vAlign w:val="center"/>
          </w:tcPr>
          <w:p w14:paraId="77A4F2D8" w14:textId="77777777" w:rsidR="002859E0" w:rsidRPr="00F224C1" w:rsidRDefault="002859E0" w:rsidP="006A7C9D">
            <w:pPr>
              <w:spacing w:before="60" w:after="60" w:line="264" w:lineRule="auto"/>
              <w:ind w:right="178"/>
              <w:jc w:val="both"/>
              <w:rPr>
                <w:i/>
                <w:sz w:val="24"/>
                <w:szCs w:val="24"/>
              </w:rPr>
            </w:pPr>
            <w:r w:rsidRPr="00F224C1">
              <w:rPr>
                <w:i/>
                <w:sz w:val="24"/>
                <w:szCs w:val="24"/>
              </w:rPr>
              <w:t>Thống kê giá đất thị trường</w:t>
            </w:r>
          </w:p>
        </w:tc>
        <w:tc>
          <w:tcPr>
            <w:tcW w:w="1559" w:type="dxa"/>
            <w:shd w:val="solid" w:color="FFFFFF" w:fill="auto"/>
            <w:tcMar>
              <w:top w:w="0" w:type="dxa"/>
              <w:left w:w="0" w:type="dxa"/>
              <w:bottom w:w="0" w:type="dxa"/>
              <w:right w:w="0" w:type="dxa"/>
            </w:tcMar>
            <w:vAlign w:val="center"/>
          </w:tcPr>
          <w:p w14:paraId="790CFF78" w14:textId="378D23A9" w:rsidR="002859E0" w:rsidRPr="00F224C1" w:rsidRDefault="002859E0" w:rsidP="006A7C9D">
            <w:pPr>
              <w:spacing w:before="60" w:after="60" w:line="264" w:lineRule="auto"/>
              <w:jc w:val="center"/>
              <w:rPr>
                <w:sz w:val="24"/>
                <w:szCs w:val="24"/>
              </w:rPr>
            </w:pPr>
            <w:r w:rsidRPr="00F224C1">
              <w:rPr>
                <w:sz w:val="24"/>
                <w:szCs w:val="24"/>
              </w:rPr>
              <w:t>5,64</w:t>
            </w:r>
          </w:p>
        </w:tc>
        <w:tc>
          <w:tcPr>
            <w:tcW w:w="1418" w:type="dxa"/>
            <w:shd w:val="solid" w:color="FFFFFF" w:fill="auto"/>
            <w:tcMar>
              <w:top w:w="0" w:type="dxa"/>
              <w:left w:w="0" w:type="dxa"/>
              <w:bottom w:w="0" w:type="dxa"/>
              <w:right w:w="0" w:type="dxa"/>
            </w:tcMar>
            <w:vAlign w:val="center"/>
          </w:tcPr>
          <w:p w14:paraId="02B1A804" w14:textId="77777777" w:rsidR="002859E0" w:rsidRPr="00F224C1" w:rsidRDefault="002859E0" w:rsidP="006A7C9D">
            <w:pPr>
              <w:spacing w:before="60" w:after="60" w:line="264" w:lineRule="auto"/>
              <w:jc w:val="center"/>
              <w:rPr>
                <w:sz w:val="24"/>
                <w:szCs w:val="24"/>
              </w:rPr>
            </w:pPr>
          </w:p>
        </w:tc>
      </w:tr>
      <w:tr w:rsidR="00F224C1" w:rsidRPr="00F224C1" w14:paraId="74B7DBA3" w14:textId="77777777" w:rsidTr="00FB7E1E">
        <w:tc>
          <w:tcPr>
            <w:tcW w:w="705" w:type="dxa"/>
            <w:shd w:val="solid" w:color="FFFFFF" w:fill="auto"/>
            <w:tcMar>
              <w:top w:w="0" w:type="dxa"/>
              <w:left w:w="0" w:type="dxa"/>
              <w:bottom w:w="0" w:type="dxa"/>
              <w:right w:w="0" w:type="dxa"/>
            </w:tcMar>
            <w:vAlign w:val="center"/>
          </w:tcPr>
          <w:p w14:paraId="07957758" w14:textId="77777777" w:rsidR="002859E0" w:rsidRPr="00F224C1" w:rsidRDefault="002859E0" w:rsidP="006A7C9D">
            <w:pPr>
              <w:spacing w:before="60" w:after="60" w:line="264" w:lineRule="auto"/>
              <w:jc w:val="center"/>
              <w:rPr>
                <w:i/>
                <w:sz w:val="24"/>
                <w:szCs w:val="24"/>
              </w:rPr>
            </w:pPr>
            <w:r w:rsidRPr="00F224C1">
              <w:rPr>
                <w:i/>
                <w:sz w:val="24"/>
                <w:szCs w:val="24"/>
              </w:rPr>
              <w:t>2.6</w:t>
            </w:r>
          </w:p>
        </w:tc>
        <w:tc>
          <w:tcPr>
            <w:tcW w:w="5254" w:type="dxa"/>
            <w:shd w:val="solid" w:color="FFFFFF" w:fill="auto"/>
            <w:tcMar>
              <w:top w:w="0" w:type="dxa"/>
              <w:left w:w="0" w:type="dxa"/>
              <w:bottom w:w="0" w:type="dxa"/>
              <w:right w:w="0" w:type="dxa"/>
            </w:tcMar>
            <w:vAlign w:val="center"/>
          </w:tcPr>
          <w:p w14:paraId="0C102963" w14:textId="77777777" w:rsidR="002859E0" w:rsidRPr="00F224C1" w:rsidRDefault="002859E0" w:rsidP="006A7C9D">
            <w:pPr>
              <w:spacing w:before="60" w:after="60" w:line="264" w:lineRule="auto"/>
              <w:ind w:right="178"/>
              <w:jc w:val="both"/>
              <w:rPr>
                <w:i/>
                <w:sz w:val="24"/>
                <w:szCs w:val="24"/>
              </w:rPr>
            </w:pPr>
            <w:r w:rsidRPr="00F224C1">
              <w:rPr>
                <w:i/>
                <w:sz w:val="24"/>
                <w:szCs w:val="24"/>
              </w:rPr>
              <w:t>Xây dựng báo cáo về tình hình và kết quả điều tra giá đất thị trường theo từng điểm điều tra</w:t>
            </w:r>
          </w:p>
        </w:tc>
        <w:tc>
          <w:tcPr>
            <w:tcW w:w="1559" w:type="dxa"/>
            <w:shd w:val="solid" w:color="FFFFFF" w:fill="auto"/>
            <w:tcMar>
              <w:top w:w="0" w:type="dxa"/>
              <w:left w:w="0" w:type="dxa"/>
              <w:bottom w:w="0" w:type="dxa"/>
              <w:right w:w="0" w:type="dxa"/>
            </w:tcMar>
            <w:vAlign w:val="center"/>
          </w:tcPr>
          <w:p w14:paraId="67DD1042" w14:textId="77777777" w:rsidR="002859E0" w:rsidRPr="00F224C1" w:rsidRDefault="002859E0" w:rsidP="006A7C9D">
            <w:pPr>
              <w:spacing w:before="60" w:after="60" w:line="264" w:lineRule="auto"/>
              <w:jc w:val="center"/>
              <w:rPr>
                <w:sz w:val="24"/>
                <w:szCs w:val="24"/>
              </w:rPr>
            </w:pPr>
            <w:r w:rsidRPr="00F224C1">
              <w:rPr>
                <w:sz w:val="24"/>
                <w:szCs w:val="24"/>
              </w:rPr>
              <w:t>16,92</w:t>
            </w:r>
          </w:p>
          <w:p w14:paraId="0A2D026C" w14:textId="42AC5246" w:rsidR="002859E0" w:rsidRPr="00F224C1" w:rsidRDefault="002859E0" w:rsidP="006A7C9D">
            <w:pPr>
              <w:spacing w:before="60" w:after="60" w:line="264" w:lineRule="auto"/>
              <w:jc w:val="center"/>
              <w:rPr>
                <w:sz w:val="24"/>
                <w:szCs w:val="24"/>
              </w:rPr>
            </w:pPr>
          </w:p>
        </w:tc>
        <w:tc>
          <w:tcPr>
            <w:tcW w:w="1418" w:type="dxa"/>
            <w:shd w:val="solid" w:color="FFFFFF" w:fill="auto"/>
            <w:tcMar>
              <w:top w:w="0" w:type="dxa"/>
              <w:left w:w="0" w:type="dxa"/>
              <w:bottom w:w="0" w:type="dxa"/>
              <w:right w:w="0" w:type="dxa"/>
            </w:tcMar>
            <w:vAlign w:val="center"/>
          </w:tcPr>
          <w:p w14:paraId="7BC2A16D" w14:textId="77777777" w:rsidR="002859E0" w:rsidRPr="00F224C1" w:rsidRDefault="002859E0" w:rsidP="006A7C9D">
            <w:pPr>
              <w:spacing w:before="60" w:after="60" w:line="264" w:lineRule="auto"/>
              <w:jc w:val="center"/>
              <w:rPr>
                <w:sz w:val="24"/>
                <w:szCs w:val="24"/>
              </w:rPr>
            </w:pPr>
          </w:p>
        </w:tc>
      </w:tr>
      <w:tr w:rsidR="00F224C1" w:rsidRPr="00F224C1" w14:paraId="5825DAC4" w14:textId="77777777" w:rsidTr="00FB7E1E">
        <w:tc>
          <w:tcPr>
            <w:tcW w:w="705" w:type="dxa"/>
            <w:shd w:val="solid" w:color="FFFFFF" w:fill="auto"/>
            <w:tcMar>
              <w:top w:w="0" w:type="dxa"/>
              <w:left w:w="0" w:type="dxa"/>
              <w:bottom w:w="0" w:type="dxa"/>
              <w:right w:w="0" w:type="dxa"/>
            </w:tcMar>
            <w:vAlign w:val="center"/>
          </w:tcPr>
          <w:p w14:paraId="4C7204F5" w14:textId="77777777" w:rsidR="002859E0" w:rsidRPr="00F224C1" w:rsidRDefault="002859E0" w:rsidP="006A7C9D">
            <w:pPr>
              <w:spacing w:before="60" w:after="60" w:line="264" w:lineRule="auto"/>
              <w:jc w:val="center"/>
              <w:rPr>
                <w:b/>
                <w:sz w:val="24"/>
                <w:szCs w:val="24"/>
              </w:rPr>
            </w:pPr>
            <w:r w:rsidRPr="00F224C1">
              <w:rPr>
                <w:b/>
                <w:bCs/>
                <w:sz w:val="24"/>
                <w:szCs w:val="24"/>
              </w:rPr>
              <w:t>3</w:t>
            </w:r>
          </w:p>
        </w:tc>
        <w:tc>
          <w:tcPr>
            <w:tcW w:w="5254" w:type="dxa"/>
            <w:shd w:val="solid" w:color="FFFFFF" w:fill="auto"/>
            <w:tcMar>
              <w:top w:w="0" w:type="dxa"/>
              <w:left w:w="0" w:type="dxa"/>
              <w:bottom w:w="0" w:type="dxa"/>
              <w:right w:w="0" w:type="dxa"/>
            </w:tcMar>
            <w:vAlign w:val="center"/>
          </w:tcPr>
          <w:p w14:paraId="4D3517E0" w14:textId="77777777" w:rsidR="002859E0" w:rsidRPr="00F224C1" w:rsidRDefault="002859E0" w:rsidP="006A7C9D">
            <w:pPr>
              <w:spacing w:before="60" w:after="60" w:line="264" w:lineRule="auto"/>
              <w:ind w:right="178"/>
              <w:jc w:val="both"/>
              <w:rPr>
                <w:b/>
                <w:sz w:val="24"/>
                <w:szCs w:val="24"/>
              </w:rPr>
            </w:pPr>
            <w:r w:rsidRPr="00F224C1">
              <w:rPr>
                <w:b/>
                <w:bCs/>
                <w:sz w:val="24"/>
                <w:szCs w:val="24"/>
              </w:rPr>
              <w:t xml:space="preserve">Tổng hợp kết quả điều tra, thu thập thông tin giá </w:t>
            </w:r>
            <w:r w:rsidRPr="00F224C1">
              <w:rPr>
                <w:b/>
                <w:bCs/>
                <w:sz w:val="24"/>
                <w:szCs w:val="24"/>
                <w:shd w:val="solid" w:color="FFFFFF" w:fill="auto"/>
              </w:rPr>
              <w:t>đất</w:t>
            </w:r>
            <w:r w:rsidRPr="00F224C1">
              <w:rPr>
                <w:b/>
                <w:bCs/>
                <w:sz w:val="24"/>
                <w:szCs w:val="24"/>
              </w:rPr>
              <w:t xml:space="preserve"> thị trường tại </w:t>
            </w:r>
            <w:r w:rsidRPr="00F224C1">
              <w:rPr>
                <w:b/>
                <w:bCs/>
                <w:sz w:val="24"/>
                <w:szCs w:val="24"/>
                <w:shd w:val="solid" w:color="FFFFFF" w:fill="auto"/>
              </w:rPr>
              <w:t>cấp xã</w:t>
            </w:r>
          </w:p>
        </w:tc>
        <w:tc>
          <w:tcPr>
            <w:tcW w:w="1559" w:type="dxa"/>
            <w:shd w:val="solid" w:color="FFFFFF" w:fill="auto"/>
            <w:tcMar>
              <w:top w:w="0" w:type="dxa"/>
              <w:left w:w="0" w:type="dxa"/>
              <w:bottom w:w="0" w:type="dxa"/>
              <w:right w:w="0" w:type="dxa"/>
            </w:tcMar>
            <w:vAlign w:val="center"/>
          </w:tcPr>
          <w:p w14:paraId="580DE2B2" w14:textId="58BB1A1F" w:rsidR="002859E0" w:rsidRPr="00F224C1" w:rsidRDefault="002859E0" w:rsidP="006A7C9D">
            <w:pPr>
              <w:spacing w:before="60" w:after="60" w:line="264" w:lineRule="auto"/>
              <w:jc w:val="center"/>
              <w:rPr>
                <w:b/>
                <w:sz w:val="24"/>
                <w:szCs w:val="24"/>
              </w:rPr>
            </w:pPr>
            <w:r w:rsidRPr="00F224C1">
              <w:rPr>
                <w:b/>
                <w:sz w:val="24"/>
                <w:szCs w:val="24"/>
              </w:rPr>
              <w:t>13,92</w:t>
            </w:r>
          </w:p>
        </w:tc>
        <w:tc>
          <w:tcPr>
            <w:tcW w:w="1418" w:type="dxa"/>
            <w:shd w:val="solid" w:color="FFFFFF" w:fill="auto"/>
            <w:tcMar>
              <w:top w:w="0" w:type="dxa"/>
              <w:left w:w="0" w:type="dxa"/>
              <w:bottom w:w="0" w:type="dxa"/>
              <w:right w:w="0" w:type="dxa"/>
            </w:tcMar>
            <w:vAlign w:val="center"/>
          </w:tcPr>
          <w:p w14:paraId="27BEA753" w14:textId="77777777" w:rsidR="002859E0" w:rsidRPr="00F224C1" w:rsidRDefault="002859E0" w:rsidP="006A7C9D">
            <w:pPr>
              <w:spacing w:before="60" w:after="60" w:line="264" w:lineRule="auto"/>
              <w:jc w:val="center"/>
              <w:rPr>
                <w:sz w:val="24"/>
                <w:szCs w:val="24"/>
              </w:rPr>
            </w:pPr>
          </w:p>
        </w:tc>
      </w:tr>
      <w:tr w:rsidR="00F224C1" w:rsidRPr="00F224C1" w14:paraId="020EA196" w14:textId="77777777" w:rsidTr="00FB7E1E">
        <w:tc>
          <w:tcPr>
            <w:tcW w:w="705" w:type="dxa"/>
            <w:shd w:val="solid" w:color="FFFFFF" w:fill="auto"/>
            <w:tcMar>
              <w:top w:w="0" w:type="dxa"/>
              <w:left w:w="0" w:type="dxa"/>
              <w:bottom w:w="0" w:type="dxa"/>
              <w:right w:w="0" w:type="dxa"/>
            </w:tcMar>
            <w:vAlign w:val="center"/>
          </w:tcPr>
          <w:p w14:paraId="0B1843BF" w14:textId="77777777" w:rsidR="002859E0" w:rsidRPr="00F224C1" w:rsidRDefault="002859E0" w:rsidP="006A7C9D">
            <w:pPr>
              <w:spacing w:before="60" w:after="60" w:line="264" w:lineRule="auto"/>
              <w:jc w:val="center"/>
              <w:rPr>
                <w:b/>
                <w:sz w:val="24"/>
                <w:szCs w:val="24"/>
              </w:rPr>
            </w:pPr>
            <w:r w:rsidRPr="00F224C1">
              <w:rPr>
                <w:b/>
                <w:bCs/>
                <w:sz w:val="24"/>
                <w:szCs w:val="24"/>
              </w:rPr>
              <w:t>4</w:t>
            </w:r>
          </w:p>
        </w:tc>
        <w:tc>
          <w:tcPr>
            <w:tcW w:w="5254" w:type="dxa"/>
            <w:shd w:val="solid" w:color="FFFFFF" w:fill="auto"/>
            <w:tcMar>
              <w:top w:w="0" w:type="dxa"/>
              <w:left w:w="0" w:type="dxa"/>
              <w:bottom w:w="0" w:type="dxa"/>
              <w:right w:w="0" w:type="dxa"/>
            </w:tcMar>
            <w:vAlign w:val="center"/>
          </w:tcPr>
          <w:p w14:paraId="3CEBA105" w14:textId="77777777" w:rsidR="002859E0" w:rsidRPr="00F224C1" w:rsidRDefault="002859E0" w:rsidP="006A7C9D">
            <w:pPr>
              <w:spacing w:before="60" w:after="60" w:line="264" w:lineRule="auto"/>
              <w:ind w:right="178"/>
              <w:jc w:val="both"/>
              <w:rPr>
                <w:b/>
                <w:sz w:val="24"/>
                <w:szCs w:val="24"/>
              </w:rPr>
            </w:pPr>
            <w:r w:rsidRPr="00F224C1">
              <w:rPr>
                <w:b/>
                <w:bCs/>
                <w:sz w:val="24"/>
                <w:szCs w:val="24"/>
              </w:rPr>
              <w:t>Tổng hợp kết quả điều tra, thu thập thông tin giá đất thị trường tại cấp tỉnh và đánh giá kết quả thực hiện bảng giá đất hiện hành</w:t>
            </w:r>
          </w:p>
        </w:tc>
        <w:tc>
          <w:tcPr>
            <w:tcW w:w="1559" w:type="dxa"/>
            <w:shd w:val="solid" w:color="FFFFFF" w:fill="auto"/>
            <w:tcMar>
              <w:top w:w="0" w:type="dxa"/>
              <w:left w:w="0" w:type="dxa"/>
              <w:bottom w:w="0" w:type="dxa"/>
              <w:right w:w="0" w:type="dxa"/>
            </w:tcMar>
            <w:vAlign w:val="center"/>
          </w:tcPr>
          <w:p w14:paraId="5FB3454B" w14:textId="6156964D" w:rsidR="002859E0" w:rsidRPr="00F224C1" w:rsidRDefault="002859E0" w:rsidP="006A7C9D">
            <w:pPr>
              <w:spacing w:before="60" w:after="60" w:line="264" w:lineRule="auto"/>
              <w:jc w:val="center"/>
              <w:rPr>
                <w:b/>
                <w:sz w:val="24"/>
                <w:szCs w:val="24"/>
              </w:rPr>
            </w:pPr>
            <w:r w:rsidRPr="00F224C1">
              <w:rPr>
                <w:b/>
                <w:sz w:val="24"/>
                <w:szCs w:val="24"/>
              </w:rPr>
              <w:t>4,75</w:t>
            </w:r>
          </w:p>
        </w:tc>
        <w:tc>
          <w:tcPr>
            <w:tcW w:w="1418" w:type="dxa"/>
            <w:shd w:val="solid" w:color="FFFFFF" w:fill="auto"/>
            <w:tcMar>
              <w:top w:w="0" w:type="dxa"/>
              <w:left w:w="0" w:type="dxa"/>
              <w:bottom w:w="0" w:type="dxa"/>
              <w:right w:w="0" w:type="dxa"/>
            </w:tcMar>
            <w:vAlign w:val="center"/>
          </w:tcPr>
          <w:p w14:paraId="7B763CFD" w14:textId="77777777" w:rsidR="002859E0" w:rsidRPr="00F224C1" w:rsidRDefault="002859E0" w:rsidP="006A7C9D">
            <w:pPr>
              <w:spacing w:before="60" w:after="60" w:line="264" w:lineRule="auto"/>
              <w:jc w:val="center"/>
              <w:rPr>
                <w:sz w:val="24"/>
                <w:szCs w:val="24"/>
              </w:rPr>
            </w:pPr>
          </w:p>
        </w:tc>
      </w:tr>
      <w:tr w:rsidR="00F224C1" w:rsidRPr="00F224C1" w14:paraId="36C98983" w14:textId="77777777" w:rsidTr="00FB7E1E">
        <w:tc>
          <w:tcPr>
            <w:tcW w:w="705" w:type="dxa"/>
            <w:shd w:val="solid" w:color="FFFFFF" w:fill="auto"/>
            <w:tcMar>
              <w:top w:w="0" w:type="dxa"/>
              <w:left w:w="0" w:type="dxa"/>
              <w:bottom w:w="0" w:type="dxa"/>
              <w:right w:w="0" w:type="dxa"/>
            </w:tcMar>
            <w:vAlign w:val="center"/>
          </w:tcPr>
          <w:p w14:paraId="4AAE7A79" w14:textId="77777777" w:rsidR="002859E0" w:rsidRPr="00F224C1" w:rsidRDefault="002859E0" w:rsidP="006A7C9D">
            <w:pPr>
              <w:spacing w:before="60" w:after="60" w:line="264" w:lineRule="auto"/>
              <w:jc w:val="center"/>
              <w:rPr>
                <w:b/>
                <w:sz w:val="24"/>
                <w:szCs w:val="24"/>
              </w:rPr>
            </w:pPr>
            <w:r w:rsidRPr="00F224C1">
              <w:rPr>
                <w:b/>
                <w:bCs/>
                <w:sz w:val="24"/>
                <w:szCs w:val="24"/>
              </w:rPr>
              <w:t>5</w:t>
            </w:r>
          </w:p>
        </w:tc>
        <w:tc>
          <w:tcPr>
            <w:tcW w:w="5254" w:type="dxa"/>
            <w:shd w:val="solid" w:color="FFFFFF" w:fill="auto"/>
            <w:tcMar>
              <w:top w:w="0" w:type="dxa"/>
              <w:left w:w="0" w:type="dxa"/>
              <w:bottom w:w="0" w:type="dxa"/>
              <w:right w:w="0" w:type="dxa"/>
            </w:tcMar>
            <w:vAlign w:val="center"/>
          </w:tcPr>
          <w:p w14:paraId="229D5BA9" w14:textId="77777777" w:rsidR="002859E0" w:rsidRPr="00F224C1" w:rsidRDefault="002859E0" w:rsidP="006A7C9D">
            <w:pPr>
              <w:spacing w:before="60" w:after="60" w:line="264" w:lineRule="auto"/>
              <w:ind w:right="178"/>
              <w:jc w:val="both"/>
              <w:rPr>
                <w:b/>
                <w:sz w:val="24"/>
                <w:szCs w:val="24"/>
              </w:rPr>
            </w:pPr>
            <w:r w:rsidRPr="00F224C1">
              <w:rPr>
                <w:b/>
                <w:bCs/>
                <w:sz w:val="24"/>
                <w:szCs w:val="24"/>
              </w:rPr>
              <w:t>Xây dựng Bảng giá đất</w:t>
            </w:r>
          </w:p>
        </w:tc>
        <w:tc>
          <w:tcPr>
            <w:tcW w:w="1559" w:type="dxa"/>
            <w:shd w:val="solid" w:color="FFFFFF" w:fill="auto"/>
            <w:tcMar>
              <w:top w:w="0" w:type="dxa"/>
              <w:left w:w="0" w:type="dxa"/>
              <w:bottom w:w="0" w:type="dxa"/>
              <w:right w:w="0" w:type="dxa"/>
            </w:tcMar>
            <w:vAlign w:val="center"/>
          </w:tcPr>
          <w:p w14:paraId="5DDCC3D1" w14:textId="077997E4" w:rsidR="002859E0" w:rsidRPr="00F224C1" w:rsidRDefault="002859E0" w:rsidP="006A7C9D">
            <w:pPr>
              <w:spacing w:before="60" w:after="60" w:line="264" w:lineRule="auto"/>
              <w:jc w:val="center"/>
              <w:rPr>
                <w:b/>
                <w:sz w:val="24"/>
                <w:szCs w:val="24"/>
              </w:rPr>
            </w:pPr>
            <w:r w:rsidRPr="00F224C1">
              <w:rPr>
                <w:b/>
                <w:sz w:val="24"/>
                <w:szCs w:val="24"/>
              </w:rPr>
              <w:t>26,10</w:t>
            </w:r>
          </w:p>
        </w:tc>
        <w:tc>
          <w:tcPr>
            <w:tcW w:w="1418" w:type="dxa"/>
            <w:shd w:val="solid" w:color="FFFFFF" w:fill="auto"/>
            <w:tcMar>
              <w:top w:w="0" w:type="dxa"/>
              <w:left w:w="0" w:type="dxa"/>
              <w:bottom w:w="0" w:type="dxa"/>
              <w:right w:w="0" w:type="dxa"/>
            </w:tcMar>
            <w:vAlign w:val="center"/>
          </w:tcPr>
          <w:p w14:paraId="79511618" w14:textId="77777777" w:rsidR="002859E0" w:rsidRPr="00F224C1" w:rsidRDefault="002859E0" w:rsidP="006A7C9D">
            <w:pPr>
              <w:spacing w:before="60" w:after="60" w:line="264" w:lineRule="auto"/>
              <w:jc w:val="center"/>
              <w:rPr>
                <w:sz w:val="24"/>
                <w:szCs w:val="24"/>
              </w:rPr>
            </w:pPr>
          </w:p>
        </w:tc>
      </w:tr>
      <w:tr w:rsidR="00F224C1" w:rsidRPr="00F224C1" w14:paraId="3FD4CA0D" w14:textId="77777777" w:rsidTr="00FB7E1E">
        <w:tc>
          <w:tcPr>
            <w:tcW w:w="705" w:type="dxa"/>
            <w:shd w:val="solid" w:color="FFFFFF" w:fill="auto"/>
            <w:tcMar>
              <w:top w:w="0" w:type="dxa"/>
              <w:left w:w="0" w:type="dxa"/>
              <w:bottom w:w="0" w:type="dxa"/>
              <w:right w:w="0" w:type="dxa"/>
            </w:tcMar>
            <w:vAlign w:val="center"/>
          </w:tcPr>
          <w:p w14:paraId="6CAD248E" w14:textId="77777777" w:rsidR="002859E0" w:rsidRPr="00F224C1" w:rsidRDefault="002859E0" w:rsidP="006A7C9D">
            <w:pPr>
              <w:spacing w:before="60" w:after="60" w:line="264" w:lineRule="auto"/>
              <w:jc w:val="center"/>
              <w:rPr>
                <w:sz w:val="24"/>
                <w:szCs w:val="24"/>
              </w:rPr>
            </w:pPr>
            <w:r w:rsidRPr="00F224C1">
              <w:rPr>
                <w:sz w:val="24"/>
                <w:szCs w:val="24"/>
              </w:rPr>
              <w:t>5.1</w:t>
            </w:r>
          </w:p>
        </w:tc>
        <w:tc>
          <w:tcPr>
            <w:tcW w:w="5254" w:type="dxa"/>
            <w:shd w:val="solid" w:color="FFFFFF" w:fill="auto"/>
            <w:tcMar>
              <w:top w:w="0" w:type="dxa"/>
              <w:left w:w="0" w:type="dxa"/>
              <w:bottom w:w="0" w:type="dxa"/>
              <w:right w:w="0" w:type="dxa"/>
            </w:tcMar>
            <w:vAlign w:val="center"/>
          </w:tcPr>
          <w:p w14:paraId="49603DBE" w14:textId="77777777" w:rsidR="002859E0" w:rsidRPr="00F224C1" w:rsidRDefault="002859E0" w:rsidP="006A7C9D">
            <w:pPr>
              <w:spacing w:before="60" w:after="60" w:line="264" w:lineRule="auto"/>
              <w:ind w:right="178"/>
              <w:jc w:val="both"/>
              <w:rPr>
                <w:sz w:val="24"/>
                <w:szCs w:val="24"/>
              </w:rPr>
            </w:pPr>
            <w:r w:rsidRPr="00F224C1">
              <w:rPr>
                <w:sz w:val="24"/>
                <w:szCs w:val="24"/>
              </w:rPr>
              <w:t>Xây dựng Bảng giá đất</w:t>
            </w:r>
          </w:p>
        </w:tc>
        <w:tc>
          <w:tcPr>
            <w:tcW w:w="1559" w:type="dxa"/>
            <w:shd w:val="solid" w:color="FFFFFF" w:fill="auto"/>
            <w:tcMar>
              <w:top w:w="0" w:type="dxa"/>
              <w:left w:w="0" w:type="dxa"/>
              <w:bottom w:w="0" w:type="dxa"/>
              <w:right w:w="0" w:type="dxa"/>
            </w:tcMar>
            <w:vAlign w:val="center"/>
          </w:tcPr>
          <w:p w14:paraId="47B0A210" w14:textId="36EBA46A" w:rsidR="002859E0" w:rsidRPr="00F224C1" w:rsidRDefault="001155ED" w:rsidP="006A7C9D">
            <w:pPr>
              <w:spacing w:before="60" w:after="60" w:line="264" w:lineRule="auto"/>
              <w:jc w:val="center"/>
              <w:rPr>
                <w:sz w:val="24"/>
                <w:szCs w:val="24"/>
              </w:rPr>
            </w:pPr>
            <w:r w:rsidRPr="00F224C1">
              <w:rPr>
                <w:sz w:val="24"/>
                <w:szCs w:val="24"/>
              </w:rPr>
              <w:t>21,36</w:t>
            </w:r>
          </w:p>
        </w:tc>
        <w:tc>
          <w:tcPr>
            <w:tcW w:w="1418" w:type="dxa"/>
            <w:shd w:val="solid" w:color="FFFFFF" w:fill="auto"/>
            <w:tcMar>
              <w:top w:w="0" w:type="dxa"/>
              <w:left w:w="0" w:type="dxa"/>
              <w:bottom w:w="0" w:type="dxa"/>
              <w:right w:w="0" w:type="dxa"/>
            </w:tcMar>
            <w:vAlign w:val="center"/>
          </w:tcPr>
          <w:p w14:paraId="5E460904" w14:textId="77777777" w:rsidR="002859E0" w:rsidRPr="00F224C1" w:rsidRDefault="002859E0" w:rsidP="006A7C9D">
            <w:pPr>
              <w:spacing w:before="60" w:after="60" w:line="264" w:lineRule="auto"/>
              <w:jc w:val="center"/>
              <w:rPr>
                <w:sz w:val="24"/>
                <w:szCs w:val="24"/>
              </w:rPr>
            </w:pPr>
          </w:p>
        </w:tc>
      </w:tr>
      <w:tr w:rsidR="00F224C1" w:rsidRPr="00F224C1" w14:paraId="1A9D0186" w14:textId="77777777" w:rsidTr="00FB7E1E">
        <w:trPr>
          <w:trHeight w:val="563"/>
        </w:trPr>
        <w:tc>
          <w:tcPr>
            <w:tcW w:w="705" w:type="dxa"/>
            <w:shd w:val="solid" w:color="FFFFFF" w:fill="auto"/>
            <w:tcMar>
              <w:top w:w="0" w:type="dxa"/>
              <w:left w:w="0" w:type="dxa"/>
              <w:bottom w:w="0" w:type="dxa"/>
              <w:right w:w="0" w:type="dxa"/>
            </w:tcMar>
            <w:vAlign w:val="center"/>
          </w:tcPr>
          <w:p w14:paraId="65A90259" w14:textId="77777777" w:rsidR="002859E0" w:rsidRPr="00F224C1" w:rsidRDefault="002859E0" w:rsidP="006A7C9D">
            <w:pPr>
              <w:spacing w:before="60" w:after="60" w:line="264" w:lineRule="auto"/>
              <w:jc w:val="center"/>
              <w:rPr>
                <w:sz w:val="24"/>
                <w:szCs w:val="24"/>
              </w:rPr>
            </w:pPr>
            <w:r w:rsidRPr="00F224C1">
              <w:rPr>
                <w:sz w:val="24"/>
                <w:szCs w:val="24"/>
              </w:rPr>
              <w:t>5.2</w:t>
            </w:r>
          </w:p>
        </w:tc>
        <w:tc>
          <w:tcPr>
            <w:tcW w:w="5254" w:type="dxa"/>
            <w:shd w:val="solid" w:color="FFFFFF" w:fill="auto"/>
            <w:tcMar>
              <w:top w:w="0" w:type="dxa"/>
              <w:left w:w="0" w:type="dxa"/>
              <w:bottom w:w="0" w:type="dxa"/>
              <w:right w:w="0" w:type="dxa"/>
            </w:tcMar>
            <w:vAlign w:val="center"/>
          </w:tcPr>
          <w:p w14:paraId="1FCC02C0" w14:textId="77777777" w:rsidR="002859E0" w:rsidRPr="00F224C1" w:rsidRDefault="002859E0" w:rsidP="006A7C9D">
            <w:pPr>
              <w:spacing w:before="60" w:after="60" w:line="264" w:lineRule="auto"/>
              <w:ind w:right="178"/>
              <w:rPr>
                <w:sz w:val="24"/>
                <w:szCs w:val="24"/>
              </w:rPr>
            </w:pPr>
            <w:r w:rsidRPr="00F224C1">
              <w:rPr>
                <w:sz w:val="24"/>
                <w:szCs w:val="24"/>
              </w:rPr>
              <w:t>Xây dựng báo cáo thuyết minh xây dựng bảng giá đất</w:t>
            </w:r>
          </w:p>
        </w:tc>
        <w:tc>
          <w:tcPr>
            <w:tcW w:w="1559" w:type="dxa"/>
            <w:shd w:val="solid" w:color="FFFFFF" w:fill="auto"/>
            <w:tcMar>
              <w:top w:w="0" w:type="dxa"/>
              <w:left w:w="0" w:type="dxa"/>
              <w:bottom w:w="0" w:type="dxa"/>
              <w:right w:w="0" w:type="dxa"/>
            </w:tcMar>
            <w:vAlign w:val="center"/>
          </w:tcPr>
          <w:p w14:paraId="35DD918F" w14:textId="5AB5237E" w:rsidR="001155ED" w:rsidRPr="00F224C1" w:rsidRDefault="001155ED" w:rsidP="006A7C9D">
            <w:pPr>
              <w:spacing w:before="60" w:after="60" w:line="264" w:lineRule="auto"/>
              <w:jc w:val="center"/>
              <w:rPr>
                <w:sz w:val="24"/>
                <w:szCs w:val="24"/>
              </w:rPr>
            </w:pPr>
            <w:r w:rsidRPr="00F224C1">
              <w:rPr>
                <w:sz w:val="24"/>
                <w:szCs w:val="24"/>
              </w:rPr>
              <w:t>4,74</w:t>
            </w:r>
          </w:p>
        </w:tc>
        <w:tc>
          <w:tcPr>
            <w:tcW w:w="1418" w:type="dxa"/>
            <w:shd w:val="solid" w:color="FFFFFF" w:fill="auto"/>
            <w:tcMar>
              <w:top w:w="0" w:type="dxa"/>
              <w:left w:w="0" w:type="dxa"/>
              <w:bottom w:w="0" w:type="dxa"/>
              <w:right w:w="0" w:type="dxa"/>
            </w:tcMar>
            <w:vAlign w:val="center"/>
          </w:tcPr>
          <w:p w14:paraId="1025F10C" w14:textId="77777777" w:rsidR="002859E0" w:rsidRPr="00F224C1" w:rsidRDefault="002859E0" w:rsidP="006A7C9D">
            <w:pPr>
              <w:spacing w:before="60" w:after="60" w:line="264" w:lineRule="auto"/>
              <w:jc w:val="center"/>
              <w:rPr>
                <w:sz w:val="24"/>
                <w:szCs w:val="24"/>
              </w:rPr>
            </w:pPr>
          </w:p>
        </w:tc>
      </w:tr>
      <w:tr w:rsidR="00F224C1" w:rsidRPr="00F224C1" w14:paraId="7987D1D1" w14:textId="77777777" w:rsidTr="00FB7E1E">
        <w:tc>
          <w:tcPr>
            <w:tcW w:w="705" w:type="dxa"/>
            <w:shd w:val="solid" w:color="FFFFFF" w:fill="auto"/>
            <w:tcMar>
              <w:top w:w="0" w:type="dxa"/>
              <w:left w:w="0" w:type="dxa"/>
              <w:bottom w:w="0" w:type="dxa"/>
              <w:right w:w="0" w:type="dxa"/>
            </w:tcMar>
            <w:vAlign w:val="center"/>
          </w:tcPr>
          <w:p w14:paraId="145032F2" w14:textId="77777777" w:rsidR="002859E0" w:rsidRPr="00F224C1" w:rsidRDefault="002859E0" w:rsidP="006A7C9D">
            <w:pPr>
              <w:spacing w:before="60" w:after="60" w:line="264" w:lineRule="auto"/>
              <w:jc w:val="center"/>
              <w:rPr>
                <w:sz w:val="24"/>
                <w:szCs w:val="24"/>
              </w:rPr>
            </w:pPr>
            <w:r w:rsidRPr="00F224C1">
              <w:rPr>
                <w:b/>
                <w:bCs/>
                <w:sz w:val="24"/>
                <w:szCs w:val="24"/>
              </w:rPr>
              <w:t>6</w:t>
            </w:r>
          </w:p>
        </w:tc>
        <w:tc>
          <w:tcPr>
            <w:tcW w:w="5254" w:type="dxa"/>
            <w:shd w:val="solid" w:color="FFFFFF" w:fill="auto"/>
            <w:tcMar>
              <w:top w:w="0" w:type="dxa"/>
              <w:left w:w="0" w:type="dxa"/>
              <w:bottom w:w="0" w:type="dxa"/>
              <w:right w:w="0" w:type="dxa"/>
            </w:tcMar>
            <w:vAlign w:val="center"/>
          </w:tcPr>
          <w:p w14:paraId="63BF2968" w14:textId="77777777" w:rsidR="002859E0" w:rsidRPr="00F224C1" w:rsidRDefault="002859E0" w:rsidP="006A7C9D">
            <w:pPr>
              <w:spacing w:before="60" w:after="60" w:line="264" w:lineRule="auto"/>
              <w:ind w:right="178"/>
              <w:rPr>
                <w:sz w:val="24"/>
                <w:szCs w:val="24"/>
              </w:rPr>
            </w:pPr>
            <w:r w:rsidRPr="00F224C1">
              <w:rPr>
                <w:b/>
                <w:bCs/>
                <w:sz w:val="24"/>
                <w:szCs w:val="24"/>
              </w:rPr>
              <w:t>Hoàn thiện dự thảo Bảng giá đất</w:t>
            </w:r>
          </w:p>
        </w:tc>
        <w:tc>
          <w:tcPr>
            <w:tcW w:w="1559" w:type="dxa"/>
            <w:shd w:val="solid" w:color="FFFFFF" w:fill="auto"/>
            <w:tcMar>
              <w:top w:w="0" w:type="dxa"/>
              <w:left w:w="0" w:type="dxa"/>
              <w:bottom w:w="0" w:type="dxa"/>
              <w:right w:w="0" w:type="dxa"/>
            </w:tcMar>
            <w:vAlign w:val="center"/>
          </w:tcPr>
          <w:p w14:paraId="3796DAB1" w14:textId="79FE48FD" w:rsidR="002859E0" w:rsidRPr="00F224C1" w:rsidRDefault="00D614AE" w:rsidP="006A7C9D">
            <w:pPr>
              <w:spacing w:before="60" w:after="60" w:line="264" w:lineRule="auto"/>
              <w:jc w:val="center"/>
              <w:rPr>
                <w:b/>
                <w:sz w:val="24"/>
                <w:szCs w:val="24"/>
              </w:rPr>
            </w:pPr>
            <w:r w:rsidRPr="00F224C1">
              <w:rPr>
                <w:b/>
                <w:sz w:val="24"/>
                <w:szCs w:val="24"/>
              </w:rPr>
              <w:t>1,58</w:t>
            </w:r>
          </w:p>
        </w:tc>
        <w:tc>
          <w:tcPr>
            <w:tcW w:w="1418" w:type="dxa"/>
            <w:shd w:val="solid" w:color="FFFFFF" w:fill="auto"/>
            <w:tcMar>
              <w:top w:w="0" w:type="dxa"/>
              <w:left w:w="0" w:type="dxa"/>
              <w:bottom w:w="0" w:type="dxa"/>
              <w:right w:w="0" w:type="dxa"/>
            </w:tcMar>
            <w:vAlign w:val="center"/>
          </w:tcPr>
          <w:p w14:paraId="31508840" w14:textId="77777777" w:rsidR="002859E0" w:rsidRPr="00F224C1" w:rsidRDefault="002859E0" w:rsidP="006A7C9D">
            <w:pPr>
              <w:spacing w:before="60" w:after="60" w:line="264" w:lineRule="auto"/>
              <w:jc w:val="center"/>
              <w:rPr>
                <w:sz w:val="24"/>
                <w:szCs w:val="24"/>
              </w:rPr>
            </w:pPr>
          </w:p>
        </w:tc>
      </w:tr>
      <w:tr w:rsidR="00F224C1" w:rsidRPr="00F224C1" w14:paraId="6B30F3E0" w14:textId="77777777" w:rsidTr="00FB7E1E">
        <w:tc>
          <w:tcPr>
            <w:tcW w:w="705" w:type="dxa"/>
            <w:shd w:val="solid" w:color="FFFFFF" w:fill="auto"/>
            <w:tcMar>
              <w:top w:w="0" w:type="dxa"/>
              <w:left w:w="0" w:type="dxa"/>
              <w:bottom w:w="0" w:type="dxa"/>
              <w:right w:w="0" w:type="dxa"/>
            </w:tcMar>
            <w:vAlign w:val="center"/>
          </w:tcPr>
          <w:p w14:paraId="6A894592" w14:textId="77777777" w:rsidR="002859E0" w:rsidRPr="00F224C1" w:rsidRDefault="002859E0" w:rsidP="006A7C9D">
            <w:pPr>
              <w:spacing w:before="60" w:after="60" w:line="264" w:lineRule="auto"/>
              <w:jc w:val="center"/>
              <w:rPr>
                <w:sz w:val="24"/>
                <w:szCs w:val="24"/>
              </w:rPr>
            </w:pPr>
            <w:r w:rsidRPr="00F224C1">
              <w:rPr>
                <w:b/>
                <w:bCs/>
                <w:sz w:val="24"/>
                <w:szCs w:val="24"/>
              </w:rPr>
              <w:t>7</w:t>
            </w:r>
          </w:p>
        </w:tc>
        <w:tc>
          <w:tcPr>
            <w:tcW w:w="5254" w:type="dxa"/>
            <w:shd w:val="solid" w:color="FFFFFF" w:fill="auto"/>
            <w:tcMar>
              <w:top w:w="0" w:type="dxa"/>
              <w:left w:w="0" w:type="dxa"/>
              <w:bottom w:w="0" w:type="dxa"/>
              <w:right w:w="0" w:type="dxa"/>
            </w:tcMar>
            <w:vAlign w:val="center"/>
          </w:tcPr>
          <w:p w14:paraId="2F3EDB9D" w14:textId="77777777" w:rsidR="002859E0" w:rsidRPr="00F224C1" w:rsidRDefault="002859E0" w:rsidP="006A7C9D">
            <w:pPr>
              <w:spacing w:before="60" w:after="60" w:line="264" w:lineRule="auto"/>
              <w:ind w:right="178"/>
              <w:rPr>
                <w:sz w:val="24"/>
                <w:szCs w:val="24"/>
              </w:rPr>
            </w:pPr>
            <w:r w:rsidRPr="00F224C1">
              <w:rPr>
                <w:b/>
                <w:bCs/>
                <w:sz w:val="24"/>
                <w:szCs w:val="24"/>
              </w:rPr>
              <w:t>In, sao, lưu trữ, phát hành Bảng giá đất</w:t>
            </w:r>
          </w:p>
        </w:tc>
        <w:tc>
          <w:tcPr>
            <w:tcW w:w="1559" w:type="dxa"/>
            <w:shd w:val="solid" w:color="FFFFFF" w:fill="auto"/>
            <w:tcMar>
              <w:top w:w="0" w:type="dxa"/>
              <w:left w:w="0" w:type="dxa"/>
              <w:bottom w:w="0" w:type="dxa"/>
              <w:right w:w="0" w:type="dxa"/>
            </w:tcMar>
            <w:vAlign w:val="center"/>
          </w:tcPr>
          <w:p w14:paraId="42499A93" w14:textId="78711FD5" w:rsidR="00D614AE" w:rsidRPr="00F224C1" w:rsidRDefault="00D614AE" w:rsidP="006A7C9D">
            <w:pPr>
              <w:spacing w:before="60" w:after="60" w:line="264" w:lineRule="auto"/>
              <w:jc w:val="center"/>
              <w:rPr>
                <w:b/>
                <w:sz w:val="24"/>
                <w:szCs w:val="24"/>
              </w:rPr>
            </w:pPr>
            <w:r w:rsidRPr="00F224C1">
              <w:rPr>
                <w:b/>
                <w:sz w:val="24"/>
                <w:szCs w:val="24"/>
              </w:rPr>
              <w:t>0,31</w:t>
            </w:r>
          </w:p>
        </w:tc>
        <w:tc>
          <w:tcPr>
            <w:tcW w:w="1418" w:type="dxa"/>
            <w:shd w:val="solid" w:color="FFFFFF" w:fill="auto"/>
            <w:tcMar>
              <w:top w:w="0" w:type="dxa"/>
              <w:left w:w="0" w:type="dxa"/>
              <w:bottom w:w="0" w:type="dxa"/>
              <w:right w:w="0" w:type="dxa"/>
            </w:tcMar>
            <w:vAlign w:val="center"/>
          </w:tcPr>
          <w:p w14:paraId="1CBBC994" w14:textId="77777777" w:rsidR="002859E0" w:rsidRPr="00F224C1" w:rsidRDefault="002859E0" w:rsidP="006A7C9D">
            <w:pPr>
              <w:spacing w:before="60" w:after="60" w:line="264" w:lineRule="auto"/>
              <w:jc w:val="center"/>
              <w:rPr>
                <w:sz w:val="24"/>
                <w:szCs w:val="24"/>
              </w:rPr>
            </w:pPr>
          </w:p>
        </w:tc>
      </w:tr>
      <w:tr w:rsidR="00F224C1" w:rsidRPr="00F224C1" w14:paraId="43C24A7E" w14:textId="77777777" w:rsidTr="00FB7E1E">
        <w:tc>
          <w:tcPr>
            <w:tcW w:w="705" w:type="dxa"/>
            <w:shd w:val="solid" w:color="FFFFFF" w:fill="auto"/>
            <w:tcMar>
              <w:top w:w="0" w:type="dxa"/>
              <w:left w:w="0" w:type="dxa"/>
              <w:bottom w:w="0" w:type="dxa"/>
              <w:right w:w="0" w:type="dxa"/>
            </w:tcMar>
            <w:vAlign w:val="center"/>
          </w:tcPr>
          <w:p w14:paraId="7DED7549" w14:textId="77777777" w:rsidR="002859E0" w:rsidRPr="00F224C1" w:rsidRDefault="002859E0" w:rsidP="006A7C9D">
            <w:pPr>
              <w:spacing w:before="60" w:after="60" w:line="264" w:lineRule="auto"/>
              <w:jc w:val="center"/>
              <w:rPr>
                <w:b/>
                <w:bCs/>
                <w:sz w:val="24"/>
                <w:szCs w:val="24"/>
              </w:rPr>
            </w:pPr>
          </w:p>
        </w:tc>
        <w:tc>
          <w:tcPr>
            <w:tcW w:w="5254" w:type="dxa"/>
            <w:shd w:val="solid" w:color="FFFFFF" w:fill="auto"/>
            <w:tcMar>
              <w:top w:w="0" w:type="dxa"/>
              <w:left w:w="0" w:type="dxa"/>
              <w:bottom w:w="0" w:type="dxa"/>
              <w:right w:w="0" w:type="dxa"/>
            </w:tcMar>
            <w:vAlign w:val="center"/>
          </w:tcPr>
          <w:p w14:paraId="19B95BB2" w14:textId="396B3B39" w:rsidR="002859E0" w:rsidRPr="00F224C1" w:rsidRDefault="002859E0" w:rsidP="006A7C9D">
            <w:pPr>
              <w:spacing w:before="60" w:after="60" w:line="264" w:lineRule="auto"/>
              <w:ind w:right="178"/>
              <w:rPr>
                <w:b/>
                <w:bCs/>
                <w:sz w:val="24"/>
                <w:szCs w:val="24"/>
              </w:rPr>
            </w:pPr>
            <w:r w:rsidRPr="00F224C1">
              <w:rPr>
                <w:b/>
                <w:bCs/>
                <w:sz w:val="24"/>
                <w:szCs w:val="24"/>
              </w:rPr>
              <w:t xml:space="preserve">Tổng </w:t>
            </w:r>
          </w:p>
        </w:tc>
        <w:tc>
          <w:tcPr>
            <w:tcW w:w="1559" w:type="dxa"/>
            <w:shd w:val="solid" w:color="FFFFFF" w:fill="auto"/>
            <w:tcMar>
              <w:top w:w="0" w:type="dxa"/>
              <w:left w:w="0" w:type="dxa"/>
              <w:bottom w:w="0" w:type="dxa"/>
              <w:right w:w="0" w:type="dxa"/>
            </w:tcMar>
            <w:vAlign w:val="center"/>
          </w:tcPr>
          <w:p w14:paraId="76FF7DF9" w14:textId="6A9A73C1" w:rsidR="002859E0" w:rsidRPr="00F224C1" w:rsidRDefault="002859E0" w:rsidP="006A7C9D">
            <w:pPr>
              <w:spacing w:before="60" w:after="60" w:line="264" w:lineRule="auto"/>
              <w:jc w:val="center"/>
              <w:rPr>
                <w:b/>
                <w:sz w:val="24"/>
                <w:szCs w:val="24"/>
              </w:rPr>
            </w:pPr>
            <w:r w:rsidRPr="00F224C1">
              <w:rPr>
                <w:b/>
                <w:sz w:val="24"/>
                <w:szCs w:val="24"/>
              </w:rPr>
              <w:t>100,00</w:t>
            </w:r>
          </w:p>
        </w:tc>
        <w:tc>
          <w:tcPr>
            <w:tcW w:w="1418" w:type="dxa"/>
            <w:shd w:val="solid" w:color="FFFFFF" w:fill="auto"/>
            <w:tcMar>
              <w:top w:w="0" w:type="dxa"/>
              <w:left w:w="0" w:type="dxa"/>
              <w:bottom w:w="0" w:type="dxa"/>
              <w:right w:w="0" w:type="dxa"/>
            </w:tcMar>
            <w:vAlign w:val="center"/>
          </w:tcPr>
          <w:p w14:paraId="4290B025" w14:textId="18CA5C36" w:rsidR="002859E0" w:rsidRPr="00F224C1" w:rsidRDefault="002859E0" w:rsidP="006A7C9D">
            <w:pPr>
              <w:spacing w:before="60" w:after="60" w:line="264" w:lineRule="auto"/>
              <w:jc w:val="center"/>
              <w:rPr>
                <w:b/>
                <w:sz w:val="24"/>
                <w:szCs w:val="24"/>
              </w:rPr>
            </w:pPr>
            <w:r w:rsidRPr="00F224C1">
              <w:rPr>
                <w:b/>
                <w:sz w:val="24"/>
                <w:szCs w:val="24"/>
              </w:rPr>
              <w:t>100,00</w:t>
            </w:r>
          </w:p>
        </w:tc>
      </w:tr>
    </w:tbl>
    <w:p w14:paraId="12E9F3BC" w14:textId="77777777" w:rsidR="00576318" w:rsidRPr="00F224C1" w:rsidRDefault="00576318" w:rsidP="00B250C7">
      <w:pPr>
        <w:spacing w:before="240" w:after="60" w:line="264" w:lineRule="auto"/>
        <w:ind w:firstLine="567"/>
        <w:jc w:val="both"/>
        <w:rPr>
          <w:sz w:val="28"/>
          <w:szCs w:val="28"/>
        </w:rPr>
      </w:pPr>
      <w:r w:rsidRPr="00F224C1">
        <w:rPr>
          <w:bCs/>
          <w:iCs/>
          <w:sz w:val="28"/>
          <w:szCs w:val="28"/>
        </w:rPr>
        <w:t>b) Thiết bị</w:t>
      </w:r>
    </w:p>
    <w:p w14:paraId="1EC87E0F" w14:textId="721BD8AD" w:rsidR="00FD146B" w:rsidRPr="00F224C1" w:rsidRDefault="00576318" w:rsidP="006A7C9D">
      <w:pPr>
        <w:spacing w:before="60" w:after="60" w:line="264" w:lineRule="auto"/>
        <w:ind w:firstLine="567"/>
        <w:jc w:val="right"/>
        <w:rPr>
          <w:sz w:val="28"/>
          <w:szCs w:val="28"/>
        </w:rPr>
      </w:pPr>
      <w:r w:rsidRPr="00F224C1">
        <w:rPr>
          <w:sz w:val="28"/>
          <w:szCs w:val="28"/>
        </w:rPr>
        <w:t xml:space="preserve">                                                                                                            </w:t>
      </w:r>
    </w:p>
    <w:p w14:paraId="1216C190" w14:textId="77777777" w:rsidR="002B495A" w:rsidRPr="00F224C1" w:rsidRDefault="002B495A" w:rsidP="006A7C9D">
      <w:pPr>
        <w:spacing w:before="60" w:after="60" w:line="264" w:lineRule="auto"/>
        <w:ind w:firstLine="567"/>
        <w:jc w:val="right"/>
        <w:rPr>
          <w:sz w:val="28"/>
          <w:szCs w:val="28"/>
        </w:rPr>
      </w:pPr>
    </w:p>
    <w:p w14:paraId="0E0C647E" w14:textId="77777777" w:rsidR="002B495A" w:rsidRPr="00F224C1" w:rsidRDefault="002B495A" w:rsidP="006A7C9D">
      <w:pPr>
        <w:spacing w:before="60" w:after="60" w:line="264" w:lineRule="auto"/>
        <w:ind w:firstLine="567"/>
        <w:jc w:val="right"/>
        <w:rPr>
          <w:sz w:val="28"/>
          <w:szCs w:val="28"/>
        </w:rPr>
      </w:pPr>
    </w:p>
    <w:p w14:paraId="0C77EB93" w14:textId="77777777" w:rsidR="002B495A" w:rsidRPr="00F224C1" w:rsidRDefault="002B495A" w:rsidP="006A7C9D">
      <w:pPr>
        <w:spacing w:before="60" w:after="60" w:line="264" w:lineRule="auto"/>
        <w:ind w:firstLine="567"/>
        <w:jc w:val="right"/>
        <w:rPr>
          <w:sz w:val="28"/>
          <w:szCs w:val="28"/>
        </w:rPr>
      </w:pPr>
    </w:p>
    <w:p w14:paraId="4875C2BC" w14:textId="77777777" w:rsidR="002B495A" w:rsidRPr="00F224C1" w:rsidRDefault="002B495A" w:rsidP="00B250C7">
      <w:pPr>
        <w:spacing w:before="60" w:after="60" w:line="264" w:lineRule="auto"/>
        <w:rPr>
          <w:sz w:val="28"/>
          <w:szCs w:val="28"/>
        </w:rPr>
      </w:pPr>
    </w:p>
    <w:p w14:paraId="34381BFC" w14:textId="197E567B" w:rsidR="00576318" w:rsidRPr="00F224C1" w:rsidRDefault="00576318" w:rsidP="006A7C9D">
      <w:pPr>
        <w:spacing w:before="60" w:after="60" w:line="264" w:lineRule="auto"/>
        <w:ind w:firstLine="567"/>
        <w:jc w:val="right"/>
        <w:rPr>
          <w:sz w:val="28"/>
          <w:szCs w:val="28"/>
        </w:rPr>
      </w:pPr>
      <w:r w:rsidRPr="00F224C1">
        <w:rPr>
          <w:sz w:val="28"/>
          <w:szCs w:val="28"/>
        </w:rPr>
        <w:lastRenderedPageBreak/>
        <w:t>Bảng 07</w:t>
      </w:r>
    </w:p>
    <w:tbl>
      <w:tblPr>
        <w:tblW w:w="8941" w:type="dxa"/>
        <w:tblBorders>
          <w:top w:val="nil"/>
          <w:bottom w:val="nil"/>
          <w:insideH w:val="nil"/>
          <w:insideV w:val="nil"/>
        </w:tblBorders>
        <w:tblCellMar>
          <w:left w:w="0" w:type="dxa"/>
          <w:right w:w="0" w:type="dxa"/>
        </w:tblCellMar>
        <w:tblLook w:val="04A0" w:firstRow="1" w:lastRow="0" w:firstColumn="1" w:lastColumn="0" w:noHBand="0" w:noVBand="1"/>
      </w:tblPr>
      <w:tblGrid>
        <w:gridCol w:w="726"/>
        <w:gridCol w:w="2970"/>
        <w:gridCol w:w="1276"/>
        <w:gridCol w:w="992"/>
        <w:gridCol w:w="1559"/>
        <w:gridCol w:w="1418"/>
      </w:tblGrid>
      <w:tr w:rsidR="00F224C1" w:rsidRPr="00F224C1" w14:paraId="16019B7E" w14:textId="77777777" w:rsidTr="0023306D">
        <w:trPr>
          <w:trHeight w:val="575"/>
          <w:tblHeader/>
        </w:trPr>
        <w:tc>
          <w:tcPr>
            <w:tcW w:w="726" w:type="dxa"/>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7965E39" w14:textId="77777777" w:rsidR="00576318" w:rsidRPr="00F224C1" w:rsidRDefault="00576318" w:rsidP="006A7C9D">
            <w:pPr>
              <w:spacing w:before="60" w:after="60" w:line="264" w:lineRule="auto"/>
              <w:jc w:val="center"/>
              <w:rPr>
                <w:sz w:val="24"/>
                <w:szCs w:val="24"/>
              </w:rPr>
            </w:pPr>
            <w:r w:rsidRPr="00F224C1">
              <w:rPr>
                <w:b/>
                <w:bCs/>
                <w:sz w:val="24"/>
                <w:szCs w:val="24"/>
              </w:rPr>
              <w:t>STT</w:t>
            </w:r>
          </w:p>
        </w:tc>
        <w:tc>
          <w:tcPr>
            <w:tcW w:w="2970" w:type="dxa"/>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EA99C15" w14:textId="77777777" w:rsidR="00576318" w:rsidRPr="00F224C1" w:rsidRDefault="00576318" w:rsidP="006A7C9D">
            <w:pPr>
              <w:spacing w:before="60" w:after="60" w:line="264" w:lineRule="auto"/>
              <w:jc w:val="center"/>
              <w:rPr>
                <w:sz w:val="24"/>
                <w:szCs w:val="24"/>
              </w:rPr>
            </w:pPr>
            <w:r w:rsidRPr="00F224C1">
              <w:rPr>
                <w:b/>
                <w:bCs/>
                <w:sz w:val="24"/>
                <w:szCs w:val="24"/>
              </w:rPr>
              <w:t>Danh mục thiết bị</w:t>
            </w:r>
          </w:p>
        </w:tc>
        <w:tc>
          <w:tcPr>
            <w:tcW w:w="1276" w:type="dxa"/>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BD59046" w14:textId="77777777" w:rsidR="00576318" w:rsidRPr="00F224C1" w:rsidRDefault="00576318" w:rsidP="006A7C9D">
            <w:pPr>
              <w:spacing w:before="60" w:after="60" w:line="264" w:lineRule="auto"/>
              <w:jc w:val="center"/>
              <w:rPr>
                <w:sz w:val="24"/>
                <w:szCs w:val="24"/>
              </w:rPr>
            </w:pPr>
            <w:r w:rsidRPr="00F224C1">
              <w:rPr>
                <w:b/>
                <w:bCs/>
                <w:sz w:val="24"/>
                <w:szCs w:val="24"/>
              </w:rPr>
              <w:t>Đơn vị tính</w:t>
            </w:r>
          </w:p>
        </w:tc>
        <w:tc>
          <w:tcPr>
            <w:tcW w:w="992" w:type="dxa"/>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B0C7B35" w14:textId="77777777" w:rsidR="00576318" w:rsidRPr="00F224C1" w:rsidRDefault="00576318" w:rsidP="006A7C9D">
            <w:pPr>
              <w:spacing w:before="60" w:after="60" w:line="264" w:lineRule="auto"/>
              <w:jc w:val="center"/>
              <w:rPr>
                <w:sz w:val="24"/>
                <w:szCs w:val="24"/>
              </w:rPr>
            </w:pPr>
            <w:r w:rsidRPr="00F224C1">
              <w:rPr>
                <w:b/>
                <w:bCs/>
                <w:sz w:val="24"/>
                <w:szCs w:val="24"/>
              </w:rPr>
              <w:t>Công suất</w:t>
            </w:r>
            <w:r w:rsidRPr="00F224C1">
              <w:rPr>
                <w:b/>
                <w:bCs/>
                <w:sz w:val="24"/>
                <w:szCs w:val="24"/>
              </w:rPr>
              <w:br/>
            </w:r>
            <w:r w:rsidRPr="00F224C1">
              <w:rPr>
                <w:i/>
                <w:iCs/>
                <w:sz w:val="24"/>
                <w:szCs w:val="24"/>
              </w:rPr>
              <w:t>(kW/h)</w:t>
            </w:r>
          </w:p>
        </w:tc>
        <w:tc>
          <w:tcPr>
            <w:tcW w:w="2977" w:type="dxa"/>
            <w:gridSpan w:val="2"/>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8DF9FC8" w14:textId="77777777" w:rsidR="00576318" w:rsidRPr="00F224C1" w:rsidRDefault="00576318" w:rsidP="006A7C9D">
            <w:pPr>
              <w:spacing w:before="60" w:after="60" w:line="264" w:lineRule="auto"/>
              <w:jc w:val="center"/>
              <w:rPr>
                <w:sz w:val="24"/>
                <w:szCs w:val="24"/>
              </w:rPr>
            </w:pPr>
            <w:r w:rsidRPr="00F224C1">
              <w:rPr>
                <w:b/>
                <w:bCs/>
                <w:sz w:val="24"/>
                <w:szCs w:val="24"/>
              </w:rPr>
              <w:t>Định mức</w:t>
            </w:r>
            <w:r w:rsidRPr="00F224C1">
              <w:rPr>
                <w:b/>
                <w:bCs/>
                <w:sz w:val="24"/>
                <w:szCs w:val="24"/>
              </w:rPr>
              <w:br/>
            </w:r>
            <w:r w:rsidRPr="00F224C1">
              <w:rPr>
                <w:i/>
                <w:iCs/>
                <w:sz w:val="24"/>
                <w:szCs w:val="24"/>
              </w:rPr>
              <w:t>(ca/tỉnh)</w:t>
            </w:r>
          </w:p>
        </w:tc>
      </w:tr>
      <w:tr w:rsidR="00F224C1" w:rsidRPr="00F224C1" w14:paraId="3099ABAC" w14:textId="77777777" w:rsidTr="0023306D">
        <w:tblPrEx>
          <w:tblBorders>
            <w:top w:val="none" w:sz="0" w:space="0" w:color="auto"/>
            <w:bottom w:val="none" w:sz="0" w:space="0" w:color="auto"/>
            <w:insideH w:val="none" w:sz="0" w:space="0" w:color="auto"/>
            <w:insideV w:val="none" w:sz="0" w:space="0" w:color="auto"/>
          </w:tblBorders>
        </w:tblPrEx>
        <w:trPr>
          <w:trHeight w:val="473"/>
          <w:tblHeader/>
        </w:trPr>
        <w:tc>
          <w:tcPr>
            <w:tcW w:w="0" w:type="auto"/>
            <w:vMerge/>
            <w:tcBorders>
              <w:top w:val="single" w:sz="8" w:space="0" w:color="auto"/>
              <w:left w:val="single" w:sz="8" w:space="0" w:color="auto"/>
              <w:bottom w:val="nil"/>
              <w:right w:val="nil"/>
              <w:tl2br w:val="nil"/>
              <w:tr2bl w:val="nil"/>
            </w:tcBorders>
            <w:vAlign w:val="center"/>
          </w:tcPr>
          <w:p w14:paraId="56B6F076" w14:textId="77777777" w:rsidR="00576318" w:rsidRPr="00F224C1" w:rsidRDefault="00576318" w:rsidP="006A7C9D">
            <w:pPr>
              <w:spacing w:before="60" w:after="60" w:line="264" w:lineRule="auto"/>
              <w:jc w:val="center"/>
              <w:rPr>
                <w:sz w:val="24"/>
                <w:szCs w:val="24"/>
              </w:rPr>
            </w:pPr>
          </w:p>
        </w:tc>
        <w:tc>
          <w:tcPr>
            <w:tcW w:w="2970" w:type="dxa"/>
            <w:vMerge/>
            <w:tcBorders>
              <w:top w:val="single" w:sz="8" w:space="0" w:color="auto"/>
              <w:left w:val="single" w:sz="8" w:space="0" w:color="auto"/>
              <w:bottom w:val="nil"/>
              <w:right w:val="nil"/>
              <w:tl2br w:val="nil"/>
              <w:tr2bl w:val="nil"/>
            </w:tcBorders>
            <w:vAlign w:val="center"/>
          </w:tcPr>
          <w:p w14:paraId="4333C7D8" w14:textId="77777777" w:rsidR="00576318" w:rsidRPr="00F224C1" w:rsidRDefault="00576318" w:rsidP="006A7C9D">
            <w:pPr>
              <w:spacing w:before="60" w:after="60" w:line="264" w:lineRule="auto"/>
              <w:jc w:val="both"/>
              <w:rPr>
                <w:sz w:val="24"/>
                <w:szCs w:val="24"/>
              </w:rPr>
            </w:pPr>
          </w:p>
        </w:tc>
        <w:tc>
          <w:tcPr>
            <w:tcW w:w="1276" w:type="dxa"/>
            <w:vMerge/>
            <w:tcBorders>
              <w:top w:val="single" w:sz="8" w:space="0" w:color="auto"/>
              <w:left w:val="single" w:sz="8" w:space="0" w:color="auto"/>
              <w:bottom w:val="nil"/>
              <w:right w:val="nil"/>
              <w:tl2br w:val="nil"/>
              <w:tr2bl w:val="nil"/>
            </w:tcBorders>
            <w:vAlign w:val="center"/>
          </w:tcPr>
          <w:p w14:paraId="34866F4E" w14:textId="77777777" w:rsidR="00576318" w:rsidRPr="00F224C1" w:rsidRDefault="00576318" w:rsidP="006A7C9D">
            <w:pPr>
              <w:spacing w:before="60" w:after="60" w:line="264" w:lineRule="auto"/>
              <w:jc w:val="center"/>
              <w:rPr>
                <w:sz w:val="24"/>
                <w:szCs w:val="24"/>
              </w:rPr>
            </w:pPr>
          </w:p>
        </w:tc>
        <w:tc>
          <w:tcPr>
            <w:tcW w:w="992" w:type="dxa"/>
            <w:vMerge/>
            <w:tcBorders>
              <w:top w:val="single" w:sz="8" w:space="0" w:color="auto"/>
              <w:left w:val="single" w:sz="8" w:space="0" w:color="auto"/>
              <w:bottom w:val="nil"/>
              <w:right w:val="nil"/>
              <w:tl2br w:val="nil"/>
              <w:tr2bl w:val="nil"/>
            </w:tcBorders>
            <w:vAlign w:val="center"/>
          </w:tcPr>
          <w:p w14:paraId="2468C1E7" w14:textId="77777777" w:rsidR="00576318" w:rsidRPr="00F224C1" w:rsidRDefault="00576318" w:rsidP="006A7C9D">
            <w:pPr>
              <w:spacing w:before="60" w:after="60" w:line="264" w:lineRule="auto"/>
              <w:jc w:val="center"/>
              <w:rPr>
                <w:sz w:val="24"/>
                <w:szCs w:val="24"/>
              </w:rPr>
            </w:pPr>
          </w:p>
        </w:tc>
        <w:tc>
          <w:tcPr>
            <w:tcW w:w="1559"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1E38818" w14:textId="77777777" w:rsidR="00576318" w:rsidRPr="00F224C1" w:rsidRDefault="00576318" w:rsidP="006A7C9D">
            <w:pPr>
              <w:spacing w:before="60" w:after="60" w:line="264" w:lineRule="auto"/>
              <w:jc w:val="center"/>
              <w:rPr>
                <w:sz w:val="24"/>
                <w:szCs w:val="24"/>
              </w:rPr>
            </w:pPr>
            <w:r w:rsidRPr="00F224C1">
              <w:rPr>
                <w:sz w:val="24"/>
                <w:szCs w:val="24"/>
              </w:rPr>
              <w:t>Nội nghiệp</w:t>
            </w:r>
          </w:p>
        </w:tc>
        <w:tc>
          <w:tcPr>
            <w:tcW w:w="1418"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70E8DE00" w14:textId="77777777" w:rsidR="00576318" w:rsidRPr="00F224C1" w:rsidRDefault="00576318" w:rsidP="006A7C9D">
            <w:pPr>
              <w:spacing w:before="60" w:after="60" w:line="264" w:lineRule="auto"/>
              <w:jc w:val="center"/>
              <w:rPr>
                <w:sz w:val="24"/>
                <w:szCs w:val="24"/>
              </w:rPr>
            </w:pPr>
            <w:r w:rsidRPr="00F224C1">
              <w:rPr>
                <w:sz w:val="24"/>
                <w:szCs w:val="24"/>
              </w:rPr>
              <w:t>Ngoại nghiệp</w:t>
            </w:r>
          </w:p>
        </w:tc>
      </w:tr>
      <w:tr w:rsidR="00F224C1" w:rsidRPr="00F224C1" w14:paraId="164D2B10" w14:textId="77777777" w:rsidTr="0023306D">
        <w:tblPrEx>
          <w:tblBorders>
            <w:top w:val="none" w:sz="0" w:space="0" w:color="auto"/>
            <w:bottom w:val="none" w:sz="0" w:space="0" w:color="auto"/>
            <w:insideH w:val="none" w:sz="0" w:space="0" w:color="auto"/>
            <w:insideV w:val="none" w:sz="0" w:space="0" w:color="auto"/>
          </w:tblBorders>
        </w:tblPrEx>
        <w:tc>
          <w:tcPr>
            <w:tcW w:w="726"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125BC120" w14:textId="77777777" w:rsidR="00B91E43" w:rsidRPr="00F224C1" w:rsidRDefault="00B91E43" w:rsidP="006A7C9D">
            <w:pPr>
              <w:spacing w:before="60" w:after="60" w:line="264" w:lineRule="auto"/>
              <w:jc w:val="center"/>
              <w:rPr>
                <w:sz w:val="24"/>
                <w:szCs w:val="24"/>
              </w:rPr>
            </w:pPr>
            <w:r w:rsidRPr="00F224C1">
              <w:rPr>
                <w:sz w:val="24"/>
                <w:szCs w:val="24"/>
              </w:rPr>
              <w:t>1</w:t>
            </w:r>
          </w:p>
        </w:tc>
        <w:tc>
          <w:tcPr>
            <w:tcW w:w="297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650CA1B8" w14:textId="77777777" w:rsidR="00B91E43" w:rsidRPr="00F224C1" w:rsidRDefault="00B91E43" w:rsidP="006A7C9D">
            <w:pPr>
              <w:spacing w:before="60" w:after="60" w:line="264" w:lineRule="auto"/>
              <w:jc w:val="both"/>
              <w:rPr>
                <w:sz w:val="24"/>
                <w:szCs w:val="24"/>
              </w:rPr>
            </w:pPr>
            <w:r w:rsidRPr="00F224C1">
              <w:rPr>
                <w:sz w:val="24"/>
                <w:szCs w:val="24"/>
              </w:rPr>
              <w:t>Máy in A3</w:t>
            </w:r>
          </w:p>
        </w:tc>
        <w:tc>
          <w:tcPr>
            <w:tcW w:w="1276"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30A4F96B" w14:textId="77777777" w:rsidR="00B91E43" w:rsidRPr="00F224C1" w:rsidRDefault="00B91E43" w:rsidP="006A7C9D">
            <w:pPr>
              <w:spacing w:before="60" w:after="60" w:line="264" w:lineRule="auto"/>
              <w:jc w:val="center"/>
              <w:rPr>
                <w:sz w:val="24"/>
                <w:szCs w:val="24"/>
              </w:rPr>
            </w:pPr>
            <w:r w:rsidRPr="00F224C1">
              <w:rPr>
                <w:sz w:val="24"/>
                <w:szCs w:val="24"/>
              </w:rPr>
              <w:t>Cái</w:t>
            </w:r>
          </w:p>
        </w:tc>
        <w:tc>
          <w:tcPr>
            <w:tcW w:w="992"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44015516" w14:textId="77777777" w:rsidR="00B91E43" w:rsidRPr="00F224C1" w:rsidRDefault="00B91E43" w:rsidP="006A7C9D">
            <w:pPr>
              <w:spacing w:before="60" w:after="60" w:line="264" w:lineRule="auto"/>
              <w:jc w:val="center"/>
              <w:rPr>
                <w:sz w:val="24"/>
                <w:szCs w:val="24"/>
              </w:rPr>
            </w:pPr>
            <w:r w:rsidRPr="00F224C1">
              <w:rPr>
                <w:sz w:val="24"/>
                <w:szCs w:val="24"/>
              </w:rPr>
              <w:t>0,5</w:t>
            </w:r>
          </w:p>
        </w:tc>
        <w:tc>
          <w:tcPr>
            <w:tcW w:w="1559"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22A1752" w14:textId="2F223000" w:rsidR="00B91E43" w:rsidRPr="00F224C1" w:rsidRDefault="00B91E43" w:rsidP="006A7C9D">
            <w:pPr>
              <w:spacing w:before="60" w:after="60" w:line="264" w:lineRule="auto"/>
              <w:jc w:val="center"/>
              <w:rPr>
                <w:sz w:val="24"/>
                <w:szCs w:val="24"/>
              </w:rPr>
            </w:pPr>
            <w:r w:rsidRPr="00F224C1">
              <w:rPr>
                <w:sz w:val="24"/>
                <w:szCs w:val="24"/>
              </w:rPr>
              <w:t>492,80</w:t>
            </w:r>
          </w:p>
        </w:tc>
        <w:tc>
          <w:tcPr>
            <w:tcW w:w="1418"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3CD4E9A" w14:textId="77777777" w:rsidR="00B91E43" w:rsidRPr="00F224C1" w:rsidRDefault="00B91E43" w:rsidP="006A7C9D">
            <w:pPr>
              <w:spacing w:before="60" w:after="60" w:line="264" w:lineRule="auto"/>
              <w:jc w:val="center"/>
              <w:rPr>
                <w:sz w:val="24"/>
                <w:szCs w:val="24"/>
              </w:rPr>
            </w:pPr>
          </w:p>
        </w:tc>
      </w:tr>
      <w:tr w:rsidR="00F224C1" w:rsidRPr="00F224C1" w14:paraId="735F4AD6" w14:textId="77777777" w:rsidTr="0023306D">
        <w:tblPrEx>
          <w:tblBorders>
            <w:top w:val="none" w:sz="0" w:space="0" w:color="auto"/>
            <w:bottom w:val="none" w:sz="0" w:space="0" w:color="auto"/>
            <w:insideH w:val="none" w:sz="0" w:space="0" w:color="auto"/>
            <w:insideV w:val="none" w:sz="0" w:space="0" w:color="auto"/>
          </w:tblBorders>
        </w:tblPrEx>
        <w:trPr>
          <w:trHeight w:val="262"/>
        </w:trPr>
        <w:tc>
          <w:tcPr>
            <w:tcW w:w="726"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2979C960" w14:textId="77777777" w:rsidR="00B91E43" w:rsidRPr="00F224C1" w:rsidRDefault="00B91E43" w:rsidP="006A7C9D">
            <w:pPr>
              <w:spacing w:before="60" w:after="60" w:line="264" w:lineRule="auto"/>
              <w:jc w:val="center"/>
              <w:rPr>
                <w:sz w:val="24"/>
                <w:szCs w:val="24"/>
              </w:rPr>
            </w:pPr>
            <w:r w:rsidRPr="00F224C1">
              <w:rPr>
                <w:sz w:val="24"/>
                <w:szCs w:val="24"/>
              </w:rPr>
              <w:t>2</w:t>
            </w:r>
          </w:p>
        </w:tc>
        <w:tc>
          <w:tcPr>
            <w:tcW w:w="297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402F2312" w14:textId="77777777" w:rsidR="00B91E43" w:rsidRPr="00F224C1" w:rsidRDefault="00B91E43" w:rsidP="006A7C9D">
            <w:pPr>
              <w:spacing w:before="60" w:after="60" w:line="264" w:lineRule="auto"/>
              <w:jc w:val="both"/>
              <w:rPr>
                <w:sz w:val="24"/>
                <w:szCs w:val="24"/>
              </w:rPr>
            </w:pPr>
            <w:r w:rsidRPr="00F224C1">
              <w:rPr>
                <w:sz w:val="24"/>
                <w:szCs w:val="24"/>
              </w:rPr>
              <w:t>Máy vi tính</w:t>
            </w:r>
          </w:p>
        </w:tc>
        <w:tc>
          <w:tcPr>
            <w:tcW w:w="1276"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6B61300B" w14:textId="77777777" w:rsidR="00B91E43" w:rsidRPr="00F224C1" w:rsidRDefault="00B91E43" w:rsidP="006A7C9D">
            <w:pPr>
              <w:spacing w:before="60" w:after="60" w:line="264" w:lineRule="auto"/>
              <w:jc w:val="center"/>
              <w:rPr>
                <w:sz w:val="24"/>
                <w:szCs w:val="24"/>
              </w:rPr>
            </w:pPr>
            <w:r w:rsidRPr="00F224C1">
              <w:rPr>
                <w:sz w:val="24"/>
                <w:szCs w:val="24"/>
              </w:rPr>
              <w:t>Cái</w:t>
            </w:r>
          </w:p>
        </w:tc>
        <w:tc>
          <w:tcPr>
            <w:tcW w:w="992"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A7D1348" w14:textId="77777777" w:rsidR="00B91E43" w:rsidRPr="00F224C1" w:rsidRDefault="00B91E43" w:rsidP="006A7C9D">
            <w:pPr>
              <w:spacing w:before="60" w:after="60" w:line="264" w:lineRule="auto"/>
              <w:jc w:val="center"/>
              <w:rPr>
                <w:sz w:val="24"/>
                <w:szCs w:val="24"/>
              </w:rPr>
            </w:pPr>
            <w:r w:rsidRPr="00F224C1">
              <w:rPr>
                <w:sz w:val="24"/>
                <w:szCs w:val="24"/>
              </w:rPr>
              <w:t>0,4</w:t>
            </w:r>
          </w:p>
        </w:tc>
        <w:tc>
          <w:tcPr>
            <w:tcW w:w="1559"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B59593D" w14:textId="63B20D2B" w:rsidR="00B91E43" w:rsidRPr="00F224C1" w:rsidRDefault="00B91E43" w:rsidP="006A7C9D">
            <w:pPr>
              <w:spacing w:before="60" w:after="60" w:line="264" w:lineRule="auto"/>
              <w:jc w:val="center"/>
              <w:rPr>
                <w:sz w:val="24"/>
                <w:szCs w:val="24"/>
              </w:rPr>
            </w:pPr>
            <w:r w:rsidRPr="00F224C1">
              <w:rPr>
                <w:sz w:val="24"/>
                <w:szCs w:val="24"/>
              </w:rPr>
              <w:t>1.137,16</w:t>
            </w:r>
          </w:p>
        </w:tc>
        <w:tc>
          <w:tcPr>
            <w:tcW w:w="1418"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DC1802F" w14:textId="77777777" w:rsidR="00B91E43" w:rsidRPr="00F224C1" w:rsidRDefault="00B91E43" w:rsidP="006A7C9D">
            <w:pPr>
              <w:spacing w:before="60" w:after="60" w:line="264" w:lineRule="auto"/>
              <w:jc w:val="center"/>
              <w:rPr>
                <w:sz w:val="24"/>
                <w:szCs w:val="24"/>
              </w:rPr>
            </w:pPr>
          </w:p>
        </w:tc>
      </w:tr>
      <w:tr w:rsidR="00F224C1" w:rsidRPr="00F224C1" w14:paraId="37651F2D" w14:textId="77777777" w:rsidTr="0023306D">
        <w:tblPrEx>
          <w:tblBorders>
            <w:top w:val="none" w:sz="0" w:space="0" w:color="auto"/>
            <w:bottom w:val="none" w:sz="0" w:space="0" w:color="auto"/>
            <w:insideH w:val="none" w:sz="0" w:space="0" w:color="auto"/>
            <w:insideV w:val="none" w:sz="0" w:space="0" w:color="auto"/>
          </w:tblBorders>
        </w:tblPrEx>
        <w:tc>
          <w:tcPr>
            <w:tcW w:w="726"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29C6E3B0" w14:textId="77777777" w:rsidR="00B91E43" w:rsidRPr="00F224C1" w:rsidRDefault="00B91E43" w:rsidP="006A7C9D">
            <w:pPr>
              <w:spacing w:before="60" w:after="60" w:line="264" w:lineRule="auto"/>
              <w:jc w:val="center"/>
              <w:rPr>
                <w:sz w:val="24"/>
                <w:szCs w:val="24"/>
              </w:rPr>
            </w:pPr>
            <w:r w:rsidRPr="00F224C1">
              <w:rPr>
                <w:sz w:val="24"/>
                <w:szCs w:val="24"/>
              </w:rPr>
              <w:t>3</w:t>
            </w:r>
          </w:p>
        </w:tc>
        <w:tc>
          <w:tcPr>
            <w:tcW w:w="297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4E1998CD" w14:textId="0FA124C2" w:rsidR="00B91E43" w:rsidRPr="00F224C1" w:rsidRDefault="00B91E43" w:rsidP="006A7C9D">
            <w:pPr>
              <w:spacing w:before="60" w:after="60" w:line="264" w:lineRule="auto"/>
              <w:jc w:val="both"/>
              <w:rPr>
                <w:sz w:val="24"/>
                <w:szCs w:val="24"/>
              </w:rPr>
            </w:pPr>
            <w:r w:rsidRPr="00F224C1">
              <w:rPr>
                <w:sz w:val="24"/>
                <w:szCs w:val="24"/>
              </w:rPr>
              <w:t>Máy điều hòa nhiệt đ</w:t>
            </w:r>
            <w:r w:rsidR="00E43D1C">
              <w:rPr>
                <w:sz w:val="24"/>
                <w:szCs w:val="24"/>
              </w:rPr>
              <w:t>ô</w:t>
            </w:r>
          </w:p>
        </w:tc>
        <w:tc>
          <w:tcPr>
            <w:tcW w:w="1276"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4707BD59" w14:textId="77777777" w:rsidR="00B91E43" w:rsidRPr="00F224C1" w:rsidRDefault="00B91E43" w:rsidP="006A7C9D">
            <w:pPr>
              <w:spacing w:before="60" w:after="60" w:line="264" w:lineRule="auto"/>
              <w:jc w:val="center"/>
              <w:rPr>
                <w:sz w:val="24"/>
                <w:szCs w:val="24"/>
              </w:rPr>
            </w:pPr>
            <w:r w:rsidRPr="00F224C1">
              <w:rPr>
                <w:sz w:val="24"/>
                <w:szCs w:val="24"/>
              </w:rPr>
              <w:t>Cái</w:t>
            </w:r>
          </w:p>
        </w:tc>
        <w:tc>
          <w:tcPr>
            <w:tcW w:w="992"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EF7E71C" w14:textId="77777777" w:rsidR="00B91E43" w:rsidRPr="00F224C1" w:rsidRDefault="00B91E43" w:rsidP="006A7C9D">
            <w:pPr>
              <w:spacing w:before="60" w:after="60" w:line="264" w:lineRule="auto"/>
              <w:jc w:val="center"/>
              <w:rPr>
                <w:sz w:val="24"/>
                <w:szCs w:val="24"/>
              </w:rPr>
            </w:pPr>
            <w:r w:rsidRPr="00F224C1">
              <w:rPr>
                <w:sz w:val="24"/>
                <w:szCs w:val="24"/>
              </w:rPr>
              <w:t>2,2</w:t>
            </w:r>
          </w:p>
        </w:tc>
        <w:tc>
          <w:tcPr>
            <w:tcW w:w="1559"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769E69A" w14:textId="3CFE0526" w:rsidR="00B91E43" w:rsidRPr="00F224C1" w:rsidRDefault="00B91E43" w:rsidP="006A7C9D">
            <w:pPr>
              <w:spacing w:before="60" w:after="60" w:line="264" w:lineRule="auto"/>
              <w:jc w:val="center"/>
              <w:rPr>
                <w:sz w:val="24"/>
                <w:szCs w:val="24"/>
              </w:rPr>
            </w:pPr>
            <w:r w:rsidRPr="00F224C1">
              <w:rPr>
                <w:sz w:val="24"/>
                <w:szCs w:val="24"/>
              </w:rPr>
              <w:t>568,61</w:t>
            </w:r>
          </w:p>
        </w:tc>
        <w:tc>
          <w:tcPr>
            <w:tcW w:w="1418"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4C07C16" w14:textId="77777777" w:rsidR="00B91E43" w:rsidRPr="00F224C1" w:rsidRDefault="00B91E43" w:rsidP="006A7C9D">
            <w:pPr>
              <w:spacing w:before="60" w:after="60" w:line="264" w:lineRule="auto"/>
              <w:jc w:val="center"/>
              <w:rPr>
                <w:sz w:val="24"/>
                <w:szCs w:val="24"/>
              </w:rPr>
            </w:pPr>
          </w:p>
        </w:tc>
      </w:tr>
      <w:tr w:rsidR="00F224C1" w:rsidRPr="00F224C1" w14:paraId="24DECD07" w14:textId="77777777" w:rsidTr="00005A32">
        <w:tblPrEx>
          <w:tblBorders>
            <w:top w:val="none" w:sz="0" w:space="0" w:color="auto"/>
            <w:bottom w:val="none" w:sz="0" w:space="0" w:color="auto"/>
            <w:insideH w:val="none" w:sz="0" w:space="0" w:color="auto"/>
            <w:insideV w:val="none" w:sz="0" w:space="0" w:color="auto"/>
          </w:tblBorders>
        </w:tblPrEx>
        <w:tc>
          <w:tcPr>
            <w:tcW w:w="726"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3D69CA41" w14:textId="77777777" w:rsidR="00B91E43" w:rsidRPr="00F224C1" w:rsidRDefault="00B91E43" w:rsidP="006A7C9D">
            <w:pPr>
              <w:spacing w:before="60" w:after="60" w:line="264" w:lineRule="auto"/>
              <w:jc w:val="center"/>
              <w:rPr>
                <w:sz w:val="24"/>
                <w:szCs w:val="24"/>
              </w:rPr>
            </w:pPr>
            <w:r w:rsidRPr="00F224C1">
              <w:rPr>
                <w:sz w:val="24"/>
                <w:szCs w:val="24"/>
              </w:rPr>
              <w:t>4</w:t>
            </w:r>
          </w:p>
        </w:tc>
        <w:tc>
          <w:tcPr>
            <w:tcW w:w="2970"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1E80EF57" w14:textId="77777777" w:rsidR="00B91E43" w:rsidRPr="00F224C1" w:rsidRDefault="00B91E43" w:rsidP="006A7C9D">
            <w:pPr>
              <w:spacing w:before="60" w:after="60" w:line="264" w:lineRule="auto"/>
              <w:jc w:val="both"/>
              <w:rPr>
                <w:sz w:val="24"/>
                <w:szCs w:val="24"/>
              </w:rPr>
            </w:pPr>
            <w:r w:rsidRPr="00F224C1">
              <w:rPr>
                <w:sz w:val="24"/>
                <w:szCs w:val="24"/>
              </w:rPr>
              <w:t>Máy chiếu (slide)</w:t>
            </w:r>
          </w:p>
        </w:tc>
        <w:tc>
          <w:tcPr>
            <w:tcW w:w="1276"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536A9A45" w14:textId="77777777" w:rsidR="00B91E43" w:rsidRPr="00F224C1" w:rsidRDefault="00B91E43" w:rsidP="006A7C9D">
            <w:pPr>
              <w:spacing w:before="60" w:after="60" w:line="264" w:lineRule="auto"/>
              <w:jc w:val="center"/>
              <w:rPr>
                <w:sz w:val="24"/>
                <w:szCs w:val="24"/>
              </w:rPr>
            </w:pPr>
            <w:r w:rsidRPr="00F224C1">
              <w:rPr>
                <w:sz w:val="24"/>
                <w:szCs w:val="24"/>
              </w:rPr>
              <w:t>Cái</w:t>
            </w:r>
          </w:p>
        </w:tc>
        <w:tc>
          <w:tcPr>
            <w:tcW w:w="992"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3BAD35B7" w14:textId="77777777" w:rsidR="00B91E43" w:rsidRPr="00F224C1" w:rsidRDefault="00B91E43" w:rsidP="006A7C9D">
            <w:pPr>
              <w:spacing w:before="60" w:after="60" w:line="264" w:lineRule="auto"/>
              <w:jc w:val="center"/>
              <w:rPr>
                <w:sz w:val="24"/>
                <w:szCs w:val="24"/>
              </w:rPr>
            </w:pPr>
            <w:r w:rsidRPr="00F224C1">
              <w:rPr>
                <w:sz w:val="24"/>
                <w:szCs w:val="24"/>
              </w:rPr>
              <w:t>0,5</w:t>
            </w:r>
          </w:p>
        </w:tc>
        <w:tc>
          <w:tcPr>
            <w:tcW w:w="1559"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EF26F7D" w14:textId="5AD4CA08" w:rsidR="00B91E43" w:rsidRPr="00F224C1" w:rsidRDefault="00B91E43" w:rsidP="006A7C9D">
            <w:pPr>
              <w:spacing w:before="60" w:after="60" w:line="264" w:lineRule="auto"/>
              <w:jc w:val="center"/>
              <w:rPr>
                <w:sz w:val="24"/>
                <w:szCs w:val="24"/>
              </w:rPr>
            </w:pPr>
            <w:r w:rsidRPr="00F224C1">
              <w:rPr>
                <w:sz w:val="24"/>
                <w:szCs w:val="24"/>
              </w:rPr>
              <w:t>227,43</w:t>
            </w:r>
          </w:p>
        </w:tc>
        <w:tc>
          <w:tcPr>
            <w:tcW w:w="1418" w:type="dxa"/>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5AC0F96" w14:textId="77777777" w:rsidR="00B91E43" w:rsidRPr="00F224C1" w:rsidRDefault="00B91E43" w:rsidP="006A7C9D">
            <w:pPr>
              <w:spacing w:before="60" w:after="60" w:line="264" w:lineRule="auto"/>
              <w:jc w:val="center"/>
              <w:rPr>
                <w:sz w:val="24"/>
                <w:szCs w:val="24"/>
                <w:highlight w:val="yellow"/>
              </w:rPr>
            </w:pPr>
          </w:p>
        </w:tc>
      </w:tr>
      <w:tr w:rsidR="00F224C1" w:rsidRPr="00F224C1" w14:paraId="2FE11889" w14:textId="77777777" w:rsidTr="00005A32">
        <w:tblPrEx>
          <w:tblBorders>
            <w:top w:val="none" w:sz="0" w:space="0" w:color="auto"/>
            <w:bottom w:val="none" w:sz="0" w:space="0" w:color="auto"/>
            <w:insideH w:val="none" w:sz="0" w:space="0" w:color="auto"/>
            <w:insideV w:val="none" w:sz="0" w:space="0" w:color="auto"/>
          </w:tblBorders>
        </w:tblPrEx>
        <w:tc>
          <w:tcPr>
            <w:tcW w:w="726"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126C4FBA" w14:textId="77777777" w:rsidR="00B91E43" w:rsidRPr="00F224C1" w:rsidRDefault="00B91E43" w:rsidP="006A7C9D">
            <w:pPr>
              <w:spacing w:before="60" w:after="60" w:line="264" w:lineRule="auto"/>
              <w:jc w:val="center"/>
              <w:rPr>
                <w:sz w:val="24"/>
                <w:szCs w:val="24"/>
              </w:rPr>
            </w:pPr>
            <w:r w:rsidRPr="00F224C1">
              <w:rPr>
                <w:sz w:val="24"/>
                <w:szCs w:val="24"/>
              </w:rPr>
              <w:t>5</w:t>
            </w:r>
          </w:p>
        </w:tc>
        <w:tc>
          <w:tcPr>
            <w:tcW w:w="2970"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603B3F4D" w14:textId="77777777" w:rsidR="00B91E43" w:rsidRPr="00F224C1" w:rsidRDefault="00B91E43" w:rsidP="006A7C9D">
            <w:pPr>
              <w:spacing w:before="60" w:after="60" w:line="264" w:lineRule="auto"/>
              <w:jc w:val="both"/>
              <w:rPr>
                <w:sz w:val="24"/>
                <w:szCs w:val="24"/>
              </w:rPr>
            </w:pPr>
            <w:r w:rsidRPr="00F224C1">
              <w:rPr>
                <w:sz w:val="24"/>
                <w:szCs w:val="24"/>
              </w:rPr>
              <w:t>Máy tính xách tay</w:t>
            </w:r>
          </w:p>
        </w:tc>
        <w:tc>
          <w:tcPr>
            <w:tcW w:w="1276"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5BF857AB" w14:textId="77777777" w:rsidR="00B91E43" w:rsidRPr="00F224C1" w:rsidRDefault="00B91E43" w:rsidP="006A7C9D">
            <w:pPr>
              <w:spacing w:before="60" w:after="60" w:line="264" w:lineRule="auto"/>
              <w:jc w:val="center"/>
              <w:rPr>
                <w:sz w:val="24"/>
                <w:szCs w:val="24"/>
              </w:rPr>
            </w:pPr>
            <w:r w:rsidRPr="00F224C1">
              <w:rPr>
                <w:sz w:val="24"/>
                <w:szCs w:val="24"/>
              </w:rPr>
              <w:t>Cái</w:t>
            </w:r>
          </w:p>
        </w:tc>
        <w:tc>
          <w:tcPr>
            <w:tcW w:w="992"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61482E22" w14:textId="77777777" w:rsidR="00B91E43" w:rsidRPr="00F224C1" w:rsidRDefault="00B91E43" w:rsidP="006A7C9D">
            <w:pPr>
              <w:spacing w:before="60" w:after="60" w:line="264" w:lineRule="auto"/>
              <w:jc w:val="center"/>
              <w:rPr>
                <w:sz w:val="24"/>
                <w:szCs w:val="24"/>
              </w:rPr>
            </w:pPr>
            <w:r w:rsidRPr="00F224C1">
              <w:rPr>
                <w:sz w:val="24"/>
                <w:szCs w:val="24"/>
              </w:rPr>
              <w:t>0,5</w:t>
            </w:r>
          </w:p>
        </w:tc>
        <w:tc>
          <w:tcPr>
            <w:tcW w:w="1559"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91EC796" w14:textId="2956B7FC" w:rsidR="00B91E43" w:rsidRPr="00F224C1" w:rsidRDefault="00B91E43" w:rsidP="006A7C9D">
            <w:pPr>
              <w:spacing w:before="60" w:after="60" w:line="264" w:lineRule="auto"/>
              <w:jc w:val="center"/>
              <w:rPr>
                <w:sz w:val="24"/>
                <w:szCs w:val="24"/>
              </w:rPr>
            </w:pPr>
            <w:r w:rsidRPr="00F224C1">
              <w:rPr>
                <w:sz w:val="24"/>
                <w:szCs w:val="24"/>
              </w:rPr>
              <w:t>227,43</w:t>
            </w:r>
          </w:p>
        </w:tc>
        <w:tc>
          <w:tcPr>
            <w:tcW w:w="1418" w:type="dxa"/>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CDB9B4A" w14:textId="0256A724" w:rsidR="00B91E43" w:rsidRPr="00F224C1" w:rsidRDefault="00B91E43" w:rsidP="006A7C9D">
            <w:pPr>
              <w:spacing w:before="60" w:after="60" w:line="264" w:lineRule="auto"/>
              <w:jc w:val="center"/>
              <w:rPr>
                <w:sz w:val="24"/>
                <w:szCs w:val="24"/>
              </w:rPr>
            </w:pPr>
            <w:r w:rsidRPr="00F224C1">
              <w:rPr>
                <w:sz w:val="24"/>
                <w:szCs w:val="24"/>
              </w:rPr>
              <w:t>560,08</w:t>
            </w:r>
          </w:p>
        </w:tc>
      </w:tr>
      <w:tr w:rsidR="00F224C1" w:rsidRPr="00F224C1" w14:paraId="6E9117BE" w14:textId="77777777" w:rsidTr="00005A32">
        <w:tblPrEx>
          <w:tblBorders>
            <w:top w:val="none" w:sz="0" w:space="0" w:color="auto"/>
            <w:bottom w:val="none" w:sz="0" w:space="0" w:color="auto"/>
            <w:insideH w:val="none" w:sz="0" w:space="0" w:color="auto"/>
            <w:insideV w:val="none" w:sz="0" w:space="0" w:color="auto"/>
          </w:tblBorders>
        </w:tblPrEx>
        <w:tc>
          <w:tcPr>
            <w:tcW w:w="726" w:type="dxa"/>
            <w:tcBorders>
              <w:top w:val="single" w:sz="8" w:space="0" w:color="auto"/>
              <w:left w:val="single" w:sz="8" w:space="0" w:color="auto"/>
              <w:bottom w:val="single" w:sz="4" w:space="0" w:color="auto"/>
              <w:right w:val="nil"/>
              <w:tl2br w:val="nil"/>
              <w:tr2bl w:val="nil"/>
            </w:tcBorders>
            <w:shd w:val="solid" w:color="FFFFFF" w:fill="auto"/>
            <w:tcMar>
              <w:top w:w="0" w:type="dxa"/>
              <w:left w:w="0" w:type="dxa"/>
              <w:bottom w:w="0" w:type="dxa"/>
              <w:right w:w="0" w:type="dxa"/>
            </w:tcMar>
          </w:tcPr>
          <w:p w14:paraId="69771184" w14:textId="77777777" w:rsidR="00B91E43" w:rsidRPr="00F224C1" w:rsidRDefault="00B91E43" w:rsidP="006A7C9D">
            <w:pPr>
              <w:spacing w:before="60" w:after="60" w:line="264" w:lineRule="auto"/>
              <w:jc w:val="center"/>
              <w:rPr>
                <w:sz w:val="24"/>
                <w:szCs w:val="24"/>
              </w:rPr>
            </w:pPr>
            <w:r w:rsidRPr="00F224C1">
              <w:rPr>
                <w:sz w:val="24"/>
                <w:szCs w:val="24"/>
              </w:rPr>
              <w:t>6</w:t>
            </w:r>
          </w:p>
        </w:tc>
        <w:tc>
          <w:tcPr>
            <w:tcW w:w="2970" w:type="dxa"/>
            <w:tcBorders>
              <w:top w:val="single" w:sz="8" w:space="0" w:color="auto"/>
              <w:left w:val="single" w:sz="8" w:space="0" w:color="auto"/>
              <w:bottom w:val="single" w:sz="4" w:space="0" w:color="auto"/>
              <w:right w:val="nil"/>
              <w:tl2br w:val="nil"/>
              <w:tr2bl w:val="nil"/>
            </w:tcBorders>
            <w:shd w:val="solid" w:color="FFFFFF" w:fill="auto"/>
            <w:tcMar>
              <w:top w:w="0" w:type="dxa"/>
              <w:left w:w="0" w:type="dxa"/>
              <w:bottom w:w="0" w:type="dxa"/>
              <w:right w:w="0" w:type="dxa"/>
            </w:tcMar>
          </w:tcPr>
          <w:p w14:paraId="17E7D550" w14:textId="77777777" w:rsidR="00B91E43" w:rsidRPr="00F224C1" w:rsidRDefault="00B91E43" w:rsidP="006A7C9D">
            <w:pPr>
              <w:spacing w:before="60" w:after="60" w:line="264" w:lineRule="auto"/>
              <w:jc w:val="both"/>
              <w:rPr>
                <w:sz w:val="24"/>
                <w:szCs w:val="24"/>
              </w:rPr>
            </w:pPr>
            <w:r w:rsidRPr="00F224C1">
              <w:rPr>
                <w:sz w:val="24"/>
                <w:szCs w:val="24"/>
              </w:rPr>
              <w:t>Máy phô tô</w:t>
            </w:r>
          </w:p>
        </w:tc>
        <w:tc>
          <w:tcPr>
            <w:tcW w:w="1276" w:type="dxa"/>
            <w:tcBorders>
              <w:top w:val="single" w:sz="8" w:space="0" w:color="auto"/>
              <w:left w:val="single" w:sz="8" w:space="0" w:color="auto"/>
              <w:bottom w:val="single" w:sz="4" w:space="0" w:color="auto"/>
              <w:right w:val="nil"/>
              <w:tl2br w:val="nil"/>
              <w:tr2bl w:val="nil"/>
            </w:tcBorders>
            <w:shd w:val="solid" w:color="FFFFFF" w:fill="auto"/>
            <w:tcMar>
              <w:top w:w="0" w:type="dxa"/>
              <w:left w:w="0" w:type="dxa"/>
              <w:bottom w:w="0" w:type="dxa"/>
              <w:right w:w="0" w:type="dxa"/>
            </w:tcMar>
          </w:tcPr>
          <w:p w14:paraId="33EF282B" w14:textId="77777777" w:rsidR="00B91E43" w:rsidRPr="00F224C1" w:rsidRDefault="00B91E43" w:rsidP="006A7C9D">
            <w:pPr>
              <w:spacing w:before="60" w:after="60" w:line="264" w:lineRule="auto"/>
              <w:jc w:val="center"/>
              <w:rPr>
                <w:sz w:val="24"/>
                <w:szCs w:val="24"/>
              </w:rPr>
            </w:pPr>
            <w:r w:rsidRPr="00F224C1">
              <w:rPr>
                <w:sz w:val="24"/>
                <w:szCs w:val="24"/>
              </w:rPr>
              <w:t>Cái</w:t>
            </w:r>
          </w:p>
        </w:tc>
        <w:tc>
          <w:tcPr>
            <w:tcW w:w="992" w:type="dxa"/>
            <w:tcBorders>
              <w:top w:val="single" w:sz="8" w:space="0" w:color="auto"/>
              <w:left w:val="single" w:sz="8" w:space="0" w:color="auto"/>
              <w:bottom w:val="single" w:sz="4" w:space="0" w:color="auto"/>
              <w:right w:val="nil"/>
              <w:tl2br w:val="nil"/>
              <w:tr2bl w:val="nil"/>
            </w:tcBorders>
            <w:shd w:val="solid" w:color="FFFFFF" w:fill="auto"/>
            <w:tcMar>
              <w:top w:w="0" w:type="dxa"/>
              <w:left w:w="0" w:type="dxa"/>
              <w:bottom w:w="0" w:type="dxa"/>
              <w:right w:w="0" w:type="dxa"/>
            </w:tcMar>
          </w:tcPr>
          <w:p w14:paraId="78E4C5BF" w14:textId="77777777" w:rsidR="00B91E43" w:rsidRPr="00F224C1" w:rsidRDefault="00B91E43" w:rsidP="006A7C9D">
            <w:pPr>
              <w:spacing w:before="60" w:after="60" w:line="264" w:lineRule="auto"/>
              <w:jc w:val="center"/>
              <w:rPr>
                <w:sz w:val="24"/>
                <w:szCs w:val="24"/>
              </w:rPr>
            </w:pPr>
            <w:r w:rsidRPr="00F224C1">
              <w:rPr>
                <w:sz w:val="24"/>
                <w:szCs w:val="24"/>
              </w:rPr>
              <w:t>1,5</w:t>
            </w:r>
          </w:p>
        </w:tc>
        <w:tc>
          <w:tcPr>
            <w:tcW w:w="1559" w:type="dxa"/>
            <w:tcBorders>
              <w:top w:val="single" w:sz="8" w:space="0" w:color="auto"/>
              <w:left w:val="single" w:sz="8" w:space="0" w:color="auto"/>
              <w:bottom w:val="single" w:sz="4" w:space="0" w:color="auto"/>
              <w:right w:val="nil"/>
              <w:tl2br w:val="nil"/>
              <w:tr2bl w:val="nil"/>
            </w:tcBorders>
            <w:shd w:val="solid" w:color="FFFFFF" w:fill="auto"/>
            <w:tcMar>
              <w:top w:w="0" w:type="dxa"/>
              <w:left w:w="0" w:type="dxa"/>
              <w:bottom w:w="0" w:type="dxa"/>
              <w:right w:w="0" w:type="dxa"/>
            </w:tcMar>
            <w:vAlign w:val="center"/>
          </w:tcPr>
          <w:p w14:paraId="7B831F34" w14:textId="09DAE1C7" w:rsidR="00B91E43" w:rsidRPr="00F224C1" w:rsidRDefault="00B91E43" w:rsidP="006A7C9D">
            <w:pPr>
              <w:spacing w:before="60" w:after="60" w:line="264" w:lineRule="auto"/>
              <w:jc w:val="center"/>
              <w:rPr>
                <w:sz w:val="24"/>
                <w:szCs w:val="24"/>
              </w:rPr>
            </w:pPr>
            <w:r w:rsidRPr="00F224C1">
              <w:rPr>
                <w:sz w:val="24"/>
                <w:szCs w:val="24"/>
              </w:rPr>
              <w:t>379,05</w:t>
            </w:r>
          </w:p>
        </w:tc>
        <w:tc>
          <w:tcPr>
            <w:tcW w:w="1418" w:type="dxa"/>
            <w:tcBorders>
              <w:top w:val="single" w:sz="8" w:space="0" w:color="auto"/>
              <w:left w:val="single" w:sz="8" w:space="0" w:color="auto"/>
              <w:bottom w:val="single" w:sz="4" w:space="0" w:color="auto"/>
              <w:right w:val="single" w:sz="8" w:space="0" w:color="auto"/>
              <w:tl2br w:val="nil"/>
              <w:tr2bl w:val="nil"/>
            </w:tcBorders>
            <w:shd w:val="solid" w:color="FFFFFF" w:fill="auto"/>
            <w:tcMar>
              <w:top w:w="0" w:type="dxa"/>
              <w:left w:w="0" w:type="dxa"/>
              <w:bottom w:w="0" w:type="dxa"/>
              <w:right w:w="0" w:type="dxa"/>
            </w:tcMar>
            <w:vAlign w:val="center"/>
          </w:tcPr>
          <w:p w14:paraId="7051009A" w14:textId="77777777" w:rsidR="00B91E43" w:rsidRPr="00F224C1" w:rsidRDefault="00B91E43" w:rsidP="006A7C9D">
            <w:pPr>
              <w:spacing w:before="60" w:after="60" w:line="264" w:lineRule="auto"/>
              <w:jc w:val="center"/>
              <w:rPr>
                <w:sz w:val="24"/>
                <w:szCs w:val="24"/>
              </w:rPr>
            </w:pPr>
          </w:p>
        </w:tc>
      </w:tr>
      <w:tr w:rsidR="00F224C1" w:rsidRPr="00F224C1" w14:paraId="3079FDE5" w14:textId="77777777" w:rsidTr="00005A32">
        <w:tblPrEx>
          <w:tblBorders>
            <w:top w:val="none" w:sz="0" w:space="0" w:color="auto"/>
            <w:bottom w:val="none" w:sz="0" w:space="0" w:color="auto"/>
            <w:insideH w:val="none" w:sz="0" w:space="0" w:color="auto"/>
            <w:insideV w:val="none" w:sz="0" w:space="0" w:color="auto"/>
          </w:tblBorders>
        </w:tblPrEx>
        <w:tc>
          <w:tcPr>
            <w:tcW w:w="726" w:type="dxa"/>
            <w:tcBorders>
              <w:top w:val="single" w:sz="4"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4F48C158" w14:textId="77777777" w:rsidR="00B91E43" w:rsidRPr="00F224C1" w:rsidRDefault="00B91E43" w:rsidP="006A7C9D">
            <w:pPr>
              <w:spacing w:before="60" w:after="60" w:line="264" w:lineRule="auto"/>
              <w:jc w:val="center"/>
              <w:rPr>
                <w:sz w:val="24"/>
                <w:szCs w:val="24"/>
              </w:rPr>
            </w:pPr>
            <w:r w:rsidRPr="00F224C1">
              <w:rPr>
                <w:sz w:val="24"/>
                <w:szCs w:val="24"/>
              </w:rPr>
              <w:t>7</w:t>
            </w:r>
          </w:p>
        </w:tc>
        <w:tc>
          <w:tcPr>
            <w:tcW w:w="2970" w:type="dxa"/>
            <w:tcBorders>
              <w:top w:val="single" w:sz="4"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352E2768" w14:textId="77777777" w:rsidR="00B91E43" w:rsidRPr="00F224C1" w:rsidRDefault="00B91E43" w:rsidP="006A7C9D">
            <w:pPr>
              <w:spacing w:before="60" w:after="60" w:line="264" w:lineRule="auto"/>
              <w:jc w:val="both"/>
              <w:rPr>
                <w:sz w:val="24"/>
                <w:szCs w:val="24"/>
              </w:rPr>
            </w:pPr>
            <w:r w:rsidRPr="00F224C1">
              <w:rPr>
                <w:sz w:val="24"/>
                <w:szCs w:val="24"/>
              </w:rPr>
              <w:t>Máy ảnh</w:t>
            </w:r>
          </w:p>
        </w:tc>
        <w:tc>
          <w:tcPr>
            <w:tcW w:w="1276" w:type="dxa"/>
            <w:tcBorders>
              <w:top w:val="single" w:sz="4"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46AAA3D6" w14:textId="77777777" w:rsidR="00B91E43" w:rsidRPr="00F224C1" w:rsidRDefault="00B91E43" w:rsidP="006A7C9D">
            <w:pPr>
              <w:spacing w:before="60" w:after="60" w:line="264" w:lineRule="auto"/>
              <w:jc w:val="center"/>
              <w:rPr>
                <w:sz w:val="24"/>
                <w:szCs w:val="24"/>
              </w:rPr>
            </w:pPr>
            <w:r w:rsidRPr="00F224C1">
              <w:rPr>
                <w:sz w:val="24"/>
                <w:szCs w:val="24"/>
              </w:rPr>
              <w:t>Cái</w:t>
            </w:r>
          </w:p>
        </w:tc>
        <w:tc>
          <w:tcPr>
            <w:tcW w:w="992" w:type="dxa"/>
            <w:tcBorders>
              <w:top w:val="single" w:sz="4"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1B5C2787" w14:textId="77777777" w:rsidR="00B91E43" w:rsidRPr="00F224C1" w:rsidRDefault="00B91E43" w:rsidP="006A7C9D">
            <w:pPr>
              <w:spacing w:before="60" w:after="60" w:line="264" w:lineRule="auto"/>
              <w:jc w:val="center"/>
              <w:rPr>
                <w:sz w:val="24"/>
                <w:szCs w:val="24"/>
              </w:rPr>
            </w:pPr>
          </w:p>
        </w:tc>
        <w:tc>
          <w:tcPr>
            <w:tcW w:w="1559" w:type="dxa"/>
            <w:tcBorders>
              <w:top w:val="single" w:sz="4"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9653744" w14:textId="77777777" w:rsidR="00B91E43" w:rsidRPr="00F224C1" w:rsidRDefault="00B91E43" w:rsidP="006A7C9D">
            <w:pPr>
              <w:spacing w:before="60" w:after="60" w:line="264" w:lineRule="auto"/>
              <w:jc w:val="center"/>
              <w:rPr>
                <w:sz w:val="24"/>
                <w:szCs w:val="24"/>
              </w:rPr>
            </w:pPr>
          </w:p>
        </w:tc>
        <w:tc>
          <w:tcPr>
            <w:tcW w:w="1418" w:type="dxa"/>
            <w:tcBorders>
              <w:top w:val="single" w:sz="4"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7B0601A5" w14:textId="00858C62" w:rsidR="00B91E43" w:rsidRPr="00F224C1" w:rsidRDefault="00B91E43" w:rsidP="006A7C9D">
            <w:pPr>
              <w:spacing w:before="60" w:after="60" w:line="264" w:lineRule="auto"/>
              <w:jc w:val="center"/>
              <w:rPr>
                <w:sz w:val="24"/>
                <w:szCs w:val="24"/>
              </w:rPr>
            </w:pPr>
            <w:r w:rsidRPr="00F224C1">
              <w:rPr>
                <w:sz w:val="24"/>
                <w:szCs w:val="24"/>
              </w:rPr>
              <w:t>350,05</w:t>
            </w:r>
          </w:p>
        </w:tc>
      </w:tr>
      <w:tr w:rsidR="00F224C1" w:rsidRPr="00F224C1" w14:paraId="271F5BAA" w14:textId="77777777" w:rsidTr="0023306D">
        <w:tblPrEx>
          <w:tblBorders>
            <w:top w:val="none" w:sz="0" w:space="0" w:color="auto"/>
            <w:bottom w:val="none" w:sz="0" w:space="0" w:color="auto"/>
            <w:insideH w:val="none" w:sz="0" w:space="0" w:color="auto"/>
            <w:insideV w:val="none" w:sz="0" w:space="0" w:color="auto"/>
          </w:tblBorders>
        </w:tblPrEx>
        <w:tc>
          <w:tcPr>
            <w:tcW w:w="726"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530E03D8" w14:textId="77777777" w:rsidR="00B91E43" w:rsidRPr="00F224C1" w:rsidRDefault="00B91E43" w:rsidP="006A7C9D">
            <w:pPr>
              <w:spacing w:before="60" w:after="60" w:line="264" w:lineRule="auto"/>
              <w:jc w:val="center"/>
              <w:rPr>
                <w:sz w:val="24"/>
                <w:szCs w:val="24"/>
              </w:rPr>
            </w:pPr>
            <w:r w:rsidRPr="00F224C1">
              <w:rPr>
                <w:sz w:val="24"/>
                <w:szCs w:val="24"/>
              </w:rPr>
              <w:t>8</w:t>
            </w:r>
          </w:p>
        </w:tc>
        <w:tc>
          <w:tcPr>
            <w:tcW w:w="2970"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5BB66483" w14:textId="77777777" w:rsidR="00B91E43" w:rsidRPr="00F224C1" w:rsidRDefault="00B91E43" w:rsidP="006A7C9D">
            <w:pPr>
              <w:spacing w:before="60" w:after="60" w:line="264" w:lineRule="auto"/>
              <w:jc w:val="both"/>
              <w:rPr>
                <w:sz w:val="24"/>
                <w:szCs w:val="24"/>
              </w:rPr>
            </w:pPr>
            <w:r w:rsidRPr="00F224C1">
              <w:rPr>
                <w:sz w:val="24"/>
                <w:szCs w:val="24"/>
              </w:rPr>
              <w:t>Điện năng</w:t>
            </w:r>
          </w:p>
        </w:tc>
        <w:tc>
          <w:tcPr>
            <w:tcW w:w="1276"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7F3AD6C5" w14:textId="77777777" w:rsidR="00B91E43" w:rsidRPr="00F224C1" w:rsidRDefault="00B91E43" w:rsidP="006A7C9D">
            <w:pPr>
              <w:spacing w:before="60" w:after="60" w:line="264" w:lineRule="auto"/>
              <w:jc w:val="center"/>
              <w:rPr>
                <w:sz w:val="24"/>
                <w:szCs w:val="24"/>
              </w:rPr>
            </w:pPr>
            <w:r w:rsidRPr="00F224C1">
              <w:rPr>
                <w:sz w:val="24"/>
                <w:szCs w:val="24"/>
              </w:rPr>
              <w:t>kW</w:t>
            </w:r>
          </w:p>
        </w:tc>
        <w:tc>
          <w:tcPr>
            <w:tcW w:w="992"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0F4E33F6" w14:textId="77777777" w:rsidR="00B91E43" w:rsidRPr="00F224C1" w:rsidRDefault="00B91E43" w:rsidP="006A7C9D">
            <w:pPr>
              <w:spacing w:before="60" w:after="60" w:line="264" w:lineRule="auto"/>
              <w:jc w:val="center"/>
              <w:rPr>
                <w:sz w:val="24"/>
                <w:szCs w:val="24"/>
              </w:rPr>
            </w:pPr>
          </w:p>
        </w:tc>
        <w:tc>
          <w:tcPr>
            <w:tcW w:w="1559"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62C2987" w14:textId="7C10BB3C" w:rsidR="00B91E43" w:rsidRPr="00F224C1" w:rsidRDefault="00B91E43" w:rsidP="006A7C9D">
            <w:pPr>
              <w:spacing w:before="60" w:after="60" w:line="264" w:lineRule="auto"/>
              <w:jc w:val="center"/>
              <w:rPr>
                <w:sz w:val="24"/>
                <w:szCs w:val="24"/>
              </w:rPr>
            </w:pPr>
            <w:r w:rsidRPr="00F224C1">
              <w:rPr>
                <w:sz w:val="24"/>
                <w:szCs w:val="24"/>
              </w:rPr>
              <w:t>3.245,09</w:t>
            </w:r>
          </w:p>
        </w:tc>
        <w:tc>
          <w:tcPr>
            <w:tcW w:w="1418" w:type="dxa"/>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741EC9F" w14:textId="77777777" w:rsidR="00B91E43" w:rsidRPr="00F224C1" w:rsidRDefault="00B91E43" w:rsidP="006A7C9D">
            <w:pPr>
              <w:spacing w:before="60" w:after="60" w:line="264" w:lineRule="auto"/>
              <w:jc w:val="center"/>
              <w:rPr>
                <w:sz w:val="24"/>
                <w:szCs w:val="24"/>
              </w:rPr>
            </w:pPr>
          </w:p>
        </w:tc>
      </w:tr>
    </w:tbl>
    <w:p w14:paraId="790C62AB" w14:textId="77777777" w:rsidR="00576318" w:rsidRPr="00F224C1" w:rsidRDefault="00576318" w:rsidP="006A7C9D">
      <w:pPr>
        <w:spacing w:before="60" w:after="60" w:line="264" w:lineRule="auto"/>
        <w:ind w:firstLine="567"/>
        <w:jc w:val="both"/>
        <w:rPr>
          <w:sz w:val="28"/>
          <w:szCs w:val="28"/>
        </w:rPr>
      </w:pPr>
      <w:r w:rsidRPr="00F224C1">
        <w:rPr>
          <w:bCs/>
          <w:i/>
          <w:iCs/>
          <w:sz w:val="28"/>
          <w:szCs w:val="28"/>
        </w:rPr>
        <w:t>Ghi chú:</w:t>
      </w:r>
    </w:p>
    <w:p w14:paraId="4891233E" w14:textId="77777777" w:rsidR="00226245" w:rsidRPr="00E43D1C" w:rsidRDefault="00C172C0" w:rsidP="006A7C9D">
      <w:pPr>
        <w:spacing w:before="60" w:after="60" w:line="264" w:lineRule="auto"/>
        <w:ind w:firstLine="567"/>
        <w:jc w:val="both"/>
        <w:rPr>
          <w:spacing w:val="4"/>
          <w:sz w:val="28"/>
          <w:szCs w:val="28"/>
        </w:rPr>
      </w:pPr>
      <w:r w:rsidRPr="00E43D1C">
        <w:rPr>
          <w:spacing w:val="4"/>
          <w:sz w:val="28"/>
          <w:szCs w:val="28"/>
        </w:rPr>
        <w:t>Định mức tại Bảng 0</w:t>
      </w:r>
      <w:r w:rsidR="008B6F42" w:rsidRPr="00E43D1C">
        <w:rPr>
          <w:spacing w:val="4"/>
          <w:sz w:val="28"/>
          <w:szCs w:val="28"/>
        </w:rPr>
        <w:t>7</w:t>
      </w:r>
      <w:r w:rsidRPr="00E43D1C">
        <w:rPr>
          <w:spacing w:val="4"/>
          <w:sz w:val="28"/>
          <w:szCs w:val="28"/>
        </w:rPr>
        <w:t xml:space="preserve"> tính cho 64 đơn vị hành chính cấp xã, 64 điểm điều tra, </w:t>
      </w:r>
      <w:r w:rsidR="00B91E43" w:rsidRPr="00E43D1C">
        <w:rPr>
          <w:spacing w:val="4"/>
          <w:sz w:val="28"/>
          <w:szCs w:val="28"/>
        </w:rPr>
        <w:t>21.000</w:t>
      </w:r>
      <w:r w:rsidRPr="00E43D1C">
        <w:rPr>
          <w:spacing w:val="4"/>
          <w:sz w:val="28"/>
          <w:szCs w:val="28"/>
        </w:rPr>
        <w:t xml:space="preserve"> phiếu điều tra. </w:t>
      </w:r>
      <w:r w:rsidR="00226245" w:rsidRPr="00E43D1C">
        <w:rPr>
          <w:spacing w:val="4"/>
          <w:sz w:val="28"/>
          <w:szCs w:val="28"/>
        </w:rPr>
        <w:t>Khi số điểm điều tra có sự thay đổi (lớn hơn hoặc nhỏ hơn 64 điểm điều tra) và số phiếu điều tra có sự thay đổi (lớn hoặc nhỏ hơn 21.000 phiếu điều tra) thì điều chỉnh tương tự phần định mức lao động xây dựng bảng giá đất.</w:t>
      </w:r>
    </w:p>
    <w:p w14:paraId="00C655F9" w14:textId="3EEACCCB" w:rsidR="00576318" w:rsidRPr="00F224C1" w:rsidRDefault="00576318" w:rsidP="006A7C9D">
      <w:pPr>
        <w:spacing w:before="60" w:after="60" w:line="264" w:lineRule="auto"/>
        <w:ind w:firstLine="567"/>
        <w:jc w:val="both"/>
        <w:rPr>
          <w:sz w:val="28"/>
          <w:szCs w:val="28"/>
        </w:rPr>
      </w:pPr>
      <w:r w:rsidRPr="00F224C1">
        <w:rPr>
          <w:sz w:val="28"/>
          <w:szCs w:val="28"/>
        </w:rPr>
        <w:t>Cơ cấu sử dụng mức thiết bị theo nội dung công việc xây dựng bảng giá đất được xác định theo Bảng 06.</w:t>
      </w:r>
    </w:p>
    <w:p w14:paraId="53DCE0BC" w14:textId="77777777" w:rsidR="00576318" w:rsidRPr="00F224C1" w:rsidRDefault="00576318" w:rsidP="006A7C9D">
      <w:pPr>
        <w:spacing w:before="60" w:after="60" w:line="264" w:lineRule="auto"/>
        <w:ind w:firstLine="567"/>
        <w:jc w:val="both"/>
        <w:rPr>
          <w:sz w:val="28"/>
          <w:szCs w:val="28"/>
        </w:rPr>
      </w:pPr>
      <w:r w:rsidRPr="00F224C1">
        <w:rPr>
          <w:bCs/>
          <w:iCs/>
          <w:sz w:val="28"/>
          <w:szCs w:val="28"/>
        </w:rPr>
        <w:t>c) Vật liệu</w:t>
      </w:r>
    </w:p>
    <w:p w14:paraId="5BA67DBD" w14:textId="77777777" w:rsidR="00576318" w:rsidRPr="00F224C1" w:rsidRDefault="00576318" w:rsidP="006A7C9D">
      <w:pPr>
        <w:spacing w:before="60" w:after="60" w:line="264" w:lineRule="auto"/>
        <w:ind w:firstLine="567"/>
        <w:jc w:val="right"/>
        <w:rPr>
          <w:sz w:val="28"/>
          <w:szCs w:val="28"/>
        </w:rPr>
      </w:pPr>
      <w:r w:rsidRPr="00F224C1">
        <w:rPr>
          <w:sz w:val="28"/>
          <w:szCs w:val="28"/>
        </w:rPr>
        <w:t xml:space="preserve">                                                                                                      Bảng 08</w:t>
      </w:r>
    </w:p>
    <w:tbl>
      <w:tblPr>
        <w:tblW w:w="8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91"/>
        <w:gridCol w:w="3083"/>
        <w:gridCol w:w="1418"/>
        <w:gridCol w:w="1843"/>
        <w:gridCol w:w="1701"/>
      </w:tblGrid>
      <w:tr w:rsidR="00F224C1" w:rsidRPr="00F224C1" w14:paraId="44294264" w14:textId="77777777" w:rsidTr="00735A4F">
        <w:trPr>
          <w:trHeight w:val="263"/>
          <w:tblHeader/>
        </w:trPr>
        <w:tc>
          <w:tcPr>
            <w:tcW w:w="891" w:type="dxa"/>
            <w:vMerge w:val="restart"/>
            <w:shd w:val="solid" w:color="FFFFFF" w:fill="auto"/>
            <w:tcMar>
              <w:top w:w="0" w:type="dxa"/>
              <w:left w:w="0" w:type="dxa"/>
              <w:bottom w:w="0" w:type="dxa"/>
              <w:right w:w="0" w:type="dxa"/>
            </w:tcMar>
            <w:vAlign w:val="center"/>
          </w:tcPr>
          <w:p w14:paraId="1D32A11E" w14:textId="77777777" w:rsidR="00576318" w:rsidRPr="00F224C1" w:rsidRDefault="00576318" w:rsidP="006A7C9D">
            <w:pPr>
              <w:spacing w:before="60" w:after="60" w:line="264" w:lineRule="auto"/>
              <w:jc w:val="center"/>
              <w:rPr>
                <w:sz w:val="24"/>
                <w:szCs w:val="24"/>
              </w:rPr>
            </w:pPr>
            <w:r w:rsidRPr="00F224C1">
              <w:rPr>
                <w:b/>
                <w:bCs/>
                <w:sz w:val="24"/>
                <w:szCs w:val="24"/>
              </w:rPr>
              <w:t>STT</w:t>
            </w:r>
          </w:p>
        </w:tc>
        <w:tc>
          <w:tcPr>
            <w:tcW w:w="3083" w:type="dxa"/>
            <w:vMerge w:val="restart"/>
            <w:shd w:val="solid" w:color="FFFFFF" w:fill="auto"/>
            <w:tcMar>
              <w:top w:w="0" w:type="dxa"/>
              <w:left w:w="0" w:type="dxa"/>
              <w:bottom w:w="0" w:type="dxa"/>
              <w:right w:w="0" w:type="dxa"/>
            </w:tcMar>
            <w:vAlign w:val="center"/>
          </w:tcPr>
          <w:p w14:paraId="3A5BAD21" w14:textId="77777777" w:rsidR="00576318" w:rsidRPr="00F224C1" w:rsidRDefault="00576318" w:rsidP="006A7C9D">
            <w:pPr>
              <w:spacing w:before="60" w:after="60" w:line="264" w:lineRule="auto"/>
              <w:jc w:val="center"/>
              <w:rPr>
                <w:sz w:val="24"/>
                <w:szCs w:val="24"/>
              </w:rPr>
            </w:pPr>
            <w:r w:rsidRPr="00F224C1">
              <w:rPr>
                <w:b/>
                <w:bCs/>
                <w:sz w:val="24"/>
                <w:szCs w:val="24"/>
              </w:rPr>
              <w:t>Danh mục thiết bị</w:t>
            </w:r>
          </w:p>
        </w:tc>
        <w:tc>
          <w:tcPr>
            <w:tcW w:w="1418" w:type="dxa"/>
            <w:vMerge w:val="restart"/>
            <w:shd w:val="solid" w:color="FFFFFF" w:fill="auto"/>
            <w:tcMar>
              <w:top w:w="0" w:type="dxa"/>
              <w:left w:w="0" w:type="dxa"/>
              <w:bottom w:w="0" w:type="dxa"/>
              <w:right w:w="0" w:type="dxa"/>
            </w:tcMar>
            <w:vAlign w:val="center"/>
          </w:tcPr>
          <w:p w14:paraId="6A0D8B6D" w14:textId="77777777" w:rsidR="00576318" w:rsidRPr="00F224C1" w:rsidRDefault="00576318" w:rsidP="006A7C9D">
            <w:pPr>
              <w:spacing w:before="60" w:after="60" w:line="264" w:lineRule="auto"/>
              <w:jc w:val="center"/>
              <w:rPr>
                <w:sz w:val="24"/>
                <w:szCs w:val="24"/>
              </w:rPr>
            </w:pPr>
            <w:r w:rsidRPr="00F224C1">
              <w:rPr>
                <w:b/>
                <w:bCs/>
                <w:sz w:val="24"/>
                <w:szCs w:val="24"/>
              </w:rPr>
              <w:t>Đơn vị tính</w:t>
            </w:r>
          </w:p>
        </w:tc>
        <w:tc>
          <w:tcPr>
            <w:tcW w:w="3544" w:type="dxa"/>
            <w:gridSpan w:val="2"/>
            <w:shd w:val="solid" w:color="FFFFFF" w:fill="auto"/>
            <w:tcMar>
              <w:top w:w="0" w:type="dxa"/>
              <w:left w:w="0" w:type="dxa"/>
              <w:bottom w:w="0" w:type="dxa"/>
              <w:right w:w="0" w:type="dxa"/>
            </w:tcMar>
            <w:vAlign w:val="center"/>
          </w:tcPr>
          <w:p w14:paraId="24AAB688" w14:textId="77777777" w:rsidR="00576318" w:rsidRPr="00F224C1" w:rsidRDefault="00576318" w:rsidP="006A7C9D">
            <w:pPr>
              <w:spacing w:before="60" w:after="60" w:line="264" w:lineRule="auto"/>
              <w:jc w:val="center"/>
              <w:rPr>
                <w:sz w:val="24"/>
                <w:szCs w:val="24"/>
              </w:rPr>
            </w:pPr>
            <w:r w:rsidRPr="00F224C1">
              <w:rPr>
                <w:b/>
                <w:bCs/>
                <w:sz w:val="24"/>
                <w:szCs w:val="24"/>
              </w:rPr>
              <w:t>Định mức</w:t>
            </w:r>
            <w:r w:rsidRPr="00F224C1">
              <w:rPr>
                <w:b/>
                <w:bCs/>
                <w:sz w:val="24"/>
                <w:szCs w:val="24"/>
              </w:rPr>
              <w:br/>
            </w:r>
            <w:r w:rsidRPr="00F224C1">
              <w:rPr>
                <w:i/>
                <w:iCs/>
                <w:sz w:val="24"/>
                <w:szCs w:val="24"/>
              </w:rPr>
              <w:t>(ca/tỉnh)</w:t>
            </w:r>
          </w:p>
        </w:tc>
      </w:tr>
      <w:tr w:rsidR="00F224C1" w:rsidRPr="00F224C1" w14:paraId="5A62004A" w14:textId="77777777" w:rsidTr="00735A4F">
        <w:trPr>
          <w:trHeight w:val="515"/>
          <w:tblHeader/>
        </w:trPr>
        <w:tc>
          <w:tcPr>
            <w:tcW w:w="0" w:type="auto"/>
            <w:vMerge/>
            <w:vAlign w:val="center"/>
          </w:tcPr>
          <w:p w14:paraId="7DE4DF00" w14:textId="77777777" w:rsidR="00576318" w:rsidRPr="00F224C1" w:rsidRDefault="00576318" w:rsidP="006A7C9D">
            <w:pPr>
              <w:spacing w:before="60" w:after="60" w:line="264" w:lineRule="auto"/>
              <w:jc w:val="center"/>
              <w:rPr>
                <w:sz w:val="24"/>
                <w:szCs w:val="24"/>
              </w:rPr>
            </w:pPr>
          </w:p>
        </w:tc>
        <w:tc>
          <w:tcPr>
            <w:tcW w:w="3083" w:type="dxa"/>
            <w:vMerge/>
            <w:vAlign w:val="center"/>
          </w:tcPr>
          <w:p w14:paraId="504BF9B0" w14:textId="77777777" w:rsidR="00576318" w:rsidRPr="00F224C1" w:rsidRDefault="00576318" w:rsidP="006A7C9D">
            <w:pPr>
              <w:spacing w:before="60" w:after="60" w:line="264" w:lineRule="auto"/>
              <w:jc w:val="center"/>
              <w:rPr>
                <w:sz w:val="24"/>
                <w:szCs w:val="24"/>
              </w:rPr>
            </w:pPr>
          </w:p>
        </w:tc>
        <w:tc>
          <w:tcPr>
            <w:tcW w:w="1418" w:type="dxa"/>
            <w:vMerge/>
            <w:vAlign w:val="center"/>
          </w:tcPr>
          <w:p w14:paraId="0DB6A3FE" w14:textId="77777777" w:rsidR="00576318" w:rsidRPr="00F224C1" w:rsidRDefault="00576318" w:rsidP="006A7C9D">
            <w:pPr>
              <w:spacing w:before="60" w:after="60" w:line="264" w:lineRule="auto"/>
              <w:jc w:val="center"/>
              <w:rPr>
                <w:sz w:val="24"/>
                <w:szCs w:val="24"/>
              </w:rPr>
            </w:pPr>
          </w:p>
        </w:tc>
        <w:tc>
          <w:tcPr>
            <w:tcW w:w="1843" w:type="dxa"/>
            <w:shd w:val="solid" w:color="FFFFFF" w:fill="auto"/>
            <w:tcMar>
              <w:top w:w="0" w:type="dxa"/>
              <w:left w:w="0" w:type="dxa"/>
              <w:bottom w:w="0" w:type="dxa"/>
              <w:right w:w="0" w:type="dxa"/>
            </w:tcMar>
            <w:vAlign w:val="center"/>
          </w:tcPr>
          <w:p w14:paraId="32BDEC97" w14:textId="77777777" w:rsidR="00576318" w:rsidRPr="00F224C1" w:rsidRDefault="00576318" w:rsidP="006A7C9D">
            <w:pPr>
              <w:spacing w:before="60" w:after="60" w:line="264" w:lineRule="auto"/>
              <w:jc w:val="center"/>
              <w:rPr>
                <w:sz w:val="24"/>
                <w:szCs w:val="24"/>
              </w:rPr>
            </w:pPr>
            <w:r w:rsidRPr="00F224C1">
              <w:rPr>
                <w:sz w:val="24"/>
                <w:szCs w:val="24"/>
              </w:rPr>
              <w:t>Nội nghiệp</w:t>
            </w:r>
          </w:p>
        </w:tc>
        <w:tc>
          <w:tcPr>
            <w:tcW w:w="1701" w:type="dxa"/>
            <w:shd w:val="solid" w:color="FFFFFF" w:fill="auto"/>
            <w:tcMar>
              <w:top w:w="0" w:type="dxa"/>
              <w:left w:w="0" w:type="dxa"/>
              <w:bottom w:w="0" w:type="dxa"/>
              <w:right w:w="0" w:type="dxa"/>
            </w:tcMar>
            <w:vAlign w:val="center"/>
          </w:tcPr>
          <w:p w14:paraId="3B2A21DD" w14:textId="77777777" w:rsidR="00576318" w:rsidRPr="00F224C1" w:rsidRDefault="00576318" w:rsidP="006A7C9D">
            <w:pPr>
              <w:spacing w:before="60" w:after="60" w:line="264" w:lineRule="auto"/>
              <w:jc w:val="center"/>
              <w:rPr>
                <w:sz w:val="24"/>
                <w:szCs w:val="24"/>
              </w:rPr>
            </w:pPr>
            <w:r w:rsidRPr="00F224C1">
              <w:rPr>
                <w:sz w:val="24"/>
                <w:szCs w:val="24"/>
              </w:rPr>
              <w:t>Ngoại nghiệp</w:t>
            </w:r>
          </w:p>
        </w:tc>
      </w:tr>
      <w:tr w:rsidR="00F224C1" w:rsidRPr="00F224C1" w14:paraId="19DA6FCB" w14:textId="77777777" w:rsidTr="00735A4F">
        <w:tc>
          <w:tcPr>
            <w:tcW w:w="891" w:type="dxa"/>
            <w:shd w:val="solid" w:color="FFFFFF" w:fill="auto"/>
            <w:tcMar>
              <w:top w:w="0" w:type="dxa"/>
              <w:left w:w="0" w:type="dxa"/>
              <w:bottom w:w="0" w:type="dxa"/>
              <w:right w:w="0" w:type="dxa"/>
            </w:tcMar>
          </w:tcPr>
          <w:p w14:paraId="7CB1EB06" w14:textId="77777777" w:rsidR="00576318" w:rsidRPr="00F224C1" w:rsidRDefault="00576318" w:rsidP="006A7C9D">
            <w:pPr>
              <w:spacing w:before="60" w:after="60" w:line="264" w:lineRule="auto"/>
              <w:jc w:val="center"/>
              <w:rPr>
                <w:sz w:val="24"/>
                <w:szCs w:val="24"/>
              </w:rPr>
            </w:pPr>
            <w:r w:rsidRPr="00F224C1">
              <w:rPr>
                <w:sz w:val="24"/>
                <w:szCs w:val="24"/>
              </w:rPr>
              <w:t>1</w:t>
            </w:r>
          </w:p>
        </w:tc>
        <w:tc>
          <w:tcPr>
            <w:tcW w:w="3083" w:type="dxa"/>
            <w:shd w:val="solid" w:color="FFFFFF" w:fill="auto"/>
            <w:tcMar>
              <w:top w:w="0" w:type="dxa"/>
              <w:left w:w="0" w:type="dxa"/>
              <w:bottom w:w="0" w:type="dxa"/>
              <w:right w:w="0" w:type="dxa"/>
            </w:tcMar>
          </w:tcPr>
          <w:p w14:paraId="509244B5" w14:textId="77777777" w:rsidR="00576318" w:rsidRPr="00F224C1" w:rsidRDefault="00576318" w:rsidP="006A7C9D">
            <w:pPr>
              <w:spacing w:before="60" w:after="60" w:line="264" w:lineRule="auto"/>
              <w:jc w:val="both"/>
              <w:rPr>
                <w:sz w:val="24"/>
                <w:szCs w:val="24"/>
              </w:rPr>
            </w:pPr>
            <w:r w:rsidRPr="00F224C1">
              <w:rPr>
                <w:sz w:val="24"/>
                <w:szCs w:val="24"/>
              </w:rPr>
              <w:t>Đĩa CD</w:t>
            </w:r>
          </w:p>
        </w:tc>
        <w:tc>
          <w:tcPr>
            <w:tcW w:w="1418" w:type="dxa"/>
            <w:shd w:val="solid" w:color="FFFFFF" w:fill="auto"/>
            <w:tcMar>
              <w:top w:w="0" w:type="dxa"/>
              <w:left w:w="0" w:type="dxa"/>
              <w:bottom w:w="0" w:type="dxa"/>
              <w:right w:w="0" w:type="dxa"/>
            </w:tcMar>
          </w:tcPr>
          <w:p w14:paraId="1662B397" w14:textId="77777777" w:rsidR="00576318" w:rsidRPr="00F224C1" w:rsidRDefault="00576318" w:rsidP="006A7C9D">
            <w:pPr>
              <w:spacing w:before="60" w:after="60" w:line="264" w:lineRule="auto"/>
              <w:jc w:val="center"/>
              <w:rPr>
                <w:sz w:val="24"/>
                <w:szCs w:val="24"/>
              </w:rPr>
            </w:pPr>
            <w:r w:rsidRPr="00F224C1">
              <w:rPr>
                <w:sz w:val="24"/>
                <w:szCs w:val="24"/>
              </w:rPr>
              <w:t>Cái</w:t>
            </w:r>
          </w:p>
        </w:tc>
        <w:tc>
          <w:tcPr>
            <w:tcW w:w="1843" w:type="dxa"/>
            <w:shd w:val="solid" w:color="FFFFFF" w:fill="auto"/>
            <w:tcMar>
              <w:top w:w="0" w:type="dxa"/>
              <w:left w:w="0" w:type="dxa"/>
              <w:bottom w:w="0" w:type="dxa"/>
              <w:right w:w="0" w:type="dxa"/>
            </w:tcMar>
            <w:vAlign w:val="center"/>
          </w:tcPr>
          <w:p w14:paraId="6390678B" w14:textId="4FEB83D4" w:rsidR="00576318" w:rsidRPr="00F224C1" w:rsidRDefault="008B6F42" w:rsidP="006A7C9D">
            <w:pPr>
              <w:spacing w:before="60" w:after="60" w:line="264" w:lineRule="auto"/>
              <w:jc w:val="center"/>
              <w:rPr>
                <w:sz w:val="24"/>
                <w:szCs w:val="24"/>
              </w:rPr>
            </w:pPr>
            <w:r w:rsidRPr="00F224C1">
              <w:rPr>
                <w:sz w:val="24"/>
                <w:szCs w:val="24"/>
              </w:rPr>
              <w:t>25,00</w:t>
            </w:r>
          </w:p>
        </w:tc>
        <w:tc>
          <w:tcPr>
            <w:tcW w:w="1701" w:type="dxa"/>
            <w:shd w:val="solid" w:color="FFFFFF" w:fill="auto"/>
            <w:tcMar>
              <w:top w:w="0" w:type="dxa"/>
              <w:left w:w="0" w:type="dxa"/>
              <w:bottom w:w="0" w:type="dxa"/>
              <w:right w:w="0" w:type="dxa"/>
            </w:tcMar>
            <w:vAlign w:val="center"/>
          </w:tcPr>
          <w:p w14:paraId="35E12879" w14:textId="77777777" w:rsidR="00576318" w:rsidRPr="00F224C1" w:rsidRDefault="00576318" w:rsidP="006A7C9D">
            <w:pPr>
              <w:spacing w:before="60" w:after="60" w:line="264" w:lineRule="auto"/>
              <w:jc w:val="center"/>
              <w:rPr>
                <w:sz w:val="24"/>
                <w:szCs w:val="24"/>
              </w:rPr>
            </w:pPr>
          </w:p>
        </w:tc>
      </w:tr>
      <w:tr w:rsidR="00F224C1" w:rsidRPr="00F224C1" w14:paraId="6E2FDE55" w14:textId="77777777" w:rsidTr="00735A4F">
        <w:tc>
          <w:tcPr>
            <w:tcW w:w="891" w:type="dxa"/>
            <w:shd w:val="solid" w:color="FFFFFF" w:fill="auto"/>
            <w:tcMar>
              <w:top w:w="0" w:type="dxa"/>
              <w:left w:w="0" w:type="dxa"/>
              <w:bottom w:w="0" w:type="dxa"/>
              <w:right w:w="0" w:type="dxa"/>
            </w:tcMar>
          </w:tcPr>
          <w:p w14:paraId="6BFF7D4F" w14:textId="77777777" w:rsidR="00576318" w:rsidRPr="00F224C1" w:rsidRDefault="00576318" w:rsidP="006A7C9D">
            <w:pPr>
              <w:spacing w:before="60" w:after="60" w:line="264" w:lineRule="auto"/>
              <w:jc w:val="center"/>
              <w:rPr>
                <w:sz w:val="24"/>
                <w:szCs w:val="24"/>
              </w:rPr>
            </w:pPr>
            <w:r w:rsidRPr="00F224C1">
              <w:rPr>
                <w:sz w:val="24"/>
                <w:szCs w:val="24"/>
              </w:rPr>
              <w:t>2</w:t>
            </w:r>
          </w:p>
        </w:tc>
        <w:tc>
          <w:tcPr>
            <w:tcW w:w="3083" w:type="dxa"/>
            <w:shd w:val="solid" w:color="FFFFFF" w:fill="auto"/>
            <w:tcMar>
              <w:top w:w="0" w:type="dxa"/>
              <w:left w:w="0" w:type="dxa"/>
              <w:bottom w:w="0" w:type="dxa"/>
              <w:right w:w="0" w:type="dxa"/>
            </w:tcMar>
          </w:tcPr>
          <w:p w14:paraId="4377333D" w14:textId="77777777" w:rsidR="00576318" w:rsidRPr="00F224C1" w:rsidRDefault="00576318" w:rsidP="006A7C9D">
            <w:pPr>
              <w:spacing w:before="60" w:after="60" w:line="264" w:lineRule="auto"/>
              <w:jc w:val="both"/>
              <w:rPr>
                <w:sz w:val="24"/>
                <w:szCs w:val="24"/>
              </w:rPr>
            </w:pPr>
            <w:r w:rsidRPr="00F224C1">
              <w:rPr>
                <w:sz w:val="24"/>
                <w:szCs w:val="24"/>
              </w:rPr>
              <w:t>Băng dính to</w:t>
            </w:r>
          </w:p>
        </w:tc>
        <w:tc>
          <w:tcPr>
            <w:tcW w:w="1418" w:type="dxa"/>
            <w:shd w:val="solid" w:color="FFFFFF" w:fill="auto"/>
            <w:tcMar>
              <w:top w:w="0" w:type="dxa"/>
              <w:left w:w="0" w:type="dxa"/>
              <w:bottom w:w="0" w:type="dxa"/>
              <w:right w:w="0" w:type="dxa"/>
            </w:tcMar>
          </w:tcPr>
          <w:p w14:paraId="4EF58898" w14:textId="77777777" w:rsidR="00576318" w:rsidRPr="00F224C1" w:rsidRDefault="00576318" w:rsidP="006A7C9D">
            <w:pPr>
              <w:spacing w:before="60" w:after="60" w:line="264" w:lineRule="auto"/>
              <w:jc w:val="center"/>
              <w:rPr>
                <w:sz w:val="24"/>
                <w:szCs w:val="24"/>
              </w:rPr>
            </w:pPr>
            <w:r w:rsidRPr="00F224C1">
              <w:rPr>
                <w:sz w:val="24"/>
                <w:szCs w:val="24"/>
              </w:rPr>
              <w:t>Cuộn</w:t>
            </w:r>
          </w:p>
        </w:tc>
        <w:tc>
          <w:tcPr>
            <w:tcW w:w="1843" w:type="dxa"/>
            <w:shd w:val="solid" w:color="FFFFFF" w:fill="auto"/>
            <w:tcMar>
              <w:top w:w="0" w:type="dxa"/>
              <w:left w:w="0" w:type="dxa"/>
              <w:bottom w:w="0" w:type="dxa"/>
              <w:right w:w="0" w:type="dxa"/>
            </w:tcMar>
            <w:vAlign w:val="center"/>
          </w:tcPr>
          <w:p w14:paraId="3C861C77" w14:textId="446132E9" w:rsidR="00576318" w:rsidRPr="00F224C1" w:rsidRDefault="008B6F42" w:rsidP="006A7C9D">
            <w:pPr>
              <w:spacing w:before="60" w:after="60" w:line="264" w:lineRule="auto"/>
              <w:jc w:val="center"/>
              <w:rPr>
                <w:sz w:val="24"/>
                <w:szCs w:val="24"/>
              </w:rPr>
            </w:pPr>
            <w:r w:rsidRPr="00F224C1">
              <w:rPr>
                <w:sz w:val="24"/>
                <w:szCs w:val="24"/>
              </w:rPr>
              <w:t>40,00</w:t>
            </w:r>
          </w:p>
        </w:tc>
        <w:tc>
          <w:tcPr>
            <w:tcW w:w="1701" w:type="dxa"/>
            <w:shd w:val="solid" w:color="FFFFFF" w:fill="auto"/>
            <w:tcMar>
              <w:top w:w="0" w:type="dxa"/>
              <w:left w:w="0" w:type="dxa"/>
              <w:bottom w:w="0" w:type="dxa"/>
              <w:right w:w="0" w:type="dxa"/>
            </w:tcMar>
            <w:vAlign w:val="center"/>
          </w:tcPr>
          <w:p w14:paraId="7FFED49F" w14:textId="77777777" w:rsidR="00576318" w:rsidRPr="00F224C1" w:rsidRDefault="00576318" w:rsidP="006A7C9D">
            <w:pPr>
              <w:spacing w:before="60" w:after="60" w:line="264" w:lineRule="auto"/>
              <w:jc w:val="center"/>
              <w:rPr>
                <w:sz w:val="24"/>
                <w:szCs w:val="24"/>
                <w:highlight w:val="yellow"/>
              </w:rPr>
            </w:pPr>
          </w:p>
        </w:tc>
      </w:tr>
      <w:tr w:rsidR="00F224C1" w:rsidRPr="00F224C1" w14:paraId="39CF73DD" w14:textId="77777777" w:rsidTr="00735A4F">
        <w:tc>
          <w:tcPr>
            <w:tcW w:w="891" w:type="dxa"/>
            <w:shd w:val="solid" w:color="FFFFFF" w:fill="auto"/>
            <w:tcMar>
              <w:top w:w="0" w:type="dxa"/>
              <w:left w:w="0" w:type="dxa"/>
              <w:bottom w:w="0" w:type="dxa"/>
              <w:right w:w="0" w:type="dxa"/>
            </w:tcMar>
          </w:tcPr>
          <w:p w14:paraId="3D714569" w14:textId="77777777" w:rsidR="00576318" w:rsidRPr="00F224C1" w:rsidRDefault="00576318" w:rsidP="006A7C9D">
            <w:pPr>
              <w:spacing w:before="60" w:after="60" w:line="264" w:lineRule="auto"/>
              <w:jc w:val="center"/>
              <w:rPr>
                <w:sz w:val="24"/>
                <w:szCs w:val="24"/>
              </w:rPr>
            </w:pPr>
            <w:r w:rsidRPr="00F224C1">
              <w:rPr>
                <w:sz w:val="24"/>
                <w:szCs w:val="24"/>
              </w:rPr>
              <w:t>3</w:t>
            </w:r>
          </w:p>
        </w:tc>
        <w:tc>
          <w:tcPr>
            <w:tcW w:w="3083" w:type="dxa"/>
            <w:shd w:val="solid" w:color="FFFFFF" w:fill="auto"/>
            <w:tcMar>
              <w:top w:w="0" w:type="dxa"/>
              <w:left w:w="0" w:type="dxa"/>
              <w:bottom w:w="0" w:type="dxa"/>
              <w:right w:w="0" w:type="dxa"/>
            </w:tcMar>
          </w:tcPr>
          <w:p w14:paraId="3D80A197" w14:textId="77777777" w:rsidR="00576318" w:rsidRPr="00F224C1" w:rsidRDefault="00576318" w:rsidP="006A7C9D">
            <w:pPr>
              <w:spacing w:before="60" w:after="60" w:line="264" w:lineRule="auto"/>
              <w:jc w:val="both"/>
              <w:rPr>
                <w:sz w:val="24"/>
                <w:szCs w:val="24"/>
              </w:rPr>
            </w:pPr>
            <w:r w:rsidRPr="00F224C1">
              <w:rPr>
                <w:sz w:val="24"/>
                <w:szCs w:val="24"/>
              </w:rPr>
              <w:t>Bút dạ màu</w:t>
            </w:r>
          </w:p>
        </w:tc>
        <w:tc>
          <w:tcPr>
            <w:tcW w:w="1418" w:type="dxa"/>
            <w:shd w:val="solid" w:color="FFFFFF" w:fill="auto"/>
            <w:tcMar>
              <w:top w:w="0" w:type="dxa"/>
              <w:left w:w="0" w:type="dxa"/>
              <w:bottom w:w="0" w:type="dxa"/>
              <w:right w:w="0" w:type="dxa"/>
            </w:tcMar>
          </w:tcPr>
          <w:p w14:paraId="0AC3EC89" w14:textId="77777777" w:rsidR="00576318" w:rsidRPr="00F224C1" w:rsidRDefault="00576318" w:rsidP="006A7C9D">
            <w:pPr>
              <w:spacing w:before="60" w:after="60" w:line="264" w:lineRule="auto"/>
              <w:jc w:val="center"/>
              <w:rPr>
                <w:sz w:val="24"/>
                <w:szCs w:val="24"/>
              </w:rPr>
            </w:pPr>
            <w:r w:rsidRPr="00F224C1">
              <w:rPr>
                <w:sz w:val="24"/>
                <w:szCs w:val="24"/>
              </w:rPr>
              <w:t>Bộ</w:t>
            </w:r>
          </w:p>
        </w:tc>
        <w:tc>
          <w:tcPr>
            <w:tcW w:w="1843" w:type="dxa"/>
            <w:shd w:val="solid" w:color="FFFFFF" w:fill="auto"/>
            <w:tcMar>
              <w:top w:w="0" w:type="dxa"/>
              <w:left w:w="0" w:type="dxa"/>
              <w:bottom w:w="0" w:type="dxa"/>
              <w:right w:w="0" w:type="dxa"/>
            </w:tcMar>
            <w:vAlign w:val="center"/>
          </w:tcPr>
          <w:p w14:paraId="1955EC9C" w14:textId="42FB78FE" w:rsidR="00576318" w:rsidRPr="00F224C1" w:rsidRDefault="008B6F42" w:rsidP="006A7C9D">
            <w:pPr>
              <w:spacing w:before="60" w:after="60" w:line="264" w:lineRule="auto"/>
              <w:jc w:val="center"/>
              <w:rPr>
                <w:sz w:val="24"/>
                <w:szCs w:val="24"/>
              </w:rPr>
            </w:pPr>
            <w:r w:rsidRPr="00F224C1">
              <w:rPr>
                <w:sz w:val="24"/>
                <w:szCs w:val="24"/>
              </w:rPr>
              <w:t>12,00</w:t>
            </w:r>
          </w:p>
        </w:tc>
        <w:tc>
          <w:tcPr>
            <w:tcW w:w="1701" w:type="dxa"/>
            <w:shd w:val="solid" w:color="FFFFFF" w:fill="auto"/>
            <w:tcMar>
              <w:top w:w="0" w:type="dxa"/>
              <w:left w:w="0" w:type="dxa"/>
              <w:bottom w:w="0" w:type="dxa"/>
              <w:right w:w="0" w:type="dxa"/>
            </w:tcMar>
            <w:vAlign w:val="center"/>
          </w:tcPr>
          <w:p w14:paraId="1062CFED" w14:textId="75C28D5A" w:rsidR="00576318" w:rsidRPr="00F224C1" w:rsidRDefault="008B6F42" w:rsidP="006A7C9D">
            <w:pPr>
              <w:spacing w:before="60" w:after="60" w:line="264" w:lineRule="auto"/>
              <w:jc w:val="center"/>
              <w:rPr>
                <w:sz w:val="24"/>
                <w:szCs w:val="24"/>
              </w:rPr>
            </w:pPr>
            <w:r w:rsidRPr="00F224C1">
              <w:rPr>
                <w:sz w:val="24"/>
                <w:szCs w:val="24"/>
              </w:rPr>
              <w:t>11,00</w:t>
            </w:r>
          </w:p>
        </w:tc>
      </w:tr>
      <w:tr w:rsidR="00F224C1" w:rsidRPr="00F224C1" w14:paraId="7817F3C0" w14:textId="77777777" w:rsidTr="00735A4F">
        <w:tc>
          <w:tcPr>
            <w:tcW w:w="891" w:type="dxa"/>
            <w:shd w:val="solid" w:color="FFFFFF" w:fill="auto"/>
            <w:tcMar>
              <w:top w:w="0" w:type="dxa"/>
              <w:left w:w="0" w:type="dxa"/>
              <w:bottom w:w="0" w:type="dxa"/>
              <w:right w:w="0" w:type="dxa"/>
            </w:tcMar>
          </w:tcPr>
          <w:p w14:paraId="669CCB09" w14:textId="77777777" w:rsidR="00576318" w:rsidRPr="00F224C1" w:rsidRDefault="00576318" w:rsidP="006A7C9D">
            <w:pPr>
              <w:spacing w:before="60" w:after="60" w:line="264" w:lineRule="auto"/>
              <w:jc w:val="center"/>
              <w:rPr>
                <w:sz w:val="24"/>
                <w:szCs w:val="24"/>
              </w:rPr>
            </w:pPr>
            <w:r w:rsidRPr="00F224C1">
              <w:rPr>
                <w:sz w:val="24"/>
                <w:szCs w:val="24"/>
              </w:rPr>
              <w:t>4</w:t>
            </w:r>
          </w:p>
        </w:tc>
        <w:tc>
          <w:tcPr>
            <w:tcW w:w="3083" w:type="dxa"/>
            <w:shd w:val="solid" w:color="FFFFFF" w:fill="auto"/>
            <w:tcMar>
              <w:top w:w="0" w:type="dxa"/>
              <w:left w:w="0" w:type="dxa"/>
              <w:bottom w:w="0" w:type="dxa"/>
              <w:right w:w="0" w:type="dxa"/>
            </w:tcMar>
          </w:tcPr>
          <w:p w14:paraId="28260BBC" w14:textId="77777777" w:rsidR="00576318" w:rsidRPr="00F224C1" w:rsidRDefault="00576318" w:rsidP="006A7C9D">
            <w:pPr>
              <w:spacing w:before="60" w:after="60" w:line="264" w:lineRule="auto"/>
              <w:jc w:val="both"/>
              <w:rPr>
                <w:sz w:val="24"/>
                <w:szCs w:val="24"/>
              </w:rPr>
            </w:pPr>
            <w:r w:rsidRPr="00F224C1">
              <w:rPr>
                <w:sz w:val="24"/>
                <w:szCs w:val="24"/>
              </w:rPr>
              <w:t>Bút chì</w:t>
            </w:r>
          </w:p>
        </w:tc>
        <w:tc>
          <w:tcPr>
            <w:tcW w:w="1418" w:type="dxa"/>
            <w:shd w:val="solid" w:color="FFFFFF" w:fill="auto"/>
            <w:tcMar>
              <w:top w:w="0" w:type="dxa"/>
              <w:left w:w="0" w:type="dxa"/>
              <w:bottom w:w="0" w:type="dxa"/>
              <w:right w:w="0" w:type="dxa"/>
            </w:tcMar>
          </w:tcPr>
          <w:p w14:paraId="569D019D" w14:textId="77777777" w:rsidR="00576318" w:rsidRPr="00F224C1" w:rsidRDefault="00576318" w:rsidP="006A7C9D">
            <w:pPr>
              <w:spacing w:before="60" w:after="60" w:line="264" w:lineRule="auto"/>
              <w:jc w:val="center"/>
              <w:rPr>
                <w:sz w:val="24"/>
                <w:szCs w:val="24"/>
              </w:rPr>
            </w:pPr>
            <w:r w:rsidRPr="00F224C1">
              <w:rPr>
                <w:sz w:val="24"/>
                <w:szCs w:val="24"/>
              </w:rPr>
              <w:t>Chiếc</w:t>
            </w:r>
          </w:p>
        </w:tc>
        <w:tc>
          <w:tcPr>
            <w:tcW w:w="1843" w:type="dxa"/>
            <w:shd w:val="solid" w:color="FFFFFF" w:fill="auto"/>
            <w:tcMar>
              <w:top w:w="0" w:type="dxa"/>
              <w:left w:w="0" w:type="dxa"/>
              <w:bottom w:w="0" w:type="dxa"/>
              <w:right w:w="0" w:type="dxa"/>
            </w:tcMar>
            <w:vAlign w:val="center"/>
          </w:tcPr>
          <w:p w14:paraId="6053C777" w14:textId="1F9AF22D" w:rsidR="00576318" w:rsidRPr="00F224C1" w:rsidRDefault="008B6F42" w:rsidP="006A7C9D">
            <w:pPr>
              <w:spacing w:before="60" w:after="60" w:line="264" w:lineRule="auto"/>
              <w:jc w:val="center"/>
              <w:rPr>
                <w:sz w:val="24"/>
                <w:szCs w:val="24"/>
              </w:rPr>
            </w:pPr>
            <w:r w:rsidRPr="00F224C1">
              <w:rPr>
                <w:sz w:val="24"/>
                <w:szCs w:val="24"/>
              </w:rPr>
              <w:t>37,00</w:t>
            </w:r>
          </w:p>
        </w:tc>
        <w:tc>
          <w:tcPr>
            <w:tcW w:w="1701" w:type="dxa"/>
            <w:shd w:val="solid" w:color="FFFFFF" w:fill="auto"/>
            <w:tcMar>
              <w:top w:w="0" w:type="dxa"/>
              <w:left w:w="0" w:type="dxa"/>
              <w:bottom w:w="0" w:type="dxa"/>
              <w:right w:w="0" w:type="dxa"/>
            </w:tcMar>
            <w:vAlign w:val="center"/>
          </w:tcPr>
          <w:p w14:paraId="0917FB7F" w14:textId="27E3285B" w:rsidR="00576318" w:rsidRPr="00F224C1" w:rsidRDefault="008B6F42" w:rsidP="006A7C9D">
            <w:pPr>
              <w:spacing w:before="60" w:after="60" w:line="264" w:lineRule="auto"/>
              <w:jc w:val="center"/>
              <w:rPr>
                <w:sz w:val="24"/>
                <w:szCs w:val="24"/>
              </w:rPr>
            </w:pPr>
            <w:r w:rsidRPr="00F224C1">
              <w:rPr>
                <w:sz w:val="24"/>
                <w:szCs w:val="24"/>
              </w:rPr>
              <w:t>33,00</w:t>
            </w:r>
          </w:p>
        </w:tc>
      </w:tr>
      <w:tr w:rsidR="00F224C1" w:rsidRPr="00F224C1" w14:paraId="58C9E834" w14:textId="77777777" w:rsidTr="00735A4F">
        <w:tc>
          <w:tcPr>
            <w:tcW w:w="891" w:type="dxa"/>
            <w:shd w:val="solid" w:color="FFFFFF" w:fill="auto"/>
            <w:tcMar>
              <w:top w:w="0" w:type="dxa"/>
              <w:left w:w="0" w:type="dxa"/>
              <w:bottom w:w="0" w:type="dxa"/>
              <w:right w:w="0" w:type="dxa"/>
            </w:tcMar>
          </w:tcPr>
          <w:p w14:paraId="49EF0AEE" w14:textId="77777777" w:rsidR="00576318" w:rsidRPr="00F224C1" w:rsidRDefault="00576318" w:rsidP="006A7C9D">
            <w:pPr>
              <w:spacing w:before="60" w:after="60" w:line="264" w:lineRule="auto"/>
              <w:jc w:val="center"/>
              <w:rPr>
                <w:sz w:val="24"/>
                <w:szCs w:val="24"/>
              </w:rPr>
            </w:pPr>
            <w:r w:rsidRPr="00F224C1">
              <w:rPr>
                <w:sz w:val="24"/>
                <w:szCs w:val="24"/>
              </w:rPr>
              <w:t>5</w:t>
            </w:r>
          </w:p>
        </w:tc>
        <w:tc>
          <w:tcPr>
            <w:tcW w:w="3083" w:type="dxa"/>
            <w:shd w:val="solid" w:color="FFFFFF" w:fill="auto"/>
            <w:tcMar>
              <w:top w:w="0" w:type="dxa"/>
              <w:left w:w="0" w:type="dxa"/>
              <w:bottom w:w="0" w:type="dxa"/>
              <w:right w:w="0" w:type="dxa"/>
            </w:tcMar>
          </w:tcPr>
          <w:p w14:paraId="728321CD" w14:textId="77777777" w:rsidR="00576318" w:rsidRPr="00F224C1" w:rsidRDefault="00576318" w:rsidP="006A7C9D">
            <w:pPr>
              <w:spacing w:before="60" w:after="60" w:line="264" w:lineRule="auto"/>
              <w:jc w:val="both"/>
              <w:rPr>
                <w:sz w:val="24"/>
                <w:szCs w:val="24"/>
              </w:rPr>
            </w:pPr>
            <w:r w:rsidRPr="00F224C1">
              <w:rPr>
                <w:sz w:val="24"/>
                <w:szCs w:val="24"/>
              </w:rPr>
              <w:t>Bút xóa</w:t>
            </w:r>
          </w:p>
        </w:tc>
        <w:tc>
          <w:tcPr>
            <w:tcW w:w="1418" w:type="dxa"/>
            <w:shd w:val="solid" w:color="FFFFFF" w:fill="auto"/>
            <w:tcMar>
              <w:top w:w="0" w:type="dxa"/>
              <w:left w:w="0" w:type="dxa"/>
              <w:bottom w:w="0" w:type="dxa"/>
              <w:right w:w="0" w:type="dxa"/>
            </w:tcMar>
          </w:tcPr>
          <w:p w14:paraId="2BB4B168" w14:textId="77777777" w:rsidR="00576318" w:rsidRPr="00F224C1" w:rsidRDefault="00576318" w:rsidP="006A7C9D">
            <w:pPr>
              <w:spacing w:before="60" w:after="60" w:line="264" w:lineRule="auto"/>
              <w:jc w:val="center"/>
              <w:rPr>
                <w:sz w:val="24"/>
                <w:szCs w:val="24"/>
              </w:rPr>
            </w:pPr>
            <w:r w:rsidRPr="00F224C1">
              <w:rPr>
                <w:sz w:val="24"/>
                <w:szCs w:val="24"/>
              </w:rPr>
              <w:t>Chiếc</w:t>
            </w:r>
          </w:p>
        </w:tc>
        <w:tc>
          <w:tcPr>
            <w:tcW w:w="1843" w:type="dxa"/>
            <w:shd w:val="solid" w:color="FFFFFF" w:fill="auto"/>
            <w:tcMar>
              <w:top w:w="0" w:type="dxa"/>
              <w:left w:w="0" w:type="dxa"/>
              <w:bottom w:w="0" w:type="dxa"/>
              <w:right w:w="0" w:type="dxa"/>
            </w:tcMar>
            <w:vAlign w:val="center"/>
          </w:tcPr>
          <w:p w14:paraId="4E06A70A" w14:textId="49F896AC" w:rsidR="00576318" w:rsidRPr="00F224C1" w:rsidRDefault="008B6F42" w:rsidP="006A7C9D">
            <w:pPr>
              <w:spacing w:before="60" w:after="60" w:line="264" w:lineRule="auto"/>
              <w:jc w:val="center"/>
              <w:rPr>
                <w:sz w:val="24"/>
                <w:szCs w:val="24"/>
              </w:rPr>
            </w:pPr>
            <w:r w:rsidRPr="00F224C1">
              <w:rPr>
                <w:sz w:val="24"/>
                <w:szCs w:val="24"/>
              </w:rPr>
              <w:t>40,00</w:t>
            </w:r>
          </w:p>
        </w:tc>
        <w:tc>
          <w:tcPr>
            <w:tcW w:w="1701" w:type="dxa"/>
            <w:shd w:val="solid" w:color="FFFFFF" w:fill="auto"/>
            <w:tcMar>
              <w:top w:w="0" w:type="dxa"/>
              <w:left w:w="0" w:type="dxa"/>
              <w:bottom w:w="0" w:type="dxa"/>
              <w:right w:w="0" w:type="dxa"/>
            </w:tcMar>
            <w:vAlign w:val="center"/>
          </w:tcPr>
          <w:p w14:paraId="704316AD" w14:textId="29427545" w:rsidR="00576318" w:rsidRPr="00F224C1" w:rsidRDefault="00576318" w:rsidP="006A7C9D">
            <w:pPr>
              <w:spacing w:before="60" w:after="60" w:line="264" w:lineRule="auto"/>
              <w:jc w:val="center"/>
              <w:rPr>
                <w:sz w:val="24"/>
                <w:szCs w:val="24"/>
              </w:rPr>
            </w:pPr>
          </w:p>
        </w:tc>
      </w:tr>
      <w:tr w:rsidR="00F224C1" w:rsidRPr="00F224C1" w14:paraId="6398498D" w14:textId="77777777" w:rsidTr="00735A4F">
        <w:tc>
          <w:tcPr>
            <w:tcW w:w="891" w:type="dxa"/>
            <w:shd w:val="solid" w:color="FFFFFF" w:fill="auto"/>
            <w:tcMar>
              <w:top w:w="0" w:type="dxa"/>
              <w:left w:w="0" w:type="dxa"/>
              <w:bottom w:w="0" w:type="dxa"/>
              <w:right w:w="0" w:type="dxa"/>
            </w:tcMar>
          </w:tcPr>
          <w:p w14:paraId="54DDE862" w14:textId="77777777" w:rsidR="00576318" w:rsidRPr="00F224C1" w:rsidRDefault="00576318" w:rsidP="006A7C9D">
            <w:pPr>
              <w:spacing w:before="60" w:after="60" w:line="264" w:lineRule="auto"/>
              <w:jc w:val="center"/>
              <w:rPr>
                <w:sz w:val="24"/>
                <w:szCs w:val="24"/>
              </w:rPr>
            </w:pPr>
            <w:r w:rsidRPr="00F224C1">
              <w:rPr>
                <w:sz w:val="24"/>
                <w:szCs w:val="24"/>
              </w:rPr>
              <w:t>6</w:t>
            </w:r>
          </w:p>
        </w:tc>
        <w:tc>
          <w:tcPr>
            <w:tcW w:w="3083" w:type="dxa"/>
            <w:shd w:val="solid" w:color="FFFFFF" w:fill="auto"/>
            <w:tcMar>
              <w:top w:w="0" w:type="dxa"/>
              <w:left w:w="0" w:type="dxa"/>
              <w:bottom w:w="0" w:type="dxa"/>
              <w:right w:w="0" w:type="dxa"/>
            </w:tcMar>
          </w:tcPr>
          <w:p w14:paraId="6028DB1B" w14:textId="77777777" w:rsidR="00576318" w:rsidRPr="00F224C1" w:rsidRDefault="00576318" w:rsidP="006A7C9D">
            <w:pPr>
              <w:spacing w:before="60" w:after="60" w:line="264" w:lineRule="auto"/>
              <w:jc w:val="both"/>
              <w:rPr>
                <w:sz w:val="24"/>
                <w:szCs w:val="24"/>
              </w:rPr>
            </w:pPr>
            <w:r w:rsidRPr="00F224C1">
              <w:rPr>
                <w:sz w:val="24"/>
                <w:szCs w:val="24"/>
              </w:rPr>
              <w:t>Bút nhớ dòng</w:t>
            </w:r>
          </w:p>
        </w:tc>
        <w:tc>
          <w:tcPr>
            <w:tcW w:w="1418" w:type="dxa"/>
            <w:shd w:val="solid" w:color="FFFFFF" w:fill="auto"/>
            <w:tcMar>
              <w:top w:w="0" w:type="dxa"/>
              <w:left w:w="0" w:type="dxa"/>
              <w:bottom w:w="0" w:type="dxa"/>
              <w:right w:w="0" w:type="dxa"/>
            </w:tcMar>
          </w:tcPr>
          <w:p w14:paraId="1A6A7D0B" w14:textId="77777777" w:rsidR="00576318" w:rsidRPr="00F224C1" w:rsidRDefault="00576318" w:rsidP="006A7C9D">
            <w:pPr>
              <w:spacing w:before="60" w:after="60" w:line="264" w:lineRule="auto"/>
              <w:jc w:val="center"/>
              <w:rPr>
                <w:sz w:val="24"/>
                <w:szCs w:val="24"/>
              </w:rPr>
            </w:pPr>
            <w:r w:rsidRPr="00F224C1">
              <w:rPr>
                <w:sz w:val="24"/>
                <w:szCs w:val="24"/>
              </w:rPr>
              <w:t>Chiếc</w:t>
            </w:r>
          </w:p>
        </w:tc>
        <w:tc>
          <w:tcPr>
            <w:tcW w:w="1843" w:type="dxa"/>
            <w:shd w:val="solid" w:color="FFFFFF" w:fill="auto"/>
            <w:tcMar>
              <w:top w:w="0" w:type="dxa"/>
              <w:left w:w="0" w:type="dxa"/>
              <w:bottom w:w="0" w:type="dxa"/>
              <w:right w:w="0" w:type="dxa"/>
            </w:tcMar>
            <w:vAlign w:val="center"/>
          </w:tcPr>
          <w:p w14:paraId="024BC77F" w14:textId="1C0389E7" w:rsidR="00576318" w:rsidRPr="00F224C1" w:rsidRDefault="008B6F42" w:rsidP="006A7C9D">
            <w:pPr>
              <w:spacing w:before="60" w:after="60" w:line="264" w:lineRule="auto"/>
              <w:jc w:val="center"/>
              <w:rPr>
                <w:sz w:val="24"/>
                <w:szCs w:val="24"/>
              </w:rPr>
            </w:pPr>
            <w:r w:rsidRPr="00F224C1">
              <w:rPr>
                <w:sz w:val="24"/>
                <w:szCs w:val="24"/>
              </w:rPr>
              <w:t>39,00</w:t>
            </w:r>
          </w:p>
        </w:tc>
        <w:tc>
          <w:tcPr>
            <w:tcW w:w="1701" w:type="dxa"/>
            <w:shd w:val="solid" w:color="FFFFFF" w:fill="auto"/>
            <w:tcMar>
              <w:top w:w="0" w:type="dxa"/>
              <w:left w:w="0" w:type="dxa"/>
              <w:bottom w:w="0" w:type="dxa"/>
              <w:right w:w="0" w:type="dxa"/>
            </w:tcMar>
            <w:vAlign w:val="center"/>
          </w:tcPr>
          <w:p w14:paraId="303104F7" w14:textId="1FF554E0" w:rsidR="00576318" w:rsidRPr="00F224C1" w:rsidRDefault="00576318" w:rsidP="006A7C9D">
            <w:pPr>
              <w:spacing w:before="60" w:after="60" w:line="264" w:lineRule="auto"/>
              <w:jc w:val="center"/>
              <w:rPr>
                <w:sz w:val="24"/>
                <w:szCs w:val="24"/>
              </w:rPr>
            </w:pPr>
          </w:p>
        </w:tc>
      </w:tr>
      <w:tr w:rsidR="00F224C1" w:rsidRPr="00F224C1" w14:paraId="41C98B41" w14:textId="77777777" w:rsidTr="00735A4F">
        <w:tc>
          <w:tcPr>
            <w:tcW w:w="891" w:type="dxa"/>
            <w:shd w:val="solid" w:color="FFFFFF" w:fill="auto"/>
            <w:tcMar>
              <w:top w:w="0" w:type="dxa"/>
              <w:left w:w="0" w:type="dxa"/>
              <w:bottom w:w="0" w:type="dxa"/>
              <w:right w:w="0" w:type="dxa"/>
            </w:tcMar>
          </w:tcPr>
          <w:p w14:paraId="644AA48D" w14:textId="77777777" w:rsidR="00576318" w:rsidRPr="00F224C1" w:rsidRDefault="00576318" w:rsidP="006A7C9D">
            <w:pPr>
              <w:spacing w:before="60" w:after="60" w:line="264" w:lineRule="auto"/>
              <w:jc w:val="center"/>
              <w:rPr>
                <w:sz w:val="24"/>
                <w:szCs w:val="24"/>
              </w:rPr>
            </w:pPr>
            <w:r w:rsidRPr="00F224C1">
              <w:rPr>
                <w:sz w:val="24"/>
                <w:szCs w:val="24"/>
              </w:rPr>
              <w:t>7</w:t>
            </w:r>
          </w:p>
        </w:tc>
        <w:tc>
          <w:tcPr>
            <w:tcW w:w="3083" w:type="dxa"/>
            <w:shd w:val="solid" w:color="FFFFFF" w:fill="auto"/>
            <w:tcMar>
              <w:top w:w="0" w:type="dxa"/>
              <w:left w:w="0" w:type="dxa"/>
              <w:bottom w:w="0" w:type="dxa"/>
              <w:right w:w="0" w:type="dxa"/>
            </w:tcMar>
          </w:tcPr>
          <w:p w14:paraId="1E979881" w14:textId="77777777" w:rsidR="00576318" w:rsidRPr="00F224C1" w:rsidRDefault="00576318" w:rsidP="006A7C9D">
            <w:pPr>
              <w:spacing w:before="60" w:after="60" w:line="264" w:lineRule="auto"/>
              <w:jc w:val="both"/>
              <w:rPr>
                <w:sz w:val="24"/>
                <w:szCs w:val="24"/>
              </w:rPr>
            </w:pPr>
            <w:r w:rsidRPr="00F224C1">
              <w:rPr>
                <w:sz w:val="24"/>
                <w:szCs w:val="24"/>
              </w:rPr>
              <w:t>Tẩy chì</w:t>
            </w:r>
          </w:p>
        </w:tc>
        <w:tc>
          <w:tcPr>
            <w:tcW w:w="1418" w:type="dxa"/>
            <w:shd w:val="solid" w:color="FFFFFF" w:fill="auto"/>
            <w:tcMar>
              <w:top w:w="0" w:type="dxa"/>
              <w:left w:w="0" w:type="dxa"/>
              <w:bottom w:w="0" w:type="dxa"/>
              <w:right w:w="0" w:type="dxa"/>
            </w:tcMar>
          </w:tcPr>
          <w:p w14:paraId="38C25A31" w14:textId="77777777" w:rsidR="00576318" w:rsidRPr="00F224C1" w:rsidRDefault="00576318" w:rsidP="006A7C9D">
            <w:pPr>
              <w:spacing w:before="60" w:after="60" w:line="264" w:lineRule="auto"/>
              <w:jc w:val="center"/>
              <w:rPr>
                <w:sz w:val="24"/>
                <w:szCs w:val="24"/>
              </w:rPr>
            </w:pPr>
            <w:r w:rsidRPr="00F224C1">
              <w:rPr>
                <w:sz w:val="24"/>
                <w:szCs w:val="24"/>
              </w:rPr>
              <w:t>Chiếc</w:t>
            </w:r>
          </w:p>
        </w:tc>
        <w:tc>
          <w:tcPr>
            <w:tcW w:w="1843" w:type="dxa"/>
            <w:shd w:val="solid" w:color="FFFFFF" w:fill="auto"/>
            <w:tcMar>
              <w:top w:w="0" w:type="dxa"/>
              <w:left w:w="0" w:type="dxa"/>
              <w:bottom w:w="0" w:type="dxa"/>
              <w:right w:w="0" w:type="dxa"/>
            </w:tcMar>
            <w:vAlign w:val="center"/>
          </w:tcPr>
          <w:p w14:paraId="130ACEAA" w14:textId="30F22E18" w:rsidR="00576318" w:rsidRPr="00F224C1" w:rsidRDefault="008B6F42" w:rsidP="006A7C9D">
            <w:pPr>
              <w:spacing w:before="60" w:after="60" w:line="264" w:lineRule="auto"/>
              <w:jc w:val="center"/>
              <w:rPr>
                <w:sz w:val="24"/>
                <w:szCs w:val="24"/>
              </w:rPr>
            </w:pPr>
            <w:r w:rsidRPr="00F224C1">
              <w:rPr>
                <w:sz w:val="24"/>
                <w:szCs w:val="24"/>
              </w:rPr>
              <w:t>30,00</w:t>
            </w:r>
          </w:p>
        </w:tc>
        <w:tc>
          <w:tcPr>
            <w:tcW w:w="1701" w:type="dxa"/>
            <w:shd w:val="solid" w:color="FFFFFF" w:fill="auto"/>
            <w:tcMar>
              <w:top w:w="0" w:type="dxa"/>
              <w:left w:w="0" w:type="dxa"/>
              <w:bottom w:w="0" w:type="dxa"/>
              <w:right w:w="0" w:type="dxa"/>
            </w:tcMar>
            <w:vAlign w:val="center"/>
          </w:tcPr>
          <w:p w14:paraId="20A70077" w14:textId="0568CE53" w:rsidR="00576318" w:rsidRPr="00F224C1" w:rsidRDefault="008B6F42" w:rsidP="006A7C9D">
            <w:pPr>
              <w:spacing w:before="60" w:after="60" w:line="264" w:lineRule="auto"/>
              <w:jc w:val="center"/>
              <w:rPr>
                <w:sz w:val="24"/>
                <w:szCs w:val="24"/>
              </w:rPr>
            </w:pPr>
            <w:r w:rsidRPr="00F224C1">
              <w:rPr>
                <w:sz w:val="24"/>
                <w:szCs w:val="24"/>
              </w:rPr>
              <w:t>15,00</w:t>
            </w:r>
          </w:p>
        </w:tc>
      </w:tr>
      <w:tr w:rsidR="00F224C1" w:rsidRPr="00F224C1" w14:paraId="63F1B144" w14:textId="77777777" w:rsidTr="00735A4F">
        <w:tc>
          <w:tcPr>
            <w:tcW w:w="891" w:type="dxa"/>
            <w:shd w:val="solid" w:color="FFFFFF" w:fill="auto"/>
            <w:tcMar>
              <w:top w:w="0" w:type="dxa"/>
              <w:left w:w="0" w:type="dxa"/>
              <w:bottom w:w="0" w:type="dxa"/>
              <w:right w:w="0" w:type="dxa"/>
            </w:tcMar>
          </w:tcPr>
          <w:p w14:paraId="6BF01507" w14:textId="77777777" w:rsidR="00576318" w:rsidRPr="00F224C1" w:rsidRDefault="00576318" w:rsidP="006A7C9D">
            <w:pPr>
              <w:spacing w:before="60" w:after="60" w:line="264" w:lineRule="auto"/>
              <w:jc w:val="center"/>
              <w:rPr>
                <w:sz w:val="24"/>
                <w:szCs w:val="24"/>
              </w:rPr>
            </w:pPr>
            <w:r w:rsidRPr="00F224C1">
              <w:rPr>
                <w:sz w:val="24"/>
                <w:szCs w:val="24"/>
              </w:rPr>
              <w:t>8</w:t>
            </w:r>
          </w:p>
        </w:tc>
        <w:tc>
          <w:tcPr>
            <w:tcW w:w="3083" w:type="dxa"/>
            <w:shd w:val="solid" w:color="FFFFFF" w:fill="auto"/>
            <w:tcMar>
              <w:top w:w="0" w:type="dxa"/>
              <w:left w:w="0" w:type="dxa"/>
              <w:bottom w:w="0" w:type="dxa"/>
              <w:right w:w="0" w:type="dxa"/>
            </w:tcMar>
          </w:tcPr>
          <w:p w14:paraId="74639444" w14:textId="77777777" w:rsidR="00576318" w:rsidRPr="00F224C1" w:rsidRDefault="00576318" w:rsidP="006A7C9D">
            <w:pPr>
              <w:spacing w:before="60" w:after="60" w:line="264" w:lineRule="auto"/>
              <w:jc w:val="both"/>
              <w:rPr>
                <w:sz w:val="24"/>
                <w:szCs w:val="24"/>
              </w:rPr>
            </w:pPr>
            <w:r w:rsidRPr="00F224C1">
              <w:rPr>
                <w:sz w:val="24"/>
                <w:szCs w:val="24"/>
              </w:rPr>
              <w:t>Mực in A3 Laser</w:t>
            </w:r>
          </w:p>
        </w:tc>
        <w:tc>
          <w:tcPr>
            <w:tcW w:w="1418" w:type="dxa"/>
            <w:shd w:val="solid" w:color="FFFFFF" w:fill="auto"/>
            <w:tcMar>
              <w:top w:w="0" w:type="dxa"/>
              <w:left w:w="0" w:type="dxa"/>
              <w:bottom w:w="0" w:type="dxa"/>
              <w:right w:w="0" w:type="dxa"/>
            </w:tcMar>
          </w:tcPr>
          <w:p w14:paraId="2B3BF61B" w14:textId="77777777" w:rsidR="00576318" w:rsidRPr="00F224C1" w:rsidRDefault="00576318" w:rsidP="006A7C9D">
            <w:pPr>
              <w:spacing w:before="60" w:after="60" w:line="264" w:lineRule="auto"/>
              <w:jc w:val="center"/>
              <w:rPr>
                <w:sz w:val="24"/>
                <w:szCs w:val="24"/>
              </w:rPr>
            </w:pPr>
            <w:r w:rsidRPr="00F224C1">
              <w:rPr>
                <w:sz w:val="24"/>
                <w:szCs w:val="24"/>
              </w:rPr>
              <w:t>Hộp</w:t>
            </w:r>
          </w:p>
        </w:tc>
        <w:tc>
          <w:tcPr>
            <w:tcW w:w="1843" w:type="dxa"/>
            <w:shd w:val="solid" w:color="FFFFFF" w:fill="auto"/>
            <w:tcMar>
              <w:top w:w="0" w:type="dxa"/>
              <w:left w:w="0" w:type="dxa"/>
              <w:bottom w:w="0" w:type="dxa"/>
              <w:right w:w="0" w:type="dxa"/>
            </w:tcMar>
            <w:vAlign w:val="center"/>
          </w:tcPr>
          <w:p w14:paraId="365D37F6" w14:textId="749F766B" w:rsidR="00576318" w:rsidRPr="00F224C1" w:rsidRDefault="008B6F42" w:rsidP="006A7C9D">
            <w:pPr>
              <w:spacing w:before="60" w:after="60" w:line="264" w:lineRule="auto"/>
              <w:jc w:val="center"/>
              <w:rPr>
                <w:sz w:val="24"/>
                <w:szCs w:val="24"/>
              </w:rPr>
            </w:pPr>
            <w:r w:rsidRPr="00F224C1">
              <w:rPr>
                <w:sz w:val="24"/>
                <w:szCs w:val="24"/>
              </w:rPr>
              <w:t>3,10</w:t>
            </w:r>
          </w:p>
        </w:tc>
        <w:tc>
          <w:tcPr>
            <w:tcW w:w="1701" w:type="dxa"/>
            <w:shd w:val="solid" w:color="FFFFFF" w:fill="auto"/>
            <w:tcMar>
              <w:top w:w="0" w:type="dxa"/>
              <w:left w:w="0" w:type="dxa"/>
              <w:bottom w:w="0" w:type="dxa"/>
              <w:right w:w="0" w:type="dxa"/>
            </w:tcMar>
            <w:vAlign w:val="center"/>
          </w:tcPr>
          <w:p w14:paraId="31389D27" w14:textId="77777777" w:rsidR="00576318" w:rsidRPr="00F224C1" w:rsidRDefault="00576318" w:rsidP="006A7C9D">
            <w:pPr>
              <w:spacing w:before="60" w:after="60" w:line="264" w:lineRule="auto"/>
              <w:jc w:val="center"/>
              <w:rPr>
                <w:sz w:val="24"/>
                <w:szCs w:val="24"/>
              </w:rPr>
            </w:pPr>
          </w:p>
        </w:tc>
      </w:tr>
      <w:tr w:rsidR="00F224C1" w:rsidRPr="00F224C1" w14:paraId="15E0575D" w14:textId="77777777" w:rsidTr="00735A4F">
        <w:tc>
          <w:tcPr>
            <w:tcW w:w="891" w:type="dxa"/>
            <w:shd w:val="solid" w:color="FFFFFF" w:fill="auto"/>
            <w:tcMar>
              <w:top w:w="0" w:type="dxa"/>
              <w:left w:w="0" w:type="dxa"/>
              <w:bottom w:w="0" w:type="dxa"/>
              <w:right w:w="0" w:type="dxa"/>
            </w:tcMar>
          </w:tcPr>
          <w:p w14:paraId="4A2A5E36" w14:textId="77777777" w:rsidR="00576318" w:rsidRPr="00F224C1" w:rsidRDefault="00576318" w:rsidP="006A7C9D">
            <w:pPr>
              <w:spacing w:before="60" w:after="60" w:line="264" w:lineRule="auto"/>
              <w:jc w:val="center"/>
              <w:rPr>
                <w:sz w:val="24"/>
                <w:szCs w:val="24"/>
              </w:rPr>
            </w:pPr>
            <w:r w:rsidRPr="00F224C1">
              <w:rPr>
                <w:sz w:val="24"/>
                <w:szCs w:val="24"/>
              </w:rPr>
              <w:t>9</w:t>
            </w:r>
          </w:p>
        </w:tc>
        <w:tc>
          <w:tcPr>
            <w:tcW w:w="3083" w:type="dxa"/>
            <w:shd w:val="solid" w:color="FFFFFF" w:fill="auto"/>
            <w:tcMar>
              <w:top w:w="0" w:type="dxa"/>
              <w:left w:w="0" w:type="dxa"/>
              <w:bottom w:w="0" w:type="dxa"/>
              <w:right w:w="0" w:type="dxa"/>
            </w:tcMar>
          </w:tcPr>
          <w:p w14:paraId="566D15A8" w14:textId="77777777" w:rsidR="00576318" w:rsidRPr="00F224C1" w:rsidRDefault="00576318" w:rsidP="006A7C9D">
            <w:pPr>
              <w:spacing w:before="60" w:after="60" w:line="264" w:lineRule="auto"/>
              <w:jc w:val="both"/>
              <w:rPr>
                <w:sz w:val="24"/>
                <w:szCs w:val="24"/>
              </w:rPr>
            </w:pPr>
            <w:r w:rsidRPr="00F224C1">
              <w:rPr>
                <w:sz w:val="24"/>
                <w:szCs w:val="24"/>
              </w:rPr>
              <w:t>Mực phô tô</w:t>
            </w:r>
          </w:p>
        </w:tc>
        <w:tc>
          <w:tcPr>
            <w:tcW w:w="1418" w:type="dxa"/>
            <w:shd w:val="solid" w:color="FFFFFF" w:fill="auto"/>
            <w:tcMar>
              <w:top w:w="0" w:type="dxa"/>
              <w:left w:w="0" w:type="dxa"/>
              <w:bottom w:w="0" w:type="dxa"/>
              <w:right w:w="0" w:type="dxa"/>
            </w:tcMar>
          </w:tcPr>
          <w:p w14:paraId="31E4B848" w14:textId="77777777" w:rsidR="00576318" w:rsidRPr="00F224C1" w:rsidRDefault="00576318" w:rsidP="006A7C9D">
            <w:pPr>
              <w:spacing w:before="60" w:after="60" w:line="264" w:lineRule="auto"/>
              <w:jc w:val="center"/>
              <w:rPr>
                <w:sz w:val="24"/>
                <w:szCs w:val="24"/>
              </w:rPr>
            </w:pPr>
            <w:r w:rsidRPr="00F224C1">
              <w:rPr>
                <w:sz w:val="24"/>
                <w:szCs w:val="24"/>
              </w:rPr>
              <w:t>Hộp</w:t>
            </w:r>
          </w:p>
        </w:tc>
        <w:tc>
          <w:tcPr>
            <w:tcW w:w="1843" w:type="dxa"/>
            <w:shd w:val="solid" w:color="FFFFFF" w:fill="auto"/>
            <w:tcMar>
              <w:top w:w="0" w:type="dxa"/>
              <w:left w:w="0" w:type="dxa"/>
              <w:bottom w:w="0" w:type="dxa"/>
              <w:right w:w="0" w:type="dxa"/>
            </w:tcMar>
            <w:vAlign w:val="center"/>
          </w:tcPr>
          <w:p w14:paraId="2E7E6B5D" w14:textId="677B709A" w:rsidR="00576318" w:rsidRPr="00F224C1" w:rsidRDefault="008B6F42" w:rsidP="006A7C9D">
            <w:pPr>
              <w:spacing w:before="60" w:after="60" w:line="264" w:lineRule="auto"/>
              <w:jc w:val="center"/>
              <w:rPr>
                <w:sz w:val="24"/>
                <w:szCs w:val="24"/>
              </w:rPr>
            </w:pPr>
            <w:r w:rsidRPr="00F224C1">
              <w:rPr>
                <w:sz w:val="24"/>
                <w:szCs w:val="24"/>
              </w:rPr>
              <w:t>8,00</w:t>
            </w:r>
          </w:p>
        </w:tc>
        <w:tc>
          <w:tcPr>
            <w:tcW w:w="1701" w:type="dxa"/>
            <w:shd w:val="solid" w:color="FFFFFF" w:fill="auto"/>
            <w:tcMar>
              <w:top w:w="0" w:type="dxa"/>
              <w:left w:w="0" w:type="dxa"/>
              <w:bottom w:w="0" w:type="dxa"/>
              <w:right w:w="0" w:type="dxa"/>
            </w:tcMar>
            <w:vAlign w:val="center"/>
          </w:tcPr>
          <w:p w14:paraId="42E99405" w14:textId="77777777" w:rsidR="00576318" w:rsidRPr="00F224C1" w:rsidRDefault="00576318" w:rsidP="006A7C9D">
            <w:pPr>
              <w:spacing w:before="60" w:after="60" w:line="264" w:lineRule="auto"/>
              <w:jc w:val="center"/>
              <w:rPr>
                <w:sz w:val="24"/>
                <w:szCs w:val="24"/>
              </w:rPr>
            </w:pPr>
          </w:p>
        </w:tc>
      </w:tr>
      <w:tr w:rsidR="00F224C1" w:rsidRPr="00F224C1" w14:paraId="404DA0AD" w14:textId="77777777" w:rsidTr="00735A4F">
        <w:tc>
          <w:tcPr>
            <w:tcW w:w="891" w:type="dxa"/>
            <w:shd w:val="solid" w:color="FFFFFF" w:fill="auto"/>
            <w:tcMar>
              <w:top w:w="0" w:type="dxa"/>
              <w:left w:w="0" w:type="dxa"/>
              <w:bottom w:w="0" w:type="dxa"/>
              <w:right w:w="0" w:type="dxa"/>
            </w:tcMar>
          </w:tcPr>
          <w:p w14:paraId="5A845291" w14:textId="77777777" w:rsidR="00576318" w:rsidRPr="00F224C1" w:rsidRDefault="00576318" w:rsidP="006A7C9D">
            <w:pPr>
              <w:spacing w:before="60" w:after="60" w:line="264" w:lineRule="auto"/>
              <w:jc w:val="center"/>
              <w:rPr>
                <w:sz w:val="24"/>
                <w:szCs w:val="24"/>
              </w:rPr>
            </w:pPr>
            <w:r w:rsidRPr="00F224C1">
              <w:rPr>
                <w:sz w:val="24"/>
                <w:szCs w:val="24"/>
              </w:rPr>
              <w:lastRenderedPageBreak/>
              <w:t>10</w:t>
            </w:r>
          </w:p>
        </w:tc>
        <w:tc>
          <w:tcPr>
            <w:tcW w:w="3083" w:type="dxa"/>
            <w:shd w:val="solid" w:color="FFFFFF" w:fill="auto"/>
            <w:tcMar>
              <w:top w:w="0" w:type="dxa"/>
              <w:left w:w="0" w:type="dxa"/>
              <w:bottom w:w="0" w:type="dxa"/>
              <w:right w:w="0" w:type="dxa"/>
            </w:tcMar>
          </w:tcPr>
          <w:p w14:paraId="21605EF7" w14:textId="77777777" w:rsidR="00576318" w:rsidRPr="00F224C1" w:rsidRDefault="00576318" w:rsidP="006A7C9D">
            <w:pPr>
              <w:spacing w:before="60" w:after="60" w:line="264" w:lineRule="auto"/>
              <w:jc w:val="both"/>
              <w:rPr>
                <w:sz w:val="24"/>
                <w:szCs w:val="24"/>
              </w:rPr>
            </w:pPr>
            <w:r w:rsidRPr="00F224C1">
              <w:rPr>
                <w:sz w:val="24"/>
                <w:szCs w:val="24"/>
              </w:rPr>
              <w:t>Hồ dán khô</w:t>
            </w:r>
          </w:p>
        </w:tc>
        <w:tc>
          <w:tcPr>
            <w:tcW w:w="1418" w:type="dxa"/>
            <w:shd w:val="solid" w:color="FFFFFF" w:fill="auto"/>
            <w:tcMar>
              <w:top w:w="0" w:type="dxa"/>
              <w:left w:w="0" w:type="dxa"/>
              <w:bottom w:w="0" w:type="dxa"/>
              <w:right w:w="0" w:type="dxa"/>
            </w:tcMar>
          </w:tcPr>
          <w:p w14:paraId="0927FEDA" w14:textId="77777777" w:rsidR="00576318" w:rsidRPr="00F224C1" w:rsidRDefault="00576318" w:rsidP="006A7C9D">
            <w:pPr>
              <w:spacing w:before="60" w:after="60" w:line="264" w:lineRule="auto"/>
              <w:jc w:val="center"/>
              <w:rPr>
                <w:sz w:val="24"/>
                <w:szCs w:val="24"/>
              </w:rPr>
            </w:pPr>
            <w:r w:rsidRPr="00F224C1">
              <w:rPr>
                <w:sz w:val="24"/>
                <w:szCs w:val="24"/>
              </w:rPr>
              <w:t>Hộp</w:t>
            </w:r>
          </w:p>
        </w:tc>
        <w:tc>
          <w:tcPr>
            <w:tcW w:w="1843" w:type="dxa"/>
            <w:shd w:val="solid" w:color="FFFFFF" w:fill="auto"/>
            <w:tcMar>
              <w:top w:w="0" w:type="dxa"/>
              <w:left w:w="0" w:type="dxa"/>
              <w:bottom w:w="0" w:type="dxa"/>
              <w:right w:w="0" w:type="dxa"/>
            </w:tcMar>
            <w:vAlign w:val="center"/>
          </w:tcPr>
          <w:p w14:paraId="5E68B1DB" w14:textId="462F286A" w:rsidR="00576318" w:rsidRPr="00F224C1" w:rsidRDefault="008B6F42" w:rsidP="006A7C9D">
            <w:pPr>
              <w:spacing w:before="60" w:after="60" w:line="264" w:lineRule="auto"/>
              <w:jc w:val="center"/>
              <w:rPr>
                <w:sz w:val="24"/>
                <w:szCs w:val="24"/>
              </w:rPr>
            </w:pPr>
            <w:r w:rsidRPr="00F224C1">
              <w:rPr>
                <w:sz w:val="24"/>
                <w:szCs w:val="24"/>
              </w:rPr>
              <w:t>12,00</w:t>
            </w:r>
          </w:p>
        </w:tc>
        <w:tc>
          <w:tcPr>
            <w:tcW w:w="1701" w:type="dxa"/>
            <w:shd w:val="solid" w:color="FFFFFF" w:fill="auto"/>
            <w:tcMar>
              <w:top w:w="0" w:type="dxa"/>
              <w:left w:w="0" w:type="dxa"/>
              <w:bottom w:w="0" w:type="dxa"/>
              <w:right w:w="0" w:type="dxa"/>
            </w:tcMar>
            <w:vAlign w:val="center"/>
          </w:tcPr>
          <w:p w14:paraId="717C1564" w14:textId="40A02C48" w:rsidR="00576318" w:rsidRPr="00F224C1" w:rsidRDefault="00576318" w:rsidP="006A7C9D">
            <w:pPr>
              <w:spacing w:before="60" w:after="60" w:line="264" w:lineRule="auto"/>
              <w:jc w:val="center"/>
              <w:rPr>
                <w:sz w:val="24"/>
                <w:szCs w:val="24"/>
              </w:rPr>
            </w:pPr>
          </w:p>
        </w:tc>
      </w:tr>
      <w:tr w:rsidR="00F224C1" w:rsidRPr="00F224C1" w14:paraId="34DBB3EC" w14:textId="77777777" w:rsidTr="00735A4F">
        <w:tc>
          <w:tcPr>
            <w:tcW w:w="891" w:type="dxa"/>
            <w:shd w:val="solid" w:color="FFFFFF" w:fill="auto"/>
            <w:tcMar>
              <w:top w:w="0" w:type="dxa"/>
              <w:left w:w="0" w:type="dxa"/>
              <w:bottom w:w="0" w:type="dxa"/>
              <w:right w:w="0" w:type="dxa"/>
            </w:tcMar>
          </w:tcPr>
          <w:p w14:paraId="7D19F6B8" w14:textId="77777777" w:rsidR="00576318" w:rsidRPr="00F224C1" w:rsidRDefault="00576318" w:rsidP="006A7C9D">
            <w:pPr>
              <w:spacing w:before="60" w:after="60" w:line="264" w:lineRule="auto"/>
              <w:jc w:val="center"/>
              <w:rPr>
                <w:sz w:val="24"/>
                <w:szCs w:val="24"/>
              </w:rPr>
            </w:pPr>
            <w:r w:rsidRPr="00F224C1">
              <w:rPr>
                <w:sz w:val="24"/>
                <w:szCs w:val="24"/>
              </w:rPr>
              <w:t>11</w:t>
            </w:r>
          </w:p>
        </w:tc>
        <w:tc>
          <w:tcPr>
            <w:tcW w:w="3083" w:type="dxa"/>
            <w:shd w:val="solid" w:color="FFFFFF" w:fill="auto"/>
            <w:tcMar>
              <w:top w:w="0" w:type="dxa"/>
              <w:left w:w="0" w:type="dxa"/>
              <w:bottom w:w="0" w:type="dxa"/>
              <w:right w:w="0" w:type="dxa"/>
            </w:tcMar>
          </w:tcPr>
          <w:p w14:paraId="681AE3EE" w14:textId="77777777" w:rsidR="00576318" w:rsidRPr="00F224C1" w:rsidRDefault="00576318" w:rsidP="006A7C9D">
            <w:pPr>
              <w:spacing w:before="60" w:after="60" w:line="264" w:lineRule="auto"/>
              <w:jc w:val="both"/>
              <w:rPr>
                <w:sz w:val="24"/>
                <w:szCs w:val="24"/>
              </w:rPr>
            </w:pPr>
            <w:r w:rsidRPr="00F224C1">
              <w:rPr>
                <w:sz w:val="24"/>
                <w:szCs w:val="24"/>
              </w:rPr>
              <w:t>Bút bi</w:t>
            </w:r>
          </w:p>
        </w:tc>
        <w:tc>
          <w:tcPr>
            <w:tcW w:w="1418" w:type="dxa"/>
            <w:shd w:val="solid" w:color="FFFFFF" w:fill="auto"/>
            <w:tcMar>
              <w:top w:w="0" w:type="dxa"/>
              <w:left w:w="0" w:type="dxa"/>
              <w:bottom w:w="0" w:type="dxa"/>
              <w:right w:w="0" w:type="dxa"/>
            </w:tcMar>
          </w:tcPr>
          <w:p w14:paraId="6AA721A9" w14:textId="77777777" w:rsidR="00576318" w:rsidRPr="00F224C1" w:rsidRDefault="00576318" w:rsidP="006A7C9D">
            <w:pPr>
              <w:spacing w:before="60" w:after="60" w:line="264" w:lineRule="auto"/>
              <w:jc w:val="center"/>
              <w:rPr>
                <w:sz w:val="24"/>
                <w:szCs w:val="24"/>
              </w:rPr>
            </w:pPr>
            <w:r w:rsidRPr="00F224C1">
              <w:rPr>
                <w:sz w:val="24"/>
                <w:szCs w:val="24"/>
              </w:rPr>
              <w:t>Chiếc</w:t>
            </w:r>
          </w:p>
        </w:tc>
        <w:tc>
          <w:tcPr>
            <w:tcW w:w="1843" w:type="dxa"/>
            <w:shd w:val="solid" w:color="FFFFFF" w:fill="auto"/>
            <w:tcMar>
              <w:top w:w="0" w:type="dxa"/>
              <w:left w:w="0" w:type="dxa"/>
              <w:bottom w:w="0" w:type="dxa"/>
              <w:right w:w="0" w:type="dxa"/>
            </w:tcMar>
            <w:vAlign w:val="center"/>
          </w:tcPr>
          <w:p w14:paraId="28C3486E" w14:textId="58B11305" w:rsidR="00576318" w:rsidRPr="00F224C1" w:rsidRDefault="008B6F42" w:rsidP="006A7C9D">
            <w:pPr>
              <w:spacing w:before="60" w:after="60" w:line="264" w:lineRule="auto"/>
              <w:jc w:val="center"/>
              <w:rPr>
                <w:sz w:val="24"/>
                <w:szCs w:val="24"/>
              </w:rPr>
            </w:pPr>
            <w:r w:rsidRPr="00F224C1">
              <w:rPr>
                <w:sz w:val="24"/>
                <w:szCs w:val="24"/>
              </w:rPr>
              <w:t>38,00</w:t>
            </w:r>
          </w:p>
        </w:tc>
        <w:tc>
          <w:tcPr>
            <w:tcW w:w="1701" w:type="dxa"/>
            <w:shd w:val="solid" w:color="FFFFFF" w:fill="auto"/>
            <w:tcMar>
              <w:top w:w="0" w:type="dxa"/>
              <w:left w:w="0" w:type="dxa"/>
              <w:bottom w:w="0" w:type="dxa"/>
              <w:right w:w="0" w:type="dxa"/>
            </w:tcMar>
            <w:vAlign w:val="center"/>
          </w:tcPr>
          <w:p w14:paraId="66BE7D59" w14:textId="458EBB49" w:rsidR="00576318" w:rsidRPr="00F224C1" w:rsidRDefault="008B6F42" w:rsidP="006A7C9D">
            <w:pPr>
              <w:spacing w:before="60" w:after="60" w:line="264" w:lineRule="auto"/>
              <w:jc w:val="center"/>
              <w:rPr>
                <w:sz w:val="24"/>
                <w:szCs w:val="24"/>
              </w:rPr>
            </w:pPr>
            <w:r w:rsidRPr="00F224C1">
              <w:rPr>
                <w:sz w:val="24"/>
                <w:szCs w:val="24"/>
              </w:rPr>
              <w:t>33,00</w:t>
            </w:r>
          </w:p>
        </w:tc>
      </w:tr>
      <w:tr w:rsidR="00F224C1" w:rsidRPr="00F224C1" w14:paraId="101D5518" w14:textId="77777777" w:rsidTr="00735A4F">
        <w:tc>
          <w:tcPr>
            <w:tcW w:w="891" w:type="dxa"/>
            <w:shd w:val="solid" w:color="FFFFFF" w:fill="auto"/>
            <w:tcMar>
              <w:top w:w="0" w:type="dxa"/>
              <w:left w:w="0" w:type="dxa"/>
              <w:bottom w:w="0" w:type="dxa"/>
              <w:right w:w="0" w:type="dxa"/>
            </w:tcMar>
          </w:tcPr>
          <w:p w14:paraId="6B92307C" w14:textId="77777777" w:rsidR="00576318" w:rsidRPr="00F224C1" w:rsidRDefault="00576318" w:rsidP="006A7C9D">
            <w:pPr>
              <w:spacing w:before="60" w:after="60" w:line="264" w:lineRule="auto"/>
              <w:jc w:val="center"/>
              <w:rPr>
                <w:sz w:val="24"/>
                <w:szCs w:val="24"/>
              </w:rPr>
            </w:pPr>
            <w:r w:rsidRPr="00F224C1">
              <w:rPr>
                <w:sz w:val="24"/>
                <w:szCs w:val="24"/>
              </w:rPr>
              <w:t>12</w:t>
            </w:r>
          </w:p>
        </w:tc>
        <w:tc>
          <w:tcPr>
            <w:tcW w:w="3083" w:type="dxa"/>
            <w:shd w:val="solid" w:color="FFFFFF" w:fill="auto"/>
            <w:tcMar>
              <w:top w:w="0" w:type="dxa"/>
              <w:left w:w="0" w:type="dxa"/>
              <w:bottom w:w="0" w:type="dxa"/>
              <w:right w:w="0" w:type="dxa"/>
            </w:tcMar>
          </w:tcPr>
          <w:p w14:paraId="625AF763" w14:textId="77777777" w:rsidR="00576318" w:rsidRPr="00F224C1" w:rsidRDefault="00576318" w:rsidP="006A7C9D">
            <w:pPr>
              <w:spacing w:before="60" w:after="60" w:line="264" w:lineRule="auto"/>
              <w:jc w:val="both"/>
              <w:rPr>
                <w:sz w:val="24"/>
                <w:szCs w:val="24"/>
              </w:rPr>
            </w:pPr>
            <w:r w:rsidRPr="00F224C1">
              <w:rPr>
                <w:sz w:val="24"/>
                <w:szCs w:val="24"/>
              </w:rPr>
              <w:t>Sổ ghi chép</w:t>
            </w:r>
          </w:p>
        </w:tc>
        <w:tc>
          <w:tcPr>
            <w:tcW w:w="1418" w:type="dxa"/>
            <w:shd w:val="solid" w:color="FFFFFF" w:fill="auto"/>
            <w:tcMar>
              <w:top w:w="0" w:type="dxa"/>
              <w:left w:w="0" w:type="dxa"/>
              <w:bottom w:w="0" w:type="dxa"/>
              <w:right w:w="0" w:type="dxa"/>
            </w:tcMar>
          </w:tcPr>
          <w:p w14:paraId="56D171FF" w14:textId="77777777" w:rsidR="00576318" w:rsidRPr="00F224C1" w:rsidRDefault="00576318" w:rsidP="006A7C9D">
            <w:pPr>
              <w:spacing w:before="60" w:after="60" w:line="264" w:lineRule="auto"/>
              <w:jc w:val="center"/>
              <w:rPr>
                <w:sz w:val="24"/>
                <w:szCs w:val="24"/>
              </w:rPr>
            </w:pPr>
            <w:r w:rsidRPr="00F224C1">
              <w:rPr>
                <w:sz w:val="24"/>
                <w:szCs w:val="24"/>
              </w:rPr>
              <w:t>Cuốn</w:t>
            </w:r>
          </w:p>
        </w:tc>
        <w:tc>
          <w:tcPr>
            <w:tcW w:w="1843" w:type="dxa"/>
            <w:shd w:val="solid" w:color="FFFFFF" w:fill="auto"/>
            <w:tcMar>
              <w:top w:w="0" w:type="dxa"/>
              <w:left w:w="0" w:type="dxa"/>
              <w:bottom w:w="0" w:type="dxa"/>
              <w:right w:w="0" w:type="dxa"/>
            </w:tcMar>
            <w:vAlign w:val="center"/>
          </w:tcPr>
          <w:p w14:paraId="3C0F2618" w14:textId="61C58B64" w:rsidR="00576318" w:rsidRPr="00F224C1" w:rsidRDefault="008B6F42" w:rsidP="006A7C9D">
            <w:pPr>
              <w:spacing w:before="60" w:after="60" w:line="264" w:lineRule="auto"/>
              <w:jc w:val="center"/>
              <w:rPr>
                <w:sz w:val="24"/>
                <w:szCs w:val="24"/>
              </w:rPr>
            </w:pPr>
            <w:r w:rsidRPr="00F224C1">
              <w:rPr>
                <w:sz w:val="24"/>
                <w:szCs w:val="24"/>
              </w:rPr>
              <w:t>15,00</w:t>
            </w:r>
          </w:p>
        </w:tc>
        <w:tc>
          <w:tcPr>
            <w:tcW w:w="1701" w:type="dxa"/>
            <w:shd w:val="solid" w:color="FFFFFF" w:fill="auto"/>
            <w:tcMar>
              <w:top w:w="0" w:type="dxa"/>
              <w:left w:w="0" w:type="dxa"/>
              <w:bottom w:w="0" w:type="dxa"/>
              <w:right w:w="0" w:type="dxa"/>
            </w:tcMar>
            <w:vAlign w:val="center"/>
          </w:tcPr>
          <w:p w14:paraId="2C35341F" w14:textId="7AC33CB9" w:rsidR="00576318" w:rsidRPr="00F224C1" w:rsidRDefault="008B6F42" w:rsidP="006A7C9D">
            <w:pPr>
              <w:spacing w:before="60" w:after="60" w:line="264" w:lineRule="auto"/>
              <w:jc w:val="center"/>
              <w:rPr>
                <w:sz w:val="24"/>
                <w:szCs w:val="24"/>
              </w:rPr>
            </w:pPr>
            <w:r w:rsidRPr="00F224C1">
              <w:rPr>
                <w:sz w:val="24"/>
                <w:szCs w:val="24"/>
              </w:rPr>
              <w:t>22,00</w:t>
            </w:r>
          </w:p>
        </w:tc>
      </w:tr>
      <w:tr w:rsidR="00F224C1" w:rsidRPr="00F224C1" w14:paraId="6B9078E6" w14:textId="77777777" w:rsidTr="00735A4F">
        <w:tc>
          <w:tcPr>
            <w:tcW w:w="891" w:type="dxa"/>
            <w:shd w:val="solid" w:color="FFFFFF" w:fill="auto"/>
            <w:tcMar>
              <w:top w:w="0" w:type="dxa"/>
              <w:left w:w="0" w:type="dxa"/>
              <w:bottom w:w="0" w:type="dxa"/>
              <w:right w:w="0" w:type="dxa"/>
            </w:tcMar>
          </w:tcPr>
          <w:p w14:paraId="5056264D" w14:textId="77777777" w:rsidR="00576318" w:rsidRPr="00F224C1" w:rsidRDefault="00576318" w:rsidP="006A7C9D">
            <w:pPr>
              <w:spacing w:before="60" w:after="60" w:line="264" w:lineRule="auto"/>
              <w:jc w:val="center"/>
              <w:rPr>
                <w:sz w:val="24"/>
                <w:szCs w:val="24"/>
              </w:rPr>
            </w:pPr>
            <w:r w:rsidRPr="00F224C1">
              <w:rPr>
                <w:sz w:val="24"/>
                <w:szCs w:val="24"/>
              </w:rPr>
              <w:t>13</w:t>
            </w:r>
          </w:p>
        </w:tc>
        <w:tc>
          <w:tcPr>
            <w:tcW w:w="3083" w:type="dxa"/>
            <w:shd w:val="solid" w:color="FFFFFF" w:fill="auto"/>
            <w:tcMar>
              <w:top w:w="0" w:type="dxa"/>
              <w:left w:w="0" w:type="dxa"/>
              <w:bottom w:w="0" w:type="dxa"/>
              <w:right w:w="0" w:type="dxa"/>
            </w:tcMar>
          </w:tcPr>
          <w:p w14:paraId="140834BD" w14:textId="77777777" w:rsidR="00576318" w:rsidRPr="00F224C1" w:rsidRDefault="00576318" w:rsidP="006A7C9D">
            <w:pPr>
              <w:spacing w:before="60" w:after="60" w:line="264" w:lineRule="auto"/>
              <w:jc w:val="both"/>
              <w:rPr>
                <w:sz w:val="24"/>
                <w:szCs w:val="24"/>
              </w:rPr>
            </w:pPr>
            <w:r w:rsidRPr="00F224C1">
              <w:rPr>
                <w:sz w:val="24"/>
                <w:szCs w:val="24"/>
              </w:rPr>
              <w:t>Cặp 3 dây</w:t>
            </w:r>
          </w:p>
        </w:tc>
        <w:tc>
          <w:tcPr>
            <w:tcW w:w="1418" w:type="dxa"/>
            <w:shd w:val="solid" w:color="FFFFFF" w:fill="auto"/>
            <w:tcMar>
              <w:top w:w="0" w:type="dxa"/>
              <w:left w:w="0" w:type="dxa"/>
              <w:bottom w:w="0" w:type="dxa"/>
              <w:right w:w="0" w:type="dxa"/>
            </w:tcMar>
          </w:tcPr>
          <w:p w14:paraId="19DBE531" w14:textId="77777777" w:rsidR="00576318" w:rsidRPr="00F224C1" w:rsidRDefault="00576318" w:rsidP="006A7C9D">
            <w:pPr>
              <w:spacing w:before="60" w:after="60" w:line="264" w:lineRule="auto"/>
              <w:jc w:val="center"/>
              <w:rPr>
                <w:sz w:val="24"/>
                <w:szCs w:val="24"/>
              </w:rPr>
            </w:pPr>
            <w:r w:rsidRPr="00F224C1">
              <w:rPr>
                <w:sz w:val="24"/>
                <w:szCs w:val="24"/>
              </w:rPr>
              <w:t>Chiếc</w:t>
            </w:r>
          </w:p>
        </w:tc>
        <w:tc>
          <w:tcPr>
            <w:tcW w:w="1843" w:type="dxa"/>
            <w:shd w:val="solid" w:color="FFFFFF" w:fill="auto"/>
            <w:tcMar>
              <w:top w:w="0" w:type="dxa"/>
              <w:left w:w="0" w:type="dxa"/>
              <w:bottom w:w="0" w:type="dxa"/>
              <w:right w:w="0" w:type="dxa"/>
            </w:tcMar>
            <w:vAlign w:val="center"/>
          </w:tcPr>
          <w:p w14:paraId="23F45AED" w14:textId="4536715D" w:rsidR="00576318" w:rsidRPr="00F224C1" w:rsidRDefault="008B6F42" w:rsidP="006A7C9D">
            <w:pPr>
              <w:spacing w:before="60" w:after="60" w:line="264" w:lineRule="auto"/>
              <w:jc w:val="center"/>
              <w:rPr>
                <w:sz w:val="24"/>
                <w:szCs w:val="24"/>
              </w:rPr>
            </w:pPr>
            <w:r w:rsidRPr="00F224C1">
              <w:rPr>
                <w:sz w:val="24"/>
                <w:szCs w:val="24"/>
              </w:rPr>
              <w:t>17,00</w:t>
            </w:r>
          </w:p>
        </w:tc>
        <w:tc>
          <w:tcPr>
            <w:tcW w:w="1701" w:type="dxa"/>
            <w:shd w:val="solid" w:color="FFFFFF" w:fill="auto"/>
            <w:tcMar>
              <w:top w:w="0" w:type="dxa"/>
              <w:left w:w="0" w:type="dxa"/>
              <w:bottom w:w="0" w:type="dxa"/>
              <w:right w:w="0" w:type="dxa"/>
            </w:tcMar>
            <w:vAlign w:val="center"/>
          </w:tcPr>
          <w:p w14:paraId="7050EC91" w14:textId="526BAC47" w:rsidR="00576318" w:rsidRPr="00F224C1" w:rsidRDefault="008B6F42" w:rsidP="006A7C9D">
            <w:pPr>
              <w:spacing w:before="60" w:after="60" w:line="264" w:lineRule="auto"/>
              <w:jc w:val="center"/>
              <w:rPr>
                <w:sz w:val="24"/>
                <w:szCs w:val="24"/>
              </w:rPr>
            </w:pPr>
            <w:r w:rsidRPr="00F224C1">
              <w:rPr>
                <w:sz w:val="24"/>
                <w:szCs w:val="24"/>
              </w:rPr>
              <w:t>22,00</w:t>
            </w:r>
          </w:p>
        </w:tc>
      </w:tr>
      <w:tr w:rsidR="00F224C1" w:rsidRPr="00F224C1" w14:paraId="2F081592" w14:textId="77777777" w:rsidTr="00735A4F">
        <w:tc>
          <w:tcPr>
            <w:tcW w:w="891" w:type="dxa"/>
            <w:shd w:val="solid" w:color="FFFFFF" w:fill="auto"/>
            <w:tcMar>
              <w:top w:w="0" w:type="dxa"/>
              <w:left w:w="0" w:type="dxa"/>
              <w:bottom w:w="0" w:type="dxa"/>
              <w:right w:w="0" w:type="dxa"/>
            </w:tcMar>
          </w:tcPr>
          <w:p w14:paraId="207B0412" w14:textId="77777777" w:rsidR="00576318" w:rsidRPr="00F224C1" w:rsidRDefault="00576318" w:rsidP="006A7C9D">
            <w:pPr>
              <w:spacing w:before="60" w:after="60" w:line="264" w:lineRule="auto"/>
              <w:jc w:val="center"/>
              <w:rPr>
                <w:sz w:val="24"/>
                <w:szCs w:val="24"/>
              </w:rPr>
            </w:pPr>
            <w:r w:rsidRPr="00F224C1">
              <w:rPr>
                <w:sz w:val="24"/>
                <w:szCs w:val="24"/>
              </w:rPr>
              <w:t>14</w:t>
            </w:r>
          </w:p>
        </w:tc>
        <w:tc>
          <w:tcPr>
            <w:tcW w:w="3083" w:type="dxa"/>
            <w:shd w:val="solid" w:color="FFFFFF" w:fill="auto"/>
            <w:tcMar>
              <w:top w:w="0" w:type="dxa"/>
              <w:left w:w="0" w:type="dxa"/>
              <w:bottom w:w="0" w:type="dxa"/>
              <w:right w:w="0" w:type="dxa"/>
            </w:tcMar>
          </w:tcPr>
          <w:p w14:paraId="2A57EB66" w14:textId="77777777" w:rsidR="00576318" w:rsidRPr="00F224C1" w:rsidRDefault="00576318" w:rsidP="006A7C9D">
            <w:pPr>
              <w:spacing w:before="60" w:after="60" w:line="264" w:lineRule="auto"/>
              <w:jc w:val="both"/>
              <w:rPr>
                <w:sz w:val="24"/>
                <w:szCs w:val="24"/>
              </w:rPr>
            </w:pPr>
            <w:r w:rsidRPr="00F224C1">
              <w:rPr>
                <w:sz w:val="24"/>
                <w:szCs w:val="24"/>
              </w:rPr>
              <w:t>Giấy A4</w:t>
            </w:r>
          </w:p>
        </w:tc>
        <w:tc>
          <w:tcPr>
            <w:tcW w:w="1418" w:type="dxa"/>
            <w:shd w:val="solid" w:color="FFFFFF" w:fill="auto"/>
            <w:tcMar>
              <w:top w:w="0" w:type="dxa"/>
              <w:left w:w="0" w:type="dxa"/>
              <w:bottom w:w="0" w:type="dxa"/>
              <w:right w:w="0" w:type="dxa"/>
            </w:tcMar>
          </w:tcPr>
          <w:p w14:paraId="09EE7F20" w14:textId="77777777" w:rsidR="00576318" w:rsidRPr="00F224C1" w:rsidRDefault="00576318" w:rsidP="006A7C9D">
            <w:pPr>
              <w:spacing w:before="60" w:after="60" w:line="264" w:lineRule="auto"/>
              <w:jc w:val="center"/>
              <w:rPr>
                <w:sz w:val="24"/>
                <w:szCs w:val="24"/>
              </w:rPr>
            </w:pPr>
            <w:r w:rsidRPr="00F224C1">
              <w:rPr>
                <w:sz w:val="24"/>
                <w:szCs w:val="24"/>
              </w:rPr>
              <w:t>Gram</w:t>
            </w:r>
          </w:p>
        </w:tc>
        <w:tc>
          <w:tcPr>
            <w:tcW w:w="1843" w:type="dxa"/>
            <w:shd w:val="solid" w:color="FFFFFF" w:fill="auto"/>
            <w:tcMar>
              <w:top w:w="0" w:type="dxa"/>
              <w:left w:w="0" w:type="dxa"/>
              <w:bottom w:w="0" w:type="dxa"/>
              <w:right w:w="0" w:type="dxa"/>
            </w:tcMar>
            <w:vAlign w:val="center"/>
          </w:tcPr>
          <w:p w14:paraId="1D8FA4A7" w14:textId="22BD410F" w:rsidR="00576318" w:rsidRPr="00F224C1" w:rsidRDefault="008B6F42" w:rsidP="006A7C9D">
            <w:pPr>
              <w:spacing w:before="60" w:after="60" w:line="264" w:lineRule="auto"/>
              <w:jc w:val="center"/>
              <w:rPr>
                <w:sz w:val="24"/>
                <w:szCs w:val="24"/>
              </w:rPr>
            </w:pPr>
            <w:r w:rsidRPr="00F224C1">
              <w:rPr>
                <w:sz w:val="24"/>
                <w:szCs w:val="24"/>
              </w:rPr>
              <w:t>40,00</w:t>
            </w:r>
          </w:p>
        </w:tc>
        <w:tc>
          <w:tcPr>
            <w:tcW w:w="1701" w:type="dxa"/>
            <w:shd w:val="solid" w:color="FFFFFF" w:fill="auto"/>
            <w:tcMar>
              <w:top w:w="0" w:type="dxa"/>
              <w:left w:w="0" w:type="dxa"/>
              <w:bottom w:w="0" w:type="dxa"/>
              <w:right w:w="0" w:type="dxa"/>
            </w:tcMar>
            <w:vAlign w:val="center"/>
          </w:tcPr>
          <w:p w14:paraId="2AAC4CB9" w14:textId="0837D1B1" w:rsidR="00576318" w:rsidRPr="00F224C1" w:rsidRDefault="008B6F42" w:rsidP="006A7C9D">
            <w:pPr>
              <w:spacing w:before="60" w:after="60" w:line="264" w:lineRule="auto"/>
              <w:jc w:val="center"/>
              <w:rPr>
                <w:sz w:val="24"/>
                <w:szCs w:val="24"/>
              </w:rPr>
            </w:pPr>
            <w:r w:rsidRPr="00F224C1">
              <w:rPr>
                <w:sz w:val="24"/>
                <w:szCs w:val="24"/>
              </w:rPr>
              <w:t>10,00</w:t>
            </w:r>
          </w:p>
        </w:tc>
      </w:tr>
      <w:tr w:rsidR="00F224C1" w:rsidRPr="00F224C1" w14:paraId="73862BE6" w14:textId="77777777" w:rsidTr="00735A4F">
        <w:tc>
          <w:tcPr>
            <w:tcW w:w="891" w:type="dxa"/>
            <w:shd w:val="solid" w:color="FFFFFF" w:fill="auto"/>
            <w:tcMar>
              <w:top w:w="0" w:type="dxa"/>
              <w:left w:w="0" w:type="dxa"/>
              <w:bottom w:w="0" w:type="dxa"/>
              <w:right w:w="0" w:type="dxa"/>
            </w:tcMar>
          </w:tcPr>
          <w:p w14:paraId="64305D00" w14:textId="77777777" w:rsidR="00576318" w:rsidRPr="00F224C1" w:rsidRDefault="00576318" w:rsidP="006A7C9D">
            <w:pPr>
              <w:spacing w:before="60" w:after="60" w:line="264" w:lineRule="auto"/>
              <w:jc w:val="center"/>
              <w:rPr>
                <w:sz w:val="24"/>
                <w:szCs w:val="24"/>
              </w:rPr>
            </w:pPr>
            <w:r w:rsidRPr="00F224C1">
              <w:rPr>
                <w:sz w:val="24"/>
                <w:szCs w:val="24"/>
              </w:rPr>
              <w:t>15</w:t>
            </w:r>
          </w:p>
        </w:tc>
        <w:tc>
          <w:tcPr>
            <w:tcW w:w="3083" w:type="dxa"/>
            <w:shd w:val="solid" w:color="FFFFFF" w:fill="auto"/>
            <w:tcMar>
              <w:top w:w="0" w:type="dxa"/>
              <w:left w:w="0" w:type="dxa"/>
              <w:bottom w:w="0" w:type="dxa"/>
              <w:right w:w="0" w:type="dxa"/>
            </w:tcMar>
          </w:tcPr>
          <w:p w14:paraId="2E6CB679" w14:textId="77777777" w:rsidR="00576318" w:rsidRPr="00F224C1" w:rsidRDefault="00576318" w:rsidP="006A7C9D">
            <w:pPr>
              <w:spacing w:before="60" w:after="60" w:line="264" w:lineRule="auto"/>
              <w:jc w:val="both"/>
              <w:rPr>
                <w:sz w:val="24"/>
                <w:szCs w:val="24"/>
              </w:rPr>
            </w:pPr>
            <w:r w:rsidRPr="00F224C1">
              <w:rPr>
                <w:sz w:val="24"/>
                <w:szCs w:val="24"/>
              </w:rPr>
              <w:t>Giấy A3</w:t>
            </w:r>
          </w:p>
        </w:tc>
        <w:tc>
          <w:tcPr>
            <w:tcW w:w="1418" w:type="dxa"/>
            <w:shd w:val="solid" w:color="FFFFFF" w:fill="auto"/>
            <w:tcMar>
              <w:top w:w="0" w:type="dxa"/>
              <w:left w:w="0" w:type="dxa"/>
              <w:bottom w:w="0" w:type="dxa"/>
              <w:right w:w="0" w:type="dxa"/>
            </w:tcMar>
          </w:tcPr>
          <w:p w14:paraId="1BA101E5" w14:textId="77777777" w:rsidR="00576318" w:rsidRPr="00F224C1" w:rsidRDefault="00576318" w:rsidP="006A7C9D">
            <w:pPr>
              <w:spacing w:before="60" w:after="60" w:line="264" w:lineRule="auto"/>
              <w:jc w:val="center"/>
              <w:rPr>
                <w:sz w:val="24"/>
                <w:szCs w:val="24"/>
              </w:rPr>
            </w:pPr>
            <w:r w:rsidRPr="00F224C1">
              <w:rPr>
                <w:sz w:val="24"/>
                <w:szCs w:val="24"/>
              </w:rPr>
              <w:t>Gram</w:t>
            </w:r>
          </w:p>
        </w:tc>
        <w:tc>
          <w:tcPr>
            <w:tcW w:w="1843" w:type="dxa"/>
            <w:shd w:val="solid" w:color="FFFFFF" w:fill="auto"/>
            <w:tcMar>
              <w:top w:w="0" w:type="dxa"/>
              <w:left w:w="0" w:type="dxa"/>
              <w:bottom w:w="0" w:type="dxa"/>
              <w:right w:w="0" w:type="dxa"/>
            </w:tcMar>
            <w:vAlign w:val="center"/>
          </w:tcPr>
          <w:p w14:paraId="0AD2820A" w14:textId="3B873C45" w:rsidR="00576318" w:rsidRPr="00F224C1" w:rsidRDefault="008B6F42" w:rsidP="006A7C9D">
            <w:pPr>
              <w:spacing w:before="60" w:after="60" w:line="264" w:lineRule="auto"/>
              <w:jc w:val="center"/>
              <w:rPr>
                <w:sz w:val="24"/>
                <w:szCs w:val="24"/>
              </w:rPr>
            </w:pPr>
            <w:r w:rsidRPr="00F224C1">
              <w:rPr>
                <w:sz w:val="24"/>
                <w:szCs w:val="24"/>
              </w:rPr>
              <w:t>10,00</w:t>
            </w:r>
          </w:p>
        </w:tc>
        <w:tc>
          <w:tcPr>
            <w:tcW w:w="1701" w:type="dxa"/>
            <w:shd w:val="solid" w:color="FFFFFF" w:fill="auto"/>
            <w:tcMar>
              <w:top w:w="0" w:type="dxa"/>
              <w:left w:w="0" w:type="dxa"/>
              <w:bottom w:w="0" w:type="dxa"/>
              <w:right w:w="0" w:type="dxa"/>
            </w:tcMar>
            <w:vAlign w:val="center"/>
          </w:tcPr>
          <w:p w14:paraId="48D376ED" w14:textId="77777777" w:rsidR="00576318" w:rsidRPr="00F224C1" w:rsidRDefault="00576318" w:rsidP="006A7C9D">
            <w:pPr>
              <w:spacing w:before="60" w:after="60" w:line="264" w:lineRule="auto"/>
              <w:jc w:val="center"/>
              <w:rPr>
                <w:sz w:val="24"/>
                <w:szCs w:val="24"/>
              </w:rPr>
            </w:pPr>
          </w:p>
        </w:tc>
      </w:tr>
      <w:tr w:rsidR="00F224C1" w:rsidRPr="00F224C1" w14:paraId="084591D6" w14:textId="77777777" w:rsidTr="00735A4F">
        <w:tc>
          <w:tcPr>
            <w:tcW w:w="891" w:type="dxa"/>
            <w:shd w:val="solid" w:color="FFFFFF" w:fill="auto"/>
            <w:tcMar>
              <w:top w:w="0" w:type="dxa"/>
              <w:left w:w="0" w:type="dxa"/>
              <w:bottom w:w="0" w:type="dxa"/>
              <w:right w:w="0" w:type="dxa"/>
            </w:tcMar>
          </w:tcPr>
          <w:p w14:paraId="7D4F1388" w14:textId="77777777" w:rsidR="00576318" w:rsidRPr="00F224C1" w:rsidRDefault="00576318" w:rsidP="006A7C9D">
            <w:pPr>
              <w:spacing w:before="60" w:after="60" w:line="264" w:lineRule="auto"/>
              <w:jc w:val="center"/>
              <w:rPr>
                <w:sz w:val="24"/>
                <w:szCs w:val="24"/>
              </w:rPr>
            </w:pPr>
            <w:r w:rsidRPr="00F224C1">
              <w:rPr>
                <w:sz w:val="24"/>
                <w:szCs w:val="24"/>
              </w:rPr>
              <w:t>16</w:t>
            </w:r>
          </w:p>
        </w:tc>
        <w:tc>
          <w:tcPr>
            <w:tcW w:w="3083" w:type="dxa"/>
            <w:shd w:val="solid" w:color="FFFFFF" w:fill="auto"/>
            <w:tcMar>
              <w:top w:w="0" w:type="dxa"/>
              <w:left w:w="0" w:type="dxa"/>
              <w:bottom w:w="0" w:type="dxa"/>
              <w:right w:w="0" w:type="dxa"/>
            </w:tcMar>
          </w:tcPr>
          <w:p w14:paraId="5DAD47B5" w14:textId="77777777" w:rsidR="00576318" w:rsidRPr="00F224C1" w:rsidRDefault="00576318" w:rsidP="006A7C9D">
            <w:pPr>
              <w:spacing w:before="60" w:after="60" w:line="264" w:lineRule="auto"/>
              <w:jc w:val="both"/>
              <w:rPr>
                <w:sz w:val="24"/>
                <w:szCs w:val="24"/>
              </w:rPr>
            </w:pPr>
            <w:r w:rsidRPr="00F224C1">
              <w:rPr>
                <w:sz w:val="24"/>
                <w:szCs w:val="24"/>
              </w:rPr>
              <w:t>Ghim dập</w:t>
            </w:r>
          </w:p>
        </w:tc>
        <w:tc>
          <w:tcPr>
            <w:tcW w:w="1418" w:type="dxa"/>
            <w:shd w:val="solid" w:color="FFFFFF" w:fill="auto"/>
            <w:tcMar>
              <w:top w:w="0" w:type="dxa"/>
              <w:left w:w="0" w:type="dxa"/>
              <w:bottom w:w="0" w:type="dxa"/>
              <w:right w:w="0" w:type="dxa"/>
            </w:tcMar>
          </w:tcPr>
          <w:p w14:paraId="5BA4DBF8" w14:textId="77777777" w:rsidR="00576318" w:rsidRPr="00F224C1" w:rsidRDefault="00576318" w:rsidP="006A7C9D">
            <w:pPr>
              <w:spacing w:before="60" w:after="60" w:line="264" w:lineRule="auto"/>
              <w:jc w:val="center"/>
              <w:rPr>
                <w:sz w:val="24"/>
                <w:szCs w:val="24"/>
              </w:rPr>
            </w:pPr>
            <w:r w:rsidRPr="00F224C1">
              <w:rPr>
                <w:sz w:val="24"/>
                <w:szCs w:val="24"/>
              </w:rPr>
              <w:t>Hộp</w:t>
            </w:r>
          </w:p>
        </w:tc>
        <w:tc>
          <w:tcPr>
            <w:tcW w:w="1843" w:type="dxa"/>
            <w:shd w:val="solid" w:color="FFFFFF" w:fill="auto"/>
            <w:tcMar>
              <w:top w:w="0" w:type="dxa"/>
              <w:left w:w="0" w:type="dxa"/>
              <w:bottom w:w="0" w:type="dxa"/>
              <w:right w:w="0" w:type="dxa"/>
            </w:tcMar>
            <w:vAlign w:val="center"/>
          </w:tcPr>
          <w:p w14:paraId="5E97A48A" w14:textId="06AD745F" w:rsidR="00576318" w:rsidRPr="00F224C1" w:rsidRDefault="008B6F42" w:rsidP="006A7C9D">
            <w:pPr>
              <w:spacing w:before="60" w:after="60" w:line="264" w:lineRule="auto"/>
              <w:jc w:val="center"/>
              <w:rPr>
                <w:sz w:val="24"/>
                <w:szCs w:val="24"/>
              </w:rPr>
            </w:pPr>
            <w:r w:rsidRPr="00F224C1">
              <w:rPr>
                <w:sz w:val="24"/>
                <w:szCs w:val="24"/>
              </w:rPr>
              <w:t>30,00</w:t>
            </w:r>
          </w:p>
        </w:tc>
        <w:tc>
          <w:tcPr>
            <w:tcW w:w="1701" w:type="dxa"/>
            <w:shd w:val="solid" w:color="FFFFFF" w:fill="auto"/>
            <w:tcMar>
              <w:top w:w="0" w:type="dxa"/>
              <w:left w:w="0" w:type="dxa"/>
              <w:bottom w:w="0" w:type="dxa"/>
              <w:right w:w="0" w:type="dxa"/>
            </w:tcMar>
            <w:vAlign w:val="center"/>
          </w:tcPr>
          <w:p w14:paraId="7A902E1A" w14:textId="77777777" w:rsidR="00576318" w:rsidRPr="00F224C1" w:rsidRDefault="00576318" w:rsidP="006A7C9D">
            <w:pPr>
              <w:spacing w:before="60" w:after="60" w:line="264" w:lineRule="auto"/>
              <w:jc w:val="center"/>
              <w:rPr>
                <w:sz w:val="24"/>
                <w:szCs w:val="24"/>
              </w:rPr>
            </w:pPr>
          </w:p>
        </w:tc>
      </w:tr>
      <w:tr w:rsidR="00F224C1" w:rsidRPr="00F224C1" w14:paraId="394E67A1" w14:textId="77777777" w:rsidTr="00735A4F">
        <w:tc>
          <w:tcPr>
            <w:tcW w:w="891" w:type="dxa"/>
            <w:shd w:val="solid" w:color="FFFFFF" w:fill="auto"/>
            <w:tcMar>
              <w:top w:w="0" w:type="dxa"/>
              <w:left w:w="0" w:type="dxa"/>
              <w:bottom w:w="0" w:type="dxa"/>
              <w:right w:w="0" w:type="dxa"/>
            </w:tcMar>
          </w:tcPr>
          <w:p w14:paraId="6FF871EA" w14:textId="77777777" w:rsidR="00576318" w:rsidRPr="00F224C1" w:rsidRDefault="00576318" w:rsidP="006A7C9D">
            <w:pPr>
              <w:spacing w:before="60" w:after="60" w:line="264" w:lineRule="auto"/>
              <w:jc w:val="center"/>
              <w:rPr>
                <w:sz w:val="24"/>
                <w:szCs w:val="24"/>
              </w:rPr>
            </w:pPr>
            <w:r w:rsidRPr="00F224C1">
              <w:rPr>
                <w:sz w:val="24"/>
                <w:szCs w:val="24"/>
              </w:rPr>
              <w:t>17</w:t>
            </w:r>
          </w:p>
        </w:tc>
        <w:tc>
          <w:tcPr>
            <w:tcW w:w="3083" w:type="dxa"/>
            <w:shd w:val="solid" w:color="FFFFFF" w:fill="auto"/>
            <w:tcMar>
              <w:top w:w="0" w:type="dxa"/>
              <w:left w:w="0" w:type="dxa"/>
              <w:bottom w:w="0" w:type="dxa"/>
              <w:right w:w="0" w:type="dxa"/>
            </w:tcMar>
          </w:tcPr>
          <w:p w14:paraId="29372089" w14:textId="77777777" w:rsidR="00576318" w:rsidRPr="00F224C1" w:rsidRDefault="00576318" w:rsidP="006A7C9D">
            <w:pPr>
              <w:spacing w:before="60" w:after="60" w:line="264" w:lineRule="auto"/>
              <w:jc w:val="both"/>
              <w:rPr>
                <w:sz w:val="24"/>
                <w:szCs w:val="24"/>
              </w:rPr>
            </w:pPr>
            <w:r w:rsidRPr="00F224C1">
              <w:rPr>
                <w:sz w:val="24"/>
                <w:szCs w:val="24"/>
              </w:rPr>
              <w:t>Ghim vòng</w:t>
            </w:r>
          </w:p>
        </w:tc>
        <w:tc>
          <w:tcPr>
            <w:tcW w:w="1418" w:type="dxa"/>
            <w:shd w:val="solid" w:color="FFFFFF" w:fill="auto"/>
            <w:tcMar>
              <w:top w:w="0" w:type="dxa"/>
              <w:left w:w="0" w:type="dxa"/>
              <w:bottom w:w="0" w:type="dxa"/>
              <w:right w:w="0" w:type="dxa"/>
            </w:tcMar>
          </w:tcPr>
          <w:p w14:paraId="42E7EB6E" w14:textId="77777777" w:rsidR="00576318" w:rsidRPr="00F224C1" w:rsidRDefault="00576318" w:rsidP="006A7C9D">
            <w:pPr>
              <w:spacing w:before="60" w:after="60" w:line="264" w:lineRule="auto"/>
              <w:jc w:val="center"/>
              <w:rPr>
                <w:sz w:val="24"/>
                <w:szCs w:val="24"/>
              </w:rPr>
            </w:pPr>
            <w:r w:rsidRPr="00F224C1">
              <w:rPr>
                <w:sz w:val="24"/>
                <w:szCs w:val="24"/>
              </w:rPr>
              <w:t>Hộp</w:t>
            </w:r>
          </w:p>
        </w:tc>
        <w:tc>
          <w:tcPr>
            <w:tcW w:w="1843" w:type="dxa"/>
            <w:shd w:val="solid" w:color="FFFFFF" w:fill="auto"/>
            <w:tcMar>
              <w:top w:w="0" w:type="dxa"/>
              <w:left w:w="0" w:type="dxa"/>
              <w:bottom w:w="0" w:type="dxa"/>
              <w:right w:w="0" w:type="dxa"/>
            </w:tcMar>
            <w:vAlign w:val="center"/>
          </w:tcPr>
          <w:p w14:paraId="563FB5A0" w14:textId="6B192144" w:rsidR="00576318" w:rsidRPr="00F224C1" w:rsidRDefault="008B6F42" w:rsidP="006A7C9D">
            <w:pPr>
              <w:spacing w:before="60" w:after="60" w:line="264" w:lineRule="auto"/>
              <w:jc w:val="center"/>
              <w:rPr>
                <w:sz w:val="24"/>
                <w:szCs w:val="24"/>
              </w:rPr>
            </w:pPr>
            <w:r w:rsidRPr="00F224C1">
              <w:rPr>
                <w:sz w:val="24"/>
                <w:szCs w:val="24"/>
              </w:rPr>
              <w:t>25,00</w:t>
            </w:r>
          </w:p>
        </w:tc>
        <w:tc>
          <w:tcPr>
            <w:tcW w:w="1701" w:type="dxa"/>
            <w:shd w:val="solid" w:color="FFFFFF" w:fill="auto"/>
            <w:tcMar>
              <w:top w:w="0" w:type="dxa"/>
              <w:left w:w="0" w:type="dxa"/>
              <w:bottom w:w="0" w:type="dxa"/>
              <w:right w:w="0" w:type="dxa"/>
            </w:tcMar>
            <w:vAlign w:val="center"/>
          </w:tcPr>
          <w:p w14:paraId="65278CB8" w14:textId="77777777" w:rsidR="00576318" w:rsidRPr="00F224C1" w:rsidRDefault="00576318" w:rsidP="006A7C9D">
            <w:pPr>
              <w:spacing w:before="60" w:after="60" w:line="264" w:lineRule="auto"/>
              <w:jc w:val="center"/>
              <w:rPr>
                <w:sz w:val="24"/>
                <w:szCs w:val="24"/>
              </w:rPr>
            </w:pPr>
          </w:p>
        </w:tc>
      </w:tr>
      <w:tr w:rsidR="00F224C1" w:rsidRPr="00F224C1" w14:paraId="26EB5134" w14:textId="77777777" w:rsidTr="00735A4F">
        <w:tc>
          <w:tcPr>
            <w:tcW w:w="891" w:type="dxa"/>
            <w:shd w:val="solid" w:color="FFFFFF" w:fill="auto"/>
            <w:tcMar>
              <w:top w:w="0" w:type="dxa"/>
              <w:left w:w="0" w:type="dxa"/>
              <w:bottom w:w="0" w:type="dxa"/>
              <w:right w:w="0" w:type="dxa"/>
            </w:tcMar>
          </w:tcPr>
          <w:p w14:paraId="0FEA5DD6" w14:textId="77777777" w:rsidR="00576318" w:rsidRPr="00F224C1" w:rsidRDefault="00576318" w:rsidP="006A7C9D">
            <w:pPr>
              <w:spacing w:before="60" w:after="60" w:line="264" w:lineRule="auto"/>
              <w:jc w:val="center"/>
              <w:rPr>
                <w:sz w:val="24"/>
                <w:szCs w:val="24"/>
              </w:rPr>
            </w:pPr>
            <w:r w:rsidRPr="00F224C1">
              <w:rPr>
                <w:sz w:val="24"/>
                <w:szCs w:val="24"/>
              </w:rPr>
              <w:t>18</w:t>
            </w:r>
          </w:p>
        </w:tc>
        <w:tc>
          <w:tcPr>
            <w:tcW w:w="3083" w:type="dxa"/>
            <w:shd w:val="solid" w:color="FFFFFF" w:fill="auto"/>
            <w:tcMar>
              <w:top w:w="0" w:type="dxa"/>
              <w:left w:w="0" w:type="dxa"/>
              <w:bottom w:w="0" w:type="dxa"/>
              <w:right w:w="0" w:type="dxa"/>
            </w:tcMar>
          </w:tcPr>
          <w:p w14:paraId="2D1EA61F" w14:textId="77777777" w:rsidR="00576318" w:rsidRPr="00F224C1" w:rsidRDefault="00576318" w:rsidP="006A7C9D">
            <w:pPr>
              <w:spacing w:before="60" w:after="60" w:line="264" w:lineRule="auto"/>
              <w:jc w:val="both"/>
              <w:rPr>
                <w:sz w:val="24"/>
                <w:szCs w:val="24"/>
              </w:rPr>
            </w:pPr>
            <w:r w:rsidRPr="00F224C1">
              <w:rPr>
                <w:sz w:val="24"/>
                <w:szCs w:val="24"/>
              </w:rPr>
              <w:t>Túi Ny lông đựng tài liệu</w:t>
            </w:r>
          </w:p>
        </w:tc>
        <w:tc>
          <w:tcPr>
            <w:tcW w:w="1418" w:type="dxa"/>
            <w:shd w:val="solid" w:color="FFFFFF" w:fill="auto"/>
            <w:tcMar>
              <w:top w:w="0" w:type="dxa"/>
              <w:left w:w="0" w:type="dxa"/>
              <w:bottom w:w="0" w:type="dxa"/>
              <w:right w:w="0" w:type="dxa"/>
            </w:tcMar>
          </w:tcPr>
          <w:p w14:paraId="0BD7C2C4" w14:textId="77777777" w:rsidR="00576318" w:rsidRPr="00F224C1" w:rsidRDefault="00576318" w:rsidP="006A7C9D">
            <w:pPr>
              <w:spacing w:before="60" w:after="60" w:line="264" w:lineRule="auto"/>
              <w:jc w:val="center"/>
              <w:rPr>
                <w:sz w:val="24"/>
                <w:szCs w:val="24"/>
              </w:rPr>
            </w:pPr>
            <w:r w:rsidRPr="00F224C1">
              <w:rPr>
                <w:sz w:val="24"/>
                <w:szCs w:val="24"/>
              </w:rPr>
              <w:t>Chiếc</w:t>
            </w:r>
          </w:p>
        </w:tc>
        <w:tc>
          <w:tcPr>
            <w:tcW w:w="1843" w:type="dxa"/>
            <w:shd w:val="solid" w:color="FFFFFF" w:fill="auto"/>
            <w:tcMar>
              <w:top w:w="0" w:type="dxa"/>
              <w:left w:w="0" w:type="dxa"/>
              <w:bottom w:w="0" w:type="dxa"/>
              <w:right w:w="0" w:type="dxa"/>
            </w:tcMar>
            <w:vAlign w:val="center"/>
          </w:tcPr>
          <w:p w14:paraId="6F5781F6" w14:textId="3E1E1BA0" w:rsidR="00576318" w:rsidRPr="00F224C1" w:rsidRDefault="00576318" w:rsidP="006A7C9D">
            <w:pPr>
              <w:spacing w:before="60" w:after="60" w:line="264" w:lineRule="auto"/>
              <w:jc w:val="center"/>
              <w:rPr>
                <w:sz w:val="24"/>
                <w:szCs w:val="24"/>
              </w:rPr>
            </w:pPr>
          </w:p>
        </w:tc>
        <w:tc>
          <w:tcPr>
            <w:tcW w:w="1701" w:type="dxa"/>
            <w:shd w:val="solid" w:color="FFFFFF" w:fill="auto"/>
            <w:tcMar>
              <w:top w:w="0" w:type="dxa"/>
              <w:left w:w="0" w:type="dxa"/>
              <w:bottom w:w="0" w:type="dxa"/>
              <w:right w:w="0" w:type="dxa"/>
            </w:tcMar>
            <w:vAlign w:val="center"/>
          </w:tcPr>
          <w:p w14:paraId="0B21B361" w14:textId="29DBE6FC" w:rsidR="00576318" w:rsidRPr="00F224C1" w:rsidRDefault="008B6F42" w:rsidP="006A7C9D">
            <w:pPr>
              <w:spacing w:before="60" w:after="60" w:line="264" w:lineRule="auto"/>
              <w:jc w:val="center"/>
              <w:rPr>
                <w:sz w:val="24"/>
                <w:szCs w:val="24"/>
              </w:rPr>
            </w:pPr>
            <w:r w:rsidRPr="00F224C1">
              <w:rPr>
                <w:sz w:val="24"/>
                <w:szCs w:val="24"/>
              </w:rPr>
              <w:t>22,00</w:t>
            </w:r>
          </w:p>
        </w:tc>
      </w:tr>
    </w:tbl>
    <w:p w14:paraId="2C96FDE0" w14:textId="77777777" w:rsidR="00576318" w:rsidRPr="00F224C1" w:rsidRDefault="00576318" w:rsidP="006A7C9D">
      <w:pPr>
        <w:spacing w:before="60" w:after="60" w:line="264" w:lineRule="auto"/>
        <w:ind w:firstLine="567"/>
        <w:jc w:val="both"/>
        <w:rPr>
          <w:sz w:val="28"/>
          <w:szCs w:val="28"/>
        </w:rPr>
      </w:pPr>
      <w:r w:rsidRPr="00F224C1">
        <w:rPr>
          <w:bCs/>
          <w:i/>
          <w:iCs/>
          <w:sz w:val="28"/>
          <w:szCs w:val="28"/>
        </w:rPr>
        <w:t>Ghi chú:</w:t>
      </w:r>
    </w:p>
    <w:p w14:paraId="379646E1" w14:textId="5558A5D9" w:rsidR="00576318" w:rsidRPr="00F224C1" w:rsidRDefault="00576318" w:rsidP="006A7C9D">
      <w:pPr>
        <w:spacing w:before="60" w:after="60" w:line="264" w:lineRule="auto"/>
        <w:ind w:firstLine="567"/>
        <w:jc w:val="both"/>
        <w:rPr>
          <w:sz w:val="28"/>
          <w:szCs w:val="28"/>
        </w:rPr>
      </w:pPr>
      <w:r w:rsidRPr="00F224C1">
        <w:rPr>
          <w:sz w:val="28"/>
          <w:szCs w:val="28"/>
        </w:rPr>
        <w:t>Cơ cấu sử dụng mức thiết bị theo nội dung công việc xây dựng bảng giá đất được xác định theo Bảng 06.</w:t>
      </w:r>
    </w:p>
    <w:p w14:paraId="1B29EAAD" w14:textId="6BECD184" w:rsidR="00576318" w:rsidRPr="00F224C1" w:rsidRDefault="00576318" w:rsidP="006A7C9D">
      <w:pPr>
        <w:spacing w:before="60" w:after="60" w:line="264" w:lineRule="auto"/>
        <w:ind w:firstLine="567"/>
        <w:jc w:val="both"/>
        <w:rPr>
          <w:b/>
          <w:spacing w:val="4"/>
          <w:sz w:val="28"/>
          <w:szCs w:val="28"/>
        </w:rPr>
      </w:pPr>
      <w:r w:rsidRPr="00F224C1">
        <w:rPr>
          <w:b/>
          <w:spacing w:val="4"/>
          <w:sz w:val="28"/>
          <w:szCs w:val="28"/>
        </w:rPr>
        <w:t xml:space="preserve">Điều </w:t>
      </w:r>
      <w:r w:rsidR="00C03DB5" w:rsidRPr="00F224C1">
        <w:rPr>
          <w:b/>
          <w:spacing w:val="4"/>
          <w:sz w:val="28"/>
          <w:szCs w:val="28"/>
        </w:rPr>
        <w:t>6</w:t>
      </w:r>
      <w:r w:rsidRPr="00F224C1">
        <w:rPr>
          <w:b/>
          <w:spacing w:val="4"/>
          <w:sz w:val="28"/>
          <w:szCs w:val="28"/>
        </w:rPr>
        <w:t>. Định mức kinh tế - kỹ thuật xây dựng sửa đổi, bổ sung bảng giá đất</w:t>
      </w:r>
    </w:p>
    <w:p w14:paraId="1D2A4D66" w14:textId="32688CB7" w:rsidR="0000154F" w:rsidRPr="00F224C1" w:rsidRDefault="00576318" w:rsidP="006A7C9D">
      <w:pPr>
        <w:spacing w:before="60" w:after="60" w:line="264" w:lineRule="auto"/>
        <w:ind w:firstLine="567"/>
        <w:rPr>
          <w:sz w:val="28"/>
          <w:szCs w:val="28"/>
        </w:rPr>
      </w:pPr>
      <w:bookmarkStart w:id="8" w:name="dieu_1_2"/>
      <w:r w:rsidRPr="00F224C1">
        <w:rPr>
          <w:bCs/>
          <w:sz w:val="28"/>
          <w:szCs w:val="28"/>
        </w:rPr>
        <w:t>1. Định mức lao động</w:t>
      </w:r>
      <w:bookmarkEnd w:id="8"/>
      <w:r w:rsidRPr="00F224C1">
        <w:rPr>
          <w:bCs/>
          <w:sz w:val="28"/>
          <w:szCs w:val="28"/>
        </w:rPr>
        <w:t xml:space="preserve"> </w:t>
      </w:r>
    </w:p>
    <w:p w14:paraId="102D1496" w14:textId="77777777" w:rsidR="00576318" w:rsidRPr="00F224C1" w:rsidRDefault="00576318" w:rsidP="006A7C9D">
      <w:pPr>
        <w:spacing w:before="60" w:after="60" w:line="264" w:lineRule="auto"/>
        <w:jc w:val="right"/>
        <w:rPr>
          <w:sz w:val="28"/>
          <w:szCs w:val="28"/>
        </w:rPr>
      </w:pPr>
      <w:r w:rsidRPr="00F224C1">
        <w:rPr>
          <w:sz w:val="28"/>
          <w:szCs w:val="28"/>
        </w:rPr>
        <w:t>Bảng 09</w:t>
      </w:r>
    </w:p>
    <w:tbl>
      <w:tblPr>
        <w:tblW w:w="92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720"/>
        <w:gridCol w:w="4288"/>
        <w:gridCol w:w="1660"/>
        <w:gridCol w:w="1134"/>
        <w:gridCol w:w="1417"/>
      </w:tblGrid>
      <w:tr w:rsidR="00C83BAF" w:rsidRPr="00F224C1" w14:paraId="6773C87D" w14:textId="77777777" w:rsidTr="003D20E5">
        <w:trPr>
          <w:tblHeader/>
        </w:trPr>
        <w:tc>
          <w:tcPr>
            <w:tcW w:w="720" w:type="dxa"/>
            <w:vMerge w:val="restart"/>
            <w:shd w:val="solid" w:color="FFFFFF" w:fill="auto"/>
            <w:tcMar>
              <w:top w:w="0" w:type="dxa"/>
              <w:left w:w="0" w:type="dxa"/>
              <w:bottom w:w="0" w:type="dxa"/>
              <w:right w:w="0" w:type="dxa"/>
            </w:tcMar>
            <w:vAlign w:val="center"/>
          </w:tcPr>
          <w:p w14:paraId="37657DCE" w14:textId="77777777" w:rsidR="00C83BAF" w:rsidRPr="00F224C1" w:rsidRDefault="00C83BAF" w:rsidP="006A7C9D">
            <w:pPr>
              <w:spacing w:before="60" w:after="60" w:line="264" w:lineRule="auto"/>
              <w:jc w:val="center"/>
              <w:rPr>
                <w:sz w:val="24"/>
                <w:szCs w:val="24"/>
              </w:rPr>
            </w:pPr>
            <w:r w:rsidRPr="00F224C1">
              <w:rPr>
                <w:b/>
                <w:bCs/>
                <w:sz w:val="24"/>
                <w:szCs w:val="24"/>
              </w:rPr>
              <w:t>STT</w:t>
            </w:r>
          </w:p>
        </w:tc>
        <w:tc>
          <w:tcPr>
            <w:tcW w:w="4288" w:type="dxa"/>
            <w:vMerge w:val="restart"/>
            <w:shd w:val="solid" w:color="FFFFFF" w:fill="auto"/>
            <w:tcMar>
              <w:top w:w="0" w:type="dxa"/>
              <w:left w:w="0" w:type="dxa"/>
              <w:bottom w:w="0" w:type="dxa"/>
              <w:right w:w="0" w:type="dxa"/>
            </w:tcMar>
            <w:vAlign w:val="center"/>
          </w:tcPr>
          <w:p w14:paraId="4B980DAB" w14:textId="77777777" w:rsidR="00C83BAF" w:rsidRPr="00F224C1" w:rsidRDefault="00C83BAF" w:rsidP="006A7C9D">
            <w:pPr>
              <w:spacing w:before="60" w:after="60" w:line="264" w:lineRule="auto"/>
              <w:jc w:val="center"/>
              <w:rPr>
                <w:sz w:val="24"/>
                <w:szCs w:val="24"/>
              </w:rPr>
            </w:pPr>
            <w:r w:rsidRPr="00F224C1">
              <w:rPr>
                <w:b/>
                <w:bCs/>
                <w:sz w:val="24"/>
                <w:szCs w:val="24"/>
              </w:rPr>
              <w:t>Nội dung công việc</w:t>
            </w:r>
          </w:p>
        </w:tc>
        <w:tc>
          <w:tcPr>
            <w:tcW w:w="1660" w:type="dxa"/>
            <w:vMerge w:val="restart"/>
            <w:shd w:val="solid" w:color="FFFFFF" w:fill="auto"/>
            <w:tcMar>
              <w:top w:w="0" w:type="dxa"/>
              <w:left w:w="0" w:type="dxa"/>
              <w:bottom w:w="0" w:type="dxa"/>
              <w:right w:w="0" w:type="dxa"/>
            </w:tcMar>
            <w:vAlign w:val="center"/>
          </w:tcPr>
          <w:p w14:paraId="23513E0D" w14:textId="77777777" w:rsidR="00C83BAF" w:rsidRPr="00F224C1" w:rsidRDefault="00C83BAF" w:rsidP="006A7C9D">
            <w:pPr>
              <w:spacing w:before="60" w:after="60" w:line="264" w:lineRule="auto"/>
              <w:jc w:val="center"/>
              <w:rPr>
                <w:sz w:val="24"/>
                <w:szCs w:val="24"/>
              </w:rPr>
            </w:pPr>
            <w:r w:rsidRPr="00F224C1">
              <w:rPr>
                <w:b/>
                <w:bCs/>
                <w:sz w:val="24"/>
                <w:szCs w:val="24"/>
              </w:rPr>
              <w:t>Định biên</w:t>
            </w:r>
          </w:p>
        </w:tc>
        <w:tc>
          <w:tcPr>
            <w:tcW w:w="2551" w:type="dxa"/>
            <w:gridSpan w:val="2"/>
            <w:shd w:val="solid" w:color="FFFFFF" w:fill="auto"/>
            <w:tcMar>
              <w:top w:w="0" w:type="dxa"/>
              <w:left w:w="0" w:type="dxa"/>
              <w:bottom w:w="0" w:type="dxa"/>
              <w:right w:w="0" w:type="dxa"/>
            </w:tcMar>
            <w:vAlign w:val="center"/>
          </w:tcPr>
          <w:p w14:paraId="7EC645E5" w14:textId="77777777" w:rsidR="00C83BAF" w:rsidRPr="00F224C1" w:rsidRDefault="00C83BAF" w:rsidP="00CA31B9">
            <w:pPr>
              <w:jc w:val="center"/>
              <w:rPr>
                <w:b/>
                <w:bCs/>
                <w:sz w:val="24"/>
                <w:szCs w:val="24"/>
              </w:rPr>
            </w:pPr>
            <w:r w:rsidRPr="00F224C1">
              <w:rPr>
                <w:b/>
                <w:bCs/>
                <w:sz w:val="24"/>
                <w:szCs w:val="24"/>
              </w:rPr>
              <w:t>Định mức</w:t>
            </w:r>
          </w:p>
          <w:p w14:paraId="177465D8" w14:textId="77777777" w:rsidR="00C83BAF" w:rsidRPr="00F224C1" w:rsidRDefault="00C83BAF" w:rsidP="00CA31B9">
            <w:pPr>
              <w:jc w:val="center"/>
              <w:rPr>
                <w:bCs/>
                <w:i/>
                <w:sz w:val="24"/>
                <w:szCs w:val="24"/>
              </w:rPr>
            </w:pPr>
            <w:r w:rsidRPr="00F224C1">
              <w:rPr>
                <w:bCs/>
                <w:i/>
                <w:sz w:val="24"/>
                <w:szCs w:val="24"/>
              </w:rPr>
              <w:t>(công nhóm/tỉnh)</w:t>
            </w:r>
          </w:p>
        </w:tc>
      </w:tr>
      <w:tr w:rsidR="00C83BAF" w:rsidRPr="00F224C1" w14:paraId="083F3D50" w14:textId="77777777" w:rsidTr="003D20E5">
        <w:trPr>
          <w:tblHeader/>
        </w:trPr>
        <w:tc>
          <w:tcPr>
            <w:tcW w:w="720" w:type="dxa"/>
            <w:vMerge/>
            <w:vAlign w:val="center"/>
          </w:tcPr>
          <w:p w14:paraId="5FDF4604" w14:textId="77777777" w:rsidR="00C83BAF" w:rsidRPr="00F224C1" w:rsidRDefault="00C83BAF" w:rsidP="006A7C9D">
            <w:pPr>
              <w:spacing w:before="60" w:after="60" w:line="264" w:lineRule="auto"/>
              <w:jc w:val="center"/>
              <w:rPr>
                <w:sz w:val="24"/>
                <w:szCs w:val="24"/>
              </w:rPr>
            </w:pPr>
          </w:p>
        </w:tc>
        <w:tc>
          <w:tcPr>
            <w:tcW w:w="4288" w:type="dxa"/>
            <w:vMerge/>
            <w:vAlign w:val="center"/>
          </w:tcPr>
          <w:p w14:paraId="138DE2CB" w14:textId="77777777" w:rsidR="00C83BAF" w:rsidRPr="00F224C1" w:rsidRDefault="00C83BAF" w:rsidP="006A7C9D">
            <w:pPr>
              <w:spacing w:before="60" w:after="60" w:line="264" w:lineRule="auto"/>
              <w:jc w:val="center"/>
              <w:rPr>
                <w:sz w:val="24"/>
                <w:szCs w:val="24"/>
              </w:rPr>
            </w:pPr>
          </w:p>
        </w:tc>
        <w:tc>
          <w:tcPr>
            <w:tcW w:w="1660" w:type="dxa"/>
            <w:vMerge/>
            <w:vAlign w:val="center"/>
          </w:tcPr>
          <w:p w14:paraId="45424955" w14:textId="77777777" w:rsidR="00C83BAF" w:rsidRPr="00F224C1" w:rsidRDefault="00C83BAF" w:rsidP="006A7C9D">
            <w:pPr>
              <w:spacing w:before="60" w:after="60" w:line="264" w:lineRule="auto"/>
              <w:jc w:val="center"/>
              <w:rPr>
                <w:sz w:val="24"/>
                <w:szCs w:val="24"/>
              </w:rPr>
            </w:pPr>
          </w:p>
        </w:tc>
        <w:tc>
          <w:tcPr>
            <w:tcW w:w="1134" w:type="dxa"/>
            <w:shd w:val="solid" w:color="FFFFFF" w:fill="auto"/>
            <w:tcMar>
              <w:top w:w="0" w:type="dxa"/>
              <w:left w:w="0" w:type="dxa"/>
              <w:bottom w:w="0" w:type="dxa"/>
              <w:right w:w="0" w:type="dxa"/>
            </w:tcMar>
            <w:vAlign w:val="center"/>
          </w:tcPr>
          <w:p w14:paraId="1B041594" w14:textId="77777777" w:rsidR="00C83BAF" w:rsidRPr="00F224C1" w:rsidRDefault="00C83BAF" w:rsidP="006A7C9D">
            <w:pPr>
              <w:spacing w:before="60" w:after="60" w:line="264" w:lineRule="auto"/>
              <w:jc w:val="center"/>
              <w:rPr>
                <w:b/>
                <w:sz w:val="24"/>
                <w:szCs w:val="24"/>
              </w:rPr>
            </w:pPr>
            <w:r w:rsidRPr="00F224C1">
              <w:rPr>
                <w:b/>
                <w:sz w:val="24"/>
                <w:szCs w:val="24"/>
              </w:rPr>
              <w:t>Nội nghiệp</w:t>
            </w:r>
          </w:p>
        </w:tc>
        <w:tc>
          <w:tcPr>
            <w:tcW w:w="1417" w:type="dxa"/>
            <w:shd w:val="solid" w:color="FFFFFF" w:fill="auto"/>
            <w:tcMar>
              <w:top w:w="0" w:type="dxa"/>
              <w:left w:w="0" w:type="dxa"/>
              <w:bottom w:w="0" w:type="dxa"/>
              <w:right w:w="0" w:type="dxa"/>
            </w:tcMar>
            <w:vAlign w:val="center"/>
          </w:tcPr>
          <w:p w14:paraId="06BC7E20" w14:textId="77777777" w:rsidR="00C83BAF" w:rsidRPr="00F224C1" w:rsidRDefault="00C83BAF" w:rsidP="006A7C9D">
            <w:pPr>
              <w:spacing w:before="60" w:after="60" w:line="264" w:lineRule="auto"/>
              <w:jc w:val="center"/>
              <w:rPr>
                <w:b/>
                <w:sz w:val="24"/>
                <w:szCs w:val="24"/>
              </w:rPr>
            </w:pPr>
            <w:r w:rsidRPr="00F224C1">
              <w:rPr>
                <w:b/>
                <w:sz w:val="24"/>
                <w:szCs w:val="24"/>
              </w:rPr>
              <w:t>Ngoại nghiệp</w:t>
            </w:r>
          </w:p>
        </w:tc>
      </w:tr>
      <w:tr w:rsidR="00C83BAF" w:rsidRPr="00F224C1" w14:paraId="038627EE" w14:textId="77777777" w:rsidTr="003D20E5">
        <w:tc>
          <w:tcPr>
            <w:tcW w:w="720" w:type="dxa"/>
            <w:shd w:val="solid" w:color="FFFFFF" w:fill="auto"/>
            <w:tcMar>
              <w:top w:w="0" w:type="dxa"/>
              <w:left w:w="0" w:type="dxa"/>
              <w:bottom w:w="0" w:type="dxa"/>
              <w:right w:w="0" w:type="dxa"/>
            </w:tcMar>
            <w:vAlign w:val="center"/>
          </w:tcPr>
          <w:p w14:paraId="7D1FD590" w14:textId="77777777" w:rsidR="00C83BAF" w:rsidRPr="00F224C1" w:rsidRDefault="00C83BAF" w:rsidP="006A7C9D">
            <w:pPr>
              <w:spacing w:before="60" w:after="60" w:line="264" w:lineRule="auto"/>
              <w:jc w:val="center"/>
              <w:rPr>
                <w:sz w:val="24"/>
                <w:szCs w:val="24"/>
              </w:rPr>
            </w:pPr>
            <w:r w:rsidRPr="00F224C1">
              <w:rPr>
                <w:b/>
                <w:bCs/>
                <w:sz w:val="24"/>
                <w:szCs w:val="24"/>
              </w:rPr>
              <w:t>1</w:t>
            </w:r>
          </w:p>
        </w:tc>
        <w:tc>
          <w:tcPr>
            <w:tcW w:w="4288" w:type="dxa"/>
            <w:shd w:val="solid" w:color="FFFFFF" w:fill="auto"/>
            <w:tcMar>
              <w:top w:w="0" w:type="dxa"/>
              <w:left w:w="0" w:type="dxa"/>
              <w:bottom w:w="0" w:type="dxa"/>
              <w:right w:w="0" w:type="dxa"/>
            </w:tcMar>
            <w:vAlign w:val="center"/>
          </w:tcPr>
          <w:p w14:paraId="4950FBA9" w14:textId="77777777" w:rsidR="00C83BAF" w:rsidRPr="00F224C1" w:rsidRDefault="00C83BAF" w:rsidP="006A7C9D">
            <w:pPr>
              <w:spacing w:before="60" w:after="60" w:line="264" w:lineRule="auto"/>
              <w:jc w:val="both"/>
              <w:rPr>
                <w:sz w:val="24"/>
                <w:szCs w:val="24"/>
              </w:rPr>
            </w:pPr>
            <w:r w:rsidRPr="00F224C1">
              <w:rPr>
                <w:b/>
                <w:bCs/>
                <w:sz w:val="24"/>
                <w:szCs w:val="24"/>
              </w:rPr>
              <w:t>Công tác chuẩn bị</w:t>
            </w:r>
          </w:p>
        </w:tc>
        <w:tc>
          <w:tcPr>
            <w:tcW w:w="1660" w:type="dxa"/>
            <w:shd w:val="solid" w:color="FFFFFF" w:fill="auto"/>
            <w:tcMar>
              <w:top w:w="0" w:type="dxa"/>
              <w:left w:w="0" w:type="dxa"/>
              <w:bottom w:w="0" w:type="dxa"/>
              <w:right w:w="0" w:type="dxa"/>
            </w:tcMar>
            <w:vAlign w:val="center"/>
          </w:tcPr>
          <w:p w14:paraId="42D35018" w14:textId="77777777" w:rsidR="00C83BAF" w:rsidRPr="00F224C1" w:rsidRDefault="00C83BAF" w:rsidP="006A7C9D">
            <w:pPr>
              <w:spacing w:before="60" w:after="60" w:line="264" w:lineRule="auto"/>
              <w:jc w:val="both"/>
              <w:rPr>
                <w:sz w:val="24"/>
                <w:szCs w:val="24"/>
              </w:rPr>
            </w:pPr>
            <w:r w:rsidRPr="00F224C1">
              <w:rPr>
                <w:sz w:val="24"/>
                <w:szCs w:val="24"/>
              </w:rPr>
              <w:t> </w:t>
            </w:r>
          </w:p>
        </w:tc>
        <w:tc>
          <w:tcPr>
            <w:tcW w:w="1134" w:type="dxa"/>
            <w:shd w:val="solid" w:color="FFFFFF" w:fill="auto"/>
            <w:tcMar>
              <w:top w:w="0" w:type="dxa"/>
              <w:left w:w="0" w:type="dxa"/>
              <w:bottom w:w="0" w:type="dxa"/>
              <w:right w:w="0" w:type="dxa"/>
            </w:tcMar>
            <w:vAlign w:val="center"/>
          </w:tcPr>
          <w:p w14:paraId="3FB4906B" w14:textId="77777777" w:rsidR="00C83BAF" w:rsidRPr="00F224C1" w:rsidRDefault="00C83BAF" w:rsidP="006A7C9D">
            <w:pPr>
              <w:spacing w:before="60" w:after="60" w:line="264" w:lineRule="auto"/>
              <w:jc w:val="both"/>
              <w:rPr>
                <w:sz w:val="24"/>
                <w:szCs w:val="24"/>
              </w:rPr>
            </w:pPr>
            <w:r w:rsidRPr="00F224C1">
              <w:rPr>
                <w:sz w:val="24"/>
                <w:szCs w:val="24"/>
              </w:rPr>
              <w:t> </w:t>
            </w:r>
          </w:p>
        </w:tc>
        <w:tc>
          <w:tcPr>
            <w:tcW w:w="1417" w:type="dxa"/>
            <w:shd w:val="solid" w:color="FFFFFF" w:fill="auto"/>
            <w:tcMar>
              <w:top w:w="0" w:type="dxa"/>
              <w:left w:w="0" w:type="dxa"/>
              <w:bottom w:w="0" w:type="dxa"/>
              <w:right w:w="0" w:type="dxa"/>
            </w:tcMar>
            <w:vAlign w:val="center"/>
          </w:tcPr>
          <w:p w14:paraId="0D1541B3" w14:textId="77777777" w:rsidR="00C83BAF" w:rsidRPr="00F224C1" w:rsidRDefault="00C83BAF" w:rsidP="006A7C9D">
            <w:pPr>
              <w:spacing w:before="60" w:after="60" w:line="264" w:lineRule="auto"/>
              <w:jc w:val="both"/>
              <w:rPr>
                <w:sz w:val="24"/>
                <w:szCs w:val="24"/>
              </w:rPr>
            </w:pPr>
            <w:r w:rsidRPr="00F224C1">
              <w:rPr>
                <w:sz w:val="24"/>
                <w:szCs w:val="24"/>
              </w:rPr>
              <w:t> </w:t>
            </w:r>
          </w:p>
        </w:tc>
      </w:tr>
      <w:tr w:rsidR="00C83BAF" w:rsidRPr="00F224C1" w14:paraId="1C9298F5" w14:textId="77777777" w:rsidTr="003D20E5">
        <w:tc>
          <w:tcPr>
            <w:tcW w:w="720" w:type="dxa"/>
            <w:shd w:val="solid" w:color="FFFFFF" w:fill="auto"/>
            <w:tcMar>
              <w:top w:w="0" w:type="dxa"/>
              <w:left w:w="0" w:type="dxa"/>
              <w:bottom w:w="0" w:type="dxa"/>
              <w:right w:w="0" w:type="dxa"/>
            </w:tcMar>
            <w:vAlign w:val="center"/>
          </w:tcPr>
          <w:p w14:paraId="4CB675E8" w14:textId="77777777" w:rsidR="00C83BAF" w:rsidRPr="00F224C1" w:rsidRDefault="00C83BAF" w:rsidP="006A7C9D">
            <w:pPr>
              <w:spacing w:before="60" w:after="60" w:line="264" w:lineRule="auto"/>
              <w:jc w:val="center"/>
              <w:rPr>
                <w:sz w:val="24"/>
                <w:szCs w:val="24"/>
              </w:rPr>
            </w:pPr>
            <w:r w:rsidRPr="00F224C1">
              <w:rPr>
                <w:sz w:val="24"/>
                <w:szCs w:val="24"/>
              </w:rPr>
              <w:t>1.1</w:t>
            </w:r>
          </w:p>
        </w:tc>
        <w:tc>
          <w:tcPr>
            <w:tcW w:w="4288" w:type="dxa"/>
            <w:shd w:val="solid" w:color="FFFFFF" w:fill="auto"/>
            <w:tcMar>
              <w:top w:w="0" w:type="dxa"/>
              <w:left w:w="0" w:type="dxa"/>
              <w:bottom w:w="0" w:type="dxa"/>
              <w:right w:w="0" w:type="dxa"/>
            </w:tcMar>
            <w:vAlign w:val="center"/>
          </w:tcPr>
          <w:p w14:paraId="0ED611B6" w14:textId="42CAD774" w:rsidR="00C83BAF" w:rsidRPr="00F224C1" w:rsidRDefault="00C83BAF" w:rsidP="006A7C9D">
            <w:pPr>
              <w:spacing w:before="60" w:after="60" w:line="264" w:lineRule="auto"/>
              <w:ind w:right="178"/>
              <w:jc w:val="both"/>
              <w:rPr>
                <w:sz w:val="24"/>
                <w:szCs w:val="24"/>
              </w:rPr>
            </w:pPr>
            <w:r w:rsidRPr="00F224C1">
              <w:rPr>
                <w:sz w:val="24"/>
                <w:szCs w:val="24"/>
              </w:rPr>
              <w:t xml:space="preserve">Xác định loại xã, loại đô thị trong xây dựng </w:t>
            </w:r>
            <w:r w:rsidR="00177389" w:rsidRPr="00F224C1">
              <w:rPr>
                <w:sz w:val="24"/>
                <w:szCs w:val="24"/>
              </w:rPr>
              <w:t xml:space="preserve">sửa đổi, bổ sung </w:t>
            </w:r>
            <w:r w:rsidRPr="00F224C1">
              <w:rPr>
                <w:sz w:val="24"/>
                <w:szCs w:val="24"/>
              </w:rPr>
              <w:t>bảng giá đất</w:t>
            </w:r>
          </w:p>
        </w:tc>
        <w:tc>
          <w:tcPr>
            <w:tcW w:w="1660" w:type="dxa"/>
            <w:shd w:val="solid" w:color="FFFFFF" w:fill="auto"/>
            <w:tcMar>
              <w:top w:w="0" w:type="dxa"/>
              <w:left w:w="0" w:type="dxa"/>
              <w:bottom w:w="0" w:type="dxa"/>
              <w:right w:w="0" w:type="dxa"/>
            </w:tcMar>
            <w:vAlign w:val="center"/>
          </w:tcPr>
          <w:p w14:paraId="45723115" w14:textId="77777777" w:rsidR="00C83BAF" w:rsidRPr="00F224C1" w:rsidRDefault="00C83BAF" w:rsidP="006A7C9D">
            <w:pPr>
              <w:spacing w:before="60" w:after="60" w:line="264" w:lineRule="auto"/>
              <w:jc w:val="center"/>
              <w:rPr>
                <w:sz w:val="24"/>
                <w:szCs w:val="24"/>
              </w:rPr>
            </w:pPr>
            <w:r w:rsidRPr="00F224C1">
              <w:rPr>
                <w:sz w:val="24"/>
                <w:szCs w:val="24"/>
              </w:rPr>
              <w:t>Nhóm 2 (1KS3+1KS2)</w:t>
            </w:r>
          </w:p>
        </w:tc>
        <w:tc>
          <w:tcPr>
            <w:tcW w:w="1134" w:type="dxa"/>
            <w:shd w:val="solid" w:color="FFFFFF" w:fill="auto"/>
            <w:tcMar>
              <w:top w:w="0" w:type="dxa"/>
              <w:left w:w="0" w:type="dxa"/>
              <w:bottom w:w="0" w:type="dxa"/>
              <w:right w:w="0" w:type="dxa"/>
            </w:tcMar>
            <w:vAlign w:val="center"/>
          </w:tcPr>
          <w:p w14:paraId="48D1D4C9" w14:textId="33663A5C" w:rsidR="00C83BAF" w:rsidRPr="00F224C1" w:rsidRDefault="008240AD" w:rsidP="006A7C9D">
            <w:pPr>
              <w:spacing w:before="60" w:after="60" w:line="264" w:lineRule="auto"/>
              <w:jc w:val="center"/>
              <w:rPr>
                <w:sz w:val="24"/>
                <w:szCs w:val="24"/>
              </w:rPr>
            </w:pPr>
            <w:r w:rsidRPr="00F224C1">
              <w:rPr>
                <w:sz w:val="24"/>
                <w:szCs w:val="24"/>
              </w:rPr>
              <w:t>3,00</w:t>
            </w:r>
          </w:p>
        </w:tc>
        <w:tc>
          <w:tcPr>
            <w:tcW w:w="1417" w:type="dxa"/>
            <w:shd w:val="solid" w:color="FFFFFF" w:fill="auto"/>
            <w:tcMar>
              <w:top w:w="0" w:type="dxa"/>
              <w:left w:w="0" w:type="dxa"/>
              <w:bottom w:w="0" w:type="dxa"/>
              <w:right w:w="0" w:type="dxa"/>
            </w:tcMar>
            <w:vAlign w:val="center"/>
          </w:tcPr>
          <w:p w14:paraId="34DCFAE9" w14:textId="77777777" w:rsidR="00C83BAF" w:rsidRPr="00F224C1" w:rsidRDefault="00C83BAF" w:rsidP="006A7C9D">
            <w:pPr>
              <w:spacing w:before="60" w:after="60" w:line="264" w:lineRule="auto"/>
              <w:jc w:val="center"/>
              <w:rPr>
                <w:sz w:val="24"/>
                <w:szCs w:val="24"/>
              </w:rPr>
            </w:pPr>
          </w:p>
        </w:tc>
      </w:tr>
      <w:tr w:rsidR="00C83BAF" w:rsidRPr="00F224C1" w14:paraId="31D1B4CF" w14:textId="77777777" w:rsidTr="003D20E5">
        <w:tc>
          <w:tcPr>
            <w:tcW w:w="720" w:type="dxa"/>
            <w:shd w:val="solid" w:color="FFFFFF" w:fill="auto"/>
            <w:tcMar>
              <w:top w:w="0" w:type="dxa"/>
              <w:left w:w="0" w:type="dxa"/>
              <w:bottom w:w="0" w:type="dxa"/>
              <w:right w:w="0" w:type="dxa"/>
            </w:tcMar>
            <w:vAlign w:val="center"/>
          </w:tcPr>
          <w:p w14:paraId="09943B5A" w14:textId="5840D890" w:rsidR="00C83BAF" w:rsidRPr="00F224C1" w:rsidRDefault="00C83BAF" w:rsidP="006A7C9D">
            <w:pPr>
              <w:spacing w:before="60" w:after="60" w:line="264" w:lineRule="auto"/>
              <w:jc w:val="center"/>
              <w:rPr>
                <w:sz w:val="24"/>
                <w:szCs w:val="24"/>
              </w:rPr>
            </w:pPr>
            <w:r w:rsidRPr="00F224C1">
              <w:rPr>
                <w:sz w:val="24"/>
                <w:szCs w:val="24"/>
              </w:rPr>
              <w:t>1.</w:t>
            </w:r>
            <w:r w:rsidR="0070158D" w:rsidRPr="00F224C1">
              <w:rPr>
                <w:sz w:val="24"/>
                <w:szCs w:val="24"/>
              </w:rPr>
              <w:t>2</w:t>
            </w:r>
          </w:p>
        </w:tc>
        <w:tc>
          <w:tcPr>
            <w:tcW w:w="4288" w:type="dxa"/>
            <w:shd w:val="solid" w:color="FFFFFF" w:fill="auto"/>
            <w:tcMar>
              <w:top w:w="0" w:type="dxa"/>
              <w:left w:w="0" w:type="dxa"/>
              <w:bottom w:w="0" w:type="dxa"/>
              <w:right w:w="0" w:type="dxa"/>
            </w:tcMar>
            <w:vAlign w:val="center"/>
          </w:tcPr>
          <w:p w14:paraId="16B5A312" w14:textId="77777777" w:rsidR="00C83BAF" w:rsidRPr="00F224C1" w:rsidRDefault="00C83BAF" w:rsidP="006A7C9D">
            <w:pPr>
              <w:spacing w:before="60" w:after="60" w:line="264" w:lineRule="auto"/>
              <w:ind w:right="178"/>
              <w:jc w:val="both"/>
              <w:rPr>
                <w:sz w:val="24"/>
                <w:szCs w:val="24"/>
              </w:rPr>
            </w:pPr>
            <w:r w:rsidRPr="00F224C1">
              <w:rPr>
                <w:sz w:val="24"/>
                <w:szCs w:val="24"/>
              </w:rPr>
              <w:t>Chuẩn bị biểu mẫu, phiếu điều tra</w:t>
            </w:r>
          </w:p>
        </w:tc>
        <w:tc>
          <w:tcPr>
            <w:tcW w:w="1660" w:type="dxa"/>
            <w:shd w:val="solid" w:color="FFFFFF" w:fill="auto"/>
            <w:tcMar>
              <w:top w:w="0" w:type="dxa"/>
              <w:left w:w="0" w:type="dxa"/>
              <w:bottom w:w="0" w:type="dxa"/>
              <w:right w:w="0" w:type="dxa"/>
            </w:tcMar>
            <w:vAlign w:val="center"/>
          </w:tcPr>
          <w:p w14:paraId="513DA5EE" w14:textId="77777777" w:rsidR="00C83BAF" w:rsidRPr="00F224C1" w:rsidRDefault="00C83BAF" w:rsidP="006A7C9D">
            <w:pPr>
              <w:spacing w:before="60" w:after="60" w:line="264" w:lineRule="auto"/>
              <w:jc w:val="center"/>
              <w:rPr>
                <w:sz w:val="24"/>
                <w:szCs w:val="24"/>
              </w:rPr>
            </w:pPr>
            <w:r w:rsidRPr="00F224C1">
              <w:rPr>
                <w:sz w:val="24"/>
                <w:szCs w:val="24"/>
              </w:rPr>
              <w:t>1KTV4</w:t>
            </w:r>
          </w:p>
        </w:tc>
        <w:tc>
          <w:tcPr>
            <w:tcW w:w="1134" w:type="dxa"/>
            <w:shd w:val="solid" w:color="FFFFFF" w:fill="auto"/>
            <w:tcMar>
              <w:top w:w="0" w:type="dxa"/>
              <w:left w:w="0" w:type="dxa"/>
              <w:bottom w:w="0" w:type="dxa"/>
              <w:right w:w="0" w:type="dxa"/>
            </w:tcMar>
            <w:vAlign w:val="center"/>
          </w:tcPr>
          <w:p w14:paraId="451384BC" w14:textId="459BBA34" w:rsidR="00C83BAF" w:rsidRPr="00F224C1" w:rsidRDefault="008240AD" w:rsidP="006A7C9D">
            <w:pPr>
              <w:spacing w:before="60" w:after="60" w:line="264" w:lineRule="auto"/>
              <w:jc w:val="center"/>
              <w:rPr>
                <w:sz w:val="24"/>
                <w:szCs w:val="24"/>
              </w:rPr>
            </w:pPr>
            <w:r w:rsidRPr="00F224C1">
              <w:rPr>
                <w:sz w:val="24"/>
                <w:szCs w:val="24"/>
              </w:rPr>
              <w:t>2,00</w:t>
            </w:r>
          </w:p>
        </w:tc>
        <w:tc>
          <w:tcPr>
            <w:tcW w:w="1417" w:type="dxa"/>
            <w:shd w:val="solid" w:color="FFFFFF" w:fill="auto"/>
            <w:tcMar>
              <w:top w:w="0" w:type="dxa"/>
              <w:left w:w="0" w:type="dxa"/>
              <w:bottom w:w="0" w:type="dxa"/>
              <w:right w:w="0" w:type="dxa"/>
            </w:tcMar>
            <w:vAlign w:val="center"/>
          </w:tcPr>
          <w:p w14:paraId="18D80202" w14:textId="77777777" w:rsidR="00C83BAF" w:rsidRPr="00F224C1" w:rsidRDefault="00C83BAF" w:rsidP="006A7C9D">
            <w:pPr>
              <w:spacing w:before="60" w:after="60" w:line="264" w:lineRule="auto"/>
              <w:jc w:val="center"/>
              <w:rPr>
                <w:sz w:val="24"/>
                <w:szCs w:val="24"/>
              </w:rPr>
            </w:pPr>
          </w:p>
        </w:tc>
      </w:tr>
      <w:tr w:rsidR="00C83BAF" w:rsidRPr="00F224C1" w14:paraId="7FC66C33" w14:textId="77777777" w:rsidTr="003D20E5">
        <w:tc>
          <w:tcPr>
            <w:tcW w:w="720" w:type="dxa"/>
            <w:shd w:val="solid" w:color="FFFFFF" w:fill="auto"/>
            <w:tcMar>
              <w:top w:w="0" w:type="dxa"/>
              <w:left w:w="0" w:type="dxa"/>
              <w:bottom w:w="0" w:type="dxa"/>
              <w:right w:w="0" w:type="dxa"/>
            </w:tcMar>
            <w:vAlign w:val="center"/>
          </w:tcPr>
          <w:p w14:paraId="551237DF" w14:textId="77777777" w:rsidR="00C83BAF" w:rsidRPr="00F224C1" w:rsidRDefault="00C83BAF" w:rsidP="006A7C9D">
            <w:pPr>
              <w:spacing w:before="60" w:after="60" w:line="264" w:lineRule="auto"/>
              <w:jc w:val="center"/>
              <w:rPr>
                <w:sz w:val="24"/>
                <w:szCs w:val="24"/>
              </w:rPr>
            </w:pPr>
            <w:r w:rsidRPr="00F224C1">
              <w:rPr>
                <w:b/>
                <w:bCs/>
                <w:sz w:val="24"/>
                <w:szCs w:val="24"/>
              </w:rPr>
              <w:t>2</w:t>
            </w:r>
          </w:p>
        </w:tc>
        <w:tc>
          <w:tcPr>
            <w:tcW w:w="4288" w:type="dxa"/>
            <w:shd w:val="solid" w:color="FFFFFF" w:fill="auto"/>
            <w:tcMar>
              <w:top w:w="0" w:type="dxa"/>
              <w:left w:w="0" w:type="dxa"/>
              <w:bottom w:w="0" w:type="dxa"/>
              <w:right w:w="0" w:type="dxa"/>
            </w:tcMar>
            <w:vAlign w:val="center"/>
          </w:tcPr>
          <w:p w14:paraId="36F65B93" w14:textId="77777777" w:rsidR="00C83BAF" w:rsidRPr="00F224C1" w:rsidRDefault="00C83BAF" w:rsidP="006A7C9D">
            <w:pPr>
              <w:spacing w:before="60" w:after="60" w:line="264" w:lineRule="auto"/>
              <w:ind w:right="178"/>
              <w:jc w:val="both"/>
              <w:rPr>
                <w:sz w:val="24"/>
                <w:szCs w:val="24"/>
              </w:rPr>
            </w:pPr>
            <w:r w:rsidRPr="00F224C1">
              <w:rPr>
                <w:b/>
                <w:bCs/>
                <w:sz w:val="24"/>
                <w:szCs w:val="24"/>
              </w:rPr>
              <w:t xml:space="preserve">Điều tra, khảo sát, thu thập thông tin giá </w:t>
            </w:r>
            <w:r w:rsidRPr="00F224C1">
              <w:rPr>
                <w:b/>
                <w:bCs/>
                <w:sz w:val="24"/>
                <w:szCs w:val="24"/>
                <w:shd w:val="solid" w:color="FFFFFF" w:fill="auto"/>
              </w:rPr>
              <w:t>đất</w:t>
            </w:r>
            <w:r w:rsidRPr="00F224C1">
              <w:rPr>
                <w:b/>
                <w:bCs/>
                <w:sz w:val="24"/>
                <w:szCs w:val="24"/>
              </w:rPr>
              <w:t xml:space="preserve"> thị trường; yếu tố tự nhiên, kinh tế - xã hội, quản lý và sử dụng </w:t>
            </w:r>
            <w:r w:rsidRPr="00F224C1">
              <w:rPr>
                <w:b/>
                <w:bCs/>
                <w:sz w:val="24"/>
                <w:szCs w:val="24"/>
                <w:shd w:val="solid" w:color="FFFFFF" w:fill="auto"/>
              </w:rPr>
              <w:t>đất</w:t>
            </w:r>
            <w:r w:rsidRPr="00F224C1">
              <w:rPr>
                <w:b/>
                <w:bCs/>
                <w:sz w:val="24"/>
                <w:szCs w:val="24"/>
              </w:rPr>
              <w:t xml:space="preserve"> đai ảnh hưởng đến giá </w:t>
            </w:r>
            <w:r w:rsidRPr="00F224C1">
              <w:rPr>
                <w:b/>
                <w:bCs/>
                <w:sz w:val="24"/>
                <w:szCs w:val="24"/>
                <w:shd w:val="solid" w:color="FFFFFF" w:fill="auto"/>
              </w:rPr>
              <w:t>đất</w:t>
            </w:r>
            <w:r w:rsidRPr="00F224C1">
              <w:rPr>
                <w:b/>
                <w:bCs/>
                <w:sz w:val="24"/>
                <w:szCs w:val="24"/>
              </w:rPr>
              <w:t xml:space="preserve"> tại </w:t>
            </w:r>
            <w:r w:rsidRPr="00F224C1">
              <w:rPr>
                <w:b/>
                <w:bCs/>
                <w:sz w:val="24"/>
                <w:szCs w:val="24"/>
                <w:shd w:val="solid" w:color="FFFFFF" w:fill="auto"/>
              </w:rPr>
              <w:t>điểm</w:t>
            </w:r>
            <w:r w:rsidRPr="00F224C1">
              <w:rPr>
                <w:b/>
                <w:bCs/>
                <w:sz w:val="24"/>
                <w:szCs w:val="24"/>
              </w:rPr>
              <w:t xml:space="preserve"> điều tra</w:t>
            </w:r>
          </w:p>
        </w:tc>
        <w:tc>
          <w:tcPr>
            <w:tcW w:w="1660" w:type="dxa"/>
            <w:shd w:val="solid" w:color="FFFFFF" w:fill="auto"/>
            <w:tcMar>
              <w:top w:w="0" w:type="dxa"/>
              <w:left w:w="0" w:type="dxa"/>
              <w:bottom w:w="0" w:type="dxa"/>
              <w:right w:w="0" w:type="dxa"/>
            </w:tcMar>
            <w:vAlign w:val="center"/>
          </w:tcPr>
          <w:p w14:paraId="2423F005" w14:textId="77777777" w:rsidR="00C83BAF" w:rsidRPr="00F224C1" w:rsidRDefault="00C83BAF" w:rsidP="006A7C9D">
            <w:pPr>
              <w:spacing w:before="60" w:after="60" w:line="264" w:lineRule="auto"/>
              <w:jc w:val="center"/>
              <w:rPr>
                <w:sz w:val="24"/>
                <w:szCs w:val="24"/>
              </w:rPr>
            </w:pPr>
          </w:p>
        </w:tc>
        <w:tc>
          <w:tcPr>
            <w:tcW w:w="1134" w:type="dxa"/>
            <w:shd w:val="solid" w:color="FFFFFF" w:fill="auto"/>
            <w:tcMar>
              <w:top w:w="0" w:type="dxa"/>
              <w:left w:w="0" w:type="dxa"/>
              <w:bottom w:w="0" w:type="dxa"/>
              <w:right w:w="0" w:type="dxa"/>
            </w:tcMar>
            <w:vAlign w:val="center"/>
          </w:tcPr>
          <w:p w14:paraId="11BBAC96" w14:textId="77777777" w:rsidR="00C83BAF" w:rsidRPr="00F224C1" w:rsidRDefault="00C83BAF" w:rsidP="006A7C9D">
            <w:pPr>
              <w:spacing w:before="60" w:after="60" w:line="264" w:lineRule="auto"/>
              <w:jc w:val="center"/>
              <w:rPr>
                <w:sz w:val="24"/>
                <w:szCs w:val="24"/>
              </w:rPr>
            </w:pPr>
          </w:p>
        </w:tc>
        <w:tc>
          <w:tcPr>
            <w:tcW w:w="1417" w:type="dxa"/>
            <w:shd w:val="solid" w:color="FFFFFF" w:fill="auto"/>
            <w:tcMar>
              <w:top w:w="0" w:type="dxa"/>
              <w:left w:w="0" w:type="dxa"/>
              <w:bottom w:w="0" w:type="dxa"/>
              <w:right w:w="0" w:type="dxa"/>
            </w:tcMar>
            <w:vAlign w:val="center"/>
          </w:tcPr>
          <w:p w14:paraId="67D8B5E1" w14:textId="77777777" w:rsidR="00C83BAF" w:rsidRPr="00F224C1" w:rsidRDefault="00C83BAF" w:rsidP="006A7C9D">
            <w:pPr>
              <w:spacing w:before="60" w:after="60" w:line="264" w:lineRule="auto"/>
              <w:jc w:val="center"/>
              <w:rPr>
                <w:sz w:val="24"/>
                <w:szCs w:val="24"/>
              </w:rPr>
            </w:pPr>
          </w:p>
        </w:tc>
      </w:tr>
      <w:tr w:rsidR="00C83BAF" w:rsidRPr="00F224C1" w14:paraId="11325DBB" w14:textId="77777777" w:rsidTr="003D20E5">
        <w:tc>
          <w:tcPr>
            <w:tcW w:w="720" w:type="dxa"/>
            <w:shd w:val="solid" w:color="FFFFFF" w:fill="auto"/>
            <w:tcMar>
              <w:top w:w="0" w:type="dxa"/>
              <w:left w:w="0" w:type="dxa"/>
              <w:bottom w:w="0" w:type="dxa"/>
              <w:right w:w="0" w:type="dxa"/>
            </w:tcMar>
            <w:vAlign w:val="center"/>
          </w:tcPr>
          <w:p w14:paraId="7A31DD34" w14:textId="77777777" w:rsidR="00C83BAF" w:rsidRPr="00F224C1" w:rsidRDefault="00C83BAF" w:rsidP="006A7C9D">
            <w:pPr>
              <w:spacing w:before="60" w:after="60" w:line="264" w:lineRule="auto"/>
              <w:jc w:val="center"/>
              <w:rPr>
                <w:sz w:val="24"/>
                <w:szCs w:val="24"/>
              </w:rPr>
            </w:pPr>
            <w:r w:rsidRPr="00F224C1">
              <w:rPr>
                <w:sz w:val="24"/>
                <w:szCs w:val="24"/>
              </w:rPr>
              <w:t>2.1</w:t>
            </w:r>
          </w:p>
        </w:tc>
        <w:tc>
          <w:tcPr>
            <w:tcW w:w="4288" w:type="dxa"/>
            <w:shd w:val="solid" w:color="FFFFFF" w:fill="auto"/>
            <w:tcMar>
              <w:top w:w="0" w:type="dxa"/>
              <w:left w:w="0" w:type="dxa"/>
              <w:bottom w:w="0" w:type="dxa"/>
              <w:right w:w="0" w:type="dxa"/>
            </w:tcMar>
            <w:vAlign w:val="center"/>
          </w:tcPr>
          <w:p w14:paraId="66001DAF" w14:textId="77777777" w:rsidR="00C83BAF" w:rsidRPr="00F224C1" w:rsidRDefault="00C83BAF" w:rsidP="006A7C9D">
            <w:pPr>
              <w:spacing w:before="60" w:after="60" w:line="264" w:lineRule="auto"/>
              <w:ind w:right="178"/>
              <w:jc w:val="both"/>
              <w:rPr>
                <w:sz w:val="24"/>
                <w:szCs w:val="24"/>
              </w:rPr>
            </w:pPr>
            <w:r w:rsidRPr="00F224C1">
              <w:rPr>
                <w:sz w:val="24"/>
                <w:szCs w:val="24"/>
              </w:rPr>
              <w:t xml:space="preserve">Điều tra thu thập thông tin yếu tố tự nhiên, kinh tế - xã hội, quản lý và sử dụng đất đai ảnh hưởng đến giá đất </w:t>
            </w:r>
          </w:p>
        </w:tc>
        <w:tc>
          <w:tcPr>
            <w:tcW w:w="1660" w:type="dxa"/>
            <w:shd w:val="solid" w:color="FFFFFF" w:fill="auto"/>
            <w:tcMar>
              <w:top w:w="0" w:type="dxa"/>
              <w:left w:w="0" w:type="dxa"/>
              <w:bottom w:w="0" w:type="dxa"/>
              <w:right w:w="0" w:type="dxa"/>
            </w:tcMar>
            <w:vAlign w:val="center"/>
          </w:tcPr>
          <w:p w14:paraId="2D7F9DEA" w14:textId="77777777" w:rsidR="00C83BAF" w:rsidRPr="00F224C1" w:rsidRDefault="00C83BAF" w:rsidP="006A7C9D">
            <w:pPr>
              <w:spacing w:before="60" w:after="60" w:line="264" w:lineRule="auto"/>
              <w:jc w:val="center"/>
              <w:rPr>
                <w:sz w:val="24"/>
                <w:szCs w:val="24"/>
              </w:rPr>
            </w:pPr>
            <w:r w:rsidRPr="00F224C1">
              <w:rPr>
                <w:sz w:val="24"/>
                <w:szCs w:val="24"/>
              </w:rPr>
              <w:t>1KS3</w:t>
            </w:r>
          </w:p>
        </w:tc>
        <w:tc>
          <w:tcPr>
            <w:tcW w:w="1134" w:type="dxa"/>
            <w:shd w:val="solid" w:color="FFFFFF" w:fill="auto"/>
            <w:tcMar>
              <w:top w:w="0" w:type="dxa"/>
              <w:left w:w="0" w:type="dxa"/>
              <w:bottom w:w="0" w:type="dxa"/>
              <w:right w:w="0" w:type="dxa"/>
            </w:tcMar>
            <w:vAlign w:val="center"/>
          </w:tcPr>
          <w:p w14:paraId="13D9DD99" w14:textId="672C7271" w:rsidR="00C83BAF" w:rsidRPr="00F224C1" w:rsidRDefault="007A75DE" w:rsidP="006A7C9D">
            <w:pPr>
              <w:spacing w:before="60" w:after="60" w:line="264" w:lineRule="auto"/>
              <w:jc w:val="center"/>
              <w:rPr>
                <w:sz w:val="24"/>
                <w:szCs w:val="24"/>
              </w:rPr>
            </w:pPr>
            <w:r w:rsidRPr="00F224C1">
              <w:rPr>
                <w:sz w:val="24"/>
                <w:szCs w:val="24"/>
              </w:rPr>
              <w:t>20,00</w:t>
            </w:r>
          </w:p>
        </w:tc>
        <w:tc>
          <w:tcPr>
            <w:tcW w:w="1417" w:type="dxa"/>
            <w:shd w:val="solid" w:color="FFFFFF" w:fill="auto"/>
            <w:tcMar>
              <w:top w:w="0" w:type="dxa"/>
              <w:left w:w="0" w:type="dxa"/>
              <w:bottom w:w="0" w:type="dxa"/>
              <w:right w:w="0" w:type="dxa"/>
            </w:tcMar>
            <w:vAlign w:val="center"/>
          </w:tcPr>
          <w:p w14:paraId="2816E3EA" w14:textId="77777777" w:rsidR="00C83BAF" w:rsidRPr="00F224C1" w:rsidRDefault="00C83BAF" w:rsidP="006A7C9D">
            <w:pPr>
              <w:spacing w:before="60" w:after="60" w:line="264" w:lineRule="auto"/>
              <w:jc w:val="center"/>
              <w:rPr>
                <w:sz w:val="24"/>
                <w:szCs w:val="24"/>
              </w:rPr>
            </w:pPr>
          </w:p>
        </w:tc>
      </w:tr>
      <w:tr w:rsidR="00C83BAF" w:rsidRPr="00F224C1" w14:paraId="19869DF2" w14:textId="77777777" w:rsidTr="003D20E5">
        <w:tc>
          <w:tcPr>
            <w:tcW w:w="720" w:type="dxa"/>
            <w:shd w:val="solid" w:color="FFFFFF" w:fill="auto"/>
            <w:tcMar>
              <w:top w:w="0" w:type="dxa"/>
              <w:left w:w="0" w:type="dxa"/>
              <w:bottom w:w="0" w:type="dxa"/>
              <w:right w:w="0" w:type="dxa"/>
            </w:tcMar>
            <w:vAlign w:val="center"/>
          </w:tcPr>
          <w:p w14:paraId="54427A9E" w14:textId="77777777" w:rsidR="00C83BAF" w:rsidRPr="00F224C1" w:rsidRDefault="00C83BAF" w:rsidP="006A7C9D">
            <w:pPr>
              <w:spacing w:before="60" w:after="60" w:line="264" w:lineRule="auto"/>
              <w:jc w:val="center"/>
              <w:rPr>
                <w:sz w:val="24"/>
                <w:szCs w:val="24"/>
              </w:rPr>
            </w:pPr>
            <w:r w:rsidRPr="00F224C1">
              <w:rPr>
                <w:sz w:val="24"/>
                <w:szCs w:val="24"/>
              </w:rPr>
              <w:t>2.2</w:t>
            </w:r>
          </w:p>
        </w:tc>
        <w:tc>
          <w:tcPr>
            <w:tcW w:w="4288" w:type="dxa"/>
            <w:shd w:val="solid" w:color="FFFFFF" w:fill="auto"/>
            <w:tcMar>
              <w:top w:w="0" w:type="dxa"/>
              <w:left w:w="0" w:type="dxa"/>
              <w:bottom w:w="0" w:type="dxa"/>
              <w:right w:w="0" w:type="dxa"/>
            </w:tcMar>
            <w:vAlign w:val="center"/>
          </w:tcPr>
          <w:p w14:paraId="1566D545" w14:textId="77777777" w:rsidR="00C83BAF" w:rsidRPr="00F224C1" w:rsidRDefault="00C83BAF" w:rsidP="006A7C9D">
            <w:pPr>
              <w:spacing w:before="60" w:after="60" w:line="264" w:lineRule="auto"/>
              <w:ind w:right="178"/>
              <w:jc w:val="both"/>
              <w:rPr>
                <w:sz w:val="24"/>
                <w:szCs w:val="24"/>
              </w:rPr>
            </w:pPr>
            <w:r w:rsidRPr="00F224C1">
              <w:rPr>
                <w:sz w:val="24"/>
                <w:szCs w:val="24"/>
              </w:rPr>
              <w:t>Điều tra, khảo sát, thu thập thông tin về giá đất thị trường theo mẫu phiếu điều tra</w:t>
            </w:r>
          </w:p>
        </w:tc>
        <w:tc>
          <w:tcPr>
            <w:tcW w:w="1660" w:type="dxa"/>
            <w:shd w:val="solid" w:color="FFFFFF" w:fill="auto"/>
            <w:tcMar>
              <w:top w:w="0" w:type="dxa"/>
              <w:left w:w="0" w:type="dxa"/>
              <w:bottom w:w="0" w:type="dxa"/>
              <w:right w:w="0" w:type="dxa"/>
            </w:tcMar>
            <w:vAlign w:val="center"/>
          </w:tcPr>
          <w:p w14:paraId="251071B0" w14:textId="77777777" w:rsidR="00C83BAF" w:rsidRPr="00F224C1" w:rsidRDefault="00C83BAF" w:rsidP="006A7C9D">
            <w:pPr>
              <w:spacing w:before="60" w:after="60" w:line="264" w:lineRule="auto"/>
              <w:jc w:val="center"/>
              <w:rPr>
                <w:sz w:val="24"/>
                <w:szCs w:val="24"/>
              </w:rPr>
            </w:pPr>
            <w:r w:rsidRPr="00F224C1">
              <w:rPr>
                <w:sz w:val="24"/>
                <w:szCs w:val="24"/>
              </w:rPr>
              <w:t>Nhóm 2 (1KS3+1KTV4)</w:t>
            </w:r>
          </w:p>
        </w:tc>
        <w:tc>
          <w:tcPr>
            <w:tcW w:w="1134" w:type="dxa"/>
            <w:shd w:val="solid" w:color="FFFFFF" w:fill="auto"/>
            <w:tcMar>
              <w:top w:w="0" w:type="dxa"/>
              <w:left w:w="0" w:type="dxa"/>
              <w:bottom w:w="0" w:type="dxa"/>
              <w:right w:w="0" w:type="dxa"/>
            </w:tcMar>
            <w:vAlign w:val="center"/>
          </w:tcPr>
          <w:p w14:paraId="02E63A91" w14:textId="77777777" w:rsidR="00C83BAF" w:rsidRPr="00F224C1" w:rsidRDefault="00C83BAF" w:rsidP="006A7C9D">
            <w:pPr>
              <w:spacing w:before="60" w:after="60" w:line="264" w:lineRule="auto"/>
              <w:jc w:val="center"/>
              <w:rPr>
                <w:sz w:val="24"/>
                <w:szCs w:val="24"/>
              </w:rPr>
            </w:pPr>
          </w:p>
        </w:tc>
        <w:tc>
          <w:tcPr>
            <w:tcW w:w="1417" w:type="dxa"/>
            <w:shd w:val="solid" w:color="FFFFFF" w:fill="auto"/>
            <w:tcMar>
              <w:top w:w="0" w:type="dxa"/>
              <w:left w:w="0" w:type="dxa"/>
              <w:bottom w:w="0" w:type="dxa"/>
              <w:right w:w="0" w:type="dxa"/>
            </w:tcMar>
            <w:vAlign w:val="center"/>
          </w:tcPr>
          <w:p w14:paraId="5561870B" w14:textId="08FD8C59" w:rsidR="00C83BAF" w:rsidRPr="00F224C1" w:rsidRDefault="007A75DE" w:rsidP="006A7C9D">
            <w:pPr>
              <w:spacing w:before="60" w:after="60" w:line="264" w:lineRule="auto"/>
              <w:jc w:val="center"/>
              <w:rPr>
                <w:sz w:val="24"/>
                <w:szCs w:val="24"/>
              </w:rPr>
            </w:pPr>
            <w:r w:rsidRPr="00F224C1">
              <w:rPr>
                <w:sz w:val="24"/>
                <w:szCs w:val="24"/>
              </w:rPr>
              <w:t>166,67</w:t>
            </w:r>
          </w:p>
        </w:tc>
      </w:tr>
      <w:tr w:rsidR="00C83BAF" w:rsidRPr="00F224C1" w14:paraId="1042FAC2" w14:textId="77777777" w:rsidTr="003D20E5">
        <w:tc>
          <w:tcPr>
            <w:tcW w:w="720" w:type="dxa"/>
            <w:shd w:val="solid" w:color="FFFFFF" w:fill="auto"/>
            <w:tcMar>
              <w:top w:w="0" w:type="dxa"/>
              <w:left w:w="0" w:type="dxa"/>
              <w:bottom w:w="0" w:type="dxa"/>
              <w:right w:w="0" w:type="dxa"/>
            </w:tcMar>
            <w:vAlign w:val="center"/>
          </w:tcPr>
          <w:p w14:paraId="5C661B70" w14:textId="77777777" w:rsidR="00C83BAF" w:rsidRPr="00F224C1" w:rsidRDefault="00C83BAF" w:rsidP="006A7C9D">
            <w:pPr>
              <w:spacing w:before="60" w:after="60" w:line="264" w:lineRule="auto"/>
              <w:jc w:val="center"/>
              <w:rPr>
                <w:sz w:val="24"/>
                <w:szCs w:val="24"/>
              </w:rPr>
            </w:pPr>
            <w:r w:rsidRPr="00F224C1">
              <w:rPr>
                <w:sz w:val="24"/>
                <w:szCs w:val="24"/>
              </w:rPr>
              <w:t>2.3</w:t>
            </w:r>
          </w:p>
        </w:tc>
        <w:tc>
          <w:tcPr>
            <w:tcW w:w="4288" w:type="dxa"/>
            <w:shd w:val="solid" w:color="FFFFFF" w:fill="auto"/>
            <w:tcMar>
              <w:top w:w="0" w:type="dxa"/>
              <w:left w:w="0" w:type="dxa"/>
              <w:bottom w:w="0" w:type="dxa"/>
              <w:right w:w="0" w:type="dxa"/>
            </w:tcMar>
            <w:vAlign w:val="center"/>
          </w:tcPr>
          <w:p w14:paraId="54377F50" w14:textId="77777777" w:rsidR="00C83BAF" w:rsidRPr="00F224C1" w:rsidRDefault="00C83BAF" w:rsidP="006A7C9D">
            <w:pPr>
              <w:spacing w:before="60" w:after="60" w:line="264" w:lineRule="auto"/>
              <w:ind w:right="178"/>
              <w:jc w:val="both"/>
              <w:rPr>
                <w:sz w:val="24"/>
                <w:szCs w:val="24"/>
              </w:rPr>
            </w:pPr>
            <w:r w:rsidRPr="00F224C1">
              <w:rPr>
                <w:sz w:val="24"/>
                <w:szCs w:val="24"/>
              </w:rPr>
              <w:t>Kiểm tra, rà soát và phân loại phiếu điều tra</w:t>
            </w:r>
          </w:p>
        </w:tc>
        <w:tc>
          <w:tcPr>
            <w:tcW w:w="1660" w:type="dxa"/>
            <w:shd w:val="solid" w:color="FFFFFF" w:fill="auto"/>
            <w:tcMar>
              <w:top w:w="0" w:type="dxa"/>
              <w:left w:w="0" w:type="dxa"/>
              <w:bottom w:w="0" w:type="dxa"/>
              <w:right w:w="0" w:type="dxa"/>
            </w:tcMar>
            <w:vAlign w:val="center"/>
          </w:tcPr>
          <w:p w14:paraId="701C01EB" w14:textId="77777777" w:rsidR="00C83BAF" w:rsidRPr="00F224C1" w:rsidRDefault="00C83BAF" w:rsidP="006A7C9D">
            <w:pPr>
              <w:spacing w:before="60" w:after="60" w:line="264" w:lineRule="auto"/>
              <w:jc w:val="center"/>
              <w:rPr>
                <w:sz w:val="24"/>
                <w:szCs w:val="24"/>
              </w:rPr>
            </w:pPr>
            <w:r w:rsidRPr="00F224C1">
              <w:rPr>
                <w:sz w:val="24"/>
                <w:szCs w:val="24"/>
              </w:rPr>
              <w:t>1KS3</w:t>
            </w:r>
          </w:p>
        </w:tc>
        <w:tc>
          <w:tcPr>
            <w:tcW w:w="1134" w:type="dxa"/>
            <w:shd w:val="solid" w:color="FFFFFF" w:fill="auto"/>
            <w:tcMar>
              <w:top w:w="0" w:type="dxa"/>
              <w:left w:w="0" w:type="dxa"/>
              <w:bottom w:w="0" w:type="dxa"/>
              <w:right w:w="0" w:type="dxa"/>
            </w:tcMar>
            <w:vAlign w:val="center"/>
          </w:tcPr>
          <w:p w14:paraId="7D8276C0" w14:textId="4FEE199E" w:rsidR="00C83BAF" w:rsidRPr="00F224C1" w:rsidRDefault="007A75DE" w:rsidP="006A7C9D">
            <w:pPr>
              <w:spacing w:before="60" w:after="60" w:line="264" w:lineRule="auto"/>
              <w:jc w:val="center"/>
              <w:rPr>
                <w:sz w:val="24"/>
                <w:szCs w:val="24"/>
              </w:rPr>
            </w:pPr>
            <w:r w:rsidRPr="00F224C1">
              <w:rPr>
                <w:sz w:val="24"/>
                <w:szCs w:val="24"/>
              </w:rPr>
              <w:t>20,00</w:t>
            </w:r>
          </w:p>
        </w:tc>
        <w:tc>
          <w:tcPr>
            <w:tcW w:w="1417" w:type="dxa"/>
            <w:shd w:val="solid" w:color="FFFFFF" w:fill="auto"/>
            <w:tcMar>
              <w:top w:w="0" w:type="dxa"/>
              <w:left w:w="0" w:type="dxa"/>
              <w:bottom w:w="0" w:type="dxa"/>
              <w:right w:w="0" w:type="dxa"/>
            </w:tcMar>
            <w:vAlign w:val="center"/>
          </w:tcPr>
          <w:p w14:paraId="111290A0" w14:textId="77777777" w:rsidR="00C83BAF" w:rsidRPr="00F224C1" w:rsidRDefault="00C83BAF" w:rsidP="006A7C9D">
            <w:pPr>
              <w:spacing w:before="60" w:after="60" w:line="264" w:lineRule="auto"/>
              <w:jc w:val="center"/>
              <w:rPr>
                <w:sz w:val="24"/>
                <w:szCs w:val="24"/>
              </w:rPr>
            </w:pPr>
          </w:p>
        </w:tc>
      </w:tr>
      <w:tr w:rsidR="00C83BAF" w:rsidRPr="00F224C1" w14:paraId="67A4B69E" w14:textId="77777777" w:rsidTr="003D20E5">
        <w:trPr>
          <w:trHeight w:val="501"/>
        </w:trPr>
        <w:tc>
          <w:tcPr>
            <w:tcW w:w="720" w:type="dxa"/>
            <w:shd w:val="solid" w:color="FFFFFF" w:fill="auto"/>
            <w:tcMar>
              <w:top w:w="0" w:type="dxa"/>
              <w:left w:w="0" w:type="dxa"/>
              <w:bottom w:w="0" w:type="dxa"/>
              <w:right w:w="0" w:type="dxa"/>
            </w:tcMar>
            <w:vAlign w:val="center"/>
          </w:tcPr>
          <w:p w14:paraId="749A9387" w14:textId="77777777" w:rsidR="00C83BAF" w:rsidRPr="00F224C1" w:rsidRDefault="00C83BAF" w:rsidP="006A7C9D">
            <w:pPr>
              <w:spacing w:before="60" w:after="60" w:line="264" w:lineRule="auto"/>
              <w:jc w:val="center"/>
              <w:rPr>
                <w:sz w:val="24"/>
                <w:szCs w:val="24"/>
              </w:rPr>
            </w:pPr>
            <w:r w:rsidRPr="00F224C1">
              <w:rPr>
                <w:sz w:val="24"/>
                <w:szCs w:val="24"/>
              </w:rPr>
              <w:lastRenderedPageBreak/>
              <w:t>2.4</w:t>
            </w:r>
          </w:p>
        </w:tc>
        <w:tc>
          <w:tcPr>
            <w:tcW w:w="4288" w:type="dxa"/>
            <w:shd w:val="solid" w:color="FFFFFF" w:fill="auto"/>
            <w:tcMar>
              <w:top w:w="0" w:type="dxa"/>
              <w:left w:w="0" w:type="dxa"/>
              <w:bottom w:w="0" w:type="dxa"/>
              <w:right w:w="0" w:type="dxa"/>
            </w:tcMar>
            <w:vAlign w:val="center"/>
          </w:tcPr>
          <w:p w14:paraId="691AA4F1" w14:textId="77777777" w:rsidR="00C83BAF" w:rsidRPr="00F224C1" w:rsidRDefault="00C83BAF" w:rsidP="006A7C9D">
            <w:pPr>
              <w:spacing w:before="60" w:after="60" w:line="264" w:lineRule="auto"/>
              <w:ind w:right="178"/>
              <w:jc w:val="both"/>
              <w:rPr>
                <w:sz w:val="24"/>
                <w:szCs w:val="24"/>
              </w:rPr>
            </w:pPr>
            <w:r w:rsidRPr="00F224C1">
              <w:rPr>
                <w:sz w:val="24"/>
                <w:szCs w:val="24"/>
              </w:rPr>
              <w:t>Xác định mức giá của các vị trí đất</w:t>
            </w:r>
          </w:p>
        </w:tc>
        <w:tc>
          <w:tcPr>
            <w:tcW w:w="1660" w:type="dxa"/>
            <w:shd w:val="solid" w:color="FFFFFF" w:fill="auto"/>
            <w:tcMar>
              <w:top w:w="0" w:type="dxa"/>
              <w:left w:w="0" w:type="dxa"/>
              <w:bottom w:w="0" w:type="dxa"/>
              <w:right w:w="0" w:type="dxa"/>
            </w:tcMar>
            <w:vAlign w:val="center"/>
          </w:tcPr>
          <w:p w14:paraId="3E3697FA" w14:textId="77777777" w:rsidR="00C83BAF" w:rsidRPr="00F224C1" w:rsidRDefault="00C83BAF" w:rsidP="006A7C9D">
            <w:pPr>
              <w:spacing w:before="60" w:after="60" w:line="264" w:lineRule="auto"/>
              <w:jc w:val="center"/>
              <w:rPr>
                <w:sz w:val="24"/>
                <w:szCs w:val="24"/>
              </w:rPr>
            </w:pPr>
            <w:r w:rsidRPr="00F224C1">
              <w:rPr>
                <w:sz w:val="24"/>
                <w:szCs w:val="24"/>
              </w:rPr>
              <w:t>1KS3</w:t>
            </w:r>
          </w:p>
        </w:tc>
        <w:tc>
          <w:tcPr>
            <w:tcW w:w="1134" w:type="dxa"/>
            <w:shd w:val="solid" w:color="FFFFFF" w:fill="auto"/>
            <w:tcMar>
              <w:top w:w="0" w:type="dxa"/>
              <w:left w:w="0" w:type="dxa"/>
              <w:bottom w:w="0" w:type="dxa"/>
              <w:right w:w="0" w:type="dxa"/>
            </w:tcMar>
            <w:vAlign w:val="center"/>
          </w:tcPr>
          <w:p w14:paraId="4F713746" w14:textId="5BCDF6C5" w:rsidR="00C83BAF" w:rsidRPr="00F224C1" w:rsidRDefault="007A75DE" w:rsidP="006A7C9D">
            <w:pPr>
              <w:spacing w:before="60" w:after="60" w:line="264" w:lineRule="auto"/>
              <w:jc w:val="center"/>
              <w:rPr>
                <w:sz w:val="24"/>
                <w:szCs w:val="24"/>
              </w:rPr>
            </w:pPr>
            <w:r w:rsidRPr="00F224C1">
              <w:rPr>
                <w:sz w:val="24"/>
                <w:szCs w:val="24"/>
              </w:rPr>
              <w:t>10,00</w:t>
            </w:r>
          </w:p>
        </w:tc>
        <w:tc>
          <w:tcPr>
            <w:tcW w:w="1417" w:type="dxa"/>
            <w:shd w:val="solid" w:color="FFFFFF" w:fill="auto"/>
            <w:tcMar>
              <w:top w:w="0" w:type="dxa"/>
              <w:left w:w="0" w:type="dxa"/>
              <w:bottom w:w="0" w:type="dxa"/>
              <w:right w:w="0" w:type="dxa"/>
            </w:tcMar>
            <w:vAlign w:val="center"/>
          </w:tcPr>
          <w:p w14:paraId="45625005" w14:textId="77777777" w:rsidR="00C83BAF" w:rsidRPr="00F224C1" w:rsidRDefault="00C83BAF" w:rsidP="006A7C9D">
            <w:pPr>
              <w:spacing w:before="60" w:after="60" w:line="264" w:lineRule="auto"/>
              <w:jc w:val="center"/>
              <w:rPr>
                <w:sz w:val="24"/>
                <w:szCs w:val="24"/>
              </w:rPr>
            </w:pPr>
          </w:p>
        </w:tc>
      </w:tr>
      <w:tr w:rsidR="00C83BAF" w:rsidRPr="00F224C1" w14:paraId="460DF45F" w14:textId="77777777" w:rsidTr="003D20E5">
        <w:trPr>
          <w:trHeight w:val="551"/>
        </w:trPr>
        <w:tc>
          <w:tcPr>
            <w:tcW w:w="720" w:type="dxa"/>
            <w:shd w:val="solid" w:color="FFFFFF" w:fill="auto"/>
            <w:tcMar>
              <w:top w:w="0" w:type="dxa"/>
              <w:left w:w="0" w:type="dxa"/>
              <w:bottom w:w="0" w:type="dxa"/>
              <w:right w:w="0" w:type="dxa"/>
            </w:tcMar>
            <w:vAlign w:val="center"/>
          </w:tcPr>
          <w:p w14:paraId="34FEAD55" w14:textId="77777777" w:rsidR="00C83BAF" w:rsidRPr="00F224C1" w:rsidRDefault="00C83BAF" w:rsidP="006A7C9D">
            <w:pPr>
              <w:spacing w:before="60" w:after="60" w:line="264" w:lineRule="auto"/>
              <w:jc w:val="center"/>
              <w:rPr>
                <w:sz w:val="24"/>
                <w:szCs w:val="24"/>
              </w:rPr>
            </w:pPr>
            <w:r w:rsidRPr="00F224C1">
              <w:rPr>
                <w:sz w:val="24"/>
                <w:szCs w:val="24"/>
              </w:rPr>
              <w:t>2.5</w:t>
            </w:r>
          </w:p>
        </w:tc>
        <w:tc>
          <w:tcPr>
            <w:tcW w:w="4288" w:type="dxa"/>
            <w:shd w:val="solid" w:color="FFFFFF" w:fill="auto"/>
            <w:tcMar>
              <w:top w:w="0" w:type="dxa"/>
              <w:left w:w="0" w:type="dxa"/>
              <w:bottom w:w="0" w:type="dxa"/>
              <w:right w:w="0" w:type="dxa"/>
            </w:tcMar>
            <w:vAlign w:val="center"/>
          </w:tcPr>
          <w:p w14:paraId="294C58DE" w14:textId="77777777" w:rsidR="00C83BAF" w:rsidRPr="00F224C1" w:rsidRDefault="00C83BAF" w:rsidP="006A7C9D">
            <w:pPr>
              <w:spacing w:before="60" w:after="60" w:line="264" w:lineRule="auto"/>
              <w:ind w:right="178"/>
              <w:jc w:val="both"/>
              <w:rPr>
                <w:sz w:val="24"/>
                <w:szCs w:val="24"/>
              </w:rPr>
            </w:pPr>
            <w:r w:rsidRPr="00F224C1">
              <w:rPr>
                <w:sz w:val="24"/>
                <w:szCs w:val="24"/>
              </w:rPr>
              <w:t>Thống kê giá đất thị trường</w:t>
            </w:r>
          </w:p>
        </w:tc>
        <w:tc>
          <w:tcPr>
            <w:tcW w:w="1660" w:type="dxa"/>
            <w:shd w:val="solid" w:color="FFFFFF" w:fill="auto"/>
            <w:tcMar>
              <w:top w:w="0" w:type="dxa"/>
              <w:left w:w="0" w:type="dxa"/>
              <w:bottom w:w="0" w:type="dxa"/>
              <w:right w:w="0" w:type="dxa"/>
            </w:tcMar>
            <w:vAlign w:val="center"/>
          </w:tcPr>
          <w:p w14:paraId="70F9FEF5" w14:textId="77777777" w:rsidR="00C83BAF" w:rsidRPr="00F224C1" w:rsidRDefault="00C83BAF" w:rsidP="006A7C9D">
            <w:pPr>
              <w:spacing w:before="60" w:after="60" w:line="264" w:lineRule="auto"/>
              <w:jc w:val="center"/>
              <w:rPr>
                <w:sz w:val="24"/>
                <w:szCs w:val="24"/>
              </w:rPr>
            </w:pPr>
            <w:r w:rsidRPr="00F224C1">
              <w:rPr>
                <w:sz w:val="24"/>
                <w:szCs w:val="24"/>
              </w:rPr>
              <w:t>1KS3</w:t>
            </w:r>
          </w:p>
        </w:tc>
        <w:tc>
          <w:tcPr>
            <w:tcW w:w="1134" w:type="dxa"/>
            <w:shd w:val="solid" w:color="FFFFFF" w:fill="auto"/>
            <w:tcMar>
              <w:top w:w="0" w:type="dxa"/>
              <w:left w:w="0" w:type="dxa"/>
              <w:bottom w:w="0" w:type="dxa"/>
              <w:right w:w="0" w:type="dxa"/>
            </w:tcMar>
            <w:vAlign w:val="center"/>
          </w:tcPr>
          <w:p w14:paraId="41B6F3B1" w14:textId="5DCCD9CB" w:rsidR="00C83BAF" w:rsidRPr="00F224C1" w:rsidRDefault="007A75DE" w:rsidP="006A7C9D">
            <w:pPr>
              <w:spacing w:before="60" w:after="60" w:line="264" w:lineRule="auto"/>
              <w:jc w:val="center"/>
              <w:rPr>
                <w:sz w:val="24"/>
                <w:szCs w:val="24"/>
              </w:rPr>
            </w:pPr>
            <w:r w:rsidRPr="00F224C1">
              <w:rPr>
                <w:sz w:val="24"/>
                <w:szCs w:val="24"/>
              </w:rPr>
              <w:t>10,00</w:t>
            </w:r>
          </w:p>
        </w:tc>
        <w:tc>
          <w:tcPr>
            <w:tcW w:w="1417" w:type="dxa"/>
            <w:shd w:val="solid" w:color="FFFFFF" w:fill="auto"/>
            <w:tcMar>
              <w:top w:w="0" w:type="dxa"/>
              <w:left w:w="0" w:type="dxa"/>
              <w:bottom w:w="0" w:type="dxa"/>
              <w:right w:w="0" w:type="dxa"/>
            </w:tcMar>
            <w:vAlign w:val="center"/>
          </w:tcPr>
          <w:p w14:paraId="22AF9C5A" w14:textId="77777777" w:rsidR="00C83BAF" w:rsidRPr="00F224C1" w:rsidRDefault="00C83BAF" w:rsidP="006A7C9D">
            <w:pPr>
              <w:spacing w:before="60" w:after="60" w:line="264" w:lineRule="auto"/>
              <w:jc w:val="center"/>
              <w:rPr>
                <w:sz w:val="24"/>
                <w:szCs w:val="24"/>
              </w:rPr>
            </w:pPr>
          </w:p>
        </w:tc>
      </w:tr>
      <w:tr w:rsidR="00C83BAF" w:rsidRPr="00F224C1" w14:paraId="041BBA83" w14:textId="77777777" w:rsidTr="003D20E5">
        <w:tc>
          <w:tcPr>
            <w:tcW w:w="720" w:type="dxa"/>
            <w:shd w:val="solid" w:color="FFFFFF" w:fill="auto"/>
            <w:tcMar>
              <w:top w:w="0" w:type="dxa"/>
              <w:left w:w="0" w:type="dxa"/>
              <w:bottom w:w="0" w:type="dxa"/>
              <w:right w:w="0" w:type="dxa"/>
            </w:tcMar>
            <w:vAlign w:val="center"/>
          </w:tcPr>
          <w:p w14:paraId="2064CBE3" w14:textId="77777777" w:rsidR="00C83BAF" w:rsidRPr="00F224C1" w:rsidRDefault="00C83BAF" w:rsidP="006A7C9D">
            <w:pPr>
              <w:spacing w:before="60" w:after="60" w:line="264" w:lineRule="auto"/>
              <w:jc w:val="center"/>
              <w:rPr>
                <w:sz w:val="24"/>
                <w:szCs w:val="24"/>
              </w:rPr>
            </w:pPr>
            <w:r w:rsidRPr="00F224C1">
              <w:rPr>
                <w:sz w:val="24"/>
                <w:szCs w:val="24"/>
              </w:rPr>
              <w:t>2.6</w:t>
            </w:r>
          </w:p>
        </w:tc>
        <w:tc>
          <w:tcPr>
            <w:tcW w:w="4288" w:type="dxa"/>
            <w:shd w:val="solid" w:color="FFFFFF" w:fill="auto"/>
            <w:tcMar>
              <w:top w:w="0" w:type="dxa"/>
              <w:left w:w="0" w:type="dxa"/>
              <w:bottom w:w="0" w:type="dxa"/>
              <w:right w:w="0" w:type="dxa"/>
            </w:tcMar>
            <w:vAlign w:val="center"/>
          </w:tcPr>
          <w:p w14:paraId="55EE821B" w14:textId="77777777" w:rsidR="00C83BAF" w:rsidRPr="00F224C1" w:rsidRDefault="00C83BAF" w:rsidP="006A7C9D">
            <w:pPr>
              <w:spacing w:before="60" w:after="60" w:line="264" w:lineRule="auto"/>
              <w:ind w:right="178"/>
              <w:jc w:val="both"/>
              <w:rPr>
                <w:sz w:val="24"/>
                <w:szCs w:val="24"/>
              </w:rPr>
            </w:pPr>
            <w:r w:rsidRPr="00F224C1">
              <w:rPr>
                <w:sz w:val="24"/>
                <w:szCs w:val="24"/>
              </w:rPr>
              <w:t>Xây dựng báo cáo về tình hình và kết quả điều tra giá đất thị trường theo từng điểm điều tra</w:t>
            </w:r>
          </w:p>
        </w:tc>
        <w:tc>
          <w:tcPr>
            <w:tcW w:w="1660" w:type="dxa"/>
            <w:shd w:val="solid" w:color="FFFFFF" w:fill="auto"/>
            <w:tcMar>
              <w:top w:w="0" w:type="dxa"/>
              <w:left w:w="0" w:type="dxa"/>
              <w:bottom w:w="0" w:type="dxa"/>
              <w:right w:w="0" w:type="dxa"/>
            </w:tcMar>
            <w:vAlign w:val="center"/>
          </w:tcPr>
          <w:p w14:paraId="3A0219F4" w14:textId="77777777" w:rsidR="00C83BAF" w:rsidRPr="00F224C1" w:rsidRDefault="00C83BAF" w:rsidP="006A7C9D">
            <w:pPr>
              <w:spacing w:before="60" w:after="60" w:line="264" w:lineRule="auto"/>
              <w:jc w:val="center"/>
              <w:rPr>
                <w:sz w:val="24"/>
                <w:szCs w:val="24"/>
              </w:rPr>
            </w:pPr>
            <w:r w:rsidRPr="00F224C1">
              <w:rPr>
                <w:sz w:val="24"/>
                <w:szCs w:val="24"/>
              </w:rPr>
              <w:t>1KS3</w:t>
            </w:r>
          </w:p>
        </w:tc>
        <w:tc>
          <w:tcPr>
            <w:tcW w:w="1134" w:type="dxa"/>
            <w:shd w:val="solid" w:color="FFFFFF" w:fill="auto"/>
            <w:tcMar>
              <w:top w:w="0" w:type="dxa"/>
              <w:left w:w="0" w:type="dxa"/>
              <w:bottom w:w="0" w:type="dxa"/>
              <w:right w:w="0" w:type="dxa"/>
            </w:tcMar>
            <w:vAlign w:val="center"/>
          </w:tcPr>
          <w:p w14:paraId="7DAA7ECD" w14:textId="1C1C7615" w:rsidR="00C83BAF" w:rsidRPr="00F224C1" w:rsidRDefault="007A75DE" w:rsidP="006A7C9D">
            <w:pPr>
              <w:spacing w:before="60" w:after="60" w:line="264" w:lineRule="auto"/>
              <w:jc w:val="center"/>
              <w:rPr>
                <w:sz w:val="24"/>
                <w:szCs w:val="24"/>
              </w:rPr>
            </w:pPr>
            <w:r w:rsidRPr="00F224C1">
              <w:rPr>
                <w:sz w:val="24"/>
                <w:szCs w:val="24"/>
              </w:rPr>
              <w:t>30,00</w:t>
            </w:r>
          </w:p>
        </w:tc>
        <w:tc>
          <w:tcPr>
            <w:tcW w:w="1417" w:type="dxa"/>
            <w:shd w:val="solid" w:color="FFFFFF" w:fill="auto"/>
            <w:tcMar>
              <w:top w:w="0" w:type="dxa"/>
              <w:left w:w="0" w:type="dxa"/>
              <w:bottom w:w="0" w:type="dxa"/>
              <w:right w:w="0" w:type="dxa"/>
            </w:tcMar>
            <w:vAlign w:val="center"/>
          </w:tcPr>
          <w:p w14:paraId="10CF8486" w14:textId="77777777" w:rsidR="00C83BAF" w:rsidRPr="00F224C1" w:rsidRDefault="00C83BAF" w:rsidP="006A7C9D">
            <w:pPr>
              <w:spacing w:before="60" w:after="60" w:line="264" w:lineRule="auto"/>
              <w:jc w:val="center"/>
              <w:rPr>
                <w:sz w:val="24"/>
                <w:szCs w:val="24"/>
              </w:rPr>
            </w:pPr>
          </w:p>
        </w:tc>
      </w:tr>
      <w:tr w:rsidR="00C83BAF" w:rsidRPr="00F224C1" w14:paraId="286864C1" w14:textId="77777777" w:rsidTr="003D20E5">
        <w:tc>
          <w:tcPr>
            <w:tcW w:w="720" w:type="dxa"/>
            <w:shd w:val="solid" w:color="FFFFFF" w:fill="auto"/>
            <w:tcMar>
              <w:top w:w="0" w:type="dxa"/>
              <w:left w:w="0" w:type="dxa"/>
              <w:bottom w:w="0" w:type="dxa"/>
              <w:right w:w="0" w:type="dxa"/>
            </w:tcMar>
            <w:vAlign w:val="center"/>
          </w:tcPr>
          <w:p w14:paraId="36CEDF0D" w14:textId="77777777" w:rsidR="00C83BAF" w:rsidRPr="00F224C1" w:rsidRDefault="00C83BAF" w:rsidP="006A7C9D">
            <w:pPr>
              <w:spacing w:before="60" w:after="60" w:line="264" w:lineRule="auto"/>
              <w:jc w:val="center"/>
              <w:rPr>
                <w:sz w:val="24"/>
                <w:szCs w:val="24"/>
              </w:rPr>
            </w:pPr>
            <w:r w:rsidRPr="00F224C1">
              <w:rPr>
                <w:b/>
                <w:bCs/>
                <w:sz w:val="24"/>
                <w:szCs w:val="24"/>
              </w:rPr>
              <w:t>3</w:t>
            </w:r>
          </w:p>
        </w:tc>
        <w:tc>
          <w:tcPr>
            <w:tcW w:w="4288" w:type="dxa"/>
            <w:shd w:val="solid" w:color="FFFFFF" w:fill="auto"/>
            <w:tcMar>
              <w:top w:w="0" w:type="dxa"/>
              <w:left w:w="0" w:type="dxa"/>
              <w:bottom w:w="0" w:type="dxa"/>
              <w:right w:w="0" w:type="dxa"/>
            </w:tcMar>
            <w:vAlign w:val="center"/>
          </w:tcPr>
          <w:p w14:paraId="394FB6B0" w14:textId="77777777" w:rsidR="00C83BAF" w:rsidRPr="00F224C1" w:rsidRDefault="00C83BAF" w:rsidP="006A7C9D">
            <w:pPr>
              <w:spacing w:before="60" w:after="60" w:line="264" w:lineRule="auto"/>
              <w:ind w:right="178"/>
              <w:jc w:val="both"/>
              <w:rPr>
                <w:sz w:val="24"/>
                <w:szCs w:val="24"/>
              </w:rPr>
            </w:pPr>
            <w:r w:rsidRPr="00F224C1">
              <w:rPr>
                <w:b/>
                <w:bCs/>
                <w:sz w:val="24"/>
                <w:szCs w:val="24"/>
              </w:rPr>
              <w:t xml:space="preserve">Tổng hợp kết quả điều tra, thu thập thông tin giá </w:t>
            </w:r>
            <w:r w:rsidRPr="00F224C1">
              <w:rPr>
                <w:b/>
                <w:bCs/>
                <w:sz w:val="24"/>
                <w:szCs w:val="24"/>
                <w:shd w:val="solid" w:color="FFFFFF" w:fill="auto"/>
              </w:rPr>
              <w:t>đất</w:t>
            </w:r>
            <w:r w:rsidRPr="00F224C1">
              <w:rPr>
                <w:b/>
                <w:bCs/>
                <w:sz w:val="24"/>
                <w:szCs w:val="24"/>
              </w:rPr>
              <w:t xml:space="preserve"> thị trường tại </w:t>
            </w:r>
            <w:r w:rsidRPr="00F224C1">
              <w:rPr>
                <w:b/>
                <w:bCs/>
                <w:sz w:val="24"/>
                <w:szCs w:val="24"/>
                <w:shd w:val="solid" w:color="FFFFFF" w:fill="auto"/>
              </w:rPr>
              <w:t>cấp xã</w:t>
            </w:r>
          </w:p>
        </w:tc>
        <w:tc>
          <w:tcPr>
            <w:tcW w:w="1660" w:type="dxa"/>
            <w:shd w:val="solid" w:color="FFFFFF" w:fill="auto"/>
            <w:tcMar>
              <w:top w:w="0" w:type="dxa"/>
              <w:left w:w="0" w:type="dxa"/>
              <w:bottom w:w="0" w:type="dxa"/>
              <w:right w:w="0" w:type="dxa"/>
            </w:tcMar>
            <w:vAlign w:val="center"/>
          </w:tcPr>
          <w:p w14:paraId="422043EC" w14:textId="77777777" w:rsidR="00C83BAF" w:rsidRPr="00F224C1" w:rsidRDefault="00C83BAF" w:rsidP="006A7C9D">
            <w:pPr>
              <w:spacing w:before="60" w:after="60" w:line="264" w:lineRule="auto"/>
              <w:jc w:val="center"/>
              <w:rPr>
                <w:sz w:val="24"/>
                <w:szCs w:val="24"/>
              </w:rPr>
            </w:pPr>
          </w:p>
        </w:tc>
        <w:tc>
          <w:tcPr>
            <w:tcW w:w="1134" w:type="dxa"/>
            <w:shd w:val="solid" w:color="FFFFFF" w:fill="auto"/>
            <w:tcMar>
              <w:top w:w="0" w:type="dxa"/>
              <w:left w:w="0" w:type="dxa"/>
              <w:bottom w:w="0" w:type="dxa"/>
              <w:right w:w="0" w:type="dxa"/>
            </w:tcMar>
            <w:vAlign w:val="center"/>
          </w:tcPr>
          <w:p w14:paraId="6ADA813C" w14:textId="77777777" w:rsidR="00C83BAF" w:rsidRPr="00F224C1" w:rsidRDefault="00C83BAF" w:rsidP="006A7C9D">
            <w:pPr>
              <w:spacing w:before="60" w:after="60" w:line="264" w:lineRule="auto"/>
              <w:jc w:val="center"/>
              <w:rPr>
                <w:sz w:val="24"/>
                <w:szCs w:val="24"/>
              </w:rPr>
            </w:pPr>
          </w:p>
        </w:tc>
        <w:tc>
          <w:tcPr>
            <w:tcW w:w="1417" w:type="dxa"/>
            <w:shd w:val="solid" w:color="FFFFFF" w:fill="auto"/>
            <w:tcMar>
              <w:top w:w="0" w:type="dxa"/>
              <w:left w:w="0" w:type="dxa"/>
              <w:bottom w:w="0" w:type="dxa"/>
              <w:right w:w="0" w:type="dxa"/>
            </w:tcMar>
            <w:vAlign w:val="center"/>
          </w:tcPr>
          <w:p w14:paraId="5B9CC618" w14:textId="77777777" w:rsidR="00C83BAF" w:rsidRPr="00F224C1" w:rsidRDefault="00C83BAF" w:rsidP="006A7C9D">
            <w:pPr>
              <w:spacing w:before="60" w:after="60" w:line="264" w:lineRule="auto"/>
              <w:jc w:val="center"/>
              <w:rPr>
                <w:sz w:val="24"/>
                <w:szCs w:val="24"/>
              </w:rPr>
            </w:pPr>
          </w:p>
        </w:tc>
      </w:tr>
      <w:tr w:rsidR="00C83BAF" w:rsidRPr="00F224C1" w14:paraId="774DAEDB" w14:textId="77777777" w:rsidTr="003D20E5">
        <w:tc>
          <w:tcPr>
            <w:tcW w:w="720" w:type="dxa"/>
            <w:shd w:val="solid" w:color="FFFFFF" w:fill="auto"/>
            <w:tcMar>
              <w:top w:w="0" w:type="dxa"/>
              <w:left w:w="0" w:type="dxa"/>
              <w:bottom w:w="0" w:type="dxa"/>
              <w:right w:w="0" w:type="dxa"/>
            </w:tcMar>
            <w:vAlign w:val="center"/>
          </w:tcPr>
          <w:p w14:paraId="47EE1861" w14:textId="77777777" w:rsidR="00C83BAF" w:rsidRPr="00F224C1" w:rsidRDefault="00C83BAF" w:rsidP="006A7C9D">
            <w:pPr>
              <w:spacing w:before="60" w:after="60" w:line="264" w:lineRule="auto"/>
              <w:jc w:val="center"/>
              <w:rPr>
                <w:sz w:val="24"/>
                <w:szCs w:val="24"/>
              </w:rPr>
            </w:pPr>
            <w:r w:rsidRPr="00F224C1">
              <w:rPr>
                <w:sz w:val="24"/>
                <w:szCs w:val="24"/>
              </w:rPr>
              <w:t>3.1</w:t>
            </w:r>
          </w:p>
        </w:tc>
        <w:tc>
          <w:tcPr>
            <w:tcW w:w="4288" w:type="dxa"/>
            <w:shd w:val="solid" w:color="FFFFFF" w:fill="auto"/>
            <w:tcMar>
              <w:top w:w="0" w:type="dxa"/>
              <w:left w:w="0" w:type="dxa"/>
              <w:bottom w:w="0" w:type="dxa"/>
              <w:right w:w="0" w:type="dxa"/>
            </w:tcMar>
            <w:vAlign w:val="center"/>
          </w:tcPr>
          <w:p w14:paraId="142A1A08" w14:textId="77777777" w:rsidR="00C83BAF" w:rsidRPr="00F224C1" w:rsidRDefault="00C83BAF" w:rsidP="006A7C9D">
            <w:pPr>
              <w:spacing w:before="60" w:after="60" w:line="264" w:lineRule="auto"/>
              <w:ind w:right="178"/>
              <w:jc w:val="both"/>
              <w:rPr>
                <w:sz w:val="24"/>
                <w:szCs w:val="24"/>
              </w:rPr>
            </w:pPr>
            <w:r w:rsidRPr="00F224C1">
              <w:rPr>
                <w:sz w:val="24"/>
                <w:szCs w:val="24"/>
              </w:rPr>
              <w:t>Tổng hợp kết quả điều tra, thu thập thông tin giá đất thị trường theo từng đơn vị hành chính cấp xã</w:t>
            </w:r>
          </w:p>
        </w:tc>
        <w:tc>
          <w:tcPr>
            <w:tcW w:w="1660" w:type="dxa"/>
            <w:shd w:val="solid" w:color="FFFFFF" w:fill="auto"/>
            <w:tcMar>
              <w:top w:w="0" w:type="dxa"/>
              <w:left w:w="0" w:type="dxa"/>
              <w:bottom w:w="0" w:type="dxa"/>
              <w:right w:w="0" w:type="dxa"/>
            </w:tcMar>
            <w:vAlign w:val="center"/>
          </w:tcPr>
          <w:p w14:paraId="2E3561C0" w14:textId="77777777" w:rsidR="00C83BAF" w:rsidRPr="00F224C1" w:rsidRDefault="00C83BAF" w:rsidP="006A7C9D">
            <w:pPr>
              <w:spacing w:before="60" w:after="60" w:line="264" w:lineRule="auto"/>
              <w:jc w:val="center"/>
              <w:rPr>
                <w:sz w:val="24"/>
                <w:szCs w:val="24"/>
              </w:rPr>
            </w:pPr>
            <w:r w:rsidRPr="00F224C1">
              <w:rPr>
                <w:sz w:val="24"/>
                <w:szCs w:val="24"/>
              </w:rPr>
              <w:t>Nhóm 2 (1KS4+1KS3)</w:t>
            </w:r>
          </w:p>
        </w:tc>
        <w:tc>
          <w:tcPr>
            <w:tcW w:w="1134" w:type="dxa"/>
            <w:shd w:val="solid" w:color="FFFFFF" w:fill="auto"/>
            <w:tcMar>
              <w:top w:w="0" w:type="dxa"/>
              <w:left w:w="0" w:type="dxa"/>
              <w:bottom w:w="0" w:type="dxa"/>
              <w:right w:w="0" w:type="dxa"/>
            </w:tcMar>
            <w:vAlign w:val="center"/>
          </w:tcPr>
          <w:p w14:paraId="50F3C91B" w14:textId="36499EF2" w:rsidR="00C83BAF" w:rsidRPr="00F224C1" w:rsidRDefault="008240AD" w:rsidP="006A7C9D">
            <w:pPr>
              <w:spacing w:before="60" w:after="60" w:line="264" w:lineRule="auto"/>
              <w:jc w:val="center"/>
              <w:rPr>
                <w:sz w:val="24"/>
                <w:szCs w:val="24"/>
              </w:rPr>
            </w:pPr>
            <w:r w:rsidRPr="00F224C1">
              <w:rPr>
                <w:sz w:val="24"/>
                <w:szCs w:val="24"/>
              </w:rPr>
              <w:t>10,00</w:t>
            </w:r>
          </w:p>
        </w:tc>
        <w:tc>
          <w:tcPr>
            <w:tcW w:w="1417" w:type="dxa"/>
            <w:shd w:val="solid" w:color="FFFFFF" w:fill="auto"/>
            <w:tcMar>
              <w:top w:w="0" w:type="dxa"/>
              <w:left w:w="0" w:type="dxa"/>
              <w:bottom w:w="0" w:type="dxa"/>
              <w:right w:w="0" w:type="dxa"/>
            </w:tcMar>
            <w:vAlign w:val="center"/>
          </w:tcPr>
          <w:p w14:paraId="33770027" w14:textId="77777777" w:rsidR="00C83BAF" w:rsidRPr="00F224C1" w:rsidRDefault="00C83BAF" w:rsidP="006A7C9D">
            <w:pPr>
              <w:spacing w:before="60" w:after="60" w:line="264" w:lineRule="auto"/>
              <w:jc w:val="center"/>
              <w:rPr>
                <w:sz w:val="24"/>
                <w:szCs w:val="24"/>
              </w:rPr>
            </w:pPr>
          </w:p>
        </w:tc>
      </w:tr>
      <w:tr w:rsidR="00C83BAF" w:rsidRPr="00F224C1" w14:paraId="57F9D428" w14:textId="77777777" w:rsidTr="003D20E5">
        <w:tc>
          <w:tcPr>
            <w:tcW w:w="720" w:type="dxa"/>
            <w:shd w:val="solid" w:color="FFFFFF" w:fill="auto"/>
            <w:tcMar>
              <w:top w:w="0" w:type="dxa"/>
              <w:left w:w="0" w:type="dxa"/>
              <w:bottom w:w="0" w:type="dxa"/>
              <w:right w:w="0" w:type="dxa"/>
            </w:tcMar>
            <w:vAlign w:val="center"/>
          </w:tcPr>
          <w:p w14:paraId="7A3A0DD4" w14:textId="77777777" w:rsidR="00C83BAF" w:rsidRPr="00F224C1" w:rsidRDefault="00C83BAF" w:rsidP="006A7C9D">
            <w:pPr>
              <w:spacing w:before="60" w:after="60" w:line="264" w:lineRule="auto"/>
              <w:jc w:val="center"/>
              <w:rPr>
                <w:sz w:val="24"/>
                <w:szCs w:val="24"/>
              </w:rPr>
            </w:pPr>
            <w:r w:rsidRPr="00F224C1">
              <w:rPr>
                <w:sz w:val="24"/>
                <w:szCs w:val="24"/>
              </w:rPr>
              <w:t>3.2</w:t>
            </w:r>
          </w:p>
        </w:tc>
        <w:tc>
          <w:tcPr>
            <w:tcW w:w="4288" w:type="dxa"/>
            <w:shd w:val="solid" w:color="FFFFFF" w:fill="auto"/>
            <w:tcMar>
              <w:top w:w="0" w:type="dxa"/>
              <w:left w:w="0" w:type="dxa"/>
              <w:bottom w:w="0" w:type="dxa"/>
              <w:right w:w="0" w:type="dxa"/>
            </w:tcMar>
            <w:vAlign w:val="center"/>
          </w:tcPr>
          <w:p w14:paraId="20316B0A" w14:textId="77777777" w:rsidR="00C83BAF" w:rsidRPr="00F224C1" w:rsidRDefault="00C83BAF" w:rsidP="006A7C9D">
            <w:pPr>
              <w:spacing w:before="60" w:after="60" w:line="264" w:lineRule="auto"/>
              <w:ind w:right="178"/>
              <w:jc w:val="both"/>
              <w:rPr>
                <w:sz w:val="24"/>
                <w:szCs w:val="24"/>
              </w:rPr>
            </w:pPr>
            <w:r w:rsidRPr="00F224C1">
              <w:rPr>
                <w:sz w:val="24"/>
                <w:szCs w:val="24"/>
              </w:rPr>
              <w:t>Xây dựng báo cáo về tình hình và kết quả điều tra giá đất thị trường theo từng đơn vị hành chính cấp xã</w:t>
            </w:r>
          </w:p>
        </w:tc>
        <w:tc>
          <w:tcPr>
            <w:tcW w:w="1660" w:type="dxa"/>
            <w:shd w:val="solid" w:color="FFFFFF" w:fill="auto"/>
            <w:tcMar>
              <w:top w:w="0" w:type="dxa"/>
              <w:left w:w="0" w:type="dxa"/>
              <w:bottom w:w="0" w:type="dxa"/>
              <w:right w:w="0" w:type="dxa"/>
            </w:tcMar>
            <w:vAlign w:val="center"/>
          </w:tcPr>
          <w:p w14:paraId="22E41D33" w14:textId="77777777" w:rsidR="00C83BAF" w:rsidRPr="00F224C1" w:rsidRDefault="00C83BAF" w:rsidP="006A7C9D">
            <w:pPr>
              <w:spacing w:before="60" w:after="60" w:line="264" w:lineRule="auto"/>
              <w:jc w:val="center"/>
              <w:rPr>
                <w:sz w:val="24"/>
                <w:szCs w:val="24"/>
              </w:rPr>
            </w:pPr>
            <w:r w:rsidRPr="00F224C1">
              <w:rPr>
                <w:sz w:val="24"/>
                <w:szCs w:val="24"/>
              </w:rPr>
              <w:t>Nhóm 2 (1KS4+1KS3)</w:t>
            </w:r>
          </w:p>
        </w:tc>
        <w:tc>
          <w:tcPr>
            <w:tcW w:w="1134" w:type="dxa"/>
            <w:shd w:val="solid" w:color="FFFFFF" w:fill="auto"/>
            <w:tcMar>
              <w:top w:w="0" w:type="dxa"/>
              <w:left w:w="0" w:type="dxa"/>
              <w:bottom w:w="0" w:type="dxa"/>
              <w:right w:w="0" w:type="dxa"/>
            </w:tcMar>
            <w:vAlign w:val="center"/>
          </w:tcPr>
          <w:p w14:paraId="2440FAB5" w14:textId="107B7EFA" w:rsidR="008240AD" w:rsidRPr="00F224C1" w:rsidRDefault="008240AD" w:rsidP="006A7C9D">
            <w:pPr>
              <w:spacing w:before="60" w:after="60" w:line="264" w:lineRule="auto"/>
              <w:jc w:val="center"/>
              <w:rPr>
                <w:sz w:val="24"/>
                <w:szCs w:val="24"/>
              </w:rPr>
            </w:pPr>
            <w:r w:rsidRPr="00F224C1">
              <w:rPr>
                <w:sz w:val="24"/>
                <w:szCs w:val="24"/>
              </w:rPr>
              <w:t>6,00</w:t>
            </w:r>
          </w:p>
        </w:tc>
        <w:tc>
          <w:tcPr>
            <w:tcW w:w="1417" w:type="dxa"/>
            <w:shd w:val="solid" w:color="FFFFFF" w:fill="auto"/>
            <w:tcMar>
              <w:top w:w="0" w:type="dxa"/>
              <w:left w:w="0" w:type="dxa"/>
              <w:bottom w:w="0" w:type="dxa"/>
              <w:right w:w="0" w:type="dxa"/>
            </w:tcMar>
            <w:vAlign w:val="center"/>
          </w:tcPr>
          <w:p w14:paraId="6BDEA8AD" w14:textId="77777777" w:rsidR="00C83BAF" w:rsidRPr="00F224C1" w:rsidRDefault="00C83BAF" w:rsidP="006A7C9D">
            <w:pPr>
              <w:spacing w:before="60" w:after="60" w:line="264" w:lineRule="auto"/>
              <w:jc w:val="center"/>
              <w:rPr>
                <w:sz w:val="24"/>
                <w:szCs w:val="24"/>
              </w:rPr>
            </w:pPr>
          </w:p>
        </w:tc>
      </w:tr>
      <w:tr w:rsidR="00C83BAF" w:rsidRPr="00F224C1" w14:paraId="63C86C99" w14:textId="77777777" w:rsidTr="003D20E5">
        <w:tc>
          <w:tcPr>
            <w:tcW w:w="720" w:type="dxa"/>
            <w:shd w:val="solid" w:color="FFFFFF" w:fill="auto"/>
            <w:tcMar>
              <w:top w:w="0" w:type="dxa"/>
              <w:left w:w="0" w:type="dxa"/>
              <w:bottom w:w="0" w:type="dxa"/>
              <w:right w:w="0" w:type="dxa"/>
            </w:tcMar>
            <w:vAlign w:val="center"/>
          </w:tcPr>
          <w:p w14:paraId="264CDE2C" w14:textId="77777777" w:rsidR="00C83BAF" w:rsidRPr="00F224C1" w:rsidRDefault="00C83BAF" w:rsidP="006A7C9D">
            <w:pPr>
              <w:spacing w:before="60" w:after="60" w:line="264" w:lineRule="auto"/>
              <w:jc w:val="center"/>
              <w:rPr>
                <w:sz w:val="24"/>
                <w:szCs w:val="24"/>
              </w:rPr>
            </w:pPr>
            <w:r w:rsidRPr="00F224C1">
              <w:rPr>
                <w:b/>
                <w:bCs/>
                <w:sz w:val="24"/>
                <w:szCs w:val="24"/>
              </w:rPr>
              <w:t>4</w:t>
            </w:r>
          </w:p>
        </w:tc>
        <w:tc>
          <w:tcPr>
            <w:tcW w:w="4288" w:type="dxa"/>
            <w:shd w:val="solid" w:color="FFFFFF" w:fill="auto"/>
            <w:tcMar>
              <w:top w:w="0" w:type="dxa"/>
              <w:left w:w="0" w:type="dxa"/>
              <w:bottom w:w="0" w:type="dxa"/>
              <w:right w:w="0" w:type="dxa"/>
            </w:tcMar>
            <w:vAlign w:val="center"/>
          </w:tcPr>
          <w:p w14:paraId="6DF3F714" w14:textId="77777777" w:rsidR="00C83BAF" w:rsidRPr="00F224C1" w:rsidRDefault="00C83BAF" w:rsidP="006A7C9D">
            <w:pPr>
              <w:spacing w:before="60" w:after="60" w:line="264" w:lineRule="auto"/>
              <w:ind w:right="178"/>
              <w:jc w:val="both"/>
              <w:rPr>
                <w:sz w:val="24"/>
                <w:szCs w:val="24"/>
              </w:rPr>
            </w:pPr>
            <w:r w:rsidRPr="00F224C1">
              <w:rPr>
                <w:b/>
                <w:bCs/>
                <w:sz w:val="24"/>
                <w:szCs w:val="24"/>
              </w:rPr>
              <w:t>Tổng hợp kết quả điều tra, thu thập thông tin giá đất thị trường tại cấp tỉnh và đánh giá kết quả thực hiện bảng giá đất hiện hành</w:t>
            </w:r>
          </w:p>
        </w:tc>
        <w:tc>
          <w:tcPr>
            <w:tcW w:w="1660" w:type="dxa"/>
            <w:shd w:val="solid" w:color="FFFFFF" w:fill="auto"/>
            <w:tcMar>
              <w:top w:w="0" w:type="dxa"/>
              <w:left w:w="0" w:type="dxa"/>
              <w:bottom w:w="0" w:type="dxa"/>
              <w:right w:w="0" w:type="dxa"/>
            </w:tcMar>
            <w:vAlign w:val="center"/>
          </w:tcPr>
          <w:p w14:paraId="435AA3D7" w14:textId="77777777" w:rsidR="00C83BAF" w:rsidRPr="00F224C1" w:rsidRDefault="00C83BAF" w:rsidP="006A7C9D">
            <w:pPr>
              <w:spacing w:before="60" w:after="60" w:line="264" w:lineRule="auto"/>
              <w:jc w:val="center"/>
              <w:rPr>
                <w:sz w:val="24"/>
                <w:szCs w:val="24"/>
              </w:rPr>
            </w:pPr>
          </w:p>
        </w:tc>
        <w:tc>
          <w:tcPr>
            <w:tcW w:w="1134" w:type="dxa"/>
            <w:shd w:val="solid" w:color="FFFFFF" w:fill="auto"/>
            <w:tcMar>
              <w:top w:w="0" w:type="dxa"/>
              <w:left w:w="0" w:type="dxa"/>
              <w:bottom w:w="0" w:type="dxa"/>
              <w:right w:w="0" w:type="dxa"/>
            </w:tcMar>
            <w:vAlign w:val="center"/>
          </w:tcPr>
          <w:p w14:paraId="074C4667" w14:textId="77777777" w:rsidR="00C83BAF" w:rsidRPr="00F224C1" w:rsidRDefault="00C83BAF" w:rsidP="006A7C9D">
            <w:pPr>
              <w:spacing w:before="60" w:after="60" w:line="264" w:lineRule="auto"/>
              <w:jc w:val="center"/>
              <w:rPr>
                <w:sz w:val="24"/>
                <w:szCs w:val="24"/>
              </w:rPr>
            </w:pPr>
          </w:p>
        </w:tc>
        <w:tc>
          <w:tcPr>
            <w:tcW w:w="1417" w:type="dxa"/>
            <w:shd w:val="solid" w:color="FFFFFF" w:fill="auto"/>
            <w:tcMar>
              <w:top w:w="0" w:type="dxa"/>
              <w:left w:w="0" w:type="dxa"/>
              <w:bottom w:w="0" w:type="dxa"/>
              <w:right w:w="0" w:type="dxa"/>
            </w:tcMar>
            <w:vAlign w:val="center"/>
          </w:tcPr>
          <w:p w14:paraId="143581FC" w14:textId="77777777" w:rsidR="00C83BAF" w:rsidRPr="00F224C1" w:rsidRDefault="00C83BAF" w:rsidP="006A7C9D">
            <w:pPr>
              <w:spacing w:before="60" w:after="60" w:line="264" w:lineRule="auto"/>
              <w:jc w:val="center"/>
              <w:rPr>
                <w:sz w:val="24"/>
                <w:szCs w:val="24"/>
              </w:rPr>
            </w:pPr>
          </w:p>
        </w:tc>
      </w:tr>
      <w:tr w:rsidR="00C83BAF" w:rsidRPr="00F224C1" w14:paraId="505C4F7E" w14:textId="77777777" w:rsidTr="003D20E5">
        <w:tc>
          <w:tcPr>
            <w:tcW w:w="720" w:type="dxa"/>
            <w:shd w:val="solid" w:color="FFFFFF" w:fill="auto"/>
            <w:tcMar>
              <w:top w:w="0" w:type="dxa"/>
              <w:left w:w="0" w:type="dxa"/>
              <w:bottom w:w="0" w:type="dxa"/>
              <w:right w:w="0" w:type="dxa"/>
            </w:tcMar>
            <w:vAlign w:val="center"/>
          </w:tcPr>
          <w:p w14:paraId="1AFB116F" w14:textId="77777777" w:rsidR="00C83BAF" w:rsidRPr="00F224C1" w:rsidRDefault="00C83BAF" w:rsidP="006A7C9D">
            <w:pPr>
              <w:spacing w:before="60" w:after="60" w:line="264" w:lineRule="auto"/>
              <w:jc w:val="center"/>
              <w:rPr>
                <w:sz w:val="24"/>
                <w:szCs w:val="24"/>
              </w:rPr>
            </w:pPr>
            <w:r w:rsidRPr="00F224C1">
              <w:rPr>
                <w:sz w:val="24"/>
                <w:szCs w:val="24"/>
              </w:rPr>
              <w:t>4.1</w:t>
            </w:r>
          </w:p>
        </w:tc>
        <w:tc>
          <w:tcPr>
            <w:tcW w:w="4288" w:type="dxa"/>
            <w:shd w:val="solid" w:color="FFFFFF" w:fill="auto"/>
            <w:tcMar>
              <w:top w:w="0" w:type="dxa"/>
              <w:left w:w="0" w:type="dxa"/>
              <w:bottom w:w="0" w:type="dxa"/>
              <w:right w:w="0" w:type="dxa"/>
            </w:tcMar>
            <w:vAlign w:val="center"/>
          </w:tcPr>
          <w:p w14:paraId="2CD89FB9" w14:textId="77777777" w:rsidR="00C83BAF" w:rsidRPr="00F224C1" w:rsidRDefault="00C83BAF" w:rsidP="006A7C9D">
            <w:pPr>
              <w:spacing w:before="60" w:after="60" w:line="264" w:lineRule="auto"/>
              <w:ind w:right="178"/>
              <w:jc w:val="both"/>
              <w:rPr>
                <w:sz w:val="24"/>
                <w:szCs w:val="24"/>
              </w:rPr>
            </w:pPr>
            <w:r w:rsidRPr="00F224C1">
              <w:rPr>
                <w:sz w:val="24"/>
                <w:szCs w:val="24"/>
              </w:rPr>
              <w:t>Tổng hợp kết quả điều tra, thu thập thông tin giá đất thị trường tại cấp tỉnh</w:t>
            </w:r>
          </w:p>
        </w:tc>
        <w:tc>
          <w:tcPr>
            <w:tcW w:w="1660" w:type="dxa"/>
            <w:shd w:val="solid" w:color="FFFFFF" w:fill="auto"/>
            <w:tcMar>
              <w:top w:w="0" w:type="dxa"/>
              <w:left w:w="0" w:type="dxa"/>
              <w:bottom w:w="0" w:type="dxa"/>
              <w:right w:w="0" w:type="dxa"/>
            </w:tcMar>
            <w:vAlign w:val="center"/>
          </w:tcPr>
          <w:p w14:paraId="0D74523A" w14:textId="77777777" w:rsidR="00C83BAF" w:rsidRPr="00F224C1" w:rsidRDefault="00C83BAF" w:rsidP="006A7C9D">
            <w:pPr>
              <w:spacing w:before="60" w:after="60" w:line="264" w:lineRule="auto"/>
              <w:jc w:val="center"/>
              <w:rPr>
                <w:sz w:val="24"/>
                <w:szCs w:val="24"/>
              </w:rPr>
            </w:pPr>
            <w:r w:rsidRPr="00F224C1">
              <w:rPr>
                <w:sz w:val="24"/>
                <w:szCs w:val="24"/>
              </w:rPr>
              <w:t>Nhóm 2 (1KS4+1KS3)</w:t>
            </w:r>
          </w:p>
        </w:tc>
        <w:tc>
          <w:tcPr>
            <w:tcW w:w="1134" w:type="dxa"/>
            <w:shd w:val="solid" w:color="FFFFFF" w:fill="auto"/>
            <w:tcMar>
              <w:top w:w="0" w:type="dxa"/>
              <w:left w:w="0" w:type="dxa"/>
              <w:bottom w:w="0" w:type="dxa"/>
              <w:right w:w="0" w:type="dxa"/>
            </w:tcMar>
            <w:vAlign w:val="center"/>
          </w:tcPr>
          <w:p w14:paraId="428342A1" w14:textId="039C2921" w:rsidR="00C83BAF" w:rsidRPr="00F224C1" w:rsidRDefault="008240AD" w:rsidP="006A7C9D">
            <w:pPr>
              <w:spacing w:before="60" w:after="60" w:line="264" w:lineRule="auto"/>
              <w:jc w:val="center"/>
              <w:rPr>
                <w:sz w:val="24"/>
                <w:szCs w:val="24"/>
              </w:rPr>
            </w:pPr>
            <w:r w:rsidRPr="00F224C1">
              <w:rPr>
                <w:sz w:val="24"/>
                <w:szCs w:val="24"/>
              </w:rPr>
              <w:t>5,00</w:t>
            </w:r>
          </w:p>
        </w:tc>
        <w:tc>
          <w:tcPr>
            <w:tcW w:w="1417" w:type="dxa"/>
            <w:shd w:val="solid" w:color="FFFFFF" w:fill="auto"/>
            <w:tcMar>
              <w:top w:w="0" w:type="dxa"/>
              <w:left w:w="0" w:type="dxa"/>
              <w:bottom w:w="0" w:type="dxa"/>
              <w:right w:w="0" w:type="dxa"/>
            </w:tcMar>
            <w:vAlign w:val="center"/>
          </w:tcPr>
          <w:p w14:paraId="409FDFDF" w14:textId="77777777" w:rsidR="00C83BAF" w:rsidRPr="00F224C1" w:rsidRDefault="00C83BAF" w:rsidP="006A7C9D">
            <w:pPr>
              <w:spacing w:before="60" w:after="60" w:line="264" w:lineRule="auto"/>
              <w:jc w:val="center"/>
              <w:rPr>
                <w:sz w:val="24"/>
                <w:szCs w:val="24"/>
              </w:rPr>
            </w:pPr>
          </w:p>
        </w:tc>
      </w:tr>
      <w:tr w:rsidR="00C83BAF" w:rsidRPr="00F224C1" w14:paraId="4A8D274C" w14:textId="77777777" w:rsidTr="003D20E5">
        <w:tc>
          <w:tcPr>
            <w:tcW w:w="720" w:type="dxa"/>
            <w:shd w:val="solid" w:color="FFFFFF" w:fill="auto"/>
            <w:tcMar>
              <w:top w:w="0" w:type="dxa"/>
              <w:left w:w="0" w:type="dxa"/>
              <w:bottom w:w="0" w:type="dxa"/>
              <w:right w:w="0" w:type="dxa"/>
            </w:tcMar>
            <w:vAlign w:val="center"/>
          </w:tcPr>
          <w:p w14:paraId="00627AAE" w14:textId="77777777" w:rsidR="00C83BAF" w:rsidRPr="00F224C1" w:rsidRDefault="00C83BAF" w:rsidP="006A7C9D">
            <w:pPr>
              <w:spacing w:before="60" w:after="60" w:line="264" w:lineRule="auto"/>
              <w:jc w:val="center"/>
              <w:rPr>
                <w:sz w:val="24"/>
                <w:szCs w:val="24"/>
              </w:rPr>
            </w:pPr>
            <w:r w:rsidRPr="00F224C1">
              <w:rPr>
                <w:sz w:val="24"/>
                <w:szCs w:val="24"/>
              </w:rPr>
              <w:t>4.2</w:t>
            </w:r>
          </w:p>
        </w:tc>
        <w:tc>
          <w:tcPr>
            <w:tcW w:w="4288" w:type="dxa"/>
            <w:shd w:val="solid" w:color="FFFFFF" w:fill="auto"/>
            <w:tcMar>
              <w:top w:w="0" w:type="dxa"/>
              <w:left w:w="0" w:type="dxa"/>
              <w:bottom w:w="0" w:type="dxa"/>
              <w:right w:w="0" w:type="dxa"/>
            </w:tcMar>
            <w:vAlign w:val="center"/>
          </w:tcPr>
          <w:p w14:paraId="5D0919E2" w14:textId="77777777" w:rsidR="00C83BAF" w:rsidRPr="00F224C1" w:rsidRDefault="00C83BAF" w:rsidP="006A7C9D">
            <w:pPr>
              <w:spacing w:before="60" w:after="60" w:line="264" w:lineRule="auto"/>
              <w:ind w:right="178"/>
              <w:jc w:val="both"/>
              <w:rPr>
                <w:sz w:val="24"/>
                <w:szCs w:val="24"/>
              </w:rPr>
            </w:pPr>
            <w:r w:rsidRPr="00F224C1">
              <w:rPr>
                <w:sz w:val="24"/>
                <w:szCs w:val="24"/>
              </w:rPr>
              <w:t>Phân tích, đánh giá kết quả thực hiện Bảng giá đất hiện hành</w:t>
            </w:r>
          </w:p>
        </w:tc>
        <w:tc>
          <w:tcPr>
            <w:tcW w:w="1660" w:type="dxa"/>
            <w:shd w:val="solid" w:color="FFFFFF" w:fill="auto"/>
            <w:tcMar>
              <w:top w:w="0" w:type="dxa"/>
              <w:left w:w="0" w:type="dxa"/>
              <w:bottom w:w="0" w:type="dxa"/>
              <w:right w:w="0" w:type="dxa"/>
            </w:tcMar>
            <w:vAlign w:val="center"/>
          </w:tcPr>
          <w:p w14:paraId="4132E78B" w14:textId="77777777" w:rsidR="00C83BAF" w:rsidRPr="00F224C1" w:rsidRDefault="00C83BAF" w:rsidP="006A7C9D">
            <w:pPr>
              <w:spacing w:before="60" w:after="60" w:line="264" w:lineRule="auto"/>
              <w:jc w:val="center"/>
              <w:rPr>
                <w:sz w:val="24"/>
                <w:szCs w:val="24"/>
              </w:rPr>
            </w:pPr>
            <w:r w:rsidRPr="00F224C1">
              <w:rPr>
                <w:sz w:val="24"/>
                <w:szCs w:val="24"/>
              </w:rPr>
              <w:t>Nhóm 2 (1KS4+1KS3)</w:t>
            </w:r>
          </w:p>
        </w:tc>
        <w:tc>
          <w:tcPr>
            <w:tcW w:w="1134" w:type="dxa"/>
            <w:shd w:val="solid" w:color="FFFFFF" w:fill="auto"/>
            <w:tcMar>
              <w:top w:w="0" w:type="dxa"/>
              <w:left w:w="0" w:type="dxa"/>
              <w:bottom w:w="0" w:type="dxa"/>
              <w:right w:w="0" w:type="dxa"/>
            </w:tcMar>
            <w:vAlign w:val="center"/>
          </w:tcPr>
          <w:p w14:paraId="58E98BB2" w14:textId="3FEEBDB5" w:rsidR="00C83BAF" w:rsidRPr="00F224C1" w:rsidRDefault="008240AD" w:rsidP="006A7C9D">
            <w:pPr>
              <w:spacing w:before="60" w:after="60" w:line="264" w:lineRule="auto"/>
              <w:jc w:val="center"/>
              <w:rPr>
                <w:sz w:val="24"/>
                <w:szCs w:val="24"/>
              </w:rPr>
            </w:pPr>
            <w:r w:rsidRPr="00F224C1">
              <w:rPr>
                <w:sz w:val="24"/>
                <w:szCs w:val="24"/>
              </w:rPr>
              <w:t>3,00</w:t>
            </w:r>
          </w:p>
        </w:tc>
        <w:tc>
          <w:tcPr>
            <w:tcW w:w="1417" w:type="dxa"/>
            <w:shd w:val="solid" w:color="FFFFFF" w:fill="auto"/>
            <w:tcMar>
              <w:top w:w="0" w:type="dxa"/>
              <w:left w:w="0" w:type="dxa"/>
              <w:bottom w:w="0" w:type="dxa"/>
              <w:right w:w="0" w:type="dxa"/>
            </w:tcMar>
            <w:vAlign w:val="center"/>
          </w:tcPr>
          <w:p w14:paraId="12A12174" w14:textId="77777777" w:rsidR="00C83BAF" w:rsidRPr="00F224C1" w:rsidRDefault="00C83BAF" w:rsidP="006A7C9D">
            <w:pPr>
              <w:spacing w:before="60" w:after="60" w:line="264" w:lineRule="auto"/>
              <w:jc w:val="center"/>
              <w:rPr>
                <w:sz w:val="24"/>
                <w:szCs w:val="24"/>
              </w:rPr>
            </w:pPr>
          </w:p>
        </w:tc>
      </w:tr>
      <w:tr w:rsidR="00C83BAF" w:rsidRPr="00F224C1" w14:paraId="592F644E" w14:textId="77777777" w:rsidTr="003D20E5">
        <w:tc>
          <w:tcPr>
            <w:tcW w:w="720" w:type="dxa"/>
            <w:shd w:val="solid" w:color="FFFFFF" w:fill="auto"/>
            <w:tcMar>
              <w:top w:w="0" w:type="dxa"/>
              <w:left w:w="0" w:type="dxa"/>
              <w:bottom w:w="0" w:type="dxa"/>
              <w:right w:w="0" w:type="dxa"/>
            </w:tcMar>
            <w:vAlign w:val="center"/>
          </w:tcPr>
          <w:p w14:paraId="24296561" w14:textId="77777777" w:rsidR="00C83BAF" w:rsidRPr="00F224C1" w:rsidRDefault="00C83BAF" w:rsidP="006A7C9D">
            <w:pPr>
              <w:spacing w:before="60" w:after="60" w:line="264" w:lineRule="auto"/>
              <w:jc w:val="center"/>
              <w:rPr>
                <w:sz w:val="24"/>
                <w:szCs w:val="24"/>
              </w:rPr>
            </w:pPr>
            <w:r w:rsidRPr="00F224C1">
              <w:rPr>
                <w:b/>
                <w:bCs/>
                <w:sz w:val="24"/>
                <w:szCs w:val="24"/>
              </w:rPr>
              <w:t>5</w:t>
            </w:r>
          </w:p>
        </w:tc>
        <w:tc>
          <w:tcPr>
            <w:tcW w:w="4288" w:type="dxa"/>
            <w:shd w:val="solid" w:color="FFFFFF" w:fill="auto"/>
            <w:tcMar>
              <w:top w:w="0" w:type="dxa"/>
              <w:left w:w="0" w:type="dxa"/>
              <w:bottom w:w="0" w:type="dxa"/>
              <w:right w:w="0" w:type="dxa"/>
            </w:tcMar>
            <w:vAlign w:val="center"/>
          </w:tcPr>
          <w:p w14:paraId="6322FAC0" w14:textId="4ED80E41" w:rsidR="00C83BAF" w:rsidRPr="00F224C1" w:rsidRDefault="00C83BAF" w:rsidP="006A7C9D">
            <w:pPr>
              <w:spacing w:before="60" w:after="60" w:line="264" w:lineRule="auto"/>
              <w:ind w:right="178"/>
              <w:jc w:val="both"/>
              <w:rPr>
                <w:sz w:val="24"/>
                <w:szCs w:val="24"/>
              </w:rPr>
            </w:pPr>
            <w:r w:rsidRPr="00F224C1">
              <w:rPr>
                <w:b/>
                <w:bCs/>
                <w:sz w:val="24"/>
                <w:szCs w:val="24"/>
              </w:rPr>
              <w:t>Xây dựng Bảng giá đất</w:t>
            </w:r>
            <w:r w:rsidR="0070158D" w:rsidRPr="00F224C1">
              <w:rPr>
                <w:b/>
                <w:bCs/>
                <w:sz w:val="24"/>
                <w:szCs w:val="24"/>
              </w:rPr>
              <w:t xml:space="preserve"> sửa đổi, bổ sung</w:t>
            </w:r>
          </w:p>
        </w:tc>
        <w:tc>
          <w:tcPr>
            <w:tcW w:w="1660" w:type="dxa"/>
            <w:shd w:val="solid" w:color="FFFFFF" w:fill="auto"/>
            <w:tcMar>
              <w:top w:w="0" w:type="dxa"/>
              <w:left w:w="0" w:type="dxa"/>
              <w:bottom w:w="0" w:type="dxa"/>
              <w:right w:w="0" w:type="dxa"/>
            </w:tcMar>
            <w:vAlign w:val="center"/>
          </w:tcPr>
          <w:p w14:paraId="4FFA80A6" w14:textId="77777777" w:rsidR="00C83BAF" w:rsidRPr="00F224C1" w:rsidRDefault="00C83BAF" w:rsidP="006A7C9D">
            <w:pPr>
              <w:spacing w:before="60" w:after="60" w:line="264" w:lineRule="auto"/>
              <w:jc w:val="center"/>
              <w:rPr>
                <w:sz w:val="24"/>
                <w:szCs w:val="24"/>
              </w:rPr>
            </w:pPr>
          </w:p>
        </w:tc>
        <w:tc>
          <w:tcPr>
            <w:tcW w:w="1134" w:type="dxa"/>
            <w:shd w:val="solid" w:color="FFFFFF" w:fill="auto"/>
            <w:tcMar>
              <w:top w:w="0" w:type="dxa"/>
              <w:left w:w="0" w:type="dxa"/>
              <w:bottom w:w="0" w:type="dxa"/>
              <w:right w:w="0" w:type="dxa"/>
            </w:tcMar>
            <w:vAlign w:val="center"/>
          </w:tcPr>
          <w:p w14:paraId="58264588" w14:textId="77777777" w:rsidR="00C83BAF" w:rsidRPr="00F224C1" w:rsidRDefault="00C83BAF" w:rsidP="006A7C9D">
            <w:pPr>
              <w:spacing w:before="60" w:after="60" w:line="264" w:lineRule="auto"/>
              <w:jc w:val="center"/>
              <w:rPr>
                <w:sz w:val="24"/>
                <w:szCs w:val="24"/>
              </w:rPr>
            </w:pPr>
          </w:p>
        </w:tc>
        <w:tc>
          <w:tcPr>
            <w:tcW w:w="1417" w:type="dxa"/>
            <w:shd w:val="solid" w:color="FFFFFF" w:fill="auto"/>
            <w:tcMar>
              <w:top w:w="0" w:type="dxa"/>
              <w:left w:w="0" w:type="dxa"/>
              <w:bottom w:w="0" w:type="dxa"/>
              <w:right w:w="0" w:type="dxa"/>
            </w:tcMar>
            <w:vAlign w:val="center"/>
          </w:tcPr>
          <w:p w14:paraId="4F465B75" w14:textId="77777777" w:rsidR="00C83BAF" w:rsidRPr="00F224C1" w:rsidRDefault="00C83BAF" w:rsidP="006A7C9D">
            <w:pPr>
              <w:spacing w:before="60" w:after="60" w:line="264" w:lineRule="auto"/>
              <w:jc w:val="center"/>
              <w:rPr>
                <w:sz w:val="24"/>
                <w:szCs w:val="24"/>
              </w:rPr>
            </w:pPr>
          </w:p>
        </w:tc>
      </w:tr>
      <w:tr w:rsidR="00C83BAF" w:rsidRPr="00F224C1" w14:paraId="482CDED6" w14:textId="77777777" w:rsidTr="003D20E5">
        <w:tc>
          <w:tcPr>
            <w:tcW w:w="720" w:type="dxa"/>
            <w:shd w:val="solid" w:color="FFFFFF" w:fill="auto"/>
            <w:tcMar>
              <w:top w:w="0" w:type="dxa"/>
              <w:left w:w="0" w:type="dxa"/>
              <w:bottom w:w="0" w:type="dxa"/>
              <w:right w:w="0" w:type="dxa"/>
            </w:tcMar>
            <w:vAlign w:val="center"/>
          </w:tcPr>
          <w:p w14:paraId="0A27E526" w14:textId="77777777" w:rsidR="00C83BAF" w:rsidRPr="00F224C1" w:rsidRDefault="00C83BAF" w:rsidP="006A7C9D">
            <w:pPr>
              <w:spacing w:before="60" w:after="60" w:line="264" w:lineRule="auto"/>
              <w:jc w:val="center"/>
              <w:rPr>
                <w:sz w:val="24"/>
                <w:szCs w:val="24"/>
              </w:rPr>
            </w:pPr>
            <w:r w:rsidRPr="00F224C1">
              <w:rPr>
                <w:sz w:val="24"/>
                <w:szCs w:val="24"/>
              </w:rPr>
              <w:t>5.1</w:t>
            </w:r>
          </w:p>
        </w:tc>
        <w:tc>
          <w:tcPr>
            <w:tcW w:w="4288" w:type="dxa"/>
            <w:shd w:val="solid" w:color="FFFFFF" w:fill="auto"/>
            <w:tcMar>
              <w:top w:w="0" w:type="dxa"/>
              <w:left w:w="0" w:type="dxa"/>
              <w:bottom w:w="0" w:type="dxa"/>
              <w:right w:w="0" w:type="dxa"/>
            </w:tcMar>
            <w:vAlign w:val="center"/>
          </w:tcPr>
          <w:p w14:paraId="378E89FE" w14:textId="3A7E0532" w:rsidR="00C83BAF" w:rsidRPr="00F224C1" w:rsidRDefault="00C83BAF" w:rsidP="006A7C9D">
            <w:pPr>
              <w:spacing w:before="60" w:after="60" w:line="264" w:lineRule="auto"/>
              <w:ind w:right="178"/>
              <w:jc w:val="both"/>
              <w:rPr>
                <w:sz w:val="24"/>
                <w:szCs w:val="24"/>
              </w:rPr>
            </w:pPr>
            <w:r w:rsidRPr="00F224C1">
              <w:rPr>
                <w:sz w:val="24"/>
                <w:szCs w:val="24"/>
              </w:rPr>
              <w:t>Xây dựng Bảng giá đất</w:t>
            </w:r>
            <w:r w:rsidR="0070158D" w:rsidRPr="00F224C1">
              <w:rPr>
                <w:sz w:val="24"/>
                <w:szCs w:val="24"/>
              </w:rPr>
              <w:t xml:space="preserve"> sửa đổi, bổ sung</w:t>
            </w:r>
          </w:p>
        </w:tc>
        <w:tc>
          <w:tcPr>
            <w:tcW w:w="1660" w:type="dxa"/>
            <w:shd w:val="solid" w:color="FFFFFF" w:fill="auto"/>
            <w:tcMar>
              <w:top w:w="0" w:type="dxa"/>
              <w:left w:w="0" w:type="dxa"/>
              <w:bottom w:w="0" w:type="dxa"/>
              <w:right w:w="0" w:type="dxa"/>
            </w:tcMar>
            <w:vAlign w:val="center"/>
          </w:tcPr>
          <w:p w14:paraId="7250AF09" w14:textId="77777777" w:rsidR="00C83BAF" w:rsidRPr="00F224C1" w:rsidRDefault="00C83BAF" w:rsidP="006A7C9D">
            <w:pPr>
              <w:spacing w:before="60" w:after="60" w:line="264" w:lineRule="auto"/>
              <w:jc w:val="center"/>
              <w:rPr>
                <w:sz w:val="24"/>
                <w:szCs w:val="24"/>
              </w:rPr>
            </w:pPr>
          </w:p>
        </w:tc>
        <w:tc>
          <w:tcPr>
            <w:tcW w:w="1134" w:type="dxa"/>
            <w:shd w:val="solid" w:color="FFFFFF" w:fill="auto"/>
            <w:tcMar>
              <w:top w:w="0" w:type="dxa"/>
              <w:left w:w="0" w:type="dxa"/>
              <w:bottom w:w="0" w:type="dxa"/>
              <w:right w:w="0" w:type="dxa"/>
            </w:tcMar>
            <w:vAlign w:val="center"/>
          </w:tcPr>
          <w:p w14:paraId="1C57DD57" w14:textId="77777777" w:rsidR="00C83BAF" w:rsidRPr="00F224C1" w:rsidRDefault="00C83BAF" w:rsidP="006A7C9D">
            <w:pPr>
              <w:spacing w:before="60" w:after="60" w:line="264" w:lineRule="auto"/>
              <w:jc w:val="center"/>
              <w:rPr>
                <w:sz w:val="24"/>
                <w:szCs w:val="24"/>
              </w:rPr>
            </w:pPr>
          </w:p>
        </w:tc>
        <w:tc>
          <w:tcPr>
            <w:tcW w:w="1417" w:type="dxa"/>
            <w:shd w:val="solid" w:color="FFFFFF" w:fill="auto"/>
            <w:tcMar>
              <w:top w:w="0" w:type="dxa"/>
              <w:left w:w="0" w:type="dxa"/>
              <w:bottom w:w="0" w:type="dxa"/>
              <w:right w:w="0" w:type="dxa"/>
            </w:tcMar>
            <w:vAlign w:val="center"/>
          </w:tcPr>
          <w:p w14:paraId="71D309D3" w14:textId="77777777" w:rsidR="00C83BAF" w:rsidRPr="00F224C1" w:rsidRDefault="00C83BAF" w:rsidP="006A7C9D">
            <w:pPr>
              <w:spacing w:before="60" w:after="60" w:line="264" w:lineRule="auto"/>
              <w:jc w:val="center"/>
              <w:rPr>
                <w:sz w:val="24"/>
                <w:szCs w:val="24"/>
              </w:rPr>
            </w:pPr>
          </w:p>
        </w:tc>
      </w:tr>
      <w:tr w:rsidR="00C83BAF" w:rsidRPr="00F224C1" w14:paraId="66488EB0" w14:textId="77777777" w:rsidTr="003D20E5">
        <w:tc>
          <w:tcPr>
            <w:tcW w:w="720" w:type="dxa"/>
            <w:shd w:val="solid" w:color="FFFFFF" w:fill="auto"/>
            <w:tcMar>
              <w:top w:w="0" w:type="dxa"/>
              <w:left w:w="0" w:type="dxa"/>
              <w:bottom w:w="0" w:type="dxa"/>
              <w:right w:w="0" w:type="dxa"/>
            </w:tcMar>
            <w:vAlign w:val="center"/>
          </w:tcPr>
          <w:p w14:paraId="7C6D82E4" w14:textId="77777777" w:rsidR="00C83BAF" w:rsidRPr="00F224C1" w:rsidRDefault="00C83BAF" w:rsidP="006A7C9D">
            <w:pPr>
              <w:spacing w:before="60" w:after="60" w:line="264" w:lineRule="auto"/>
              <w:jc w:val="center"/>
              <w:rPr>
                <w:i/>
                <w:sz w:val="24"/>
                <w:szCs w:val="24"/>
              </w:rPr>
            </w:pPr>
            <w:r w:rsidRPr="00F224C1">
              <w:rPr>
                <w:i/>
                <w:iCs/>
                <w:sz w:val="24"/>
                <w:szCs w:val="24"/>
              </w:rPr>
              <w:t>5.1.1</w:t>
            </w:r>
          </w:p>
        </w:tc>
        <w:tc>
          <w:tcPr>
            <w:tcW w:w="4288" w:type="dxa"/>
            <w:shd w:val="solid" w:color="FFFFFF" w:fill="auto"/>
            <w:tcMar>
              <w:top w:w="0" w:type="dxa"/>
              <w:left w:w="0" w:type="dxa"/>
              <w:bottom w:w="0" w:type="dxa"/>
              <w:right w:w="0" w:type="dxa"/>
            </w:tcMar>
            <w:vAlign w:val="center"/>
          </w:tcPr>
          <w:p w14:paraId="10436C27" w14:textId="26E05FAA" w:rsidR="00C83BAF" w:rsidRPr="00F224C1" w:rsidRDefault="00C83BAF" w:rsidP="006A7C9D">
            <w:pPr>
              <w:spacing w:before="60" w:after="60" w:line="264" w:lineRule="auto"/>
              <w:ind w:right="178"/>
              <w:jc w:val="both"/>
              <w:rPr>
                <w:i/>
                <w:sz w:val="24"/>
                <w:szCs w:val="24"/>
              </w:rPr>
            </w:pPr>
            <w:r w:rsidRPr="00F224C1">
              <w:rPr>
                <w:i/>
                <w:iCs/>
                <w:sz w:val="24"/>
                <w:szCs w:val="24"/>
              </w:rPr>
              <w:t xml:space="preserve">Bảng giá đất </w:t>
            </w:r>
            <w:r w:rsidR="0070158D" w:rsidRPr="00F224C1">
              <w:rPr>
                <w:i/>
                <w:iCs/>
                <w:sz w:val="24"/>
                <w:szCs w:val="24"/>
              </w:rPr>
              <w:t>sửa đổi, bổ sung của 01 loại đất thuộc nhóm đất nông nghiệp</w:t>
            </w:r>
          </w:p>
        </w:tc>
        <w:tc>
          <w:tcPr>
            <w:tcW w:w="1660" w:type="dxa"/>
            <w:shd w:val="solid" w:color="FFFFFF" w:fill="auto"/>
            <w:tcMar>
              <w:top w:w="0" w:type="dxa"/>
              <w:left w:w="0" w:type="dxa"/>
              <w:bottom w:w="0" w:type="dxa"/>
              <w:right w:w="0" w:type="dxa"/>
            </w:tcMar>
            <w:vAlign w:val="center"/>
          </w:tcPr>
          <w:p w14:paraId="0598C972" w14:textId="77777777" w:rsidR="00C83BAF" w:rsidRPr="00F224C1" w:rsidRDefault="00C83BAF" w:rsidP="006A7C9D">
            <w:pPr>
              <w:spacing w:before="60" w:after="60" w:line="264" w:lineRule="auto"/>
              <w:jc w:val="center"/>
              <w:rPr>
                <w:sz w:val="24"/>
                <w:szCs w:val="24"/>
              </w:rPr>
            </w:pPr>
            <w:r w:rsidRPr="00F224C1">
              <w:rPr>
                <w:sz w:val="24"/>
                <w:szCs w:val="24"/>
              </w:rPr>
              <w:t>Nhóm 2 (1KS4+1KS3)</w:t>
            </w:r>
          </w:p>
        </w:tc>
        <w:tc>
          <w:tcPr>
            <w:tcW w:w="1134" w:type="dxa"/>
            <w:shd w:val="solid" w:color="FFFFFF" w:fill="auto"/>
            <w:tcMar>
              <w:top w:w="0" w:type="dxa"/>
              <w:left w:w="0" w:type="dxa"/>
              <w:bottom w:w="0" w:type="dxa"/>
              <w:right w:w="0" w:type="dxa"/>
            </w:tcMar>
            <w:vAlign w:val="center"/>
          </w:tcPr>
          <w:p w14:paraId="5174D382" w14:textId="011F03C4" w:rsidR="00C83BAF" w:rsidRPr="00F224C1" w:rsidRDefault="008240AD" w:rsidP="006A7C9D">
            <w:pPr>
              <w:spacing w:before="60" w:after="60" w:line="264" w:lineRule="auto"/>
              <w:jc w:val="center"/>
              <w:rPr>
                <w:sz w:val="24"/>
                <w:szCs w:val="24"/>
              </w:rPr>
            </w:pPr>
            <w:r w:rsidRPr="00F224C1">
              <w:rPr>
                <w:sz w:val="24"/>
                <w:szCs w:val="24"/>
              </w:rPr>
              <w:t>2,00</w:t>
            </w:r>
          </w:p>
        </w:tc>
        <w:tc>
          <w:tcPr>
            <w:tcW w:w="1417" w:type="dxa"/>
            <w:shd w:val="solid" w:color="FFFFFF" w:fill="auto"/>
            <w:tcMar>
              <w:top w:w="0" w:type="dxa"/>
              <w:left w:w="0" w:type="dxa"/>
              <w:bottom w:w="0" w:type="dxa"/>
              <w:right w:w="0" w:type="dxa"/>
            </w:tcMar>
            <w:vAlign w:val="center"/>
          </w:tcPr>
          <w:p w14:paraId="09E30BCE" w14:textId="77777777" w:rsidR="00C83BAF" w:rsidRPr="00F224C1" w:rsidRDefault="00C83BAF" w:rsidP="006A7C9D">
            <w:pPr>
              <w:spacing w:before="60" w:after="60" w:line="264" w:lineRule="auto"/>
              <w:jc w:val="center"/>
              <w:rPr>
                <w:sz w:val="24"/>
                <w:szCs w:val="24"/>
              </w:rPr>
            </w:pPr>
          </w:p>
        </w:tc>
      </w:tr>
      <w:tr w:rsidR="0070158D" w:rsidRPr="00F224C1" w14:paraId="5D4F5246" w14:textId="77777777" w:rsidTr="003D20E5">
        <w:tc>
          <w:tcPr>
            <w:tcW w:w="720" w:type="dxa"/>
            <w:shd w:val="solid" w:color="FFFFFF" w:fill="auto"/>
            <w:tcMar>
              <w:top w:w="0" w:type="dxa"/>
              <w:left w:w="0" w:type="dxa"/>
              <w:bottom w:w="0" w:type="dxa"/>
              <w:right w:w="0" w:type="dxa"/>
            </w:tcMar>
            <w:vAlign w:val="center"/>
          </w:tcPr>
          <w:p w14:paraId="5C939349" w14:textId="51DF7E9D" w:rsidR="0070158D" w:rsidRPr="00F224C1" w:rsidRDefault="0070158D" w:rsidP="006A7C9D">
            <w:pPr>
              <w:spacing w:before="60" w:after="60" w:line="264" w:lineRule="auto"/>
              <w:jc w:val="center"/>
              <w:rPr>
                <w:i/>
                <w:iCs/>
                <w:sz w:val="24"/>
                <w:szCs w:val="24"/>
              </w:rPr>
            </w:pPr>
            <w:r w:rsidRPr="00F224C1">
              <w:rPr>
                <w:i/>
                <w:iCs/>
                <w:sz w:val="24"/>
                <w:szCs w:val="24"/>
              </w:rPr>
              <w:t>5.1.2</w:t>
            </w:r>
          </w:p>
        </w:tc>
        <w:tc>
          <w:tcPr>
            <w:tcW w:w="4288" w:type="dxa"/>
            <w:shd w:val="solid" w:color="FFFFFF" w:fill="auto"/>
            <w:tcMar>
              <w:top w:w="0" w:type="dxa"/>
              <w:left w:w="0" w:type="dxa"/>
              <w:bottom w:w="0" w:type="dxa"/>
              <w:right w:w="0" w:type="dxa"/>
            </w:tcMar>
            <w:vAlign w:val="center"/>
          </w:tcPr>
          <w:p w14:paraId="24863E40" w14:textId="1C6A5F84" w:rsidR="0070158D" w:rsidRPr="00F224C1" w:rsidRDefault="0070158D" w:rsidP="006A7C9D">
            <w:pPr>
              <w:spacing w:before="60" w:after="60" w:line="264" w:lineRule="auto"/>
              <w:ind w:right="178"/>
              <w:jc w:val="both"/>
              <w:rPr>
                <w:i/>
                <w:iCs/>
                <w:sz w:val="24"/>
                <w:szCs w:val="24"/>
              </w:rPr>
            </w:pPr>
            <w:r w:rsidRPr="00F224C1">
              <w:rPr>
                <w:i/>
                <w:iCs/>
                <w:sz w:val="24"/>
                <w:szCs w:val="24"/>
              </w:rPr>
              <w:t>Bảng giá đất sửa đổi, bổ sung của 01 loại đất thuộc nhóm đất phi nông nghiệp</w:t>
            </w:r>
          </w:p>
        </w:tc>
        <w:tc>
          <w:tcPr>
            <w:tcW w:w="1660" w:type="dxa"/>
            <w:shd w:val="solid" w:color="FFFFFF" w:fill="auto"/>
            <w:tcMar>
              <w:top w:w="0" w:type="dxa"/>
              <w:left w:w="0" w:type="dxa"/>
              <w:bottom w:w="0" w:type="dxa"/>
              <w:right w:w="0" w:type="dxa"/>
            </w:tcMar>
            <w:vAlign w:val="center"/>
          </w:tcPr>
          <w:p w14:paraId="4D0ED1D9" w14:textId="308DB3BB" w:rsidR="0070158D" w:rsidRPr="00F224C1" w:rsidRDefault="0070158D" w:rsidP="006A7C9D">
            <w:pPr>
              <w:spacing w:before="60" w:after="60" w:line="264" w:lineRule="auto"/>
              <w:jc w:val="center"/>
              <w:rPr>
                <w:sz w:val="24"/>
                <w:szCs w:val="24"/>
              </w:rPr>
            </w:pPr>
            <w:r w:rsidRPr="00F224C1">
              <w:rPr>
                <w:sz w:val="24"/>
                <w:szCs w:val="24"/>
              </w:rPr>
              <w:t>Nhóm 2 (1KS4+1KS3)</w:t>
            </w:r>
          </w:p>
        </w:tc>
        <w:tc>
          <w:tcPr>
            <w:tcW w:w="1134" w:type="dxa"/>
            <w:shd w:val="solid" w:color="FFFFFF" w:fill="auto"/>
            <w:tcMar>
              <w:top w:w="0" w:type="dxa"/>
              <w:left w:w="0" w:type="dxa"/>
              <w:bottom w:w="0" w:type="dxa"/>
              <w:right w:w="0" w:type="dxa"/>
            </w:tcMar>
            <w:vAlign w:val="center"/>
          </w:tcPr>
          <w:p w14:paraId="4C955F4D" w14:textId="6A8E1D66" w:rsidR="0070158D" w:rsidRPr="00F224C1" w:rsidRDefault="008240AD" w:rsidP="006A7C9D">
            <w:pPr>
              <w:spacing w:before="60" w:after="60" w:line="264" w:lineRule="auto"/>
              <w:jc w:val="center"/>
              <w:rPr>
                <w:sz w:val="24"/>
                <w:szCs w:val="24"/>
              </w:rPr>
            </w:pPr>
            <w:r w:rsidRPr="00F224C1">
              <w:rPr>
                <w:sz w:val="24"/>
                <w:szCs w:val="24"/>
              </w:rPr>
              <w:t>5,00</w:t>
            </w:r>
          </w:p>
        </w:tc>
        <w:tc>
          <w:tcPr>
            <w:tcW w:w="1417" w:type="dxa"/>
            <w:shd w:val="solid" w:color="FFFFFF" w:fill="auto"/>
            <w:tcMar>
              <w:top w:w="0" w:type="dxa"/>
              <w:left w:w="0" w:type="dxa"/>
              <w:bottom w:w="0" w:type="dxa"/>
              <w:right w:w="0" w:type="dxa"/>
            </w:tcMar>
            <w:vAlign w:val="center"/>
          </w:tcPr>
          <w:p w14:paraId="1975F547" w14:textId="77777777" w:rsidR="0070158D" w:rsidRPr="00F224C1" w:rsidRDefault="0070158D" w:rsidP="006A7C9D">
            <w:pPr>
              <w:spacing w:before="60" w:after="60" w:line="264" w:lineRule="auto"/>
              <w:jc w:val="center"/>
              <w:rPr>
                <w:sz w:val="24"/>
                <w:szCs w:val="24"/>
              </w:rPr>
            </w:pPr>
          </w:p>
        </w:tc>
      </w:tr>
      <w:tr w:rsidR="00C83BAF" w:rsidRPr="00F224C1" w14:paraId="685ADB1D" w14:textId="77777777" w:rsidTr="003D20E5">
        <w:tc>
          <w:tcPr>
            <w:tcW w:w="720" w:type="dxa"/>
            <w:shd w:val="solid" w:color="FFFFFF" w:fill="auto"/>
            <w:tcMar>
              <w:top w:w="0" w:type="dxa"/>
              <w:left w:w="0" w:type="dxa"/>
              <w:bottom w:w="0" w:type="dxa"/>
              <w:right w:w="0" w:type="dxa"/>
            </w:tcMar>
            <w:vAlign w:val="center"/>
          </w:tcPr>
          <w:p w14:paraId="257EFBA9" w14:textId="77777777" w:rsidR="00C83BAF" w:rsidRPr="00F224C1" w:rsidRDefault="00C83BAF" w:rsidP="006A7C9D">
            <w:pPr>
              <w:spacing w:before="60" w:after="60" w:line="264" w:lineRule="auto"/>
              <w:jc w:val="center"/>
              <w:rPr>
                <w:sz w:val="24"/>
                <w:szCs w:val="24"/>
              </w:rPr>
            </w:pPr>
            <w:r w:rsidRPr="00F224C1">
              <w:rPr>
                <w:sz w:val="24"/>
                <w:szCs w:val="24"/>
              </w:rPr>
              <w:t>5.2</w:t>
            </w:r>
          </w:p>
        </w:tc>
        <w:tc>
          <w:tcPr>
            <w:tcW w:w="4288" w:type="dxa"/>
            <w:shd w:val="solid" w:color="FFFFFF" w:fill="auto"/>
            <w:tcMar>
              <w:top w:w="0" w:type="dxa"/>
              <w:left w:w="0" w:type="dxa"/>
              <w:bottom w:w="0" w:type="dxa"/>
              <w:right w:w="0" w:type="dxa"/>
            </w:tcMar>
            <w:vAlign w:val="center"/>
          </w:tcPr>
          <w:p w14:paraId="138948D5" w14:textId="564C2824" w:rsidR="00C83BAF" w:rsidRPr="00F224C1" w:rsidRDefault="00C83BAF" w:rsidP="006A7C9D">
            <w:pPr>
              <w:spacing w:before="60" w:after="60" w:line="264" w:lineRule="auto"/>
              <w:ind w:right="178"/>
              <w:rPr>
                <w:sz w:val="24"/>
                <w:szCs w:val="24"/>
              </w:rPr>
            </w:pPr>
            <w:r w:rsidRPr="00F224C1">
              <w:rPr>
                <w:sz w:val="24"/>
                <w:szCs w:val="24"/>
              </w:rPr>
              <w:t>Xây dựng báo cáo thuyết minh xây dựng bảng giá đất</w:t>
            </w:r>
            <w:r w:rsidR="0070158D" w:rsidRPr="00F224C1">
              <w:rPr>
                <w:sz w:val="24"/>
                <w:szCs w:val="24"/>
              </w:rPr>
              <w:t xml:space="preserve"> sửa đổi, bổ sung</w:t>
            </w:r>
          </w:p>
        </w:tc>
        <w:tc>
          <w:tcPr>
            <w:tcW w:w="1660" w:type="dxa"/>
            <w:shd w:val="solid" w:color="FFFFFF" w:fill="auto"/>
            <w:tcMar>
              <w:top w:w="0" w:type="dxa"/>
              <w:left w:w="0" w:type="dxa"/>
              <w:bottom w:w="0" w:type="dxa"/>
              <w:right w:w="0" w:type="dxa"/>
            </w:tcMar>
            <w:vAlign w:val="center"/>
          </w:tcPr>
          <w:p w14:paraId="14BBBCF8" w14:textId="77777777" w:rsidR="00C83BAF" w:rsidRPr="00F224C1" w:rsidRDefault="00C83BAF" w:rsidP="006A7C9D">
            <w:pPr>
              <w:spacing w:before="60" w:after="60" w:line="264" w:lineRule="auto"/>
              <w:jc w:val="center"/>
              <w:rPr>
                <w:sz w:val="24"/>
                <w:szCs w:val="24"/>
              </w:rPr>
            </w:pPr>
            <w:r w:rsidRPr="00F224C1">
              <w:rPr>
                <w:sz w:val="24"/>
                <w:szCs w:val="24"/>
              </w:rPr>
              <w:t>Nhóm 2 (1KS4+1KS3)</w:t>
            </w:r>
          </w:p>
        </w:tc>
        <w:tc>
          <w:tcPr>
            <w:tcW w:w="1134" w:type="dxa"/>
            <w:shd w:val="solid" w:color="FFFFFF" w:fill="auto"/>
            <w:tcMar>
              <w:top w:w="0" w:type="dxa"/>
              <w:left w:w="0" w:type="dxa"/>
              <w:bottom w:w="0" w:type="dxa"/>
              <w:right w:w="0" w:type="dxa"/>
            </w:tcMar>
            <w:vAlign w:val="center"/>
          </w:tcPr>
          <w:p w14:paraId="014D224E" w14:textId="060A5023" w:rsidR="00C83BAF" w:rsidRPr="00F224C1" w:rsidRDefault="008240AD" w:rsidP="006A7C9D">
            <w:pPr>
              <w:spacing w:before="60" w:after="60" w:line="264" w:lineRule="auto"/>
              <w:jc w:val="center"/>
              <w:rPr>
                <w:sz w:val="24"/>
                <w:szCs w:val="24"/>
              </w:rPr>
            </w:pPr>
            <w:r w:rsidRPr="00F224C1">
              <w:rPr>
                <w:sz w:val="24"/>
                <w:szCs w:val="24"/>
              </w:rPr>
              <w:t>10,00</w:t>
            </w:r>
          </w:p>
        </w:tc>
        <w:tc>
          <w:tcPr>
            <w:tcW w:w="1417" w:type="dxa"/>
            <w:shd w:val="solid" w:color="FFFFFF" w:fill="auto"/>
            <w:tcMar>
              <w:top w:w="0" w:type="dxa"/>
              <w:left w:w="0" w:type="dxa"/>
              <w:bottom w:w="0" w:type="dxa"/>
              <w:right w:w="0" w:type="dxa"/>
            </w:tcMar>
            <w:vAlign w:val="center"/>
          </w:tcPr>
          <w:p w14:paraId="0729C442" w14:textId="77777777" w:rsidR="00C83BAF" w:rsidRPr="00F224C1" w:rsidRDefault="00C83BAF" w:rsidP="006A7C9D">
            <w:pPr>
              <w:spacing w:before="60" w:after="60" w:line="264" w:lineRule="auto"/>
              <w:jc w:val="center"/>
              <w:rPr>
                <w:sz w:val="24"/>
                <w:szCs w:val="24"/>
              </w:rPr>
            </w:pPr>
          </w:p>
        </w:tc>
      </w:tr>
      <w:tr w:rsidR="00C83BAF" w:rsidRPr="00F224C1" w14:paraId="15EAD9F4" w14:textId="77777777" w:rsidTr="003D20E5">
        <w:tc>
          <w:tcPr>
            <w:tcW w:w="720" w:type="dxa"/>
            <w:shd w:val="solid" w:color="FFFFFF" w:fill="auto"/>
            <w:tcMar>
              <w:top w:w="0" w:type="dxa"/>
              <w:left w:w="0" w:type="dxa"/>
              <w:bottom w:w="0" w:type="dxa"/>
              <w:right w:w="0" w:type="dxa"/>
            </w:tcMar>
            <w:vAlign w:val="center"/>
          </w:tcPr>
          <w:p w14:paraId="0094C34A" w14:textId="77777777" w:rsidR="00C83BAF" w:rsidRPr="00F224C1" w:rsidRDefault="00C83BAF" w:rsidP="006A7C9D">
            <w:pPr>
              <w:spacing w:before="60" w:after="60" w:line="264" w:lineRule="auto"/>
              <w:jc w:val="center"/>
              <w:rPr>
                <w:sz w:val="24"/>
                <w:szCs w:val="24"/>
              </w:rPr>
            </w:pPr>
            <w:r w:rsidRPr="00F224C1">
              <w:rPr>
                <w:b/>
                <w:bCs/>
                <w:sz w:val="24"/>
                <w:szCs w:val="24"/>
              </w:rPr>
              <w:t>6</w:t>
            </w:r>
          </w:p>
        </w:tc>
        <w:tc>
          <w:tcPr>
            <w:tcW w:w="4288" w:type="dxa"/>
            <w:shd w:val="solid" w:color="FFFFFF" w:fill="auto"/>
            <w:tcMar>
              <w:top w:w="0" w:type="dxa"/>
              <w:left w:w="0" w:type="dxa"/>
              <w:bottom w:w="0" w:type="dxa"/>
              <w:right w:w="0" w:type="dxa"/>
            </w:tcMar>
            <w:vAlign w:val="center"/>
          </w:tcPr>
          <w:p w14:paraId="66149E49" w14:textId="6B4E1456" w:rsidR="00C83BAF" w:rsidRPr="00F224C1" w:rsidRDefault="00C83BAF" w:rsidP="006A7C9D">
            <w:pPr>
              <w:spacing w:before="60" w:after="60" w:line="264" w:lineRule="auto"/>
              <w:ind w:right="178"/>
              <w:rPr>
                <w:sz w:val="24"/>
                <w:szCs w:val="24"/>
              </w:rPr>
            </w:pPr>
            <w:r w:rsidRPr="00F224C1">
              <w:rPr>
                <w:b/>
                <w:bCs/>
                <w:sz w:val="24"/>
                <w:szCs w:val="24"/>
              </w:rPr>
              <w:t>Hoàn thiện dự thảo Bảng giá đất</w:t>
            </w:r>
            <w:r w:rsidR="0070158D" w:rsidRPr="00F224C1">
              <w:rPr>
                <w:b/>
                <w:bCs/>
                <w:sz w:val="24"/>
                <w:szCs w:val="24"/>
              </w:rPr>
              <w:t xml:space="preserve"> sửa đổi, bổ sung</w:t>
            </w:r>
          </w:p>
        </w:tc>
        <w:tc>
          <w:tcPr>
            <w:tcW w:w="1660" w:type="dxa"/>
            <w:shd w:val="solid" w:color="FFFFFF" w:fill="auto"/>
            <w:tcMar>
              <w:top w:w="0" w:type="dxa"/>
              <w:left w:w="0" w:type="dxa"/>
              <w:bottom w:w="0" w:type="dxa"/>
              <w:right w:w="0" w:type="dxa"/>
            </w:tcMar>
            <w:vAlign w:val="center"/>
          </w:tcPr>
          <w:p w14:paraId="40093D66" w14:textId="77777777" w:rsidR="00C83BAF" w:rsidRPr="00F224C1" w:rsidRDefault="00C83BAF" w:rsidP="006A7C9D">
            <w:pPr>
              <w:spacing w:before="60" w:after="60" w:line="264" w:lineRule="auto"/>
              <w:jc w:val="center"/>
              <w:rPr>
                <w:sz w:val="24"/>
                <w:szCs w:val="24"/>
              </w:rPr>
            </w:pPr>
            <w:r w:rsidRPr="00F224C1">
              <w:rPr>
                <w:sz w:val="24"/>
                <w:szCs w:val="24"/>
              </w:rPr>
              <w:t>Nhóm 2 (1KS4+1KS3)</w:t>
            </w:r>
          </w:p>
        </w:tc>
        <w:tc>
          <w:tcPr>
            <w:tcW w:w="1134" w:type="dxa"/>
            <w:shd w:val="solid" w:color="FFFFFF" w:fill="auto"/>
            <w:tcMar>
              <w:top w:w="0" w:type="dxa"/>
              <w:left w:w="0" w:type="dxa"/>
              <w:bottom w:w="0" w:type="dxa"/>
              <w:right w:w="0" w:type="dxa"/>
            </w:tcMar>
            <w:vAlign w:val="center"/>
          </w:tcPr>
          <w:p w14:paraId="3D85400E" w14:textId="2D21C3FA" w:rsidR="00C83BAF" w:rsidRPr="00F224C1" w:rsidRDefault="008240AD" w:rsidP="006A7C9D">
            <w:pPr>
              <w:spacing w:before="60" w:after="60" w:line="264" w:lineRule="auto"/>
              <w:jc w:val="center"/>
              <w:rPr>
                <w:sz w:val="24"/>
                <w:szCs w:val="24"/>
              </w:rPr>
            </w:pPr>
            <w:r w:rsidRPr="00F224C1">
              <w:rPr>
                <w:sz w:val="24"/>
                <w:szCs w:val="24"/>
              </w:rPr>
              <w:t>5,00</w:t>
            </w:r>
          </w:p>
        </w:tc>
        <w:tc>
          <w:tcPr>
            <w:tcW w:w="1417" w:type="dxa"/>
            <w:shd w:val="solid" w:color="FFFFFF" w:fill="auto"/>
            <w:tcMar>
              <w:top w:w="0" w:type="dxa"/>
              <w:left w:w="0" w:type="dxa"/>
              <w:bottom w:w="0" w:type="dxa"/>
              <w:right w:w="0" w:type="dxa"/>
            </w:tcMar>
            <w:vAlign w:val="center"/>
          </w:tcPr>
          <w:p w14:paraId="3BF7364C" w14:textId="77777777" w:rsidR="00C83BAF" w:rsidRPr="00F224C1" w:rsidRDefault="00C83BAF" w:rsidP="006A7C9D">
            <w:pPr>
              <w:spacing w:before="60" w:after="60" w:line="264" w:lineRule="auto"/>
              <w:jc w:val="center"/>
              <w:rPr>
                <w:sz w:val="24"/>
                <w:szCs w:val="24"/>
              </w:rPr>
            </w:pPr>
          </w:p>
        </w:tc>
      </w:tr>
      <w:tr w:rsidR="00C83BAF" w:rsidRPr="00F224C1" w14:paraId="2E7C33AA" w14:textId="77777777" w:rsidTr="003D20E5">
        <w:tc>
          <w:tcPr>
            <w:tcW w:w="720" w:type="dxa"/>
            <w:shd w:val="solid" w:color="FFFFFF" w:fill="auto"/>
            <w:tcMar>
              <w:top w:w="0" w:type="dxa"/>
              <w:left w:w="0" w:type="dxa"/>
              <w:bottom w:w="0" w:type="dxa"/>
              <w:right w:w="0" w:type="dxa"/>
            </w:tcMar>
            <w:vAlign w:val="center"/>
          </w:tcPr>
          <w:p w14:paraId="6DB81F09" w14:textId="77777777" w:rsidR="00C83BAF" w:rsidRPr="00F224C1" w:rsidRDefault="00C83BAF" w:rsidP="006A7C9D">
            <w:pPr>
              <w:spacing w:before="60" w:after="60" w:line="264" w:lineRule="auto"/>
              <w:jc w:val="center"/>
              <w:rPr>
                <w:sz w:val="24"/>
                <w:szCs w:val="24"/>
              </w:rPr>
            </w:pPr>
            <w:r w:rsidRPr="00F224C1">
              <w:rPr>
                <w:b/>
                <w:bCs/>
                <w:sz w:val="24"/>
                <w:szCs w:val="24"/>
              </w:rPr>
              <w:t>7</w:t>
            </w:r>
          </w:p>
        </w:tc>
        <w:tc>
          <w:tcPr>
            <w:tcW w:w="4288" w:type="dxa"/>
            <w:shd w:val="solid" w:color="FFFFFF" w:fill="auto"/>
            <w:tcMar>
              <w:top w:w="0" w:type="dxa"/>
              <w:left w:w="0" w:type="dxa"/>
              <w:bottom w:w="0" w:type="dxa"/>
              <w:right w:w="0" w:type="dxa"/>
            </w:tcMar>
            <w:vAlign w:val="center"/>
          </w:tcPr>
          <w:p w14:paraId="4B8B7B5A" w14:textId="4C617CAF" w:rsidR="00C83BAF" w:rsidRPr="00F224C1" w:rsidRDefault="00C83BAF" w:rsidP="006A7C9D">
            <w:pPr>
              <w:spacing w:before="60" w:after="60" w:line="264" w:lineRule="auto"/>
              <w:ind w:right="178"/>
              <w:rPr>
                <w:sz w:val="24"/>
                <w:szCs w:val="24"/>
              </w:rPr>
            </w:pPr>
            <w:r w:rsidRPr="00F224C1">
              <w:rPr>
                <w:b/>
                <w:bCs/>
                <w:sz w:val="24"/>
                <w:szCs w:val="24"/>
              </w:rPr>
              <w:t>In, sao, lưu trữ, phát hành Bảng giá đất</w:t>
            </w:r>
            <w:r w:rsidR="0070158D" w:rsidRPr="00F224C1">
              <w:rPr>
                <w:b/>
                <w:bCs/>
                <w:sz w:val="24"/>
                <w:szCs w:val="24"/>
              </w:rPr>
              <w:t xml:space="preserve"> sửa đổi, bổ sung</w:t>
            </w:r>
          </w:p>
        </w:tc>
        <w:tc>
          <w:tcPr>
            <w:tcW w:w="1660" w:type="dxa"/>
            <w:shd w:val="solid" w:color="FFFFFF" w:fill="auto"/>
            <w:tcMar>
              <w:top w:w="0" w:type="dxa"/>
              <w:left w:w="0" w:type="dxa"/>
              <w:bottom w:w="0" w:type="dxa"/>
              <w:right w:w="0" w:type="dxa"/>
            </w:tcMar>
            <w:vAlign w:val="center"/>
          </w:tcPr>
          <w:p w14:paraId="410818DE" w14:textId="77777777" w:rsidR="00C83BAF" w:rsidRPr="00F224C1" w:rsidRDefault="00C83BAF" w:rsidP="006A7C9D">
            <w:pPr>
              <w:spacing w:before="60" w:after="60" w:line="264" w:lineRule="auto"/>
              <w:jc w:val="center"/>
              <w:rPr>
                <w:sz w:val="24"/>
                <w:szCs w:val="24"/>
              </w:rPr>
            </w:pPr>
            <w:r w:rsidRPr="00F224C1">
              <w:rPr>
                <w:sz w:val="24"/>
                <w:szCs w:val="24"/>
              </w:rPr>
              <w:t>1KTV4</w:t>
            </w:r>
          </w:p>
        </w:tc>
        <w:tc>
          <w:tcPr>
            <w:tcW w:w="1134" w:type="dxa"/>
            <w:shd w:val="solid" w:color="FFFFFF" w:fill="auto"/>
            <w:tcMar>
              <w:top w:w="0" w:type="dxa"/>
              <w:left w:w="0" w:type="dxa"/>
              <w:bottom w:w="0" w:type="dxa"/>
              <w:right w:w="0" w:type="dxa"/>
            </w:tcMar>
            <w:vAlign w:val="center"/>
          </w:tcPr>
          <w:p w14:paraId="6EAEC913" w14:textId="4AC6A093" w:rsidR="00C83BAF" w:rsidRPr="00F224C1" w:rsidRDefault="008240AD" w:rsidP="006A7C9D">
            <w:pPr>
              <w:spacing w:before="60" w:after="60" w:line="264" w:lineRule="auto"/>
              <w:jc w:val="center"/>
              <w:rPr>
                <w:sz w:val="24"/>
                <w:szCs w:val="24"/>
              </w:rPr>
            </w:pPr>
            <w:r w:rsidRPr="00F224C1">
              <w:rPr>
                <w:sz w:val="24"/>
                <w:szCs w:val="24"/>
              </w:rPr>
              <w:t>3,00</w:t>
            </w:r>
          </w:p>
        </w:tc>
        <w:tc>
          <w:tcPr>
            <w:tcW w:w="1417" w:type="dxa"/>
            <w:shd w:val="solid" w:color="FFFFFF" w:fill="auto"/>
            <w:tcMar>
              <w:top w:w="0" w:type="dxa"/>
              <w:left w:w="0" w:type="dxa"/>
              <w:bottom w:w="0" w:type="dxa"/>
              <w:right w:w="0" w:type="dxa"/>
            </w:tcMar>
            <w:vAlign w:val="center"/>
          </w:tcPr>
          <w:p w14:paraId="4264C23B" w14:textId="77777777" w:rsidR="00C83BAF" w:rsidRPr="00F224C1" w:rsidRDefault="00C83BAF" w:rsidP="006A7C9D">
            <w:pPr>
              <w:spacing w:before="60" w:after="60" w:line="264" w:lineRule="auto"/>
              <w:jc w:val="center"/>
              <w:rPr>
                <w:sz w:val="24"/>
                <w:szCs w:val="24"/>
              </w:rPr>
            </w:pPr>
          </w:p>
        </w:tc>
      </w:tr>
    </w:tbl>
    <w:p w14:paraId="1FBB5EA2" w14:textId="77777777" w:rsidR="00FD146B" w:rsidRPr="00F224C1" w:rsidRDefault="00FD146B" w:rsidP="006A7C9D">
      <w:pPr>
        <w:spacing w:before="60" w:after="60" w:line="264" w:lineRule="auto"/>
        <w:ind w:firstLine="567"/>
        <w:jc w:val="both"/>
        <w:rPr>
          <w:bCs/>
          <w:i/>
          <w:iCs/>
          <w:sz w:val="28"/>
          <w:szCs w:val="28"/>
        </w:rPr>
      </w:pPr>
    </w:p>
    <w:p w14:paraId="27100D18" w14:textId="77777777" w:rsidR="00906425" w:rsidRPr="00F224C1" w:rsidRDefault="00906425" w:rsidP="006A7C9D">
      <w:pPr>
        <w:spacing w:before="60" w:after="60" w:line="264" w:lineRule="auto"/>
        <w:ind w:firstLine="567"/>
        <w:jc w:val="both"/>
        <w:rPr>
          <w:bCs/>
          <w:i/>
          <w:iCs/>
          <w:sz w:val="28"/>
          <w:szCs w:val="28"/>
        </w:rPr>
      </w:pPr>
    </w:p>
    <w:p w14:paraId="2DD32B09" w14:textId="77777777" w:rsidR="00906425" w:rsidRPr="00F224C1" w:rsidRDefault="00906425" w:rsidP="006A7C9D">
      <w:pPr>
        <w:spacing w:before="60" w:after="60" w:line="264" w:lineRule="auto"/>
        <w:ind w:firstLine="567"/>
        <w:jc w:val="both"/>
        <w:rPr>
          <w:bCs/>
          <w:i/>
          <w:iCs/>
          <w:sz w:val="28"/>
          <w:szCs w:val="28"/>
        </w:rPr>
      </w:pPr>
    </w:p>
    <w:p w14:paraId="6ECE2816" w14:textId="77777777" w:rsidR="00576318" w:rsidRPr="00F224C1" w:rsidRDefault="00576318" w:rsidP="006A7C9D">
      <w:pPr>
        <w:spacing w:before="60" w:after="60" w:line="264" w:lineRule="auto"/>
        <w:ind w:firstLine="567"/>
        <w:jc w:val="both"/>
        <w:rPr>
          <w:sz w:val="28"/>
          <w:szCs w:val="28"/>
        </w:rPr>
      </w:pPr>
      <w:r w:rsidRPr="00F224C1">
        <w:rPr>
          <w:bCs/>
          <w:i/>
          <w:iCs/>
          <w:sz w:val="28"/>
          <w:szCs w:val="28"/>
        </w:rPr>
        <w:t>Ghi chú:</w:t>
      </w:r>
    </w:p>
    <w:p w14:paraId="75E4D4DE" w14:textId="6F1AF539" w:rsidR="00576318" w:rsidRPr="00E43D1C" w:rsidRDefault="00576318" w:rsidP="006A7C9D">
      <w:pPr>
        <w:spacing w:before="60" w:after="60" w:line="264" w:lineRule="auto"/>
        <w:ind w:firstLine="567"/>
        <w:jc w:val="both"/>
        <w:rPr>
          <w:spacing w:val="4"/>
          <w:sz w:val="28"/>
          <w:szCs w:val="28"/>
        </w:rPr>
      </w:pPr>
      <w:r w:rsidRPr="00E43D1C">
        <w:rPr>
          <w:spacing w:val="4"/>
          <w:sz w:val="28"/>
          <w:szCs w:val="28"/>
        </w:rPr>
        <w:t xml:space="preserve">Định mức tại Bảng 09 tính đối với 64 đơn vị hành chính cấp xã; </w:t>
      </w:r>
      <w:r w:rsidR="007A75DE" w:rsidRPr="00E43D1C">
        <w:rPr>
          <w:spacing w:val="4"/>
          <w:sz w:val="28"/>
          <w:szCs w:val="28"/>
        </w:rPr>
        <w:t>sửa đổi, bổ sung</w:t>
      </w:r>
      <w:r w:rsidRPr="00E43D1C">
        <w:rPr>
          <w:spacing w:val="4"/>
          <w:sz w:val="28"/>
          <w:szCs w:val="28"/>
        </w:rPr>
        <w:t xml:space="preserve"> bảng giá đất đối với </w:t>
      </w:r>
      <w:r w:rsidR="007A75DE" w:rsidRPr="00E43D1C">
        <w:rPr>
          <w:spacing w:val="4"/>
          <w:sz w:val="28"/>
          <w:szCs w:val="28"/>
        </w:rPr>
        <w:t>02</w:t>
      </w:r>
      <w:r w:rsidRPr="00E43D1C">
        <w:rPr>
          <w:spacing w:val="4"/>
          <w:sz w:val="28"/>
          <w:szCs w:val="28"/>
        </w:rPr>
        <w:t xml:space="preserve"> đơn vị hành chính cấp xã, </w:t>
      </w:r>
      <w:r w:rsidR="007A75DE" w:rsidRPr="00E43D1C">
        <w:rPr>
          <w:spacing w:val="4"/>
          <w:sz w:val="28"/>
          <w:szCs w:val="28"/>
        </w:rPr>
        <w:t xml:space="preserve">20 điểm điều tra, </w:t>
      </w:r>
      <w:r w:rsidRPr="00E43D1C">
        <w:rPr>
          <w:spacing w:val="4"/>
          <w:sz w:val="28"/>
          <w:szCs w:val="28"/>
        </w:rPr>
        <w:t>1.000 phiếu điều tra, 02 loại đất (01 loại đất thuộc nhóm đất nông nghiệp, 01 loại đất thuộc nhóm đất phi nông nghiệp). Khi tính mức cụ thể thì thực hiện điều chỉnh như sau:</w:t>
      </w:r>
    </w:p>
    <w:p w14:paraId="02EFCB3A" w14:textId="2B443068" w:rsidR="00576318" w:rsidRPr="00E43D1C" w:rsidRDefault="008957F7" w:rsidP="006A7C9D">
      <w:pPr>
        <w:spacing w:before="60" w:after="60" w:line="264" w:lineRule="auto"/>
        <w:ind w:firstLine="567"/>
        <w:jc w:val="both"/>
        <w:rPr>
          <w:spacing w:val="4"/>
          <w:sz w:val="28"/>
          <w:szCs w:val="28"/>
        </w:rPr>
      </w:pPr>
      <w:r w:rsidRPr="00E43D1C">
        <w:rPr>
          <w:spacing w:val="4"/>
          <w:sz w:val="28"/>
          <w:szCs w:val="28"/>
        </w:rPr>
        <w:t>a)</w:t>
      </w:r>
      <w:r w:rsidR="00576318" w:rsidRPr="00E43D1C">
        <w:rPr>
          <w:spacing w:val="4"/>
          <w:sz w:val="28"/>
          <w:szCs w:val="28"/>
        </w:rPr>
        <w:t xml:space="preserve"> Khi số đơn vị hành chính cấp xã có</w:t>
      </w:r>
      <w:r w:rsidR="008240AD" w:rsidRPr="00E43D1C">
        <w:rPr>
          <w:spacing w:val="4"/>
          <w:sz w:val="28"/>
          <w:szCs w:val="28"/>
        </w:rPr>
        <w:t xml:space="preserve"> sự thay đổi (lớn hoặc nhỏ hơn 02</w:t>
      </w:r>
      <w:r w:rsidR="00576318" w:rsidRPr="00E43D1C">
        <w:rPr>
          <w:spacing w:val="4"/>
          <w:sz w:val="28"/>
          <w:szCs w:val="28"/>
        </w:rPr>
        <w:t xml:space="preserve"> đơn vị hành chính cấp xã) thì điều chỉnh theo tỷ lệ thuận đối với </w:t>
      </w:r>
      <w:r w:rsidR="008240AD" w:rsidRPr="00E43D1C">
        <w:rPr>
          <w:spacing w:val="4"/>
          <w:sz w:val="28"/>
          <w:szCs w:val="28"/>
        </w:rPr>
        <w:t>mục 1, 3 và 4 của Bảng 09</w:t>
      </w:r>
      <w:r w:rsidR="00576318" w:rsidRPr="00E43D1C">
        <w:rPr>
          <w:spacing w:val="4"/>
          <w:sz w:val="28"/>
          <w:szCs w:val="28"/>
        </w:rPr>
        <w:t>.</w:t>
      </w:r>
    </w:p>
    <w:p w14:paraId="3F290EA1" w14:textId="54501D56" w:rsidR="008240AD" w:rsidRPr="00F224C1" w:rsidRDefault="008957F7" w:rsidP="006A7C9D">
      <w:pPr>
        <w:spacing w:before="60" w:after="60" w:line="264" w:lineRule="auto"/>
        <w:ind w:firstLine="567"/>
        <w:jc w:val="both"/>
        <w:rPr>
          <w:sz w:val="28"/>
          <w:szCs w:val="28"/>
        </w:rPr>
      </w:pPr>
      <w:r w:rsidRPr="00F224C1">
        <w:rPr>
          <w:sz w:val="28"/>
          <w:szCs w:val="28"/>
        </w:rPr>
        <w:t>b)</w:t>
      </w:r>
      <w:r w:rsidR="008240AD" w:rsidRPr="00F224C1">
        <w:rPr>
          <w:sz w:val="28"/>
          <w:szCs w:val="28"/>
        </w:rPr>
        <w:t xml:space="preserve"> Khi số điểm điều tra có sự thay đổi (lớn hoặc nhỏ hơn 20 điểm điều tra) thì điều chỉnh theo tỷ lệ thuận đối với phần nội nghiệp mục 2 của Bảng 09.</w:t>
      </w:r>
    </w:p>
    <w:p w14:paraId="44542246" w14:textId="7F031322" w:rsidR="00576318" w:rsidRPr="00F224C1" w:rsidRDefault="008957F7" w:rsidP="006A7C9D">
      <w:pPr>
        <w:spacing w:before="60" w:after="60" w:line="264" w:lineRule="auto"/>
        <w:ind w:firstLine="567"/>
        <w:jc w:val="both"/>
        <w:rPr>
          <w:spacing w:val="-2"/>
          <w:sz w:val="28"/>
          <w:szCs w:val="28"/>
        </w:rPr>
      </w:pPr>
      <w:r w:rsidRPr="00F224C1">
        <w:rPr>
          <w:spacing w:val="-2"/>
          <w:sz w:val="28"/>
          <w:szCs w:val="28"/>
        </w:rPr>
        <w:t>c)</w:t>
      </w:r>
      <w:r w:rsidR="00576318" w:rsidRPr="00F224C1">
        <w:rPr>
          <w:spacing w:val="-2"/>
          <w:sz w:val="28"/>
          <w:szCs w:val="28"/>
        </w:rPr>
        <w:t xml:space="preserve"> Khi số phiếu điều tra có sự thay đổi (lớn hoặc nhỏ hơn 1.000 phiếu điều tra) thì điều chỉnh theo tỷ lệ thuận đối với phần ngoại nghiệp mục 2 của Bảng 09.</w:t>
      </w:r>
    </w:p>
    <w:p w14:paraId="6AB3A5BB" w14:textId="7BDB40A5" w:rsidR="00576318" w:rsidRPr="00F224C1" w:rsidRDefault="008957F7" w:rsidP="006A7C9D">
      <w:pPr>
        <w:spacing w:before="60" w:after="60" w:line="264" w:lineRule="auto"/>
        <w:ind w:firstLine="567"/>
        <w:jc w:val="both"/>
        <w:rPr>
          <w:sz w:val="28"/>
          <w:szCs w:val="28"/>
        </w:rPr>
      </w:pPr>
      <w:r w:rsidRPr="00F224C1">
        <w:rPr>
          <w:sz w:val="28"/>
          <w:szCs w:val="28"/>
        </w:rPr>
        <w:t>d)</w:t>
      </w:r>
      <w:r w:rsidR="00576318" w:rsidRPr="00F224C1">
        <w:rPr>
          <w:sz w:val="28"/>
          <w:szCs w:val="28"/>
        </w:rPr>
        <w:t xml:space="preserve"> Khi số lượng loại đất thuộc nhóm đất nông nghiệp điều chỉnh có sự thay đổi (lớn hoặc nhỏ hơn 01 loại đất) thì điều chỉnh theo tỷ lệ thuận đối với mục 5.1.1. của Bảng 09; khi số lượng loại đất thuộc nhóm đất phi nông nghiệp điều chỉnh có sự thay đổi (lớn hoặc nhỏ hơn 01 loại đất) thì điều chỉnh theo tỷ lệ thuận đối với mục 5.1.2. của Bảng 09.</w:t>
      </w:r>
    </w:p>
    <w:p w14:paraId="08E9E0A9" w14:textId="65A23BEF" w:rsidR="00576318" w:rsidRPr="00F224C1" w:rsidRDefault="006E037B" w:rsidP="006A7C9D">
      <w:pPr>
        <w:spacing w:before="60" w:after="60" w:line="264" w:lineRule="auto"/>
        <w:ind w:firstLine="567"/>
        <w:jc w:val="both"/>
        <w:rPr>
          <w:sz w:val="28"/>
          <w:szCs w:val="28"/>
        </w:rPr>
      </w:pPr>
      <w:r w:rsidRPr="00F224C1">
        <w:rPr>
          <w:sz w:val="28"/>
          <w:szCs w:val="28"/>
        </w:rPr>
        <w:t>e)</w:t>
      </w:r>
      <w:r w:rsidR="00576318" w:rsidRPr="00F224C1">
        <w:rPr>
          <w:sz w:val="28"/>
          <w:szCs w:val="28"/>
        </w:rPr>
        <w:t xml:space="preserve"> Trường hợp sửa đổi, bổ sung toàn bộ bảng giá đất thì thực hiện theo định mức kinh tế - kỹ thuật xây dựng bảng giá đất.</w:t>
      </w:r>
    </w:p>
    <w:p w14:paraId="0A3AFAC2" w14:textId="29B99E57" w:rsidR="008240AD" w:rsidRPr="00F224C1" w:rsidRDefault="006E037B" w:rsidP="006A7C9D">
      <w:pPr>
        <w:spacing w:before="60" w:after="60" w:line="264" w:lineRule="auto"/>
        <w:ind w:firstLine="567"/>
        <w:jc w:val="both"/>
        <w:rPr>
          <w:sz w:val="28"/>
          <w:szCs w:val="28"/>
        </w:rPr>
      </w:pPr>
      <w:r w:rsidRPr="00F224C1">
        <w:rPr>
          <w:sz w:val="28"/>
          <w:szCs w:val="28"/>
        </w:rPr>
        <w:t>f)</w:t>
      </w:r>
      <w:r w:rsidR="008240AD" w:rsidRPr="00F224C1">
        <w:rPr>
          <w:sz w:val="28"/>
          <w:szCs w:val="28"/>
        </w:rPr>
        <w:t xml:space="preserve"> Trường hợp </w:t>
      </w:r>
      <w:r w:rsidR="001B1F16" w:rsidRPr="00F224C1">
        <w:rPr>
          <w:sz w:val="28"/>
          <w:szCs w:val="28"/>
        </w:rPr>
        <w:t xml:space="preserve">chỉ </w:t>
      </w:r>
      <w:r w:rsidR="008240AD" w:rsidRPr="00F224C1">
        <w:rPr>
          <w:sz w:val="28"/>
          <w:szCs w:val="28"/>
        </w:rPr>
        <w:t xml:space="preserve">áp dụng một số trình tự quy định tại Điều 13 và Điều 14 của Nghị định số 71/2024/NĐ-CP (được sửa đổi, bổ sung tại Nghị định số 151/2025/NĐ-CP, Nghị </w:t>
      </w:r>
      <w:r w:rsidR="00354DB2" w:rsidRPr="00F224C1">
        <w:rPr>
          <w:sz w:val="28"/>
          <w:szCs w:val="28"/>
        </w:rPr>
        <w:t>định</w:t>
      </w:r>
      <w:r w:rsidR="008240AD" w:rsidRPr="00F224C1">
        <w:rPr>
          <w:sz w:val="28"/>
          <w:szCs w:val="28"/>
        </w:rPr>
        <w:t xml:space="preserve"> số 226/2025/NĐ-CP) thì </w:t>
      </w:r>
      <w:r w:rsidR="001B1F16" w:rsidRPr="00F224C1">
        <w:rPr>
          <w:sz w:val="28"/>
          <w:szCs w:val="28"/>
        </w:rPr>
        <w:t>thực hiện theo định mức kinh tế - kỹ thuật sửa đổi, bổ sung đối với nội dung công việc của bước đó.</w:t>
      </w:r>
      <w:r w:rsidR="008240AD" w:rsidRPr="00F224C1">
        <w:rPr>
          <w:sz w:val="28"/>
          <w:szCs w:val="28"/>
        </w:rPr>
        <w:t xml:space="preserve"> </w:t>
      </w:r>
    </w:p>
    <w:p w14:paraId="0F5C7230" w14:textId="77777777" w:rsidR="00576318" w:rsidRPr="00F224C1" w:rsidRDefault="00576318" w:rsidP="006A7C9D">
      <w:pPr>
        <w:spacing w:before="60" w:after="60" w:line="264" w:lineRule="auto"/>
        <w:ind w:firstLine="567"/>
        <w:jc w:val="both"/>
        <w:rPr>
          <w:sz w:val="28"/>
          <w:szCs w:val="28"/>
        </w:rPr>
      </w:pPr>
      <w:bookmarkStart w:id="9" w:name="dieu_2_2"/>
      <w:r w:rsidRPr="00F224C1">
        <w:rPr>
          <w:bCs/>
          <w:sz w:val="28"/>
          <w:szCs w:val="28"/>
        </w:rPr>
        <w:t>2. Định mức vật tư và thiết bị</w:t>
      </w:r>
      <w:bookmarkEnd w:id="9"/>
    </w:p>
    <w:p w14:paraId="68955727" w14:textId="5033E9F4" w:rsidR="00576318" w:rsidRPr="00F224C1" w:rsidRDefault="008957F7" w:rsidP="006A7C9D">
      <w:pPr>
        <w:spacing w:before="60" w:after="60" w:line="264" w:lineRule="auto"/>
        <w:ind w:firstLine="567"/>
        <w:jc w:val="both"/>
        <w:rPr>
          <w:sz w:val="28"/>
          <w:szCs w:val="28"/>
        </w:rPr>
      </w:pPr>
      <w:r w:rsidRPr="00F224C1">
        <w:rPr>
          <w:bCs/>
          <w:iCs/>
          <w:sz w:val="28"/>
          <w:szCs w:val="28"/>
        </w:rPr>
        <w:t>a)</w:t>
      </w:r>
      <w:r w:rsidR="00576318" w:rsidRPr="00F224C1">
        <w:rPr>
          <w:bCs/>
          <w:iCs/>
          <w:sz w:val="28"/>
          <w:szCs w:val="28"/>
        </w:rPr>
        <w:t xml:space="preserve"> Dụng cụ</w:t>
      </w:r>
    </w:p>
    <w:p w14:paraId="443D6A74" w14:textId="77777777" w:rsidR="00576318" w:rsidRPr="00F224C1" w:rsidRDefault="00576318" w:rsidP="006A7C9D">
      <w:pPr>
        <w:spacing w:before="60" w:after="60" w:line="264" w:lineRule="auto"/>
        <w:ind w:left="7200" w:firstLine="720"/>
        <w:jc w:val="center"/>
        <w:rPr>
          <w:sz w:val="28"/>
          <w:szCs w:val="28"/>
        </w:rPr>
      </w:pPr>
      <w:r w:rsidRPr="00F224C1">
        <w:rPr>
          <w:sz w:val="28"/>
          <w:szCs w:val="28"/>
        </w:rPr>
        <w:t>Bảng 10</w:t>
      </w:r>
    </w:p>
    <w:tbl>
      <w:tblPr>
        <w:tblW w:w="8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98"/>
        <w:gridCol w:w="3702"/>
        <w:gridCol w:w="1559"/>
        <w:gridCol w:w="1559"/>
        <w:gridCol w:w="1418"/>
      </w:tblGrid>
      <w:tr w:rsidR="00F224C1" w:rsidRPr="00F224C1" w14:paraId="6FB726B9" w14:textId="77777777" w:rsidTr="00D04359">
        <w:trPr>
          <w:tblHeader/>
        </w:trPr>
        <w:tc>
          <w:tcPr>
            <w:tcW w:w="698" w:type="dxa"/>
            <w:vMerge w:val="restart"/>
            <w:shd w:val="solid" w:color="FFFFFF" w:fill="auto"/>
            <w:tcMar>
              <w:top w:w="0" w:type="dxa"/>
              <w:left w:w="0" w:type="dxa"/>
              <w:bottom w:w="0" w:type="dxa"/>
              <w:right w:w="0" w:type="dxa"/>
            </w:tcMar>
            <w:vAlign w:val="center"/>
          </w:tcPr>
          <w:p w14:paraId="0329C494" w14:textId="77777777" w:rsidR="0064788B" w:rsidRPr="00F224C1" w:rsidRDefault="0064788B" w:rsidP="006A7C9D">
            <w:pPr>
              <w:spacing w:before="60" w:after="60" w:line="264" w:lineRule="auto"/>
              <w:jc w:val="center"/>
              <w:rPr>
                <w:b/>
                <w:sz w:val="24"/>
                <w:szCs w:val="24"/>
              </w:rPr>
            </w:pPr>
            <w:r w:rsidRPr="00F224C1">
              <w:rPr>
                <w:b/>
                <w:sz w:val="24"/>
                <w:szCs w:val="24"/>
              </w:rPr>
              <w:t>STT</w:t>
            </w:r>
          </w:p>
        </w:tc>
        <w:tc>
          <w:tcPr>
            <w:tcW w:w="3702" w:type="dxa"/>
            <w:vMerge w:val="restart"/>
            <w:shd w:val="solid" w:color="FFFFFF" w:fill="auto"/>
            <w:tcMar>
              <w:top w:w="0" w:type="dxa"/>
              <w:left w:w="0" w:type="dxa"/>
              <w:bottom w:w="0" w:type="dxa"/>
              <w:right w:w="0" w:type="dxa"/>
            </w:tcMar>
            <w:vAlign w:val="center"/>
          </w:tcPr>
          <w:p w14:paraId="74670C79" w14:textId="77777777" w:rsidR="0064788B" w:rsidRPr="00F224C1" w:rsidRDefault="0064788B" w:rsidP="006A7C9D">
            <w:pPr>
              <w:spacing w:before="60" w:after="60" w:line="264" w:lineRule="auto"/>
              <w:jc w:val="center"/>
              <w:rPr>
                <w:b/>
                <w:sz w:val="24"/>
                <w:szCs w:val="24"/>
              </w:rPr>
            </w:pPr>
            <w:r w:rsidRPr="00F224C1">
              <w:rPr>
                <w:b/>
                <w:sz w:val="24"/>
                <w:szCs w:val="24"/>
              </w:rPr>
              <w:t>Danh mục dụng cụ</w:t>
            </w:r>
          </w:p>
        </w:tc>
        <w:tc>
          <w:tcPr>
            <w:tcW w:w="1559" w:type="dxa"/>
            <w:vMerge w:val="restart"/>
            <w:shd w:val="solid" w:color="FFFFFF" w:fill="auto"/>
            <w:tcMar>
              <w:top w:w="0" w:type="dxa"/>
              <w:left w:w="0" w:type="dxa"/>
              <w:bottom w:w="0" w:type="dxa"/>
              <w:right w:w="0" w:type="dxa"/>
            </w:tcMar>
            <w:vAlign w:val="center"/>
          </w:tcPr>
          <w:p w14:paraId="30566C54" w14:textId="77777777" w:rsidR="0064788B" w:rsidRPr="00F224C1" w:rsidRDefault="0064788B" w:rsidP="006A7C9D">
            <w:pPr>
              <w:spacing w:before="60" w:after="60" w:line="264" w:lineRule="auto"/>
              <w:jc w:val="center"/>
              <w:rPr>
                <w:b/>
                <w:sz w:val="24"/>
                <w:szCs w:val="24"/>
              </w:rPr>
            </w:pPr>
            <w:r w:rsidRPr="00F224C1">
              <w:rPr>
                <w:b/>
                <w:sz w:val="24"/>
                <w:szCs w:val="24"/>
              </w:rPr>
              <w:t>Đơn vị tính</w:t>
            </w:r>
          </w:p>
        </w:tc>
        <w:tc>
          <w:tcPr>
            <w:tcW w:w="2977" w:type="dxa"/>
            <w:gridSpan w:val="2"/>
            <w:shd w:val="solid" w:color="FFFFFF" w:fill="auto"/>
            <w:tcMar>
              <w:top w:w="0" w:type="dxa"/>
              <w:left w:w="0" w:type="dxa"/>
              <w:bottom w:w="0" w:type="dxa"/>
              <w:right w:w="0" w:type="dxa"/>
            </w:tcMar>
            <w:vAlign w:val="center"/>
          </w:tcPr>
          <w:p w14:paraId="1074E663" w14:textId="77777777" w:rsidR="0064788B" w:rsidRPr="00F224C1" w:rsidRDefault="0064788B" w:rsidP="006A7C9D">
            <w:pPr>
              <w:spacing w:before="60" w:after="60" w:line="264" w:lineRule="auto"/>
              <w:jc w:val="center"/>
              <w:rPr>
                <w:b/>
                <w:sz w:val="24"/>
                <w:szCs w:val="24"/>
              </w:rPr>
            </w:pPr>
            <w:r w:rsidRPr="00F224C1">
              <w:rPr>
                <w:b/>
                <w:sz w:val="24"/>
                <w:szCs w:val="24"/>
              </w:rPr>
              <w:t>Định mức</w:t>
            </w:r>
            <w:r w:rsidRPr="00F224C1">
              <w:rPr>
                <w:b/>
                <w:sz w:val="24"/>
                <w:szCs w:val="24"/>
              </w:rPr>
              <w:br/>
            </w:r>
            <w:r w:rsidRPr="00F224C1">
              <w:rPr>
                <w:i/>
                <w:sz w:val="24"/>
                <w:szCs w:val="24"/>
              </w:rPr>
              <w:t>(ca/tỉnh)</w:t>
            </w:r>
          </w:p>
        </w:tc>
      </w:tr>
      <w:tr w:rsidR="00F224C1" w:rsidRPr="00F224C1" w14:paraId="36FB4ACD" w14:textId="77777777" w:rsidTr="00D04359">
        <w:trPr>
          <w:tblHeader/>
        </w:trPr>
        <w:tc>
          <w:tcPr>
            <w:tcW w:w="0" w:type="auto"/>
            <w:vMerge/>
            <w:vAlign w:val="center"/>
          </w:tcPr>
          <w:p w14:paraId="60558157" w14:textId="77777777" w:rsidR="0064788B" w:rsidRPr="00F224C1" w:rsidRDefault="0064788B" w:rsidP="006A7C9D">
            <w:pPr>
              <w:spacing w:before="60" w:after="60" w:line="264" w:lineRule="auto"/>
              <w:jc w:val="center"/>
              <w:rPr>
                <w:b/>
                <w:sz w:val="24"/>
                <w:szCs w:val="24"/>
              </w:rPr>
            </w:pPr>
          </w:p>
        </w:tc>
        <w:tc>
          <w:tcPr>
            <w:tcW w:w="3702" w:type="dxa"/>
            <w:vMerge/>
            <w:vAlign w:val="center"/>
          </w:tcPr>
          <w:p w14:paraId="4B4FC371" w14:textId="77777777" w:rsidR="0064788B" w:rsidRPr="00F224C1" w:rsidRDefault="0064788B" w:rsidP="006A7C9D">
            <w:pPr>
              <w:spacing w:before="60" w:after="60" w:line="264" w:lineRule="auto"/>
              <w:jc w:val="center"/>
              <w:rPr>
                <w:b/>
                <w:sz w:val="24"/>
                <w:szCs w:val="24"/>
              </w:rPr>
            </w:pPr>
          </w:p>
        </w:tc>
        <w:tc>
          <w:tcPr>
            <w:tcW w:w="1559" w:type="dxa"/>
            <w:vMerge/>
            <w:vAlign w:val="center"/>
          </w:tcPr>
          <w:p w14:paraId="4E09A1EA" w14:textId="77777777" w:rsidR="0064788B" w:rsidRPr="00F224C1" w:rsidRDefault="0064788B" w:rsidP="006A7C9D">
            <w:pPr>
              <w:spacing w:before="60" w:after="60" w:line="264" w:lineRule="auto"/>
              <w:jc w:val="center"/>
              <w:rPr>
                <w:b/>
                <w:sz w:val="24"/>
                <w:szCs w:val="24"/>
              </w:rPr>
            </w:pPr>
          </w:p>
        </w:tc>
        <w:tc>
          <w:tcPr>
            <w:tcW w:w="1559" w:type="dxa"/>
            <w:shd w:val="solid" w:color="FFFFFF" w:fill="auto"/>
            <w:tcMar>
              <w:top w:w="0" w:type="dxa"/>
              <w:left w:w="0" w:type="dxa"/>
              <w:bottom w:w="0" w:type="dxa"/>
              <w:right w:w="0" w:type="dxa"/>
            </w:tcMar>
            <w:vAlign w:val="center"/>
          </w:tcPr>
          <w:p w14:paraId="16F795F1" w14:textId="77777777" w:rsidR="0064788B" w:rsidRPr="00F224C1" w:rsidRDefault="0064788B" w:rsidP="006A7C9D">
            <w:pPr>
              <w:spacing w:before="60" w:after="60" w:line="264" w:lineRule="auto"/>
              <w:jc w:val="center"/>
              <w:rPr>
                <w:b/>
                <w:sz w:val="24"/>
                <w:szCs w:val="24"/>
              </w:rPr>
            </w:pPr>
            <w:r w:rsidRPr="00F224C1">
              <w:rPr>
                <w:b/>
                <w:sz w:val="24"/>
                <w:szCs w:val="24"/>
              </w:rPr>
              <w:t>Nội nghiệp</w:t>
            </w:r>
          </w:p>
        </w:tc>
        <w:tc>
          <w:tcPr>
            <w:tcW w:w="1418" w:type="dxa"/>
            <w:shd w:val="solid" w:color="FFFFFF" w:fill="auto"/>
            <w:tcMar>
              <w:top w:w="0" w:type="dxa"/>
              <w:left w:w="0" w:type="dxa"/>
              <w:bottom w:w="0" w:type="dxa"/>
              <w:right w:w="0" w:type="dxa"/>
            </w:tcMar>
            <w:vAlign w:val="center"/>
          </w:tcPr>
          <w:p w14:paraId="333FF087" w14:textId="77777777" w:rsidR="0064788B" w:rsidRPr="00F224C1" w:rsidRDefault="0064788B" w:rsidP="006A7C9D">
            <w:pPr>
              <w:spacing w:before="60" w:after="60" w:line="264" w:lineRule="auto"/>
              <w:jc w:val="center"/>
              <w:rPr>
                <w:b/>
                <w:sz w:val="24"/>
                <w:szCs w:val="24"/>
              </w:rPr>
            </w:pPr>
            <w:r w:rsidRPr="00F224C1">
              <w:rPr>
                <w:b/>
                <w:sz w:val="24"/>
                <w:szCs w:val="24"/>
              </w:rPr>
              <w:t>Ngoại nghiệp</w:t>
            </w:r>
          </w:p>
        </w:tc>
      </w:tr>
      <w:tr w:rsidR="00F224C1" w:rsidRPr="00F224C1" w14:paraId="33A4EEDF" w14:textId="77777777" w:rsidTr="00D04359">
        <w:tc>
          <w:tcPr>
            <w:tcW w:w="698" w:type="dxa"/>
            <w:shd w:val="solid" w:color="FFFFFF" w:fill="auto"/>
            <w:tcMar>
              <w:top w:w="0" w:type="dxa"/>
              <w:left w:w="0" w:type="dxa"/>
              <w:bottom w:w="0" w:type="dxa"/>
              <w:right w:w="0" w:type="dxa"/>
            </w:tcMar>
            <w:vAlign w:val="center"/>
          </w:tcPr>
          <w:p w14:paraId="6171798E" w14:textId="77777777" w:rsidR="0064788B" w:rsidRPr="00F224C1" w:rsidRDefault="0064788B" w:rsidP="006A7C9D">
            <w:pPr>
              <w:spacing w:before="60" w:after="60" w:line="264" w:lineRule="auto"/>
              <w:jc w:val="center"/>
              <w:rPr>
                <w:sz w:val="24"/>
                <w:szCs w:val="24"/>
              </w:rPr>
            </w:pPr>
            <w:r w:rsidRPr="00F224C1">
              <w:rPr>
                <w:sz w:val="24"/>
                <w:szCs w:val="24"/>
              </w:rPr>
              <w:t>1</w:t>
            </w:r>
          </w:p>
        </w:tc>
        <w:tc>
          <w:tcPr>
            <w:tcW w:w="3702" w:type="dxa"/>
            <w:shd w:val="solid" w:color="FFFFFF" w:fill="auto"/>
            <w:tcMar>
              <w:top w:w="0" w:type="dxa"/>
              <w:left w:w="0" w:type="dxa"/>
              <w:bottom w:w="0" w:type="dxa"/>
              <w:right w:w="0" w:type="dxa"/>
            </w:tcMar>
            <w:vAlign w:val="center"/>
          </w:tcPr>
          <w:p w14:paraId="595129AE" w14:textId="77777777" w:rsidR="0064788B" w:rsidRPr="00F224C1" w:rsidRDefault="0064788B" w:rsidP="006A7C9D">
            <w:pPr>
              <w:spacing w:before="60" w:after="60" w:line="264" w:lineRule="auto"/>
              <w:ind w:left="63" w:right="81"/>
              <w:rPr>
                <w:sz w:val="24"/>
                <w:szCs w:val="24"/>
              </w:rPr>
            </w:pPr>
            <w:r w:rsidRPr="00F224C1">
              <w:rPr>
                <w:sz w:val="24"/>
                <w:szCs w:val="24"/>
              </w:rPr>
              <w:t>Bàn làm việc</w:t>
            </w:r>
          </w:p>
        </w:tc>
        <w:tc>
          <w:tcPr>
            <w:tcW w:w="1559" w:type="dxa"/>
            <w:shd w:val="solid" w:color="FFFFFF" w:fill="auto"/>
            <w:tcMar>
              <w:top w:w="0" w:type="dxa"/>
              <w:left w:w="0" w:type="dxa"/>
              <w:bottom w:w="0" w:type="dxa"/>
              <w:right w:w="0" w:type="dxa"/>
            </w:tcMar>
            <w:vAlign w:val="center"/>
          </w:tcPr>
          <w:p w14:paraId="19B8E409" w14:textId="77777777" w:rsidR="0064788B" w:rsidRPr="00F224C1" w:rsidRDefault="0064788B" w:rsidP="006A7C9D">
            <w:pPr>
              <w:spacing w:before="60" w:after="60" w:line="264" w:lineRule="auto"/>
              <w:ind w:left="63" w:right="81"/>
              <w:jc w:val="center"/>
              <w:rPr>
                <w:sz w:val="24"/>
                <w:szCs w:val="24"/>
              </w:rPr>
            </w:pPr>
            <w:r w:rsidRPr="00F224C1">
              <w:rPr>
                <w:sz w:val="24"/>
                <w:szCs w:val="24"/>
              </w:rPr>
              <w:t>Cái</w:t>
            </w:r>
          </w:p>
        </w:tc>
        <w:tc>
          <w:tcPr>
            <w:tcW w:w="1559" w:type="dxa"/>
            <w:shd w:val="solid" w:color="FFFFFF" w:fill="auto"/>
            <w:tcMar>
              <w:top w:w="0" w:type="dxa"/>
              <w:left w:w="0" w:type="dxa"/>
              <w:bottom w:w="0" w:type="dxa"/>
              <w:right w:w="0" w:type="dxa"/>
            </w:tcMar>
            <w:vAlign w:val="center"/>
          </w:tcPr>
          <w:p w14:paraId="55BB57D7" w14:textId="77777777" w:rsidR="0064788B" w:rsidRPr="00F224C1" w:rsidRDefault="0064788B" w:rsidP="006A7C9D">
            <w:pPr>
              <w:spacing w:before="60" w:after="60" w:line="264" w:lineRule="auto"/>
              <w:ind w:left="63" w:right="81"/>
              <w:jc w:val="center"/>
              <w:rPr>
                <w:sz w:val="24"/>
                <w:szCs w:val="24"/>
              </w:rPr>
            </w:pPr>
            <w:r w:rsidRPr="00F224C1">
              <w:rPr>
                <w:sz w:val="24"/>
                <w:szCs w:val="24"/>
              </w:rPr>
              <w:t>162,40</w:t>
            </w:r>
          </w:p>
        </w:tc>
        <w:tc>
          <w:tcPr>
            <w:tcW w:w="1418" w:type="dxa"/>
            <w:shd w:val="solid" w:color="FFFFFF" w:fill="auto"/>
            <w:tcMar>
              <w:top w:w="0" w:type="dxa"/>
              <w:left w:w="0" w:type="dxa"/>
              <w:bottom w:w="0" w:type="dxa"/>
              <w:right w:w="0" w:type="dxa"/>
            </w:tcMar>
            <w:vAlign w:val="center"/>
          </w:tcPr>
          <w:p w14:paraId="0F25AE85" w14:textId="77777777" w:rsidR="0064788B" w:rsidRPr="00F224C1" w:rsidRDefault="0064788B" w:rsidP="006A7C9D">
            <w:pPr>
              <w:spacing w:before="60" w:after="60" w:line="264" w:lineRule="auto"/>
              <w:ind w:left="63" w:right="81"/>
              <w:jc w:val="right"/>
              <w:rPr>
                <w:sz w:val="24"/>
                <w:szCs w:val="24"/>
              </w:rPr>
            </w:pPr>
          </w:p>
        </w:tc>
      </w:tr>
      <w:tr w:rsidR="00F224C1" w:rsidRPr="00F224C1" w14:paraId="1AB2DC23" w14:textId="77777777" w:rsidTr="00D04359">
        <w:tc>
          <w:tcPr>
            <w:tcW w:w="698" w:type="dxa"/>
            <w:shd w:val="solid" w:color="FFFFFF" w:fill="auto"/>
            <w:tcMar>
              <w:top w:w="0" w:type="dxa"/>
              <w:left w:w="0" w:type="dxa"/>
              <w:bottom w:w="0" w:type="dxa"/>
              <w:right w:w="0" w:type="dxa"/>
            </w:tcMar>
            <w:vAlign w:val="center"/>
          </w:tcPr>
          <w:p w14:paraId="596CB096" w14:textId="77777777" w:rsidR="0064788B" w:rsidRPr="00F224C1" w:rsidRDefault="0064788B" w:rsidP="006A7C9D">
            <w:pPr>
              <w:spacing w:before="60" w:after="60" w:line="264" w:lineRule="auto"/>
              <w:jc w:val="center"/>
              <w:rPr>
                <w:sz w:val="24"/>
                <w:szCs w:val="24"/>
              </w:rPr>
            </w:pPr>
            <w:r w:rsidRPr="00F224C1">
              <w:rPr>
                <w:sz w:val="24"/>
                <w:szCs w:val="24"/>
              </w:rPr>
              <w:t>2</w:t>
            </w:r>
          </w:p>
        </w:tc>
        <w:tc>
          <w:tcPr>
            <w:tcW w:w="3702" w:type="dxa"/>
            <w:shd w:val="solid" w:color="FFFFFF" w:fill="auto"/>
            <w:tcMar>
              <w:top w:w="0" w:type="dxa"/>
              <w:left w:w="0" w:type="dxa"/>
              <w:bottom w:w="0" w:type="dxa"/>
              <w:right w:w="0" w:type="dxa"/>
            </w:tcMar>
            <w:vAlign w:val="center"/>
          </w:tcPr>
          <w:p w14:paraId="39BF4096" w14:textId="77777777" w:rsidR="0064788B" w:rsidRPr="00F224C1" w:rsidRDefault="0064788B" w:rsidP="006A7C9D">
            <w:pPr>
              <w:spacing w:before="60" w:after="60" w:line="264" w:lineRule="auto"/>
              <w:ind w:left="63" w:right="81"/>
              <w:rPr>
                <w:sz w:val="24"/>
                <w:szCs w:val="24"/>
              </w:rPr>
            </w:pPr>
            <w:r w:rsidRPr="00F224C1">
              <w:rPr>
                <w:sz w:val="24"/>
                <w:szCs w:val="24"/>
              </w:rPr>
              <w:t>Ghế văn phòng</w:t>
            </w:r>
          </w:p>
        </w:tc>
        <w:tc>
          <w:tcPr>
            <w:tcW w:w="1559" w:type="dxa"/>
            <w:shd w:val="solid" w:color="FFFFFF" w:fill="auto"/>
            <w:tcMar>
              <w:top w:w="0" w:type="dxa"/>
              <w:left w:w="0" w:type="dxa"/>
              <w:bottom w:w="0" w:type="dxa"/>
              <w:right w:w="0" w:type="dxa"/>
            </w:tcMar>
            <w:vAlign w:val="center"/>
          </w:tcPr>
          <w:p w14:paraId="791D8904" w14:textId="77777777" w:rsidR="0064788B" w:rsidRPr="00F224C1" w:rsidRDefault="0064788B" w:rsidP="006A7C9D">
            <w:pPr>
              <w:spacing w:before="60" w:after="60" w:line="264" w:lineRule="auto"/>
              <w:ind w:left="63" w:right="81"/>
              <w:jc w:val="center"/>
              <w:rPr>
                <w:sz w:val="24"/>
                <w:szCs w:val="24"/>
              </w:rPr>
            </w:pPr>
            <w:r w:rsidRPr="00F224C1">
              <w:rPr>
                <w:sz w:val="24"/>
                <w:szCs w:val="24"/>
              </w:rPr>
              <w:t>Cái</w:t>
            </w:r>
          </w:p>
        </w:tc>
        <w:tc>
          <w:tcPr>
            <w:tcW w:w="1559" w:type="dxa"/>
            <w:shd w:val="solid" w:color="FFFFFF" w:fill="auto"/>
            <w:tcMar>
              <w:top w:w="0" w:type="dxa"/>
              <w:left w:w="0" w:type="dxa"/>
              <w:bottom w:w="0" w:type="dxa"/>
              <w:right w:w="0" w:type="dxa"/>
            </w:tcMar>
            <w:vAlign w:val="center"/>
          </w:tcPr>
          <w:p w14:paraId="0D734F33" w14:textId="77777777" w:rsidR="0064788B" w:rsidRPr="00F224C1" w:rsidRDefault="0064788B" w:rsidP="006A7C9D">
            <w:pPr>
              <w:spacing w:before="60" w:after="60" w:line="264" w:lineRule="auto"/>
              <w:ind w:left="63" w:right="81"/>
              <w:jc w:val="center"/>
              <w:rPr>
                <w:sz w:val="24"/>
                <w:szCs w:val="24"/>
              </w:rPr>
            </w:pPr>
            <w:r w:rsidRPr="00F224C1">
              <w:rPr>
                <w:sz w:val="24"/>
                <w:szCs w:val="24"/>
              </w:rPr>
              <w:t>162,40</w:t>
            </w:r>
          </w:p>
        </w:tc>
        <w:tc>
          <w:tcPr>
            <w:tcW w:w="1418" w:type="dxa"/>
            <w:shd w:val="solid" w:color="FFFFFF" w:fill="auto"/>
            <w:tcMar>
              <w:top w:w="0" w:type="dxa"/>
              <w:left w:w="0" w:type="dxa"/>
              <w:bottom w:w="0" w:type="dxa"/>
              <w:right w:w="0" w:type="dxa"/>
            </w:tcMar>
            <w:vAlign w:val="center"/>
          </w:tcPr>
          <w:p w14:paraId="1BB21A97" w14:textId="77777777" w:rsidR="0064788B" w:rsidRPr="00F224C1" w:rsidRDefault="0064788B" w:rsidP="006A7C9D">
            <w:pPr>
              <w:spacing w:before="60" w:after="60" w:line="264" w:lineRule="auto"/>
              <w:ind w:left="63" w:right="81"/>
              <w:jc w:val="center"/>
              <w:rPr>
                <w:sz w:val="24"/>
                <w:szCs w:val="24"/>
              </w:rPr>
            </w:pPr>
          </w:p>
        </w:tc>
      </w:tr>
      <w:tr w:rsidR="00F224C1" w:rsidRPr="00F224C1" w14:paraId="50203E00" w14:textId="77777777" w:rsidTr="00D04359">
        <w:tc>
          <w:tcPr>
            <w:tcW w:w="698" w:type="dxa"/>
            <w:shd w:val="solid" w:color="FFFFFF" w:fill="auto"/>
            <w:tcMar>
              <w:top w:w="0" w:type="dxa"/>
              <w:left w:w="0" w:type="dxa"/>
              <w:bottom w:w="0" w:type="dxa"/>
              <w:right w:w="0" w:type="dxa"/>
            </w:tcMar>
            <w:vAlign w:val="center"/>
          </w:tcPr>
          <w:p w14:paraId="5AB3F6EA" w14:textId="77777777" w:rsidR="0064788B" w:rsidRPr="00F224C1" w:rsidRDefault="0064788B" w:rsidP="006A7C9D">
            <w:pPr>
              <w:spacing w:before="60" w:after="60" w:line="264" w:lineRule="auto"/>
              <w:jc w:val="center"/>
              <w:rPr>
                <w:sz w:val="24"/>
                <w:szCs w:val="24"/>
              </w:rPr>
            </w:pPr>
            <w:r w:rsidRPr="00F224C1">
              <w:rPr>
                <w:sz w:val="24"/>
                <w:szCs w:val="24"/>
              </w:rPr>
              <w:t>3</w:t>
            </w:r>
          </w:p>
        </w:tc>
        <w:tc>
          <w:tcPr>
            <w:tcW w:w="3702" w:type="dxa"/>
            <w:shd w:val="solid" w:color="FFFFFF" w:fill="auto"/>
            <w:tcMar>
              <w:top w:w="0" w:type="dxa"/>
              <w:left w:w="0" w:type="dxa"/>
              <w:bottom w:w="0" w:type="dxa"/>
              <w:right w:w="0" w:type="dxa"/>
            </w:tcMar>
            <w:vAlign w:val="center"/>
          </w:tcPr>
          <w:p w14:paraId="451464CC" w14:textId="77777777" w:rsidR="0064788B" w:rsidRPr="00F224C1" w:rsidRDefault="0064788B" w:rsidP="006A7C9D">
            <w:pPr>
              <w:spacing w:before="60" w:after="60" w:line="264" w:lineRule="auto"/>
              <w:ind w:left="63" w:right="81"/>
              <w:rPr>
                <w:sz w:val="24"/>
                <w:szCs w:val="24"/>
              </w:rPr>
            </w:pPr>
            <w:r w:rsidRPr="00F224C1">
              <w:rPr>
                <w:sz w:val="24"/>
                <w:szCs w:val="24"/>
              </w:rPr>
              <w:t>Tủ để tài liệu</w:t>
            </w:r>
          </w:p>
        </w:tc>
        <w:tc>
          <w:tcPr>
            <w:tcW w:w="1559" w:type="dxa"/>
            <w:shd w:val="solid" w:color="FFFFFF" w:fill="auto"/>
            <w:tcMar>
              <w:top w:w="0" w:type="dxa"/>
              <w:left w:w="0" w:type="dxa"/>
              <w:bottom w:w="0" w:type="dxa"/>
              <w:right w:w="0" w:type="dxa"/>
            </w:tcMar>
            <w:vAlign w:val="center"/>
          </w:tcPr>
          <w:p w14:paraId="3A6BAE44" w14:textId="77777777" w:rsidR="0064788B" w:rsidRPr="00F224C1" w:rsidRDefault="0064788B" w:rsidP="006A7C9D">
            <w:pPr>
              <w:spacing w:before="60" w:after="60" w:line="264" w:lineRule="auto"/>
              <w:ind w:left="63" w:right="81"/>
              <w:jc w:val="center"/>
              <w:rPr>
                <w:sz w:val="24"/>
                <w:szCs w:val="24"/>
              </w:rPr>
            </w:pPr>
            <w:r w:rsidRPr="00F224C1">
              <w:rPr>
                <w:sz w:val="24"/>
                <w:szCs w:val="24"/>
              </w:rPr>
              <w:t>Cái</w:t>
            </w:r>
          </w:p>
        </w:tc>
        <w:tc>
          <w:tcPr>
            <w:tcW w:w="1559" w:type="dxa"/>
            <w:shd w:val="solid" w:color="FFFFFF" w:fill="auto"/>
            <w:tcMar>
              <w:top w:w="0" w:type="dxa"/>
              <w:left w:w="0" w:type="dxa"/>
              <w:bottom w:w="0" w:type="dxa"/>
              <w:right w:w="0" w:type="dxa"/>
            </w:tcMar>
            <w:vAlign w:val="center"/>
          </w:tcPr>
          <w:p w14:paraId="0D880B79" w14:textId="77777777" w:rsidR="0064788B" w:rsidRPr="00F224C1" w:rsidRDefault="0064788B" w:rsidP="006A7C9D">
            <w:pPr>
              <w:spacing w:before="60" w:after="60" w:line="264" w:lineRule="auto"/>
              <w:ind w:left="63" w:right="81"/>
              <w:jc w:val="center"/>
              <w:rPr>
                <w:sz w:val="24"/>
                <w:szCs w:val="24"/>
              </w:rPr>
            </w:pPr>
            <w:r w:rsidRPr="00F224C1">
              <w:rPr>
                <w:sz w:val="24"/>
                <w:szCs w:val="24"/>
              </w:rPr>
              <w:t>40,60</w:t>
            </w:r>
          </w:p>
        </w:tc>
        <w:tc>
          <w:tcPr>
            <w:tcW w:w="1418" w:type="dxa"/>
            <w:shd w:val="solid" w:color="FFFFFF" w:fill="auto"/>
            <w:tcMar>
              <w:top w:w="0" w:type="dxa"/>
              <w:left w:w="0" w:type="dxa"/>
              <w:bottom w:w="0" w:type="dxa"/>
              <w:right w:w="0" w:type="dxa"/>
            </w:tcMar>
            <w:vAlign w:val="center"/>
          </w:tcPr>
          <w:p w14:paraId="372CE37F" w14:textId="77777777" w:rsidR="0064788B" w:rsidRPr="00F224C1" w:rsidRDefault="0064788B" w:rsidP="006A7C9D">
            <w:pPr>
              <w:spacing w:before="60" w:after="60" w:line="264" w:lineRule="auto"/>
              <w:ind w:left="63" w:right="81"/>
              <w:jc w:val="center"/>
              <w:rPr>
                <w:sz w:val="24"/>
                <w:szCs w:val="24"/>
              </w:rPr>
            </w:pPr>
          </w:p>
        </w:tc>
      </w:tr>
      <w:tr w:rsidR="00F224C1" w:rsidRPr="00F224C1" w14:paraId="67A24AF7" w14:textId="77777777" w:rsidTr="00D04359">
        <w:tc>
          <w:tcPr>
            <w:tcW w:w="698" w:type="dxa"/>
            <w:shd w:val="solid" w:color="FFFFFF" w:fill="auto"/>
            <w:tcMar>
              <w:top w:w="0" w:type="dxa"/>
              <w:left w:w="0" w:type="dxa"/>
              <w:bottom w:w="0" w:type="dxa"/>
              <w:right w:w="0" w:type="dxa"/>
            </w:tcMar>
            <w:vAlign w:val="center"/>
          </w:tcPr>
          <w:p w14:paraId="7FF76F0C" w14:textId="77777777" w:rsidR="0064788B" w:rsidRPr="00F224C1" w:rsidRDefault="0064788B" w:rsidP="006A7C9D">
            <w:pPr>
              <w:spacing w:before="60" w:after="60" w:line="264" w:lineRule="auto"/>
              <w:jc w:val="center"/>
              <w:rPr>
                <w:sz w:val="24"/>
                <w:szCs w:val="24"/>
              </w:rPr>
            </w:pPr>
            <w:r w:rsidRPr="00F224C1">
              <w:rPr>
                <w:sz w:val="24"/>
                <w:szCs w:val="24"/>
              </w:rPr>
              <w:t>4</w:t>
            </w:r>
          </w:p>
        </w:tc>
        <w:tc>
          <w:tcPr>
            <w:tcW w:w="3702" w:type="dxa"/>
            <w:shd w:val="solid" w:color="FFFFFF" w:fill="auto"/>
            <w:tcMar>
              <w:top w:w="0" w:type="dxa"/>
              <w:left w:w="0" w:type="dxa"/>
              <w:bottom w:w="0" w:type="dxa"/>
              <w:right w:w="0" w:type="dxa"/>
            </w:tcMar>
            <w:vAlign w:val="center"/>
          </w:tcPr>
          <w:p w14:paraId="526C1286" w14:textId="77777777" w:rsidR="0064788B" w:rsidRPr="00F224C1" w:rsidRDefault="0064788B" w:rsidP="006A7C9D">
            <w:pPr>
              <w:spacing w:before="60" w:after="60" w:line="264" w:lineRule="auto"/>
              <w:ind w:left="63" w:right="81"/>
              <w:rPr>
                <w:sz w:val="24"/>
                <w:szCs w:val="24"/>
              </w:rPr>
            </w:pPr>
            <w:r w:rsidRPr="00F224C1">
              <w:rPr>
                <w:sz w:val="24"/>
                <w:szCs w:val="24"/>
              </w:rPr>
              <w:t>Kéo cắt giấy</w:t>
            </w:r>
          </w:p>
        </w:tc>
        <w:tc>
          <w:tcPr>
            <w:tcW w:w="1559" w:type="dxa"/>
            <w:shd w:val="solid" w:color="FFFFFF" w:fill="auto"/>
            <w:tcMar>
              <w:top w:w="0" w:type="dxa"/>
              <w:left w:w="0" w:type="dxa"/>
              <w:bottom w:w="0" w:type="dxa"/>
              <w:right w:w="0" w:type="dxa"/>
            </w:tcMar>
            <w:vAlign w:val="center"/>
          </w:tcPr>
          <w:p w14:paraId="170F7F91" w14:textId="77777777" w:rsidR="0064788B" w:rsidRPr="00F224C1" w:rsidRDefault="0064788B" w:rsidP="006A7C9D">
            <w:pPr>
              <w:spacing w:before="60" w:after="60" w:line="264" w:lineRule="auto"/>
              <w:ind w:left="63" w:right="81"/>
              <w:jc w:val="center"/>
              <w:rPr>
                <w:sz w:val="24"/>
                <w:szCs w:val="24"/>
              </w:rPr>
            </w:pPr>
            <w:r w:rsidRPr="00F224C1">
              <w:rPr>
                <w:sz w:val="24"/>
                <w:szCs w:val="24"/>
              </w:rPr>
              <w:t>Cái</w:t>
            </w:r>
          </w:p>
        </w:tc>
        <w:tc>
          <w:tcPr>
            <w:tcW w:w="1559" w:type="dxa"/>
            <w:shd w:val="solid" w:color="FFFFFF" w:fill="auto"/>
            <w:tcMar>
              <w:top w:w="0" w:type="dxa"/>
              <w:left w:w="0" w:type="dxa"/>
              <w:bottom w:w="0" w:type="dxa"/>
              <w:right w:w="0" w:type="dxa"/>
            </w:tcMar>
            <w:vAlign w:val="center"/>
          </w:tcPr>
          <w:p w14:paraId="5F0A4005" w14:textId="77777777" w:rsidR="0064788B" w:rsidRPr="00F224C1" w:rsidRDefault="0064788B" w:rsidP="006A7C9D">
            <w:pPr>
              <w:spacing w:before="60" w:after="60" w:line="264" w:lineRule="auto"/>
              <w:ind w:left="63" w:right="81"/>
              <w:jc w:val="center"/>
              <w:rPr>
                <w:sz w:val="24"/>
                <w:szCs w:val="24"/>
              </w:rPr>
            </w:pPr>
            <w:r w:rsidRPr="00F224C1">
              <w:rPr>
                <w:sz w:val="24"/>
                <w:szCs w:val="24"/>
              </w:rPr>
              <w:t>4,06</w:t>
            </w:r>
          </w:p>
        </w:tc>
        <w:tc>
          <w:tcPr>
            <w:tcW w:w="1418" w:type="dxa"/>
            <w:shd w:val="solid" w:color="FFFFFF" w:fill="auto"/>
            <w:tcMar>
              <w:top w:w="0" w:type="dxa"/>
              <w:left w:w="0" w:type="dxa"/>
              <w:bottom w:w="0" w:type="dxa"/>
              <w:right w:w="0" w:type="dxa"/>
            </w:tcMar>
            <w:vAlign w:val="center"/>
          </w:tcPr>
          <w:p w14:paraId="2746F142" w14:textId="77777777" w:rsidR="0064788B" w:rsidRPr="00F224C1" w:rsidRDefault="0064788B" w:rsidP="006A7C9D">
            <w:pPr>
              <w:spacing w:before="60" w:after="60" w:line="264" w:lineRule="auto"/>
              <w:ind w:left="63" w:right="81"/>
              <w:jc w:val="center"/>
              <w:rPr>
                <w:sz w:val="24"/>
                <w:szCs w:val="24"/>
              </w:rPr>
            </w:pPr>
          </w:p>
        </w:tc>
      </w:tr>
      <w:tr w:rsidR="00F224C1" w:rsidRPr="00F224C1" w14:paraId="66F62978" w14:textId="77777777" w:rsidTr="00D04359">
        <w:tc>
          <w:tcPr>
            <w:tcW w:w="698" w:type="dxa"/>
            <w:shd w:val="solid" w:color="FFFFFF" w:fill="auto"/>
            <w:tcMar>
              <w:top w:w="0" w:type="dxa"/>
              <w:left w:w="0" w:type="dxa"/>
              <w:bottom w:w="0" w:type="dxa"/>
              <w:right w:w="0" w:type="dxa"/>
            </w:tcMar>
            <w:vAlign w:val="center"/>
          </w:tcPr>
          <w:p w14:paraId="5822C556" w14:textId="77777777" w:rsidR="0064788B" w:rsidRPr="00F224C1" w:rsidRDefault="0064788B" w:rsidP="006A7C9D">
            <w:pPr>
              <w:spacing w:before="60" w:after="60" w:line="264" w:lineRule="auto"/>
              <w:jc w:val="center"/>
              <w:rPr>
                <w:sz w:val="24"/>
                <w:szCs w:val="24"/>
              </w:rPr>
            </w:pPr>
            <w:r w:rsidRPr="00F224C1">
              <w:rPr>
                <w:sz w:val="24"/>
                <w:szCs w:val="24"/>
              </w:rPr>
              <w:t>5</w:t>
            </w:r>
          </w:p>
        </w:tc>
        <w:tc>
          <w:tcPr>
            <w:tcW w:w="3702" w:type="dxa"/>
            <w:shd w:val="solid" w:color="FFFFFF" w:fill="auto"/>
            <w:tcMar>
              <w:top w:w="0" w:type="dxa"/>
              <w:left w:w="0" w:type="dxa"/>
              <w:bottom w:w="0" w:type="dxa"/>
              <w:right w:w="0" w:type="dxa"/>
            </w:tcMar>
            <w:vAlign w:val="center"/>
          </w:tcPr>
          <w:p w14:paraId="48F96BC1" w14:textId="77777777" w:rsidR="0064788B" w:rsidRPr="00F224C1" w:rsidRDefault="0064788B" w:rsidP="006A7C9D">
            <w:pPr>
              <w:spacing w:before="60" w:after="60" w:line="264" w:lineRule="auto"/>
              <w:ind w:left="63" w:right="81"/>
              <w:rPr>
                <w:sz w:val="24"/>
                <w:szCs w:val="24"/>
              </w:rPr>
            </w:pPr>
            <w:r w:rsidRPr="00F224C1">
              <w:rPr>
                <w:sz w:val="24"/>
                <w:szCs w:val="24"/>
              </w:rPr>
              <w:t>Bàn dập ghim</w:t>
            </w:r>
          </w:p>
        </w:tc>
        <w:tc>
          <w:tcPr>
            <w:tcW w:w="1559" w:type="dxa"/>
            <w:shd w:val="solid" w:color="FFFFFF" w:fill="auto"/>
            <w:tcMar>
              <w:top w:w="0" w:type="dxa"/>
              <w:left w:w="0" w:type="dxa"/>
              <w:bottom w:w="0" w:type="dxa"/>
              <w:right w:w="0" w:type="dxa"/>
            </w:tcMar>
            <w:vAlign w:val="center"/>
          </w:tcPr>
          <w:p w14:paraId="23A79A17" w14:textId="77777777" w:rsidR="0064788B" w:rsidRPr="00F224C1" w:rsidRDefault="0064788B" w:rsidP="006A7C9D">
            <w:pPr>
              <w:spacing w:before="60" w:after="60" w:line="264" w:lineRule="auto"/>
              <w:ind w:left="63" w:right="81"/>
              <w:jc w:val="center"/>
              <w:rPr>
                <w:sz w:val="24"/>
                <w:szCs w:val="24"/>
              </w:rPr>
            </w:pPr>
            <w:r w:rsidRPr="00F224C1">
              <w:rPr>
                <w:sz w:val="24"/>
                <w:szCs w:val="24"/>
              </w:rPr>
              <w:t>Cái</w:t>
            </w:r>
          </w:p>
        </w:tc>
        <w:tc>
          <w:tcPr>
            <w:tcW w:w="1559" w:type="dxa"/>
            <w:shd w:val="solid" w:color="FFFFFF" w:fill="auto"/>
            <w:tcMar>
              <w:top w:w="0" w:type="dxa"/>
              <w:left w:w="0" w:type="dxa"/>
              <w:bottom w:w="0" w:type="dxa"/>
              <w:right w:w="0" w:type="dxa"/>
            </w:tcMar>
            <w:vAlign w:val="center"/>
          </w:tcPr>
          <w:p w14:paraId="79673A4D" w14:textId="77777777" w:rsidR="0064788B" w:rsidRPr="00F224C1" w:rsidRDefault="0064788B" w:rsidP="006A7C9D">
            <w:pPr>
              <w:spacing w:before="60" w:after="60" w:line="264" w:lineRule="auto"/>
              <w:ind w:left="63" w:right="81"/>
              <w:jc w:val="center"/>
              <w:rPr>
                <w:sz w:val="24"/>
                <w:szCs w:val="24"/>
              </w:rPr>
            </w:pPr>
            <w:r w:rsidRPr="00F224C1">
              <w:rPr>
                <w:sz w:val="24"/>
                <w:szCs w:val="24"/>
              </w:rPr>
              <w:t>10,15</w:t>
            </w:r>
          </w:p>
        </w:tc>
        <w:tc>
          <w:tcPr>
            <w:tcW w:w="1418" w:type="dxa"/>
            <w:shd w:val="solid" w:color="FFFFFF" w:fill="auto"/>
            <w:tcMar>
              <w:top w:w="0" w:type="dxa"/>
              <w:left w:w="0" w:type="dxa"/>
              <w:bottom w:w="0" w:type="dxa"/>
              <w:right w:w="0" w:type="dxa"/>
            </w:tcMar>
            <w:vAlign w:val="center"/>
          </w:tcPr>
          <w:p w14:paraId="0834A6F8" w14:textId="77777777" w:rsidR="0064788B" w:rsidRPr="00F224C1" w:rsidRDefault="0064788B" w:rsidP="006A7C9D">
            <w:pPr>
              <w:spacing w:before="60" w:after="60" w:line="264" w:lineRule="auto"/>
              <w:ind w:left="63" w:right="81"/>
              <w:jc w:val="center"/>
              <w:rPr>
                <w:sz w:val="24"/>
                <w:szCs w:val="24"/>
              </w:rPr>
            </w:pPr>
          </w:p>
        </w:tc>
      </w:tr>
      <w:tr w:rsidR="00F224C1" w:rsidRPr="00F224C1" w14:paraId="38E2A447" w14:textId="77777777" w:rsidTr="00D04359">
        <w:tc>
          <w:tcPr>
            <w:tcW w:w="698" w:type="dxa"/>
            <w:shd w:val="solid" w:color="FFFFFF" w:fill="auto"/>
            <w:tcMar>
              <w:top w:w="0" w:type="dxa"/>
              <w:left w:w="0" w:type="dxa"/>
              <w:bottom w:w="0" w:type="dxa"/>
              <w:right w:w="0" w:type="dxa"/>
            </w:tcMar>
            <w:vAlign w:val="center"/>
          </w:tcPr>
          <w:p w14:paraId="0CA1D556" w14:textId="77777777" w:rsidR="0064788B" w:rsidRPr="00F224C1" w:rsidRDefault="0064788B" w:rsidP="006A7C9D">
            <w:pPr>
              <w:spacing w:before="60" w:after="60" w:line="264" w:lineRule="auto"/>
              <w:jc w:val="center"/>
              <w:rPr>
                <w:sz w:val="24"/>
                <w:szCs w:val="24"/>
              </w:rPr>
            </w:pPr>
            <w:r w:rsidRPr="00F224C1">
              <w:rPr>
                <w:sz w:val="24"/>
                <w:szCs w:val="24"/>
              </w:rPr>
              <w:t>6</w:t>
            </w:r>
          </w:p>
        </w:tc>
        <w:tc>
          <w:tcPr>
            <w:tcW w:w="3702" w:type="dxa"/>
            <w:shd w:val="solid" w:color="FFFFFF" w:fill="auto"/>
            <w:tcMar>
              <w:top w:w="0" w:type="dxa"/>
              <w:left w:w="0" w:type="dxa"/>
              <w:bottom w:w="0" w:type="dxa"/>
              <w:right w:w="0" w:type="dxa"/>
            </w:tcMar>
            <w:vAlign w:val="center"/>
          </w:tcPr>
          <w:p w14:paraId="3781F792" w14:textId="77777777" w:rsidR="0064788B" w:rsidRPr="00F224C1" w:rsidRDefault="0064788B" w:rsidP="006A7C9D">
            <w:pPr>
              <w:spacing w:before="60" w:after="60" w:line="264" w:lineRule="auto"/>
              <w:ind w:left="63" w:right="81"/>
              <w:rPr>
                <w:sz w:val="24"/>
                <w:szCs w:val="24"/>
              </w:rPr>
            </w:pPr>
            <w:r w:rsidRPr="00F224C1">
              <w:rPr>
                <w:sz w:val="24"/>
                <w:szCs w:val="24"/>
              </w:rPr>
              <w:t>Quần áo bảo hộ lao động</w:t>
            </w:r>
          </w:p>
        </w:tc>
        <w:tc>
          <w:tcPr>
            <w:tcW w:w="1559" w:type="dxa"/>
            <w:shd w:val="solid" w:color="FFFFFF" w:fill="auto"/>
            <w:tcMar>
              <w:top w:w="0" w:type="dxa"/>
              <w:left w:w="0" w:type="dxa"/>
              <w:bottom w:w="0" w:type="dxa"/>
              <w:right w:w="0" w:type="dxa"/>
            </w:tcMar>
            <w:vAlign w:val="center"/>
          </w:tcPr>
          <w:p w14:paraId="10035FC7" w14:textId="77777777" w:rsidR="0064788B" w:rsidRPr="00F224C1" w:rsidRDefault="0064788B" w:rsidP="006A7C9D">
            <w:pPr>
              <w:spacing w:before="60" w:after="60" w:line="264" w:lineRule="auto"/>
              <w:ind w:left="63" w:right="81"/>
              <w:jc w:val="center"/>
              <w:rPr>
                <w:sz w:val="24"/>
                <w:szCs w:val="24"/>
              </w:rPr>
            </w:pPr>
            <w:r w:rsidRPr="00F224C1">
              <w:rPr>
                <w:sz w:val="24"/>
                <w:szCs w:val="24"/>
              </w:rPr>
              <w:t>Bộ</w:t>
            </w:r>
          </w:p>
        </w:tc>
        <w:tc>
          <w:tcPr>
            <w:tcW w:w="1559" w:type="dxa"/>
            <w:shd w:val="solid" w:color="FFFFFF" w:fill="auto"/>
            <w:tcMar>
              <w:top w:w="0" w:type="dxa"/>
              <w:left w:w="0" w:type="dxa"/>
              <w:bottom w:w="0" w:type="dxa"/>
              <w:right w:w="0" w:type="dxa"/>
            </w:tcMar>
            <w:vAlign w:val="center"/>
          </w:tcPr>
          <w:p w14:paraId="3B4E31CA" w14:textId="77777777" w:rsidR="0064788B" w:rsidRPr="00F224C1" w:rsidRDefault="0064788B" w:rsidP="006A7C9D">
            <w:pPr>
              <w:spacing w:before="60" w:after="60" w:line="264" w:lineRule="auto"/>
              <w:ind w:left="63" w:right="81"/>
              <w:jc w:val="center"/>
              <w:rPr>
                <w:sz w:val="24"/>
                <w:szCs w:val="24"/>
              </w:rPr>
            </w:pPr>
          </w:p>
        </w:tc>
        <w:tc>
          <w:tcPr>
            <w:tcW w:w="1418" w:type="dxa"/>
            <w:shd w:val="solid" w:color="FFFFFF" w:fill="auto"/>
            <w:tcMar>
              <w:top w:w="0" w:type="dxa"/>
              <w:left w:w="0" w:type="dxa"/>
              <w:bottom w:w="0" w:type="dxa"/>
              <w:right w:w="0" w:type="dxa"/>
            </w:tcMar>
            <w:vAlign w:val="center"/>
          </w:tcPr>
          <w:p w14:paraId="41D8E554" w14:textId="77777777" w:rsidR="0064788B" w:rsidRPr="00F224C1" w:rsidRDefault="0064788B" w:rsidP="006A7C9D">
            <w:pPr>
              <w:spacing w:before="60" w:after="60" w:line="264" w:lineRule="auto"/>
              <w:ind w:left="63" w:right="81"/>
              <w:jc w:val="center"/>
              <w:rPr>
                <w:sz w:val="24"/>
                <w:szCs w:val="24"/>
              </w:rPr>
            </w:pPr>
            <w:r w:rsidRPr="00F224C1">
              <w:rPr>
                <w:sz w:val="24"/>
                <w:szCs w:val="24"/>
              </w:rPr>
              <w:t>266,67</w:t>
            </w:r>
          </w:p>
        </w:tc>
      </w:tr>
      <w:tr w:rsidR="00F224C1" w:rsidRPr="00F224C1" w14:paraId="2435D6E0" w14:textId="77777777" w:rsidTr="00D04359">
        <w:tc>
          <w:tcPr>
            <w:tcW w:w="698" w:type="dxa"/>
            <w:shd w:val="solid" w:color="FFFFFF" w:fill="auto"/>
            <w:tcMar>
              <w:top w:w="0" w:type="dxa"/>
              <w:left w:w="0" w:type="dxa"/>
              <w:bottom w:w="0" w:type="dxa"/>
              <w:right w:w="0" w:type="dxa"/>
            </w:tcMar>
            <w:vAlign w:val="center"/>
          </w:tcPr>
          <w:p w14:paraId="69C50CAF" w14:textId="77777777" w:rsidR="0064788B" w:rsidRPr="00F224C1" w:rsidRDefault="0064788B" w:rsidP="006A7C9D">
            <w:pPr>
              <w:spacing w:before="60" w:after="60" w:line="264" w:lineRule="auto"/>
              <w:jc w:val="center"/>
              <w:rPr>
                <w:sz w:val="24"/>
                <w:szCs w:val="24"/>
              </w:rPr>
            </w:pPr>
            <w:r w:rsidRPr="00F224C1">
              <w:rPr>
                <w:sz w:val="24"/>
                <w:szCs w:val="24"/>
              </w:rPr>
              <w:t>7</w:t>
            </w:r>
          </w:p>
        </w:tc>
        <w:tc>
          <w:tcPr>
            <w:tcW w:w="3702" w:type="dxa"/>
            <w:shd w:val="solid" w:color="FFFFFF" w:fill="auto"/>
            <w:tcMar>
              <w:top w:w="0" w:type="dxa"/>
              <w:left w:w="0" w:type="dxa"/>
              <w:bottom w:w="0" w:type="dxa"/>
              <w:right w:w="0" w:type="dxa"/>
            </w:tcMar>
            <w:vAlign w:val="center"/>
          </w:tcPr>
          <w:p w14:paraId="47848E0F" w14:textId="77777777" w:rsidR="0064788B" w:rsidRPr="00F224C1" w:rsidRDefault="0064788B" w:rsidP="006A7C9D">
            <w:pPr>
              <w:spacing w:before="60" w:after="60" w:line="264" w:lineRule="auto"/>
              <w:ind w:left="63" w:right="81"/>
              <w:rPr>
                <w:sz w:val="24"/>
                <w:szCs w:val="24"/>
              </w:rPr>
            </w:pPr>
            <w:r w:rsidRPr="00F224C1">
              <w:rPr>
                <w:sz w:val="24"/>
                <w:szCs w:val="24"/>
              </w:rPr>
              <w:t>Giày bảo hộ</w:t>
            </w:r>
          </w:p>
        </w:tc>
        <w:tc>
          <w:tcPr>
            <w:tcW w:w="1559" w:type="dxa"/>
            <w:shd w:val="solid" w:color="FFFFFF" w:fill="auto"/>
            <w:tcMar>
              <w:top w:w="0" w:type="dxa"/>
              <w:left w:w="0" w:type="dxa"/>
              <w:bottom w:w="0" w:type="dxa"/>
              <w:right w:w="0" w:type="dxa"/>
            </w:tcMar>
            <w:vAlign w:val="center"/>
          </w:tcPr>
          <w:p w14:paraId="434AB249" w14:textId="77777777" w:rsidR="0064788B" w:rsidRPr="00F224C1" w:rsidRDefault="0064788B" w:rsidP="006A7C9D">
            <w:pPr>
              <w:spacing w:before="60" w:after="60" w:line="264" w:lineRule="auto"/>
              <w:ind w:left="63" w:right="81"/>
              <w:jc w:val="center"/>
              <w:rPr>
                <w:sz w:val="24"/>
                <w:szCs w:val="24"/>
              </w:rPr>
            </w:pPr>
            <w:r w:rsidRPr="00F224C1">
              <w:rPr>
                <w:sz w:val="24"/>
                <w:szCs w:val="24"/>
              </w:rPr>
              <w:t>Đôi</w:t>
            </w:r>
          </w:p>
        </w:tc>
        <w:tc>
          <w:tcPr>
            <w:tcW w:w="1559" w:type="dxa"/>
            <w:shd w:val="solid" w:color="FFFFFF" w:fill="auto"/>
            <w:tcMar>
              <w:top w:w="0" w:type="dxa"/>
              <w:left w:w="0" w:type="dxa"/>
              <w:bottom w:w="0" w:type="dxa"/>
              <w:right w:w="0" w:type="dxa"/>
            </w:tcMar>
            <w:vAlign w:val="center"/>
          </w:tcPr>
          <w:p w14:paraId="44185B9A" w14:textId="77777777" w:rsidR="0064788B" w:rsidRPr="00F224C1" w:rsidRDefault="0064788B" w:rsidP="006A7C9D">
            <w:pPr>
              <w:spacing w:before="60" w:after="60" w:line="264" w:lineRule="auto"/>
              <w:ind w:left="63" w:right="81"/>
              <w:jc w:val="center"/>
              <w:rPr>
                <w:sz w:val="24"/>
                <w:szCs w:val="24"/>
              </w:rPr>
            </w:pPr>
          </w:p>
        </w:tc>
        <w:tc>
          <w:tcPr>
            <w:tcW w:w="1418" w:type="dxa"/>
            <w:shd w:val="solid" w:color="FFFFFF" w:fill="auto"/>
            <w:tcMar>
              <w:top w:w="0" w:type="dxa"/>
              <w:left w:w="0" w:type="dxa"/>
              <w:bottom w:w="0" w:type="dxa"/>
              <w:right w:w="0" w:type="dxa"/>
            </w:tcMar>
            <w:vAlign w:val="center"/>
          </w:tcPr>
          <w:p w14:paraId="757F0027" w14:textId="77777777" w:rsidR="0064788B" w:rsidRPr="00F224C1" w:rsidRDefault="0064788B" w:rsidP="006A7C9D">
            <w:pPr>
              <w:spacing w:before="60" w:after="60" w:line="264" w:lineRule="auto"/>
              <w:ind w:left="63" w:right="81"/>
              <w:jc w:val="center"/>
              <w:rPr>
                <w:sz w:val="24"/>
                <w:szCs w:val="24"/>
              </w:rPr>
            </w:pPr>
            <w:r w:rsidRPr="00F224C1">
              <w:rPr>
                <w:sz w:val="24"/>
                <w:szCs w:val="24"/>
              </w:rPr>
              <w:t>266,67</w:t>
            </w:r>
          </w:p>
        </w:tc>
      </w:tr>
      <w:tr w:rsidR="00F224C1" w:rsidRPr="00F224C1" w14:paraId="747E5BD5" w14:textId="77777777" w:rsidTr="00D04359">
        <w:tc>
          <w:tcPr>
            <w:tcW w:w="698" w:type="dxa"/>
            <w:shd w:val="solid" w:color="FFFFFF" w:fill="auto"/>
            <w:tcMar>
              <w:top w:w="0" w:type="dxa"/>
              <w:left w:w="0" w:type="dxa"/>
              <w:bottom w:w="0" w:type="dxa"/>
              <w:right w:w="0" w:type="dxa"/>
            </w:tcMar>
            <w:vAlign w:val="center"/>
          </w:tcPr>
          <w:p w14:paraId="408108D8" w14:textId="77777777" w:rsidR="0064788B" w:rsidRPr="00F224C1" w:rsidRDefault="0064788B" w:rsidP="006A7C9D">
            <w:pPr>
              <w:spacing w:before="60" w:after="60" w:line="264" w:lineRule="auto"/>
              <w:jc w:val="center"/>
              <w:rPr>
                <w:sz w:val="24"/>
                <w:szCs w:val="24"/>
              </w:rPr>
            </w:pPr>
            <w:r w:rsidRPr="00F224C1">
              <w:rPr>
                <w:sz w:val="24"/>
                <w:szCs w:val="24"/>
              </w:rPr>
              <w:t>8</w:t>
            </w:r>
          </w:p>
        </w:tc>
        <w:tc>
          <w:tcPr>
            <w:tcW w:w="3702" w:type="dxa"/>
            <w:shd w:val="solid" w:color="FFFFFF" w:fill="auto"/>
            <w:tcMar>
              <w:top w:w="0" w:type="dxa"/>
              <w:left w:w="0" w:type="dxa"/>
              <w:bottom w:w="0" w:type="dxa"/>
              <w:right w:w="0" w:type="dxa"/>
            </w:tcMar>
            <w:vAlign w:val="center"/>
          </w:tcPr>
          <w:p w14:paraId="313D2C86" w14:textId="77777777" w:rsidR="0064788B" w:rsidRPr="00F224C1" w:rsidRDefault="0064788B" w:rsidP="006A7C9D">
            <w:pPr>
              <w:spacing w:before="60" w:after="60" w:line="264" w:lineRule="auto"/>
              <w:ind w:left="63" w:right="81"/>
              <w:rPr>
                <w:sz w:val="24"/>
                <w:szCs w:val="24"/>
              </w:rPr>
            </w:pPr>
            <w:r w:rsidRPr="00F224C1">
              <w:rPr>
                <w:sz w:val="24"/>
                <w:szCs w:val="24"/>
              </w:rPr>
              <w:t>Tất</w:t>
            </w:r>
          </w:p>
        </w:tc>
        <w:tc>
          <w:tcPr>
            <w:tcW w:w="1559" w:type="dxa"/>
            <w:shd w:val="solid" w:color="FFFFFF" w:fill="auto"/>
            <w:tcMar>
              <w:top w:w="0" w:type="dxa"/>
              <w:left w:w="0" w:type="dxa"/>
              <w:bottom w:w="0" w:type="dxa"/>
              <w:right w:w="0" w:type="dxa"/>
            </w:tcMar>
            <w:vAlign w:val="center"/>
          </w:tcPr>
          <w:p w14:paraId="12E1D34B" w14:textId="77777777" w:rsidR="0064788B" w:rsidRPr="00F224C1" w:rsidRDefault="0064788B" w:rsidP="006A7C9D">
            <w:pPr>
              <w:spacing w:before="60" w:after="60" w:line="264" w:lineRule="auto"/>
              <w:ind w:left="63" w:right="81"/>
              <w:jc w:val="center"/>
              <w:rPr>
                <w:sz w:val="24"/>
                <w:szCs w:val="24"/>
              </w:rPr>
            </w:pPr>
            <w:r w:rsidRPr="00F224C1">
              <w:rPr>
                <w:sz w:val="24"/>
                <w:szCs w:val="24"/>
              </w:rPr>
              <w:t>Đôi</w:t>
            </w:r>
          </w:p>
        </w:tc>
        <w:tc>
          <w:tcPr>
            <w:tcW w:w="1559" w:type="dxa"/>
            <w:shd w:val="solid" w:color="FFFFFF" w:fill="auto"/>
            <w:tcMar>
              <w:top w:w="0" w:type="dxa"/>
              <w:left w:w="0" w:type="dxa"/>
              <w:bottom w:w="0" w:type="dxa"/>
              <w:right w:w="0" w:type="dxa"/>
            </w:tcMar>
            <w:vAlign w:val="center"/>
          </w:tcPr>
          <w:p w14:paraId="7C50A631" w14:textId="77777777" w:rsidR="0064788B" w:rsidRPr="00F224C1" w:rsidRDefault="0064788B" w:rsidP="006A7C9D">
            <w:pPr>
              <w:spacing w:before="60" w:after="60" w:line="264" w:lineRule="auto"/>
              <w:ind w:left="63" w:right="81"/>
              <w:jc w:val="center"/>
              <w:rPr>
                <w:sz w:val="24"/>
                <w:szCs w:val="24"/>
              </w:rPr>
            </w:pPr>
          </w:p>
        </w:tc>
        <w:tc>
          <w:tcPr>
            <w:tcW w:w="1418" w:type="dxa"/>
            <w:shd w:val="solid" w:color="FFFFFF" w:fill="auto"/>
            <w:tcMar>
              <w:top w:w="0" w:type="dxa"/>
              <w:left w:w="0" w:type="dxa"/>
              <w:bottom w:w="0" w:type="dxa"/>
              <w:right w:w="0" w:type="dxa"/>
            </w:tcMar>
            <w:vAlign w:val="center"/>
          </w:tcPr>
          <w:p w14:paraId="3D04996A" w14:textId="77777777" w:rsidR="0064788B" w:rsidRPr="00F224C1" w:rsidRDefault="0064788B" w:rsidP="006A7C9D">
            <w:pPr>
              <w:spacing w:before="60" w:after="60" w:line="264" w:lineRule="auto"/>
              <w:ind w:left="63" w:right="81"/>
              <w:jc w:val="center"/>
              <w:rPr>
                <w:sz w:val="24"/>
                <w:szCs w:val="24"/>
              </w:rPr>
            </w:pPr>
            <w:r w:rsidRPr="00F224C1">
              <w:rPr>
                <w:sz w:val="24"/>
                <w:szCs w:val="24"/>
              </w:rPr>
              <w:t>266,67</w:t>
            </w:r>
          </w:p>
        </w:tc>
      </w:tr>
      <w:tr w:rsidR="00F224C1" w:rsidRPr="00F224C1" w14:paraId="6E4667D4" w14:textId="77777777" w:rsidTr="00D04359">
        <w:tc>
          <w:tcPr>
            <w:tcW w:w="698" w:type="dxa"/>
            <w:shd w:val="solid" w:color="FFFFFF" w:fill="auto"/>
            <w:tcMar>
              <w:top w:w="0" w:type="dxa"/>
              <w:left w:w="0" w:type="dxa"/>
              <w:bottom w:w="0" w:type="dxa"/>
              <w:right w:w="0" w:type="dxa"/>
            </w:tcMar>
            <w:vAlign w:val="center"/>
          </w:tcPr>
          <w:p w14:paraId="2E9602E6" w14:textId="77777777" w:rsidR="0064788B" w:rsidRPr="00F224C1" w:rsidRDefault="0064788B" w:rsidP="006A7C9D">
            <w:pPr>
              <w:spacing w:before="60" w:after="60" w:line="264" w:lineRule="auto"/>
              <w:jc w:val="center"/>
              <w:rPr>
                <w:sz w:val="24"/>
                <w:szCs w:val="24"/>
              </w:rPr>
            </w:pPr>
            <w:r w:rsidRPr="00F224C1">
              <w:rPr>
                <w:sz w:val="24"/>
                <w:szCs w:val="24"/>
              </w:rPr>
              <w:t>9</w:t>
            </w:r>
          </w:p>
        </w:tc>
        <w:tc>
          <w:tcPr>
            <w:tcW w:w="3702" w:type="dxa"/>
            <w:shd w:val="solid" w:color="FFFFFF" w:fill="auto"/>
            <w:tcMar>
              <w:top w:w="0" w:type="dxa"/>
              <w:left w:w="0" w:type="dxa"/>
              <w:bottom w:w="0" w:type="dxa"/>
              <w:right w:w="0" w:type="dxa"/>
            </w:tcMar>
            <w:vAlign w:val="center"/>
          </w:tcPr>
          <w:p w14:paraId="4BFA0998" w14:textId="77777777" w:rsidR="0064788B" w:rsidRPr="00F224C1" w:rsidRDefault="0064788B" w:rsidP="006A7C9D">
            <w:pPr>
              <w:spacing w:before="60" w:after="60" w:line="264" w:lineRule="auto"/>
              <w:ind w:left="63" w:right="81"/>
              <w:rPr>
                <w:sz w:val="24"/>
                <w:szCs w:val="24"/>
              </w:rPr>
            </w:pPr>
            <w:r w:rsidRPr="00F224C1">
              <w:rPr>
                <w:sz w:val="24"/>
                <w:szCs w:val="24"/>
              </w:rPr>
              <w:t>Cặp đựng tài liệu</w:t>
            </w:r>
          </w:p>
        </w:tc>
        <w:tc>
          <w:tcPr>
            <w:tcW w:w="1559" w:type="dxa"/>
            <w:shd w:val="solid" w:color="FFFFFF" w:fill="auto"/>
            <w:tcMar>
              <w:top w:w="0" w:type="dxa"/>
              <w:left w:w="0" w:type="dxa"/>
              <w:bottom w:w="0" w:type="dxa"/>
              <w:right w:w="0" w:type="dxa"/>
            </w:tcMar>
            <w:vAlign w:val="center"/>
          </w:tcPr>
          <w:p w14:paraId="524EF677" w14:textId="77777777" w:rsidR="0064788B" w:rsidRPr="00F224C1" w:rsidRDefault="0064788B" w:rsidP="006A7C9D">
            <w:pPr>
              <w:spacing w:before="60" w:after="60" w:line="264" w:lineRule="auto"/>
              <w:ind w:left="63" w:right="81"/>
              <w:jc w:val="center"/>
              <w:rPr>
                <w:sz w:val="24"/>
                <w:szCs w:val="24"/>
              </w:rPr>
            </w:pPr>
            <w:r w:rsidRPr="00F224C1">
              <w:rPr>
                <w:sz w:val="24"/>
                <w:szCs w:val="24"/>
              </w:rPr>
              <w:t>Cái</w:t>
            </w:r>
          </w:p>
        </w:tc>
        <w:tc>
          <w:tcPr>
            <w:tcW w:w="1559" w:type="dxa"/>
            <w:shd w:val="solid" w:color="FFFFFF" w:fill="auto"/>
            <w:tcMar>
              <w:top w:w="0" w:type="dxa"/>
              <w:left w:w="0" w:type="dxa"/>
              <w:bottom w:w="0" w:type="dxa"/>
              <w:right w:w="0" w:type="dxa"/>
            </w:tcMar>
            <w:vAlign w:val="center"/>
          </w:tcPr>
          <w:p w14:paraId="7C0DD7B4" w14:textId="77777777" w:rsidR="0064788B" w:rsidRPr="00F224C1" w:rsidRDefault="0064788B" w:rsidP="006A7C9D">
            <w:pPr>
              <w:spacing w:before="60" w:after="60" w:line="264" w:lineRule="auto"/>
              <w:ind w:left="63" w:right="81"/>
              <w:jc w:val="center"/>
              <w:rPr>
                <w:sz w:val="24"/>
                <w:szCs w:val="24"/>
              </w:rPr>
            </w:pPr>
          </w:p>
        </w:tc>
        <w:tc>
          <w:tcPr>
            <w:tcW w:w="1418" w:type="dxa"/>
            <w:shd w:val="solid" w:color="FFFFFF" w:fill="auto"/>
            <w:tcMar>
              <w:top w:w="0" w:type="dxa"/>
              <w:left w:w="0" w:type="dxa"/>
              <w:bottom w:w="0" w:type="dxa"/>
              <w:right w:w="0" w:type="dxa"/>
            </w:tcMar>
            <w:vAlign w:val="center"/>
          </w:tcPr>
          <w:p w14:paraId="3A190E4D" w14:textId="77777777" w:rsidR="0064788B" w:rsidRPr="00F224C1" w:rsidRDefault="0064788B" w:rsidP="006A7C9D">
            <w:pPr>
              <w:spacing w:before="60" w:after="60" w:line="264" w:lineRule="auto"/>
              <w:ind w:left="63" w:right="81"/>
              <w:jc w:val="center"/>
              <w:rPr>
                <w:sz w:val="24"/>
                <w:szCs w:val="24"/>
              </w:rPr>
            </w:pPr>
            <w:r w:rsidRPr="00F224C1">
              <w:rPr>
                <w:sz w:val="24"/>
                <w:szCs w:val="24"/>
              </w:rPr>
              <w:t>266,67</w:t>
            </w:r>
          </w:p>
        </w:tc>
      </w:tr>
      <w:tr w:rsidR="00F224C1" w:rsidRPr="00F224C1" w14:paraId="4DDAC052" w14:textId="77777777" w:rsidTr="00D04359">
        <w:tc>
          <w:tcPr>
            <w:tcW w:w="698" w:type="dxa"/>
            <w:shd w:val="solid" w:color="FFFFFF" w:fill="auto"/>
            <w:tcMar>
              <w:top w:w="0" w:type="dxa"/>
              <w:left w:w="0" w:type="dxa"/>
              <w:bottom w:w="0" w:type="dxa"/>
              <w:right w:w="0" w:type="dxa"/>
            </w:tcMar>
            <w:vAlign w:val="center"/>
          </w:tcPr>
          <w:p w14:paraId="1E0A1146" w14:textId="77777777" w:rsidR="0064788B" w:rsidRPr="00F224C1" w:rsidRDefault="0064788B" w:rsidP="006A7C9D">
            <w:pPr>
              <w:spacing w:before="60" w:after="60" w:line="264" w:lineRule="auto"/>
              <w:jc w:val="center"/>
              <w:rPr>
                <w:sz w:val="24"/>
                <w:szCs w:val="24"/>
              </w:rPr>
            </w:pPr>
            <w:r w:rsidRPr="00F224C1">
              <w:rPr>
                <w:sz w:val="24"/>
                <w:szCs w:val="24"/>
              </w:rPr>
              <w:t>10</w:t>
            </w:r>
          </w:p>
        </w:tc>
        <w:tc>
          <w:tcPr>
            <w:tcW w:w="3702" w:type="dxa"/>
            <w:shd w:val="solid" w:color="FFFFFF" w:fill="auto"/>
            <w:tcMar>
              <w:top w:w="0" w:type="dxa"/>
              <w:left w:w="0" w:type="dxa"/>
              <w:bottom w:w="0" w:type="dxa"/>
              <w:right w:w="0" w:type="dxa"/>
            </w:tcMar>
            <w:vAlign w:val="center"/>
          </w:tcPr>
          <w:p w14:paraId="03457B95" w14:textId="77777777" w:rsidR="0064788B" w:rsidRPr="00F224C1" w:rsidRDefault="0064788B" w:rsidP="006A7C9D">
            <w:pPr>
              <w:spacing w:before="60" w:after="60" w:line="264" w:lineRule="auto"/>
              <w:ind w:left="63" w:right="81"/>
              <w:rPr>
                <w:sz w:val="24"/>
                <w:szCs w:val="24"/>
              </w:rPr>
            </w:pPr>
            <w:r w:rsidRPr="00F224C1">
              <w:rPr>
                <w:sz w:val="24"/>
                <w:szCs w:val="24"/>
              </w:rPr>
              <w:t>Mũ cứng</w:t>
            </w:r>
          </w:p>
        </w:tc>
        <w:tc>
          <w:tcPr>
            <w:tcW w:w="1559" w:type="dxa"/>
            <w:shd w:val="solid" w:color="FFFFFF" w:fill="auto"/>
            <w:tcMar>
              <w:top w:w="0" w:type="dxa"/>
              <w:left w:w="0" w:type="dxa"/>
              <w:bottom w:w="0" w:type="dxa"/>
              <w:right w:w="0" w:type="dxa"/>
            </w:tcMar>
            <w:vAlign w:val="center"/>
          </w:tcPr>
          <w:p w14:paraId="1BA2ABBE" w14:textId="77777777" w:rsidR="0064788B" w:rsidRPr="00F224C1" w:rsidRDefault="0064788B" w:rsidP="006A7C9D">
            <w:pPr>
              <w:spacing w:before="60" w:after="60" w:line="264" w:lineRule="auto"/>
              <w:ind w:left="63" w:right="81"/>
              <w:jc w:val="center"/>
              <w:rPr>
                <w:sz w:val="24"/>
                <w:szCs w:val="24"/>
              </w:rPr>
            </w:pPr>
            <w:r w:rsidRPr="00F224C1">
              <w:rPr>
                <w:sz w:val="24"/>
                <w:szCs w:val="24"/>
              </w:rPr>
              <w:t>Cái</w:t>
            </w:r>
          </w:p>
        </w:tc>
        <w:tc>
          <w:tcPr>
            <w:tcW w:w="1559" w:type="dxa"/>
            <w:shd w:val="solid" w:color="FFFFFF" w:fill="auto"/>
            <w:tcMar>
              <w:top w:w="0" w:type="dxa"/>
              <w:left w:w="0" w:type="dxa"/>
              <w:bottom w:w="0" w:type="dxa"/>
              <w:right w:w="0" w:type="dxa"/>
            </w:tcMar>
            <w:vAlign w:val="center"/>
          </w:tcPr>
          <w:p w14:paraId="7829786D" w14:textId="77777777" w:rsidR="0064788B" w:rsidRPr="00F224C1" w:rsidRDefault="0064788B" w:rsidP="006A7C9D">
            <w:pPr>
              <w:spacing w:before="60" w:after="60" w:line="264" w:lineRule="auto"/>
              <w:ind w:left="63" w:right="81"/>
              <w:jc w:val="center"/>
              <w:rPr>
                <w:sz w:val="24"/>
                <w:szCs w:val="24"/>
              </w:rPr>
            </w:pPr>
          </w:p>
        </w:tc>
        <w:tc>
          <w:tcPr>
            <w:tcW w:w="1418" w:type="dxa"/>
            <w:shd w:val="solid" w:color="FFFFFF" w:fill="auto"/>
            <w:tcMar>
              <w:top w:w="0" w:type="dxa"/>
              <w:left w:w="0" w:type="dxa"/>
              <w:bottom w:w="0" w:type="dxa"/>
              <w:right w:w="0" w:type="dxa"/>
            </w:tcMar>
            <w:vAlign w:val="center"/>
          </w:tcPr>
          <w:p w14:paraId="69FDEF85" w14:textId="77777777" w:rsidR="0064788B" w:rsidRPr="00F224C1" w:rsidRDefault="0064788B" w:rsidP="006A7C9D">
            <w:pPr>
              <w:spacing w:before="60" w:after="60" w:line="264" w:lineRule="auto"/>
              <w:ind w:left="63" w:right="81"/>
              <w:jc w:val="center"/>
              <w:rPr>
                <w:sz w:val="24"/>
                <w:szCs w:val="24"/>
              </w:rPr>
            </w:pPr>
            <w:r w:rsidRPr="00F224C1">
              <w:rPr>
                <w:sz w:val="24"/>
                <w:szCs w:val="24"/>
              </w:rPr>
              <w:t>266,67</w:t>
            </w:r>
          </w:p>
        </w:tc>
      </w:tr>
      <w:tr w:rsidR="00F224C1" w:rsidRPr="00F224C1" w14:paraId="1D1F498C" w14:textId="77777777" w:rsidTr="00D04359">
        <w:tc>
          <w:tcPr>
            <w:tcW w:w="698" w:type="dxa"/>
            <w:shd w:val="solid" w:color="FFFFFF" w:fill="auto"/>
            <w:tcMar>
              <w:top w:w="0" w:type="dxa"/>
              <w:left w:w="0" w:type="dxa"/>
              <w:bottom w:w="0" w:type="dxa"/>
              <w:right w:w="0" w:type="dxa"/>
            </w:tcMar>
            <w:vAlign w:val="center"/>
          </w:tcPr>
          <w:p w14:paraId="5C10DF0E" w14:textId="77777777" w:rsidR="0064788B" w:rsidRPr="00F224C1" w:rsidRDefault="0064788B" w:rsidP="006A7C9D">
            <w:pPr>
              <w:spacing w:before="60" w:after="60" w:line="264" w:lineRule="auto"/>
              <w:jc w:val="center"/>
              <w:rPr>
                <w:sz w:val="24"/>
                <w:szCs w:val="24"/>
              </w:rPr>
            </w:pPr>
            <w:r w:rsidRPr="00F224C1">
              <w:rPr>
                <w:sz w:val="24"/>
                <w:szCs w:val="24"/>
              </w:rPr>
              <w:t>11</w:t>
            </w:r>
          </w:p>
        </w:tc>
        <w:tc>
          <w:tcPr>
            <w:tcW w:w="3702" w:type="dxa"/>
            <w:shd w:val="solid" w:color="FFFFFF" w:fill="auto"/>
            <w:tcMar>
              <w:top w:w="0" w:type="dxa"/>
              <w:left w:w="0" w:type="dxa"/>
              <w:bottom w:w="0" w:type="dxa"/>
              <w:right w:w="0" w:type="dxa"/>
            </w:tcMar>
            <w:vAlign w:val="center"/>
          </w:tcPr>
          <w:p w14:paraId="0E4A110D" w14:textId="77777777" w:rsidR="0064788B" w:rsidRPr="00F224C1" w:rsidRDefault="0064788B" w:rsidP="006A7C9D">
            <w:pPr>
              <w:spacing w:before="60" w:after="60" w:line="264" w:lineRule="auto"/>
              <w:ind w:left="63" w:right="81"/>
              <w:rPr>
                <w:sz w:val="24"/>
                <w:szCs w:val="24"/>
              </w:rPr>
            </w:pPr>
            <w:r w:rsidRPr="00F224C1">
              <w:rPr>
                <w:sz w:val="24"/>
                <w:szCs w:val="24"/>
              </w:rPr>
              <w:t>USB (4 GB)</w:t>
            </w:r>
          </w:p>
        </w:tc>
        <w:tc>
          <w:tcPr>
            <w:tcW w:w="1559" w:type="dxa"/>
            <w:shd w:val="solid" w:color="FFFFFF" w:fill="auto"/>
            <w:tcMar>
              <w:top w:w="0" w:type="dxa"/>
              <w:left w:w="0" w:type="dxa"/>
              <w:bottom w:w="0" w:type="dxa"/>
              <w:right w:w="0" w:type="dxa"/>
            </w:tcMar>
            <w:vAlign w:val="center"/>
          </w:tcPr>
          <w:p w14:paraId="4A7CE7F4" w14:textId="77777777" w:rsidR="0064788B" w:rsidRPr="00F224C1" w:rsidRDefault="0064788B" w:rsidP="006A7C9D">
            <w:pPr>
              <w:spacing w:before="60" w:after="60" w:line="264" w:lineRule="auto"/>
              <w:ind w:left="63" w:right="81"/>
              <w:jc w:val="center"/>
              <w:rPr>
                <w:sz w:val="24"/>
                <w:szCs w:val="24"/>
              </w:rPr>
            </w:pPr>
            <w:r w:rsidRPr="00F224C1">
              <w:rPr>
                <w:sz w:val="24"/>
                <w:szCs w:val="24"/>
              </w:rPr>
              <w:t>Cái</w:t>
            </w:r>
          </w:p>
        </w:tc>
        <w:tc>
          <w:tcPr>
            <w:tcW w:w="1559" w:type="dxa"/>
            <w:shd w:val="solid" w:color="FFFFFF" w:fill="auto"/>
            <w:tcMar>
              <w:top w:w="0" w:type="dxa"/>
              <w:left w:w="0" w:type="dxa"/>
              <w:bottom w:w="0" w:type="dxa"/>
              <w:right w:w="0" w:type="dxa"/>
            </w:tcMar>
            <w:vAlign w:val="center"/>
          </w:tcPr>
          <w:p w14:paraId="5E009AA1" w14:textId="77777777" w:rsidR="0064788B" w:rsidRPr="00F224C1" w:rsidRDefault="0064788B" w:rsidP="006A7C9D">
            <w:pPr>
              <w:spacing w:before="60" w:after="60" w:line="264" w:lineRule="auto"/>
              <w:ind w:left="63" w:right="81"/>
              <w:jc w:val="center"/>
              <w:rPr>
                <w:sz w:val="24"/>
                <w:szCs w:val="24"/>
              </w:rPr>
            </w:pPr>
            <w:r w:rsidRPr="00F224C1">
              <w:rPr>
                <w:sz w:val="24"/>
                <w:szCs w:val="24"/>
              </w:rPr>
              <w:t>162,40</w:t>
            </w:r>
          </w:p>
        </w:tc>
        <w:tc>
          <w:tcPr>
            <w:tcW w:w="1418" w:type="dxa"/>
            <w:shd w:val="solid" w:color="FFFFFF" w:fill="auto"/>
            <w:tcMar>
              <w:top w:w="0" w:type="dxa"/>
              <w:left w:w="0" w:type="dxa"/>
              <w:bottom w:w="0" w:type="dxa"/>
              <w:right w:w="0" w:type="dxa"/>
            </w:tcMar>
            <w:vAlign w:val="center"/>
          </w:tcPr>
          <w:p w14:paraId="5838FBC3" w14:textId="77777777" w:rsidR="0064788B" w:rsidRPr="00F224C1" w:rsidRDefault="0064788B" w:rsidP="006A7C9D">
            <w:pPr>
              <w:spacing w:before="60" w:after="60" w:line="264" w:lineRule="auto"/>
              <w:ind w:left="63" w:right="81"/>
              <w:jc w:val="center"/>
              <w:rPr>
                <w:sz w:val="24"/>
                <w:szCs w:val="24"/>
              </w:rPr>
            </w:pPr>
          </w:p>
        </w:tc>
      </w:tr>
      <w:tr w:rsidR="00F224C1" w:rsidRPr="00F224C1" w14:paraId="61332F9A" w14:textId="77777777" w:rsidTr="00D04359">
        <w:tc>
          <w:tcPr>
            <w:tcW w:w="698" w:type="dxa"/>
            <w:shd w:val="solid" w:color="FFFFFF" w:fill="auto"/>
            <w:tcMar>
              <w:top w:w="0" w:type="dxa"/>
              <w:left w:w="0" w:type="dxa"/>
              <w:bottom w:w="0" w:type="dxa"/>
              <w:right w:w="0" w:type="dxa"/>
            </w:tcMar>
            <w:vAlign w:val="center"/>
          </w:tcPr>
          <w:p w14:paraId="5455544D" w14:textId="77777777" w:rsidR="0064788B" w:rsidRPr="00F224C1" w:rsidRDefault="0064788B" w:rsidP="006A7C9D">
            <w:pPr>
              <w:spacing w:before="60" w:after="60" w:line="264" w:lineRule="auto"/>
              <w:jc w:val="center"/>
              <w:rPr>
                <w:sz w:val="24"/>
                <w:szCs w:val="24"/>
              </w:rPr>
            </w:pPr>
            <w:r w:rsidRPr="00F224C1">
              <w:rPr>
                <w:sz w:val="24"/>
                <w:szCs w:val="24"/>
              </w:rPr>
              <w:t>12</w:t>
            </w:r>
          </w:p>
        </w:tc>
        <w:tc>
          <w:tcPr>
            <w:tcW w:w="3702" w:type="dxa"/>
            <w:shd w:val="solid" w:color="FFFFFF" w:fill="auto"/>
            <w:tcMar>
              <w:top w:w="0" w:type="dxa"/>
              <w:left w:w="0" w:type="dxa"/>
              <w:bottom w:w="0" w:type="dxa"/>
              <w:right w:w="0" w:type="dxa"/>
            </w:tcMar>
            <w:vAlign w:val="center"/>
          </w:tcPr>
          <w:p w14:paraId="68900302" w14:textId="77777777" w:rsidR="0064788B" w:rsidRPr="00F224C1" w:rsidRDefault="0064788B" w:rsidP="006A7C9D">
            <w:pPr>
              <w:spacing w:before="60" w:after="60" w:line="264" w:lineRule="auto"/>
              <w:ind w:left="63" w:right="81"/>
              <w:rPr>
                <w:sz w:val="24"/>
                <w:szCs w:val="24"/>
              </w:rPr>
            </w:pPr>
            <w:r w:rsidRPr="00F224C1">
              <w:rPr>
                <w:sz w:val="24"/>
                <w:szCs w:val="24"/>
              </w:rPr>
              <w:t>Lưu điện</w:t>
            </w:r>
          </w:p>
        </w:tc>
        <w:tc>
          <w:tcPr>
            <w:tcW w:w="1559" w:type="dxa"/>
            <w:shd w:val="solid" w:color="FFFFFF" w:fill="auto"/>
            <w:tcMar>
              <w:top w:w="0" w:type="dxa"/>
              <w:left w:w="0" w:type="dxa"/>
              <w:bottom w:w="0" w:type="dxa"/>
              <w:right w:w="0" w:type="dxa"/>
            </w:tcMar>
            <w:vAlign w:val="center"/>
          </w:tcPr>
          <w:p w14:paraId="77D05949" w14:textId="77777777" w:rsidR="0064788B" w:rsidRPr="00F224C1" w:rsidRDefault="0064788B" w:rsidP="006A7C9D">
            <w:pPr>
              <w:spacing w:before="60" w:after="60" w:line="264" w:lineRule="auto"/>
              <w:ind w:left="63" w:right="81"/>
              <w:jc w:val="center"/>
              <w:rPr>
                <w:sz w:val="24"/>
                <w:szCs w:val="24"/>
              </w:rPr>
            </w:pPr>
            <w:r w:rsidRPr="00F224C1">
              <w:rPr>
                <w:sz w:val="24"/>
                <w:szCs w:val="24"/>
              </w:rPr>
              <w:t>Cái</w:t>
            </w:r>
          </w:p>
        </w:tc>
        <w:tc>
          <w:tcPr>
            <w:tcW w:w="1559" w:type="dxa"/>
            <w:shd w:val="solid" w:color="FFFFFF" w:fill="auto"/>
            <w:tcMar>
              <w:top w:w="0" w:type="dxa"/>
              <w:left w:w="0" w:type="dxa"/>
              <w:bottom w:w="0" w:type="dxa"/>
              <w:right w:w="0" w:type="dxa"/>
            </w:tcMar>
            <w:vAlign w:val="center"/>
          </w:tcPr>
          <w:p w14:paraId="4BBCFC44" w14:textId="77777777" w:rsidR="0064788B" w:rsidRPr="00F224C1" w:rsidRDefault="0064788B" w:rsidP="006A7C9D">
            <w:pPr>
              <w:spacing w:before="60" w:after="60" w:line="264" w:lineRule="auto"/>
              <w:ind w:left="63" w:right="81"/>
              <w:jc w:val="center"/>
              <w:rPr>
                <w:sz w:val="24"/>
                <w:szCs w:val="24"/>
              </w:rPr>
            </w:pPr>
            <w:r w:rsidRPr="00F224C1">
              <w:rPr>
                <w:sz w:val="24"/>
                <w:szCs w:val="24"/>
              </w:rPr>
              <w:t>64,96</w:t>
            </w:r>
          </w:p>
        </w:tc>
        <w:tc>
          <w:tcPr>
            <w:tcW w:w="1418" w:type="dxa"/>
            <w:shd w:val="solid" w:color="FFFFFF" w:fill="auto"/>
            <w:tcMar>
              <w:top w:w="0" w:type="dxa"/>
              <w:left w:w="0" w:type="dxa"/>
              <w:bottom w:w="0" w:type="dxa"/>
              <w:right w:w="0" w:type="dxa"/>
            </w:tcMar>
            <w:vAlign w:val="center"/>
          </w:tcPr>
          <w:p w14:paraId="2C26A275" w14:textId="77777777" w:rsidR="0064788B" w:rsidRPr="00F224C1" w:rsidRDefault="0064788B" w:rsidP="006A7C9D">
            <w:pPr>
              <w:spacing w:before="60" w:after="60" w:line="264" w:lineRule="auto"/>
              <w:ind w:left="63" w:right="81"/>
              <w:jc w:val="center"/>
              <w:rPr>
                <w:sz w:val="24"/>
                <w:szCs w:val="24"/>
              </w:rPr>
            </w:pPr>
          </w:p>
        </w:tc>
      </w:tr>
      <w:tr w:rsidR="00F224C1" w:rsidRPr="00F224C1" w14:paraId="03397DFF" w14:textId="77777777" w:rsidTr="00D04359">
        <w:tc>
          <w:tcPr>
            <w:tcW w:w="698" w:type="dxa"/>
            <w:shd w:val="solid" w:color="FFFFFF" w:fill="auto"/>
            <w:tcMar>
              <w:top w:w="0" w:type="dxa"/>
              <w:left w:w="0" w:type="dxa"/>
              <w:bottom w:w="0" w:type="dxa"/>
              <w:right w:w="0" w:type="dxa"/>
            </w:tcMar>
            <w:vAlign w:val="center"/>
          </w:tcPr>
          <w:p w14:paraId="03B623A1" w14:textId="77777777" w:rsidR="0064788B" w:rsidRPr="00F224C1" w:rsidRDefault="0064788B" w:rsidP="006A7C9D">
            <w:pPr>
              <w:spacing w:before="60" w:after="60" w:line="264" w:lineRule="auto"/>
              <w:jc w:val="center"/>
              <w:rPr>
                <w:sz w:val="24"/>
                <w:szCs w:val="24"/>
              </w:rPr>
            </w:pPr>
            <w:r w:rsidRPr="00F224C1">
              <w:rPr>
                <w:sz w:val="24"/>
                <w:szCs w:val="24"/>
              </w:rPr>
              <w:t>13</w:t>
            </w:r>
          </w:p>
        </w:tc>
        <w:tc>
          <w:tcPr>
            <w:tcW w:w="3702" w:type="dxa"/>
            <w:shd w:val="solid" w:color="FFFFFF" w:fill="auto"/>
            <w:tcMar>
              <w:top w:w="0" w:type="dxa"/>
              <w:left w:w="0" w:type="dxa"/>
              <w:bottom w:w="0" w:type="dxa"/>
              <w:right w:w="0" w:type="dxa"/>
            </w:tcMar>
            <w:vAlign w:val="center"/>
          </w:tcPr>
          <w:p w14:paraId="7D81948D" w14:textId="77777777" w:rsidR="0064788B" w:rsidRPr="00F224C1" w:rsidRDefault="0064788B" w:rsidP="006A7C9D">
            <w:pPr>
              <w:spacing w:before="60" w:after="60" w:line="264" w:lineRule="auto"/>
              <w:ind w:left="63" w:right="81"/>
              <w:rPr>
                <w:sz w:val="24"/>
                <w:szCs w:val="24"/>
              </w:rPr>
            </w:pPr>
            <w:r w:rsidRPr="00F224C1">
              <w:rPr>
                <w:sz w:val="24"/>
                <w:szCs w:val="24"/>
              </w:rPr>
              <w:t>Quạt thông gió 0,04 kW</w:t>
            </w:r>
          </w:p>
        </w:tc>
        <w:tc>
          <w:tcPr>
            <w:tcW w:w="1559" w:type="dxa"/>
            <w:shd w:val="solid" w:color="FFFFFF" w:fill="auto"/>
            <w:tcMar>
              <w:top w:w="0" w:type="dxa"/>
              <w:left w:w="0" w:type="dxa"/>
              <w:bottom w:w="0" w:type="dxa"/>
              <w:right w:w="0" w:type="dxa"/>
            </w:tcMar>
            <w:vAlign w:val="center"/>
          </w:tcPr>
          <w:p w14:paraId="6F2CE6D9" w14:textId="77777777" w:rsidR="0064788B" w:rsidRPr="00F224C1" w:rsidRDefault="0064788B" w:rsidP="006A7C9D">
            <w:pPr>
              <w:spacing w:before="60" w:after="60" w:line="264" w:lineRule="auto"/>
              <w:ind w:left="63" w:right="81"/>
              <w:jc w:val="center"/>
              <w:rPr>
                <w:sz w:val="24"/>
                <w:szCs w:val="24"/>
              </w:rPr>
            </w:pPr>
            <w:r w:rsidRPr="00F224C1">
              <w:rPr>
                <w:sz w:val="24"/>
                <w:szCs w:val="24"/>
              </w:rPr>
              <w:t>Cái</w:t>
            </w:r>
          </w:p>
        </w:tc>
        <w:tc>
          <w:tcPr>
            <w:tcW w:w="1559" w:type="dxa"/>
            <w:shd w:val="solid" w:color="FFFFFF" w:fill="auto"/>
            <w:tcMar>
              <w:top w:w="0" w:type="dxa"/>
              <w:left w:w="0" w:type="dxa"/>
              <w:bottom w:w="0" w:type="dxa"/>
              <w:right w:w="0" w:type="dxa"/>
            </w:tcMar>
            <w:vAlign w:val="center"/>
          </w:tcPr>
          <w:p w14:paraId="4208C432" w14:textId="77777777" w:rsidR="0064788B" w:rsidRPr="00F224C1" w:rsidRDefault="0064788B" w:rsidP="006A7C9D">
            <w:pPr>
              <w:spacing w:before="60" w:after="60" w:line="264" w:lineRule="auto"/>
              <w:ind w:left="63" w:right="81"/>
              <w:jc w:val="center"/>
              <w:rPr>
                <w:sz w:val="24"/>
                <w:szCs w:val="24"/>
              </w:rPr>
            </w:pPr>
            <w:r w:rsidRPr="00F224C1">
              <w:rPr>
                <w:sz w:val="24"/>
                <w:szCs w:val="24"/>
              </w:rPr>
              <w:t>60,90</w:t>
            </w:r>
          </w:p>
        </w:tc>
        <w:tc>
          <w:tcPr>
            <w:tcW w:w="1418" w:type="dxa"/>
            <w:shd w:val="solid" w:color="FFFFFF" w:fill="auto"/>
            <w:tcMar>
              <w:top w:w="0" w:type="dxa"/>
              <w:left w:w="0" w:type="dxa"/>
              <w:bottom w:w="0" w:type="dxa"/>
              <w:right w:w="0" w:type="dxa"/>
            </w:tcMar>
            <w:vAlign w:val="center"/>
          </w:tcPr>
          <w:p w14:paraId="655B863B" w14:textId="77777777" w:rsidR="0064788B" w:rsidRPr="00F224C1" w:rsidRDefault="0064788B" w:rsidP="006A7C9D">
            <w:pPr>
              <w:spacing w:before="60" w:after="60" w:line="264" w:lineRule="auto"/>
              <w:ind w:left="63" w:right="81"/>
              <w:jc w:val="center"/>
              <w:rPr>
                <w:sz w:val="24"/>
                <w:szCs w:val="24"/>
              </w:rPr>
            </w:pPr>
          </w:p>
        </w:tc>
      </w:tr>
      <w:tr w:rsidR="00F224C1" w:rsidRPr="00F224C1" w14:paraId="5508D0E7" w14:textId="77777777" w:rsidTr="00D04359">
        <w:tc>
          <w:tcPr>
            <w:tcW w:w="698" w:type="dxa"/>
            <w:shd w:val="solid" w:color="FFFFFF" w:fill="auto"/>
            <w:tcMar>
              <w:top w:w="0" w:type="dxa"/>
              <w:left w:w="0" w:type="dxa"/>
              <w:bottom w:w="0" w:type="dxa"/>
              <w:right w:w="0" w:type="dxa"/>
            </w:tcMar>
            <w:vAlign w:val="center"/>
          </w:tcPr>
          <w:p w14:paraId="4FA35D14" w14:textId="77777777" w:rsidR="0064788B" w:rsidRPr="00F224C1" w:rsidRDefault="0064788B" w:rsidP="006A7C9D">
            <w:pPr>
              <w:spacing w:before="60" w:after="60" w:line="264" w:lineRule="auto"/>
              <w:jc w:val="center"/>
              <w:rPr>
                <w:sz w:val="24"/>
                <w:szCs w:val="24"/>
              </w:rPr>
            </w:pPr>
            <w:r w:rsidRPr="00F224C1">
              <w:rPr>
                <w:sz w:val="24"/>
                <w:szCs w:val="24"/>
              </w:rPr>
              <w:t>14</w:t>
            </w:r>
          </w:p>
        </w:tc>
        <w:tc>
          <w:tcPr>
            <w:tcW w:w="3702" w:type="dxa"/>
            <w:shd w:val="solid" w:color="FFFFFF" w:fill="auto"/>
            <w:tcMar>
              <w:top w:w="0" w:type="dxa"/>
              <w:left w:w="0" w:type="dxa"/>
              <w:bottom w:w="0" w:type="dxa"/>
              <w:right w:w="0" w:type="dxa"/>
            </w:tcMar>
            <w:vAlign w:val="center"/>
          </w:tcPr>
          <w:p w14:paraId="4936A002" w14:textId="77777777" w:rsidR="0064788B" w:rsidRPr="00F224C1" w:rsidRDefault="0064788B" w:rsidP="006A7C9D">
            <w:pPr>
              <w:spacing w:before="60" w:after="60" w:line="264" w:lineRule="auto"/>
              <w:ind w:left="63" w:right="81"/>
              <w:rPr>
                <w:sz w:val="24"/>
                <w:szCs w:val="24"/>
              </w:rPr>
            </w:pPr>
            <w:r w:rsidRPr="00F224C1">
              <w:rPr>
                <w:sz w:val="24"/>
                <w:szCs w:val="24"/>
              </w:rPr>
              <w:t>Quần áo mưa</w:t>
            </w:r>
          </w:p>
        </w:tc>
        <w:tc>
          <w:tcPr>
            <w:tcW w:w="1559" w:type="dxa"/>
            <w:shd w:val="solid" w:color="FFFFFF" w:fill="auto"/>
            <w:tcMar>
              <w:top w:w="0" w:type="dxa"/>
              <w:left w:w="0" w:type="dxa"/>
              <w:bottom w:w="0" w:type="dxa"/>
              <w:right w:w="0" w:type="dxa"/>
            </w:tcMar>
            <w:vAlign w:val="center"/>
          </w:tcPr>
          <w:p w14:paraId="4FA5521B" w14:textId="77777777" w:rsidR="0064788B" w:rsidRPr="00F224C1" w:rsidRDefault="0064788B" w:rsidP="006A7C9D">
            <w:pPr>
              <w:spacing w:before="60" w:after="60" w:line="264" w:lineRule="auto"/>
              <w:ind w:left="63" w:right="81"/>
              <w:jc w:val="center"/>
              <w:rPr>
                <w:sz w:val="24"/>
                <w:szCs w:val="24"/>
              </w:rPr>
            </w:pPr>
            <w:r w:rsidRPr="00F224C1">
              <w:rPr>
                <w:sz w:val="24"/>
                <w:szCs w:val="24"/>
              </w:rPr>
              <w:t>Bộ</w:t>
            </w:r>
          </w:p>
        </w:tc>
        <w:tc>
          <w:tcPr>
            <w:tcW w:w="1559" w:type="dxa"/>
            <w:shd w:val="solid" w:color="FFFFFF" w:fill="auto"/>
            <w:tcMar>
              <w:top w:w="0" w:type="dxa"/>
              <w:left w:w="0" w:type="dxa"/>
              <w:bottom w:w="0" w:type="dxa"/>
              <w:right w:w="0" w:type="dxa"/>
            </w:tcMar>
            <w:vAlign w:val="center"/>
          </w:tcPr>
          <w:p w14:paraId="353CB4E2" w14:textId="77777777" w:rsidR="0064788B" w:rsidRPr="00F224C1" w:rsidRDefault="0064788B" w:rsidP="006A7C9D">
            <w:pPr>
              <w:spacing w:before="60" w:after="60" w:line="264" w:lineRule="auto"/>
              <w:ind w:left="63" w:right="81"/>
              <w:jc w:val="center"/>
              <w:rPr>
                <w:sz w:val="24"/>
                <w:szCs w:val="24"/>
              </w:rPr>
            </w:pPr>
          </w:p>
        </w:tc>
        <w:tc>
          <w:tcPr>
            <w:tcW w:w="1418" w:type="dxa"/>
            <w:shd w:val="solid" w:color="FFFFFF" w:fill="auto"/>
            <w:tcMar>
              <w:top w:w="0" w:type="dxa"/>
              <w:left w:w="0" w:type="dxa"/>
              <w:bottom w:w="0" w:type="dxa"/>
              <w:right w:w="0" w:type="dxa"/>
            </w:tcMar>
            <w:vAlign w:val="center"/>
          </w:tcPr>
          <w:p w14:paraId="74F423A8" w14:textId="77777777" w:rsidR="0064788B" w:rsidRPr="00F224C1" w:rsidRDefault="0064788B" w:rsidP="006A7C9D">
            <w:pPr>
              <w:spacing w:before="60" w:after="60" w:line="264" w:lineRule="auto"/>
              <w:ind w:left="63" w:right="81"/>
              <w:jc w:val="center"/>
              <w:rPr>
                <w:sz w:val="24"/>
                <w:szCs w:val="24"/>
              </w:rPr>
            </w:pPr>
            <w:r w:rsidRPr="00F224C1">
              <w:rPr>
                <w:sz w:val="24"/>
                <w:szCs w:val="24"/>
              </w:rPr>
              <w:t>80,00</w:t>
            </w:r>
          </w:p>
        </w:tc>
      </w:tr>
      <w:tr w:rsidR="00F224C1" w:rsidRPr="00F224C1" w14:paraId="12F49E6B" w14:textId="77777777" w:rsidTr="00D04359">
        <w:tc>
          <w:tcPr>
            <w:tcW w:w="698" w:type="dxa"/>
            <w:shd w:val="solid" w:color="FFFFFF" w:fill="auto"/>
            <w:tcMar>
              <w:top w:w="0" w:type="dxa"/>
              <w:left w:w="0" w:type="dxa"/>
              <w:bottom w:w="0" w:type="dxa"/>
              <w:right w:w="0" w:type="dxa"/>
            </w:tcMar>
            <w:vAlign w:val="center"/>
          </w:tcPr>
          <w:p w14:paraId="4E4304E9" w14:textId="77777777" w:rsidR="0064788B" w:rsidRPr="00F224C1" w:rsidRDefault="0064788B" w:rsidP="006A7C9D">
            <w:pPr>
              <w:spacing w:before="60" w:after="60" w:line="264" w:lineRule="auto"/>
              <w:jc w:val="center"/>
              <w:rPr>
                <w:sz w:val="24"/>
                <w:szCs w:val="24"/>
              </w:rPr>
            </w:pPr>
            <w:r w:rsidRPr="00F224C1">
              <w:rPr>
                <w:sz w:val="24"/>
                <w:szCs w:val="24"/>
              </w:rPr>
              <w:t>15</w:t>
            </w:r>
          </w:p>
        </w:tc>
        <w:tc>
          <w:tcPr>
            <w:tcW w:w="3702" w:type="dxa"/>
            <w:shd w:val="solid" w:color="FFFFFF" w:fill="auto"/>
            <w:tcMar>
              <w:top w:w="0" w:type="dxa"/>
              <w:left w:w="0" w:type="dxa"/>
              <w:bottom w:w="0" w:type="dxa"/>
              <w:right w:w="0" w:type="dxa"/>
            </w:tcMar>
            <w:vAlign w:val="center"/>
          </w:tcPr>
          <w:p w14:paraId="7C20340F" w14:textId="77777777" w:rsidR="0064788B" w:rsidRPr="00F224C1" w:rsidRDefault="0064788B" w:rsidP="006A7C9D">
            <w:pPr>
              <w:spacing w:before="60" w:after="60" w:line="264" w:lineRule="auto"/>
              <w:ind w:left="63" w:right="81"/>
              <w:rPr>
                <w:sz w:val="24"/>
                <w:szCs w:val="24"/>
              </w:rPr>
            </w:pPr>
            <w:r w:rsidRPr="00F224C1">
              <w:rPr>
                <w:sz w:val="24"/>
                <w:szCs w:val="24"/>
              </w:rPr>
              <w:t>Bình đựng nước uống</w:t>
            </w:r>
          </w:p>
        </w:tc>
        <w:tc>
          <w:tcPr>
            <w:tcW w:w="1559" w:type="dxa"/>
            <w:shd w:val="solid" w:color="FFFFFF" w:fill="auto"/>
            <w:tcMar>
              <w:top w:w="0" w:type="dxa"/>
              <w:left w:w="0" w:type="dxa"/>
              <w:bottom w:w="0" w:type="dxa"/>
              <w:right w:w="0" w:type="dxa"/>
            </w:tcMar>
            <w:vAlign w:val="center"/>
          </w:tcPr>
          <w:p w14:paraId="7A7A2659" w14:textId="77777777" w:rsidR="0064788B" w:rsidRPr="00F224C1" w:rsidRDefault="0064788B" w:rsidP="006A7C9D">
            <w:pPr>
              <w:spacing w:before="60" w:after="60" w:line="264" w:lineRule="auto"/>
              <w:ind w:left="63" w:right="81"/>
              <w:jc w:val="center"/>
              <w:rPr>
                <w:sz w:val="24"/>
                <w:szCs w:val="24"/>
              </w:rPr>
            </w:pPr>
            <w:r w:rsidRPr="00F224C1">
              <w:rPr>
                <w:sz w:val="24"/>
                <w:szCs w:val="24"/>
              </w:rPr>
              <w:t>Cái</w:t>
            </w:r>
          </w:p>
        </w:tc>
        <w:tc>
          <w:tcPr>
            <w:tcW w:w="1559" w:type="dxa"/>
            <w:shd w:val="solid" w:color="FFFFFF" w:fill="auto"/>
            <w:tcMar>
              <w:top w:w="0" w:type="dxa"/>
              <w:left w:w="0" w:type="dxa"/>
              <w:bottom w:w="0" w:type="dxa"/>
              <w:right w:w="0" w:type="dxa"/>
            </w:tcMar>
            <w:vAlign w:val="center"/>
          </w:tcPr>
          <w:p w14:paraId="0A8F9A02" w14:textId="77777777" w:rsidR="0064788B" w:rsidRPr="00F224C1" w:rsidRDefault="0064788B" w:rsidP="006A7C9D">
            <w:pPr>
              <w:spacing w:before="60" w:after="60" w:line="264" w:lineRule="auto"/>
              <w:ind w:left="63" w:right="81"/>
              <w:jc w:val="center"/>
              <w:rPr>
                <w:sz w:val="24"/>
                <w:szCs w:val="24"/>
              </w:rPr>
            </w:pPr>
          </w:p>
        </w:tc>
        <w:tc>
          <w:tcPr>
            <w:tcW w:w="1418" w:type="dxa"/>
            <w:shd w:val="solid" w:color="FFFFFF" w:fill="auto"/>
            <w:tcMar>
              <w:top w:w="0" w:type="dxa"/>
              <w:left w:w="0" w:type="dxa"/>
              <w:bottom w:w="0" w:type="dxa"/>
              <w:right w:w="0" w:type="dxa"/>
            </w:tcMar>
            <w:vAlign w:val="center"/>
          </w:tcPr>
          <w:p w14:paraId="4213F6EC" w14:textId="77777777" w:rsidR="0064788B" w:rsidRPr="00F224C1" w:rsidRDefault="0064788B" w:rsidP="006A7C9D">
            <w:pPr>
              <w:spacing w:before="60" w:after="60" w:line="264" w:lineRule="auto"/>
              <w:ind w:left="63" w:right="81"/>
              <w:jc w:val="center"/>
              <w:rPr>
                <w:sz w:val="24"/>
                <w:szCs w:val="24"/>
              </w:rPr>
            </w:pPr>
            <w:r w:rsidRPr="00F224C1">
              <w:rPr>
                <w:sz w:val="24"/>
                <w:szCs w:val="24"/>
              </w:rPr>
              <w:t>266,67</w:t>
            </w:r>
          </w:p>
        </w:tc>
      </w:tr>
      <w:tr w:rsidR="00F224C1" w:rsidRPr="00F224C1" w14:paraId="3E28EE48" w14:textId="77777777" w:rsidTr="00D04359">
        <w:tc>
          <w:tcPr>
            <w:tcW w:w="698" w:type="dxa"/>
            <w:shd w:val="solid" w:color="FFFFFF" w:fill="auto"/>
            <w:tcMar>
              <w:top w:w="0" w:type="dxa"/>
              <w:left w:w="0" w:type="dxa"/>
              <w:bottom w:w="0" w:type="dxa"/>
              <w:right w:w="0" w:type="dxa"/>
            </w:tcMar>
            <w:vAlign w:val="center"/>
          </w:tcPr>
          <w:p w14:paraId="4D6E2AD0" w14:textId="77777777" w:rsidR="0064788B" w:rsidRPr="00F224C1" w:rsidRDefault="0064788B" w:rsidP="006A7C9D">
            <w:pPr>
              <w:spacing w:before="60" w:after="60" w:line="264" w:lineRule="auto"/>
              <w:jc w:val="center"/>
              <w:rPr>
                <w:sz w:val="24"/>
                <w:szCs w:val="24"/>
              </w:rPr>
            </w:pPr>
            <w:r w:rsidRPr="00F224C1">
              <w:rPr>
                <w:sz w:val="24"/>
                <w:szCs w:val="24"/>
              </w:rPr>
              <w:t>16</w:t>
            </w:r>
          </w:p>
        </w:tc>
        <w:tc>
          <w:tcPr>
            <w:tcW w:w="3702" w:type="dxa"/>
            <w:shd w:val="solid" w:color="FFFFFF" w:fill="auto"/>
            <w:tcMar>
              <w:top w:w="0" w:type="dxa"/>
              <w:left w:w="0" w:type="dxa"/>
              <w:bottom w:w="0" w:type="dxa"/>
              <w:right w:w="0" w:type="dxa"/>
            </w:tcMar>
            <w:vAlign w:val="center"/>
          </w:tcPr>
          <w:p w14:paraId="166D5365" w14:textId="77777777" w:rsidR="0064788B" w:rsidRPr="00F224C1" w:rsidRDefault="0064788B" w:rsidP="006A7C9D">
            <w:pPr>
              <w:spacing w:before="60" w:after="60" w:line="264" w:lineRule="auto"/>
              <w:ind w:left="63" w:right="81"/>
              <w:rPr>
                <w:sz w:val="24"/>
                <w:szCs w:val="24"/>
              </w:rPr>
            </w:pPr>
            <w:r w:rsidRPr="00F224C1">
              <w:rPr>
                <w:sz w:val="24"/>
                <w:szCs w:val="24"/>
              </w:rPr>
              <w:t>Ba lô</w:t>
            </w:r>
          </w:p>
        </w:tc>
        <w:tc>
          <w:tcPr>
            <w:tcW w:w="1559" w:type="dxa"/>
            <w:shd w:val="solid" w:color="FFFFFF" w:fill="auto"/>
            <w:tcMar>
              <w:top w:w="0" w:type="dxa"/>
              <w:left w:w="0" w:type="dxa"/>
              <w:bottom w:w="0" w:type="dxa"/>
              <w:right w:w="0" w:type="dxa"/>
            </w:tcMar>
            <w:vAlign w:val="center"/>
          </w:tcPr>
          <w:p w14:paraId="7B24F765" w14:textId="77777777" w:rsidR="0064788B" w:rsidRPr="00F224C1" w:rsidRDefault="0064788B" w:rsidP="006A7C9D">
            <w:pPr>
              <w:spacing w:before="60" w:after="60" w:line="264" w:lineRule="auto"/>
              <w:ind w:left="63" w:right="81"/>
              <w:jc w:val="center"/>
              <w:rPr>
                <w:sz w:val="24"/>
                <w:szCs w:val="24"/>
              </w:rPr>
            </w:pPr>
            <w:r w:rsidRPr="00F224C1">
              <w:rPr>
                <w:sz w:val="24"/>
                <w:szCs w:val="24"/>
              </w:rPr>
              <w:t>Cái</w:t>
            </w:r>
          </w:p>
        </w:tc>
        <w:tc>
          <w:tcPr>
            <w:tcW w:w="1559" w:type="dxa"/>
            <w:shd w:val="solid" w:color="FFFFFF" w:fill="auto"/>
            <w:tcMar>
              <w:top w:w="0" w:type="dxa"/>
              <w:left w:w="0" w:type="dxa"/>
              <w:bottom w:w="0" w:type="dxa"/>
              <w:right w:w="0" w:type="dxa"/>
            </w:tcMar>
            <w:vAlign w:val="center"/>
          </w:tcPr>
          <w:p w14:paraId="63AF3921" w14:textId="77777777" w:rsidR="0064788B" w:rsidRPr="00F224C1" w:rsidRDefault="0064788B" w:rsidP="006A7C9D">
            <w:pPr>
              <w:spacing w:before="60" w:after="60" w:line="264" w:lineRule="auto"/>
              <w:ind w:left="63" w:right="81"/>
              <w:jc w:val="center"/>
              <w:rPr>
                <w:sz w:val="24"/>
                <w:szCs w:val="24"/>
              </w:rPr>
            </w:pPr>
          </w:p>
        </w:tc>
        <w:tc>
          <w:tcPr>
            <w:tcW w:w="1418" w:type="dxa"/>
            <w:shd w:val="solid" w:color="FFFFFF" w:fill="auto"/>
            <w:tcMar>
              <w:top w:w="0" w:type="dxa"/>
              <w:left w:w="0" w:type="dxa"/>
              <w:bottom w:w="0" w:type="dxa"/>
              <w:right w:w="0" w:type="dxa"/>
            </w:tcMar>
            <w:vAlign w:val="center"/>
          </w:tcPr>
          <w:p w14:paraId="542F85B2" w14:textId="77777777" w:rsidR="0064788B" w:rsidRPr="00F224C1" w:rsidRDefault="0064788B" w:rsidP="006A7C9D">
            <w:pPr>
              <w:spacing w:before="60" w:after="60" w:line="264" w:lineRule="auto"/>
              <w:ind w:left="63" w:right="81"/>
              <w:jc w:val="center"/>
              <w:rPr>
                <w:sz w:val="24"/>
                <w:szCs w:val="24"/>
              </w:rPr>
            </w:pPr>
            <w:r w:rsidRPr="00F224C1">
              <w:rPr>
                <w:sz w:val="24"/>
                <w:szCs w:val="24"/>
              </w:rPr>
              <w:t>266,67</w:t>
            </w:r>
          </w:p>
        </w:tc>
      </w:tr>
      <w:tr w:rsidR="00F224C1" w:rsidRPr="00F224C1" w14:paraId="19EDC25B" w14:textId="77777777" w:rsidTr="00D04359">
        <w:tc>
          <w:tcPr>
            <w:tcW w:w="698" w:type="dxa"/>
            <w:shd w:val="solid" w:color="FFFFFF" w:fill="auto"/>
            <w:tcMar>
              <w:top w:w="0" w:type="dxa"/>
              <w:left w:w="0" w:type="dxa"/>
              <w:bottom w:w="0" w:type="dxa"/>
              <w:right w:w="0" w:type="dxa"/>
            </w:tcMar>
            <w:vAlign w:val="center"/>
          </w:tcPr>
          <w:p w14:paraId="434A1A38" w14:textId="77777777" w:rsidR="0064788B" w:rsidRPr="00F224C1" w:rsidRDefault="0064788B" w:rsidP="006A7C9D">
            <w:pPr>
              <w:spacing w:before="60" w:after="60" w:line="264" w:lineRule="auto"/>
              <w:jc w:val="center"/>
              <w:rPr>
                <w:sz w:val="24"/>
                <w:szCs w:val="24"/>
              </w:rPr>
            </w:pPr>
            <w:r w:rsidRPr="00F224C1">
              <w:rPr>
                <w:sz w:val="24"/>
                <w:szCs w:val="24"/>
              </w:rPr>
              <w:t>17</w:t>
            </w:r>
          </w:p>
        </w:tc>
        <w:tc>
          <w:tcPr>
            <w:tcW w:w="3702" w:type="dxa"/>
            <w:shd w:val="solid" w:color="FFFFFF" w:fill="auto"/>
            <w:tcMar>
              <w:top w:w="0" w:type="dxa"/>
              <w:left w:w="0" w:type="dxa"/>
              <w:bottom w:w="0" w:type="dxa"/>
              <w:right w:w="0" w:type="dxa"/>
            </w:tcMar>
            <w:vAlign w:val="center"/>
          </w:tcPr>
          <w:p w14:paraId="0CDCBCED" w14:textId="77777777" w:rsidR="0064788B" w:rsidRPr="00F224C1" w:rsidRDefault="0064788B" w:rsidP="006A7C9D">
            <w:pPr>
              <w:spacing w:before="60" w:after="60" w:line="264" w:lineRule="auto"/>
              <w:ind w:left="63" w:right="81"/>
              <w:rPr>
                <w:sz w:val="24"/>
                <w:szCs w:val="24"/>
              </w:rPr>
            </w:pPr>
            <w:r w:rsidRPr="00F224C1">
              <w:rPr>
                <w:sz w:val="24"/>
                <w:szCs w:val="24"/>
              </w:rPr>
              <w:t>Thước nhựa 40 cm</w:t>
            </w:r>
          </w:p>
        </w:tc>
        <w:tc>
          <w:tcPr>
            <w:tcW w:w="1559" w:type="dxa"/>
            <w:shd w:val="solid" w:color="FFFFFF" w:fill="auto"/>
            <w:tcMar>
              <w:top w:w="0" w:type="dxa"/>
              <w:left w:w="0" w:type="dxa"/>
              <w:bottom w:w="0" w:type="dxa"/>
              <w:right w:w="0" w:type="dxa"/>
            </w:tcMar>
            <w:vAlign w:val="center"/>
          </w:tcPr>
          <w:p w14:paraId="0B4876C4" w14:textId="77777777" w:rsidR="0064788B" w:rsidRPr="00F224C1" w:rsidRDefault="0064788B" w:rsidP="006A7C9D">
            <w:pPr>
              <w:spacing w:before="60" w:after="60" w:line="264" w:lineRule="auto"/>
              <w:ind w:left="63" w:right="81"/>
              <w:jc w:val="center"/>
              <w:rPr>
                <w:sz w:val="24"/>
                <w:szCs w:val="24"/>
              </w:rPr>
            </w:pPr>
            <w:r w:rsidRPr="00F224C1">
              <w:rPr>
                <w:sz w:val="24"/>
                <w:szCs w:val="24"/>
              </w:rPr>
              <w:t>Cái</w:t>
            </w:r>
          </w:p>
        </w:tc>
        <w:tc>
          <w:tcPr>
            <w:tcW w:w="1559" w:type="dxa"/>
            <w:shd w:val="solid" w:color="FFFFFF" w:fill="auto"/>
            <w:tcMar>
              <w:top w:w="0" w:type="dxa"/>
              <w:left w:w="0" w:type="dxa"/>
              <w:bottom w:w="0" w:type="dxa"/>
              <w:right w:w="0" w:type="dxa"/>
            </w:tcMar>
            <w:vAlign w:val="center"/>
          </w:tcPr>
          <w:p w14:paraId="1B8BA6FE" w14:textId="77777777" w:rsidR="0064788B" w:rsidRPr="00F224C1" w:rsidRDefault="0064788B" w:rsidP="006A7C9D">
            <w:pPr>
              <w:spacing w:before="60" w:after="60" w:line="264" w:lineRule="auto"/>
              <w:ind w:left="63" w:right="81"/>
              <w:jc w:val="center"/>
              <w:rPr>
                <w:sz w:val="24"/>
                <w:szCs w:val="24"/>
              </w:rPr>
            </w:pPr>
            <w:r w:rsidRPr="00F224C1">
              <w:rPr>
                <w:sz w:val="24"/>
                <w:szCs w:val="24"/>
              </w:rPr>
              <w:t>81,20</w:t>
            </w:r>
          </w:p>
        </w:tc>
        <w:tc>
          <w:tcPr>
            <w:tcW w:w="1418" w:type="dxa"/>
            <w:shd w:val="solid" w:color="FFFFFF" w:fill="auto"/>
            <w:tcMar>
              <w:top w:w="0" w:type="dxa"/>
              <w:left w:w="0" w:type="dxa"/>
              <w:bottom w:w="0" w:type="dxa"/>
              <w:right w:w="0" w:type="dxa"/>
            </w:tcMar>
            <w:vAlign w:val="center"/>
          </w:tcPr>
          <w:p w14:paraId="579212F2" w14:textId="77777777" w:rsidR="0064788B" w:rsidRPr="00F224C1" w:rsidRDefault="0064788B" w:rsidP="006A7C9D">
            <w:pPr>
              <w:spacing w:before="60" w:after="60" w:line="264" w:lineRule="auto"/>
              <w:ind w:left="63" w:right="81"/>
              <w:jc w:val="center"/>
              <w:rPr>
                <w:sz w:val="24"/>
                <w:szCs w:val="24"/>
              </w:rPr>
            </w:pPr>
          </w:p>
        </w:tc>
      </w:tr>
      <w:tr w:rsidR="00F224C1" w:rsidRPr="00F224C1" w14:paraId="34BC9B25" w14:textId="77777777" w:rsidTr="00D04359">
        <w:tc>
          <w:tcPr>
            <w:tcW w:w="698" w:type="dxa"/>
            <w:shd w:val="solid" w:color="FFFFFF" w:fill="auto"/>
            <w:tcMar>
              <w:top w:w="0" w:type="dxa"/>
              <w:left w:w="0" w:type="dxa"/>
              <w:bottom w:w="0" w:type="dxa"/>
              <w:right w:w="0" w:type="dxa"/>
            </w:tcMar>
            <w:vAlign w:val="center"/>
          </w:tcPr>
          <w:p w14:paraId="5145DAE0" w14:textId="77777777" w:rsidR="0064788B" w:rsidRPr="00F224C1" w:rsidRDefault="0064788B" w:rsidP="006A7C9D">
            <w:pPr>
              <w:spacing w:before="60" w:after="60" w:line="264" w:lineRule="auto"/>
              <w:jc w:val="center"/>
              <w:rPr>
                <w:sz w:val="24"/>
                <w:szCs w:val="24"/>
              </w:rPr>
            </w:pPr>
            <w:r w:rsidRPr="00F224C1">
              <w:rPr>
                <w:sz w:val="24"/>
                <w:szCs w:val="24"/>
              </w:rPr>
              <w:t>18</w:t>
            </w:r>
          </w:p>
        </w:tc>
        <w:tc>
          <w:tcPr>
            <w:tcW w:w="3702" w:type="dxa"/>
            <w:shd w:val="solid" w:color="FFFFFF" w:fill="auto"/>
            <w:tcMar>
              <w:top w:w="0" w:type="dxa"/>
              <w:left w:w="0" w:type="dxa"/>
              <w:bottom w:w="0" w:type="dxa"/>
              <w:right w:w="0" w:type="dxa"/>
            </w:tcMar>
            <w:vAlign w:val="center"/>
          </w:tcPr>
          <w:p w14:paraId="7FEA9797" w14:textId="77777777" w:rsidR="0064788B" w:rsidRPr="00F224C1" w:rsidRDefault="0064788B" w:rsidP="006A7C9D">
            <w:pPr>
              <w:spacing w:before="60" w:after="60" w:line="264" w:lineRule="auto"/>
              <w:ind w:left="63" w:right="81"/>
              <w:rPr>
                <w:sz w:val="24"/>
                <w:szCs w:val="24"/>
              </w:rPr>
            </w:pPr>
            <w:r w:rsidRPr="00F224C1">
              <w:rPr>
                <w:sz w:val="24"/>
                <w:szCs w:val="24"/>
              </w:rPr>
              <w:t>Gọt bút chì</w:t>
            </w:r>
          </w:p>
        </w:tc>
        <w:tc>
          <w:tcPr>
            <w:tcW w:w="1559" w:type="dxa"/>
            <w:shd w:val="solid" w:color="FFFFFF" w:fill="auto"/>
            <w:tcMar>
              <w:top w:w="0" w:type="dxa"/>
              <w:left w:w="0" w:type="dxa"/>
              <w:bottom w:w="0" w:type="dxa"/>
              <w:right w:w="0" w:type="dxa"/>
            </w:tcMar>
            <w:vAlign w:val="center"/>
          </w:tcPr>
          <w:p w14:paraId="65C6825A" w14:textId="77777777" w:rsidR="0064788B" w:rsidRPr="00F224C1" w:rsidRDefault="0064788B" w:rsidP="006A7C9D">
            <w:pPr>
              <w:spacing w:before="60" w:after="60" w:line="264" w:lineRule="auto"/>
              <w:ind w:left="63" w:right="81"/>
              <w:jc w:val="center"/>
              <w:rPr>
                <w:sz w:val="24"/>
                <w:szCs w:val="24"/>
              </w:rPr>
            </w:pPr>
            <w:r w:rsidRPr="00F224C1">
              <w:rPr>
                <w:sz w:val="24"/>
                <w:szCs w:val="24"/>
              </w:rPr>
              <w:t>Cái</w:t>
            </w:r>
          </w:p>
        </w:tc>
        <w:tc>
          <w:tcPr>
            <w:tcW w:w="1559" w:type="dxa"/>
            <w:shd w:val="solid" w:color="FFFFFF" w:fill="auto"/>
            <w:tcMar>
              <w:top w:w="0" w:type="dxa"/>
              <w:left w:w="0" w:type="dxa"/>
              <w:bottom w:w="0" w:type="dxa"/>
              <w:right w:w="0" w:type="dxa"/>
            </w:tcMar>
            <w:vAlign w:val="center"/>
          </w:tcPr>
          <w:p w14:paraId="5191A656" w14:textId="77777777" w:rsidR="0064788B" w:rsidRPr="00F224C1" w:rsidRDefault="0064788B" w:rsidP="006A7C9D">
            <w:pPr>
              <w:spacing w:before="60" w:after="60" w:line="264" w:lineRule="auto"/>
              <w:ind w:left="63" w:right="81"/>
              <w:jc w:val="center"/>
              <w:rPr>
                <w:sz w:val="24"/>
                <w:szCs w:val="24"/>
              </w:rPr>
            </w:pPr>
            <w:r w:rsidRPr="00F224C1">
              <w:rPr>
                <w:sz w:val="24"/>
                <w:szCs w:val="24"/>
              </w:rPr>
              <w:t>8,12</w:t>
            </w:r>
          </w:p>
        </w:tc>
        <w:tc>
          <w:tcPr>
            <w:tcW w:w="1418" w:type="dxa"/>
            <w:shd w:val="solid" w:color="FFFFFF" w:fill="auto"/>
            <w:tcMar>
              <w:top w:w="0" w:type="dxa"/>
              <w:left w:w="0" w:type="dxa"/>
              <w:bottom w:w="0" w:type="dxa"/>
              <w:right w:w="0" w:type="dxa"/>
            </w:tcMar>
            <w:vAlign w:val="center"/>
          </w:tcPr>
          <w:p w14:paraId="5BA71AD1" w14:textId="77777777" w:rsidR="0064788B" w:rsidRPr="00F224C1" w:rsidRDefault="0064788B" w:rsidP="006A7C9D">
            <w:pPr>
              <w:spacing w:before="60" w:after="60" w:line="264" w:lineRule="auto"/>
              <w:ind w:left="63" w:right="81"/>
              <w:jc w:val="center"/>
              <w:rPr>
                <w:sz w:val="24"/>
                <w:szCs w:val="24"/>
              </w:rPr>
            </w:pPr>
            <w:r w:rsidRPr="00F224C1">
              <w:rPr>
                <w:sz w:val="24"/>
                <w:szCs w:val="24"/>
              </w:rPr>
              <w:t>13,33</w:t>
            </w:r>
          </w:p>
        </w:tc>
      </w:tr>
      <w:tr w:rsidR="00F224C1" w:rsidRPr="00F224C1" w14:paraId="5686B045" w14:textId="77777777" w:rsidTr="00D04359">
        <w:tc>
          <w:tcPr>
            <w:tcW w:w="698" w:type="dxa"/>
            <w:shd w:val="solid" w:color="FFFFFF" w:fill="auto"/>
            <w:tcMar>
              <w:top w:w="0" w:type="dxa"/>
              <w:left w:w="0" w:type="dxa"/>
              <w:bottom w:w="0" w:type="dxa"/>
              <w:right w:w="0" w:type="dxa"/>
            </w:tcMar>
            <w:vAlign w:val="center"/>
          </w:tcPr>
          <w:p w14:paraId="42989E67" w14:textId="77777777" w:rsidR="0064788B" w:rsidRPr="00F224C1" w:rsidRDefault="0064788B" w:rsidP="006A7C9D">
            <w:pPr>
              <w:spacing w:before="60" w:after="60" w:line="264" w:lineRule="auto"/>
              <w:jc w:val="center"/>
              <w:rPr>
                <w:sz w:val="24"/>
                <w:szCs w:val="24"/>
              </w:rPr>
            </w:pPr>
            <w:r w:rsidRPr="00F224C1">
              <w:rPr>
                <w:sz w:val="24"/>
                <w:szCs w:val="24"/>
              </w:rPr>
              <w:t>19</w:t>
            </w:r>
          </w:p>
        </w:tc>
        <w:tc>
          <w:tcPr>
            <w:tcW w:w="3702" w:type="dxa"/>
            <w:shd w:val="solid" w:color="FFFFFF" w:fill="auto"/>
            <w:tcMar>
              <w:top w:w="0" w:type="dxa"/>
              <w:left w:w="0" w:type="dxa"/>
              <w:bottom w:w="0" w:type="dxa"/>
              <w:right w:w="0" w:type="dxa"/>
            </w:tcMar>
            <w:vAlign w:val="center"/>
          </w:tcPr>
          <w:p w14:paraId="7401A597" w14:textId="77777777" w:rsidR="0064788B" w:rsidRPr="00F224C1" w:rsidRDefault="0064788B" w:rsidP="006A7C9D">
            <w:pPr>
              <w:spacing w:before="60" w:after="60" w:line="264" w:lineRule="auto"/>
              <w:ind w:left="63" w:right="81"/>
              <w:rPr>
                <w:sz w:val="24"/>
                <w:szCs w:val="24"/>
              </w:rPr>
            </w:pPr>
            <w:r w:rsidRPr="00F224C1">
              <w:rPr>
                <w:sz w:val="24"/>
                <w:szCs w:val="24"/>
              </w:rPr>
              <w:t>Đèn neon 0,04 kW</w:t>
            </w:r>
          </w:p>
        </w:tc>
        <w:tc>
          <w:tcPr>
            <w:tcW w:w="1559" w:type="dxa"/>
            <w:shd w:val="solid" w:color="FFFFFF" w:fill="auto"/>
            <w:tcMar>
              <w:top w:w="0" w:type="dxa"/>
              <w:left w:w="0" w:type="dxa"/>
              <w:bottom w:w="0" w:type="dxa"/>
              <w:right w:w="0" w:type="dxa"/>
            </w:tcMar>
            <w:vAlign w:val="center"/>
          </w:tcPr>
          <w:p w14:paraId="7E3A7954" w14:textId="77777777" w:rsidR="0064788B" w:rsidRPr="00F224C1" w:rsidRDefault="0064788B" w:rsidP="006A7C9D">
            <w:pPr>
              <w:spacing w:before="60" w:after="60" w:line="264" w:lineRule="auto"/>
              <w:ind w:left="63" w:right="81"/>
              <w:jc w:val="center"/>
              <w:rPr>
                <w:sz w:val="24"/>
                <w:szCs w:val="24"/>
              </w:rPr>
            </w:pPr>
            <w:r w:rsidRPr="00F224C1">
              <w:rPr>
                <w:sz w:val="24"/>
                <w:szCs w:val="24"/>
              </w:rPr>
              <w:t>Bộ</w:t>
            </w:r>
          </w:p>
        </w:tc>
        <w:tc>
          <w:tcPr>
            <w:tcW w:w="1559" w:type="dxa"/>
            <w:shd w:val="solid" w:color="FFFFFF" w:fill="auto"/>
            <w:tcMar>
              <w:top w:w="0" w:type="dxa"/>
              <w:left w:w="0" w:type="dxa"/>
              <w:bottom w:w="0" w:type="dxa"/>
              <w:right w:w="0" w:type="dxa"/>
            </w:tcMar>
            <w:vAlign w:val="center"/>
          </w:tcPr>
          <w:p w14:paraId="4D15ADAD" w14:textId="77777777" w:rsidR="0064788B" w:rsidRPr="00F224C1" w:rsidRDefault="0064788B" w:rsidP="006A7C9D">
            <w:pPr>
              <w:spacing w:before="60" w:after="60" w:line="264" w:lineRule="auto"/>
              <w:ind w:left="63" w:right="81"/>
              <w:jc w:val="center"/>
              <w:rPr>
                <w:sz w:val="24"/>
                <w:szCs w:val="24"/>
              </w:rPr>
            </w:pPr>
            <w:r w:rsidRPr="00F224C1">
              <w:rPr>
                <w:sz w:val="24"/>
                <w:szCs w:val="24"/>
              </w:rPr>
              <w:t>162,40</w:t>
            </w:r>
          </w:p>
        </w:tc>
        <w:tc>
          <w:tcPr>
            <w:tcW w:w="1418" w:type="dxa"/>
            <w:shd w:val="solid" w:color="FFFFFF" w:fill="auto"/>
            <w:tcMar>
              <w:top w:w="0" w:type="dxa"/>
              <w:left w:w="0" w:type="dxa"/>
              <w:bottom w:w="0" w:type="dxa"/>
              <w:right w:w="0" w:type="dxa"/>
            </w:tcMar>
            <w:vAlign w:val="center"/>
          </w:tcPr>
          <w:p w14:paraId="53B4B4BE" w14:textId="77777777" w:rsidR="0064788B" w:rsidRPr="00F224C1" w:rsidRDefault="0064788B" w:rsidP="006A7C9D">
            <w:pPr>
              <w:spacing w:before="60" w:after="60" w:line="264" w:lineRule="auto"/>
              <w:ind w:left="63" w:right="81"/>
              <w:jc w:val="center"/>
              <w:rPr>
                <w:sz w:val="24"/>
                <w:szCs w:val="24"/>
              </w:rPr>
            </w:pPr>
          </w:p>
        </w:tc>
      </w:tr>
      <w:tr w:rsidR="00F224C1" w:rsidRPr="00F224C1" w14:paraId="0B87EF4E" w14:textId="77777777" w:rsidTr="00D04359">
        <w:tc>
          <w:tcPr>
            <w:tcW w:w="698" w:type="dxa"/>
            <w:shd w:val="solid" w:color="FFFFFF" w:fill="auto"/>
            <w:tcMar>
              <w:top w:w="0" w:type="dxa"/>
              <w:left w:w="0" w:type="dxa"/>
              <w:bottom w:w="0" w:type="dxa"/>
              <w:right w:w="0" w:type="dxa"/>
            </w:tcMar>
            <w:vAlign w:val="center"/>
          </w:tcPr>
          <w:p w14:paraId="08251957" w14:textId="77777777" w:rsidR="0064788B" w:rsidRPr="00F224C1" w:rsidRDefault="0064788B" w:rsidP="006A7C9D">
            <w:pPr>
              <w:spacing w:before="60" w:after="60" w:line="264" w:lineRule="auto"/>
              <w:jc w:val="center"/>
              <w:rPr>
                <w:sz w:val="24"/>
                <w:szCs w:val="24"/>
              </w:rPr>
            </w:pPr>
            <w:r w:rsidRPr="00F224C1">
              <w:rPr>
                <w:sz w:val="24"/>
                <w:szCs w:val="24"/>
              </w:rPr>
              <w:t>20</w:t>
            </w:r>
          </w:p>
        </w:tc>
        <w:tc>
          <w:tcPr>
            <w:tcW w:w="3702" w:type="dxa"/>
            <w:shd w:val="solid" w:color="FFFFFF" w:fill="auto"/>
            <w:tcMar>
              <w:top w:w="0" w:type="dxa"/>
              <w:left w:w="0" w:type="dxa"/>
              <w:bottom w:w="0" w:type="dxa"/>
              <w:right w:w="0" w:type="dxa"/>
            </w:tcMar>
            <w:vAlign w:val="center"/>
          </w:tcPr>
          <w:p w14:paraId="1249E305" w14:textId="77777777" w:rsidR="0064788B" w:rsidRPr="00F224C1" w:rsidRDefault="0064788B" w:rsidP="006A7C9D">
            <w:pPr>
              <w:spacing w:before="60" w:after="60" w:line="264" w:lineRule="auto"/>
              <w:ind w:left="63" w:right="81"/>
              <w:rPr>
                <w:sz w:val="24"/>
                <w:szCs w:val="24"/>
              </w:rPr>
            </w:pPr>
            <w:r w:rsidRPr="00F224C1">
              <w:rPr>
                <w:sz w:val="24"/>
                <w:szCs w:val="24"/>
              </w:rPr>
              <w:t>Đồng hồ treo tường</w:t>
            </w:r>
          </w:p>
        </w:tc>
        <w:tc>
          <w:tcPr>
            <w:tcW w:w="1559" w:type="dxa"/>
            <w:shd w:val="solid" w:color="FFFFFF" w:fill="auto"/>
            <w:tcMar>
              <w:top w:w="0" w:type="dxa"/>
              <w:left w:w="0" w:type="dxa"/>
              <w:bottom w:w="0" w:type="dxa"/>
              <w:right w:w="0" w:type="dxa"/>
            </w:tcMar>
            <w:vAlign w:val="center"/>
          </w:tcPr>
          <w:p w14:paraId="3796E413" w14:textId="77777777" w:rsidR="0064788B" w:rsidRPr="00F224C1" w:rsidRDefault="0064788B" w:rsidP="006A7C9D">
            <w:pPr>
              <w:spacing w:before="60" w:after="60" w:line="264" w:lineRule="auto"/>
              <w:ind w:left="63" w:right="81"/>
              <w:jc w:val="center"/>
              <w:rPr>
                <w:sz w:val="24"/>
                <w:szCs w:val="24"/>
              </w:rPr>
            </w:pPr>
            <w:r w:rsidRPr="00F224C1">
              <w:rPr>
                <w:sz w:val="24"/>
                <w:szCs w:val="24"/>
              </w:rPr>
              <w:t>Cái</w:t>
            </w:r>
          </w:p>
        </w:tc>
        <w:tc>
          <w:tcPr>
            <w:tcW w:w="1559" w:type="dxa"/>
            <w:shd w:val="solid" w:color="FFFFFF" w:fill="auto"/>
            <w:tcMar>
              <w:top w:w="0" w:type="dxa"/>
              <w:left w:w="0" w:type="dxa"/>
              <w:bottom w:w="0" w:type="dxa"/>
              <w:right w:w="0" w:type="dxa"/>
            </w:tcMar>
            <w:vAlign w:val="center"/>
          </w:tcPr>
          <w:p w14:paraId="6A6C8BD5" w14:textId="77777777" w:rsidR="0064788B" w:rsidRPr="00F224C1" w:rsidRDefault="0064788B" w:rsidP="006A7C9D">
            <w:pPr>
              <w:spacing w:before="60" w:after="60" w:line="264" w:lineRule="auto"/>
              <w:ind w:left="63" w:right="81"/>
              <w:jc w:val="center"/>
              <w:rPr>
                <w:sz w:val="24"/>
                <w:szCs w:val="24"/>
              </w:rPr>
            </w:pPr>
            <w:r w:rsidRPr="00F224C1">
              <w:rPr>
                <w:sz w:val="24"/>
                <w:szCs w:val="24"/>
              </w:rPr>
              <w:t>81,20</w:t>
            </w:r>
          </w:p>
        </w:tc>
        <w:tc>
          <w:tcPr>
            <w:tcW w:w="1418" w:type="dxa"/>
            <w:shd w:val="solid" w:color="FFFFFF" w:fill="auto"/>
            <w:tcMar>
              <w:top w:w="0" w:type="dxa"/>
              <w:left w:w="0" w:type="dxa"/>
              <w:bottom w:w="0" w:type="dxa"/>
              <w:right w:w="0" w:type="dxa"/>
            </w:tcMar>
            <w:vAlign w:val="center"/>
          </w:tcPr>
          <w:p w14:paraId="613D663C" w14:textId="77777777" w:rsidR="0064788B" w:rsidRPr="00F224C1" w:rsidRDefault="0064788B" w:rsidP="006A7C9D">
            <w:pPr>
              <w:spacing w:before="60" w:after="60" w:line="264" w:lineRule="auto"/>
              <w:ind w:left="63" w:right="81"/>
              <w:jc w:val="center"/>
              <w:rPr>
                <w:sz w:val="24"/>
                <w:szCs w:val="24"/>
              </w:rPr>
            </w:pPr>
          </w:p>
        </w:tc>
      </w:tr>
      <w:tr w:rsidR="00F224C1" w:rsidRPr="00F224C1" w14:paraId="089B2299" w14:textId="77777777" w:rsidTr="00D04359">
        <w:tc>
          <w:tcPr>
            <w:tcW w:w="698" w:type="dxa"/>
            <w:shd w:val="solid" w:color="FFFFFF" w:fill="auto"/>
            <w:tcMar>
              <w:top w:w="0" w:type="dxa"/>
              <w:left w:w="0" w:type="dxa"/>
              <w:bottom w:w="0" w:type="dxa"/>
              <w:right w:w="0" w:type="dxa"/>
            </w:tcMar>
            <w:vAlign w:val="center"/>
          </w:tcPr>
          <w:p w14:paraId="78F43F33" w14:textId="77777777" w:rsidR="0064788B" w:rsidRPr="00F224C1" w:rsidRDefault="0064788B" w:rsidP="006A7C9D">
            <w:pPr>
              <w:spacing w:before="60" w:after="60" w:line="264" w:lineRule="auto"/>
              <w:jc w:val="center"/>
              <w:rPr>
                <w:sz w:val="24"/>
                <w:szCs w:val="24"/>
              </w:rPr>
            </w:pPr>
            <w:r w:rsidRPr="00F224C1">
              <w:rPr>
                <w:sz w:val="24"/>
                <w:szCs w:val="24"/>
              </w:rPr>
              <w:t>21</w:t>
            </w:r>
          </w:p>
        </w:tc>
        <w:tc>
          <w:tcPr>
            <w:tcW w:w="3702" w:type="dxa"/>
            <w:shd w:val="solid" w:color="FFFFFF" w:fill="auto"/>
            <w:tcMar>
              <w:top w:w="0" w:type="dxa"/>
              <w:left w:w="0" w:type="dxa"/>
              <w:bottom w:w="0" w:type="dxa"/>
              <w:right w:w="0" w:type="dxa"/>
            </w:tcMar>
            <w:vAlign w:val="center"/>
          </w:tcPr>
          <w:p w14:paraId="4D298CC0" w14:textId="77777777" w:rsidR="0064788B" w:rsidRPr="00F224C1" w:rsidRDefault="0064788B" w:rsidP="006A7C9D">
            <w:pPr>
              <w:spacing w:before="60" w:after="60" w:line="264" w:lineRule="auto"/>
              <w:ind w:left="63" w:right="81"/>
              <w:rPr>
                <w:sz w:val="24"/>
                <w:szCs w:val="24"/>
              </w:rPr>
            </w:pPr>
            <w:r w:rsidRPr="00F224C1">
              <w:rPr>
                <w:sz w:val="24"/>
                <w:szCs w:val="24"/>
              </w:rPr>
              <w:t>Máy tính Casio</w:t>
            </w:r>
          </w:p>
        </w:tc>
        <w:tc>
          <w:tcPr>
            <w:tcW w:w="1559" w:type="dxa"/>
            <w:shd w:val="solid" w:color="FFFFFF" w:fill="auto"/>
            <w:tcMar>
              <w:top w:w="0" w:type="dxa"/>
              <w:left w:w="0" w:type="dxa"/>
              <w:bottom w:w="0" w:type="dxa"/>
              <w:right w:w="0" w:type="dxa"/>
            </w:tcMar>
            <w:vAlign w:val="center"/>
          </w:tcPr>
          <w:p w14:paraId="4E097A17" w14:textId="77777777" w:rsidR="0064788B" w:rsidRPr="00F224C1" w:rsidRDefault="0064788B" w:rsidP="006A7C9D">
            <w:pPr>
              <w:spacing w:before="60" w:after="60" w:line="264" w:lineRule="auto"/>
              <w:ind w:left="63" w:right="81"/>
              <w:jc w:val="center"/>
              <w:rPr>
                <w:sz w:val="24"/>
                <w:szCs w:val="24"/>
              </w:rPr>
            </w:pPr>
            <w:r w:rsidRPr="00F224C1">
              <w:rPr>
                <w:sz w:val="24"/>
                <w:szCs w:val="24"/>
              </w:rPr>
              <w:t>Cái</w:t>
            </w:r>
          </w:p>
        </w:tc>
        <w:tc>
          <w:tcPr>
            <w:tcW w:w="1559" w:type="dxa"/>
            <w:shd w:val="solid" w:color="FFFFFF" w:fill="auto"/>
            <w:tcMar>
              <w:top w:w="0" w:type="dxa"/>
              <w:left w:w="0" w:type="dxa"/>
              <w:bottom w:w="0" w:type="dxa"/>
              <w:right w:w="0" w:type="dxa"/>
            </w:tcMar>
            <w:vAlign w:val="center"/>
          </w:tcPr>
          <w:p w14:paraId="26ADCB9F" w14:textId="77777777" w:rsidR="0064788B" w:rsidRPr="00F224C1" w:rsidRDefault="0064788B" w:rsidP="006A7C9D">
            <w:pPr>
              <w:spacing w:before="60" w:after="60" w:line="264" w:lineRule="auto"/>
              <w:ind w:left="63" w:right="81"/>
              <w:jc w:val="center"/>
              <w:rPr>
                <w:sz w:val="24"/>
                <w:szCs w:val="24"/>
              </w:rPr>
            </w:pPr>
            <w:r w:rsidRPr="00F224C1">
              <w:rPr>
                <w:sz w:val="24"/>
                <w:szCs w:val="24"/>
              </w:rPr>
              <w:t>101,50</w:t>
            </w:r>
          </w:p>
        </w:tc>
        <w:tc>
          <w:tcPr>
            <w:tcW w:w="1418" w:type="dxa"/>
            <w:shd w:val="solid" w:color="FFFFFF" w:fill="auto"/>
            <w:tcMar>
              <w:top w:w="0" w:type="dxa"/>
              <w:left w:w="0" w:type="dxa"/>
              <w:bottom w:w="0" w:type="dxa"/>
              <w:right w:w="0" w:type="dxa"/>
            </w:tcMar>
            <w:vAlign w:val="center"/>
          </w:tcPr>
          <w:p w14:paraId="7469597E" w14:textId="77777777" w:rsidR="0064788B" w:rsidRPr="00F224C1" w:rsidRDefault="0064788B" w:rsidP="006A7C9D">
            <w:pPr>
              <w:spacing w:before="60" w:after="60" w:line="264" w:lineRule="auto"/>
              <w:ind w:left="63" w:right="81"/>
              <w:jc w:val="center"/>
              <w:rPr>
                <w:sz w:val="24"/>
                <w:szCs w:val="24"/>
              </w:rPr>
            </w:pPr>
          </w:p>
        </w:tc>
      </w:tr>
      <w:tr w:rsidR="00F224C1" w:rsidRPr="00F224C1" w14:paraId="395C2B30" w14:textId="77777777" w:rsidTr="00D04359">
        <w:tc>
          <w:tcPr>
            <w:tcW w:w="698" w:type="dxa"/>
            <w:shd w:val="solid" w:color="FFFFFF" w:fill="auto"/>
            <w:tcMar>
              <w:top w:w="0" w:type="dxa"/>
              <w:left w:w="0" w:type="dxa"/>
              <w:bottom w:w="0" w:type="dxa"/>
              <w:right w:w="0" w:type="dxa"/>
            </w:tcMar>
            <w:vAlign w:val="center"/>
          </w:tcPr>
          <w:p w14:paraId="428B09BE" w14:textId="77777777" w:rsidR="0064788B" w:rsidRPr="00F224C1" w:rsidRDefault="0064788B" w:rsidP="006A7C9D">
            <w:pPr>
              <w:spacing w:before="60" w:after="60" w:line="264" w:lineRule="auto"/>
              <w:jc w:val="center"/>
              <w:rPr>
                <w:sz w:val="24"/>
                <w:szCs w:val="24"/>
              </w:rPr>
            </w:pPr>
            <w:r w:rsidRPr="00F224C1">
              <w:rPr>
                <w:sz w:val="24"/>
                <w:szCs w:val="24"/>
              </w:rPr>
              <w:t>22</w:t>
            </w:r>
          </w:p>
        </w:tc>
        <w:tc>
          <w:tcPr>
            <w:tcW w:w="3702" w:type="dxa"/>
            <w:shd w:val="solid" w:color="FFFFFF" w:fill="auto"/>
            <w:tcMar>
              <w:top w:w="0" w:type="dxa"/>
              <w:left w:w="0" w:type="dxa"/>
              <w:bottom w:w="0" w:type="dxa"/>
              <w:right w:w="0" w:type="dxa"/>
            </w:tcMar>
            <w:vAlign w:val="center"/>
          </w:tcPr>
          <w:p w14:paraId="6B01A6C5" w14:textId="77777777" w:rsidR="0064788B" w:rsidRPr="00F224C1" w:rsidRDefault="0064788B" w:rsidP="006A7C9D">
            <w:pPr>
              <w:spacing w:before="60" w:after="60" w:line="264" w:lineRule="auto"/>
              <w:ind w:left="63" w:right="81"/>
              <w:rPr>
                <w:sz w:val="24"/>
                <w:szCs w:val="24"/>
              </w:rPr>
            </w:pPr>
            <w:r w:rsidRPr="00F224C1">
              <w:rPr>
                <w:sz w:val="24"/>
                <w:szCs w:val="24"/>
              </w:rPr>
              <w:t>Ổ ghi CD 0,4 kW</w:t>
            </w:r>
          </w:p>
        </w:tc>
        <w:tc>
          <w:tcPr>
            <w:tcW w:w="1559" w:type="dxa"/>
            <w:shd w:val="solid" w:color="FFFFFF" w:fill="auto"/>
            <w:tcMar>
              <w:top w:w="0" w:type="dxa"/>
              <w:left w:w="0" w:type="dxa"/>
              <w:bottom w:w="0" w:type="dxa"/>
              <w:right w:w="0" w:type="dxa"/>
            </w:tcMar>
            <w:vAlign w:val="center"/>
          </w:tcPr>
          <w:p w14:paraId="3967D139" w14:textId="77777777" w:rsidR="0064788B" w:rsidRPr="00F224C1" w:rsidRDefault="0064788B" w:rsidP="006A7C9D">
            <w:pPr>
              <w:spacing w:before="60" w:after="60" w:line="264" w:lineRule="auto"/>
              <w:ind w:left="63" w:right="81"/>
              <w:jc w:val="center"/>
              <w:rPr>
                <w:sz w:val="24"/>
                <w:szCs w:val="24"/>
              </w:rPr>
            </w:pPr>
            <w:r w:rsidRPr="00F224C1">
              <w:rPr>
                <w:sz w:val="24"/>
                <w:szCs w:val="24"/>
              </w:rPr>
              <w:t>Cái</w:t>
            </w:r>
          </w:p>
        </w:tc>
        <w:tc>
          <w:tcPr>
            <w:tcW w:w="1559" w:type="dxa"/>
            <w:shd w:val="solid" w:color="FFFFFF" w:fill="auto"/>
            <w:tcMar>
              <w:top w:w="0" w:type="dxa"/>
              <w:left w:w="0" w:type="dxa"/>
              <w:bottom w:w="0" w:type="dxa"/>
              <w:right w:w="0" w:type="dxa"/>
            </w:tcMar>
            <w:vAlign w:val="center"/>
          </w:tcPr>
          <w:p w14:paraId="43561323" w14:textId="77777777" w:rsidR="0064788B" w:rsidRPr="00F224C1" w:rsidRDefault="0064788B" w:rsidP="006A7C9D">
            <w:pPr>
              <w:spacing w:before="60" w:after="60" w:line="264" w:lineRule="auto"/>
              <w:ind w:left="63" w:right="81"/>
              <w:jc w:val="center"/>
              <w:rPr>
                <w:sz w:val="24"/>
                <w:szCs w:val="24"/>
              </w:rPr>
            </w:pPr>
            <w:r w:rsidRPr="00F224C1">
              <w:rPr>
                <w:sz w:val="24"/>
                <w:szCs w:val="24"/>
              </w:rPr>
              <w:t>6,09</w:t>
            </w:r>
          </w:p>
        </w:tc>
        <w:tc>
          <w:tcPr>
            <w:tcW w:w="1418" w:type="dxa"/>
            <w:shd w:val="solid" w:color="FFFFFF" w:fill="auto"/>
            <w:tcMar>
              <w:top w:w="0" w:type="dxa"/>
              <w:left w:w="0" w:type="dxa"/>
              <w:bottom w:w="0" w:type="dxa"/>
              <w:right w:w="0" w:type="dxa"/>
            </w:tcMar>
            <w:vAlign w:val="center"/>
          </w:tcPr>
          <w:p w14:paraId="58290971" w14:textId="77777777" w:rsidR="0064788B" w:rsidRPr="00F224C1" w:rsidRDefault="0064788B" w:rsidP="006A7C9D">
            <w:pPr>
              <w:spacing w:before="60" w:after="60" w:line="264" w:lineRule="auto"/>
              <w:ind w:left="63" w:right="81"/>
              <w:jc w:val="center"/>
              <w:rPr>
                <w:sz w:val="24"/>
                <w:szCs w:val="24"/>
              </w:rPr>
            </w:pPr>
          </w:p>
        </w:tc>
      </w:tr>
      <w:tr w:rsidR="00F224C1" w:rsidRPr="00F224C1" w14:paraId="11B7CA0C" w14:textId="77777777" w:rsidTr="00D04359">
        <w:tc>
          <w:tcPr>
            <w:tcW w:w="698" w:type="dxa"/>
            <w:shd w:val="solid" w:color="FFFFFF" w:fill="auto"/>
            <w:tcMar>
              <w:top w:w="0" w:type="dxa"/>
              <w:left w:w="0" w:type="dxa"/>
              <w:bottom w:w="0" w:type="dxa"/>
              <w:right w:w="0" w:type="dxa"/>
            </w:tcMar>
            <w:vAlign w:val="center"/>
          </w:tcPr>
          <w:p w14:paraId="1FF1A2F0" w14:textId="77777777" w:rsidR="0064788B" w:rsidRPr="00F224C1" w:rsidRDefault="0064788B" w:rsidP="006A7C9D">
            <w:pPr>
              <w:spacing w:before="60" w:after="60" w:line="264" w:lineRule="auto"/>
              <w:jc w:val="center"/>
              <w:rPr>
                <w:sz w:val="24"/>
                <w:szCs w:val="24"/>
              </w:rPr>
            </w:pPr>
            <w:r w:rsidRPr="00F224C1">
              <w:rPr>
                <w:sz w:val="24"/>
                <w:szCs w:val="24"/>
              </w:rPr>
              <w:t>23</w:t>
            </w:r>
          </w:p>
        </w:tc>
        <w:tc>
          <w:tcPr>
            <w:tcW w:w="3702" w:type="dxa"/>
            <w:shd w:val="solid" w:color="FFFFFF" w:fill="auto"/>
            <w:tcMar>
              <w:top w:w="0" w:type="dxa"/>
              <w:left w:w="0" w:type="dxa"/>
              <w:bottom w:w="0" w:type="dxa"/>
              <w:right w:w="0" w:type="dxa"/>
            </w:tcMar>
            <w:vAlign w:val="center"/>
          </w:tcPr>
          <w:p w14:paraId="14048424" w14:textId="77777777" w:rsidR="0064788B" w:rsidRPr="00F224C1" w:rsidRDefault="0064788B" w:rsidP="006A7C9D">
            <w:pPr>
              <w:spacing w:before="60" w:after="60" w:line="264" w:lineRule="auto"/>
              <w:ind w:left="63" w:right="81"/>
              <w:rPr>
                <w:sz w:val="24"/>
                <w:szCs w:val="24"/>
              </w:rPr>
            </w:pPr>
            <w:r w:rsidRPr="00F224C1">
              <w:rPr>
                <w:sz w:val="24"/>
                <w:szCs w:val="24"/>
              </w:rPr>
              <w:t>Máy hút bụi 1,5 kW</w:t>
            </w:r>
          </w:p>
        </w:tc>
        <w:tc>
          <w:tcPr>
            <w:tcW w:w="1559" w:type="dxa"/>
            <w:shd w:val="solid" w:color="FFFFFF" w:fill="auto"/>
            <w:tcMar>
              <w:top w:w="0" w:type="dxa"/>
              <w:left w:w="0" w:type="dxa"/>
              <w:bottom w:w="0" w:type="dxa"/>
              <w:right w:w="0" w:type="dxa"/>
            </w:tcMar>
            <w:vAlign w:val="center"/>
          </w:tcPr>
          <w:p w14:paraId="0C4E2057" w14:textId="77777777" w:rsidR="0064788B" w:rsidRPr="00F224C1" w:rsidRDefault="0064788B" w:rsidP="006A7C9D">
            <w:pPr>
              <w:spacing w:before="60" w:after="60" w:line="264" w:lineRule="auto"/>
              <w:ind w:left="63" w:right="81"/>
              <w:jc w:val="center"/>
              <w:rPr>
                <w:sz w:val="24"/>
                <w:szCs w:val="24"/>
              </w:rPr>
            </w:pPr>
            <w:r w:rsidRPr="00F224C1">
              <w:rPr>
                <w:sz w:val="24"/>
                <w:szCs w:val="24"/>
              </w:rPr>
              <w:t>Cái</w:t>
            </w:r>
          </w:p>
        </w:tc>
        <w:tc>
          <w:tcPr>
            <w:tcW w:w="1559" w:type="dxa"/>
            <w:shd w:val="solid" w:color="FFFFFF" w:fill="auto"/>
            <w:tcMar>
              <w:top w:w="0" w:type="dxa"/>
              <w:left w:w="0" w:type="dxa"/>
              <w:bottom w:w="0" w:type="dxa"/>
              <w:right w:w="0" w:type="dxa"/>
            </w:tcMar>
            <w:vAlign w:val="center"/>
          </w:tcPr>
          <w:p w14:paraId="7AF0717F" w14:textId="77777777" w:rsidR="0064788B" w:rsidRPr="00F224C1" w:rsidRDefault="0064788B" w:rsidP="006A7C9D">
            <w:pPr>
              <w:spacing w:before="60" w:after="60" w:line="264" w:lineRule="auto"/>
              <w:ind w:left="63" w:right="81"/>
              <w:jc w:val="center"/>
              <w:rPr>
                <w:sz w:val="24"/>
                <w:szCs w:val="24"/>
              </w:rPr>
            </w:pPr>
            <w:r w:rsidRPr="00F224C1">
              <w:rPr>
                <w:sz w:val="24"/>
                <w:szCs w:val="24"/>
              </w:rPr>
              <w:t>3,05</w:t>
            </w:r>
          </w:p>
        </w:tc>
        <w:tc>
          <w:tcPr>
            <w:tcW w:w="1418" w:type="dxa"/>
            <w:shd w:val="solid" w:color="FFFFFF" w:fill="auto"/>
            <w:tcMar>
              <w:top w:w="0" w:type="dxa"/>
              <w:left w:w="0" w:type="dxa"/>
              <w:bottom w:w="0" w:type="dxa"/>
              <w:right w:w="0" w:type="dxa"/>
            </w:tcMar>
            <w:vAlign w:val="center"/>
          </w:tcPr>
          <w:p w14:paraId="753F1FE7" w14:textId="77777777" w:rsidR="0064788B" w:rsidRPr="00F224C1" w:rsidRDefault="0064788B" w:rsidP="006A7C9D">
            <w:pPr>
              <w:spacing w:before="60" w:after="60" w:line="264" w:lineRule="auto"/>
              <w:ind w:left="63" w:right="81"/>
              <w:jc w:val="center"/>
              <w:rPr>
                <w:sz w:val="24"/>
                <w:szCs w:val="24"/>
              </w:rPr>
            </w:pPr>
          </w:p>
        </w:tc>
      </w:tr>
      <w:tr w:rsidR="00F224C1" w:rsidRPr="00F224C1" w14:paraId="3F36E9CA" w14:textId="77777777" w:rsidTr="00D04359">
        <w:tc>
          <w:tcPr>
            <w:tcW w:w="698" w:type="dxa"/>
            <w:shd w:val="solid" w:color="FFFFFF" w:fill="auto"/>
            <w:tcMar>
              <w:top w:w="0" w:type="dxa"/>
              <w:left w:w="0" w:type="dxa"/>
              <w:bottom w:w="0" w:type="dxa"/>
              <w:right w:w="0" w:type="dxa"/>
            </w:tcMar>
            <w:vAlign w:val="center"/>
          </w:tcPr>
          <w:p w14:paraId="52CEDBD7" w14:textId="77777777" w:rsidR="0064788B" w:rsidRPr="00F224C1" w:rsidRDefault="0064788B" w:rsidP="006A7C9D">
            <w:pPr>
              <w:spacing w:before="60" w:after="60" w:line="264" w:lineRule="auto"/>
              <w:jc w:val="center"/>
              <w:rPr>
                <w:sz w:val="24"/>
                <w:szCs w:val="24"/>
              </w:rPr>
            </w:pPr>
            <w:r w:rsidRPr="00F224C1">
              <w:rPr>
                <w:sz w:val="24"/>
                <w:szCs w:val="24"/>
              </w:rPr>
              <w:t>24</w:t>
            </w:r>
          </w:p>
        </w:tc>
        <w:tc>
          <w:tcPr>
            <w:tcW w:w="3702" w:type="dxa"/>
            <w:shd w:val="solid" w:color="FFFFFF" w:fill="auto"/>
            <w:tcMar>
              <w:top w:w="0" w:type="dxa"/>
              <w:left w:w="0" w:type="dxa"/>
              <w:bottom w:w="0" w:type="dxa"/>
              <w:right w:w="0" w:type="dxa"/>
            </w:tcMar>
            <w:vAlign w:val="center"/>
          </w:tcPr>
          <w:p w14:paraId="64D4AAC2" w14:textId="77777777" w:rsidR="0064788B" w:rsidRPr="00F224C1" w:rsidRDefault="0064788B" w:rsidP="006A7C9D">
            <w:pPr>
              <w:spacing w:before="60" w:after="60" w:line="264" w:lineRule="auto"/>
              <w:ind w:left="63" w:right="81"/>
              <w:rPr>
                <w:sz w:val="24"/>
                <w:szCs w:val="24"/>
              </w:rPr>
            </w:pPr>
            <w:r w:rsidRPr="00F224C1">
              <w:rPr>
                <w:sz w:val="24"/>
                <w:szCs w:val="24"/>
              </w:rPr>
              <w:t>Máy hút ẩm 2 kW</w:t>
            </w:r>
          </w:p>
        </w:tc>
        <w:tc>
          <w:tcPr>
            <w:tcW w:w="1559" w:type="dxa"/>
            <w:shd w:val="solid" w:color="FFFFFF" w:fill="auto"/>
            <w:tcMar>
              <w:top w:w="0" w:type="dxa"/>
              <w:left w:w="0" w:type="dxa"/>
              <w:bottom w:w="0" w:type="dxa"/>
              <w:right w:w="0" w:type="dxa"/>
            </w:tcMar>
            <w:vAlign w:val="center"/>
          </w:tcPr>
          <w:p w14:paraId="4DA7C4A5" w14:textId="77777777" w:rsidR="0064788B" w:rsidRPr="00F224C1" w:rsidRDefault="0064788B" w:rsidP="006A7C9D">
            <w:pPr>
              <w:spacing w:before="60" w:after="60" w:line="264" w:lineRule="auto"/>
              <w:ind w:left="63" w:right="81"/>
              <w:jc w:val="center"/>
              <w:rPr>
                <w:sz w:val="24"/>
                <w:szCs w:val="24"/>
              </w:rPr>
            </w:pPr>
            <w:r w:rsidRPr="00F224C1">
              <w:rPr>
                <w:sz w:val="24"/>
                <w:szCs w:val="24"/>
              </w:rPr>
              <w:t>Cái</w:t>
            </w:r>
          </w:p>
        </w:tc>
        <w:tc>
          <w:tcPr>
            <w:tcW w:w="1559" w:type="dxa"/>
            <w:shd w:val="solid" w:color="FFFFFF" w:fill="auto"/>
            <w:tcMar>
              <w:top w:w="0" w:type="dxa"/>
              <w:left w:w="0" w:type="dxa"/>
              <w:bottom w:w="0" w:type="dxa"/>
              <w:right w:w="0" w:type="dxa"/>
            </w:tcMar>
            <w:vAlign w:val="center"/>
          </w:tcPr>
          <w:p w14:paraId="1B947AE4" w14:textId="77777777" w:rsidR="0064788B" w:rsidRPr="00F224C1" w:rsidRDefault="0064788B" w:rsidP="006A7C9D">
            <w:pPr>
              <w:spacing w:before="60" w:after="60" w:line="264" w:lineRule="auto"/>
              <w:ind w:left="63" w:right="81"/>
              <w:jc w:val="center"/>
              <w:rPr>
                <w:sz w:val="24"/>
                <w:szCs w:val="24"/>
              </w:rPr>
            </w:pPr>
            <w:r w:rsidRPr="00F224C1">
              <w:rPr>
                <w:sz w:val="24"/>
                <w:szCs w:val="24"/>
              </w:rPr>
              <w:t>25,38</w:t>
            </w:r>
          </w:p>
        </w:tc>
        <w:tc>
          <w:tcPr>
            <w:tcW w:w="1418" w:type="dxa"/>
            <w:shd w:val="solid" w:color="FFFFFF" w:fill="auto"/>
            <w:tcMar>
              <w:top w:w="0" w:type="dxa"/>
              <w:left w:w="0" w:type="dxa"/>
              <w:bottom w:w="0" w:type="dxa"/>
              <w:right w:w="0" w:type="dxa"/>
            </w:tcMar>
            <w:vAlign w:val="center"/>
          </w:tcPr>
          <w:p w14:paraId="2A3B479C" w14:textId="77777777" w:rsidR="0064788B" w:rsidRPr="00F224C1" w:rsidRDefault="0064788B" w:rsidP="006A7C9D">
            <w:pPr>
              <w:spacing w:before="60" w:after="60" w:line="264" w:lineRule="auto"/>
              <w:ind w:left="63" w:right="81"/>
              <w:jc w:val="center"/>
              <w:rPr>
                <w:sz w:val="24"/>
                <w:szCs w:val="24"/>
              </w:rPr>
            </w:pPr>
          </w:p>
        </w:tc>
      </w:tr>
      <w:tr w:rsidR="00F224C1" w:rsidRPr="00F224C1" w14:paraId="32458A7F" w14:textId="77777777" w:rsidTr="00D04359">
        <w:tc>
          <w:tcPr>
            <w:tcW w:w="698" w:type="dxa"/>
            <w:shd w:val="solid" w:color="FFFFFF" w:fill="auto"/>
            <w:tcMar>
              <w:top w:w="0" w:type="dxa"/>
              <w:left w:w="0" w:type="dxa"/>
              <w:bottom w:w="0" w:type="dxa"/>
              <w:right w:w="0" w:type="dxa"/>
            </w:tcMar>
            <w:vAlign w:val="center"/>
          </w:tcPr>
          <w:p w14:paraId="38B3B41D" w14:textId="77777777" w:rsidR="0064788B" w:rsidRPr="00F224C1" w:rsidRDefault="0064788B" w:rsidP="006A7C9D">
            <w:pPr>
              <w:spacing w:before="60" w:after="60" w:line="264" w:lineRule="auto"/>
              <w:jc w:val="center"/>
              <w:rPr>
                <w:sz w:val="24"/>
                <w:szCs w:val="24"/>
              </w:rPr>
            </w:pPr>
            <w:r w:rsidRPr="00F224C1">
              <w:rPr>
                <w:sz w:val="24"/>
                <w:szCs w:val="24"/>
              </w:rPr>
              <w:t>25</w:t>
            </w:r>
          </w:p>
        </w:tc>
        <w:tc>
          <w:tcPr>
            <w:tcW w:w="3702" w:type="dxa"/>
            <w:shd w:val="solid" w:color="FFFFFF" w:fill="auto"/>
            <w:tcMar>
              <w:top w:w="0" w:type="dxa"/>
              <w:left w:w="0" w:type="dxa"/>
              <w:bottom w:w="0" w:type="dxa"/>
              <w:right w:w="0" w:type="dxa"/>
            </w:tcMar>
            <w:vAlign w:val="center"/>
          </w:tcPr>
          <w:p w14:paraId="61118C2F" w14:textId="77777777" w:rsidR="0064788B" w:rsidRPr="00F224C1" w:rsidRDefault="0064788B" w:rsidP="006A7C9D">
            <w:pPr>
              <w:spacing w:before="60" w:after="60" w:line="264" w:lineRule="auto"/>
              <w:ind w:left="63" w:right="81"/>
              <w:rPr>
                <w:sz w:val="24"/>
                <w:szCs w:val="24"/>
              </w:rPr>
            </w:pPr>
            <w:r w:rsidRPr="00F224C1">
              <w:rPr>
                <w:sz w:val="24"/>
                <w:szCs w:val="24"/>
              </w:rPr>
              <w:t>Quạt trần 0,1 kW</w:t>
            </w:r>
          </w:p>
        </w:tc>
        <w:tc>
          <w:tcPr>
            <w:tcW w:w="1559" w:type="dxa"/>
            <w:shd w:val="solid" w:color="FFFFFF" w:fill="auto"/>
            <w:tcMar>
              <w:top w:w="0" w:type="dxa"/>
              <w:left w:w="0" w:type="dxa"/>
              <w:bottom w:w="0" w:type="dxa"/>
              <w:right w:w="0" w:type="dxa"/>
            </w:tcMar>
            <w:vAlign w:val="center"/>
          </w:tcPr>
          <w:p w14:paraId="793BC422" w14:textId="77777777" w:rsidR="0064788B" w:rsidRPr="00F224C1" w:rsidRDefault="0064788B" w:rsidP="006A7C9D">
            <w:pPr>
              <w:spacing w:before="60" w:after="60" w:line="264" w:lineRule="auto"/>
              <w:ind w:left="63" w:right="81"/>
              <w:jc w:val="center"/>
              <w:rPr>
                <w:sz w:val="24"/>
                <w:szCs w:val="24"/>
              </w:rPr>
            </w:pPr>
            <w:r w:rsidRPr="00F224C1">
              <w:rPr>
                <w:sz w:val="24"/>
                <w:szCs w:val="24"/>
              </w:rPr>
              <w:t>Cái</w:t>
            </w:r>
          </w:p>
        </w:tc>
        <w:tc>
          <w:tcPr>
            <w:tcW w:w="1559" w:type="dxa"/>
            <w:shd w:val="solid" w:color="FFFFFF" w:fill="auto"/>
            <w:tcMar>
              <w:top w:w="0" w:type="dxa"/>
              <w:left w:w="0" w:type="dxa"/>
              <w:bottom w:w="0" w:type="dxa"/>
              <w:right w:w="0" w:type="dxa"/>
            </w:tcMar>
            <w:vAlign w:val="center"/>
          </w:tcPr>
          <w:p w14:paraId="29958FFA" w14:textId="77777777" w:rsidR="0064788B" w:rsidRPr="00F224C1" w:rsidRDefault="0064788B" w:rsidP="006A7C9D">
            <w:pPr>
              <w:spacing w:before="60" w:after="60" w:line="264" w:lineRule="auto"/>
              <w:ind w:left="63" w:right="81"/>
              <w:jc w:val="center"/>
              <w:rPr>
                <w:sz w:val="24"/>
                <w:szCs w:val="24"/>
              </w:rPr>
            </w:pPr>
            <w:r w:rsidRPr="00F224C1">
              <w:rPr>
                <w:sz w:val="24"/>
                <w:szCs w:val="24"/>
              </w:rPr>
              <w:t>20,30</w:t>
            </w:r>
          </w:p>
        </w:tc>
        <w:tc>
          <w:tcPr>
            <w:tcW w:w="1418" w:type="dxa"/>
            <w:shd w:val="solid" w:color="FFFFFF" w:fill="auto"/>
            <w:tcMar>
              <w:top w:w="0" w:type="dxa"/>
              <w:left w:w="0" w:type="dxa"/>
              <w:bottom w:w="0" w:type="dxa"/>
              <w:right w:w="0" w:type="dxa"/>
            </w:tcMar>
            <w:vAlign w:val="center"/>
          </w:tcPr>
          <w:p w14:paraId="69C128C2" w14:textId="77777777" w:rsidR="0064788B" w:rsidRPr="00F224C1" w:rsidRDefault="0064788B" w:rsidP="006A7C9D">
            <w:pPr>
              <w:spacing w:before="60" w:after="60" w:line="264" w:lineRule="auto"/>
              <w:ind w:left="63" w:right="81"/>
              <w:jc w:val="center"/>
              <w:rPr>
                <w:sz w:val="24"/>
                <w:szCs w:val="24"/>
              </w:rPr>
            </w:pPr>
          </w:p>
        </w:tc>
      </w:tr>
      <w:tr w:rsidR="00F224C1" w:rsidRPr="00F224C1" w14:paraId="5427A84A" w14:textId="77777777" w:rsidTr="00D04359">
        <w:tc>
          <w:tcPr>
            <w:tcW w:w="698" w:type="dxa"/>
            <w:shd w:val="solid" w:color="FFFFFF" w:fill="auto"/>
            <w:tcMar>
              <w:top w:w="0" w:type="dxa"/>
              <w:left w:w="0" w:type="dxa"/>
              <w:bottom w:w="0" w:type="dxa"/>
              <w:right w:w="0" w:type="dxa"/>
            </w:tcMar>
            <w:vAlign w:val="center"/>
          </w:tcPr>
          <w:p w14:paraId="30DEF2D2" w14:textId="77777777" w:rsidR="0064788B" w:rsidRPr="00F224C1" w:rsidRDefault="0064788B" w:rsidP="006A7C9D">
            <w:pPr>
              <w:spacing w:before="60" w:after="60" w:line="264" w:lineRule="auto"/>
              <w:jc w:val="center"/>
              <w:rPr>
                <w:sz w:val="24"/>
                <w:szCs w:val="24"/>
              </w:rPr>
            </w:pPr>
            <w:r w:rsidRPr="00F224C1">
              <w:rPr>
                <w:sz w:val="24"/>
                <w:szCs w:val="24"/>
              </w:rPr>
              <w:t>26</w:t>
            </w:r>
          </w:p>
        </w:tc>
        <w:tc>
          <w:tcPr>
            <w:tcW w:w="3702" w:type="dxa"/>
            <w:shd w:val="solid" w:color="FFFFFF" w:fill="auto"/>
            <w:tcMar>
              <w:top w:w="0" w:type="dxa"/>
              <w:left w:w="0" w:type="dxa"/>
              <w:bottom w:w="0" w:type="dxa"/>
              <w:right w:w="0" w:type="dxa"/>
            </w:tcMar>
            <w:vAlign w:val="center"/>
          </w:tcPr>
          <w:p w14:paraId="74161D1B" w14:textId="77777777" w:rsidR="0064788B" w:rsidRPr="00F224C1" w:rsidRDefault="0064788B" w:rsidP="006A7C9D">
            <w:pPr>
              <w:spacing w:before="60" w:after="60" w:line="264" w:lineRule="auto"/>
              <w:ind w:left="63" w:right="81"/>
              <w:rPr>
                <w:sz w:val="24"/>
                <w:szCs w:val="24"/>
              </w:rPr>
            </w:pPr>
            <w:r w:rsidRPr="00F224C1">
              <w:rPr>
                <w:sz w:val="24"/>
                <w:szCs w:val="24"/>
              </w:rPr>
              <w:t>Điện năng</w:t>
            </w:r>
          </w:p>
        </w:tc>
        <w:tc>
          <w:tcPr>
            <w:tcW w:w="1559" w:type="dxa"/>
            <w:shd w:val="solid" w:color="FFFFFF" w:fill="auto"/>
            <w:tcMar>
              <w:top w:w="0" w:type="dxa"/>
              <w:left w:w="0" w:type="dxa"/>
              <w:bottom w:w="0" w:type="dxa"/>
              <w:right w:w="0" w:type="dxa"/>
            </w:tcMar>
            <w:vAlign w:val="center"/>
          </w:tcPr>
          <w:p w14:paraId="0F678534" w14:textId="77777777" w:rsidR="0064788B" w:rsidRPr="00F224C1" w:rsidRDefault="0064788B" w:rsidP="006A7C9D">
            <w:pPr>
              <w:spacing w:before="60" w:after="60" w:line="264" w:lineRule="auto"/>
              <w:ind w:left="63" w:right="81"/>
              <w:jc w:val="center"/>
              <w:rPr>
                <w:sz w:val="24"/>
                <w:szCs w:val="24"/>
              </w:rPr>
            </w:pPr>
            <w:r w:rsidRPr="00F224C1">
              <w:rPr>
                <w:sz w:val="24"/>
                <w:szCs w:val="24"/>
              </w:rPr>
              <w:t>kW</w:t>
            </w:r>
          </w:p>
        </w:tc>
        <w:tc>
          <w:tcPr>
            <w:tcW w:w="1559" w:type="dxa"/>
            <w:shd w:val="solid" w:color="FFFFFF" w:fill="auto"/>
            <w:tcMar>
              <w:top w:w="0" w:type="dxa"/>
              <w:left w:w="0" w:type="dxa"/>
              <w:bottom w:w="0" w:type="dxa"/>
              <w:right w:w="0" w:type="dxa"/>
            </w:tcMar>
            <w:vAlign w:val="center"/>
          </w:tcPr>
          <w:p w14:paraId="3F5F7C4D" w14:textId="77777777" w:rsidR="0064788B" w:rsidRPr="00F224C1" w:rsidRDefault="0064788B" w:rsidP="006A7C9D">
            <w:pPr>
              <w:spacing w:before="60" w:after="60" w:line="264" w:lineRule="auto"/>
              <w:ind w:left="63" w:right="81"/>
              <w:jc w:val="center"/>
              <w:rPr>
                <w:sz w:val="24"/>
                <w:szCs w:val="24"/>
              </w:rPr>
            </w:pPr>
            <w:r w:rsidRPr="00F224C1">
              <w:rPr>
                <w:sz w:val="24"/>
                <w:szCs w:val="24"/>
              </w:rPr>
              <w:t>72,15</w:t>
            </w:r>
          </w:p>
        </w:tc>
        <w:tc>
          <w:tcPr>
            <w:tcW w:w="1418" w:type="dxa"/>
            <w:shd w:val="solid" w:color="FFFFFF" w:fill="auto"/>
            <w:tcMar>
              <w:top w:w="0" w:type="dxa"/>
              <w:left w:w="0" w:type="dxa"/>
              <w:bottom w:w="0" w:type="dxa"/>
              <w:right w:w="0" w:type="dxa"/>
            </w:tcMar>
            <w:vAlign w:val="center"/>
          </w:tcPr>
          <w:p w14:paraId="4D3061E0" w14:textId="77777777" w:rsidR="0064788B" w:rsidRPr="00F224C1" w:rsidRDefault="0064788B" w:rsidP="006A7C9D">
            <w:pPr>
              <w:spacing w:before="60" w:after="60" w:line="264" w:lineRule="auto"/>
              <w:ind w:left="63" w:right="81"/>
              <w:jc w:val="center"/>
              <w:rPr>
                <w:sz w:val="24"/>
                <w:szCs w:val="24"/>
              </w:rPr>
            </w:pPr>
          </w:p>
        </w:tc>
      </w:tr>
    </w:tbl>
    <w:p w14:paraId="106FF787" w14:textId="77777777" w:rsidR="00576318" w:rsidRPr="00F224C1" w:rsidRDefault="00576318" w:rsidP="006A7C9D">
      <w:pPr>
        <w:spacing w:before="60" w:after="60" w:line="264" w:lineRule="auto"/>
        <w:ind w:firstLine="567"/>
        <w:jc w:val="both"/>
        <w:rPr>
          <w:sz w:val="28"/>
          <w:szCs w:val="28"/>
        </w:rPr>
      </w:pPr>
      <w:r w:rsidRPr="00F224C1">
        <w:rPr>
          <w:bCs/>
          <w:i/>
          <w:iCs/>
          <w:sz w:val="28"/>
          <w:szCs w:val="28"/>
        </w:rPr>
        <w:t>Ghi chú:</w:t>
      </w:r>
    </w:p>
    <w:p w14:paraId="3277A4F3" w14:textId="72A31F10" w:rsidR="00576318" w:rsidRPr="00F224C1" w:rsidRDefault="00502894" w:rsidP="006A7C9D">
      <w:pPr>
        <w:spacing w:before="60" w:after="60" w:line="264" w:lineRule="auto"/>
        <w:ind w:firstLine="567"/>
        <w:jc w:val="both"/>
        <w:rPr>
          <w:sz w:val="28"/>
          <w:szCs w:val="28"/>
        </w:rPr>
      </w:pPr>
      <w:r w:rsidRPr="00F224C1">
        <w:rPr>
          <w:sz w:val="28"/>
          <w:szCs w:val="28"/>
        </w:rPr>
        <w:t xml:space="preserve">Định mức tại Bảng </w:t>
      </w:r>
      <w:r w:rsidR="00685C67" w:rsidRPr="00F224C1">
        <w:rPr>
          <w:sz w:val="28"/>
          <w:szCs w:val="28"/>
        </w:rPr>
        <w:t>10</w:t>
      </w:r>
      <w:r w:rsidRPr="00F224C1">
        <w:rPr>
          <w:sz w:val="28"/>
          <w:szCs w:val="28"/>
        </w:rPr>
        <w:t xml:space="preserve"> tính đối với 64 đơn vị hành chính cấp xã; sửa đổi, bổ sung bảng giá đất đối với 02 đơn vị hành chính cấp xã, 20 điểm điều tra, 1.000 phiếu điều tra, 02 loại đất (01 loại đất thuộc nhóm đất nông nghiệp, 01 loại đất thuộc nhóm đất phi nông nghiệp). Khi tính mức cụ thể thì thực hiện điều chỉnh</w:t>
      </w:r>
      <w:r w:rsidR="00576318" w:rsidRPr="00F224C1">
        <w:rPr>
          <w:sz w:val="28"/>
          <w:szCs w:val="28"/>
        </w:rPr>
        <w:t xml:space="preserve"> tương tự phần định mức lao động </w:t>
      </w:r>
      <w:r w:rsidRPr="00F224C1">
        <w:rPr>
          <w:sz w:val="28"/>
          <w:szCs w:val="28"/>
        </w:rPr>
        <w:t>sửa đổi, bổ sung</w:t>
      </w:r>
      <w:r w:rsidR="00576318" w:rsidRPr="00F224C1">
        <w:rPr>
          <w:sz w:val="28"/>
          <w:szCs w:val="28"/>
        </w:rPr>
        <w:t xml:space="preserve"> bảng giá đất.</w:t>
      </w:r>
    </w:p>
    <w:p w14:paraId="32FFCCE1" w14:textId="76EB9874" w:rsidR="00576318" w:rsidRPr="00F224C1" w:rsidRDefault="00576318" w:rsidP="006A7C9D">
      <w:pPr>
        <w:spacing w:before="60" w:after="60" w:line="264" w:lineRule="auto"/>
        <w:ind w:firstLine="567"/>
        <w:jc w:val="both"/>
        <w:rPr>
          <w:sz w:val="28"/>
          <w:szCs w:val="28"/>
        </w:rPr>
      </w:pPr>
      <w:r w:rsidRPr="00F224C1">
        <w:rPr>
          <w:sz w:val="28"/>
          <w:szCs w:val="28"/>
        </w:rPr>
        <w:t xml:space="preserve">Cơ cấu sử dụng mức dụng cụ theo nội dung công việc xây dựng </w:t>
      </w:r>
      <w:r w:rsidR="00AE1E0A" w:rsidRPr="00F224C1">
        <w:rPr>
          <w:sz w:val="28"/>
          <w:szCs w:val="28"/>
        </w:rPr>
        <w:t xml:space="preserve">sửa đổi, bổ sung </w:t>
      </w:r>
      <w:r w:rsidRPr="00F224C1">
        <w:rPr>
          <w:sz w:val="28"/>
          <w:szCs w:val="28"/>
        </w:rPr>
        <w:t>bảng giá đất được xác định theo bảng sau:</w:t>
      </w:r>
    </w:p>
    <w:p w14:paraId="5DFD132E" w14:textId="77777777" w:rsidR="005656D4" w:rsidRPr="00F224C1" w:rsidRDefault="005656D4" w:rsidP="006A7C9D">
      <w:pPr>
        <w:spacing w:before="60" w:after="60" w:line="264" w:lineRule="auto"/>
        <w:rPr>
          <w:sz w:val="28"/>
          <w:szCs w:val="28"/>
        </w:rPr>
      </w:pPr>
      <w:r w:rsidRPr="00F224C1">
        <w:rPr>
          <w:sz w:val="28"/>
          <w:szCs w:val="28"/>
        </w:rPr>
        <w:br w:type="page"/>
      </w:r>
    </w:p>
    <w:p w14:paraId="1A639BF9" w14:textId="4F6482DC" w:rsidR="00576318" w:rsidRPr="00F224C1" w:rsidRDefault="00576318" w:rsidP="006A7C9D">
      <w:pPr>
        <w:spacing w:before="60" w:after="60" w:line="264" w:lineRule="auto"/>
        <w:ind w:firstLine="567"/>
        <w:jc w:val="right"/>
        <w:rPr>
          <w:sz w:val="28"/>
          <w:szCs w:val="28"/>
        </w:rPr>
      </w:pPr>
      <w:r w:rsidRPr="00F224C1">
        <w:rPr>
          <w:sz w:val="28"/>
          <w:szCs w:val="28"/>
        </w:rPr>
        <w:t>Bảng 11</w:t>
      </w:r>
    </w:p>
    <w:tbl>
      <w:tblPr>
        <w:tblW w:w="93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97"/>
        <w:gridCol w:w="5587"/>
        <w:gridCol w:w="1402"/>
        <w:gridCol w:w="1575"/>
      </w:tblGrid>
      <w:tr w:rsidR="00F224C1" w:rsidRPr="00F224C1" w14:paraId="0D6B9C8F" w14:textId="77777777" w:rsidTr="00D9783E">
        <w:trPr>
          <w:tblHeader/>
        </w:trPr>
        <w:tc>
          <w:tcPr>
            <w:tcW w:w="797" w:type="dxa"/>
            <w:vMerge w:val="restart"/>
            <w:tcMar>
              <w:top w:w="0" w:type="dxa"/>
              <w:left w:w="0" w:type="dxa"/>
              <w:bottom w:w="0" w:type="dxa"/>
              <w:right w:w="0" w:type="dxa"/>
            </w:tcMar>
            <w:vAlign w:val="center"/>
          </w:tcPr>
          <w:p w14:paraId="7A6356D3" w14:textId="77777777" w:rsidR="00576318" w:rsidRPr="00F224C1" w:rsidRDefault="00576318" w:rsidP="006A7C9D">
            <w:pPr>
              <w:spacing w:before="60" w:after="60" w:line="264" w:lineRule="auto"/>
              <w:jc w:val="center"/>
              <w:rPr>
                <w:b/>
                <w:sz w:val="24"/>
                <w:szCs w:val="24"/>
              </w:rPr>
            </w:pPr>
            <w:r w:rsidRPr="00F224C1">
              <w:rPr>
                <w:b/>
                <w:sz w:val="24"/>
                <w:szCs w:val="24"/>
              </w:rPr>
              <w:t>STT</w:t>
            </w:r>
          </w:p>
        </w:tc>
        <w:tc>
          <w:tcPr>
            <w:tcW w:w="5587" w:type="dxa"/>
            <w:vMerge w:val="restart"/>
            <w:tcMar>
              <w:top w:w="0" w:type="dxa"/>
              <w:left w:w="0" w:type="dxa"/>
              <w:bottom w:w="0" w:type="dxa"/>
              <w:right w:w="0" w:type="dxa"/>
            </w:tcMar>
            <w:vAlign w:val="center"/>
          </w:tcPr>
          <w:p w14:paraId="5006E5C5" w14:textId="77777777" w:rsidR="00576318" w:rsidRPr="00F224C1" w:rsidRDefault="00576318" w:rsidP="006A7C9D">
            <w:pPr>
              <w:spacing w:before="60" w:after="60" w:line="264" w:lineRule="auto"/>
              <w:jc w:val="center"/>
              <w:rPr>
                <w:b/>
                <w:sz w:val="24"/>
                <w:szCs w:val="24"/>
              </w:rPr>
            </w:pPr>
            <w:r w:rsidRPr="00F224C1">
              <w:rPr>
                <w:b/>
                <w:sz w:val="24"/>
                <w:szCs w:val="24"/>
              </w:rPr>
              <w:t>Nội dung công việc</w:t>
            </w:r>
          </w:p>
        </w:tc>
        <w:tc>
          <w:tcPr>
            <w:tcW w:w="2977" w:type="dxa"/>
            <w:gridSpan w:val="2"/>
            <w:tcMar>
              <w:top w:w="0" w:type="dxa"/>
              <w:left w:w="0" w:type="dxa"/>
              <w:bottom w:w="0" w:type="dxa"/>
              <w:right w:w="0" w:type="dxa"/>
            </w:tcMar>
            <w:vAlign w:val="center"/>
          </w:tcPr>
          <w:p w14:paraId="33A99FFE" w14:textId="77777777" w:rsidR="00576318" w:rsidRPr="00F224C1" w:rsidRDefault="00576318" w:rsidP="006A7C9D">
            <w:pPr>
              <w:spacing w:before="60" w:after="60" w:line="264" w:lineRule="auto"/>
              <w:jc w:val="center"/>
              <w:rPr>
                <w:b/>
                <w:sz w:val="24"/>
                <w:szCs w:val="24"/>
              </w:rPr>
            </w:pPr>
            <w:r w:rsidRPr="00F224C1">
              <w:rPr>
                <w:b/>
                <w:sz w:val="24"/>
                <w:szCs w:val="24"/>
              </w:rPr>
              <w:t>Cơ cấu (%)</w:t>
            </w:r>
          </w:p>
        </w:tc>
      </w:tr>
      <w:tr w:rsidR="00F224C1" w:rsidRPr="00F224C1" w14:paraId="639AC287" w14:textId="77777777" w:rsidTr="00D9783E">
        <w:trPr>
          <w:tblHeader/>
        </w:trPr>
        <w:tc>
          <w:tcPr>
            <w:tcW w:w="0" w:type="auto"/>
            <w:vMerge/>
            <w:vAlign w:val="center"/>
          </w:tcPr>
          <w:p w14:paraId="7461BFC9" w14:textId="77777777" w:rsidR="00576318" w:rsidRPr="00F224C1" w:rsidRDefault="00576318" w:rsidP="006A7C9D">
            <w:pPr>
              <w:spacing w:before="60" w:after="60" w:line="264" w:lineRule="auto"/>
              <w:jc w:val="center"/>
              <w:rPr>
                <w:b/>
                <w:sz w:val="24"/>
                <w:szCs w:val="24"/>
              </w:rPr>
            </w:pPr>
          </w:p>
        </w:tc>
        <w:tc>
          <w:tcPr>
            <w:tcW w:w="5587" w:type="dxa"/>
            <w:vMerge/>
            <w:vAlign w:val="center"/>
          </w:tcPr>
          <w:p w14:paraId="650777CE" w14:textId="77777777" w:rsidR="00576318" w:rsidRPr="00F224C1" w:rsidRDefault="00576318" w:rsidP="006A7C9D">
            <w:pPr>
              <w:spacing w:before="60" w:after="60" w:line="264" w:lineRule="auto"/>
              <w:jc w:val="center"/>
              <w:rPr>
                <w:b/>
                <w:sz w:val="24"/>
                <w:szCs w:val="24"/>
              </w:rPr>
            </w:pPr>
          </w:p>
        </w:tc>
        <w:tc>
          <w:tcPr>
            <w:tcW w:w="1402" w:type="dxa"/>
            <w:tcMar>
              <w:top w:w="0" w:type="dxa"/>
              <w:left w:w="0" w:type="dxa"/>
              <w:bottom w:w="0" w:type="dxa"/>
              <w:right w:w="0" w:type="dxa"/>
            </w:tcMar>
            <w:vAlign w:val="center"/>
          </w:tcPr>
          <w:p w14:paraId="6A8C085A" w14:textId="77777777" w:rsidR="00576318" w:rsidRPr="00F224C1" w:rsidRDefault="00576318" w:rsidP="006A7C9D">
            <w:pPr>
              <w:spacing w:before="60" w:after="60" w:line="264" w:lineRule="auto"/>
              <w:jc w:val="center"/>
              <w:rPr>
                <w:b/>
                <w:sz w:val="24"/>
                <w:szCs w:val="24"/>
              </w:rPr>
            </w:pPr>
            <w:r w:rsidRPr="00F224C1">
              <w:rPr>
                <w:b/>
                <w:sz w:val="24"/>
                <w:szCs w:val="24"/>
              </w:rPr>
              <w:t>Nội nghiệp</w:t>
            </w:r>
          </w:p>
        </w:tc>
        <w:tc>
          <w:tcPr>
            <w:tcW w:w="1575" w:type="dxa"/>
            <w:tcMar>
              <w:top w:w="0" w:type="dxa"/>
              <w:left w:w="0" w:type="dxa"/>
              <w:bottom w:w="0" w:type="dxa"/>
              <w:right w:w="0" w:type="dxa"/>
            </w:tcMar>
            <w:vAlign w:val="center"/>
          </w:tcPr>
          <w:p w14:paraId="192961D4" w14:textId="77777777" w:rsidR="00576318" w:rsidRPr="00F224C1" w:rsidRDefault="00576318" w:rsidP="006A7C9D">
            <w:pPr>
              <w:spacing w:before="60" w:after="60" w:line="264" w:lineRule="auto"/>
              <w:jc w:val="center"/>
              <w:rPr>
                <w:b/>
                <w:sz w:val="24"/>
                <w:szCs w:val="24"/>
              </w:rPr>
            </w:pPr>
            <w:r w:rsidRPr="00F224C1">
              <w:rPr>
                <w:b/>
                <w:sz w:val="24"/>
                <w:szCs w:val="24"/>
              </w:rPr>
              <w:t>Ngoại nghiệp</w:t>
            </w:r>
          </w:p>
        </w:tc>
      </w:tr>
      <w:tr w:rsidR="00F224C1" w:rsidRPr="00F224C1" w14:paraId="4003FC60" w14:textId="77777777" w:rsidTr="00D9783E">
        <w:tc>
          <w:tcPr>
            <w:tcW w:w="797" w:type="dxa"/>
            <w:tcMar>
              <w:top w:w="0" w:type="dxa"/>
              <w:left w:w="0" w:type="dxa"/>
              <w:bottom w:w="0" w:type="dxa"/>
              <w:right w:w="0" w:type="dxa"/>
            </w:tcMar>
            <w:vAlign w:val="center"/>
          </w:tcPr>
          <w:p w14:paraId="43259DF1" w14:textId="77777777" w:rsidR="00576318" w:rsidRPr="00F224C1" w:rsidRDefault="00576318" w:rsidP="006A7C9D">
            <w:pPr>
              <w:spacing w:before="60" w:after="60" w:line="264" w:lineRule="auto"/>
              <w:jc w:val="center"/>
              <w:rPr>
                <w:b/>
                <w:sz w:val="24"/>
                <w:szCs w:val="24"/>
              </w:rPr>
            </w:pPr>
            <w:r w:rsidRPr="00F224C1">
              <w:rPr>
                <w:b/>
                <w:sz w:val="24"/>
                <w:szCs w:val="24"/>
              </w:rPr>
              <w:t>1</w:t>
            </w:r>
          </w:p>
        </w:tc>
        <w:tc>
          <w:tcPr>
            <w:tcW w:w="5587" w:type="dxa"/>
            <w:tcMar>
              <w:top w:w="0" w:type="dxa"/>
              <w:left w:w="0" w:type="dxa"/>
              <w:bottom w:w="0" w:type="dxa"/>
              <w:right w:w="0" w:type="dxa"/>
            </w:tcMar>
            <w:vAlign w:val="center"/>
          </w:tcPr>
          <w:p w14:paraId="15290BC8" w14:textId="77777777" w:rsidR="00576318" w:rsidRPr="00F224C1" w:rsidRDefault="00576318" w:rsidP="006A7C9D">
            <w:pPr>
              <w:spacing w:before="60" w:after="60" w:line="264" w:lineRule="auto"/>
              <w:ind w:left="48" w:right="56"/>
              <w:jc w:val="both"/>
              <w:rPr>
                <w:b/>
                <w:sz w:val="24"/>
                <w:szCs w:val="24"/>
              </w:rPr>
            </w:pPr>
            <w:r w:rsidRPr="00F224C1">
              <w:rPr>
                <w:b/>
                <w:sz w:val="24"/>
                <w:szCs w:val="24"/>
              </w:rPr>
              <w:t>Công tác chuẩn bị</w:t>
            </w:r>
          </w:p>
        </w:tc>
        <w:tc>
          <w:tcPr>
            <w:tcW w:w="1402" w:type="dxa"/>
            <w:tcMar>
              <w:top w:w="0" w:type="dxa"/>
              <w:left w:w="0" w:type="dxa"/>
              <w:bottom w:w="0" w:type="dxa"/>
              <w:right w:w="0" w:type="dxa"/>
            </w:tcMar>
            <w:vAlign w:val="center"/>
          </w:tcPr>
          <w:p w14:paraId="62B5BA57" w14:textId="7C2422B8" w:rsidR="00576318" w:rsidRPr="00F224C1" w:rsidRDefault="003C38C6" w:rsidP="006A7C9D">
            <w:pPr>
              <w:spacing w:before="60" w:after="60" w:line="264" w:lineRule="auto"/>
              <w:jc w:val="center"/>
              <w:rPr>
                <w:b/>
                <w:sz w:val="24"/>
                <w:szCs w:val="24"/>
              </w:rPr>
            </w:pPr>
            <w:r w:rsidRPr="00F224C1">
              <w:rPr>
                <w:b/>
                <w:sz w:val="24"/>
                <w:szCs w:val="24"/>
              </w:rPr>
              <w:t>3</w:t>
            </w:r>
            <w:r w:rsidR="00576318" w:rsidRPr="00F224C1">
              <w:rPr>
                <w:b/>
                <w:sz w:val="24"/>
                <w:szCs w:val="24"/>
              </w:rPr>
              <w:t>,25</w:t>
            </w:r>
          </w:p>
        </w:tc>
        <w:tc>
          <w:tcPr>
            <w:tcW w:w="1575" w:type="dxa"/>
            <w:tcMar>
              <w:top w:w="0" w:type="dxa"/>
              <w:left w:w="0" w:type="dxa"/>
              <w:bottom w:w="0" w:type="dxa"/>
              <w:right w:w="0" w:type="dxa"/>
            </w:tcMar>
            <w:vAlign w:val="center"/>
          </w:tcPr>
          <w:p w14:paraId="70BA8EC5" w14:textId="77777777" w:rsidR="00576318" w:rsidRPr="00F224C1" w:rsidRDefault="00576318" w:rsidP="006A7C9D">
            <w:pPr>
              <w:spacing w:before="60" w:after="60" w:line="264" w:lineRule="auto"/>
              <w:ind w:left="48" w:right="56"/>
              <w:jc w:val="right"/>
              <w:rPr>
                <w:sz w:val="24"/>
                <w:szCs w:val="24"/>
              </w:rPr>
            </w:pPr>
          </w:p>
        </w:tc>
      </w:tr>
      <w:tr w:rsidR="00F224C1" w:rsidRPr="00F224C1" w14:paraId="67A1A85D" w14:textId="77777777" w:rsidTr="009F6A80">
        <w:trPr>
          <w:trHeight w:val="594"/>
        </w:trPr>
        <w:tc>
          <w:tcPr>
            <w:tcW w:w="797" w:type="dxa"/>
            <w:tcMar>
              <w:top w:w="0" w:type="dxa"/>
              <w:left w:w="0" w:type="dxa"/>
              <w:bottom w:w="0" w:type="dxa"/>
              <w:right w:w="0" w:type="dxa"/>
            </w:tcMar>
            <w:vAlign w:val="center"/>
          </w:tcPr>
          <w:p w14:paraId="73F5BC6C" w14:textId="77777777" w:rsidR="00576318" w:rsidRPr="00F224C1" w:rsidRDefault="00576318" w:rsidP="006A7C9D">
            <w:pPr>
              <w:spacing w:before="60" w:after="60" w:line="264" w:lineRule="auto"/>
              <w:jc w:val="center"/>
              <w:rPr>
                <w:b/>
                <w:sz w:val="24"/>
                <w:szCs w:val="24"/>
              </w:rPr>
            </w:pPr>
            <w:r w:rsidRPr="00F224C1">
              <w:rPr>
                <w:b/>
                <w:sz w:val="24"/>
                <w:szCs w:val="24"/>
              </w:rPr>
              <w:t>2</w:t>
            </w:r>
          </w:p>
        </w:tc>
        <w:tc>
          <w:tcPr>
            <w:tcW w:w="5587" w:type="dxa"/>
            <w:tcMar>
              <w:top w:w="0" w:type="dxa"/>
              <w:left w:w="0" w:type="dxa"/>
              <w:bottom w:w="0" w:type="dxa"/>
              <w:right w:w="0" w:type="dxa"/>
            </w:tcMar>
            <w:vAlign w:val="center"/>
          </w:tcPr>
          <w:p w14:paraId="354A7B5D" w14:textId="77777777" w:rsidR="00576318" w:rsidRPr="00F224C1" w:rsidRDefault="00576318" w:rsidP="006A7C9D">
            <w:pPr>
              <w:spacing w:before="60" w:after="60" w:line="264" w:lineRule="auto"/>
              <w:ind w:left="48" w:right="56"/>
              <w:jc w:val="both"/>
              <w:rPr>
                <w:b/>
                <w:sz w:val="24"/>
                <w:szCs w:val="24"/>
              </w:rPr>
            </w:pPr>
            <w:r w:rsidRPr="00F224C1">
              <w:rPr>
                <w:b/>
                <w:sz w:val="24"/>
                <w:szCs w:val="24"/>
              </w:rPr>
              <w:t>Điều tra khảo sát, thu thập thông tin</w:t>
            </w:r>
          </w:p>
        </w:tc>
        <w:tc>
          <w:tcPr>
            <w:tcW w:w="1402" w:type="dxa"/>
            <w:tcMar>
              <w:top w:w="0" w:type="dxa"/>
              <w:left w:w="0" w:type="dxa"/>
              <w:bottom w:w="0" w:type="dxa"/>
              <w:right w:w="0" w:type="dxa"/>
            </w:tcMar>
            <w:vAlign w:val="center"/>
          </w:tcPr>
          <w:p w14:paraId="056B69A4" w14:textId="51CB19F7" w:rsidR="00576318" w:rsidRPr="00F224C1" w:rsidRDefault="003C38C6" w:rsidP="006A7C9D">
            <w:pPr>
              <w:spacing w:before="60" w:after="60" w:line="264" w:lineRule="auto"/>
              <w:jc w:val="center"/>
              <w:rPr>
                <w:b/>
                <w:sz w:val="24"/>
                <w:szCs w:val="24"/>
              </w:rPr>
            </w:pPr>
            <w:r w:rsidRPr="00F224C1">
              <w:rPr>
                <w:b/>
                <w:sz w:val="24"/>
                <w:szCs w:val="24"/>
              </w:rPr>
              <w:t>43,48</w:t>
            </w:r>
          </w:p>
        </w:tc>
        <w:tc>
          <w:tcPr>
            <w:tcW w:w="1575" w:type="dxa"/>
            <w:tcMar>
              <w:top w:w="0" w:type="dxa"/>
              <w:left w:w="0" w:type="dxa"/>
              <w:bottom w:w="0" w:type="dxa"/>
              <w:right w:w="0" w:type="dxa"/>
            </w:tcMar>
            <w:vAlign w:val="center"/>
          </w:tcPr>
          <w:p w14:paraId="04C07DAA" w14:textId="77777777" w:rsidR="00576318" w:rsidRPr="00F224C1" w:rsidRDefault="00576318" w:rsidP="006A7C9D">
            <w:pPr>
              <w:spacing w:before="60" w:after="60" w:line="264" w:lineRule="auto"/>
              <w:ind w:left="48" w:right="56"/>
              <w:jc w:val="center"/>
              <w:rPr>
                <w:b/>
                <w:sz w:val="24"/>
                <w:szCs w:val="24"/>
              </w:rPr>
            </w:pPr>
            <w:r w:rsidRPr="00F224C1">
              <w:rPr>
                <w:b/>
                <w:sz w:val="24"/>
                <w:szCs w:val="24"/>
              </w:rPr>
              <w:t>100,00</w:t>
            </w:r>
          </w:p>
        </w:tc>
      </w:tr>
      <w:tr w:rsidR="00F224C1" w:rsidRPr="00F224C1" w14:paraId="41BB6560" w14:textId="77777777" w:rsidTr="009F6A80">
        <w:trPr>
          <w:trHeight w:val="928"/>
        </w:trPr>
        <w:tc>
          <w:tcPr>
            <w:tcW w:w="797" w:type="dxa"/>
            <w:tcMar>
              <w:top w:w="0" w:type="dxa"/>
              <w:left w:w="0" w:type="dxa"/>
              <w:bottom w:w="0" w:type="dxa"/>
              <w:right w:w="0" w:type="dxa"/>
            </w:tcMar>
            <w:vAlign w:val="center"/>
          </w:tcPr>
          <w:p w14:paraId="3FC4EE2C" w14:textId="77777777" w:rsidR="00576318" w:rsidRPr="00F224C1" w:rsidRDefault="00576318" w:rsidP="006A7C9D">
            <w:pPr>
              <w:spacing w:before="60" w:after="60" w:line="264" w:lineRule="auto"/>
              <w:jc w:val="center"/>
              <w:rPr>
                <w:sz w:val="24"/>
                <w:szCs w:val="24"/>
              </w:rPr>
            </w:pPr>
            <w:r w:rsidRPr="00F224C1">
              <w:rPr>
                <w:sz w:val="24"/>
                <w:szCs w:val="24"/>
              </w:rPr>
              <w:t>2.1</w:t>
            </w:r>
          </w:p>
        </w:tc>
        <w:tc>
          <w:tcPr>
            <w:tcW w:w="5587" w:type="dxa"/>
            <w:tcMar>
              <w:top w:w="0" w:type="dxa"/>
              <w:left w:w="0" w:type="dxa"/>
              <w:bottom w:w="0" w:type="dxa"/>
              <w:right w:w="0" w:type="dxa"/>
            </w:tcMar>
            <w:vAlign w:val="center"/>
          </w:tcPr>
          <w:p w14:paraId="00F1E787" w14:textId="77777777" w:rsidR="00576318" w:rsidRPr="00F224C1" w:rsidRDefault="00576318" w:rsidP="006A7C9D">
            <w:pPr>
              <w:spacing w:before="60" w:after="60" w:line="264" w:lineRule="auto"/>
              <w:ind w:left="48" w:right="56"/>
              <w:jc w:val="both"/>
              <w:rPr>
                <w:sz w:val="24"/>
                <w:szCs w:val="24"/>
              </w:rPr>
            </w:pPr>
            <w:r w:rsidRPr="00F224C1">
              <w:rPr>
                <w:sz w:val="24"/>
                <w:szCs w:val="24"/>
              </w:rPr>
              <w:t>Thu thập thông tin về các yếu tố tự nhiên, kinh tế - xã hội, quản lý và sử dụng đất đai ảnh hưởng đến giá đất</w:t>
            </w:r>
          </w:p>
        </w:tc>
        <w:tc>
          <w:tcPr>
            <w:tcW w:w="1402" w:type="dxa"/>
            <w:tcMar>
              <w:top w:w="0" w:type="dxa"/>
              <w:left w:w="0" w:type="dxa"/>
              <w:bottom w:w="0" w:type="dxa"/>
              <w:right w:w="0" w:type="dxa"/>
            </w:tcMar>
            <w:vAlign w:val="center"/>
          </w:tcPr>
          <w:p w14:paraId="5B4BDBD7" w14:textId="0EE5C48B" w:rsidR="00576318" w:rsidRPr="00F224C1" w:rsidRDefault="003C38C6" w:rsidP="006A7C9D">
            <w:pPr>
              <w:spacing w:before="60" w:after="60" w:line="264" w:lineRule="auto"/>
              <w:jc w:val="center"/>
              <w:rPr>
                <w:sz w:val="24"/>
                <w:szCs w:val="24"/>
              </w:rPr>
            </w:pPr>
            <w:r w:rsidRPr="00F224C1">
              <w:rPr>
                <w:sz w:val="24"/>
                <w:szCs w:val="24"/>
              </w:rPr>
              <w:t>9,66</w:t>
            </w:r>
          </w:p>
        </w:tc>
        <w:tc>
          <w:tcPr>
            <w:tcW w:w="1575" w:type="dxa"/>
            <w:tcMar>
              <w:top w:w="0" w:type="dxa"/>
              <w:left w:w="0" w:type="dxa"/>
              <w:bottom w:w="0" w:type="dxa"/>
              <w:right w:w="0" w:type="dxa"/>
            </w:tcMar>
            <w:vAlign w:val="center"/>
          </w:tcPr>
          <w:p w14:paraId="083DB0FC" w14:textId="77777777" w:rsidR="00576318" w:rsidRPr="00F224C1" w:rsidRDefault="00576318" w:rsidP="006A7C9D">
            <w:pPr>
              <w:spacing w:before="60" w:after="60" w:line="264" w:lineRule="auto"/>
              <w:ind w:left="48" w:right="56"/>
              <w:jc w:val="right"/>
              <w:rPr>
                <w:sz w:val="24"/>
                <w:szCs w:val="24"/>
              </w:rPr>
            </w:pPr>
          </w:p>
        </w:tc>
      </w:tr>
      <w:tr w:rsidR="00F224C1" w:rsidRPr="00F224C1" w14:paraId="2ACCFDB2" w14:textId="77777777" w:rsidTr="009F6A80">
        <w:trPr>
          <w:trHeight w:val="955"/>
        </w:trPr>
        <w:tc>
          <w:tcPr>
            <w:tcW w:w="797" w:type="dxa"/>
            <w:tcMar>
              <w:top w:w="0" w:type="dxa"/>
              <w:left w:w="0" w:type="dxa"/>
              <w:bottom w:w="0" w:type="dxa"/>
              <w:right w:w="0" w:type="dxa"/>
            </w:tcMar>
            <w:vAlign w:val="center"/>
          </w:tcPr>
          <w:p w14:paraId="4D2CE5B2" w14:textId="77777777" w:rsidR="00576318" w:rsidRPr="00F224C1" w:rsidRDefault="00576318" w:rsidP="006A7C9D">
            <w:pPr>
              <w:spacing w:before="60" w:after="60" w:line="264" w:lineRule="auto"/>
              <w:jc w:val="center"/>
              <w:rPr>
                <w:sz w:val="24"/>
                <w:szCs w:val="24"/>
              </w:rPr>
            </w:pPr>
            <w:r w:rsidRPr="00F224C1">
              <w:rPr>
                <w:sz w:val="24"/>
                <w:szCs w:val="24"/>
              </w:rPr>
              <w:t>2.2</w:t>
            </w:r>
          </w:p>
        </w:tc>
        <w:tc>
          <w:tcPr>
            <w:tcW w:w="5587" w:type="dxa"/>
            <w:tcMar>
              <w:top w:w="0" w:type="dxa"/>
              <w:left w:w="0" w:type="dxa"/>
              <w:bottom w:w="0" w:type="dxa"/>
              <w:right w:w="0" w:type="dxa"/>
            </w:tcMar>
            <w:vAlign w:val="center"/>
          </w:tcPr>
          <w:p w14:paraId="4E74C4FD" w14:textId="77777777" w:rsidR="00576318" w:rsidRPr="00F224C1" w:rsidRDefault="00576318" w:rsidP="006A7C9D">
            <w:pPr>
              <w:spacing w:before="60" w:after="60" w:line="264" w:lineRule="auto"/>
              <w:ind w:left="48" w:right="56"/>
              <w:jc w:val="both"/>
              <w:rPr>
                <w:sz w:val="24"/>
                <w:szCs w:val="24"/>
              </w:rPr>
            </w:pPr>
            <w:r w:rsidRPr="00F224C1">
              <w:rPr>
                <w:sz w:val="24"/>
                <w:szCs w:val="24"/>
              </w:rPr>
              <w:t>Điều tra, khảo sát, thu thập thông tin về giá đất thị trường theo mẫu phiếu điều tra</w:t>
            </w:r>
          </w:p>
        </w:tc>
        <w:tc>
          <w:tcPr>
            <w:tcW w:w="1402" w:type="dxa"/>
            <w:tcMar>
              <w:top w:w="0" w:type="dxa"/>
              <w:left w:w="0" w:type="dxa"/>
              <w:bottom w:w="0" w:type="dxa"/>
              <w:right w:w="0" w:type="dxa"/>
            </w:tcMar>
            <w:vAlign w:val="center"/>
          </w:tcPr>
          <w:p w14:paraId="70B60A41" w14:textId="1FB1D30D" w:rsidR="00576318" w:rsidRPr="00F224C1" w:rsidRDefault="00576318" w:rsidP="006A7C9D">
            <w:pPr>
              <w:spacing w:before="60" w:after="60" w:line="264" w:lineRule="auto"/>
              <w:jc w:val="center"/>
              <w:rPr>
                <w:sz w:val="24"/>
                <w:szCs w:val="24"/>
              </w:rPr>
            </w:pPr>
          </w:p>
        </w:tc>
        <w:tc>
          <w:tcPr>
            <w:tcW w:w="1575" w:type="dxa"/>
            <w:tcMar>
              <w:top w:w="0" w:type="dxa"/>
              <w:left w:w="0" w:type="dxa"/>
              <w:bottom w:w="0" w:type="dxa"/>
              <w:right w:w="0" w:type="dxa"/>
            </w:tcMar>
            <w:vAlign w:val="center"/>
          </w:tcPr>
          <w:p w14:paraId="12B4527B" w14:textId="77777777" w:rsidR="00576318" w:rsidRPr="00F224C1" w:rsidRDefault="00576318" w:rsidP="006A7C9D">
            <w:pPr>
              <w:spacing w:before="60" w:after="60" w:line="264" w:lineRule="auto"/>
              <w:ind w:left="48" w:right="56"/>
              <w:jc w:val="center"/>
              <w:rPr>
                <w:sz w:val="24"/>
                <w:szCs w:val="24"/>
              </w:rPr>
            </w:pPr>
            <w:r w:rsidRPr="00F224C1">
              <w:rPr>
                <w:sz w:val="24"/>
                <w:szCs w:val="24"/>
              </w:rPr>
              <w:t>100,00</w:t>
            </w:r>
          </w:p>
        </w:tc>
      </w:tr>
      <w:tr w:rsidR="00F224C1" w:rsidRPr="00F224C1" w14:paraId="14D7DB12" w14:textId="77777777" w:rsidTr="009F6A80">
        <w:trPr>
          <w:trHeight w:val="711"/>
        </w:trPr>
        <w:tc>
          <w:tcPr>
            <w:tcW w:w="797" w:type="dxa"/>
            <w:tcMar>
              <w:top w:w="0" w:type="dxa"/>
              <w:left w:w="0" w:type="dxa"/>
              <w:bottom w:w="0" w:type="dxa"/>
              <w:right w:w="0" w:type="dxa"/>
            </w:tcMar>
            <w:vAlign w:val="center"/>
          </w:tcPr>
          <w:p w14:paraId="152D544F" w14:textId="77777777" w:rsidR="00576318" w:rsidRPr="00F224C1" w:rsidRDefault="00576318" w:rsidP="006A7C9D">
            <w:pPr>
              <w:spacing w:before="60" w:after="60" w:line="264" w:lineRule="auto"/>
              <w:jc w:val="center"/>
              <w:rPr>
                <w:sz w:val="24"/>
                <w:szCs w:val="24"/>
              </w:rPr>
            </w:pPr>
            <w:r w:rsidRPr="00F224C1">
              <w:rPr>
                <w:sz w:val="24"/>
                <w:szCs w:val="24"/>
              </w:rPr>
              <w:t>2.3</w:t>
            </w:r>
          </w:p>
        </w:tc>
        <w:tc>
          <w:tcPr>
            <w:tcW w:w="5587" w:type="dxa"/>
            <w:tcMar>
              <w:top w:w="0" w:type="dxa"/>
              <w:left w:w="0" w:type="dxa"/>
              <w:bottom w:w="0" w:type="dxa"/>
              <w:right w:w="0" w:type="dxa"/>
            </w:tcMar>
            <w:vAlign w:val="center"/>
          </w:tcPr>
          <w:p w14:paraId="0708087C" w14:textId="77777777" w:rsidR="00576318" w:rsidRPr="00F224C1" w:rsidRDefault="00576318" w:rsidP="006A7C9D">
            <w:pPr>
              <w:spacing w:before="60" w:after="60" w:line="264" w:lineRule="auto"/>
              <w:ind w:left="48" w:right="56"/>
              <w:jc w:val="both"/>
              <w:rPr>
                <w:sz w:val="24"/>
                <w:szCs w:val="24"/>
              </w:rPr>
            </w:pPr>
            <w:r w:rsidRPr="00F224C1">
              <w:rPr>
                <w:sz w:val="24"/>
                <w:szCs w:val="24"/>
              </w:rPr>
              <w:t>Kiểm tra, rà soát và phân loại phiếu điều tra</w:t>
            </w:r>
          </w:p>
        </w:tc>
        <w:tc>
          <w:tcPr>
            <w:tcW w:w="1402" w:type="dxa"/>
            <w:tcMar>
              <w:top w:w="0" w:type="dxa"/>
              <w:left w:w="0" w:type="dxa"/>
              <w:bottom w:w="0" w:type="dxa"/>
              <w:right w:w="0" w:type="dxa"/>
            </w:tcMar>
            <w:vAlign w:val="center"/>
          </w:tcPr>
          <w:p w14:paraId="5A3A2FD9" w14:textId="523855B5" w:rsidR="00576318" w:rsidRPr="00F224C1" w:rsidRDefault="003C38C6" w:rsidP="006A7C9D">
            <w:pPr>
              <w:spacing w:before="60" w:after="60" w:line="264" w:lineRule="auto"/>
              <w:jc w:val="center"/>
              <w:rPr>
                <w:sz w:val="24"/>
                <w:szCs w:val="24"/>
              </w:rPr>
            </w:pPr>
            <w:r w:rsidRPr="00F224C1">
              <w:rPr>
                <w:sz w:val="24"/>
                <w:szCs w:val="24"/>
              </w:rPr>
              <w:t>9,66</w:t>
            </w:r>
          </w:p>
        </w:tc>
        <w:tc>
          <w:tcPr>
            <w:tcW w:w="1575" w:type="dxa"/>
            <w:tcMar>
              <w:top w:w="0" w:type="dxa"/>
              <w:left w:w="0" w:type="dxa"/>
              <w:bottom w:w="0" w:type="dxa"/>
              <w:right w:w="0" w:type="dxa"/>
            </w:tcMar>
            <w:vAlign w:val="center"/>
          </w:tcPr>
          <w:p w14:paraId="054A7785" w14:textId="77777777" w:rsidR="00576318" w:rsidRPr="00F224C1" w:rsidRDefault="00576318" w:rsidP="006A7C9D">
            <w:pPr>
              <w:spacing w:before="60" w:after="60" w:line="264" w:lineRule="auto"/>
              <w:ind w:left="48" w:right="56"/>
              <w:jc w:val="right"/>
              <w:rPr>
                <w:sz w:val="24"/>
                <w:szCs w:val="24"/>
              </w:rPr>
            </w:pPr>
          </w:p>
        </w:tc>
      </w:tr>
      <w:tr w:rsidR="00F224C1" w:rsidRPr="00F224C1" w14:paraId="4B226E17" w14:textId="77777777" w:rsidTr="00D9783E">
        <w:trPr>
          <w:trHeight w:val="513"/>
        </w:trPr>
        <w:tc>
          <w:tcPr>
            <w:tcW w:w="797" w:type="dxa"/>
            <w:tcMar>
              <w:top w:w="0" w:type="dxa"/>
              <w:left w:w="0" w:type="dxa"/>
              <w:bottom w:w="0" w:type="dxa"/>
              <w:right w:w="0" w:type="dxa"/>
            </w:tcMar>
            <w:vAlign w:val="center"/>
          </w:tcPr>
          <w:p w14:paraId="37FC0C65" w14:textId="77777777" w:rsidR="00576318" w:rsidRPr="00F224C1" w:rsidRDefault="00576318" w:rsidP="006A7C9D">
            <w:pPr>
              <w:spacing w:before="60" w:after="60" w:line="264" w:lineRule="auto"/>
              <w:jc w:val="center"/>
              <w:rPr>
                <w:sz w:val="24"/>
                <w:szCs w:val="24"/>
              </w:rPr>
            </w:pPr>
            <w:r w:rsidRPr="00F224C1">
              <w:rPr>
                <w:sz w:val="24"/>
                <w:szCs w:val="24"/>
              </w:rPr>
              <w:t>2.4</w:t>
            </w:r>
          </w:p>
        </w:tc>
        <w:tc>
          <w:tcPr>
            <w:tcW w:w="5587" w:type="dxa"/>
            <w:tcMar>
              <w:top w:w="0" w:type="dxa"/>
              <w:left w:w="0" w:type="dxa"/>
              <w:bottom w:w="0" w:type="dxa"/>
              <w:right w:w="0" w:type="dxa"/>
            </w:tcMar>
            <w:vAlign w:val="center"/>
          </w:tcPr>
          <w:p w14:paraId="5B7443C6" w14:textId="77777777" w:rsidR="00576318" w:rsidRPr="00F224C1" w:rsidRDefault="00576318" w:rsidP="006A7C9D">
            <w:pPr>
              <w:spacing w:before="60" w:after="60" w:line="264" w:lineRule="auto"/>
              <w:ind w:left="48" w:right="56"/>
              <w:jc w:val="both"/>
              <w:rPr>
                <w:sz w:val="24"/>
                <w:szCs w:val="24"/>
              </w:rPr>
            </w:pPr>
            <w:r w:rsidRPr="00F224C1">
              <w:rPr>
                <w:sz w:val="24"/>
                <w:szCs w:val="24"/>
              </w:rPr>
              <w:t>Xác định mức giá của các vị trí đất</w:t>
            </w:r>
          </w:p>
        </w:tc>
        <w:tc>
          <w:tcPr>
            <w:tcW w:w="1402" w:type="dxa"/>
            <w:tcMar>
              <w:top w:w="0" w:type="dxa"/>
              <w:left w:w="0" w:type="dxa"/>
              <w:bottom w:w="0" w:type="dxa"/>
              <w:right w:w="0" w:type="dxa"/>
            </w:tcMar>
            <w:vAlign w:val="center"/>
          </w:tcPr>
          <w:p w14:paraId="1658EEE7" w14:textId="5698B4BA" w:rsidR="00576318" w:rsidRPr="00F224C1" w:rsidRDefault="003C38C6" w:rsidP="006A7C9D">
            <w:pPr>
              <w:spacing w:before="60" w:after="60" w:line="264" w:lineRule="auto"/>
              <w:jc w:val="center"/>
              <w:rPr>
                <w:sz w:val="24"/>
                <w:szCs w:val="24"/>
              </w:rPr>
            </w:pPr>
            <w:r w:rsidRPr="00F224C1">
              <w:rPr>
                <w:sz w:val="24"/>
                <w:szCs w:val="24"/>
              </w:rPr>
              <w:t>4,83</w:t>
            </w:r>
          </w:p>
        </w:tc>
        <w:tc>
          <w:tcPr>
            <w:tcW w:w="1575" w:type="dxa"/>
            <w:tcMar>
              <w:top w:w="0" w:type="dxa"/>
              <w:left w:w="0" w:type="dxa"/>
              <w:bottom w:w="0" w:type="dxa"/>
              <w:right w:w="0" w:type="dxa"/>
            </w:tcMar>
            <w:vAlign w:val="center"/>
          </w:tcPr>
          <w:p w14:paraId="6CD1E3F0" w14:textId="77777777" w:rsidR="00576318" w:rsidRPr="00F224C1" w:rsidRDefault="00576318" w:rsidP="006A7C9D">
            <w:pPr>
              <w:spacing w:before="60" w:after="60" w:line="264" w:lineRule="auto"/>
              <w:ind w:left="48" w:right="56"/>
              <w:jc w:val="right"/>
              <w:rPr>
                <w:sz w:val="24"/>
                <w:szCs w:val="24"/>
              </w:rPr>
            </w:pPr>
          </w:p>
        </w:tc>
      </w:tr>
      <w:tr w:rsidR="00F224C1" w:rsidRPr="00F224C1" w14:paraId="09BFDBA0" w14:textId="77777777" w:rsidTr="00D9783E">
        <w:trPr>
          <w:trHeight w:val="510"/>
        </w:trPr>
        <w:tc>
          <w:tcPr>
            <w:tcW w:w="797" w:type="dxa"/>
            <w:tcMar>
              <w:top w:w="0" w:type="dxa"/>
              <w:left w:w="0" w:type="dxa"/>
              <w:bottom w:w="0" w:type="dxa"/>
              <w:right w:w="0" w:type="dxa"/>
            </w:tcMar>
            <w:vAlign w:val="center"/>
          </w:tcPr>
          <w:p w14:paraId="02E64499" w14:textId="77777777" w:rsidR="00576318" w:rsidRPr="00F224C1" w:rsidRDefault="00576318" w:rsidP="006A7C9D">
            <w:pPr>
              <w:spacing w:before="60" w:after="60" w:line="264" w:lineRule="auto"/>
              <w:jc w:val="center"/>
              <w:rPr>
                <w:sz w:val="24"/>
                <w:szCs w:val="24"/>
              </w:rPr>
            </w:pPr>
            <w:r w:rsidRPr="00F224C1">
              <w:rPr>
                <w:sz w:val="24"/>
                <w:szCs w:val="24"/>
              </w:rPr>
              <w:t>2.5</w:t>
            </w:r>
          </w:p>
        </w:tc>
        <w:tc>
          <w:tcPr>
            <w:tcW w:w="5587" w:type="dxa"/>
            <w:tcMar>
              <w:top w:w="0" w:type="dxa"/>
              <w:left w:w="0" w:type="dxa"/>
              <w:bottom w:w="0" w:type="dxa"/>
              <w:right w:w="0" w:type="dxa"/>
            </w:tcMar>
            <w:vAlign w:val="center"/>
          </w:tcPr>
          <w:p w14:paraId="56E245B2" w14:textId="77777777" w:rsidR="00576318" w:rsidRPr="00F224C1" w:rsidRDefault="00576318" w:rsidP="006A7C9D">
            <w:pPr>
              <w:spacing w:before="60" w:after="60" w:line="264" w:lineRule="auto"/>
              <w:ind w:left="48" w:right="56"/>
              <w:jc w:val="both"/>
              <w:rPr>
                <w:sz w:val="24"/>
                <w:szCs w:val="24"/>
              </w:rPr>
            </w:pPr>
            <w:r w:rsidRPr="00F224C1">
              <w:rPr>
                <w:sz w:val="24"/>
                <w:szCs w:val="24"/>
              </w:rPr>
              <w:t>Thống kê giá đất thị trường</w:t>
            </w:r>
          </w:p>
        </w:tc>
        <w:tc>
          <w:tcPr>
            <w:tcW w:w="1402" w:type="dxa"/>
            <w:tcMar>
              <w:top w:w="0" w:type="dxa"/>
              <w:left w:w="0" w:type="dxa"/>
              <w:bottom w:w="0" w:type="dxa"/>
              <w:right w:w="0" w:type="dxa"/>
            </w:tcMar>
            <w:vAlign w:val="center"/>
          </w:tcPr>
          <w:p w14:paraId="4198ACA3" w14:textId="0D1D1F40" w:rsidR="00576318" w:rsidRPr="00F224C1" w:rsidRDefault="003C38C6" w:rsidP="006A7C9D">
            <w:pPr>
              <w:spacing w:before="60" w:after="60" w:line="264" w:lineRule="auto"/>
              <w:jc w:val="center"/>
              <w:rPr>
                <w:sz w:val="24"/>
                <w:szCs w:val="24"/>
              </w:rPr>
            </w:pPr>
            <w:r w:rsidRPr="00F224C1">
              <w:rPr>
                <w:sz w:val="24"/>
                <w:szCs w:val="24"/>
              </w:rPr>
              <w:t>4,83</w:t>
            </w:r>
          </w:p>
        </w:tc>
        <w:tc>
          <w:tcPr>
            <w:tcW w:w="1575" w:type="dxa"/>
            <w:tcMar>
              <w:top w:w="0" w:type="dxa"/>
              <w:left w:w="0" w:type="dxa"/>
              <w:bottom w:w="0" w:type="dxa"/>
              <w:right w:w="0" w:type="dxa"/>
            </w:tcMar>
            <w:vAlign w:val="center"/>
          </w:tcPr>
          <w:p w14:paraId="1923B412" w14:textId="77777777" w:rsidR="00576318" w:rsidRPr="00F224C1" w:rsidRDefault="00576318" w:rsidP="006A7C9D">
            <w:pPr>
              <w:spacing w:before="60" w:after="60" w:line="264" w:lineRule="auto"/>
              <w:ind w:left="48" w:right="56"/>
              <w:jc w:val="right"/>
              <w:rPr>
                <w:sz w:val="24"/>
                <w:szCs w:val="24"/>
              </w:rPr>
            </w:pPr>
          </w:p>
        </w:tc>
      </w:tr>
      <w:tr w:rsidR="00F224C1" w:rsidRPr="00F224C1" w14:paraId="04DC55BA" w14:textId="77777777" w:rsidTr="00D9783E">
        <w:tc>
          <w:tcPr>
            <w:tcW w:w="797" w:type="dxa"/>
            <w:tcMar>
              <w:top w:w="0" w:type="dxa"/>
              <w:left w:w="0" w:type="dxa"/>
              <w:bottom w:w="0" w:type="dxa"/>
              <w:right w:w="0" w:type="dxa"/>
            </w:tcMar>
            <w:vAlign w:val="center"/>
          </w:tcPr>
          <w:p w14:paraId="20594EBC" w14:textId="77777777" w:rsidR="00576318" w:rsidRPr="00F224C1" w:rsidRDefault="00576318" w:rsidP="006A7C9D">
            <w:pPr>
              <w:spacing w:before="60" w:after="60" w:line="264" w:lineRule="auto"/>
              <w:jc w:val="center"/>
              <w:rPr>
                <w:sz w:val="24"/>
                <w:szCs w:val="24"/>
              </w:rPr>
            </w:pPr>
            <w:r w:rsidRPr="00F224C1">
              <w:rPr>
                <w:sz w:val="24"/>
                <w:szCs w:val="24"/>
              </w:rPr>
              <w:t>2.6</w:t>
            </w:r>
          </w:p>
        </w:tc>
        <w:tc>
          <w:tcPr>
            <w:tcW w:w="5587" w:type="dxa"/>
            <w:tcMar>
              <w:top w:w="0" w:type="dxa"/>
              <w:left w:w="0" w:type="dxa"/>
              <w:bottom w:w="0" w:type="dxa"/>
              <w:right w:w="0" w:type="dxa"/>
            </w:tcMar>
            <w:vAlign w:val="center"/>
          </w:tcPr>
          <w:p w14:paraId="1D2E5253" w14:textId="77777777" w:rsidR="00576318" w:rsidRPr="00F224C1" w:rsidRDefault="00576318" w:rsidP="006A7C9D">
            <w:pPr>
              <w:spacing w:before="60" w:after="60" w:line="264" w:lineRule="auto"/>
              <w:ind w:left="48" w:right="56"/>
              <w:jc w:val="both"/>
              <w:rPr>
                <w:sz w:val="24"/>
                <w:szCs w:val="24"/>
              </w:rPr>
            </w:pPr>
            <w:r w:rsidRPr="00F224C1">
              <w:rPr>
                <w:sz w:val="24"/>
                <w:szCs w:val="24"/>
              </w:rPr>
              <w:t>Xây dựng báo cáo về tình hình và kết quả điều tra giá đất thị trường theo từng điểm điều tra</w:t>
            </w:r>
          </w:p>
        </w:tc>
        <w:tc>
          <w:tcPr>
            <w:tcW w:w="1402" w:type="dxa"/>
            <w:tcMar>
              <w:top w:w="0" w:type="dxa"/>
              <w:left w:w="0" w:type="dxa"/>
              <w:bottom w:w="0" w:type="dxa"/>
              <w:right w:w="0" w:type="dxa"/>
            </w:tcMar>
            <w:vAlign w:val="center"/>
          </w:tcPr>
          <w:p w14:paraId="1518ED55" w14:textId="58BF90D9" w:rsidR="00576318" w:rsidRPr="00F224C1" w:rsidRDefault="003C38C6" w:rsidP="006A7C9D">
            <w:pPr>
              <w:spacing w:before="60" w:after="60" w:line="264" w:lineRule="auto"/>
              <w:jc w:val="center"/>
              <w:rPr>
                <w:sz w:val="24"/>
                <w:szCs w:val="24"/>
              </w:rPr>
            </w:pPr>
            <w:r w:rsidRPr="00F224C1">
              <w:rPr>
                <w:sz w:val="24"/>
                <w:szCs w:val="24"/>
              </w:rPr>
              <w:t>14,50</w:t>
            </w:r>
          </w:p>
        </w:tc>
        <w:tc>
          <w:tcPr>
            <w:tcW w:w="1575" w:type="dxa"/>
            <w:tcMar>
              <w:top w:w="0" w:type="dxa"/>
              <w:left w:w="0" w:type="dxa"/>
              <w:bottom w:w="0" w:type="dxa"/>
              <w:right w:w="0" w:type="dxa"/>
            </w:tcMar>
            <w:vAlign w:val="center"/>
          </w:tcPr>
          <w:p w14:paraId="78558BAD" w14:textId="77777777" w:rsidR="00576318" w:rsidRPr="00F224C1" w:rsidRDefault="00576318" w:rsidP="006A7C9D">
            <w:pPr>
              <w:spacing w:before="60" w:after="60" w:line="264" w:lineRule="auto"/>
              <w:ind w:left="48" w:right="56"/>
              <w:jc w:val="right"/>
              <w:rPr>
                <w:sz w:val="24"/>
                <w:szCs w:val="24"/>
              </w:rPr>
            </w:pPr>
          </w:p>
        </w:tc>
      </w:tr>
      <w:tr w:rsidR="00F224C1" w:rsidRPr="00F224C1" w14:paraId="3A327E4A" w14:textId="77777777" w:rsidTr="009F6A80">
        <w:trPr>
          <w:trHeight w:val="886"/>
        </w:trPr>
        <w:tc>
          <w:tcPr>
            <w:tcW w:w="797" w:type="dxa"/>
            <w:tcMar>
              <w:top w:w="0" w:type="dxa"/>
              <w:left w:w="0" w:type="dxa"/>
              <w:bottom w:w="0" w:type="dxa"/>
              <w:right w:w="0" w:type="dxa"/>
            </w:tcMar>
            <w:vAlign w:val="center"/>
          </w:tcPr>
          <w:p w14:paraId="13D16703" w14:textId="77777777" w:rsidR="00576318" w:rsidRPr="00F224C1" w:rsidRDefault="00576318" w:rsidP="006A7C9D">
            <w:pPr>
              <w:spacing w:before="60" w:after="60" w:line="264" w:lineRule="auto"/>
              <w:jc w:val="center"/>
              <w:rPr>
                <w:b/>
                <w:sz w:val="24"/>
                <w:szCs w:val="24"/>
              </w:rPr>
            </w:pPr>
            <w:r w:rsidRPr="00F224C1">
              <w:rPr>
                <w:b/>
                <w:sz w:val="24"/>
                <w:szCs w:val="24"/>
              </w:rPr>
              <w:t>3</w:t>
            </w:r>
          </w:p>
        </w:tc>
        <w:tc>
          <w:tcPr>
            <w:tcW w:w="5587" w:type="dxa"/>
            <w:tcMar>
              <w:top w:w="0" w:type="dxa"/>
              <w:left w:w="0" w:type="dxa"/>
              <w:bottom w:w="0" w:type="dxa"/>
              <w:right w:w="0" w:type="dxa"/>
            </w:tcMar>
            <w:vAlign w:val="center"/>
          </w:tcPr>
          <w:p w14:paraId="63699888" w14:textId="16884B73" w:rsidR="00576318" w:rsidRPr="00F224C1" w:rsidRDefault="00576318" w:rsidP="006A7C9D">
            <w:pPr>
              <w:spacing w:before="60" w:after="60" w:line="264" w:lineRule="auto"/>
              <w:ind w:left="48" w:right="56"/>
              <w:jc w:val="both"/>
              <w:rPr>
                <w:b/>
                <w:sz w:val="24"/>
                <w:szCs w:val="24"/>
              </w:rPr>
            </w:pPr>
            <w:r w:rsidRPr="00F224C1">
              <w:rPr>
                <w:b/>
                <w:sz w:val="24"/>
                <w:szCs w:val="24"/>
              </w:rPr>
              <w:t xml:space="preserve">Tổng hợp kết quả điều tra, thu thập thông tin giá đất thị trường tại cấp </w:t>
            </w:r>
            <w:r w:rsidR="00AE1E0A" w:rsidRPr="00F224C1">
              <w:rPr>
                <w:b/>
                <w:sz w:val="24"/>
                <w:szCs w:val="24"/>
              </w:rPr>
              <w:t>xã</w:t>
            </w:r>
          </w:p>
        </w:tc>
        <w:tc>
          <w:tcPr>
            <w:tcW w:w="1402" w:type="dxa"/>
            <w:tcMar>
              <w:top w:w="0" w:type="dxa"/>
              <w:left w:w="0" w:type="dxa"/>
              <w:bottom w:w="0" w:type="dxa"/>
              <w:right w:w="0" w:type="dxa"/>
            </w:tcMar>
            <w:vAlign w:val="center"/>
          </w:tcPr>
          <w:p w14:paraId="650D8D52" w14:textId="36059CC4" w:rsidR="00576318" w:rsidRPr="00F224C1" w:rsidRDefault="003C38C6" w:rsidP="006A7C9D">
            <w:pPr>
              <w:spacing w:before="60" w:after="60" w:line="264" w:lineRule="auto"/>
              <w:jc w:val="center"/>
              <w:rPr>
                <w:b/>
                <w:sz w:val="24"/>
                <w:szCs w:val="24"/>
              </w:rPr>
            </w:pPr>
            <w:r w:rsidRPr="00F224C1">
              <w:rPr>
                <w:b/>
                <w:sz w:val="24"/>
                <w:szCs w:val="24"/>
              </w:rPr>
              <w:t>16,26</w:t>
            </w:r>
          </w:p>
        </w:tc>
        <w:tc>
          <w:tcPr>
            <w:tcW w:w="1575" w:type="dxa"/>
            <w:tcMar>
              <w:top w:w="0" w:type="dxa"/>
              <w:left w:w="0" w:type="dxa"/>
              <w:bottom w:w="0" w:type="dxa"/>
              <w:right w:w="0" w:type="dxa"/>
            </w:tcMar>
            <w:vAlign w:val="center"/>
          </w:tcPr>
          <w:p w14:paraId="53F35C8D" w14:textId="77777777" w:rsidR="00576318" w:rsidRPr="00F224C1" w:rsidRDefault="00576318" w:rsidP="006A7C9D">
            <w:pPr>
              <w:spacing w:before="60" w:after="60" w:line="264" w:lineRule="auto"/>
              <w:ind w:left="48" w:right="56"/>
              <w:jc w:val="right"/>
              <w:rPr>
                <w:sz w:val="24"/>
                <w:szCs w:val="24"/>
              </w:rPr>
            </w:pPr>
          </w:p>
        </w:tc>
      </w:tr>
      <w:tr w:rsidR="00F224C1" w:rsidRPr="00F224C1" w14:paraId="0A6FE38F" w14:textId="77777777" w:rsidTr="00D9783E">
        <w:tc>
          <w:tcPr>
            <w:tcW w:w="797" w:type="dxa"/>
            <w:tcMar>
              <w:top w:w="0" w:type="dxa"/>
              <w:left w:w="0" w:type="dxa"/>
              <w:bottom w:w="0" w:type="dxa"/>
              <w:right w:w="0" w:type="dxa"/>
            </w:tcMar>
            <w:vAlign w:val="center"/>
          </w:tcPr>
          <w:p w14:paraId="3E23BA65" w14:textId="77777777" w:rsidR="00576318" w:rsidRPr="00F224C1" w:rsidRDefault="00576318" w:rsidP="006A7C9D">
            <w:pPr>
              <w:spacing w:before="60" w:after="60" w:line="264" w:lineRule="auto"/>
              <w:jc w:val="center"/>
              <w:rPr>
                <w:b/>
                <w:sz w:val="24"/>
                <w:szCs w:val="24"/>
              </w:rPr>
            </w:pPr>
            <w:r w:rsidRPr="00F224C1">
              <w:rPr>
                <w:b/>
                <w:sz w:val="24"/>
                <w:szCs w:val="24"/>
              </w:rPr>
              <w:t>4</w:t>
            </w:r>
          </w:p>
        </w:tc>
        <w:tc>
          <w:tcPr>
            <w:tcW w:w="5587" w:type="dxa"/>
            <w:tcMar>
              <w:top w:w="0" w:type="dxa"/>
              <w:left w:w="0" w:type="dxa"/>
              <w:bottom w:w="0" w:type="dxa"/>
              <w:right w:w="0" w:type="dxa"/>
            </w:tcMar>
            <w:vAlign w:val="center"/>
          </w:tcPr>
          <w:p w14:paraId="7BB2828A" w14:textId="77777777" w:rsidR="00576318" w:rsidRPr="00F224C1" w:rsidRDefault="00576318" w:rsidP="006A7C9D">
            <w:pPr>
              <w:spacing w:before="60" w:after="60" w:line="264" w:lineRule="auto"/>
              <w:ind w:left="48" w:right="56"/>
              <w:jc w:val="both"/>
              <w:rPr>
                <w:b/>
                <w:sz w:val="24"/>
                <w:szCs w:val="24"/>
              </w:rPr>
            </w:pPr>
            <w:r w:rsidRPr="00F224C1">
              <w:rPr>
                <w:b/>
                <w:sz w:val="24"/>
                <w:szCs w:val="24"/>
              </w:rPr>
              <w:t>Tổng hợp kết quả điều tra, thu thập thông tin giá đất thị trường tại cấp tỉnh và đánh giá kết quả thực hiện Bảng giá đất hiện hành</w:t>
            </w:r>
          </w:p>
        </w:tc>
        <w:tc>
          <w:tcPr>
            <w:tcW w:w="1402" w:type="dxa"/>
            <w:tcMar>
              <w:top w:w="0" w:type="dxa"/>
              <w:left w:w="0" w:type="dxa"/>
              <w:bottom w:w="0" w:type="dxa"/>
              <w:right w:w="0" w:type="dxa"/>
            </w:tcMar>
            <w:vAlign w:val="center"/>
          </w:tcPr>
          <w:p w14:paraId="0A46DDC6" w14:textId="7C7E4444" w:rsidR="00576318" w:rsidRPr="00F224C1" w:rsidRDefault="003C38C6" w:rsidP="006A7C9D">
            <w:pPr>
              <w:spacing w:before="60" w:after="60" w:line="264" w:lineRule="auto"/>
              <w:jc w:val="center"/>
              <w:rPr>
                <w:b/>
                <w:sz w:val="24"/>
                <w:szCs w:val="24"/>
              </w:rPr>
            </w:pPr>
            <w:r w:rsidRPr="00F224C1">
              <w:rPr>
                <w:b/>
                <w:sz w:val="24"/>
                <w:szCs w:val="24"/>
              </w:rPr>
              <w:t>8,13</w:t>
            </w:r>
          </w:p>
        </w:tc>
        <w:tc>
          <w:tcPr>
            <w:tcW w:w="1575" w:type="dxa"/>
            <w:tcMar>
              <w:top w:w="0" w:type="dxa"/>
              <w:left w:w="0" w:type="dxa"/>
              <w:bottom w:w="0" w:type="dxa"/>
              <w:right w:w="0" w:type="dxa"/>
            </w:tcMar>
            <w:vAlign w:val="center"/>
          </w:tcPr>
          <w:p w14:paraId="5BB6AF4C" w14:textId="77777777" w:rsidR="00576318" w:rsidRPr="00F224C1" w:rsidRDefault="00576318" w:rsidP="006A7C9D">
            <w:pPr>
              <w:spacing w:before="60" w:after="60" w:line="264" w:lineRule="auto"/>
              <w:ind w:left="48" w:right="56"/>
              <w:jc w:val="right"/>
              <w:rPr>
                <w:sz w:val="24"/>
                <w:szCs w:val="24"/>
              </w:rPr>
            </w:pPr>
          </w:p>
        </w:tc>
      </w:tr>
      <w:tr w:rsidR="00F224C1" w:rsidRPr="00F224C1" w14:paraId="24B444BA" w14:textId="77777777" w:rsidTr="003C38C6">
        <w:trPr>
          <w:trHeight w:val="458"/>
        </w:trPr>
        <w:tc>
          <w:tcPr>
            <w:tcW w:w="797" w:type="dxa"/>
            <w:tcMar>
              <w:top w:w="0" w:type="dxa"/>
              <w:left w:w="0" w:type="dxa"/>
              <w:bottom w:w="0" w:type="dxa"/>
              <w:right w:w="0" w:type="dxa"/>
            </w:tcMar>
            <w:vAlign w:val="center"/>
          </w:tcPr>
          <w:p w14:paraId="01799C7A" w14:textId="77777777" w:rsidR="00576318" w:rsidRPr="00F224C1" w:rsidRDefault="00576318" w:rsidP="006A7C9D">
            <w:pPr>
              <w:spacing w:before="60" w:after="60" w:line="264" w:lineRule="auto"/>
              <w:jc w:val="center"/>
              <w:rPr>
                <w:b/>
                <w:sz w:val="24"/>
                <w:szCs w:val="24"/>
              </w:rPr>
            </w:pPr>
            <w:r w:rsidRPr="00F224C1">
              <w:rPr>
                <w:b/>
                <w:sz w:val="24"/>
                <w:szCs w:val="24"/>
              </w:rPr>
              <w:t>5</w:t>
            </w:r>
          </w:p>
        </w:tc>
        <w:tc>
          <w:tcPr>
            <w:tcW w:w="5587" w:type="dxa"/>
            <w:tcMar>
              <w:top w:w="0" w:type="dxa"/>
              <w:left w:w="0" w:type="dxa"/>
              <w:bottom w:w="0" w:type="dxa"/>
              <w:right w:w="0" w:type="dxa"/>
            </w:tcMar>
            <w:vAlign w:val="center"/>
          </w:tcPr>
          <w:p w14:paraId="3174984A" w14:textId="05C34509" w:rsidR="00576318" w:rsidRPr="00F224C1" w:rsidRDefault="00576318" w:rsidP="006A7C9D">
            <w:pPr>
              <w:spacing w:before="60" w:after="60" w:line="264" w:lineRule="auto"/>
              <w:ind w:left="48" w:right="56"/>
              <w:jc w:val="both"/>
              <w:rPr>
                <w:b/>
                <w:sz w:val="24"/>
                <w:szCs w:val="24"/>
              </w:rPr>
            </w:pPr>
            <w:r w:rsidRPr="00F224C1">
              <w:rPr>
                <w:b/>
                <w:sz w:val="24"/>
                <w:szCs w:val="24"/>
              </w:rPr>
              <w:t>Xây dựng Bảng giá đất sửa đổi, bổ sung</w:t>
            </w:r>
          </w:p>
        </w:tc>
        <w:tc>
          <w:tcPr>
            <w:tcW w:w="1402" w:type="dxa"/>
            <w:tcMar>
              <w:top w:w="0" w:type="dxa"/>
              <w:left w:w="0" w:type="dxa"/>
              <w:bottom w:w="0" w:type="dxa"/>
              <w:right w:w="0" w:type="dxa"/>
            </w:tcMar>
            <w:vAlign w:val="center"/>
          </w:tcPr>
          <w:p w14:paraId="6103098D" w14:textId="5998FFAB" w:rsidR="00576318" w:rsidRPr="00F224C1" w:rsidRDefault="003C38C6" w:rsidP="006A7C9D">
            <w:pPr>
              <w:spacing w:before="60" w:after="60" w:line="264" w:lineRule="auto"/>
              <w:jc w:val="center"/>
              <w:rPr>
                <w:b/>
                <w:sz w:val="24"/>
                <w:szCs w:val="24"/>
              </w:rPr>
            </w:pPr>
            <w:r w:rsidRPr="00F224C1">
              <w:rPr>
                <w:b/>
                <w:sz w:val="24"/>
                <w:szCs w:val="24"/>
              </w:rPr>
              <w:t>22,36</w:t>
            </w:r>
          </w:p>
        </w:tc>
        <w:tc>
          <w:tcPr>
            <w:tcW w:w="1575" w:type="dxa"/>
            <w:tcMar>
              <w:top w:w="0" w:type="dxa"/>
              <w:left w:w="0" w:type="dxa"/>
              <w:bottom w:w="0" w:type="dxa"/>
              <w:right w:w="0" w:type="dxa"/>
            </w:tcMar>
            <w:vAlign w:val="center"/>
          </w:tcPr>
          <w:p w14:paraId="4C92542E" w14:textId="77777777" w:rsidR="00576318" w:rsidRPr="00F224C1" w:rsidRDefault="00576318" w:rsidP="006A7C9D">
            <w:pPr>
              <w:spacing w:before="60" w:after="60" w:line="264" w:lineRule="auto"/>
              <w:ind w:left="48" w:right="56"/>
              <w:jc w:val="right"/>
              <w:rPr>
                <w:sz w:val="24"/>
                <w:szCs w:val="24"/>
              </w:rPr>
            </w:pPr>
          </w:p>
        </w:tc>
      </w:tr>
      <w:tr w:rsidR="00F224C1" w:rsidRPr="00F224C1" w14:paraId="7588B1D3" w14:textId="77777777" w:rsidTr="00D9783E">
        <w:trPr>
          <w:trHeight w:val="332"/>
        </w:trPr>
        <w:tc>
          <w:tcPr>
            <w:tcW w:w="797" w:type="dxa"/>
            <w:tcMar>
              <w:top w:w="0" w:type="dxa"/>
              <w:left w:w="0" w:type="dxa"/>
              <w:bottom w:w="0" w:type="dxa"/>
              <w:right w:w="0" w:type="dxa"/>
            </w:tcMar>
            <w:vAlign w:val="center"/>
          </w:tcPr>
          <w:p w14:paraId="32BD4925" w14:textId="77777777" w:rsidR="00576318" w:rsidRPr="00F224C1" w:rsidRDefault="00576318" w:rsidP="006A7C9D">
            <w:pPr>
              <w:spacing w:before="60" w:after="60" w:line="264" w:lineRule="auto"/>
              <w:jc w:val="center"/>
              <w:rPr>
                <w:sz w:val="24"/>
                <w:szCs w:val="24"/>
              </w:rPr>
            </w:pPr>
            <w:r w:rsidRPr="00F224C1">
              <w:rPr>
                <w:sz w:val="24"/>
                <w:szCs w:val="24"/>
              </w:rPr>
              <w:t>5.1</w:t>
            </w:r>
          </w:p>
        </w:tc>
        <w:tc>
          <w:tcPr>
            <w:tcW w:w="5587" w:type="dxa"/>
            <w:tcMar>
              <w:top w:w="0" w:type="dxa"/>
              <w:left w:w="0" w:type="dxa"/>
              <w:bottom w:w="0" w:type="dxa"/>
              <w:right w:w="0" w:type="dxa"/>
            </w:tcMar>
            <w:vAlign w:val="center"/>
          </w:tcPr>
          <w:p w14:paraId="22ABE56A" w14:textId="3BE8F8F1" w:rsidR="00576318" w:rsidRPr="00F224C1" w:rsidRDefault="00576318" w:rsidP="006A7C9D">
            <w:pPr>
              <w:spacing w:before="60" w:after="60" w:line="264" w:lineRule="auto"/>
              <w:ind w:left="48" w:right="56"/>
              <w:jc w:val="both"/>
              <w:rPr>
                <w:sz w:val="24"/>
                <w:szCs w:val="24"/>
              </w:rPr>
            </w:pPr>
            <w:r w:rsidRPr="00F224C1">
              <w:rPr>
                <w:sz w:val="24"/>
                <w:szCs w:val="24"/>
              </w:rPr>
              <w:t xml:space="preserve">Xây dựng bảng giá đất </w:t>
            </w:r>
            <w:r w:rsidR="00AE1E0A" w:rsidRPr="00F224C1">
              <w:rPr>
                <w:sz w:val="24"/>
                <w:szCs w:val="24"/>
              </w:rPr>
              <w:t>sửa đổi, bổ sung</w:t>
            </w:r>
          </w:p>
        </w:tc>
        <w:tc>
          <w:tcPr>
            <w:tcW w:w="1402" w:type="dxa"/>
            <w:tcMar>
              <w:top w:w="0" w:type="dxa"/>
              <w:left w:w="0" w:type="dxa"/>
              <w:bottom w:w="0" w:type="dxa"/>
              <w:right w:w="0" w:type="dxa"/>
            </w:tcMar>
            <w:vAlign w:val="center"/>
          </w:tcPr>
          <w:p w14:paraId="378CC63C" w14:textId="0A3D9A37" w:rsidR="003C38C6" w:rsidRPr="00F224C1" w:rsidRDefault="003C38C6" w:rsidP="006A7C9D">
            <w:pPr>
              <w:spacing w:before="60" w:after="60" w:line="264" w:lineRule="auto"/>
              <w:jc w:val="center"/>
              <w:rPr>
                <w:sz w:val="24"/>
                <w:szCs w:val="24"/>
              </w:rPr>
            </w:pPr>
            <w:r w:rsidRPr="00F224C1">
              <w:rPr>
                <w:sz w:val="24"/>
                <w:szCs w:val="24"/>
              </w:rPr>
              <w:t>9,65</w:t>
            </w:r>
          </w:p>
        </w:tc>
        <w:tc>
          <w:tcPr>
            <w:tcW w:w="1575" w:type="dxa"/>
            <w:tcMar>
              <w:top w:w="0" w:type="dxa"/>
              <w:left w:w="0" w:type="dxa"/>
              <w:bottom w:w="0" w:type="dxa"/>
              <w:right w:w="0" w:type="dxa"/>
            </w:tcMar>
            <w:vAlign w:val="center"/>
          </w:tcPr>
          <w:p w14:paraId="2E9DC483" w14:textId="77777777" w:rsidR="00576318" w:rsidRPr="00F224C1" w:rsidRDefault="00576318" w:rsidP="006A7C9D">
            <w:pPr>
              <w:spacing w:before="60" w:after="60" w:line="264" w:lineRule="auto"/>
              <w:ind w:left="48" w:right="56"/>
              <w:jc w:val="right"/>
              <w:rPr>
                <w:sz w:val="24"/>
                <w:szCs w:val="24"/>
              </w:rPr>
            </w:pPr>
          </w:p>
        </w:tc>
      </w:tr>
      <w:tr w:rsidR="00F224C1" w:rsidRPr="00F224C1" w14:paraId="4BE02340" w14:textId="77777777" w:rsidTr="00D9783E">
        <w:tc>
          <w:tcPr>
            <w:tcW w:w="797" w:type="dxa"/>
            <w:tcMar>
              <w:top w:w="0" w:type="dxa"/>
              <w:left w:w="0" w:type="dxa"/>
              <w:bottom w:w="0" w:type="dxa"/>
              <w:right w:w="0" w:type="dxa"/>
            </w:tcMar>
            <w:vAlign w:val="center"/>
          </w:tcPr>
          <w:p w14:paraId="181ADC7F" w14:textId="77777777" w:rsidR="00576318" w:rsidRPr="00F224C1" w:rsidRDefault="00576318" w:rsidP="006A7C9D">
            <w:pPr>
              <w:spacing w:before="60" w:after="60" w:line="264" w:lineRule="auto"/>
              <w:jc w:val="center"/>
              <w:rPr>
                <w:i/>
                <w:sz w:val="24"/>
                <w:szCs w:val="24"/>
              </w:rPr>
            </w:pPr>
            <w:r w:rsidRPr="00F224C1">
              <w:rPr>
                <w:i/>
                <w:sz w:val="24"/>
                <w:szCs w:val="24"/>
              </w:rPr>
              <w:t>5.1.1</w:t>
            </w:r>
          </w:p>
        </w:tc>
        <w:tc>
          <w:tcPr>
            <w:tcW w:w="5587" w:type="dxa"/>
            <w:tcMar>
              <w:top w:w="0" w:type="dxa"/>
              <w:left w:w="0" w:type="dxa"/>
              <w:bottom w:w="0" w:type="dxa"/>
              <w:right w:w="0" w:type="dxa"/>
            </w:tcMar>
            <w:vAlign w:val="center"/>
          </w:tcPr>
          <w:p w14:paraId="5989BCE4" w14:textId="0BB6BCD5" w:rsidR="00576318" w:rsidRPr="00F224C1" w:rsidRDefault="00576318" w:rsidP="006A7C9D">
            <w:pPr>
              <w:spacing w:before="60" w:after="60" w:line="264" w:lineRule="auto"/>
              <w:ind w:left="48" w:right="56"/>
              <w:jc w:val="both"/>
              <w:rPr>
                <w:i/>
                <w:sz w:val="24"/>
                <w:szCs w:val="24"/>
              </w:rPr>
            </w:pPr>
            <w:r w:rsidRPr="00F224C1">
              <w:rPr>
                <w:i/>
                <w:sz w:val="24"/>
                <w:szCs w:val="24"/>
              </w:rPr>
              <w:t xml:space="preserve">Bảng giá đất </w:t>
            </w:r>
            <w:r w:rsidR="00AE1E0A" w:rsidRPr="00F224C1">
              <w:rPr>
                <w:i/>
                <w:sz w:val="24"/>
                <w:szCs w:val="24"/>
              </w:rPr>
              <w:t xml:space="preserve">sửa đổi, bổ sung </w:t>
            </w:r>
            <w:r w:rsidRPr="00F224C1">
              <w:rPr>
                <w:i/>
                <w:sz w:val="24"/>
                <w:szCs w:val="24"/>
              </w:rPr>
              <w:t>của 01 loại đất thuộc nhóm đất nông nghiệp</w:t>
            </w:r>
          </w:p>
        </w:tc>
        <w:tc>
          <w:tcPr>
            <w:tcW w:w="1402" w:type="dxa"/>
            <w:tcMar>
              <w:top w:w="0" w:type="dxa"/>
              <w:left w:w="0" w:type="dxa"/>
              <w:bottom w:w="0" w:type="dxa"/>
              <w:right w:w="0" w:type="dxa"/>
            </w:tcMar>
            <w:vAlign w:val="center"/>
          </w:tcPr>
          <w:p w14:paraId="14205EFB" w14:textId="4AC02473" w:rsidR="00576318" w:rsidRPr="00F224C1" w:rsidRDefault="003C38C6" w:rsidP="006A7C9D">
            <w:pPr>
              <w:spacing w:before="60" w:after="60" w:line="264" w:lineRule="auto"/>
              <w:jc w:val="center"/>
              <w:rPr>
                <w:i/>
                <w:sz w:val="24"/>
                <w:szCs w:val="24"/>
              </w:rPr>
            </w:pPr>
            <w:r w:rsidRPr="00F224C1">
              <w:rPr>
                <w:i/>
                <w:sz w:val="24"/>
                <w:szCs w:val="24"/>
              </w:rPr>
              <w:t>2,89</w:t>
            </w:r>
          </w:p>
        </w:tc>
        <w:tc>
          <w:tcPr>
            <w:tcW w:w="1575" w:type="dxa"/>
            <w:tcMar>
              <w:top w:w="0" w:type="dxa"/>
              <w:left w:w="0" w:type="dxa"/>
              <w:bottom w:w="0" w:type="dxa"/>
              <w:right w:w="0" w:type="dxa"/>
            </w:tcMar>
            <w:vAlign w:val="center"/>
          </w:tcPr>
          <w:p w14:paraId="38E88918" w14:textId="77777777" w:rsidR="00576318" w:rsidRPr="00F224C1" w:rsidRDefault="00576318" w:rsidP="006A7C9D">
            <w:pPr>
              <w:spacing w:before="60" w:after="60" w:line="264" w:lineRule="auto"/>
              <w:ind w:left="48" w:right="56"/>
              <w:jc w:val="right"/>
              <w:rPr>
                <w:sz w:val="24"/>
                <w:szCs w:val="24"/>
              </w:rPr>
            </w:pPr>
          </w:p>
        </w:tc>
      </w:tr>
      <w:tr w:rsidR="00F224C1" w:rsidRPr="00F224C1" w14:paraId="0F3D487A" w14:textId="77777777" w:rsidTr="00D9783E">
        <w:tc>
          <w:tcPr>
            <w:tcW w:w="797" w:type="dxa"/>
            <w:tcMar>
              <w:top w:w="0" w:type="dxa"/>
              <w:left w:w="0" w:type="dxa"/>
              <w:bottom w:w="0" w:type="dxa"/>
              <w:right w:w="0" w:type="dxa"/>
            </w:tcMar>
            <w:vAlign w:val="center"/>
          </w:tcPr>
          <w:p w14:paraId="70B53DAA" w14:textId="77777777" w:rsidR="00576318" w:rsidRPr="00F224C1" w:rsidRDefault="00576318" w:rsidP="006A7C9D">
            <w:pPr>
              <w:spacing w:before="60" w:after="60" w:line="264" w:lineRule="auto"/>
              <w:jc w:val="center"/>
              <w:rPr>
                <w:i/>
                <w:sz w:val="24"/>
                <w:szCs w:val="24"/>
              </w:rPr>
            </w:pPr>
            <w:r w:rsidRPr="00F224C1">
              <w:rPr>
                <w:i/>
                <w:sz w:val="24"/>
                <w:szCs w:val="24"/>
              </w:rPr>
              <w:t>5.1.2</w:t>
            </w:r>
          </w:p>
        </w:tc>
        <w:tc>
          <w:tcPr>
            <w:tcW w:w="5587" w:type="dxa"/>
            <w:tcMar>
              <w:top w:w="0" w:type="dxa"/>
              <w:left w:w="0" w:type="dxa"/>
              <w:bottom w:w="0" w:type="dxa"/>
              <w:right w:w="0" w:type="dxa"/>
            </w:tcMar>
            <w:vAlign w:val="center"/>
          </w:tcPr>
          <w:p w14:paraId="740BA6C7" w14:textId="2F5153E4" w:rsidR="00576318" w:rsidRPr="00F224C1" w:rsidRDefault="00576318" w:rsidP="006A7C9D">
            <w:pPr>
              <w:spacing w:before="60" w:after="60" w:line="264" w:lineRule="auto"/>
              <w:ind w:left="48" w:right="56"/>
              <w:jc w:val="both"/>
              <w:rPr>
                <w:i/>
                <w:sz w:val="24"/>
                <w:szCs w:val="24"/>
              </w:rPr>
            </w:pPr>
            <w:r w:rsidRPr="00F224C1">
              <w:rPr>
                <w:i/>
                <w:sz w:val="24"/>
                <w:szCs w:val="24"/>
              </w:rPr>
              <w:t xml:space="preserve">Bảng giá đất </w:t>
            </w:r>
            <w:r w:rsidR="00AE1E0A" w:rsidRPr="00F224C1">
              <w:rPr>
                <w:i/>
                <w:sz w:val="24"/>
                <w:szCs w:val="24"/>
              </w:rPr>
              <w:t xml:space="preserve">sửa đổi, bổ sung </w:t>
            </w:r>
            <w:r w:rsidRPr="00F224C1">
              <w:rPr>
                <w:i/>
                <w:sz w:val="24"/>
                <w:szCs w:val="24"/>
              </w:rPr>
              <w:t>của 01 loại đất thuộc nhóm đất phi nông nghiệp</w:t>
            </w:r>
          </w:p>
        </w:tc>
        <w:tc>
          <w:tcPr>
            <w:tcW w:w="1402" w:type="dxa"/>
            <w:tcMar>
              <w:top w:w="0" w:type="dxa"/>
              <w:left w:w="0" w:type="dxa"/>
              <w:bottom w:w="0" w:type="dxa"/>
              <w:right w:w="0" w:type="dxa"/>
            </w:tcMar>
            <w:vAlign w:val="center"/>
          </w:tcPr>
          <w:p w14:paraId="7E0A2297" w14:textId="29702478" w:rsidR="00576318" w:rsidRPr="00F224C1" w:rsidRDefault="003C38C6" w:rsidP="006A7C9D">
            <w:pPr>
              <w:spacing w:before="60" w:after="60" w:line="264" w:lineRule="auto"/>
              <w:jc w:val="center"/>
              <w:rPr>
                <w:i/>
                <w:sz w:val="24"/>
                <w:szCs w:val="24"/>
              </w:rPr>
            </w:pPr>
            <w:r w:rsidRPr="00F224C1">
              <w:rPr>
                <w:i/>
                <w:sz w:val="24"/>
                <w:szCs w:val="24"/>
              </w:rPr>
              <w:t>6,76</w:t>
            </w:r>
          </w:p>
        </w:tc>
        <w:tc>
          <w:tcPr>
            <w:tcW w:w="1575" w:type="dxa"/>
            <w:tcMar>
              <w:top w:w="0" w:type="dxa"/>
              <w:left w:w="0" w:type="dxa"/>
              <w:bottom w:w="0" w:type="dxa"/>
              <w:right w:w="0" w:type="dxa"/>
            </w:tcMar>
            <w:vAlign w:val="center"/>
          </w:tcPr>
          <w:p w14:paraId="65DDF643" w14:textId="77777777" w:rsidR="00576318" w:rsidRPr="00F224C1" w:rsidRDefault="00576318" w:rsidP="006A7C9D">
            <w:pPr>
              <w:spacing w:before="60" w:after="60" w:line="264" w:lineRule="auto"/>
              <w:ind w:left="48" w:right="56"/>
              <w:jc w:val="right"/>
              <w:rPr>
                <w:sz w:val="24"/>
                <w:szCs w:val="24"/>
              </w:rPr>
            </w:pPr>
          </w:p>
        </w:tc>
      </w:tr>
      <w:tr w:rsidR="00F224C1" w:rsidRPr="00F224C1" w14:paraId="4CBE4E38" w14:textId="77777777" w:rsidTr="00D9783E">
        <w:trPr>
          <w:trHeight w:val="707"/>
        </w:trPr>
        <w:tc>
          <w:tcPr>
            <w:tcW w:w="797" w:type="dxa"/>
            <w:tcMar>
              <w:top w:w="0" w:type="dxa"/>
              <w:left w:w="0" w:type="dxa"/>
              <w:bottom w:w="0" w:type="dxa"/>
              <w:right w:w="0" w:type="dxa"/>
            </w:tcMar>
            <w:vAlign w:val="center"/>
          </w:tcPr>
          <w:p w14:paraId="5B48EBB6" w14:textId="77777777" w:rsidR="00576318" w:rsidRPr="00F224C1" w:rsidRDefault="00576318" w:rsidP="006A7C9D">
            <w:pPr>
              <w:spacing w:before="60" w:after="60" w:line="264" w:lineRule="auto"/>
              <w:jc w:val="center"/>
              <w:rPr>
                <w:sz w:val="24"/>
                <w:szCs w:val="24"/>
              </w:rPr>
            </w:pPr>
            <w:r w:rsidRPr="00F224C1">
              <w:rPr>
                <w:sz w:val="24"/>
                <w:szCs w:val="24"/>
              </w:rPr>
              <w:t>5.3</w:t>
            </w:r>
          </w:p>
        </w:tc>
        <w:tc>
          <w:tcPr>
            <w:tcW w:w="5587" w:type="dxa"/>
            <w:tcMar>
              <w:top w:w="0" w:type="dxa"/>
              <w:left w:w="0" w:type="dxa"/>
              <w:bottom w:w="0" w:type="dxa"/>
              <w:right w:w="0" w:type="dxa"/>
            </w:tcMar>
            <w:vAlign w:val="center"/>
          </w:tcPr>
          <w:p w14:paraId="17878AB9" w14:textId="120B66C8" w:rsidR="00576318" w:rsidRPr="00F224C1" w:rsidRDefault="00576318" w:rsidP="006A7C9D">
            <w:pPr>
              <w:spacing w:before="60" w:after="60" w:line="264" w:lineRule="auto"/>
              <w:ind w:left="48" w:right="56"/>
              <w:jc w:val="both"/>
              <w:rPr>
                <w:sz w:val="24"/>
                <w:szCs w:val="24"/>
              </w:rPr>
            </w:pPr>
            <w:r w:rsidRPr="00F224C1">
              <w:rPr>
                <w:sz w:val="24"/>
                <w:szCs w:val="24"/>
              </w:rPr>
              <w:t xml:space="preserve">Xây dựng báo cáo thuyết minh xây dựng bảng giá đất </w:t>
            </w:r>
            <w:r w:rsidR="00AE1E0A" w:rsidRPr="00F224C1">
              <w:rPr>
                <w:sz w:val="24"/>
                <w:szCs w:val="24"/>
              </w:rPr>
              <w:t>sửa đổi, bổ sung</w:t>
            </w:r>
          </w:p>
        </w:tc>
        <w:tc>
          <w:tcPr>
            <w:tcW w:w="1402" w:type="dxa"/>
            <w:tcMar>
              <w:top w:w="0" w:type="dxa"/>
              <w:left w:w="0" w:type="dxa"/>
              <w:bottom w:w="0" w:type="dxa"/>
              <w:right w:w="0" w:type="dxa"/>
            </w:tcMar>
            <w:vAlign w:val="center"/>
          </w:tcPr>
          <w:p w14:paraId="45E19A5F" w14:textId="704D80FA" w:rsidR="00576318" w:rsidRPr="00F224C1" w:rsidRDefault="003C38C6" w:rsidP="006A7C9D">
            <w:pPr>
              <w:spacing w:before="60" w:after="60" w:line="264" w:lineRule="auto"/>
              <w:jc w:val="center"/>
              <w:rPr>
                <w:sz w:val="24"/>
                <w:szCs w:val="24"/>
              </w:rPr>
            </w:pPr>
            <w:r w:rsidRPr="00F224C1">
              <w:rPr>
                <w:sz w:val="24"/>
                <w:szCs w:val="24"/>
              </w:rPr>
              <w:t>12,71</w:t>
            </w:r>
          </w:p>
        </w:tc>
        <w:tc>
          <w:tcPr>
            <w:tcW w:w="1575" w:type="dxa"/>
            <w:tcMar>
              <w:top w:w="0" w:type="dxa"/>
              <w:left w:w="0" w:type="dxa"/>
              <w:bottom w:w="0" w:type="dxa"/>
              <w:right w:w="0" w:type="dxa"/>
            </w:tcMar>
            <w:vAlign w:val="center"/>
          </w:tcPr>
          <w:p w14:paraId="7AEC0D11" w14:textId="77777777" w:rsidR="00576318" w:rsidRPr="00F224C1" w:rsidRDefault="00576318" w:rsidP="006A7C9D">
            <w:pPr>
              <w:spacing w:before="60" w:after="60" w:line="264" w:lineRule="auto"/>
              <w:ind w:left="48" w:right="56"/>
              <w:jc w:val="right"/>
              <w:rPr>
                <w:sz w:val="24"/>
                <w:szCs w:val="24"/>
              </w:rPr>
            </w:pPr>
          </w:p>
        </w:tc>
      </w:tr>
      <w:tr w:rsidR="00F224C1" w:rsidRPr="00F224C1" w14:paraId="53271A22" w14:textId="77777777" w:rsidTr="009F6A80">
        <w:trPr>
          <w:trHeight w:val="639"/>
        </w:trPr>
        <w:tc>
          <w:tcPr>
            <w:tcW w:w="797" w:type="dxa"/>
            <w:tcMar>
              <w:top w:w="0" w:type="dxa"/>
              <w:left w:w="0" w:type="dxa"/>
              <w:bottom w:w="0" w:type="dxa"/>
              <w:right w:w="0" w:type="dxa"/>
            </w:tcMar>
            <w:vAlign w:val="center"/>
          </w:tcPr>
          <w:p w14:paraId="3BCB9CBA" w14:textId="77777777" w:rsidR="00576318" w:rsidRPr="00F224C1" w:rsidRDefault="00576318" w:rsidP="006A7C9D">
            <w:pPr>
              <w:spacing w:before="60" w:after="60" w:line="264" w:lineRule="auto"/>
              <w:jc w:val="center"/>
              <w:rPr>
                <w:b/>
                <w:sz w:val="24"/>
                <w:szCs w:val="24"/>
              </w:rPr>
            </w:pPr>
            <w:r w:rsidRPr="00F224C1">
              <w:rPr>
                <w:b/>
                <w:sz w:val="24"/>
                <w:szCs w:val="24"/>
              </w:rPr>
              <w:t>6</w:t>
            </w:r>
          </w:p>
        </w:tc>
        <w:tc>
          <w:tcPr>
            <w:tcW w:w="5587" w:type="dxa"/>
            <w:tcMar>
              <w:top w:w="0" w:type="dxa"/>
              <w:left w:w="0" w:type="dxa"/>
              <w:bottom w:w="0" w:type="dxa"/>
              <w:right w:w="0" w:type="dxa"/>
            </w:tcMar>
            <w:vAlign w:val="center"/>
          </w:tcPr>
          <w:p w14:paraId="0D485202" w14:textId="5A72C3B9" w:rsidR="00576318" w:rsidRPr="00F224C1" w:rsidRDefault="00576318" w:rsidP="006A7C9D">
            <w:pPr>
              <w:spacing w:before="60" w:after="60" w:line="264" w:lineRule="auto"/>
              <w:ind w:left="48" w:right="56"/>
              <w:jc w:val="both"/>
              <w:rPr>
                <w:b/>
                <w:sz w:val="24"/>
                <w:szCs w:val="24"/>
              </w:rPr>
            </w:pPr>
            <w:r w:rsidRPr="00F224C1">
              <w:rPr>
                <w:b/>
                <w:sz w:val="24"/>
                <w:szCs w:val="24"/>
              </w:rPr>
              <w:t>Hoàn thiện dự thảo Bảng giá đất sửa đổi, bổ sung</w:t>
            </w:r>
          </w:p>
        </w:tc>
        <w:tc>
          <w:tcPr>
            <w:tcW w:w="1402" w:type="dxa"/>
            <w:tcMar>
              <w:top w:w="0" w:type="dxa"/>
              <w:left w:w="0" w:type="dxa"/>
              <w:bottom w:w="0" w:type="dxa"/>
              <w:right w:w="0" w:type="dxa"/>
            </w:tcMar>
            <w:vAlign w:val="center"/>
          </w:tcPr>
          <w:p w14:paraId="2A7EC050" w14:textId="4AA3F15E" w:rsidR="00576318" w:rsidRPr="00F224C1" w:rsidRDefault="003C38C6" w:rsidP="006A7C9D">
            <w:pPr>
              <w:spacing w:before="60" w:after="60" w:line="264" w:lineRule="auto"/>
              <w:jc w:val="center"/>
              <w:rPr>
                <w:b/>
                <w:sz w:val="24"/>
                <w:szCs w:val="24"/>
              </w:rPr>
            </w:pPr>
            <w:r w:rsidRPr="00F224C1">
              <w:rPr>
                <w:b/>
                <w:sz w:val="24"/>
                <w:szCs w:val="24"/>
              </w:rPr>
              <w:t>5,08</w:t>
            </w:r>
          </w:p>
        </w:tc>
        <w:tc>
          <w:tcPr>
            <w:tcW w:w="1575" w:type="dxa"/>
            <w:tcMar>
              <w:top w:w="0" w:type="dxa"/>
              <w:left w:w="0" w:type="dxa"/>
              <w:bottom w:w="0" w:type="dxa"/>
              <w:right w:w="0" w:type="dxa"/>
            </w:tcMar>
            <w:vAlign w:val="center"/>
          </w:tcPr>
          <w:p w14:paraId="5BA48FA2" w14:textId="77777777" w:rsidR="00576318" w:rsidRPr="00F224C1" w:rsidRDefault="00576318" w:rsidP="006A7C9D">
            <w:pPr>
              <w:spacing w:before="60" w:after="60" w:line="264" w:lineRule="auto"/>
              <w:ind w:left="48" w:right="56"/>
              <w:jc w:val="right"/>
              <w:rPr>
                <w:sz w:val="24"/>
                <w:szCs w:val="24"/>
              </w:rPr>
            </w:pPr>
          </w:p>
        </w:tc>
      </w:tr>
      <w:tr w:rsidR="00F224C1" w:rsidRPr="00F224C1" w14:paraId="30A7A5D3" w14:textId="77777777" w:rsidTr="00A44AC1">
        <w:trPr>
          <w:trHeight w:val="648"/>
        </w:trPr>
        <w:tc>
          <w:tcPr>
            <w:tcW w:w="797" w:type="dxa"/>
            <w:tcMar>
              <w:top w:w="0" w:type="dxa"/>
              <w:left w:w="0" w:type="dxa"/>
              <w:bottom w:w="0" w:type="dxa"/>
              <w:right w:w="0" w:type="dxa"/>
            </w:tcMar>
            <w:vAlign w:val="center"/>
          </w:tcPr>
          <w:p w14:paraId="1E2273DA" w14:textId="77777777" w:rsidR="00576318" w:rsidRPr="00F224C1" w:rsidRDefault="00576318" w:rsidP="006A7C9D">
            <w:pPr>
              <w:spacing w:before="60" w:after="60" w:line="264" w:lineRule="auto"/>
              <w:jc w:val="center"/>
              <w:rPr>
                <w:b/>
                <w:sz w:val="24"/>
                <w:szCs w:val="24"/>
              </w:rPr>
            </w:pPr>
            <w:r w:rsidRPr="00F224C1">
              <w:rPr>
                <w:b/>
                <w:sz w:val="24"/>
                <w:szCs w:val="24"/>
              </w:rPr>
              <w:t>7</w:t>
            </w:r>
          </w:p>
        </w:tc>
        <w:tc>
          <w:tcPr>
            <w:tcW w:w="5587" w:type="dxa"/>
            <w:tcMar>
              <w:top w:w="0" w:type="dxa"/>
              <w:left w:w="0" w:type="dxa"/>
              <w:bottom w:w="0" w:type="dxa"/>
              <w:right w:w="0" w:type="dxa"/>
            </w:tcMar>
            <w:vAlign w:val="center"/>
          </w:tcPr>
          <w:p w14:paraId="2AC34272" w14:textId="7FCB6B77" w:rsidR="00576318" w:rsidRPr="00F224C1" w:rsidRDefault="00576318" w:rsidP="006A7C9D">
            <w:pPr>
              <w:spacing w:before="60" w:after="60" w:line="264" w:lineRule="auto"/>
              <w:ind w:left="48" w:right="56"/>
              <w:jc w:val="both"/>
              <w:rPr>
                <w:b/>
                <w:sz w:val="24"/>
                <w:szCs w:val="24"/>
              </w:rPr>
            </w:pPr>
            <w:r w:rsidRPr="00F224C1">
              <w:rPr>
                <w:b/>
                <w:sz w:val="24"/>
                <w:szCs w:val="24"/>
              </w:rPr>
              <w:t>In, sao, lưu trữ, phát hành Bảng giá đất sửa đổi, bổ sung</w:t>
            </w:r>
          </w:p>
        </w:tc>
        <w:tc>
          <w:tcPr>
            <w:tcW w:w="1402" w:type="dxa"/>
            <w:tcMar>
              <w:top w:w="0" w:type="dxa"/>
              <w:left w:w="0" w:type="dxa"/>
              <w:bottom w:w="0" w:type="dxa"/>
              <w:right w:w="0" w:type="dxa"/>
            </w:tcMar>
            <w:vAlign w:val="center"/>
          </w:tcPr>
          <w:p w14:paraId="1FD8D77F" w14:textId="03C3B264" w:rsidR="003C38C6" w:rsidRPr="00F224C1" w:rsidRDefault="003C38C6" w:rsidP="006A7C9D">
            <w:pPr>
              <w:spacing w:before="60" w:after="60" w:line="264" w:lineRule="auto"/>
              <w:jc w:val="center"/>
              <w:rPr>
                <w:b/>
                <w:sz w:val="24"/>
                <w:szCs w:val="24"/>
              </w:rPr>
            </w:pPr>
            <w:r w:rsidRPr="00F224C1">
              <w:rPr>
                <w:b/>
                <w:sz w:val="24"/>
                <w:szCs w:val="24"/>
              </w:rPr>
              <w:t>1,17</w:t>
            </w:r>
          </w:p>
        </w:tc>
        <w:tc>
          <w:tcPr>
            <w:tcW w:w="1575" w:type="dxa"/>
            <w:tcMar>
              <w:top w:w="0" w:type="dxa"/>
              <w:left w:w="0" w:type="dxa"/>
              <w:bottom w:w="0" w:type="dxa"/>
              <w:right w:w="0" w:type="dxa"/>
            </w:tcMar>
            <w:vAlign w:val="center"/>
          </w:tcPr>
          <w:p w14:paraId="5CCFF2EF" w14:textId="77777777" w:rsidR="00576318" w:rsidRPr="00F224C1" w:rsidRDefault="00576318" w:rsidP="006A7C9D">
            <w:pPr>
              <w:spacing w:before="60" w:after="60" w:line="264" w:lineRule="auto"/>
              <w:ind w:left="48" w:right="56"/>
              <w:jc w:val="right"/>
              <w:rPr>
                <w:sz w:val="24"/>
                <w:szCs w:val="24"/>
              </w:rPr>
            </w:pPr>
          </w:p>
        </w:tc>
      </w:tr>
      <w:tr w:rsidR="00F224C1" w:rsidRPr="00F224C1" w14:paraId="72B347F6" w14:textId="77777777" w:rsidTr="00A44AC1">
        <w:trPr>
          <w:trHeight w:val="388"/>
        </w:trPr>
        <w:tc>
          <w:tcPr>
            <w:tcW w:w="797" w:type="dxa"/>
            <w:tcMar>
              <w:top w:w="0" w:type="dxa"/>
              <w:left w:w="0" w:type="dxa"/>
              <w:bottom w:w="0" w:type="dxa"/>
              <w:right w:w="0" w:type="dxa"/>
            </w:tcMar>
            <w:vAlign w:val="center"/>
          </w:tcPr>
          <w:p w14:paraId="2A9151D1" w14:textId="77777777" w:rsidR="00576318" w:rsidRPr="00F224C1" w:rsidRDefault="00576318" w:rsidP="006A7C9D">
            <w:pPr>
              <w:spacing w:before="60" w:after="60" w:line="264" w:lineRule="auto"/>
              <w:jc w:val="center"/>
              <w:rPr>
                <w:b/>
                <w:sz w:val="24"/>
                <w:szCs w:val="24"/>
              </w:rPr>
            </w:pPr>
          </w:p>
        </w:tc>
        <w:tc>
          <w:tcPr>
            <w:tcW w:w="5587" w:type="dxa"/>
            <w:tcMar>
              <w:top w:w="0" w:type="dxa"/>
              <w:left w:w="0" w:type="dxa"/>
              <w:bottom w:w="0" w:type="dxa"/>
              <w:right w:w="0" w:type="dxa"/>
            </w:tcMar>
            <w:vAlign w:val="center"/>
          </w:tcPr>
          <w:p w14:paraId="23FC8150" w14:textId="77777777" w:rsidR="00576318" w:rsidRPr="00F224C1" w:rsidRDefault="00576318" w:rsidP="006A7C9D">
            <w:pPr>
              <w:spacing w:before="60" w:after="60" w:line="264" w:lineRule="auto"/>
              <w:ind w:left="48" w:right="56"/>
              <w:jc w:val="both"/>
              <w:rPr>
                <w:b/>
                <w:sz w:val="24"/>
                <w:szCs w:val="24"/>
              </w:rPr>
            </w:pPr>
            <w:r w:rsidRPr="00F224C1">
              <w:rPr>
                <w:b/>
                <w:sz w:val="24"/>
                <w:szCs w:val="24"/>
              </w:rPr>
              <w:t>Tổng</w:t>
            </w:r>
          </w:p>
        </w:tc>
        <w:tc>
          <w:tcPr>
            <w:tcW w:w="1402" w:type="dxa"/>
            <w:tcMar>
              <w:top w:w="0" w:type="dxa"/>
              <w:left w:w="0" w:type="dxa"/>
              <w:bottom w:w="0" w:type="dxa"/>
              <w:right w:w="0" w:type="dxa"/>
            </w:tcMar>
            <w:vAlign w:val="center"/>
          </w:tcPr>
          <w:p w14:paraId="28F9B15B" w14:textId="77777777" w:rsidR="00576318" w:rsidRPr="00F224C1" w:rsidRDefault="00576318" w:rsidP="006A7C9D">
            <w:pPr>
              <w:spacing w:before="60" w:after="60" w:line="264" w:lineRule="auto"/>
              <w:ind w:left="48" w:right="56"/>
              <w:jc w:val="center"/>
              <w:rPr>
                <w:b/>
                <w:sz w:val="24"/>
                <w:szCs w:val="24"/>
              </w:rPr>
            </w:pPr>
            <w:r w:rsidRPr="00F224C1">
              <w:rPr>
                <w:b/>
                <w:sz w:val="24"/>
                <w:szCs w:val="24"/>
              </w:rPr>
              <w:t>100,00</w:t>
            </w:r>
          </w:p>
        </w:tc>
        <w:tc>
          <w:tcPr>
            <w:tcW w:w="1575" w:type="dxa"/>
            <w:tcMar>
              <w:top w:w="0" w:type="dxa"/>
              <w:left w:w="0" w:type="dxa"/>
              <w:bottom w:w="0" w:type="dxa"/>
              <w:right w:w="0" w:type="dxa"/>
            </w:tcMar>
            <w:vAlign w:val="center"/>
          </w:tcPr>
          <w:p w14:paraId="0E15BAFE" w14:textId="77777777" w:rsidR="00576318" w:rsidRPr="00F224C1" w:rsidRDefault="00576318" w:rsidP="006A7C9D">
            <w:pPr>
              <w:spacing w:before="60" w:after="60" w:line="264" w:lineRule="auto"/>
              <w:ind w:left="48" w:right="56"/>
              <w:jc w:val="center"/>
              <w:rPr>
                <w:b/>
                <w:sz w:val="24"/>
                <w:szCs w:val="24"/>
              </w:rPr>
            </w:pPr>
            <w:r w:rsidRPr="00F224C1">
              <w:rPr>
                <w:b/>
                <w:sz w:val="24"/>
                <w:szCs w:val="24"/>
              </w:rPr>
              <w:t>100,00</w:t>
            </w:r>
          </w:p>
        </w:tc>
      </w:tr>
    </w:tbl>
    <w:p w14:paraId="68BC8022" w14:textId="3F542739" w:rsidR="002B495A" w:rsidRPr="00F224C1" w:rsidRDefault="008957F7" w:rsidP="00314427">
      <w:pPr>
        <w:spacing w:before="240" w:after="60" w:line="264" w:lineRule="auto"/>
        <w:ind w:firstLine="720"/>
        <w:rPr>
          <w:sz w:val="28"/>
          <w:szCs w:val="28"/>
        </w:rPr>
      </w:pPr>
      <w:r w:rsidRPr="00F224C1">
        <w:rPr>
          <w:bCs/>
          <w:iCs/>
          <w:sz w:val="28"/>
          <w:szCs w:val="28"/>
        </w:rPr>
        <w:t>b)</w:t>
      </w:r>
      <w:r w:rsidR="00576318" w:rsidRPr="00F224C1">
        <w:rPr>
          <w:bCs/>
          <w:iCs/>
          <w:sz w:val="28"/>
          <w:szCs w:val="28"/>
        </w:rPr>
        <w:t xml:space="preserve"> Thiết bị</w:t>
      </w:r>
    </w:p>
    <w:p w14:paraId="679E57E2" w14:textId="6D333BF4" w:rsidR="00576318" w:rsidRPr="00F224C1" w:rsidRDefault="00576318" w:rsidP="006A7C9D">
      <w:pPr>
        <w:spacing w:before="60" w:after="60" w:line="264" w:lineRule="auto"/>
        <w:jc w:val="right"/>
        <w:rPr>
          <w:sz w:val="28"/>
          <w:szCs w:val="28"/>
        </w:rPr>
      </w:pPr>
      <w:r w:rsidRPr="00F224C1">
        <w:rPr>
          <w:sz w:val="28"/>
          <w:szCs w:val="28"/>
        </w:rPr>
        <w:t>Bảng 12</w:t>
      </w:r>
    </w:p>
    <w:tbl>
      <w:tblPr>
        <w:tblW w:w="93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35"/>
        <w:gridCol w:w="3098"/>
        <w:gridCol w:w="1175"/>
        <w:gridCol w:w="1368"/>
        <w:gridCol w:w="1446"/>
        <w:gridCol w:w="1539"/>
      </w:tblGrid>
      <w:tr w:rsidR="00F224C1" w:rsidRPr="00F224C1" w14:paraId="01753374" w14:textId="77777777" w:rsidTr="00D9783E">
        <w:trPr>
          <w:tblHeader/>
        </w:trPr>
        <w:tc>
          <w:tcPr>
            <w:tcW w:w="735" w:type="dxa"/>
            <w:vMerge w:val="restart"/>
            <w:shd w:val="solid" w:color="FFFFFF" w:fill="auto"/>
            <w:tcMar>
              <w:top w:w="0" w:type="dxa"/>
              <w:left w:w="0" w:type="dxa"/>
              <w:bottom w:w="0" w:type="dxa"/>
              <w:right w:w="0" w:type="dxa"/>
            </w:tcMar>
            <w:vAlign w:val="center"/>
          </w:tcPr>
          <w:p w14:paraId="409E6D2A" w14:textId="77777777" w:rsidR="00576318" w:rsidRPr="00F224C1" w:rsidRDefault="00576318" w:rsidP="006A7C9D">
            <w:pPr>
              <w:spacing w:before="60" w:after="60" w:line="264" w:lineRule="auto"/>
              <w:jc w:val="center"/>
              <w:rPr>
                <w:b/>
                <w:sz w:val="24"/>
                <w:szCs w:val="24"/>
              </w:rPr>
            </w:pPr>
            <w:r w:rsidRPr="00F224C1">
              <w:rPr>
                <w:b/>
                <w:sz w:val="24"/>
                <w:szCs w:val="24"/>
              </w:rPr>
              <w:t>STT</w:t>
            </w:r>
          </w:p>
        </w:tc>
        <w:tc>
          <w:tcPr>
            <w:tcW w:w="3098" w:type="dxa"/>
            <w:vMerge w:val="restart"/>
            <w:shd w:val="solid" w:color="FFFFFF" w:fill="auto"/>
            <w:tcMar>
              <w:top w:w="0" w:type="dxa"/>
              <w:left w:w="0" w:type="dxa"/>
              <w:bottom w:w="0" w:type="dxa"/>
              <w:right w:w="0" w:type="dxa"/>
            </w:tcMar>
            <w:vAlign w:val="center"/>
          </w:tcPr>
          <w:p w14:paraId="18CECBF6" w14:textId="77777777" w:rsidR="00576318" w:rsidRPr="00F224C1" w:rsidRDefault="00576318" w:rsidP="006A7C9D">
            <w:pPr>
              <w:spacing w:before="60" w:after="60" w:line="264" w:lineRule="auto"/>
              <w:jc w:val="center"/>
              <w:rPr>
                <w:b/>
                <w:sz w:val="24"/>
                <w:szCs w:val="24"/>
              </w:rPr>
            </w:pPr>
            <w:r w:rsidRPr="00F224C1">
              <w:rPr>
                <w:b/>
                <w:sz w:val="24"/>
                <w:szCs w:val="24"/>
              </w:rPr>
              <w:t>Danh mục thiết bị</w:t>
            </w:r>
          </w:p>
        </w:tc>
        <w:tc>
          <w:tcPr>
            <w:tcW w:w="1175" w:type="dxa"/>
            <w:vMerge w:val="restart"/>
            <w:shd w:val="solid" w:color="FFFFFF" w:fill="auto"/>
            <w:tcMar>
              <w:top w:w="0" w:type="dxa"/>
              <w:left w:w="0" w:type="dxa"/>
              <w:bottom w:w="0" w:type="dxa"/>
              <w:right w:w="0" w:type="dxa"/>
            </w:tcMar>
            <w:vAlign w:val="center"/>
          </w:tcPr>
          <w:p w14:paraId="50735ED4" w14:textId="77777777" w:rsidR="00576318" w:rsidRPr="00F224C1" w:rsidRDefault="00576318" w:rsidP="006A7C9D">
            <w:pPr>
              <w:spacing w:before="60" w:after="60" w:line="264" w:lineRule="auto"/>
              <w:jc w:val="center"/>
              <w:rPr>
                <w:b/>
                <w:sz w:val="24"/>
                <w:szCs w:val="24"/>
              </w:rPr>
            </w:pPr>
            <w:r w:rsidRPr="00F224C1">
              <w:rPr>
                <w:b/>
                <w:sz w:val="24"/>
                <w:szCs w:val="24"/>
              </w:rPr>
              <w:t>Đơn vị tính</w:t>
            </w:r>
          </w:p>
        </w:tc>
        <w:tc>
          <w:tcPr>
            <w:tcW w:w="1368" w:type="dxa"/>
            <w:vMerge w:val="restart"/>
            <w:shd w:val="solid" w:color="FFFFFF" w:fill="auto"/>
            <w:tcMar>
              <w:top w:w="0" w:type="dxa"/>
              <w:left w:w="0" w:type="dxa"/>
              <w:bottom w:w="0" w:type="dxa"/>
              <w:right w:w="0" w:type="dxa"/>
            </w:tcMar>
            <w:vAlign w:val="center"/>
          </w:tcPr>
          <w:p w14:paraId="7509C946" w14:textId="77777777" w:rsidR="00576318" w:rsidRPr="00F224C1" w:rsidRDefault="00576318" w:rsidP="006A7C9D">
            <w:pPr>
              <w:spacing w:before="60" w:after="60" w:line="264" w:lineRule="auto"/>
              <w:jc w:val="center"/>
              <w:rPr>
                <w:b/>
                <w:sz w:val="24"/>
                <w:szCs w:val="24"/>
              </w:rPr>
            </w:pPr>
            <w:r w:rsidRPr="00F224C1">
              <w:rPr>
                <w:b/>
                <w:sz w:val="24"/>
                <w:szCs w:val="24"/>
              </w:rPr>
              <w:t>Công suất</w:t>
            </w:r>
            <w:r w:rsidRPr="00F224C1">
              <w:rPr>
                <w:b/>
                <w:sz w:val="24"/>
                <w:szCs w:val="24"/>
              </w:rPr>
              <w:br/>
              <w:t>(kW/h)</w:t>
            </w:r>
          </w:p>
        </w:tc>
        <w:tc>
          <w:tcPr>
            <w:tcW w:w="2985" w:type="dxa"/>
            <w:gridSpan w:val="2"/>
            <w:shd w:val="solid" w:color="FFFFFF" w:fill="auto"/>
            <w:tcMar>
              <w:top w:w="0" w:type="dxa"/>
              <w:left w:w="0" w:type="dxa"/>
              <w:bottom w:w="0" w:type="dxa"/>
              <w:right w:w="0" w:type="dxa"/>
            </w:tcMar>
            <w:vAlign w:val="center"/>
          </w:tcPr>
          <w:p w14:paraId="137B6F9A" w14:textId="77777777" w:rsidR="00576318" w:rsidRPr="00F224C1" w:rsidRDefault="00576318" w:rsidP="006A7C9D">
            <w:pPr>
              <w:spacing w:before="60" w:after="60" w:line="264" w:lineRule="auto"/>
              <w:jc w:val="center"/>
              <w:rPr>
                <w:b/>
                <w:sz w:val="24"/>
                <w:szCs w:val="24"/>
              </w:rPr>
            </w:pPr>
            <w:r w:rsidRPr="00F224C1">
              <w:rPr>
                <w:b/>
                <w:sz w:val="24"/>
                <w:szCs w:val="24"/>
              </w:rPr>
              <w:t>Định mức</w:t>
            </w:r>
            <w:r w:rsidRPr="00F224C1">
              <w:rPr>
                <w:b/>
                <w:sz w:val="24"/>
                <w:szCs w:val="24"/>
              </w:rPr>
              <w:br/>
            </w:r>
            <w:r w:rsidRPr="00F224C1">
              <w:rPr>
                <w:i/>
                <w:sz w:val="24"/>
                <w:szCs w:val="24"/>
              </w:rPr>
              <w:t>(ca/tỉnh)</w:t>
            </w:r>
          </w:p>
        </w:tc>
      </w:tr>
      <w:tr w:rsidR="00F224C1" w:rsidRPr="00F224C1" w14:paraId="2B010A8F" w14:textId="77777777" w:rsidTr="00D9783E">
        <w:trPr>
          <w:tblHeader/>
        </w:trPr>
        <w:tc>
          <w:tcPr>
            <w:tcW w:w="0" w:type="auto"/>
            <w:vMerge/>
            <w:vAlign w:val="center"/>
          </w:tcPr>
          <w:p w14:paraId="084387B7" w14:textId="77777777" w:rsidR="00576318" w:rsidRPr="00F224C1" w:rsidRDefault="00576318" w:rsidP="006A7C9D">
            <w:pPr>
              <w:spacing w:before="60" w:after="60" w:line="264" w:lineRule="auto"/>
              <w:jc w:val="center"/>
              <w:rPr>
                <w:sz w:val="24"/>
                <w:szCs w:val="24"/>
              </w:rPr>
            </w:pPr>
          </w:p>
        </w:tc>
        <w:tc>
          <w:tcPr>
            <w:tcW w:w="3098" w:type="dxa"/>
            <w:vMerge/>
            <w:vAlign w:val="center"/>
          </w:tcPr>
          <w:p w14:paraId="21BA2F28" w14:textId="77777777" w:rsidR="00576318" w:rsidRPr="00F224C1" w:rsidRDefault="00576318" w:rsidP="006A7C9D">
            <w:pPr>
              <w:spacing w:before="60" w:after="60" w:line="264" w:lineRule="auto"/>
              <w:jc w:val="center"/>
              <w:rPr>
                <w:sz w:val="24"/>
                <w:szCs w:val="24"/>
              </w:rPr>
            </w:pPr>
          </w:p>
        </w:tc>
        <w:tc>
          <w:tcPr>
            <w:tcW w:w="0" w:type="auto"/>
            <w:vMerge/>
            <w:vAlign w:val="center"/>
          </w:tcPr>
          <w:p w14:paraId="7EAFCEEE" w14:textId="77777777" w:rsidR="00576318" w:rsidRPr="00F224C1" w:rsidRDefault="00576318" w:rsidP="006A7C9D">
            <w:pPr>
              <w:spacing w:before="60" w:after="60" w:line="264" w:lineRule="auto"/>
              <w:jc w:val="center"/>
              <w:rPr>
                <w:sz w:val="24"/>
                <w:szCs w:val="24"/>
              </w:rPr>
            </w:pPr>
          </w:p>
        </w:tc>
        <w:tc>
          <w:tcPr>
            <w:tcW w:w="0" w:type="auto"/>
            <w:vMerge/>
            <w:vAlign w:val="center"/>
          </w:tcPr>
          <w:p w14:paraId="39A28E43" w14:textId="77777777" w:rsidR="00576318" w:rsidRPr="00F224C1" w:rsidRDefault="00576318" w:rsidP="006A7C9D">
            <w:pPr>
              <w:spacing w:before="60" w:after="60" w:line="264" w:lineRule="auto"/>
              <w:jc w:val="center"/>
              <w:rPr>
                <w:sz w:val="24"/>
                <w:szCs w:val="24"/>
              </w:rPr>
            </w:pPr>
          </w:p>
        </w:tc>
        <w:tc>
          <w:tcPr>
            <w:tcW w:w="1446" w:type="dxa"/>
            <w:shd w:val="solid" w:color="FFFFFF" w:fill="auto"/>
            <w:tcMar>
              <w:top w:w="0" w:type="dxa"/>
              <w:left w:w="0" w:type="dxa"/>
              <w:bottom w:w="0" w:type="dxa"/>
              <w:right w:w="0" w:type="dxa"/>
            </w:tcMar>
            <w:vAlign w:val="center"/>
          </w:tcPr>
          <w:p w14:paraId="2C388412" w14:textId="77777777" w:rsidR="00576318" w:rsidRPr="00F224C1" w:rsidRDefault="00576318" w:rsidP="006A7C9D">
            <w:pPr>
              <w:spacing w:before="60" w:after="60" w:line="264" w:lineRule="auto"/>
              <w:jc w:val="center"/>
              <w:rPr>
                <w:b/>
                <w:sz w:val="24"/>
                <w:szCs w:val="24"/>
              </w:rPr>
            </w:pPr>
            <w:r w:rsidRPr="00F224C1">
              <w:rPr>
                <w:b/>
                <w:sz w:val="24"/>
                <w:szCs w:val="24"/>
              </w:rPr>
              <w:t>Nội nghiệp</w:t>
            </w:r>
          </w:p>
        </w:tc>
        <w:tc>
          <w:tcPr>
            <w:tcW w:w="1539" w:type="dxa"/>
            <w:shd w:val="solid" w:color="FFFFFF" w:fill="auto"/>
            <w:tcMar>
              <w:top w:w="0" w:type="dxa"/>
              <w:left w:w="0" w:type="dxa"/>
              <w:bottom w:w="0" w:type="dxa"/>
              <w:right w:w="0" w:type="dxa"/>
            </w:tcMar>
            <w:vAlign w:val="center"/>
          </w:tcPr>
          <w:p w14:paraId="0F2F7751" w14:textId="77777777" w:rsidR="00576318" w:rsidRPr="00F224C1" w:rsidRDefault="00576318" w:rsidP="006A7C9D">
            <w:pPr>
              <w:spacing w:before="60" w:after="60" w:line="264" w:lineRule="auto"/>
              <w:jc w:val="center"/>
              <w:rPr>
                <w:b/>
                <w:sz w:val="24"/>
                <w:szCs w:val="24"/>
              </w:rPr>
            </w:pPr>
            <w:r w:rsidRPr="00F224C1">
              <w:rPr>
                <w:b/>
                <w:sz w:val="24"/>
                <w:szCs w:val="24"/>
              </w:rPr>
              <w:t>Ngoại nghiệp</w:t>
            </w:r>
          </w:p>
        </w:tc>
      </w:tr>
      <w:tr w:rsidR="00F224C1" w:rsidRPr="00F224C1" w14:paraId="6C0CBBE3" w14:textId="77777777" w:rsidTr="00D9783E">
        <w:tc>
          <w:tcPr>
            <w:tcW w:w="735" w:type="dxa"/>
            <w:shd w:val="solid" w:color="FFFFFF" w:fill="auto"/>
            <w:tcMar>
              <w:top w:w="0" w:type="dxa"/>
              <w:left w:w="0" w:type="dxa"/>
              <w:bottom w:w="0" w:type="dxa"/>
              <w:right w:w="0" w:type="dxa"/>
            </w:tcMar>
            <w:vAlign w:val="center"/>
          </w:tcPr>
          <w:p w14:paraId="61FEE943" w14:textId="77777777" w:rsidR="00576318" w:rsidRPr="00F224C1" w:rsidRDefault="00576318" w:rsidP="006A7C9D">
            <w:pPr>
              <w:spacing w:before="60" w:after="60" w:line="264" w:lineRule="auto"/>
              <w:jc w:val="center"/>
              <w:rPr>
                <w:sz w:val="24"/>
                <w:szCs w:val="24"/>
              </w:rPr>
            </w:pPr>
            <w:r w:rsidRPr="00F224C1">
              <w:rPr>
                <w:sz w:val="24"/>
                <w:szCs w:val="24"/>
              </w:rPr>
              <w:t>1</w:t>
            </w:r>
          </w:p>
        </w:tc>
        <w:tc>
          <w:tcPr>
            <w:tcW w:w="3098" w:type="dxa"/>
            <w:shd w:val="solid" w:color="FFFFFF" w:fill="auto"/>
            <w:tcMar>
              <w:top w:w="0" w:type="dxa"/>
              <w:left w:w="0" w:type="dxa"/>
              <w:bottom w:w="0" w:type="dxa"/>
              <w:right w:w="0" w:type="dxa"/>
            </w:tcMar>
            <w:vAlign w:val="center"/>
          </w:tcPr>
          <w:p w14:paraId="0B479CF7" w14:textId="77777777" w:rsidR="00576318" w:rsidRPr="00F224C1" w:rsidRDefault="00576318" w:rsidP="006A7C9D">
            <w:pPr>
              <w:spacing w:before="60" w:after="60" w:line="264" w:lineRule="auto"/>
              <w:ind w:left="54" w:right="77"/>
              <w:rPr>
                <w:sz w:val="24"/>
                <w:szCs w:val="24"/>
              </w:rPr>
            </w:pPr>
            <w:r w:rsidRPr="00F224C1">
              <w:rPr>
                <w:sz w:val="24"/>
                <w:szCs w:val="24"/>
              </w:rPr>
              <w:t>Máy in A3</w:t>
            </w:r>
          </w:p>
        </w:tc>
        <w:tc>
          <w:tcPr>
            <w:tcW w:w="1175" w:type="dxa"/>
            <w:shd w:val="solid" w:color="FFFFFF" w:fill="auto"/>
            <w:tcMar>
              <w:top w:w="0" w:type="dxa"/>
              <w:left w:w="0" w:type="dxa"/>
              <w:bottom w:w="0" w:type="dxa"/>
              <w:right w:w="0" w:type="dxa"/>
            </w:tcMar>
            <w:vAlign w:val="center"/>
          </w:tcPr>
          <w:p w14:paraId="555D593D" w14:textId="77777777" w:rsidR="00576318" w:rsidRPr="00F224C1" w:rsidRDefault="00576318" w:rsidP="006A7C9D">
            <w:pPr>
              <w:spacing w:before="60" w:after="60" w:line="264" w:lineRule="auto"/>
              <w:ind w:left="54" w:right="77"/>
              <w:jc w:val="center"/>
              <w:rPr>
                <w:sz w:val="24"/>
                <w:szCs w:val="24"/>
              </w:rPr>
            </w:pPr>
            <w:r w:rsidRPr="00F224C1">
              <w:rPr>
                <w:sz w:val="24"/>
                <w:szCs w:val="24"/>
              </w:rPr>
              <w:t>Cái</w:t>
            </w:r>
          </w:p>
        </w:tc>
        <w:tc>
          <w:tcPr>
            <w:tcW w:w="1368" w:type="dxa"/>
            <w:shd w:val="solid" w:color="FFFFFF" w:fill="auto"/>
            <w:tcMar>
              <w:top w:w="0" w:type="dxa"/>
              <w:left w:w="0" w:type="dxa"/>
              <w:bottom w:w="0" w:type="dxa"/>
              <w:right w:w="0" w:type="dxa"/>
            </w:tcMar>
            <w:vAlign w:val="center"/>
          </w:tcPr>
          <w:p w14:paraId="79356B1F" w14:textId="77777777" w:rsidR="00576318" w:rsidRPr="00F224C1" w:rsidRDefault="00576318" w:rsidP="006A7C9D">
            <w:pPr>
              <w:spacing w:before="60" w:after="60" w:line="264" w:lineRule="auto"/>
              <w:ind w:left="54" w:right="77"/>
              <w:jc w:val="center"/>
              <w:rPr>
                <w:sz w:val="24"/>
                <w:szCs w:val="24"/>
              </w:rPr>
            </w:pPr>
            <w:r w:rsidRPr="00F224C1">
              <w:rPr>
                <w:sz w:val="24"/>
                <w:szCs w:val="24"/>
              </w:rPr>
              <w:t>0,5</w:t>
            </w:r>
          </w:p>
        </w:tc>
        <w:tc>
          <w:tcPr>
            <w:tcW w:w="1446" w:type="dxa"/>
            <w:shd w:val="solid" w:color="FFFFFF" w:fill="auto"/>
            <w:tcMar>
              <w:top w:w="0" w:type="dxa"/>
              <w:left w:w="0" w:type="dxa"/>
              <w:bottom w:w="0" w:type="dxa"/>
              <w:right w:w="0" w:type="dxa"/>
            </w:tcMar>
            <w:vAlign w:val="center"/>
          </w:tcPr>
          <w:p w14:paraId="115B8F08" w14:textId="6263601B" w:rsidR="00576318" w:rsidRPr="00F224C1" w:rsidRDefault="00685C67" w:rsidP="006A7C9D">
            <w:pPr>
              <w:spacing w:before="60" w:after="60" w:line="264" w:lineRule="auto"/>
              <w:ind w:left="54" w:right="77"/>
              <w:jc w:val="center"/>
              <w:rPr>
                <w:sz w:val="24"/>
                <w:szCs w:val="24"/>
              </w:rPr>
            </w:pPr>
            <w:r w:rsidRPr="00F224C1">
              <w:rPr>
                <w:sz w:val="24"/>
                <w:szCs w:val="24"/>
              </w:rPr>
              <w:t>13,20</w:t>
            </w:r>
          </w:p>
        </w:tc>
        <w:tc>
          <w:tcPr>
            <w:tcW w:w="1539" w:type="dxa"/>
            <w:shd w:val="solid" w:color="FFFFFF" w:fill="auto"/>
            <w:tcMar>
              <w:top w:w="0" w:type="dxa"/>
              <w:left w:w="0" w:type="dxa"/>
              <w:bottom w:w="0" w:type="dxa"/>
              <w:right w:w="0" w:type="dxa"/>
            </w:tcMar>
            <w:vAlign w:val="center"/>
          </w:tcPr>
          <w:p w14:paraId="008AE8AC" w14:textId="77777777" w:rsidR="00576318" w:rsidRPr="00F224C1" w:rsidRDefault="00576318" w:rsidP="006A7C9D">
            <w:pPr>
              <w:spacing w:before="60" w:after="60" w:line="264" w:lineRule="auto"/>
              <w:ind w:left="54" w:right="77"/>
              <w:jc w:val="center"/>
              <w:rPr>
                <w:sz w:val="24"/>
                <w:szCs w:val="24"/>
              </w:rPr>
            </w:pPr>
          </w:p>
        </w:tc>
      </w:tr>
      <w:tr w:rsidR="00F224C1" w:rsidRPr="00F224C1" w14:paraId="1DCBCC51" w14:textId="77777777" w:rsidTr="00D9783E">
        <w:tc>
          <w:tcPr>
            <w:tcW w:w="735" w:type="dxa"/>
            <w:shd w:val="solid" w:color="FFFFFF" w:fill="auto"/>
            <w:tcMar>
              <w:top w:w="0" w:type="dxa"/>
              <w:left w:w="0" w:type="dxa"/>
              <w:bottom w:w="0" w:type="dxa"/>
              <w:right w:w="0" w:type="dxa"/>
            </w:tcMar>
            <w:vAlign w:val="center"/>
          </w:tcPr>
          <w:p w14:paraId="3F90F684" w14:textId="77777777" w:rsidR="00576318" w:rsidRPr="00F224C1" w:rsidRDefault="00576318" w:rsidP="006A7C9D">
            <w:pPr>
              <w:spacing w:before="60" w:after="60" w:line="264" w:lineRule="auto"/>
              <w:jc w:val="center"/>
              <w:rPr>
                <w:sz w:val="24"/>
                <w:szCs w:val="24"/>
              </w:rPr>
            </w:pPr>
            <w:r w:rsidRPr="00F224C1">
              <w:rPr>
                <w:sz w:val="24"/>
                <w:szCs w:val="24"/>
              </w:rPr>
              <w:t>2</w:t>
            </w:r>
          </w:p>
        </w:tc>
        <w:tc>
          <w:tcPr>
            <w:tcW w:w="3098" w:type="dxa"/>
            <w:shd w:val="solid" w:color="FFFFFF" w:fill="auto"/>
            <w:tcMar>
              <w:top w:w="0" w:type="dxa"/>
              <w:left w:w="0" w:type="dxa"/>
              <w:bottom w:w="0" w:type="dxa"/>
              <w:right w:w="0" w:type="dxa"/>
            </w:tcMar>
            <w:vAlign w:val="center"/>
          </w:tcPr>
          <w:p w14:paraId="374DFF7E" w14:textId="77777777" w:rsidR="00576318" w:rsidRPr="00F224C1" w:rsidRDefault="00576318" w:rsidP="006A7C9D">
            <w:pPr>
              <w:spacing w:before="60" w:after="60" w:line="264" w:lineRule="auto"/>
              <w:ind w:left="54" w:right="77"/>
              <w:rPr>
                <w:sz w:val="24"/>
                <w:szCs w:val="24"/>
              </w:rPr>
            </w:pPr>
            <w:r w:rsidRPr="00F224C1">
              <w:rPr>
                <w:sz w:val="24"/>
                <w:szCs w:val="24"/>
              </w:rPr>
              <w:t>Máy vi tính</w:t>
            </w:r>
          </w:p>
        </w:tc>
        <w:tc>
          <w:tcPr>
            <w:tcW w:w="1175" w:type="dxa"/>
            <w:shd w:val="solid" w:color="FFFFFF" w:fill="auto"/>
            <w:tcMar>
              <w:top w:w="0" w:type="dxa"/>
              <w:left w:w="0" w:type="dxa"/>
              <w:bottom w:w="0" w:type="dxa"/>
              <w:right w:w="0" w:type="dxa"/>
            </w:tcMar>
            <w:vAlign w:val="center"/>
          </w:tcPr>
          <w:p w14:paraId="464F60EF" w14:textId="77777777" w:rsidR="00576318" w:rsidRPr="00F224C1" w:rsidRDefault="00576318" w:rsidP="006A7C9D">
            <w:pPr>
              <w:spacing w:before="60" w:after="60" w:line="264" w:lineRule="auto"/>
              <w:ind w:left="54" w:right="77"/>
              <w:jc w:val="center"/>
              <w:rPr>
                <w:sz w:val="24"/>
                <w:szCs w:val="24"/>
              </w:rPr>
            </w:pPr>
            <w:r w:rsidRPr="00F224C1">
              <w:rPr>
                <w:sz w:val="24"/>
                <w:szCs w:val="24"/>
              </w:rPr>
              <w:t>Cái</w:t>
            </w:r>
          </w:p>
        </w:tc>
        <w:tc>
          <w:tcPr>
            <w:tcW w:w="1368" w:type="dxa"/>
            <w:shd w:val="solid" w:color="FFFFFF" w:fill="auto"/>
            <w:tcMar>
              <w:top w:w="0" w:type="dxa"/>
              <w:left w:w="0" w:type="dxa"/>
              <w:bottom w:w="0" w:type="dxa"/>
              <w:right w:w="0" w:type="dxa"/>
            </w:tcMar>
            <w:vAlign w:val="center"/>
          </w:tcPr>
          <w:p w14:paraId="6E469AB2" w14:textId="77777777" w:rsidR="00576318" w:rsidRPr="00F224C1" w:rsidRDefault="00576318" w:rsidP="006A7C9D">
            <w:pPr>
              <w:spacing w:before="60" w:after="60" w:line="264" w:lineRule="auto"/>
              <w:ind w:left="54" w:right="77"/>
              <w:jc w:val="center"/>
              <w:rPr>
                <w:sz w:val="24"/>
                <w:szCs w:val="24"/>
              </w:rPr>
            </w:pPr>
            <w:r w:rsidRPr="00F224C1">
              <w:rPr>
                <w:sz w:val="24"/>
                <w:szCs w:val="24"/>
              </w:rPr>
              <w:t>0,4</w:t>
            </w:r>
          </w:p>
        </w:tc>
        <w:tc>
          <w:tcPr>
            <w:tcW w:w="1446" w:type="dxa"/>
            <w:shd w:val="solid" w:color="FFFFFF" w:fill="auto"/>
            <w:tcMar>
              <w:top w:w="0" w:type="dxa"/>
              <w:left w:w="0" w:type="dxa"/>
              <w:bottom w:w="0" w:type="dxa"/>
              <w:right w:w="0" w:type="dxa"/>
            </w:tcMar>
            <w:vAlign w:val="center"/>
          </w:tcPr>
          <w:p w14:paraId="25A991C1" w14:textId="04881C47" w:rsidR="00576318" w:rsidRPr="00F224C1" w:rsidRDefault="00685C67" w:rsidP="006A7C9D">
            <w:pPr>
              <w:spacing w:before="60" w:after="60" w:line="264" w:lineRule="auto"/>
              <w:ind w:left="54" w:right="77"/>
              <w:jc w:val="center"/>
              <w:rPr>
                <w:sz w:val="24"/>
                <w:szCs w:val="24"/>
              </w:rPr>
            </w:pPr>
            <w:r w:rsidRPr="00F224C1">
              <w:rPr>
                <w:sz w:val="24"/>
                <w:szCs w:val="24"/>
              </w:rPr>
              <w:t>30,45</w:t>
            </w:r>
          </w:p>
        </w:tc>
        <w:tc>
          <w:tcPr>
            <w:tcW w:w="1539" w:type="dxa"/>
            <w:shd w:val="solid" w:color="FFFFFF" w:fill="auto"/>
            <w:tcMar>
              <w:top w:w="0" w:type="dxa"/>
              <w:left w:w="0" w:type="dxa"/>
              <w:bottom w:w="0" w:type="dxa"/>
              <w:right w:w="0" w:type="dxa"/>
            </w:tcMar>
            <w:vAlign w:val="center"/>
          </w:tcPr>
          <w:p w14:paraId="754972F3" w14:textId="77777777" w:rsidR="00576318" w:rsidRPr="00F224C1" w:rsidRDefault="00576318" w:rsidP="006A7C9D">
            <w:pPr>
              <w:spacing w:before="60" w:after="60" w:line="264" w:lineRule="auto"/>
              <w:ind w:left="54" w:right="77"/>
              <w:jc w:val="center"/>
              <w:rPr>
                <w:sz w:val="24"/>
                <w:szCs w:val="24"/>
              </w:rPr>
            </w:pPr>
          </w:p>
        </w:tc>
      </w:tr>
      <w:tr w:rsidR="00F224C1" w:rsidRPr="00F224C1" w14:paraId="233A500F" w14:textId="77777777" w:rsidTr="00D9783E">
        <w:tc>
          <w:tcPr>
            <w:tcW w:w="735" w:type="dxa"/>
            <w:shd w:val="solid" w:color="FFFFFF" w:fill="auto"/>
            <w:tcMar>
              <w:top w:w="0" w:type="dxa"/>
              <w:left w:w="0" w:type="dxa"/>
              <w:bottom w:w="0" w:type="dxa"/>
              <w:right w:w="0" w:type="dxa"/>
            </w:tcMar>
            <w:vAlign w:val="center"/>
          </w:tcPr>
          <w:p w14:paraId="2E69F29A" w14:textId="77777777" w:rsidR="00576318" w:rsidRPr="00F224C1" w:rsidRDefault="00576318" w:rsidP="006A7C9D">
            <w:pPr>
              <w:spacing w:before="60" w:after="60" w:line="264" w:lineRule="auto"/>
              <w:jc w:val="center"/>
              <w:rPr>
                <w:sz w:val="24"/>
                <w:szCs w:val="24"/>
              </w:rPr>
            </w:pPr>
            <w:r w:rsidRPr="00F224C1">
              <w:rPr>
                <w:sz w:val="24"/>
                <w:szCs w:val="24"/>
              </w:rPr>
              <w:t>3</w:t>
            </w:r>
          </w:p>
        </w:tc>
        <w:tc>
          <w:tcPr>
            <w:tcW w:w="3098" w:type="dxa"/>
            <w:shd w:val="solid" w:color="FFFFFF" w:fill="auto"/>
            <w:tcMar>
              <w:top w:w="0" w:type="dxa"/>
              <w:left w:w="0" w:type="dxa"/>
              <w:bottom w:w="0" w:type="dxa"/>
              <w:right w:w="0" w:type="dxa"/>
            </w:tcMar>
            <w:vAlign w:val="center"/>
          </w:tcPr>
          <w:p w14:paraId="318CDA1C" w14:textId="77777777" w:rsidR="00576318" w:rsidRPr="00F224C1" w:rsidRDefault="00576318" w:rsidP="006A7C9D">
            <w:pPr>
              <w:spacing w:before="60" w:after="60" w:line="264" w:lineRule="auto"/>
              <w:ind w:left="54" w:right="77"/>
              <w:rPr>
                <w:sz w:val="24"/>
                <w:szCs w:val="24"/>
              </w:rPr>
            </w:pPr>
            <w:r w:rsidRPr="00F224C1">
              <w:rPr>
                <w:sz w:val="24"/>
                <w:szCs w:val="24"/>
              </w:rPr>
              <w:t>Máy điều hòa nhiệt đô</w:t>
            </w:r>
          </w:p>
        </w:tc>
        <w:tc>
          <w:tcPr>
            <w:tcW w:w="1175" w:type="dxa"/>
            <w:shd w:val="solid" w:color="FFFFFF" w:fill="auto"/>
            <w:tcMar>
              <w:top w:w="0" w:type="dxa"/>
              <w:left w:w="0" w:type="dxa"/>
              <w:bottom w:w="0" w:type="dxa"/>
              <w:right w:w="0" w:type="dxa"/>
            </w:tcMar>
            <w:vAlign w:val="center"/>
          </w:tcPr>
          <w:p w14:paraId="039827B0" w14:textId="77777777" w:rsidR="00576318" w:rsidRPr="00F224C1" w:rsidRDefault="00576318" w:rsidP="006A7C9D">
            <w:pPr>
              <w:spacing w:before="60" w:after="60" w:line="264" w:lineRule="auto"/>
              <w:ind w:left="54" w:right="77"/>
              <w:jc w:val="center"/>
              <w:rPr>
                <w:sz w:val="24"/>
                <w:szCs w:val="24"/>
              </w:rPr>
            </w:pPr>
            <w:r w:rsidRPr="00F224C1">
              <w:rPr>
                <w:sz w:val="24"/>
                <w:szCs w:val="24"/>
              </w:rPr>
              <w:t>Cái</w:t>
            </w:r>
          </w:p>
        </w:tc>
        <w:tc>
          <w:tcPr>
            <w:tcW w:w="1368" w:type="dxa"/>
            <w:shd w:val="solid" w:color="FFFFFF" w:fill="auto"/>
            <w:tcMar>
              <w:top w:w="0" w:type="dxa"/>
              <w:left w:w="0" w:type="dxa"/>
              <w:bottom w:w="0" w:type="dxa"/>
              <w:right w:w="0" w:type="dxa"/>
            </w:tcMar>
            <w:vAlign w:val="center"/>
          </w:tcPr>
          <w:p w14:paraId="7F37314C" w14:textId="77777777" w:rsidR="00576318" w:rsidRPr="00F224C1" w:rsidRDefault="00576318" w:rsidP="006A7C9D">
            <w:pPr>
              <w:spacing w:before="60" w:after="60" w:line="264" w:lineRule="auto"/>
              <w:ind w:left="54" w:right="77"/>
              <w:jc w:val="center"/>
              <w:rPr>
                <w:sz w:val="24"/>
                <w:szCs w:val="24"/>
              </w:rPr>
            </w:pPr>
            <w:r w:rsidRPr="00F224C1">
              <w:rPr>
                <w:sz w:val="24"/>
                <w:szCs w:val="24"/>
              </w:rPr>
              <w:t>2,2</w:t>
            </w:r>
          </w:p>
        </w:tc>
        <w:tc>
          <w:tcPr>
            <w:tcW w:w="1446" w:type="dxa"/>
            <w:shd w:val="solid" w:color="FFFFFF" w:fill="auto"/>
            <w:tcMar>
              <w:top w:w="0" w:type="dxa"/>
              <w:left w:w="0" w:type="dxa"/>
              <w:bottom w:w="0" w:type="dxa"/>
              <w:right w:w="0" w:type="dxa"/>
            </w:tcMar>
            <w:vAlign w:val="center"/>
          </w:tcPr>
          <w:p w14:paraId="036B30D1" w14:textId="66A2DFC6" w:rsidR="00576318" w:rsidRPr="00F224C1" w:rsidRDefault="00685C67" w:rsidP="006A7C9D">
            <w:pPr>
              <w:spacing w:before="60" w:after="60" w:line="264" w:lineRule="auto"/>
              <w:ind w:left="54" w:right="77"/>
              <w:jc w:val="center"/>
              <w:rPr>
                <w:sz w:val="24"/>
                <w:szCs w:val="24"/>
              </w:rPr>
            </w:pPr>
            <w:r w:rsidRPr="00F224C1">
              <w:rPr>
                <w:sz w:val="24"/>
                <w:szCs w:val="24"/>
              </w:rPr>
              <w:t>15,23</w:t>
            </w:r>
          </w:p>
        </w:tc>
        <w:tc>
          <w:tcPr>
            <w:tcW w:w="1539" w:type="dxa"/>
            <w:shd w:val="solid" w:color="FFFFFF" w:fill="auto"/>
            <w:tcMar>
              <w:top w:w="0" w:type="dxa"/>
              <w:left w:w="0" w:type="dxa"/>
              <w:bottom w:w="0" w:type="dxa"/>
              <w:right w:w="0" w:type="dxa"/>
            </w:tcMar>
            <w:vAlign w:val="center"/>
          </w:tcPr>
          <w:p w14:paraId="423C6D4F" w14:textId="77777777" w:rsidR="00576318" w:rsidRPr="00F224C1" w:rsidRDefault="00576318" w:rsidP="006A7C9D">
            <w:pPr>
              <w:spacing w:before="60" w:after="60" w:line="264" w:lineRule="auto"/>
              <w:ind w:left="54" w:right="77"/>
              <w:jc w:val="center"/>
              <w:rPr>
                <w:sz w:val="24"/>
                <w:szCs w:val="24"/>
              </w:rPr>
            </w:pPr>
          </w:p>
        </w:tc>
      </w:tr>
      <w:tr w:rsidR="00F224C1" w:rsidRPr="00F224C1" w14:paraId="1BC06FE9" w14:textId="77777777" w:rsidTr="00D9783E">
        <w:tc>
          <w:tcPr>
            <w:tcW w:w="735" w:type="dxa"/>
            <w:shd w:val="solid" w:color="FFFFFF" w:fill="auto"/>
            <w:tcMar>
              <w:top w:w="0" w:type="dxa"/>
              <w:left w:w="0" w:type="dxa"/>
              <w:bottom w:w="0" w:type="dxa"/>
              <w:right w:w="0" w:type="dxa"/>
            </w:tcMar>
            <w:vAlign w:val="center"/>
          </w:tcPr>
          <w:p w14:paraId="0F1E198E" w14:textId="77777777" w:rsidR="00576318" w:rsidRPr="00F224C1" w:rsidRDefault="00576318" w:rsidP="006A7C9D">
            <w:pPr>
              <w:spacing w:before="60" w:after="60" w:line="264" w:lineRule="auto"/>
              <w:jc w:val="center"/>
              <w:rPr>
                <w:sz w:val="24"/>
                <w:szCs w:val="24"/>
              </w:rPr>
            </w:pPr>
            <w:r w:rsidRPr="00F224C1">
              <w:rPr>
                <w:sz w:val="24"/>
                <w:szCs w:val="24"/>
              </w:rPr>
              <w:t>4</w:t>
            </w:r>
          </w:p>
        </w:tc>
        <w:tc>
          <w:tcPr>
            <w:tcW w:w="3098" w:type="dxa"/>
            <w:shd w:val="solid" w:color="FFFFFF" w:fill="auto"/>
            <w:tcMar>
              <w:top w:w="0" w:type="dxa"/>
              <w:left w:w="0" w:type="dxa"/>
              <w:bottom w:w="0" w:type="dxa"/>
              <w:right w:w="0" w:type="dxa"/>
            </w:tcMar>
            <w:vAlign w:val="center"/>
          </w:tcPr>
          <w:p w14:paraId="10C728B7" w14:textId="77777777" w:rsidR="00576318" w:rsidRPr="00F224C1" w:rsidRDefault="00576318" w:rsidP="006A7C9D">
            <w:pPr>
              <w:spacing w:before="60" w:after="60" w:line="264" w:lineRule="auto"/>
              <w:ind w:left="54" w:right="77"/>
              <w:rPr>
                <w:sz w:val="24"/>
                <w:szCs w:val="24"/>
              </w:rPr>
            </w:pPr>
            <w:r w:rsidRPr="00F224C1">
              <w:rPr>
                <w:sz w:val="24"/>
                <w:szCs w:val="24"/>
              </w:rPr>
              <w:t>Máy chiếu (slide)</w:t>
            </w:r>
          </w:p>
        </w:tc>
        <w:tc>
          <w:tcPr>
            <w:tcW w:w="1175" w:type="dxa"/>
            <w:shd w:val="solid" w:color="FFFFFF" w:fill="auto"/>
            <w:tcMar>
              <w:top w:w="0" w:type="dxa"/>
              <w:left w:w="0" w:type="dxa"/>
              <w:bottom w:w="0" w:type="dxa"/>
              <w:right w:w="0" w:type="dxa"/>
            </w:tcMar>
            <w:vAlign w:val="center"/>
          </w:tcPr>
          <w:p w14:paraId="4371BCF0" w14:textId="77777777" w:rsidR="00576318" w:rsidRPr="00F224C1" w:rsidRDefault="00576318" w:rsidP="006A7C9D">
            <w:pPr>
              <w:spacing w:before="60" w:after="60" w:line="264" w:lineRule="auto"/>
              <w:ind w:left="54" w:right="77"/>
              <w:jc w:val="center"/>
              <w:rPr>
                <w:sz w:val="24"/>
                <w:szCs w:val="24"/>
              </w:rPr>
            </w:pPr>
            <w:r w:rsidRPr="00F224C1">
              <w:rPr>
                <w:sz w:val="24"/>
                <w:szCs w:val="24"/>
              </w:rPr>
              <w:t>Cái</w:t>
            </w:r>
          </w:p>
        </w:tc>
        <w:tc>
          <w:tcPr>
            <w:tcW w:w="1368" w:type="dxa"/>
            <w:shd w:val="solid" w:color="FFFFFF" w:fill="auto"/>
            <w:tcMar>
              <w:top w:w="0" w:type="dxa"/>
              <w:left w:w="0" w:type="dxa"/>
              <w:bottom w:w="0" w:type="dxa"/>
              <w:right w:w="0" w:type="dxa"/>
            </w:tcMar>
            <w:vAlign w:val="center"/>
          </w:tcPr>
          <w:p w14:paraId="7D6A0F76" w14:textId="77777777" w:rsidR="00576318" w:rsidRPr="00F224C1" w:rsidRDefault="00576318" w:rsidP="006A7C9D">
            <w:pPr>
              <w:spacing w:before="60" w:after="60" w:line="264" w:lineRule="auto"/>
              <w:ind w:left="54" w:right="77"/>
              <w:jc w:val="center"/>
              <w:rPr>
                <w:sz w:val="24"/>
                <w:szCs w:val="24"/>
              </w:rPr>
            </w:pPr>
            <w:r w:rsidRPr="00F224C1">
              <w:rPr>
                <w:sz w:val="24"/>
                <w:szCs w:val="24"/>
              </w:rPr>
              <w:t>0,5</w:t>
            </w:r>
          </w:p>
        </w:tc>
        <w:tc>
          <w:tcPr>
            <w:tcW w:w="1446" w:type="dxa"/>
            <w:shd w:val="solid" w:color="FFFFFF" w:fill="auto"/>
            <w:tcMar>
              <w:top w:w="0" w:type="dxa"/>
              <w:left w:w="0" w:type="dxa"/>
              <w:bottom w:w="0" w:type="dxa"/>
              <w:right w:w="0" w:type="dxa"/>
            </w:tcMar>
            <w:vAlign w:val="center"/>
          </w:tcPr>
          <w:p w14:paraId="68E01E9F" w14:textId="6DB57C2F" w:rsidR="00576318" w:rsidRPr="00F224C1" w:rsidRDefault="00685C67" w:rsidP="006A7C9D">
            <w:pPr>
              <w:spacing w:before="60" w:after="60" w:line="264" w:lineRule="auto"/>
              <w:ind w:left="54" w:right="77"/>
              <w:jc w:val="center"/>
              <w:rPr>
                <w:sz w:val="24"/>
                <w:szCs w:val="24"/>
              </w:rPr>
            </w:pPr>
            <w:r w:rsidRPr="00F224C1">
              <w:rPr>
                <w:sz w:val="24"/>
                <w:szCs w:val="24"/>
              </w:rPr>
              <w:t>6,09</w:t>
            </w:r>
          </w:p>
        </w:tc>
        <w:tc>
          <w:tcPr>
            <w:tcW w:w="1539" w:type="dxa"/>
            <w:shd w:val="solid" w:color="FFFFFF" w:fill="auto"/>
            <w:tcMar>
              <w:top w:w="0" w:type="dxa"/>
              <w:left w:w="0" w:type="dxa"/>
              <w:bottom w:w="0" w:type="dxa"/>
              <w:right w:w="0" w:type="dxa"/>
            </w:tcMar>
            <w:vAlign w:val="center"/>
          </w:tcPr>
          <w:p w14:paraId="7903A43B" w14:textId="77777777" w:rsidR="00576318" w:rsidRPr="00F224C1" w:rsidRDefault="00576318" w:rsidP="006A7C9D">
            <w:pPr>
              <w:spacing w:before="60" w:after="60" w:line="264" w:lineRule="auto"/>
              <w:ind w:left="54" w:right="77"/>
              <w:jc w:val="center"/>
              <w:rPr>
                <w:sz w:val="24"/>
                <w:szCs w:val="24"/>
              </w:rPr>
            </w:pPr>
          </w:p>
        </w:tc>
      </w:tr>
      <w:tr w:rsidR="00F224C1" w:rsidRPr="00F224C1" w14:paraId="24EDCF65" w14:textId="77777777" w:rsidTr="00D9783E">
        <w:tc>
          <w:tcPr>
            <w:tcW w:w="735" w:type="dxa"/>
            <w:shd w:val="solid" w:color="FFFFFF" w:fill="auto"/>
            <w:tcMar>
              <w:top w:w="0" w:type="dxa"/>
              <w:left w:w="0" w:type="dxa"/>
              <w:bottom w:w="0" w:type="dxa"/>
              <w:right w:w="0" w:type="dxa"/>
            </w:tcMar>
            <w:vAlign w:val="center"/>
          </w:tcPr>
          <w:p w14:paraId="4091F684" w14:textId="77777777" w:rsidR="00576318" w:rsidRPr="00F224C1" w:rsidRDefault="00576318" w:rsidP="006A7C9D">
            <w:pPr>
              <w:spacing w:before="60" w:after="60" w:line="264" w:lineRule="auto"/>
              <w:jc w:val="center"/>
              <w:rPr>
                <w:sz w:val="24"/>
                <w:szCs w:val="24"/>
              </w:rPr>
            </w:pPr>
            <w:r w:rsidRPr="00F224C1">
              <w:rPr>
                <w:sz w:val="24"/>
                <w:szCs w:val="24"/>
              </w:rPr>
              <w:t>5</w:t>
            </w:r>
          </w:p>
        </w:tc>
        <w:tc>
          <w:tcPr>
            <w:tcW w:w="3098" w:type="dxa"/>
            <w:shd w:val="solid" w:color="FFFFFF" w:fill="auto"/>
            <w:tcMar>
              <w:top w:w="0" w:type="dxa"/>
              <w:left w:w="0" w:type="dxa"/>
              <w:bottom w:w="0" w:type="dxa"/>
              <w:right w:w="0" w:type="dxa"/>
            </w:tcMar>
            <w:vAlign w:val="center"/>
          </w:tcPr>
          <w:p w14:paraId="3AAAFA9F" w14:textId="77777777" w:rsidR="00576318" w:rsidRPr="00F224C1" w:rsidRDefault="00576318" w:rsidP="006A7C9D">
            <w:pPr>
              <w:spacing w:before="60" w:after="60" w:line="264" w:lineRule="auto"/>
              <w:ind w:left="54" w:right="77"/>
              <w:rPr>
                <w:sz w:val="24"/>
                <w:szCs w:val="24"/>
              </w:rPr>
            </w:pPr>
            <w:r w:rsidRPr="00F224C1">
              <w:rPr>
                <w:sz w:val="24"/>
                <w:szCs w:val="24"/>
              </w:rPr>
              <w:t>Máy tính xách tay</w:t>
            </w:r>
          </w:p>
        </w:tc>
        <w:tc>
          <w:tcPr>
            <w:tcW w:w="1175" w:type="dxa"/>
            <w:shd w:val="solid" w:color="FFFFFF" w:fill="auto"/>
            <w:tcMar>
              <w:top w:w="0" w:type="dxa"/>
              <w:left w:w="0" w:type="dxa"/>
              <w:bottom w:w="0" w:type="dxa"/>
              <w:right w:w="0" w:type="dxa"/>
            </w:tcMar>
            <w:vAlign w:val="center"/>
          </w:tcPr>
          <w:p w14:paraId="4C5D8957" w14:textId="77777777" w:rsidR="00576318" w:rsidRPr="00F224C1" w:rsidRDefault="00576318" w:rsidP="006A7C9D">
            <w:pPr>
              <w:spacing w:before="60" w:after="60" w:line="264" w:lineRule="auto"/>
              <w:ind w:left="54" w:right="77"/>
              <w:jc w:val="center"/>
              <w:rPr>
                <w:sz w:val="24"/>
                <w:szCs w:val="24"/>
              </w:rPr>
            </w:pPr>
            <w:r w:rsidRPr="00F224C1">
              <w:rPr>
                <w:sz w:val="24"/>
                <w:szCs w:val="24"/>
              </w:rPr>
              <w:t>Cái</w:t>
            </w:r>
          </w:p>
        </w:tc>
        <w:tc>
          <w:tcPr>
            <w:tcW w:w="1368" w:type="dxa"/>
            <w:shd w:val="solid" w:color="FFFFFF" w:fill="auto"/>
            <w:tcMar>
              <w:top w:w="0" w:type="dxa"/>
              <w:left w:w="0" w:type="dxa"/>
              <w:bottom w:w="0" w:type="dxa"/>
              <w:right w:w="0" w:type="dxa"/>
            </w:tcMar>
            <w:vAlign w:val="center"/>
          </w:tcPr>
          <w:p w14:paraId="3B6AB7CE" w14:textId="77777777" w:rsidR="00576318" w:rsidRPr="00F224C1" w:rsidRDefault="00576318" w:rsidP="006A7C9D">
            <w:pPr>
              <w:spacing w:before="60" w:after="60" w:line="264" w:lineRule="auto"/>
              <w:ind w:left="54" w:right="77"/>
              <w:jc w:val="center"/>
              <w:rPr>
                <w:sz w:val="24"/>
                <w:szCs w:val="24"/>
              </w:rPr>
            </w:pPr>
            <w:r w:rsidRPr="00F224C1">
              <w:rPr>
                <w:sz w:val="24"/>
                <w:szCs w:val="24"/>
              </w:rPr>
              <w:t>0,5</w:t>
            </w:r>
          </w:p>
        </w:tc>
        <w:tc>
          <w:tcPr>
            <w:tcW w:w="1446" w:type="dxa"/>
            <w:shd w:val="solid" w:color="FFFFFF" w:fill="auto"/>
            <w:tcMar>
              <w:top w:w="0" w:type="dxa"/>
              <w:left w:w="0" w:type="dxa"/>
              <w:bottom w:w="0" w:type="dxa"/>
              <w:right w:w="0" w:type="dxa"/>
            </w:tcMar>
            <w:vAlign w:val="center"/>
          </w:tcPr>
          <w:p w14:paraId="081A3494" w14:textId="09F28003" w:rsidR="00576318" w:rsidRPr="00F224C1" w:rsidRDefault="00685C67" w:rsidP="006A7C9D">
            <w:pPr>
              <w:spacing w:before="60" w:after="60" w:line="264" w:lineRule="auto"/>
              <w:ind w:left="54" w:right="77"/>
              <w:jc w:val="center"/>
              <w:rPr>
                <w:sz w:val="24"/>
                <w:szCs w:val="24"/>
              </w:rPr>
            </w:pPr>
            <w:r w:rsidRPr="00F224C1">
              <w:rPr>
                <w:sz w:val="24"/>
                <w:szCs w:val="24"/>
              </w:rPr>
              <w:t>10,23</w:t>
            </w:r>
          </w:p>
        </w:tc>
        <w:tc>
          <w:tcPr>
            <w:tcW w:w="1539" w:type="dxa"/>
            <w:shd w:val="solid" w:color="FFFFFF" w:fill="auto"/>
            <w:tcMar>
              <w:top w:w="0" w:type="dxa"/>
              <w:left w:w="0" w:type="dxa"/>
              <w:bottom w:w="0" w:type="dxa"/>
              <w:right w:w="0" w:type="dxa"/>
            </w:tcMar>
            <w:vAlign w:val="center"/>
          </w:tcPr>
          <w:p w14:paraId="705FC3F7" w14:textId="77777777" w:rsidR="00576318" w:rsidRPr="00F224C1" w:rsidRDefault="00576318" w:rsidP="006A7C9D">
            <w:pPr>
              <w:spacing w:before="60" w:after="60" w:line="264" w:lineRule="auto"/>
              <w:ind w:left="54" w:right="77"/>
              <w:jc w:val="center"/>
              <w:rPr>
                <w:sz w:val="24"/>
                <w:szCs w:val="24"/>
              </w:rPr>
            </w:pPr>
            <w:r w:rsidRPr="00F224C1">
              <w:rPr>
                <w:sz w:val="24"/>
                <w:szCs w:val="24"/>
              </w:rPr>
              <w:t>66,67</w:t>
            </w:r>
          </w:p>
        </w:tc>
      </w:tr>
      <w:tr w:rsidR="00F224C1" w:rsidRPr="00F224C1" w14:paraId="36B671CA" w14:textId="77777777" w:rsidTr="00D9783E">
        <w:tc>
          <w:tcPr>
            <w:tcW w:w="735" w:type="dxa"/>
            <w:shd w:val="solid" w:color="FFFFFF" w:fill="auto"/>
            <w:tcMar>
              <w:top w:w="0" w:type="dxa"/>
              <w:left w:w="0" w:type="dxa"/>
              <w:bottom w:w="0" w:type="dxa"/>
              <w:right w:w="0" w:type="dxa"/>
            </w:tcMar>
            <w:vAlign w:val="center"/>
          </w:tcPr>
          <w:p w14:paraId="523A287D" w14:textId="77777777" w:rsidR="00576318" w:rsidRPr="00F224C1" w:rsidRDefault="00576318" w:rsidP="006A7C9D">
            <w:pPr>
              <w:spacing w:before="60" w:after="60" w:line="264" w:lineRule="auto"/>
              <w:jc w:val="center"/>
              <w:rPr>
                <w:sz w:val="24"/>
                <w:szCs w:val="24"/>
              </w:rPr>
            </w:pPr>
            <w:r w:rsidRPr="00F224C1">
              <w:rPr>
                <w:sz w:val="24"/>
                <w:szCs w:val="24"/>
              </w:rPr>
              <w:t>6</w:t>
            </w:r>
          </w:p>
        </w:tc>
        <w:tc>
          <w:tcPr>
            <w:tcW w:w="3098" w:type="dxa"/>
            <w:shd w:val="solid" w:color="FFFFFF" w:fill="auto"/>
            <w:tcMar>
              <w:top w:w="0" w:type="dxa"/>
              <w:left w:w="0" w:type="dxa"/>
              <w:bottom w:w="0" w:type="dxa"/>
              <w:right w:w="0" w:type="dxa"/>
            </w:tcMar>
            <w:vAlign w:val="center"/>
          </w:tcPr>
          <w:p w14:paraId="1C30123D" w14:textId="77777777" w:rsidR="00576318" w:rsidRPr="00F224C1" w:rsidRDefault="00576318" w:rsidP="006A7C9D">
            <w:pPr>
              <w:spacing w:before="60" w:after="60" w:line="264" w:lineRule="auto"/>
              <w:ind w:left="54" w:right="77"/>
              <w:rPr>
                <w:sz w:val="24"/>
                <w:szCs w:val="24"/>
              </w:rPr>
            </w:pPr>
            <w:r w:rsidRPr="00F224C1">
              <w:rPr>
                <w:sz w:val="24"/>
                <w:szCs w:val="24"/>
              </w:rPr>
              <w:t>Máy phô tô</w:t>
            </w:r>
          </w:p>
        </w:tc>
        <w:tc>
          <w:tcPr>
            <w:tcW w:w="1175" w:type="dxa"/>
            <w:shd w:val="solid" w:color="FFFFFF" w:fill="auto"/>
            <w:tcMar>
              <w:top w:w="0" w:type="dxa"/>
              <w:left w:w="0" w:type="dxa"/>
              <w:bottom w:w="0" w:type="dxa"/>
              <w:right w:w="0" w:type="dxa"/>
            </w:tcMar>
            <w:vAlign w:val="center"/>
          </w:tcPr>
          <w:p w14:paraId="7B3864EE" w14:textId="77777777" w:rsidR="00576318" w:rsidRPr="00F224C1" w:rsidRDefault="00576318" w:rsidP="006A7C9D">
            <w:pPr>
              <w:spacing w:before="60" w:after="60" w:line="264" w:lineRule="auto"/>
              <w:ind w:left="54" w:right="77"/>
              <w:jc w:val="center"/>
              <w:rPr>
                <w:sz w:val="24"/>
                <w:szCs w:val="24"/>
              </w:rPr>
            </w:pPr>
            <w:r w:rsidRPr="00F224C1">
              <w:rPr>
                <w:sz w:val="24"/>
                <w:szCs w:val="24"/>
              </w:rPr>
              <w:t>Cái</w:t>
            </w:r>
          </w:p>
        </w:tc>
        <w:tc>
          <w:tcPr>
            <w:tcW w:w="1368" w:type="dxa"/>
            <w:shd w:val="solid" w:color="FFFFFF" w:fill="auto"/>
            <w:tcMar>
              <w:top w:w="0" w:type="dxa"/>
              <w:left w:w="0" w:type="dxa"/>
              <w:bottom w:w="0" w:type="dxa"/>
              <w:right w:w="0" w:type="dxa"/>
            </w:tcMar>
            <w:vAlign w:val="center"/>
          </w:tcPr>
          <w:p w14:paraId="3D84F632" w14:textId="77777777" w:rsidR="00576318" w:rsidRPr="00F224C1" w:rsidRDefault="00576318" w:rsidP="006A7C9D">
            <w:pPr>
              <w:spacing w:before="60" w:after="60" w:line="264" w:lineRule="auto"/>
              <w:ind w:left="54" w:right="77"/>
              <w:jc w:val="center"/>
              <w:rPr>
                <w:sz w:val="24"/>
                <w:szCs w:val="24"/>
              </w:rPr>
            </w:pPr>
            <w:r w:rsidRPr="00F224C1">
              <w:rPr>
                <w:sz w:val="24"/>
                <w:szCs w:val="24"/>
              </w:rPr>
              <w:t>1,5</w:t>
            </w:r>
          </w:p>
        </w:tc>
        <w:tc>
          <w:tcPr>
            <w:tcW w:w="1446" w:type="dxa"/>
            <w:shd w:val="solid" w:color="FFFFFF" w:fill="auto"/>
            <w:tcMar>
              <w:top w:w="0" w:type="dxa"/>
              <w:left w:w="0" w:type="dxa"/>
              <w:bottom w:w="0" w:type="dxa"/>
              <w:right w:w="0" w:type="dxa"/>
            </w:tcMar>
            <w:vAlign w:val="center"/>
          </w:tcPr>
          <w:p w14:paraId="30E5C032" w14:textId="52292782" w:rsidR="00576318" w:rsidRPr="00F224C1" w:rsidRDefault="00685C67" w:rsidP="006A7C9D">
            <w:pPr>
              <w:spacing w:before="60" w:after="60" w:line="264" w:lineRule="auto"/>
              <w:ind w:left="54" w:right="77"/>
              <w:jc w:val="center"/>
              <w:rPr>
                <w:sz w:val="24"/>
                <w:szCs w:val="24"/>
              </w:rPr>
            </w:pPr>
            <w:r w:rsidRPr="00F224C1">
              <w:rPr>
                <w:sz w:val="24"/>
                <w:szCs w:val="24"/>
              </w:rPr>
              <w:t>67,05</w:t>
            </w:r>
          </w:p>
        </w:tc>
        <w:tc>
          <w:tcPr>
            <w:tcW w:w="1539" w:type="dxa"/>
            <w:shd w:val="solid" w:color="FFFFFF" w:fill="auto"/>
            <w:tcMar>
              <w:top w:w="0" w:type="dxa"/>
              <w:left w:w="0" w:type="dxa"/>
              <w:bottom w:w="0" w:type="dxa"/>
              <w:right w:w="0" w:type="dxa"/>
            </w:tcMar>
            <w:vAlign w:val="center"/>
          </w:tcPr>
          <w:p w14:paraId="790B0472" w14:textId="77777777" w:rsidR="00576318" w:rsidRPr="00F224C1" w:rsidRDefault="00576318" w:rsidP="006A7C9D">
            <w:pPr>
              <w:spacing w:before="60" w:after="60" w:line="264" w:lineRule="auto"/>
              <w:ind w:left="54" w:right="77"/>
              <w:jc w:val="center"/>
              <w:rPr>
                <w:sz w:val="24"/>
                <w:szCs w:val="24"/>
              </w:rPr>
            </w:pPr>
          </w:p>
        </w:tc>
      </w:tr>
      <w:tr w:rsidR="00F224C1" w:rsidRPr="00F224C1" w14:paraId="05FD2BFA" w14:textId="77777777" w:rsidTr="00D9783E">
        <w:tc>
          <w:tcPr>
            <w:tcW w:w="735" w:type="dxa"/>
            <w:shd w:val="solid" w:color="FFFFFF" w:fill="auto"/>
            <w:tcMar>
              <w:top w:w="0" w:type="dxa"/>
              <w:left w:w="0" w:type="dxa"/>
              <w:bottom w:w="0" w:type="dxa"/>
              <w:right w:w="0" w:type="dxa"/>
            </w:tcMar>
            <w:vAlign w:val="center"/>
          </w:tcPr>
          <w:p w14:paraId="10382D46" w14:textId="77777777" w:rsidR="00576318" w:rsidRPr="00F224C1" w:rsidRDefault="00576318" w:rsidP="006A7C9D">
            <w:pPr>
              <w:spacing w:before="60" w:after="60" w:line="264" w:lineRule="auto"/>
              <w:jc w:val="center"/>
              <w:rPr>
                <w:sz w:val="24"/>
                <w:szCs w:val="24"/>
              </w:rPr>
            </w:pPr>
            <w:r w:rsidRPr="00F224C1">
              <w:rPr>
                <w:sz w:val="24"/>
                <w:szCs w:val="24"/>
              </w:rPr>
              <w:t>7</w:t>
            </w:r>
          </w:p>
        </w:tc>
        <w:tc>
          <w:tcPr>
            <w:tcW w:w="3098" w:type="dxa"/>
            <w:shd w:val="solid" w:color="FFFFFF" w:fill="auto"/>
            <w:tcMar>
              <w:top w:w="0" w:type="dxa"/>
              <w:left w:w="0" w:type="dxa"/>
              <w:bottom w:w="0" w:type="dxa"/>
              <w:right w:w="0" w:type="dxa"/>
            </w:tcMar>
            <w:vAlign w:val="center"/>
          </w:tcPr>
          <w:p w14:paraId="562D9691" w14:textId="77777777" w:rsidR="00576318" w:rsidRPr="00F224C1" w:rsidRDefault="00576318" w:rsidP="006A7C9D">
            <w:pPr>
              <w:spacing w:before="60" w:after="60" w:line="264" w:lineRule="auto"/>
              <w:ind w:left="54" w:right="77"/>
              <w:rPr>
                <w:sz w:val="24"/>
                <w:szCs w:val="24"/>
              </w:rPr>
            </w:pPr>
            <w:r w:rsidRPr="00F224C1">
              <w:rPr>
                <w:sz w:val="24"/>
                <w:szCs w:val="24"/>
              </w:rPr>
              <w:t>Máy ảnh</w:t>
            </w:r>
          </w:p>
        </w:tc>
        <w:tc>
          <w:tcPr>
            <w:tcW w:w="1175" w:type="dxa"/>
            <w:shd w:val="solid" w:color="FFFFFF" w:fill="auto"/>
            <w:tcMar>
              <w:top w:w="0" w:type="dxa"/>
              <w:left w:w="0" w:type="dxa"/>
              <w:bottom w:w="0" w:type="dxa"/>
              <w:right w:w="0" w:type="dxa"/>
            </w:tcMar>
            <w:vAlign w:val="center"/>
          </w:tcPr>
          <w:p w14:paraId="2DF62519" w14:textId="77777777" w:rsidR="00576318" w:rsidRPr="00F224C1" w:rsidRDefault="00576318" w:rsidP="006A7C9D">
            <w:pPr>
              <w:spacing w:before="60" w:after="60" w:line="264" w:lineRule="auto"/>
              <w:ind w:left="54" w:right="77"/>
              <w:jc w:val="center"/>
              <w:rPr>
                <w:sz w:val="24"/>
                <w:szCs w:val="24"/>
              </w:rPr>
            </w:pPr>
            <w:r w:rsidRPr="00F224C1">
              <w:rPr>
                <w:sz w:val="24"/>
                <w:szCs w:val="24"/>
              </w:rPr>
              <w:t>Cái</w:t>
            </w:r>
          </w:p>
        </w:tc>
        <w:tc>
          <w:tcPr>
            <w:tcW w:w="1368" w:type="dxa"/>
            <w:shd w:val="solid" w:color="FFFFFF" w:fill="auto"/>
            <w:tcMar>
              <w:top w:w="0" w:type="dxa"/>
              <w:left w:w="0" w:type="dxa"/>
              <w:bottom w:w="0" w:type="dxa"/>
              <w:right w:w="0" w:type="dxa"/>
            </w:tcMar>
            <w:vAlign w:val="center"/>
          </w:tcPr>
          <w:p w14:paraId="56FA038D" w14:textId="77777777" w:rsidR="00576318" w:rsidRPr="00F224C1" w:rsidRDefault="00576318" w:rsidP="006A7C9D">
            <w:pPr>
              <w:spacing w:before="60" w:after="60" w:line="264" w:lineRule="auto"/>
              <w:ind w:left="54" w:right="77"/>
              <w:jc w:val="center"/>
              <w:rPr>
                <w:sz w:val="24"/>
                <w:szCs w:val="24"/>
              </w:rPr>
            </w:pPr>
          </w:p>
        </w:tc>
        <w:tc>
          <w:tcPr>
            <w:tcW w:w="1446" w:type="dxa"/>
            <w:shd w:val="solid" w:color="FFFFFF" w:fill="auto"/>
            <w:tcMar>
              <w:top w:w="0" w:type="dxa"/>
              <w:left w:w="0" w:type="dxa"/>
              <w:bottom w:w="0" w:type="dxa"/>
              <w:right w:w="0" w:type="dxa"/>
            </w:tcMar>
            <w:vAlign w:val="center"/>
          </w:tcPr>
          <w:p w14:paraId="50671F66" w14:textId="77777777" w:rsidR="00576318" w:rsidRPr="00F224C1" w:rsidRDefault="00576318" w:rsidP="006A7C9D">
            <w:pPr>
              <w:spacing w:before="60" w:after="60" w:line="264" w:lineRule="auto"/>
              <w:ind w:left="54" w:right="77"/>
              <w:jc w:val="center"/>
              <w:rPr>
                <w:sz w:val="24"/>
                <w:szCs w:val="24"/>
              </w:rPr>
            </w:pPr>
          </w:p>
        </w:tc>
        <w:tc>
          <w:tcPr>
            <w:tcW w:w="1539" w:type="dxa"/>
            <w:shd w:val="solid" w:color="FFFFFF" w:fill="auto"/>
            <w:tcMar>
              <w:top w:w="0" w:type="dxa"/>
              <w:left w:w="0" w:type="dxa"/>
              <w:bottom w:w="0" w:type="dxa"/>
              <w:right w:w="0" w:type="dxa"/>
            </w:tcMar>
            <w:vAlign w:val="center"/>
          </w:tcPr>
          <w:p w14:paraId="1F2C6A77" w14:textId="77777777" w:rsidR="00576318" w:rsidRPr="00F224C1" w:rsidRDefault="00576318" w:rsidP="006A7C9D">
            <w:pPr>
              <w:spacing w:before="60" w:after="60" w:line="264" w:lineRule="auto"/>
              <w:ind w:left="54" w:right="77"/>
              <w:jc w:val="center"/>
              <w:rPr>
                <w:sz w:val="24"/>
                <w:szCs w:val="24"/>
              </w:rPr>
            </w:pPr>
            <w:r w:rsidRPr="00F224C1">
              <w:rPr>
                <w:sz w:val="24"/>
                <w:szCs w:val="24"/>
              </w:rPr>
              <w:t>83,33</w:t>
            </w:r>
          </w:p>
        </w:tc>
      </w:tr>
      <w:tr w:rsidR="00F224C1" w:rsidRPr="00F224C1" w14:paraId="74B592DA" w14:textId="77777777" w:rsidTr="00D9783E">
        <w:tc>
          <w:tcPr>
            <w:tcW w:w="735" w:type="dxa"/>
            <w:shd w:val="solid" w:color="FFFFFF" w:fill="auto"/>
            <w:tcMar>
              <w:top w:w="0" w:type="dxa"/>
              <w:left w:w="0" w:type="dxa"/>
              <w:bottom w:w="0" w:type="dxa"/>
              <w:right w:w="0" w:type="dxa"/>
            </w:tcMar>
            <w:vAlign w:val="center"/>
          </w:tcPr>
          <w:p w14:paraId="5C8CDA01" w14:textId="77777777" w:rsidR="00576318" w:rsidRPr="00F224C1" w:rsidRDefault="00576318" w:rsidP="006A7C9D">
            <w:pPr>
              <w:spacing w:before="60" w:after="60" w:line="264" w:lineRule="auto"/>
              <w:jc w:val="center"/>
              <w:rPr>
                <w:sz w:val="24"/>
                <w:szCs w:val="24"/>
              </w:rPr>
            </w:pPr>
            <w:r w:rsidRPr="00F224C1">
              <w:rPr>
                <w:sz w:val="24"/>
                <w:szCs w:val="24"/>
              </w:rPr>
              <w:t>8</w:t>
            </w:r>
          </w:p>
        </w:tc>
        <w:tc>
          <w:tcPr>
            <w:tcW w:w="3098" w:type="dxa"/>
            <w:shd w:val="solid" w:color="FFFFFF" w:fill="auto"/>
            <w:tcMar>
              <w:top w:w="0" w:type="dxa"/>
              <w:left w:w="0" w:type="dxa"/>
              <w:bottom w:w="0" w:type="dxa"/>
              <w:right w:w="0" w:type="dxa"/>
            </w:tcMar>
            <w:vAlign w:val="center"/>
          </w:tcPr>
          <w:p w14:paraId="22943D72" w14:textId="77777777" w:rsidR="00576318" w:rsidRPr="00F224C1" w:rsidRDefault="00576318" w:rsidP="006A7C9D">
            <w:pPr>
              <w:spacing w:before="60" w:after="60" w:line="264" w:lineRule="auto"/>
              <w:ind w:left="54" w:right="77"/>
              <w:rPr>
                <w:sz w:val="24"/>
                <w:szCs w:val="24"/>
              </w:rPr>
            </w:pPr>
            <w:r w:rsidRPr="00F224C1">
              <w:rPr>
                <w:sz w:val="24"/>
                <w:szCs w:val="24"/>
              </w:rPr>
              <w:t>Điện năng</w:t>
            </w:r>
          </w:p>
        </w:tc>
        <w:tc>
          <w:tcPr>
            <w:tcW w:w="1175" w:type="dxa"/>
            <w:shd w:val="solid" w:color="FFFFFF" w:fill="auto"/>
            <w:tcMar>
              <w:top w:w="0" w:type="dxa"/>
              <w:left w:w="0" w:type="dxa"/>
              <w:bottom w:w="0" w:type="dxa"/>
              <w:right w:w="0" w:type="dxa"/>
            </w:tcMar>
            <w:vAlign w:val="center"/>
          </w:tcPr>
          <w:p w14:paraId="2C05F32A" w14:textId="77777777" w:rsidR="00576318" w:rsidRPr="00F224C1" w:rsidRDefault="00576318" w:rsidP="006A7C9D">
            <w:pPr>
              <w:spacing w:before="60" w:after="60" w:line="264" w:lineRule="auto"/>
              <w:ind w:left="54" w:right="77"/>
              <w:jc w:val="center"/>
              <w:rPr>
                <w:sz w:val="24"/>
                <w:szCs w:val="24"/>
              </w:rPr>
            </w:pPr>
            <w:r w:rsidRPr="00F224C1">
              <w:rPr>
                <w:sz w:val="24"/>
                <w:szCs w:val="24"/>
              </w:rPr>
              <w:t>kW</w:t>
            </w:r>
          </w:p>
        </w:tc>
        <w:tc>
          <w:tcPr>
            <w:tcW w:w="1368" w:type="dxa"/>
            <w:shd w:val="solid" w:color="FFFFFF" w:fill="auto"/>
            <w:tcMar>
              <w:top w:w="0" w:type="dxa"/>
              <w:left w:w="0" w:type="dxa"/>
              <w:bottom w:w="0" w:type="dxa"/>
              <w:right w:w="0" w:type="dxa"/>
            </w:tcMar>
            <w:vAlign w:val="center"/>
          </w:tcPr>
          <w:p w14:paraId="7B4E674C" w14:textId="77777777" w:rsidR="00576318" w:rsidRPr="00F224C1" w:rsidRDefault="00576318" w:rsidP="006A7C9D">
            <w:pPr>
              <w:spacing w:before="60" w:after="60" w:line="264" w:lineRule="auto"/>
              <w:ind w:left="54" w:right="77"/>
              <w:jc w:val="center"/>
              <w:rPr>
                <w:sz w:val="24"/>
                <w:szCs w:val="24"/>
              </w:rPr>
            </w:pPr>
          </w:p>
        </w:tc>
        <w:tc>
          <w:tcPr>
            <w:tcW w:w="1446" w:type="dxa"/>
            <w:shd w:val="solid" w:color="FFFFFF" w:fill="auto"/>
            <w:tcMar>
              <w:top w:w="0" w:type="dxa"/>
              <w:left w:w="0" w:type="dxa"/>
              <w:bottom w:w="0" w:type="dxa"/>
              <w:right w:w="0" w:type="dxa"/>
            </w:tcMar>
            <w:vAlign w:val="center"/>
          </w:tcPr>
          <w:p w14:paraId="09DDD509" w14:textId="38A487A9" w:rsidR="00576318" w:rsidRPr="00F224C1" w:rsidRDefault="00685C67" w:rsidP="006A7C9D">
            <w:pPr>
              <w:spacing w:before="60" w:after="60" w:line="264" w:lineRule="auto"/>
              <w:ind w:left="54" w:right="77"/>
              <w:jc w:val="center"/>
              <w:rPr>
                <w:sz w:val="24"/>
                <w:szCs w:val="24"/>
              </w:rPr>
            </w:pPr>
            <w:r w:rsidRPr="00F224C1">
              <w:rPr>
                <w:sz w:val="24"/>
                <w:szCs w:val="24"/>
              </w:rPr>
              <w:t>173,28</w:t>
            </w:r>
          </w:p>
        </w:tc>
        <w:tc>
          <w:tcPr>
            <w:tcW w:w="1539" w:type="dxa"/>
            <w:shd w:val="solid" w:color="FFFFFF" w:fill="auto"/>
            <w:tcMar>
              <w:top w:w="0" w:type="dxa"/>
              <w:left w:w="0" w:type="dxa"/>
              <w:bottom w:w="0" w:type="dxa"/>
              <w:right w:w="0" w:type="dxa"/>
            </w:tcMar>
            <w:vAlign w:val="center"/>
          </w:tcPr>
          <w:p w14:paraId="1E4268A7" w14:textId="77777777" w:rsidR="00576318" w:rsidRPr="00F224C1" w:rsidRDefault="00576318" w:rsidP="006A7C9D">
            <w:pPr>
              <w:spacing w:before="60" w:after="60" w:line="264" w:lineRule="auto"/>
              <w:ind w:left="54" w:right="77"/>
              <w:jc w:val="center"/>
              <w:rPr>
                <w:sz w:val="24"/>
                <w:szCs w:val="24"/>
              </w:rPr>
            </w:pPr>
          </w:p>
        </w:tc>
      </w:tr>
    </w:tbl>
    <w:p w14:paraId="74CF9A45" w14:textId="77777777" w:rsidR="00576318" w:rsidRPr="00F224C1" w:rsidRDefault="00576318" w:rsidP="006A7C9D">
      <w:pPr>
        <w:spacing w:before="60" w:after="60" w:line="264" w:lineRule="auto"/>
        <w:ind w:firstLine="567"/>
        <w:rPr>
          <w:sz w:val="28"/>
          <w:szCs w:val="28"/>
        </w:rPr>
      </w:pPr>
      <w:r w:rsidRPr="00F224C1">
        <w:rPr>
          <w:bCs/>
          <w:i/>
          <w:iCs/>
          <w:sz w:val="28"/>
          <w:szCs w:val="28"/>
        </w:rPr>
        <w:t>Ghi chú:</w:t>
      </w:r>
    </w:p>
    <w:p w14:paraId="10A82FC6" w14:textId="463F04B6" w:rsidR="00685C67" w:rsidRPr="00F224C1" w:rsidRDefault="004235F4" w:rsidP="006A7C9D">
      <w:pPr>
        <w:spacing w:before="60" w:after="60" w:line="264" w:lineRule="auto"/>
        <w:ind w:firstLine="567"/>
        <w:jc w:val="both"/>
        <w:rPr>
          <w:sz w:val="28"/>
          <w:szCs w:val="28"/>
        </w:rPr>
      </w:pPr>
      <w:r w:rsidRPr="00F224C1">
        <w:rPr>
          <w:sz w:val="28"/>
          <w:szCs w:val="28"/>
        </w:rPr>
        <w:t>Định mức tại Bảng 12 tính đối với 64 đơn vị hành chính cấp xã; sửa đổi, bổ sung bảng giá đất đối với 02 đơn vị hành chính cấp xã, 20 điểm điều tra, 1.000 phiếu điều tra, 02 loại đất (01 loại đất thuộc nhóm đất nông nghiệp, 01 loại đất thuộc nhóm đất phi nông nghiệp)</w:t>
      </w:r>
      <w:r w:rsidR="00685C67" w:rsidRPr="00F224C1">
        <w:rPr>
          <w:sz w:val="28"/>
          <w:szCs w:val="28"/>
        </w:rPr>
        <w:t>. Khi tính mức cụ thể thì thực hiện điều chỉnh tương tự phần định mức lao động sửa đổi, bổ sung bảng giá đất.</w:t>
      </w:r>
    </w:p>
    <w:p w14:paraId="4B616B7C" w14:textId="7AA49A52" w:rsidR="00576318" w:rsidRPr="00F224C1" w:rsidRDefault="00576318" w:rsidP="006A7C9D">
      <w:pPr>
        <w:spacing w:before="60" w:after="60" w:line="264" w:lineRule="auto"/>
        <w:ind w:firstLine="567"/>
        <w:jc w:val="both"/>
        <w:rPr>
          <w:sz w:val="28"/>
          <w:szCs w:val="28"/>
        </w:rPr>
      </w:pPr>
      <w:r w:rsidRPr="00F224C1">
        <w:rPr>
          <w:sz w:val="28"/>
          <w:szCs w:val="28"/>
        </w:rPr>
        <w:t xml:space="preserve">Cơ cấu sử dụng mức thiết bị theo nội dung công việc xây dựng </w:t>
      </w:r>
      <w:r w:rsidR="00685C67" w:rsidRPr="00F224C1">
        <w:rPr>
          <w:sz w:val="28"/>
          <w:szCs w:val="28"/>
        </w:rPr>
        <w:t xml:space="preserve">sửa đổi, bổ sung </w:t>
      </w:r>
      <w:r w:rsidRPr="00F224C1">
        <w:rPr>
          <w:sz w:val="28"/>
          <w:szCs w:val="28"/>
        </w:rPr>
        <w:t>bảng giá đất được xác định theo Bảng 11.</w:t>
      </w:r>
    </w:p>
    <w:p w14:paraId="2B37863B" w14:textId="5644087D" w:rsidR="009F6A80" w:rsidRPr="00F224C1" w:rsidRDefault="008957F7" w:rsidP="006A7C9D">
      <w:pPr>
        <w:spacing w:before="60" w:after="60" w:line="264" w:lineRule="auto"/>
        <w:ind w:firstLine="567"/>
        <w:jc w:val="both"/>
        <w:rPr>
          <w:sz w:val="28"/>
          <w:szCs w:val="28"/>
        </w:rPr>
      </w:pPr>
      <w:r w:rsidRPr="00F224C1">
        <w:rPr>
          <w:bCs/>
          <w:iCs/>
          <w:sz w:val="28"/>
          <w:szCs w:val="28"/>
        </w:rPr>
        <w:t>c)</w:t>
      </w:r>
      <w:r w:rsidR="00576318" w:rsidRPr="00F224C1">
        <w:rPr>
          <w:bCs/>
          <w:iCs/>
          <w:sz w:val="28"/>
          <w:szCs w:val="28"/>
        </w:rPr>
        <w:t xml:space="preserve"> Vật liệu</w:t>
      </w:r>
    </w:p>
    <w:p w14:paraId="11C59F7E" w14:textId="77777777" w:rsidR="00576318" w:rsidRPr="00F224C1" w:rsidRDefault="00576318" w:rsidP="006A7C9D">
      <w:pPr>
        <w:spacing w:before="60" w:after="60" w:line="264" w:lineRule="auto"/>
        <w:jc w:val="right"/>
        <w:rPr>
          <w:sz w:val="28"/>
          <w:szCs w:val="28"/>
        </w:rPr>
      </w:pPr>
      <w:r w:rsidRPr="00F224C1">
        <w:rPr>
          <w:sz w:val="28"/>
          <w:szCs w:val="28"/>
        </w:rPr>
        <w:t>Bảng 13</w:t>
      </w:r>
    </w:p>
    <w:tbl>
      <w:tblPr>
        <w:tblW w:w="93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39"/>
        <w:gridCol w:w="3377"/>
        <w:gridCol w:w="1682"/>
        <w:gridCol w:w="1862"/>
        <w:gridCol w:w="1671"/>
      </w:tblGrid>
      <w:tr w:rsidR="00F224C1" w:rsidRPr="00F224C1" w14:paraId="4E5EBD79" w14:textId="77777777" w:rsidTr="00D9783E">
        <w:trPr>
          <w:tblHeader/>
        </w:trPr>
        <w:tc>
          <w:tcPr>
            <w:tcW w:w="739" w:type="dxa"/>
            <w:vMerge w:val="restart"/>
            <w:shd w:val="solid" w:color="FFFFFF" w:fill="auto"/>
            <w:tcMar>
              <w:top w:w="0" w:type="dxa"/>
              <w:left w:w="0" w:type="dxa"/>
              <w:bottom w:w="0" w:type="dxa"/>
              <w:right w:w="0" w:type="dxa"/>
            </w:tcMar>
            <w:vAlign w:val="center"/>
          </w:tcPr>
          <w:p w14:paraId="658457F3" w14:textId="77777777" w:rsidR="00576318" w:rsidRPr="00F224C1" w:rsidRDefault="00576318" w:rsidP="006A7C9D">
            <w:pPr>
              <w:spacing w:before="60" w:after="60" w:line="264" w:lineRule="auto"/>
              <w:jc w:val="center"/>
              <w:rPr>
                <w:b/>
                <w:sz w:val="24"/>
                <w:szCs w:val="24"/>
              </w:rPr>
            </w:pPr>
            <w:r w:rsidRPr="00F224C1">
              <w:rPr>
                <w:b/>
                <w:sz w:val="24"/>
                <w:szCs w:val="24"/>
              </w:rPr>
              <w:t>STT</w:t>
            </w:r>
          </w:p>
        </w:tc>
        <w:tc>
          <w:tcPr>
            <w:tcW w:w="3377" w:type="dxa"/>
            <w:vMerge w:val="restart"/>
            <w:shd w:val="solid" w:color="FFFFFF" w:fill="auto"/>
            <w:tcMar>
              <w:top w:w="0" w:type="dxa"/>
              <w:left w:w="0" w:type="dxa"/>
              <w:bottom w:w="0" w:type="dxa"/>
              <w:right w:w="0" w:type="dxa"/>
            </w:tcMar>
            <w:vAlign w:val="center"/>
          </w:tcPr>
          <w:p w14:paraId="212EE171" w14:textId="77777777" w:rsidR="00576318" w:rsidRPr="00F224C1" w:rsidRDefault="00576318" w:rsidP="006A7C9D">
            <w:pPr>
              <w:spacing w:before="60" w:after="60" w:line="264" w:lineRule="auto"/>
              <w:jc w:val="center"/>
              <w:rPr>
                <w:b/>
                <w:sz w:val="24"/>
                <w:szCs w:val="24"/>
              </w:rPr>
            </w:pPr>
            <w:r w:rsidRPr="00F224C1">
              <w:rPr>
                <w:b/>
                <w:sz w:val="24"/>
                <w:szCs w:val="24"/>
              </w:rPr>
              <w:t>Danh mục vật liệu</w:t>
            </w:r>
          </w:p>
        </w:tc>
        <w:tc>
          <w:tcPr>
            <w:tcW w:w="1682" w:type="dxa"/>
            <w:vMerge w:val="restart"/>
            <w:shd w:val="solid" w:color="FFFFFF" w:fill="auto"/>
            <w:tcMar>
              <w:top w:w="0" w:type="dxa"/>
              <w:left w:w="0" w:type="dxa"/>
              <w:bottom w:w="0" w:type="dxa"/>
              <w:right w:w="0" w:type="dxa"/>
            </w:tcMar>
            <w:vAlign w:val="center"/>
          </w:tcPr>
          <w:p w14:paraId="1E8B6F90" w14:textId="77777777" w:rsidR="00576318" w:rsidRPr="00F224C1" w:rsidRDefault="00576318" w:rsidP="006A7C9D">
            <w:pPr>
              <w:spacing w:before="60" w:after="60" w:line="264" w:lineRule="auto"/>
              <w:jc w:val="center"/>
              <w:rPr>
                <w:b/>
                <w:sz w:val="24"/>
                <w:szCs w:val="24"/>
              </w:rPr>
            </w:pPr>
            <w:r w:rsidRPr="00F224C1">
              <w:rPr>
                <w:b/>
                <w:sz w:val="24"/>
                <w:szCs w:val="24"/>
              </w:rPr>
              <w:t>Đơn vị tính</w:t>
            </w:r>
          </w:p>
        </w:tc>
        <w:tc>
          <w:tcPr>
            <w:tcW w:w="3533" w:type="dxa"/>
            <w:gridSpan w:val="2"/>
            <w:shd w:val="solid" w:color="FFFFFF" w:fill="auto"/>
            <w:tcMar>
              <w:top w:w="0" w:type="dxa"/>
              <w:left w:w="0" w:type="dxa"/>
              <w:bottom w:w="0" w:type="dxa"/>
              <w:right w:w="0" w:type="dxa"/>
            </w:tcMar>
            <w:vAlign w:val="center"/>
          </w:tcPr>
          <w:p w14:paraId="6643B409" w14:textId="77777777" w:rsidR="00576318" w:rsidRPr="00F224C1" w:rsidRDefault="00576318" w:rsidP="006A7C9D">
            <w:pPr>
              <w:spacing w:before="60" w:after="60" w:line="264" w:lineRule="auto"/>
              <w:jc w:val="center"/>
              <w:rPr>
                <w:b/>
                <w:sz w:val="24"/>
                <w:szCs w:val="24"/>
              </w:rPr>
            </w:pPr>
            <w:r w:rsidRPr="00F224C1">
              <w:rPr>
                <w:b/>
                <w:sz w:val="24"/>
                <w:szCs w:val="24"/>
              </w:rPr>
              <w:t>Định mức</w:t>
            </w:r>
            <w:r w:rsidRPr="00F224C1">
              <w:rPr>
                <w:b/>
                <w:sz w:val="24"/>
                <w:szCs w:val="24"/>
              </w:rPr>
              <w:br/>
            </w:r>
            <w:r w:rsidRPr="00F224C1">
              <w:rPr>
                <w:i/>
                <w:sz w:val="24"/>
                <w:szCs w:val="24"/>
              </w:rPr>
              <w:t>(tính cho tỉnh)</w:t>
            </w:r>
          </w:p>
        </w:tc>
      </w:tr>
      <w:tr w:rsidR="00F224C1" w:rsidRPr="00F224C1" w14:paraId="28E2D937" w14:textId="77777777" w:rsidTr="00725899">
        <w:trPr>
          <w:tblHeader/>
        </w:trPr>
        <w:tc>
          <w:tcPr>
            <w:tcW w:w="0" w:type="auto"/>
            <w:vMerge/>
            <w:vAlign w:val="center"/>
          </w:tcPr>
          <w:p w14:paraId="23979CA2" w14:textId="77777777" w:rsidR="00576318" w:rsidRPr="00F224C1" w:rsidRDefault="00576318" w:rsidP="006A7C9D">
            <w:pPr>
              <w:spacing w:before="60" w:after="60" w:line="264" w:lineRule="auto"/>
              <w:jc w:val="center"/>
              <w:rPr>
                <w:b/>
                <w:sz w:val="24"/>
                <w:szCs w:val="24"/>
              </w:rPr>
            </w:pPr>
          </w:p>
        </w:tc>
        <w:tc>
          <w:tcPr>
            <w:tcW w:w="3377" w:type="dxa"/>
            <w:vMerge/>
            <w:vAlign w:val="center"/>
          </w:tcPr>
          <w:p w14:paraId="0A60A5E2" w14:textId="77777777" w:rsidR="00576318" w:rsidRPr="00F224C1" w:rsidRDefault="00576318" w:rsidP="006A7C9D">
            <w:pPr>
              <w:spacing w:before="60" w:after="60" w:line="264" w:lineRule="auto"/>
              <w:jc w:val="center"/>
              <w:rPr>
                <w:b/>
                <w:sz w:val="24"/>
                <w:szCs w:val="24"/>
              </w:rPr>
            </w:pPr>
          </w:p>
        </w:tc>
        <w:tc>
          <w:tcPr>
            <w:tcW w:w="0" w:type="auto"/>
            <w:vMerge/>
            <w:vAlign w:val="center"/>
          </w:tcPr>
          <w:p w14:paraId="38C876F7" w14:textId="77777777" w:rsidR="00576318" w:rsidRPr="00F224C1" w:rsidRDefault="00576318" w:rsidP="006A7C9D">
            <w:pPr>
              <w:spacing w:before="60" w:after="60" w:line="264" w:lineRule="auto"/>
              <w:jc w:val="center"/>
              <w:rPr>
                <w:b/>
                <w:sz w:val="24"/>
                <w:szCs w:val="24"/>
              </w:rPr>
            </w:pPr>
          </w:p>
        </w:tc>
        <w:tc>
          <w:tcPr>
            <w:tcW w:w="1862" w:type="dxa"/>
            <w:shd w:val="solid" w:color="FFFFFF" w:fill="auto"/>
            <w:tcMar>
              <w:top w:w="0" w:type="dxa"/>
              <w:left w:w="0" w:type="dxa"/>
              <w:bottom w:w="0" w:type="dxa"/>
              <w:right w:w="0" w:type="dxa"/>
            </w:tcMar>
            <w:vAlign w:val="center"/>
          </w:tcPr>
          <w:p w14:paraId="7D88AD7B" w14:textId="77777777" w:rsidR="00576318" w:rsidRPr="00F224C1" w:rsidRDefault="00576318" w:rsidP="006A7C9D">
            <w:pPr>
              <w:spacing w:before="60" w:after="60" w:line="264" w:lineRule="auto"/>
              <w:jc w:val="center"/>
              <w:rPr>
                <w:b/>
                <w:sz w:val="24"/>
                <w:szCs w:val="24"/>
              </w:rPr>
            </w:pPr>
            <w:r w:rsidRPr="00F224C1">
              <w:rPr>
                <w:b/>
                <w:sz w:val="24"/>
                <w:szCs w:val="24"/>
              </w:rPr>
              <w:t>Nội nghiệp</w:t>
            </w:r>
          </w:p>
        </w:tc>
        <w:tc>
          <w:tcPr>
            <w:tcW w:w="1671" w:type="dxa"/>
            <w:shd w:val="solid" w:color="FFFFFF" w:fill="auto"/>
            <w:tcMar>
              <w:top w:w="0" w:type="dxa"/>
              <w:left w:w="0" w:type="dxa"/>
              <w:bottom w:w="0" w:type="dxa"/>
              <w:right w:w="0" w:type="dxa"/>
            </w:tcMar>
            <w:vAlign w:val="center"/>
          </w:tcPr>
          <w:p w14:paraId="7F743A05" w14:textId="77777777" w:rsidR="00576318" w:rsidRPr="00F224C1" w:rsidRDefault="00576318" w:rsidP="006A7C9D">
            <w:pPr>
              <w:spacing w:before="60" w:after="60" w:line="264" w:lineRule="auto"/>
              <w:jc w:val="center"/>
              <w:rPr>
                <w:b/>
                <w:sz w:val="24"/>
                <w:szCs w:val="24"/>
              </w:rPr>
            </w:pPr>
            <w:r w:rsidRPr="00F224C1">
              <w:rPr>
                <w:b/>
                <w:sz w:val="24"/>
                <w:szCs w:val="24"/>
              </w:rPr>
              <w:t>Ngoại nghiệp</w:t>
            </w:r>
          </w:p>
        </w:tc>
      </w:tr>
      <w:tr w:rsidR="00F224C1" w:rsidRPr="00F224C1" w14:paraId="7D64EC8A" w14:textId="77777777" w:rsidTr="00725899">
        <w:tc>
          <w:tcPr>
            <w:tcW w:w="739" w:type="dxa"/>
            <w:shd w:val="solid" w:color="FFFFFF" w:fill="auto"/>
            <w:tcMar>
              <w:top w:w="0" w:type="dxa"/>
              <w:left w:w="0" w:type="dxa"/>
              <w:bottom w:w="0" w:type="dxa"/>
              <w:right w:w="0" w:type="dxa"/>
            </w:tcMar>
            <w:vAlign w:val="center"/>
          </w:tcPr>
          <w:p w14:paraId="21B3CF26" w14:textId="77777777" w:rsidR="00576318" w:rsidRPr="00F224C1" w:rsidRDefault="00576318" w:rsidP="006A7C9D">
            <w:pPr>
              <w:spacing w:before="60" w:after="60" w:line="264" w:lineRule="auto"/>
              <w:jc w:val="center"/>
              <w:rPr>
                <w:sz w:val="24"/>
                <w:szCs w:val="24"/>
              </w:rPr>
            </w:pPr>
            <w:r w:rsidRPr="00F224C1">
              <w:rPr>
                <w:sz w:val="24"/>
                <w:szCs w:val="24"/>
              </w:rPr>
              <w:t>1</w:t>
            </w:r>
          </w:p>
        </w:tc>
        <w:tc>
          <w:tcPr>
            <w:tcW w:w="3377" w:type="dxa"/>
            <w:shd w:val="solid" w:color="FFFFFF" w:fill="auto"/>
            <w:tcMar>
              <w:top w:w="0" w:type="dxa"/>
              <w:left w:w="0" w:type="dxa"/>
              <w:bottom w:w="0" w:type="dxa"/>
              <w:right w:w="0" w:type="dxa"/>
            </w:tcMar>
            <w:vAlign w:val="center"/>
          </w:tcPr>
          <w:p w14:paraId="0A1EB92D" w14:textId="77777777" w:rsidR="00576318" w:rsidRPr="00F224C1" w:rsidRDefault="00576318" w:rsidP="006A7C9D">
            <w:pPr>
              <w:spacing w:before="60" w:after="60" w:line="264" w:lineRule="auto"/>
              <w:ind w:left="50" w:right="65"/>
              <w:rPr>
                <w:sz w:val="24"/>
                <w:szCs w:val="24"/>
              </w:rPr>
            </w:pPr>
            <w:r w:rsidRPr="00F224C1">
              <w:rPr>
                <w:sz w:val="24"/>
                <w:szCs w:val="24"/>
              </w:rPr>
              <w:t>Đĩa CD</w:t>
            </w:r>
          </w:p>
        </w:tc>
        <w:tc>
          <w:tcPr>
            <w:tcW w:w="1682" w:type="dxa"/>
            <w:shd w:val="solid" w:color="FFFFFF" w:fill="auto"/>
            <w:tcMar>
              <w:top w:w="0" w:type="dxa"/>
              <w:left w:w="0" w:type="dxa"/>
              <w:bottom w:w="0" w:type="dxa"/>
              <w:right w:w="0" w:type="dxa"/>
            </w:tcMar>
            <w:vAlign w:val="center"/>
          </w:tcPr>
          <w:p w14:paraId="57B2BB0E" w14:textId="77777777" w:rsidR="00576318" w:rsidRPr="00F224C1" w:rsidRDefault="00576318" w:rsidP="006A7C9D">
            <w:pPr>
              <w:spacing w:before="60" w:after="60" w:line="264" w:lineRule="auto"/>
              <w:ind w:left="50" w:right="65"/>
              <w:jc w:val="center"/>
              <w:rPr>
                <w:sz w:val="24"/>
                <w:szCs w:val="24"/>
              </w:rPr>
            </w:pPr>
            <w:r w:rsidRPr="00F224C1">
              <w:rPr>
                <w:sz w:val="24"/>
                <w:szCs w:val="24"/>
              </w:rPr>
              <w:t>Cái</w:t>
            </w:r>
          </w:p>
        </w:tc>
        <w:tc>
          <w:tcPr>
            <w:tcW w:w="1862" w:type="dxa"/>
            <w:shd w:val="solid" w:color="FFFFFF" w:fill="auto"/>
            <w:tcMar>
              <w:top w:w="0" w:type="dxa"/>
              <w:left w:w="0" w:type="dxa"/>
              <w:bottom w:w="0" w:type="dxa"/>
              <w:right w:w="0" w:type="dxa"/>
            </w:tcMar>
            <w:vAlign w:val="center"/>
          </w:tcPr>
          <w:p w14:paraId="7EBEDB67" w14:textId="04C33CDA" w:rsidR="00576318" w:rsidRPr="00F224C1" w:rsidRDefault="00FE6CFB" w:rsidP="006A7C9D">
            <w:pPr>
              <w:spacing w:before="60" w:after="60" w:line="264" w:lineRule="auto"/>
              <w:ind w:left="50" w:right="65"/>
              <w:jc w:val="center"/>
              <w:rPr>
                <w:sz w:val="24"/>
                <w:szCs w:val="24"/>
              </w:rPr>
            </w:pPr>
            <w:r w:rsidRPr="00F224C1">
              <w:rPr>
                <w:sz w:val="24"/>
                <w:szCs w:val="24"/>
              </w:rPr>
              <w:t>2,00</w:t>
            </w:r>
          </w:p>
        </w:tc>
        <w:tc>
          <w:tcPr>
            <w:tcW w:w="1671" w:type="dxa"/>
            <w:shd w:val="solid" w:color="FFFFFF" w:fill="auto"/>
            <w:tcMar>
              <w:top w:w="0" w:type="dxa"/>
              <w:left w:w="0" w:type="dxa"/>
              <w:bottom w:w="0" w:type="dxa"/>
              <w:right w:w="0" w:type="dxa"/>
            </w:tcMar>
            <w:vAlign w:val="center"/>
          </w:tcPr>
          <w:p w14:paraId="7AF3FE05" w14:textId="77777777" w:rsidR="00576318" w:rsidRPr="00F224C1" w:rsidRDefault="00576318" w:rsidP="006A7C9D">
            <w:pPr>
              <w:spacing w:before="60" w:after="60" w:line="264" w:lineRule="auto"/>
              <w:ind w:left="50" w:right="65"/>
              <w:jc w:val="center"/>
              <w:rPr>
                <w:sz w:val="24"/>
                <w:szCs w:val="24"/>
              </w:rPr>
            </w:pPr>
          </w:p>
        </w:tc>
      </w:tr>
      <w:tr w:rsidR="00F224C1" w:rsidRPr="00F224C1" w14:paraId="75632072" w14:textId="77777777" w:rsidTr="00725899">
        <w:tc>
          <w:tcPr>
            <w:tcW w:w="739" w:type="dxa"/>
            <w:shd w:val="solid" w:color="FFFFFF" w:fill="auto"/>
            <w:tcMar>
              <w:top w:w="0" w:type="dxa"/>
              <w:left w:w="0" w:type="dxa"/>
              <w:bottom w:w="0" w:type="dxa"/>
              <w:right w:w="0" w:type="dxa"/>
            </w:tcMar>
            <w:vAlign w:val="center"/>
          </w:tcPr>
          <w:p w14:paraId="23D36B89" w14:textId="77777777" w:rsidR="00576318" w:rsidRPr="00F224C1" w:rsidRDefault="00576318" w:rsidP="006A7C9D">
            <w:pPr>
              <w:spacing w:before="60" w:after="60" w:line="264" w:lineRule="auto"/>
              <w:jc w:val="center"/>
              <w:rPr>
                <w:sz w:val="24"/>
                <w:szCs w:val="24"/>
              </w:rPr>
            </w:pPr>
            <w:r w:rsidRPr="00F224C1">
              <w:rPr>
                <w:sz w:val="24"/>
                <w:szCs w:val="24"/>
              </w:rPr>
              <w:t>2</w:t>
            </w:r>
          </w:p>
        </w:tc>
        <w:tc>
          <w:tcPr>
            <w:tcW w:w="3377" w:type="dxa"/>
            <w:shd w:val="solid" w:color="FFFFFF" w:fill="auto"/>
            <w:tcMar>
              <w:top w:w="0" w:type="dxa"/>
              <w:left w:w="0" w:type="dxa"/>
              <w:bottom w:w="0" w:type="dxa"/>
              <w:right w:w="0" w:type="dxa"/>
            </w:tcMar>
            <w:vAlign w:val="center"/>
          </w:tcPr>
          <w:p w14:paraId="00D134ED" w14:textId="77777777" w:rsidR="00576318" w:rsidRPr="00F224C1" w:rsidRDefault="00576318" w:rsidP="006A7C9D">
            <w:pPr>
              <w:spacing w:before="60" w:after="60" w:line="264" w:lineRule="auto"/>
              <w:ind w:left="50" w:right="65"/>
              <w:rPr>
                <w:sz w:val="24"/>
                <w:szCs w:val="24"/>
              </w:rPr>
            </w:pPr>
            <w:r w:rsidRPr="00F224C1">
              <w:rPr>
                <w:sz w:val="24"/>
                <w:szCs w:val="24"/>
              </w:rPr>
              <w:t>Băng dính to</w:t>
            </w:r>
          </w:p>
        </w:tc>
        <w:tc>
          <w:tcPr>
            <w:tcW w:w="1682" w:type="dxa"/>
            <w:shd w:val="solid" w:color="FFFFFF" w:fill="auto"/>
            <w:tcMar>
              <w:top w:w="0" w:type="dxa"/>
              <w:left w:w="0" w:type="dxa"/>
              <w:bottom w:w="0" w:type="dxa"/>
              <w:right w:w="0" w:type="dxa"/>
            </w:tcMar>
            <w:vAlign w:val="center"/>
          </w:tcPr>
          <w:p w14:paraId="74E80684" w14:textId="77777777" w:rsidR="00576318" w:rsidRPr="00F224C1" w:rsidRDefault="00576318" w:rsidP="006A7C9D">
            <w:pPr>
              <w:spacing w:before="60" w:after="60" w:line="264" w:lineRule="auto"/>
              <w:ind w:left="50" w:right="65"/>
              <w:jc w:val="center"/>
              <w:rPr>
                <w:sz w:val="24"/>
                <w:szCs w:val="24"/>
              </w:rPr>
            </w:pPr>
            <w:r w:rsidRPr="00F224C1">
              <w:rPr>
                <w:sz w:val="24"/>
                <w:szCs w:val="24"/>
              </w:rPr>
              <w:t>Cuộn</w:t>
            </w:r>
          </w:p>
        </w:tc>
        <w:tc>
          <w:tcPr>
            <w:tcW w:w="1862" w:type="dxa"/>
            <w:shd w:val="solid" w:color="FFFFFF" w:fill="auto"/>
            <w:tcMar>
              <w:top w:w="0" w:type="dxa"/>
              <w:left w:w="0" w:type="dxa"/>
              <w:bottom w:w="0" w:type="dxa"/>
              <w:right w:w="0" w:type="dxa"/>
            </w:tcMar>
            <w:vAlign w:val="center"/>
          </w:tcPr>
          <w:p w14:paraId="044EEC6B" w14:textId="58C77034" w:rsidR="00576318" w:rsidRPr="00F224C1" w:rsidRDefault="00FE6CFB" w:rsidP="006A7C9D">
            <w:pPr>
              <w:spacing w:before="60" w:after="60" w:line="264" w:lineRule="auto"/>
              <w:ind w:left="50" w:right="65"/>
              <w:jc w:val="center"/>
              <w:rPr>
                <w:sz w:val="24"/>
                <w:szCs w:val="24"/>
              </w:rPr>
            </w:pPr>
            <w:r w:rsidRPr="00F224C1">
              <w:rPr>
                <w:sz w:val="24"/>
                <w:szCs w:val="24"/>
              </w:rPr>
              <w:t>4,00</w:t>
            </w:r>
          </w:p>
        </w:tc>
        <w:tc>
          <w:tcPr>
            <w:tcW w:w="1671" w:type="dxa"/>
            <w:shd w:val="solid" w:color="FFFFFF" w:fill="auto"/>
            <w:tcMar>
              <w:top w:w="0" w:type="dxa"/>
              <w:left w:w="0" w:type="dxa"/>
              <w:bottom w:w="0" w:type="dxa"/>
              <w:right w:w="0" w:type="dxa"/>
            </w:tcMar>
            <w:vAlign w:val="center"/>
          </w:tcPr>
          <w:p w14:paraId="62D08AA1" w14:textId="77777777" w:rsidR="00576318" w:rsidRPr="00F224C1" w:rsidRDefault="00576318" w:rsidP="006A7C9D">
            <w:pPr>
              <w:spacing w:before="60" w:after="60" w:line="264" w:lineRule="auto"/>
              <w:ind w:left="50" w:right="65"/>
              <w:jc w:val="center"/>
              <w:rPr>
                <w:sz w:val="24"/>
                <w:szCs w:val="24"/>
              </w:rPr>
            </w:pPr>
          </w:p>
        </w:tc>
      </w:tr>
      <w:tr w:rsidR="00F224C1" w:rsidRPr="00F224C1" w14:paraId="4C8B7C84" w14:textId="77777777" w:rsidTr="00725899">
        <w:tc>
          <w:tcPr>
            <w:tcW w:w="739" w:type="dxa"/>
            <w:shd w:val="solid" w:color="FFFFFF" w:fill="auto"/>
            <w:tcMar>
              <w:top w:w="0" w:type="dxa"/>
              <w:left w:w="0" w:type="dxa"/>
              <w:bottom w:w="0" w:type="dxa"/>
              <w:right w:w="0" w:type="dxa"/>
            </w:tcMar>
            <w:vAlign w:val="center"/>
          </w:tcPr>
          <w:p w14:paraId="76E0AD12" w14:textId="77777777" w:rsidR="00576318" w:rsidRPr="00F224C1" w:rsidRDefault="00576318" w:rsidP="006A7C9D">
            <w:pPr>
              <w:spacing w:before="60" w:after="60" w:line="264" w:lineRule="auto"/>
              <w:jc w:val="center"/>
              <w:rPr>
                <w:sz w:val="24"/>
                <w:szCs w:val="24"/>
              </w:rPr>
            </w:pPr>
            <w:r w:rsidRPr="00F224C1">
              <w:rPr>
                <w:sz w:val="24"/>
                <w:szCs w:val="24"/>
              </w:rPr>
              <w:t>3</w:t>
            </w:r>
          </w:p>
        </w:tc>
        <w:tc>
          <w:tcPr>
            <w:tcW w:w="3377" w:type="dxa"/>
            <w:shd w:val="solid" w:color="FFFFFF" w:fill="auto"/>
            <w:tcMar>
              <w:top w:w="0" w:type="dxa"/>
              <w:left w:w="0" w:type="dxa"/>
              <w:bottom w:w="0" w:type="dxa"/>
              <w:right w:w="0" w:type="dxa"/>
            </w:tcMar>
            <w:vAlign w:val="center"/>
          </w:tcPr>
          <w:p w14:paraId="245C8EE4" w14:textId="77777777" w:rsidR="00576318" w:rsidRPr="00F224C1" w:rsidRDefault="00576318" w:rsidP="006A7C9D">
            <w:pPr>
              <w:spacing w:before="60" w:after="60" w:line="264" w:lineRule="auto"/>
              <w:ind w:left="50" w:right="65"/>
              <w:rPr>
                <w:sz w:val="24"/>
                <w:szCs w:val="24"/>
              </w:rPr>
            </w:pPr>
            <w:r w:rsidRPr="00F224C1">
              <w:rPr>
                <w:sz w:val="24"/>
                <w:szCs w:val="24"/>
              </w:rPr>
              <w:t>Bút dạ màu</w:t>
            </w:r>
          </w:p>
        </w:tc>
        <w:tc>
          <w:tcPr>
            <w:tcW w:w="1682" w:type="dxa"/>
            <w:shd w:val="solid" w:color="FFFFFF" w:fill="auto"/>
            <w:tcMar>
              <w:top w:w="0" w:type="dxa"/>
              <w:left w:w="0" w:type="dxa"/>
              <w:bottom w:w="0" w:type="dxa"/>
              <w:right w:w="0" w:type="dxa"/>
            </w:tcMar>
            <w:vAlign w:val="center"/>
          </w:tcPr>
          <w:p w14:paraId="0DE28458" w14:textId="77777777" w:rsidR="00576318" w:rsidRPr="00F224C1" w:rsidRDefault="00576318" w:rsidP="006A7C9D">
            <w:pPr>
              <w:spacing w:before="60" w:after="60" w:line="264" w:lineRule="auto"/>
              <w:ind w:left="50" w:right="65"/>
              <w:jc w:val="center"/>
              <w:rPr>
                <w:sz w:val="24"/>
                <w:szCs w:val="24"/>
              </w:rPr>
            </w:pPr>
            <w:r w:rsidRPr="00F224C1">
              <w:rPr>
                <w:sz w:val="24"/>
                <w:szCs w:val="24"/>
              </w:rPr>
              <w:t>Bộ</w:t>
            </w:r>
          </w:p>
        </w:tc>
        <w:tc>
          <w:tcPr>
            <w:tcW w:w="1862" w:type="dxa"/>
            <w:shd w:val="solid" w:color="FFFFFF" w:fill="auto"/>
            <w:tcMar>
              <w:top w:w="0" w:type="dxa"/>
              <w:left w:w="0" w:type="dxa"/>
              <w:bottom w:w="0" w:type="dxa"/>
              <w:right w:w="0" w:type="dxa"/>
            </w:tcMar>
            <w:vAlign w:val="center"/>
          </w:tcPr>
          <w:p w14:paraId="45FBCA55" w14:textId="5D900478" w:rsidR="00576318" w:rsidRPr="00F224C1" w:rsidRDefault="00FE6CFB" w:rsidP="006A7C9D">
            <w:pPr>
              <w:spacing w:before="60" w:after="60" w:line="264" w:lineRule="auto"/>
              <w:ind w:left="50" w:right="65"/>
              <w:jc w:val="center"/>
              <w:rPr>
                <w:sz w:val="24"/>
                <w:szCs w:val="24"/>
              </w:rPr>
            </w:pPr>
            <w:r w:rsidRPr="00F224C1">
              <w:rPr>
                <w:sz w:val="24"/>
                <w:szCs w:val="24"/>
              </w:rPr>
              <w:t>1,00</w:t>
            </w:r>
          </w:p>
        </w:tc>
        <w:tc>
          <w:tcPr>
            <w:tcW w:w="1671" w:type="dxa"/>
            <w:shd w:val="solid" w:color="FFFFFF" w:fill="auto"/>
            <w:tcMar>
              <w:top w:w="0" w:type="dxa"/>
              <w:left w:w="0" w:type="dxa"/>
              <w:bottom w:w="0" w:type="dxa"/>
              <w:right w:w="0" w:type="dxa"/>
            </w:tcMar>
            <w:vAlign w:val="center"/>
          </w:tcPr>
          <w:p w14:paraId="678DF8B7" w14:textId="77777777" w:rsidR="00576318" w:rsidRPr="00F224C1" w:rsidRDefault="00576318" w:rsidP="006A7C9D">
            <w:pPr>
              <w:spacing w:before="60" w:after="60" w:line="264" w:lineRule="auto"/>
              <w:ind w:left="50" w:right="65"/>
              <w:jc w:val="center"/>
              <w:rPr>
                <w:sz w:val="24"/>
                <w:szCs w:val="24"/>
              </w:rPr>
            </w:pPr>
            <w:r w:rsidRPr="00F224C1">
              <w:rPr>
                <w:sz w:val="24"/>
                <w:szCs w:val="24"/>
              </w:rPr>
              <w:t>1,00</w:t>
            </w:r>
          </w:p>
        </w:tc>
      </w:tr>
      <w:tr w:rsidR="00F224C1" w:rsidRPr="00F224C1" w14:paraId="7C5C1C3D" w14:textId="77777777" w:rsidTr="00725899">
        <w:tc>
          <w:tcPr>
            <w:tcW w:w="739" w:type="dxa"/>
            <w:shd w:val="solid" w:color="FFFFFF" w:fill="auto"/>
            <w:tcMar>
              <w:top w:w="0" w:type="dxa"/>
              <w:left w:w="0" w:type="dxa"/>
              <w:bottom w:w="0" w:type="dxa"/>
              <w:right w:w="0" w:type="dxa"/>
            </w:tcMar>
            <w:vAlign w:val="center"/>
          </w:tcPr>
          <w:p w14:paraId="1E34AD58" w14:textId="77777777" w:rsidR="00576318" w:rsidRPr="00F224C1" w:rsidRDefault="00576318" w:rsidP="006A7C9D">
            <w:pPr>
              <w:spacing w:before="60" w:after="60" w:line="264" w:lineRule="auto"/>
              <w:jc w:val="center"/>
              <w:rPr>
                <w:sz w:val="24"/>
                <w:szCs w:val="24"/>
              </w:rPr>
            </w:pPr>
            <w:r w:rsidRPr="00F224C1">
              <w:rPr>
                <w:sz w:val="24"/>
                <w:szCs w:val="24"/>
              </w:rPr>
              <w:t>4</w:t>
            </w:r>
          </w:p>
        </w:tc>
        <w:tc>
          <w:tcPr>
            <w:tcW w:w="3377" w:type="dxa"/>
            <w:shd w:val="solid" w:color="FFFFFF" w:fill="auto"/>
            <w:tcMar>
              <w:top w:w="0" w:type="dxa"/>
              <w:left w:w="0" w:type="dxa"/>
              <w:bottom w:w="0" w:type="dxa"/>
              <w:right w:w="0" w:type="dxa"/>
            </w:tcMar>
            <w:vAlign w:val="center"/>
          </w:tcPr>
          <w:p w14:paraId="65EAD731" w14:textId="77777777" w:rsidR="00576318" w:rsidRPr="00F224C1" w:rsidRDefault="00576318" w:rsidP="006A7C9D">
            <w:pPr>
              <w:spacing w:before="60" w:after="60" w:line="264" w:lineRule="auto"/>
              <w:ind w:left="50" w:right="65"/>
              <w:rPr>
                <w:sz w:val="24"/>
                <w:szCs w:val="24"/>
              </w:rPr>
            </w:pPr>
            <w:r w:rsidRPr="00F224C1">
              <w:rPr>
                <w:sz w:val="24"/>
                <w:szCs w:val="24"/>
              </w:rPr>
              <w:t>Bút chì</w:t>
            </w:r>
          </w:p>
        </w:tc>
        <w:tc>
          <w:tcPr>
            <w:tcW w:w="1682" w:type="dxa"/>
            <w:shd w:val="solid" w:color="FFFFFF" w:fill="auto"/>
            <w:tcMar>
              <w:top w:w="0" w:type="dxa"/>
              <w:left w:w="0" w:type="dxa"/>
              <w:bottom w:w="0" w:type="dxa"/>
              <w:right w:w="0" w:type="dxa"/>
            </w:tcMar>
            <w:vAlign w:val="center"/>
          </w:tcPr>
          <w:p w14:paraId="7D4E64EA" w14:textId="77777777" w:rsidR="00576318" w:rsidRPr="00F224C1" w:rsidRDefault="00576318" w:rsidP="006A7C9D">
            <w:pPr>
              <w:spacing w:before="60" w:after="60" w:line="264" w:lineRule="auto"/>
              <w:ind w:left="50" w:right="65"/>
              <w:jc w:val="center"/>
              <w:rPr>
                <w:sz w:val="24"/>
                <w:szCs w:val="24"/>
              </w:rPr>
            </w:pPr>
            <w:r w:rsidRPr="00F224C1">
              <w:rPr>
                <w:sz w:val="24"/>
                <w:szCs w:val="24"/>
              </w:rPr>
              <w:t>Chiếc</w:t>
            </w:r>
          </w:p>
        </w:tc>
        <w:tc>
          <w:tcPr>
            <w:tcW w:w="1862" w:type="dxa"/>
            <w:shd w:val="solid" w:color="FFFFFF" w:fill="auto"/>
            <w:tcMar>
              <w:top w:w="0" w:type="dxa"/>
              <w:left w:w="0" w:type="dxa"/>
              <w:bottom w:w="0" w:type="dxa"/>
              <w:right w:w="0" w:type="dxa"/>
            </w:tcMar>
            <w:vAlign w:val="center"/>
          </w:tcPr>
          <w:p w14:paraId="43825759" w14:textId="3CF2880A" w:rsidR="00576318" w:rsidRPr="00F224C1" w:rsidRDefault="00FE6CFB" w:rsidP="006A7C9D">
            <w:pPr>
              <w:spacing w:before="60" w:after="60" w:line="264" w:lineRule="auto"/>
              <w:ind w:left="50" w:right="65"/>
              <w:jc w:val="center"/>
              <w:rPr>
                <w:sz w:val="24"/>
                <w:szCs w:val="24"/>
              </w:rPr>
            </w:pPr>
            <w:r w:rsidRPr="00F224C1">
              <w:rPr>
                <w:sz w:val="24"/>
                <w:szCs w:val="24"/>
              </w:rPr>
              <w:t>3,00</w:t>
            </w:r>
          </w:p>
        </w:tc>
        <w:tc>
          <w:tcPr>
            <w:tcW w:w="1671" w:type="dxa"/>
            <w:shd w:val="solid" w:color="FFFFFF" w:fill="auto"/>
            <w:tcMar>
              <w:top w:w="0" w:type="dxa"/>
              <w:left w:w="0" w:type="dxa"/>
              <w:bottom w:w="0" w:type="dxa"/>
              <w:right w:w="0" w:type="dxa"/>
            </w:tcMar>
            <w:vAlign w:val="center"/>
          </w:tcPr>
          <w:p w14:paraId="7A5DD25C" w14:textId="77777777" w:rsidR="00576318" w:rsidRPr="00F224C1" w:rsidRDefault="00576318" w:rsidP="006A7C9D">
            <w:pPr>
              <w:spacing w:before="60" w:after="60" w:line="264" w:lineRule="auto"/>
              <w:ind w:left="50" w:right="65"/>
              <w:jc w:val="center"/>
              <w:rPr>
                <w:sz w:val="24"/>
                <w:szCs w:val="24"/>
              </w:rPr>
            </w:pPr>
            <w:r w:rsidRPr="00F224C1">
              <w:rPr>
                <w:sz w:val="24"/>
                <w:szCs w:val="24"/>
              </w:rPr>
              <w:t>3,00</w:t>
            </w:r>
          </w:p>
        </w:tc>
      </w:tr>
      <w:tr w:rsidR="00F224C1" w:rsidRPr="00F224C1" w14:paraId="37EEF205" w14:textId="77777777" w:rsidTr="00725899">
        <w:tc>
          <w:tcPr>
            <w:tcW w:w="739" w:type="dxa"/>
            <w:shd w:val="solid" w:color="FFFFFF" w:fill="auto"/>
            <w:tcMar>
              <w:top w:w="0" w:type="dxa"/>
              <w:left w:w="0" w:type="dxa"/>
              <w:bottom w:w="0" w:type="dxa"/>
              <w:right w:w="0" w:type="dxa"/>
            </w:tcMar>
            <w:vAlign w:val="center"/>
          </w:tcPr>
          <w:p w14:paraId="74B44412" w14:textId="77777777" w:rsidR="00576318" w:rsidRPr="00F224C1" w:rsidRDefault="00576318" w:rsidP="006A7C9D">
            <w:pPr>
              <w:spacing w:before="60" w:after="60" w:line="264" w:lineRule="auto"/>
              <w:jc w:val="center"/>
              <w:rPr>
                <w:sz w:val="24"/>
                <w:szCs w:val="24"/>
              </w:rPr>
            </w:pPr>
            <w:r w:rsidRPr="00F224C1">
              <w:rPr>
                <w:sz w:val="24"/>
                <w:szCs w:val="24"/>
              </w:rPr>
              <w:t>5</w:t>
            </w:r>
          </w:p>
        </w:tc>
        <w:tc>
          <w:tcPr>
            <w:tcW w:w="3377" w:type="dxa"/>
            <w:shd w:val="solid" w:color="FFFFFF" w:fill="auto"/>
            <w:tcMar>
              <w:top w:w="0" w:type="dxa"/>
              <w:left w:w="0" w:type="dxa"/>
              <w:bottom w:w="0" w:type="dxa"/>
              <w:right w:w="0" w:type="dxa"/>
            </w:tcMar>
            <w:vAlign w:val="center"/>
          </w:tcPr>
          <w:p w14:paraId="42A466BE" w14:textId="77777777" w:rsidR="00576318" w:rsidRPr="00F224C1" w:rsidRDefault="00576318" w:rsidP="006A7C9D">
            <w:pPr>
              <w:spacing w:before="60" w:after="60" w:line="264" w:lineRule="auto"/>
              <w:ind w:left="50" w:right="65"/>
              <w:rPr>
                <w:sz w:val="24"/>
                <w:szCs w:val="24"/>
              </w:rPr>
            </w:pPr>
            <w:r w:rsidRPr="00F224C1">
              <w:rPr>
                <w:sz w:val="24"/>
                <w:szCs w:val="24"/>
              </w:rPr>
              <w:t>Bút xóa</w:t>
            </w:r>
          </w:p>
        </w:tc>
        <w:tc>
          <w:tcPr>
            <w:tcW w:w="1682" w:type="dxa"/>
            <w:shd w:val="solid" w:color="FFFFFF" w:fill="auto"/>
            <w:tcMar>
              <w:top w:w="0" w:type="dxa"/>
              <w:left w:w="0" w:type="dxa"/>
              <w:bottom w:w="0" w:type="dxa"/>
              <w:right w:w="0" w:type="dxa"/>
            </w:tcMar>
            <w:vAlign w:val="center"/>
          </w:tcPr>
          <w:p w14:paraId="380658C5" w14:textId="77777777" w:rsidR="00576318" w:rsidRPr="00F224C1" w:rsidRDefault="00576318" w:rsidP="006A7C9D">
            <w:pPr>
              <w:spacing w:before="60" w:after="60" w:line="264" w:lineRule="auto"/>
              <w:ind w:left="50" w:right="65"/>
              <w:jc w:val="center"/>
              <w:rPr>
                <w:sz w:val="24"/>
                <w:szCs w:val="24"/>
              </w:rPr>
            </w:pPr>
            <w:r w:rsidRPr="00F224C1">
              <w:rPr>
                <w:sz w:val="24"/>
                <w:szCs w:val="24"/>
              </w:rPr>
              <w:t>Chiếc</w:t>
            </w:r>
          </w:p>
        </w:tc>
        <w:tc>
          <w:tcPr>
            <w:tcW w:w="1862" w:type="dxa"/>
            <w:shd w:val="solid" w:color="FFFFFF" w:fill="auto"/>
            <w:tcMar>
              <w:top w:w="0" w:type="dxa"/>
              <w:left w:w="0" w:type="dxa"/>
              <w:bottom w:w="0" w:type="dxa"/>
              <w:right w:w="0" w:type="dxa"/>
            </w:tcMar>
            <w:vAlign w:val="center"/>
          </w:tcPr>
          <w:p w14:paraId="66885DEC" w14:textId="745F0496" w:rsidR="00576318" w:rsidRPr="00F224C1" w:rsidRDefault="00FE6CFB" w:rsidP="006A7C9D">
            <w:pPr>
              <w:spacing w:before="60" w:after="60" w:line="264" w:lineRule="auto"/>
              <w:ind w:left="50" w:right="65"/>
              <w:jc w:val="center"/>
              <w:rPr>
                <w:sz w:val="24"/>
                <w:szCs w:val="24"/>
              </w:rPr>
            </w:pPr>
            <w:r w:rsidRPr="00F224C1">
              <w:rPr>
                <w:sz w:val="24"/>
                <w:szCs w:val="24"/>
              </w:rPr>
              <w:t>4,00</w:t>
            </w:r>
          </w:p>
        </w:tc>
        <w:tc>
          <w:tcPr>
            <w:tcW w:w="1671" w:type="dxa"/>
            <w:shd w:val="solid" w:color="FFFFFF" w:fill="auto"/>
            <w:tcMar>
              <w:top w:w="0" w:type="dxa"/>
              <w:left w:w="0" w:type="dxa"/>
              <w:bottom w:w="0" w:type="dxa"/>
              <w:right w:w="0" w:type="dxa"/>
            </w:tcMar>
            <w:vAlign w:val="center"/>
          </w:tcPr>
          <w:p w14:paraId="18881734" w14:textId="77777777" w:rsidR="00576318" w:rsidRPr="00F224C1" w:rsidRDefault="00576318" w:rsidP="006A7C9D">
            <w:pPr>
              <w:spacing w:before="60" w:after="60" w:line="264" w:lineRule="auto"/>
              <w:ind w:left="50" w:right="65"/>
              <w:jc w:val="center"/>
              <w:rPr>
                <w:sz w:val="24"/>
                <w:szCs w:val="24"/>
              </w:rPr>
            </w:pPr>
          </w:p>
        </w:tc>
      </w:tr>
      <w:tr w:rsidR="00F224C1" w:rsidRPr="00F224C1" w14:paraId="3643953E" w14:textId="77777777" w:rsidTr="00725899">
        <w:tc>
          <w:tcPr>
            <w:tcW w:w="739" w:type="dxa"/>
            <w:shd w:val="solid" w:color="FFFFFF" w:fill="auto"/>
            <w:tcMar>
              <w:top w:w="0" w:type="dxa"/>
              <w:left w:w="0" w:type="dxa"/>
              <w:bottom w:w="0" w:type="dxa"/>
              <w:right w:w="0" w:type="dxa"/>
            </w:tcMar>
            <w:vAlign w:val="center"/>
          </w:tcPr>
          <w:p w14:paraId="64C77245" w14:textId="77777777" w:rsidR="00576318" w:rsidRPr="00F224C1" w:rsidRDefault="00576318" w:rsidP="006A7C9D">
            <w:pPr>
              <w:spacing w:before="60" w:after="60" w:line="264" w:lineRule="auto"/>
              <w:jc w:val="center"/>
              <w:rPr>
                <w:sz w:val="24"/>
                <w:szCs w:val="24"/>
              </w:rPr>
            </w:pPr>
            <w:r w:rsidRPr="00F224C1">
              <w:rPr>
                <w:sz w:val="24"/>
                <w:szCs w:val="24"/>
              </w:rPr>
              <w:t>6</w:t>
            </w:r>
          </w:p>
        </w:tc>
        <w:tc>
          <w:tcPr>
            <w:tcW w:w="3377" w:type="dxa"/>
            <w:shd w:val="solid" w:color="FFFFFF" w:fill="auto"/>
            <w:tcMar>
              <w:top w:w="0" w:type="dxa"/>
              <w:left w:w="0" w:type="dxa"/>
              <w:bottom w:w="0" w:type="dxa"/>
              <w:right w:w="0" w:type="dxa"/>
            </w:tcMar>
            <w:vAlign w:val="center"/>
          </w:tcPr>
          <w:p w14:paraId="5277B3B5" w14:textId="77777777" w:rsidR="00576318" w:rsidRPr="00F224C1" w:rsidRDefault="00576318" w:rsidP="006A7C9D">
            <w:pPr>
              <w:spacing w:before="60" w:after="60" w:line="264" w:lineRule="auto"/>
              <w:ind w:left="50" w:right="65"/>
              <w:rPr>
                <w:sz w:val="24"/>
                <w:szCs w:val="24"/>
              </w:rPr>
            </w:pPr>
            <w:r w:rsidRPr="00F224C1">
              <w:rPr>
                <w:sz w:val="24"/>
                <w:szCs w:val="24"/>
              </w:rPr>
              <w:t>Bút nhớ dòng</w:t>
            </w:r>
          </w:p>
        </w:tc>
        <w:tc>
          <w:tcPr>
            <w:tcW w:w="1682" w:type="dxa"/>
            <w:shd w:val="solid" w:color="FFFFFF" w:fill="auto"/>
            <w:tcMar>
              <w:top w:w="0" w:type="dxa"/>
              <w:left w:w="0" w:type="dxa"/>
              <w:bottom w:w="0" w:type="dxa"/>
              <w:right w:w="0" w:type="dxa"/>
            </w:tcMar>
            <w:vAlign w:val="center"/>
          </w:tcPr>
          <w:p w14:paraId="5535FD25" w14:textId="77777777" w:rsidR="00576318" w:rsidRPr="00F224C1" w:rsidRDefault="00576318" w:rsidP="006A7C9D">
            <w:pPr>
              <w:spacing w:before="60" w:after="60" w:line="264" w:lineRule="auto"/>
              <w:ind w:left="50" w:right="65"/>
              <w:jc w:val="center"/>
              <w:rPr>
                <w:sz w:val="24"/>
                <w:szCs w:val="24"/>
              </w:rPr>
            </w:pPr>
            <w:r w:rsidRPr="00F224C1">
              <w:rPr>
                <w:sz w:val="24"/>
                <w:szCs w:val="24"/>
              </w:rPr>
              <w:t>Chiếc</w:t>
            </w:r>
          </w:p>
        </w:tc>
        <w:tc>
          <w:tcPr>
            <w:tcW w:w="1862" w:type="dxa"/>
            <w:shd w:val="solid" w:color="FFFFFF" w:fill="auto"/>
            <w:tcMar>
              <w:top w:w="0" w:type="dxa"/>
              <w:left w:w="0" w:type="dxa"/>
              <w:bottom w:w="0" w:type="dxa"/>
              <w:right w:w="0" w:type="dxa"/>
            </w:tcMar>
            <w:vAlign w:val="center"/>
          </w:tcPr>
          <w:p w14:paraId="133D5ED8" w14:textId="31690AAA" w:rsidR="00576318" w:rsidRPr="00F224C1" w:rsidRDefault="00FE6CFB" w:rsidP="006A7C9D">
            <w:pPr>
              <w:spacing w:before="60" w:after="60" w:line="264" w:lineRule="auto"/>
              <w:ind w:left="50" w:right="65"/>
              <w:jc w:val="center"/>
              <w:rPr>
                <w:sz w:val="24"/>
                <w:szCs w:val="24"/>
              </w:rPr>
            </w:pPr>
            <w:r w:rsidRPr="00F224C1">
              <w:rPr>
                <w:sz w:val="24"/>
                <w:szCs w:val="24"/>
              </w:rPr>
              <w:t>4,00</w:t>
            </w:r>
          </w:p>
        </w:tc>
        <w:tc>
          <w:tcPr>
            <w:tcW w:w="1671" w:type="dxa"/>
            <w:shd w:val="solid" w:color="FFFFFF" w:fill="auto"/>
            <w:tcMar>
              <w:top w:w="0" w:type="dxa"/>
              <w:left w:w="0" w:type="dxa"/>
              <w:bottom w:w="0" w:type="dxa"/>
              <w:right w:w="0" w:type="dxa"/>
            </w:tcMar>
            <w:vAlign w:val="center"/>
          </w:tcPr>
          <w:p w14:paraId="346C3540" w14:textId="77777777" w:rsidR="00576318" w:rsidRPr="00F224C1" w:rsidRDefault="00576318" w:rsidP="006A7C9D">
            <w:pPr>
              <w:spacing w:before="60" w:after="60" w:line="264" w:lineRule="auto"/>
              <w:ind w:left="50" w:right="65"/>
              <w:jc w:val="center"/>
              <w:rPr>
                <w:sz w:val="24"/>
                <w:szCs w:val="24"/>
              </w:rPr>
            </w:pPr>
          </w:p>
        </w:tc>
      </w:tr>
      <w:tr w:rsidR="00F224C1" w:rsidRPr="00F224C1" w14:paraId="38E02107" w14:textId="77777777" w:rsidTr="00725899">
        <w:tc>
          <w:tcPr>
            <w:tcW w:w="739" w:type="dxa"/>
            <w:shd w:val="solid" w:color="FFFFFF" w:fill="auto"/>
            <w:tcMar>
              <w:top w:w="0" w:type="dxa"/>
              <w:left w:w="0" w:type="dxa"/>
              <w:bottom w:w="0" w:type="dxa"/>
              <w:right w:w="0" w:type="dxa"/>
            </w:tcMar>
            <w:vAlign w:val="center"/>
          </w:tcPr>
          <w:p w14:paraId="59C13FD1" w14:textId="77777777" w:rsidR="00576318" w:rsidRPr="00F224C1" w:rsidRDefault="00576318" w:rsidP="006A7C9D">
            <w:pPr>
              <w:spacing w:before="60" w:after="60" w:line="264" w:lineRule="auto"/>
              <w:jc w:val="center"/>
              <w:rPr>
                <w:sz w:val="24"/>
                <w:szCs w:val="24"/>
              </w:rPr>
            </w:pPr>
            <w:r w:rsidRPr="00F224C1">
              <w:rPr>
                <w:sz w:val="24"/>
                <w:szCs w:val="24"/>
              </w:rPr>
              <w:t>7</w:t>
            </w:r>
          </w:p>
        </w:tc>
        <w:tc>
          <w:tcPr>
            <w:tcW w:w="3377" w:type="dxa"/>
            <w:shd w:val="solid" w:color="FFFFFF" w:fill="auto"/>
            <w:tcMar>
              <w:top w:w="0" w:type="dxa"/>
              <w:left w:w="0" w:type="dxa"/>
              <w:bottom w:w="0" w:type="dxa"/>
              <w:right w:w="0" w:type="dxa"/>
            </w:tcMar>
            <w:vAlign w:val="center"/>
          </w:tcPr>
          <w:p w14:paraId="65BA1C06" w14:textId="77777777" w:rsidR="00576318" w:rsidRPr="00F224C1" w:rsidRDefault="00576318" w:rsidP="006A7C9D">
            <w:pPr>
              <w:spacing w:before="60" w:after="60" w:line="264" w:lineRule="auto"/>
              <w:ind w:left="50" w:right="65"/>
              <w:rPr>
                <w:sz w:val="24"/>
                <w:szCs w:val="24"/>
              </w:rPr>
            </w:pPr>
            <w:r w:rsidRPr="00F224C1">
              <w:rPr>
                <w:sz w:val="24"/>
                <w:szCs w:val="24"/>
              </w:rPr>
              <w:t>Tẩy chì</w:t>
            </w:r>
          </w:p>
        </w:tc>
        <w:tc>
          <w:tcPr>
            <w:tcW w:w="1682" w:type="dxa"/>
            <w:shd w:val="solid" w:color="FFFFFF" w:fill="auto"/>
            <w:tcMar>
              <w:top w:w="0" w:type="dxa"/>
              <w:left w:w="0" w:type="dxa"/>
              <w:bottom w:w="0" w:type="dxa"/>
              <w:right w:w="0" w:type="dxa"/>
            </w:tcMar>
            <w:vAlign w:val="center"/>
          </w:tcPr>
          <w:p w14:paraId="2FD20FFC" w14:textId="77777777" w:rsidR="00576318" w:rsidRPr="00F224C1" w:rsidRDefault="00576318" w:rsidP="006A7C9D">
            <w:pPr>
              <w:spacing w:before="60" w:after="60" w:line="264" w:lineRule="auto"/>
              <w:ind w:left="50" w:right="65"/>
              <w:jc w:val="center"/>
              <w:rPr>
                <w:sz w:val="24"/>
                <w:szCs w:val="24"/>
              </w:rPr>
            </w:pPr>
            <w:r w:rsidRPr="00F224C1">
              <w:rPr>
                <w:sz w:val="24"/>
                <w:szCs w:val="24"/>
              </w:rPr>
              <w:t>Chiếc</w:t>
            </w:r>
          </w:p>
        </w:tc>
        <w:tc>
          <w:tcPr>
            <w:tcW w:w="1862" w:type="dxa"/>
            <w:shd w:val="solid" w:color="FFFFFF" w:fill="auto"/>
            <w:tcMar>
              <w:top w:w="0" w:type="dxa"/>
              <w:left w:w="0" w:type="dxa"/>
              <w:bottom w:w="0" w:type="dxa"/>
              <w:right w:w="0" w:type="dxa"/>
            </w:tcMar>
            <w:vAlign w:val="center"/>
          </w:tcPr>
          <w:p w14:paraId="28BC0F6A" w14:textId="7CD463E6" w:rsidR="00576318" w:rsidRPr="00F224C1" w:rsidRDefault="00FE6CFB" w:rsidP="006A7C9D">
            <w:pPr>
              <w:spacing w:before="60" w:after="60" w:line="264" w:lineRule="auto"/>
              <w:ind w:left="50" w:right="65"/>
              <w:jc w:val="center"/>
              <w:rPr>
                <w:sz w:val="24"/>
                <w:szCs w:val="24"/>
              </w:rPr>
            </w:pPr>
            <w:r w:rsidRPr="00F224C1">
              <w:rPr>
                <w:sz w:val="24"/>
                <w:szCs w:val="24"/>
              </w:rPr>
              <w:t>3,00</w:t>
            </w:r>
          </w:p>
        </w:tc>
        <w:tc>
          <w:tcPr>
            <w:tcW w:w="1671" w:type="dxa"/>
            <w:shd w:val="solid" w:color="FFFFFF" w:fill="auto"/>
            <w:tcMar>
              <w:top w:w="0" w:type="dxa"/>
              <w:left w:w="0" w:type="dxa"/>
              <w:bottom w:w="0" w:type="dxa"/>
              <w:right w:w="0" w:type="dxa"/>
            </w:tcMar>
            <w:vAlign w:val="center"/>
          </w:tcPr>
          <w:p w14:paraId="51A81951" w14:textId="77777777" w:rsidR="00576318" w:rsidRPr="00F224C1" w:rsidRDefault="00576318" w:rsidP="006A7C9D">
            <w:pPr>
              <w:spacing w:before="60" w:after="60" w:line="264" w:lineRule="auto"/>
              <w:ind w:left="50" w:right="65"/>
              <w:jc w:val="center"/>
              <w:rPr>
                <w:sz w:val="24"/>
                <w:szCs w:val="24"/>
              </w:rPr>
            </w:pPr>
            <w:r w:rsidRPr="00F224C1">
              <w:rPr>
                <w:sz w:val="24"/>
                <w:szCs w:val="24"/>
              </w:rPr>
              <w:t>2,00</w:t>
            </w:r>
          </w:p>
        </w:tc>
      </w:tr>
      <w:tr w:rsidR="00F224C1" w:rsidRPr="00F224C1" w14:paraId="2CD7EF51" w14:textId="77777777" w:rsidTr="00725899">
        <w:trPr>
          <w:trHeight w:val="451"/>
        </w:trPr>
        <w:tc>
          <w:tcPr>
            <w:tcW w:w="739" w:type="dxa"/>
            <w:shd w:val="solid" w:color="FFFFFF" w:fill="auto"/>
            <w:tcMar>
              <w:top w:w="0" w:type="dxa"/>
              <w:left w:w="0" w:type="dxa"/>
              <w:bottom w:w="0" w:type="dxa"/>
              <w:right w:w="0" w:type="dxa"/>
            </w:tcMar>
            <w:vAlign w:val="center"/>
          </w:tcPr>
          <w:p w14:paraId="095FD2E7" w14:textId="77777777" w:rsidR="00576318" w:rsidRPr="00F224C1" w:rsidRDefault="00576318" w:rsidP="006A7C9D">
            <w:pPr>
              <w:spacing w:before="60" w:after="60" w:line="264" w:lineRule="auto"/>
              <w:jc w:val="center"/>
              <w:rPr>
                <w:sz w:val="24"/>
                <w:szCs w:val="24"/>
              </w:rPr>
            </w:pPr>
            <w:r w:rsidRPr="00F224C1">
              <w:rPr>
                <w:sz w:val="24"/>
                <w:szCs w:val="24"/>
              </w:rPr>
              <w:t>8</w:t>
            </w:r>
          </w:p>
        </w:tc>
        <w:tc>
          <w:tcPr>
            <w:tcW w:w="3377" w:type="dxa"/>
            <w:shd w:val="solid" w:color="FFFFFF" w:fill="auto"/>
            <w:tcMar>
              <w:top w:w="0" w:type="dxa"/>
              <w:left w:w="0" w:type="dxa"/>
              <w:bottom w:w="0" w:type="dxa"/>
              <w:right w:w="0" w:type="dxa"/>
            </w:tcMar>
            <w:vAlign w:val="center"/>
          </w:tcPr>
          <w:p w14:paraId="3C2A94BA" w14:textId="77777777" w:rsidR="00576318" w:rsidRPr="00F224C1" w:rsidRDefault="00576318" w:rsidP="006A7C9D">
            <w:pPr>
              <w:spacing w:before="60" w:after="60" w:line="264" w:lineRule="auto"/>
              <w:ind w:left="50" w:right="65"/>
              <w:rPr>
                <w:sz w:val="24"/>
                <w:szCs w:val="24"/>
              </w:rPr>
            </w:pPr>
            <w:r w:rsidRPr="00F224C1">
              <w:rPr>
                <w:sz w:val="24"/>
                <w:szCs w:val="24"/>
              </w:rPr>
              <w:t>Mực in A3 Laser</w:t>
            </w:r>
          </w:p>
        </w:tc>
        <w:tc>
          <w:tcPr>
            <w:tcW w:w="1682" w:type="dxa"/>
            <w:shd w:val="solid" w:color="FFFFFF" w:fill="auto"/>
            <w:tcMar>
              <w:top w:w="0" w:type="dxa"/>
              <w:left w:w="0" w:type="dxa"/>
              <w:bottom w:w="0" w:type="dxa"/>
              <w:right w:w="0" w:type="dxa"/>
            </w:tcMar>
            <w:vAlign w:val="center"/>
          </w:tcPr>
          <w:p w14:paraId="48986EE0" w14:textId="77777777" w:rsidR="00576318" w:rsidRPr="00F224C1" w:rsidRDefault="00576318" w:rsidP="006A7C9D">
            <w:pPr>
              <w:spacing w:before="60" w:after="60" w:line="264" w:lineRule="auto"/>
              <w:ind w:left="50" w:right="65"/>
              <w:jc w:val="center"/>
              <w:rPr>
                <w:sz w:val="24"/>
                <w:szCs w:val="24"/>
              </w:rPr>
            </w:pPr>
            <w:r w:rsidRPr="00F224C1">
              <w:rPr>
                <w:sz w:val="24"/>
                <w:szCs w:val="24"/>
              </w:rPr>
              <w:t>Hộp</w:t>
            </w:r>
          </w:p>
        </w:tc>
        <w:tc>
          <w:tcPr>
            <w:tcW w:w="1862" w:type="dxa"/>
            <w:shd w:val="solid" w:color="FFFFFF" w:fill="auto"/>
            <w:tcMar>
              <w:top w:w="0" w:type="dxa"/>
              <w:left w:w="0" w:type="dxa"/>
              <w:bottom w:w="0" w:type="dxa"/>
              <w:right w:w="0" w:type="dxa"/>
            </w:tcMar>
            <w:vAlign w:val="center"/>
          </w:tcPr>
          <w:p w14:paraId="1AE24FE8" w14:textId="4483E770" w:rsidR="00576318" w:rsidRPr="00F224C1" w:rsidRDefault="00FE6CFB" w:rsidP="006A7C9D">
            <w:pPr>
              <w:spacing w:before="60" w:after="60" w:line="264" w:lineRule="auto"/>
              <w:ind w:left="50" w:right="65"/>
              <w:jc w:val="center"/>
              <w:rPr>
                <w:sz w:val="24"/>
                <w:szCs w:val="24"/>
              </w:rPr>
            </w:pPr>
            <w:r w:rsidRPr="00F224C1">
              <w:rPr>
                <w:sz w:val="24"/>
                <w:szCs w:val="24"/>
              </w:rPr>
              <w:t>0,30</w:t>
            </w:r>
          </w:p>
        </w:tc>
        <w:tc>
          <w:tcPr>
            <w:tcW w:w="1671" w:type="dxa"/>
            <w:shd w:val="solid" w:color="FFFFFF" w:fill="auto"/>
            <w:tcMar>
              <w:top w:w="0" w:type="dxa"/>
              <w:left w:w="0" w:type="dxa"/>
              <w:bottom w:w="0" w:type="dxa"/>
              <w:right w:w="0" w:type="dxa"/>
            </w:tcMar>
            <w:vAlign w:val="center"/>
          </w:tcPr>
          <w:p w14:paraId="77204A86" w14:textId="77777777" w:rsidR="00576318" w:rsidRPr="00F224C1" w:rsidRDefault="00576318" w:rsidP="006A7C9D">
            <w:pPr>
              <w:spacing w:before="60" w:after="60" w:line="264" w:lineRule="auto"/>
              <w:ind w:left="50" w:right="65"/>
              <w:jc w:val="center"/>
              <w:rPr>
                <w:sz w:val="24"/>
                <w:szCs w:val="24"/>
              </w:rPr>
            </w:pPr>
          </w:p>
        </w:tc>
      </w:tr>
      <w:tr w:rsidR="00F224C1" w:rsidRPr="00F224C1" w14:paraId="69211AEF" w14:textId="77777777" w:rsidTr="00725899">
        <w:trPr>
          <w:trHeight w:val="459"/>
        </w:trPr>
        <w:tc>
          <w:tcPr>
            <w:tcW w:w="739" w:type="dxa"/>
            <w:shd w:val="solid" w:color="FFFFFF" w:fill="auto"/>
            <w:tcMar>
              <w:top w:w="0" w:type="dxa"/>
              <w:left w:w="0" w:type="dxa"/>
              <w:bottom w:w="0" w:type="dxa"/>
              <w:right w:w="0" w:type="dxa"/>
            </w:tcMar>
            <w:vAlign w:val="center"/>
          </w:tcPr>
          <w:p w14:paraId="7304BAFB" w14:textId="77777777" w:rsidR="00576318" w:rsidRPr="00F224C1" w:rsidRDefault="00576318" w:rsidP="006A7C9D">
            <w:pPr>
              <w:spacing w:before="60" w:after="60" w:line="264" w:lineRule="auto"/>
              <w:jc w:val="center"/>
              <w:rPr>
                <w:sz w:val="24"/>
                <w:szCs w:val="24"/>
              </w:rPr>
            </w:pPr>
            <w:r w:rsidRPr="00F224C1">
              <w:rPr>
                <w:sz w:val="24"/>
                <w:szCs w:val="24"/>
              </w:rPr>
              <w:t>9</w:t>
            </w:r>
          </w:p>
        </w:tc>
        <w:tc>
          <w:tcPr>
            <w:tcW w:w="3377" w:type="dxa"/>
            <w:shd w:val="solid" w:color="FFFFFF" w:fill="auto"/>
            <w:tcMar>
              <w:top w:w="0" w:type="dxa"/>
              <w:left w:w="0" w:type="dxa"/>
              <w:bottom w:w="0" w:type="dxa"/>
              <w:right w:w="0" w:type="dxa"/>
            </w:tcMar>
            <w:vAlign w:val="center"/>
          </w:tcPr>
          <w:p w14:paraId="1786371B" w14:textId="77777777" w:rsidR="00576318" w:rsidRPr="00F224C1" w:rsidRDefault="00576318" w:rsidP="006A7C9D">
            <w:pPr>
              <w:spacing w:before="60" w:after="60" w:line="264" w:lineRule="auto"/>
              <w:ind w:left="50" w:right="65"/>
              <w:rPr>
                <w:sz w:val="24"/>
                <w:szCs w:val="24"/>
              </w:rPr>
            </w:pPr>
            <w:r w:rsidRPr="00F224C1">
              <w:rPr>
                <w:sz w:val="24"/>
                <w:szCs w:val="24"/>
              </w:rPr>
              <w:t>Mực phô tô</w:t>
            </w:r>
          </w:p>
        </w:tc>
        <w:tc>
          <w:tcPr>
            <w:tcW w:w="1682" w:type="dxa"/>
            <w:shd w:val="solid" w:color="FFFFFF" w:fill="auto"/>
            <w:tcMar>
              <w:top w:w="0" w:type="dxa"/>
              <w:left w:w="0" w:type="dxa"/>
              <w:bottom w:w="0" w:type="dxa"/>
              <w:right w:w="0" w:type="dxa"/>
            </w:tcMar>
            <w:vAlign w:val="center"/>
          </w:tcPr>
          <w:p w14:paraId="12FCCD78" w14:textId="77777777" w:rsidR="00576318" w:rsidRPr="00F224C1" w:rsidRDefault="00576318" w:rsidP="006A7C9D">
            <w:pPr>
              <w:spacing w:before="60" w:after="60" w:line="264" w:lineRule="auto"/>
              <w:ind w:left="50" w:right="65"/>
              <w:jc w:val="center"/>
              <w:rPr>
                <w:sz w:val="24"/>
                <w:szCs w:val="24"/>
              </w:rPr>
            </w:pPr>
            <w:r w:rsidRPr="00F224C1">
              <w:rPr>
                <w:sz w:val="24"/>
                <w:szCs w:val="24"/>
              </w:rPr>
              <w:t>Hộp</w:t>
            </w:r>
          </w:p>
        </w:tc>
        <w:tc>
          <w:tcPr>
            <w:tcW w:w="1862" w:type="dxa"/>
            <w:shd w:val="solid" w:color="FFFFFF" w:fill="auto"/>
            <w:tcMar>
              <w:top w:w="0" w:type="dxa"/>
              <w:left w:w="0" w:type="dxa"/>
              <w:bottom w:w="0" w:type="dxa"/>
              <w:right w:w="0" w:type="dxa"/>
            </w:tcMar>
            <w:vAlign w:val="center"/>
          </w:tcPr>
          <w:p w14:paraId="07633316" w14:textId="5DCCDA13" w:rsidR="00576318" w:rsidRPr="00F224C1" w:rsidRDefault="00FE6CFB" w:rsidP="006A7C9D">
            <w:pPr>
              <w:spacing w:before="60" w:after="60" w:line="264" w:lineRule="auto"/>
              <w:ind w:left="50" w:right="65"/>
              <w:jc w:val="center"/>
              <w:rPr>
                <w:sz w:val="24"/>
                <w:szCs w:val="24"/>
              </w:rPr>
            </w:pPr>
            <w:r w:rsidRPr="00F224C1">
              <w:rPr>
                <w:sz w:val="24"/>
                <w:szCs w:val="24"/>
              </w:rPr>
              <w:t>1,00</w:t>
            </w:r>
          </w:p>
        </w:tc>
        <w:tc>
          <w:tcPr>
            <w:tcW w:w="1671" w:type="dxa"/>
            <w:shd w:val="solid" w:color="FFFFFF" w:fill="auto"/>
            <w:tcMar>
              <w:top w:w="0" w:type="dxa"/>
              <w:left w:w="0" w:type="dxa"/>
              <w:bottom w:w="0" w:type="dxa"/>
              <w:right w:w="0" w:type="dxa"/>
            </w:tcMar>
            <w:vAlign w:val="center"/>
          </w:tcPr>
          <w:p w14:paraId="03AB9934" w14:textId="77777777" w:rsidR="00576318" w:rsidRPr="00F224C1" w:rsidRDefault="00576318" w:rsidP="006A7C9D">
            <w:pPr>
              <w:spacing w:before="60" w:after="60" w:line="264" w:lineRule="auto"/>
              <w:ind w:left="50" w:right="65"/>
              <w:jc w:val="center"/>
              <w:rPr>
                <w:sz w:val="24"/>
                <w:szCs w:val="24"/>
              </w:rPr>
            </w:pPr>
          </w:p>
        </w:tc>
      </w:tr>
      <w:tr w:rsidR="00F224C1" w:rsidRPr="00F224C1" w14:paraId="56D01C06" w14:textId="77777777" w:rsidTr="00725899">
        <w:tc>
          <w:tcPr>
            <w:tcW w:w="739" w:type="dxa"/>
            <w:shd w:val="solid" w:color="FFFFFF" w:fill="auto"/>
            <w:tcMar>
              <w:top w:w="0" w:type="dxa"/>
              <w:left w:w="0" w:type="dxa"/>
              <w:bottom w:w="0" w:type="dxa"/>
              <w:right w:w="0" w:type="dxa"/>
            </w:tcMar>
            <w:vAlign w:val="center"/>
          </w:tcPr>
          <w:p w14:paraId="361321C2" w14:textId="77777777" w:rsidR="00576318" w:rsidRPr="00F224C1" w:rsidRDefault="00576318" w:rsidP="006A7C9D">
            <w:pPr>
              <w:spacing w:before="60" w:after="60" w:line="264" w:lineRule="auto"/>
              <w:jc w:val="center"/>
              <w:rPr>
                <w:sz w:val="24"/>
                <w:szCs w:val="24"/>
              </w:rPr>
            </w:pPr>
            <w:r w:rsidRPr="00F224C1">
              <w:rPr>
                <w:sz w:val="24"/>
                <w:szCs w:val="24"/>
              </w:rPr>
              <w:t>10</w:t>
            </w:r>
          </w:p>
        </w:tc>
        <w:tc>
          <w:tcPr>
            <w:tcW w:w="3377" w:type="dxa"/>
            <w:shd w:val="solid" w:color="FFFFFF" w:fill="auto"/>
            <w:tcMar>
              <w:top w:w="0" w:type="dxa"/>
              <w:left w:w="0" w:type="dxa"/>
              <w:bottom w:w="0" w:type="dxa"/>
              <w:right w:w="0" w:type="dxa"/>
            </w:tcMar>
            <w:vAlign w:val="center"/>
          </w:tcPr>
          <w:p w14:paraId="1702EEA3" w14:textId="77777777" w:rsidR="00576318" w:rsidRPr="00F224C1" w:rsidRDefault="00576318" w:rsidP="006A7C9D">
            <w:pPr>
              <w:spacing w:before="60" w:after="60" w:line="264" w:lineRule="auto"/>
              <w:ind w:left="50" w:right="65"/>
              <w:rPr>
                <w:sz w:val="24"/>
                <w:szCs w:val="24"/>
              </w:rPr>
            </w:pPr>
            <w:r w:rsidRPr="00F224C1">
              <w:rPr>
                <w:sz w:val="24"/>
                <w:szCs w:val="24"/>
              </w:rPr>
              <w:t>Hồ dán khô</w:t>
            </w:r>
          </w:p>
        </w:tc>
        <w:tc>
          <w:tcPr>
            <w:tcW w:w="1682" w:type="dxa"/>
            <w:shd w:val="solid" w:color="FFFFFF" w:fill="auto"/>
            <w:tcMar>
              <w:top w:w="0" w:type="dxa"/>
              <w:left w:w="0" w:type="dxa"/>
              <w:bottom w:w="0" w:type="dxa"/>
              <w:right w:w="0" w:type="dxa"/>
            </w:tcMar>
            <w:vAlign w:val="center"/>
          </w:tcPr>
          <w:p w14:paraId="6689B0EA" w14:textId="77777777" w:rsidR="00576318" w:rsidRPr="00F224C1" w:rsidRDefault="00576318" w:rsidP="006A7C9D">
            <w:pPr>
              <w:spacing w:before="60" w:after="60" w:line="264" w:lineRule="auto"/>
              <w:ind w:left="50" w:right="65"/>
              <w:jc w:val="center"/>
              <w:rPr>
                <w:sz w:val="24"/>
                <w:szCs w:val="24"/>
              </w:rPr>
            </w:pPr>
            <w:r w:rsidRPr="00F224C1">
              <w:rPr>
                <w:sz w:val="24"/>
                <w:szCs w:val="24"/>
              </w:rPr>
              <w:t>Hộp</w:t>
            </w:r>
          </w:p>
        </w:tc>
        <w:tc>
          <w:tcPr>
            <w:tcW w:w="1862" w:type="dxa"/>
            <w:shd w:val="solid" w:color="FFFFFF" w:fill="auto"/>
            <w:tcMar>
              <w:top w:w="0" w:type="dxa"/>
              <w:left w:w="0" w:type="dxa"/>
              <w:bottom w:w="0" w:type="dxa"/>
              <w:right w:w="0" w:type="dxa"/>
            </w:tcMar>
            <w:vAlign w:val="center"/>
          </w:tcPr>
          <w:p w14:paraId="4B54E8B5" w14:textId="66BDE767" w:rsidR="00576318" w:rsidRPr="00F224C1" w:rsidRDefault="00FE6CFB" w:rsidP="006A7C9D">
            <w:pPr>
              <w:spacing w:before="60" w:after="60" w:line="264" w:lineRule="auto"/>
              <w:ind w:left="50" w:right="65"/>
              <w:jc w:val="center"/>
              <w:rPr>
                <w:sz w:val="24"/>
                <w:szCs w:val="24"/>
              </w:rPr>
            </w:pPr>
            <w:r w:rsidRPr="00F224C1">
              <w:rPr>
                <w:sz w:val="24"/>
                <w:szCs w:val="24"/>
              </w:rPr>
              <w:t>2,00</w:t>
            </w:r>
          </w:p>
        </w:tc>
        <w:tc>
          <w:tcPr>
            <w:tcW w:w="1671" w:type="dxa"/>
            <w:shd w:val="solid" w:color="FFFFFF" w:fill="auto"/>
            <w:tcMar>
              <w:top w:w="0" w:type="dxa"/>
              <w:left w:w="0" w:type="dxa"/>
              <w:bottom w:w="0" w:type="dxa"/>
              <w:right w:w="0" w:type="dxa"/>
            </w:tcMar>
            <w:vAlign w:val="center"/>
          </w:tcPr>
          <w:p w14:paraId="13705095" w14:textId="77777777" w:rsidR="00576318" w:rsidRPr="00F224C1" w:rsidRDefault="00576318" w:rsidP="006A7C9D">
            <w:pPr>
              <w:spacing w:before="60" w:after="60" w:line="264" w:lineRule="auto"/>
              <w:ind w:left="50" w:right="65"/>
              <w:jc w:val="center"/>
              <w:rPr>
                <w:sz w:val="24"/>
                <w:szCs w:val="24"/>
              </w:rPr>
            </w:pPr>
          </w:p>
        </w:tc>
      </w:tr>
      <w:tr w:rsidR="00F224C1" w:rsidRPr="00F224C1" w14:paraId="5EA28F7E" w14:textId="77777777" w:rsidTr="00725899">
        <w:tc>
          <w:tcPr>
            <w:tcW w:w="739" w:type="dxa"/>
            <w:shd w:val="solid" w:color="FFFFFF" w:fill="auto"/>
            <w:tcMar>
              <w:top w:w="0" w:type="dxa"/>
              <w:left w:w="0" w:type="dxa"/>
              <w:bottom w:w="0" w:type="dxa"/>
              <w:right w:w="0" w:type="dxa"/>
            </w:tcMar>
            <w:vAlign w:val="center"/>
          </w:tcPr>
          <w:p w14:paraId="08CFFF5B" w14:textId="77777777" w:rsidR="00576318" w:rsidRPr="00F224C1" w:rsidRDefault="00576318" w:rsidP="006A7C9D">
            <w:pPr>
              <w:spacing w:before="60" w:after="60" w:line="264" w:lineRule="auto"/>
              <w:jc w:val="center"/>
              <w:rPr>
                <w:sz w:val="24"/>
                <w:szCs w:val="24"/>
              </w:rPr>
            </w:pPr>
            <w:r w:rsidRPr="00F224C1">
              <w:rPr>
                <w:sz w:val="24"/>
                <w:szCs w:val="24"/>
              </w:rPr>
              <w:t>11</w:t>
            </w:r>
          </w:p>
        </w:tc>
        <w:tc>
          <w:tcPr>
            <w:tcW w:w="3377" w:type="dxa"/>
            <w:shd w:val="solid" w:color="FFFFFF" w:fill="auto"/>
            <w:tcMar>
              <w:top w:w="0" w:type="dxa"/>
              <w:left w:w="0" w:type="dxa"/>
              <w:bottom w:w="0" w:type="dxa"/>
              <w:right w:w="0" w:type="dxa"/>
            </w:tcMar>
            <w:vAlign w:val="center"/>
          </w:tcPr>
          <w:p w14:paraId="2E83EC20" w14:textId="77777777" w:rsidR="00576318" w:rsidRPr="00F224C1" w:rsidRDefault="00576318" w:rsidP="006A7C9D">
            <w:pPr>
              <w:spacing w:before="60" w:after="60" w:line="264" w:lineRule="auto"/>
              <w:ind w:left="50" w:right="65"/>
              <w:rPr>
                <w:sz w:val="24"/>
                <w:szCs w:val="24"/>
              </w:rPr>
            </w:pPr>
            <w:r w:rsidRPr="00F224C1">
              <w:rPr>
                <w:sz w:val="24"/>
                <w:szCs w:val="24"/>
              </w:rPr>
              <w:t>Bút bi</w:t>
            </w:r>
          </w:p>
        </w:tc>
        <w:tc>
          <w:tcPr>
            <w:tcW w:w="1682" w:type="dxa"/>
            <w:shd w:val="solid" w:color="FFFFFF" w:fill="auto"/>
            <w:tcMar>
              <w:top w:w="0" w:type="dxa"/>
              <w:left w:w="0" w:type="dxa"/>
              <w:bottom w:w="0" w:type="dxa"/>
              <w:right w:w="0" w:type="dxa"/>
            </w:tcMar>
            <w:vAlign w:val="center"/>
          </w:tcPr>
          <w:p w14:paraId="16064598" w14:textId="77777777" w:rsidR="00576318" w:rsidRPr="00F224C1" w:rsidRDefault="00576318" w:rsidP="006A7C9D">
            <w:pPr>
              <w:spacing w:before="60" w:after="60" w:line="264" w:lineRule="auto"/>
              <w:ind w:left="50" w:right="65"/>
              <w:jc w:val="center"/>
              <w:rPr>
                <w:sz w:val="24"/>
                <w:szCs w:val="24"/>
              </w:rPr>
            </w:pPr>
            <w:r w:rsidRPr="00F224C1">
              <w:rPr>
                <w:sz w:val="24"/>
                <w:szCs w:val="24"/>
              </w:rPr>
              <w:t>Chiếc</w:t>
            </w:r>
          </w:p>
        </w:tc>
        <w:tc>
          <w:tcPr>
            <w:tcW w:w="1862" w:type="dxa"/>
            <w:shd w:val="solid" w:color="FFFFFF" w:fill="auto"/>
            <w:tcMar>
              <w:top w:w="0" w:type="dxa"/>
              <w:left w:w="0" w:type="dxa"/>
              <w:bottom w:w="0" w:type="dxa"/>
              <w:right w:w="0" w:type="dxa"/>
            </w:tcMar>
            <w:vAlign w:val="center"/>
          </w:tcPr>
          <w:p w14:paraId="09A89404" w14:textId="0EA66FB7" w:rsidR="00576318" w:rsidRPr="00F224C1" w:rsidRDefault="00FE6CFB" w:rsidP="006A7C9D">
            <w:pPr>
              <w:spacing w:before="60" w:after="60" w:line="264" w:lineRule="auto"/>
              <w:ind w:left="50" w:right="65"/>
              <w:jc w:val="center"/>
              <w:rPr>
                <w:sz w:val="24"/>
                <w:szCs w:val="24"/>
              </w:rPr>
            </w:pPr>
            <w:r w:rsidRPr="00F224C1">
              <w:rPr>
                <w:sz w:val="24"/>
                <w:szCs w:val="24"/>
              </w:rPr>
              <w:t>8,00</w:t>
            </w:r>
          </w:p>
        </w:tc>
        <w:tc>
          <w:tcPr>
            <w:tcW w:w="1671" w:type="dxa"/>
            <w:shd w:val="solid" w:color="FFFFFF" w:fill="auto"/>
            <w:tcMar>
              <w:top w:w="0" w:type="dxa"/>
              <w:left w:w="0" w:type="dxa"/>
              <w:bottom w:w="0" w:type="dxa"/>
              <w:right w:w="0" w:type="dxa"/>
            </w:tcMar>
            <w:vAlign w:val="center"/>
          </w:tcPr>
          <w:p w14:paraId="23430EFC" w14:textId="77777777" w:rsidR="00576318" w:rsidRPr="00F224C1" w:rsidRDefault="00576318" w:rsidP="006A7C9D">
            <w:pPr>
              <w:spacing w:before="60" w:after="60" w:line="264" w:lineRule="auto"/>
              <w:ind w:left="50" w:right="65"/>
              <w:jc w:val="center"/>
              <w:rPr>
                <w:sz w:val="24"/>
                <w:szCs w:val="24"/>
              </w:rPr>
            </w:pPr>
            <w:r w:rsidRPr="00F224C1">
              <w:rPr>
                <w:sz w:val="24"/>
                <w:szCs w:val="24"/>
              </w:rPr>
              <w:t>6,00</w:t>
            </w:r>
          </w:p>
        </w:tc>
      </w:tr>
      <w:tr w:rsidR="00F224C1" w:rsidRPr="00F224C1" w14:paraId="661272ED" w14:textId="77777777" w:rsidTr="00725899">
        <w:trPr>
          <w:trHeight w:val="509"/>
        </w:trPr>
        <w:tc>
          <w:tcPr>
            <w:tcW w:w="739" w:type="dxa"/>
            <w:shd w:val="solid" w:color="FFFFFF" w:fill="auto"/>
            <w:tcMar>
              <w:top w:w="0" w:type="dxa"/>
              <w:left w:w="0" w:type="dxa"/>
              <w:bottom w:w="0" w:type="dxa"/>
              <w:right w:w="0" w:type="dxa"/>
            </w:tcMar>
            <w:vAlign w:val="center"/>
          </w:tcPr>
          <w:p w14:paraId="1D67CC96" w14:textId="77777777" w:rsidR="00576318" w:rsidRPr="00F224C1" w:rsidRDefault="00576318" w:rsidP="006A7C9D">
            <w:pPr>
              <w:spacing w:before="60" w:after="60" w:line="264" w:lineRule="auto"/>
              <w:jc w:val="center"/>
              <w:rPr>
                <w:sz w:val="24"/>
                <w:szCs w:val="24"/>
              </w:rPr>
            </w:pPr>
            <w:r w:rsidRPr="00F224C1">
              <w:rPr>
                <w:sz w:val="24"/>
                <w:szCs w:val="24"/>
              </w:rPr>
              <w:t>12</w:t>
            </w:r>
          </w:p>
        </w:tc>
        <w:tc>
          <w:tcPr>
            <w:tcW w:w="3377" w:type="dxa"/>
            <w:shd w:val="solid" w:color="FFFFFF" w:fill="auto"/>
            <w:tcMar>
              <w:top w:w="0" w:type="dxa"/>
              <w:left w:w="0" w:type="dxa"/>
              <w:bottom w:w="0" w:type="dxa"/>
              <w:right w:w="0" w:type="dxa"/>
            </w:tcMar>
            <w:vAlign w:val="center"/>
          </w:tcPr>
          <w:p w14:paraId="32205AFA" w14:textId="77777777" w:rsidR="00576318" w:rsidRPr="00F224C1" w:rsidRDefault="00576318" w:rsidP="006A7C9D">
            <w:pPr>
              <w:spacing w:before="60" w:after="60" w:line="264" w:lineRule="auto"/>
              <w:ind w:left="50" w:right="65"/>
              <w:rPr>
                <w:sz w:val="24"/>
                <w:szCs w:val="24"/>
              </w:rPr>
            </w:pPr>
            <w:r w:rsidRPr="00F224C1">
              <w:rPr>
                <w:sz w:val="24"/>
                <w:szCs w:val="24"/>
              </w:rPr>
              <w:t>Sổ ghi chép</w:t>
            </w:r>
          </w:p>
        </w:tc>
        <w:tc>
          <w:tcPr>
            <w:tcW w:w="1682" w:type="dxa"/>
            <w:shd w:val="solid" w:color="FFFFFF" w:fill="auto"/>
            <w:tcMar>
              <w:top w:w="0" w:type="dxa"/>
              <w:left w:w="0" w:type="dxa"/>
              <w:bottom w:w="0" w:type="dxa"/>
              <w:right w:w="0" w:type="dxa"/>
            </w:tcMar>
            <w:vAlign w:val="center"/>
          </w:tcPr>
          <w:p w14:paraId="1E4F0369" w14:textId="77777777" w:rsidR="00576318" w:rsidRPr="00F224C1" w:rsidRDefault="00576318" w:rsidP="006A7C9D">
            <w:pPr>
              <w:spacing w:before="60" w:after="60" w:line="264" w:lineRule="auto"/>
              <w:ind w:left="50" w:right="65"/>
              <w:jc w:val="center"/>
              <w:rPr>
                <w:sz w:val="24"/>
                <w:szCs w:val="24"/>
              </w:rPr>
            </w:pPr>
            <w:r w:rsidRPr="00F224C1">
              <w:rPr>
                <w:sz w:val="24"/>
                <w:szCs w:val="24"/>
              </w:rPr>
              <w:t>Cuốn</w:t>
            </w:r>
          </w:p>
        </w:tc>
        <w:tc>
          <w:tcPr>
            <w:tcW w:w="1862" w:type="dxa"/>
            <w:shd w:val="solid" w:color="FFFFFF" w:fill="auto"/>
            <w:tcMar>
              <w:top w:w="0" w:type="dxa"/>
              <w:left w:w="0" w:type="dxa"/>
              <w:bottom w:w="0" w:type="dxa"/>
              <w:right w:w="0" w:type="dxa"/>
            </w:tcMar>
            <w:vAlign w:val="center"/>
          </w:tcPr>
          <w:p w14:paraId="58429DC6" w14:textId="586D712A" w:rsidR="00576318" w:rsidRPr="00F224C1" w:rsidRDefault="00FE6CFB" w:rsidP="006A7C9D">
            <w:pPr>
              <w:spacing w:before="60" w:after="60" w:line="264" w:lineRule="auto"/>
              <w:ind w:left="50" w:right="65"/>
              <w:jc w:val="center"/>
              <w:rPr>
                <w:sz w:val="24"/>
                <w:szCs w:val="24"/>
              </w:rPr>
            </w:pPr>
            <w:r w:rsidRPr="00F224C1">
              <w:rPr>
                <w:sz w:val="24"/>
                <w:szCs w:val="24"/>
              </w:rPr>
              <w:t>2,00</w:t>
            </w:r>
          </w:p>
        </w:tc>
        <w:tc>
          <w:tcPr>
            <w:tcW w:w="1671" w:type="dxa"/>
            <w:shd w:val="solid" w:color="FFFFFF" w:fill="auto"/>
            <w:tcMar>
              <w:top w:w="0" w:type="dxa"/>
              <w:left w:w="0" w:type="dxa"/>
              <w:bottom w:w="0" w:type="dxa"/>
              <w:right w:w="0" w:type="dxa"/>
            </w:tcMar>
            <w:vAlign w:val="center"/>
          </w:tcPr>
          <w:p w14:paraId="0EAB8B7A" w14:textId="77777777" w:rsidR="00576318" w:rsidRPr="00F224C1" w:rsidRDefault="00576318" w:rsidP="006A7C9D">
            <w:pPr>
              <w:spacing w:before="60" w:after="60" w:line="264" w:lineRule="auto"/>
              <w:ind w:left="50" w:right="65"/>
              <w:jc w:val="center"/>
              <w:rPr>
                <w:sz w:val="24"/>
                <w:szCs w:val="24"/>
              </w:rPr>
            </w:pPr>
            <w:r w:rsidRPr="00F224C1">
              <w:rPr>
                <w:sz w:val="24"/>
                <w:szCs w:val="24"/>
              </w:rPr>
              <w:t>2,00</w:t>
            </w:r>
          </w:p>
        </w:tc>
      </w:tr>
      <w:tr w:rsidR="00F224C1" w:rsidRPr="00F224C1" w14:paraId="76265FD6" w14:textId="77777777" w:rsidTr="00725899">
        <w:tc>
          <w:tcPr>
            <w:tcW w:w="739" w:type="dxa"/>
            <w:shd w:val="solid" w:color="FFFFFF" w:fill="auto"/>
            <w:tcMar>
              <w:top w:w="0" w:type="dxa"/>
              <w:left w:w="0" w:type="dxa"/>
              <w:bottom w:w="0" w:type="dxa"/>
              <w:right w:w="0" w:type="dxa"/>
            </w:tcMar>
            <w:vAlign w:val="center"/>
          </w:tcPr>
          <w:p w14:paraId="6CCFE35C" w14:textId="77777777" w:rsidR="00576318" w:rsidRPr="00F224C1" w:rsidRDefault="00576318" w:rsidP="006A7C9D">
            <w:pPr>
              <w:spacing w:before="60" w:after="60" w:line="264" w:lineRule="auto"/>
              <w:jc w:val="center"/>
              <w:rPr>
                <w:sz w:val="24"/>
                <w:szCs w:val="24"/>
              </w:rPr>
            </w:pPr>
            <w:r w:rsidRPr="00F224C1">
              <w:rPr>
                <w:sz w:val="24"/>
                <w:szCs w:val="24"/>
              </w:rPr>
              <w:t>13</w:t>
            </w:r>
          </w:p>
        </w:tc>
        <w:tc>
          <w:tcPr>
            <w:tcW w:w="3377" w:type="dxa"/>
            <w:shd w:val="solid" w:color="FFFFFF" w:fill="auto"/>
            <w:tcMar>
              <w:top w:w="0" w:type="dxa"/>
              <w:left w:w="0" w:type="dxa"/>
              <w:bottom w:w="0" w:type="dxa"/>
              <w:right w:w="0" w:type="dxa"/>
            </w:tcMar>
            <w:vAlign w:val="center"/>
          </w:tcPr>
          <w:p w14:paraId="7E522486" w14:textId="77777777" w:rsidR="00576318" w:rsidRPr="00F224C1" w:rsidRDefault="00576318" w:rsidP="006A7C9D">
            <w:pPr>
              <w:spacing w:before="60" w:after="60" w:line="264" w:lineRule="auto"/>
              <w:ind w:left="50" w:right="65"/>
              <w:rPr>
                <w:sz w:val="24"/>
                <w:szCs w:val="24"/>
              </w:rPr>
            </w:pPr>
            <w:r w:rsidRPr="00F224C1">
              <w:rPr>
                <w:sz w:val="24"/>
                <w:szCs w:val="24"/>
              </w:rPr>
              <w:t>Cặp 3 dây</w:t>
            </w:r>
          </w:p>
        </w:tc>
        <w:tc>
          <w:tcPr>
            <w:tcW w:w="1682" w:type="dxa"/>
            <w:shd w:val="solid" w:color="FFFFFF" w:fill="auto"/>
            <w:tcMar>
              <w:top w:w="0" w:type="dxa"/>
              <w:left w:w="0" w:type="dxa"/>
              <w:bottom w:w="0" w:type="dxa"/>
              <w:right w:w="0" w:type="dxa"/>
            </w:tcMar>
            <w:vAlign w:val="center"/>
          </w:tcPr>
          <w:p w14:paraId="30501C4C" w14:textId="77777777" w:rsidR="00576318" w:rsidRPr="00F224C1" w:rsidRDefault="00576318" w:rsidP="006A7C9D">
            <w:pPr>
              <w:spacing w:before="60" w:after="60" w:line="264" w:lineRule="auto"/>
              <w:ind w:left="50" w:right="65"/>
              <w:jc w:val="center"/>
              <w:rPr>
                <w:sz w:val="24"/>
                <w:szCs w:val="24"/>
              </w:rPr>
            </w:pPr>
            <w:r w:rsidRPr="00F224C1">
              <w:rPr>
                <w:sz w:val="24"/>
                <w:szCs w:val="24"/>
              </w:rPr>
              <w:t>Chiếc</w:t>
            </w:r>
          </w:p>
        </w:tc>
        <w:tc>
          <w:tcPr>
            <w:tcW w:w="1862" w:type="dxa"/>
            <w:shd w:val="solid" w:color="FFFFFF" w:fill="auto"/>
            <w:tcMar>
              <w:top w:w="0" w:type="dxa"/>
              <w:left w:w="0" w:type="dxa"/>
              <w:bottom w:w="0" w:type="dxa"/>
              <w:right w:w="0" w:type="dxa"/>
            </w:tcMar>
            <w:vAlign w:val="center"/>
          </w:tcPr>
          <w:p w14:paraId="0C5A4D94" w14:textId="14C7F057" w:rsidR="00576318" w:rsidRPr="00F224C1" w:rsidRDefault="00FE6CFB" w:rsidP="006A7C9D">
            <w:pPr>
              <w:spacing w:before="60" w:after="60" w:line="264" w:lineRule="auto"/>
              <w:ind w:left="50" w:right="65"/>
              <w:jc w:val="center"/>
              <w:rPr>
                <w:sz w:val="24"/>
                <w:szCs w:val="24"/>
              </w:rPr>
            </w:pPr>
            <w:r w:rsidRPr="00F224C1">
              <w:rPr>
                <w:sz w:val="24"/>
                <w:szCs w:val="24"/>
              </w:rPr>
              <w:t>2,00</w:t>
            </w:r>
          </w:p>
        </w:tc>
        <w:tc>
          <w:tcPr>
            <w:tcW w:w="1671" w:type="dxa"/>
            <w:shd w:val="solid" w:color="FFFFFF" w:fill="auto"/>
            <w:tcMar>
              <w:top w:w="0" w:type="dxa"/>
              <w:left w:w="0" w:type="dxa"/>
              <w:bottom w:w="0" w:type="dxa"/>
              <w:right w:w="0" w:type="dxa"/>
            </w:tcMar>
            <w:vAlign w:val="center"/>
          </w:tcPr>
          <w:p w14:paraId="7F5EE28E" w14:textId="77777777" w:rsidR="00576318" w:rsidRPr="00F224C1" w:rsidRDefault="00576318" w:rsidP="006A7C9D">
            <w:pPr>
              <w:spacing w:before="60" w:after="60" w:line="264" w:lineRule="auto"/>
              <w:ind w:left="50" w:right="65"/>
              <w:jc w:val="center"/>
              <w:rPr>
                <w:sz w:val="24"/>
                <w:szCs w:val="24"/>
              </w:rPr>
            </w:pPr>
            <w:r w:rsidRPr="00F224C1">
              <w:rPr>
                <w:sz w:val="24"/>
                <w:szCs w:val="24"/>
              </w:rPr>
              <w:t>2,00</w:t>
            </w:r>
          </w:p>
        </w:tc>
      </w:tr>
      <w:tr w:rsidR="00F224C1" w:rsidRPr="00F224C1" w14:paraId="79E44B3A" w14:textId="77777777" w:rsidTr="00725899">
        <w:tc>
          <w:tcPr>
            <w:tcW w:w="739" w:type="dxa"/>
            <w:shd w:val="solid" w:color="FFFFFF" w:fill="auto"/>
            <w:tcMar>
              <w:top w:w="0" w:type="dxa"/>
              <w:left w:w="0" w:type="dxa"/>
              <w:bottom w:w="0" w:type="dxa"/>
              <w:right w:w="0" w:type="dxa"/>
            </w:tcMar>
            <w:vAlign w:val="center"/>
          </w:tcPr>
          <w:p w14:paraId="3937977E" w14:textId="77777777" w:rsidR="00576318" w:rsidRPr="00F224C1" w:rsidRDefault="00576318" w:rsidP="006A7C9D">
            <w:pPr>
              <w:spacing w:before="60" w:after="60" w:line="264" w:lineRule="auto"/>
              <w:jc w:val="center"/>
              <w:rPr>
                <w:sz w:val="24"/>
                <w:szCs w:val="24"/>
              </w:rPr>
            </w:pPr>
            <w:r w:rsidRPr="00F224C1">
              <w:rPr>
                <w:sz w:val="24"/>
                <w:szCs w:val="24"/>
              </w:rPr>
              <w:t>14</w:t>
            </w:r>
          </w:p>
        </w:tc>
        <w:tc>
          <w:tcPr>
            <w:tcW w:w="3377" w:type="dxa"/>
            <w:shd w:val="solid" w:color="FFFFFF" w:fill="auto"/>
            <w:tcMar>
              <w:top w:w="0" w:type="dxa"/>
              <w:left w:w="0" w:type="dxa"/>
              <w:bottom w:w="0" w:type="dxa"/>
              <w:right w:w="0" w:type="dxa"/>
            </w:tcMar>
            <w:vAlign w:val="center"/>
          </w:tcPr>
          <w:p w14:paraId="24BB9544" w14:textId="77777777" w:rsidR="00576318" w:rsidRPr="00F224C1" w:rsidRDefault="00576318" w:rsidP="006A7C9D">
            <w:pPr>
              <w:spacing w:before="60" w:after="60" w:line="264" w:lineRule="auto"/>
              <w:ind w:left="50" w:right="65"/>
              <w:rPr>
                <w:sz w:val="24"/>
                <w:szCs w:val="24"/>
              </w:rPr>
            </w:pPr>
            <w:r w:rsidRPr="00F224C1">
              <w:rPr>
                <w:sz w:val="24"/>
                <w:szCs w:val="24"/>
              </w:rPr>
              <w:t>Giấy A4</w:t>
            </w:r>
          </w:p>
        </w:tc>
        <w:tc>
          <w:tcPr>
            <w:tcW w:w="1682" w:type="dxa"/>
            <w:shd w:val="solid" w:color="FFFFFF" w:fill="auto"/>
            <w:tcMar>
              <w:top w:w="0" w:type="dxa"/>
              <w:left w:w="0" w:type="dxa"/>
              <w:bottom w:w="0" w:type="dxa"/>
              <w:right w:w="0" w:type="dxa"/>
            </w:tcMar>
            <w:vAlign w:val="center"/>
          </w:tcPr>
          <w:p w14:paraId="4B5A1909" w14:textId="77777777" w:rsidR="00576318" w:rsidRPr="00F224C1" w:rsidRDefault="00576318" w:rsidP="006A7C9D">
            <w:pPr>
              <w:spacing w:before="60" w:after="60" w:line="264" w:lineRule="auto"/>
              <w:ind w:left="50" w:right="65"/>
              <w:jc w:val="center"/>
              <w:rPr>
                <w:sz w:val="24"/>
                <w:szCs w:val="24"/>
              </w:rPr>
            </w:pPr>
            <w:r w:rsidRPr="00F224C1">
              <w:rPr>
                <w:sz w:val="24"/>
                <w:szCs w:val="24"/>
              </w:rPr>
              <w:t>Gram</w:t>
            </w:r>
          </w:p>
        </w:tc>
        <w:tc>
          <w:tcPr>
            <w:tcW w:w="1862" w:type="dxa"/>
            <w:shd w:val="solid" w:color="FFFFFF" w:fill="auto"/>
            <w:tcMar>
              <w:top w:w="0" w:type="dxa"/>
              <w:left w:w="0" w:type="dxa"/>
              <w:bottom w:w="0" w:type="dxa"/>
              <w:right w:w="0" w:type="dxa"/>
            </w:tcMar>
            <w:vAlign w:val="center"/>
          </w:tcPr>
          <w:p w14:paraId="5A7F451C" w14:textId="2923CB8A" w:rsidR="00576318" w:rsidRPr="00F224C1" w:rsidRDefault="00FE6CFB" w:rsidP="006A7C9D">
            <w:pPr>
              <w:spacing w:before="60" w:after="60" w:line="264" w:lineRule="auto"/>
              <w:ind w:left="50" w:right="65"/>
              <w:jc w:val="center"/>
              <w:rPr>
                <w:sz w:val="24"/>
                <w:szCs w:val="24"/>
              </w:rPr>
            </w:pPr>
            <w:r w:rsidRPr="00F224C1">
              <w:rPr>
                <w:sz w:val="24"/>
                <w:szCs w:val="24"/>
              </w:rPr>
              <w:t>4,00</w:t>
            </w:r>
          </w:p>
        </w:tc>
        <w:tc>
          <w:tcPr>
            <w:tcW w:w="1671" w:type="dxa"/>
            <w:shd w:val="solid" w:color="FFFFFF" w:fill="auto"/>
            <w:tcMar>
              <w:top w:w="0" w:type="dxa"/>
              <w:left w:w="0" w:type="dxa"/>
              <w:bottom w:w="0" w:type="dxa"/>
              <w:right w:w="0" w:type="dxa"/>
            </w:tcMar>
            <w:vAlign w:val="center"/>
          </w:tcPr>
          <w:p w14:paraId="5F8B3104" w14:textId="77777777" w:rsidR="00576318" w:rsidRPr="00F224C1" w:rsidRDefault="00576318" w:rsidP="006A7C9D">
            <w:pPr>
              <w:spacing w:before="60" w:after="60" w:line="264" w:lineRule="auto"/>
              <w:ind w:left="50" w:right="65"/>
              <w:jc w:val="center"/>
              <w:rPr>
                <w:sz w:val="24"/>
                <w:szCs w:val="24"/>
              </w:rPr>
            </w:pPr>
            <w:r w:rsidRPr="00F224C1">
              <w:rPr>
                <w:sz w:val="24"/>
                <w:szCs w:val="24"/>
              </w:rPr>
              <w:t>1,00</w:t>
            </w:r>
          </w:p>
        </w:tc>
      </w:tr>
      <w:tr w:rsidR="00F224C1" w:rsidRPr="00F224C1" w14:paraId="6429B610" w14:textId="77777777" w:rsidTr="00725899">
        <w:trPr>
          <w:trHeight w:val="397"/>
        </w:trPr>
        <w:tc>
          <w:tcPr>
            <w:tcW w:w="739" w:type="dxa"/>
            <w:shd w:val="solid" w:color="FFFFFF" w:fill="auto"/>
            <w:tcMar>
              <w:top w:w="0" w:type="dxa"/>
              <w:left w:w="0" w:type="dxa"/>
              <w:bottom w:w="0" w:type="dxa"/>
              <w:right w:w="0" w:type="dxa"/>
            </w:tcMar>
            <w:vAlign w:val="center"/>
          </w:tcPr>
          <w:p w14:paraId="4626FC09" w14:textId="77777777" w:rsidR="00576318" w:rsidRPr="00F224C1" w:rsidRDefault="00576318" w:rsidP="006A7C9D">
            <w:pPr>
              <w:spacing w:before="60" w:after="60" w:line="264" w:lineRule="auto"/>
              <w:jc w:val="center"/>
              <w:rPr>
                <w:sz w:val="24"/>
                <w:szCs w:val="24"/>
              </w:rPr>
            </w:pPr>
            <w:r w:rsidRPr="00F224C1">
              <w:rPr>
                <w:sz w:val="24"/>
                <w:szCs w:val="24"/>
              </w:rPr>
              <w:t>15</w:t>
            </w:r>
          </w:p>
        </w:tc>
        <w:tc>
          <w:tcPr>
            <w:tcW w:w="3377" w:type="dxa"/>
            <w:shd w:val="solid" w:color="FFFFFF" w:fill="auto"/>
            <w:tcMar>
              <w:top w:w="0" w:type="dxa"/>
              <w:left w:w="0" w:type="dxa"/>
              <w:bottom w:w="0" w:type="dxa"/>
              <w:right w:w="0" w:type="dxa"/>
            </w:tcMar>
            <w:vAlign w:val="center"/>
          </w:tcPr>
          <w:p w14:paraId="609FCACC" w14:textId="77777777" w:rsidR="00576318" w:rsidRPr="00F224C1" w:rsidRDefault="00576318" w:rsidP="006A7C9D">
            <w:pPr>
              <w:spacing w:before="60" w:after="60" w:line="264" w:lineRule="auto"/>
              <w:ind w:left="50" w:right="65"/>
              <w:rPr>
                <w:sz w:val="24"/>
                <w:szCs w:val="24"/>
              </w:rPr>
            </w:pPr>
            <w:r w:rsidRPr="00F224C1">
              <w:rPr>
                <w:sz w:val="24"/>
                <w:szCs w:val="24"/>
              </w:rPr>
              <w:t>Giấy A3</w:t>
            </w:r>
          </w:p>
        </w:tc>
        <w:tc>
          <w:tcPr>
            <w:tcW w:w="1682" w:type="dxa"/>
            <w:shd w:val="solid" w:color="FFFFFF" w:fill="auto"/>
            <w:tcMar>
              <w:top w:w="0" w:type="dxa"/>
              <w:left w:w="0" w:type="dxa"/>
              <w:bottom w:w="0" w:type="dxa"/>
              <w:right w:w="0" w:type="dxa"/>
            </w:tcMar>
            <w:vAlign w:val="center"/>
          </w:tcPr>
          <w:p w14:paraId="6D33D2AB" w14:textId="77777777" w:rsidR="00576318" w:rsidRPr="00F224C1" w:rsidRDefault="00576318" w:rsidP="006A7C9D">
            <w:pPr>
              <w:spacing w:before="60" w:after="60" w:line="264" w:lineRule="auto"/>
              <w:ind w:left="50" w:right="65"/>
              <w:jc w:val="center"/>
              <w:rPr>
                <w:sz w:val="24"/>
                <w:szCs w:val="24"/>
              </w:rPr>
            </w:pPr>
            <w:r w:rsidRPr="00F224C1">
              <w:rPr>
                <w:sz w:val="24"/>
                <w:szCs w:val="24"/>
              </w:rPr>
              <w:t>Gram</w:t>
            </w:r>
          </w:p>
        </w:tc>
        <w:tc>
          <w:tcPr>
            <w:tcW w:w="1862" w:type="dxa"/>
            <w:shd w:val="solid" w:color="FFFFFF" w:fill="auto"/>
            <w:tcMar>
              <w:top w:w="0" w:type="dxa"/>
              <w:left w:w="0" w:type="dxa"/>
              <w:bottom w:w="0" w:type="dxa"/>
              <w:right w:w="0" w:type="dxa"/>
            </w:tcMar>
            <w:vAlign w:val="center"/>
          </w:tcPr>
          <w:p w14:paraId="7825CCCC" w14:textId="3A941200" w:rsidR="00576318" w:rsidRPr="00F224C1" w:rsidRDefault="00FE6CFB" w:rsidP="006A7C9D">
            <w:pPr>
              <w:spacing w:before="60" w:after="60" w:line="264" w:lineRule="auto"/>
              <w:ind w:left="50" w:right="65"/>
              <w:jc w:val="center"/>
              <w:rPr>
                <w:sz w:val="24"/>
                <w:szCs w:val="24"/>
              </w:rPr>
            </w:pPr>
            <w:r w:rsidRPr="00F224C1">
              <w:rPr>
                <w:sz w:val="24"/>
                <w:szCs w:val="24"/>
              </w:rPr>
              <w:t>1,00</w:t>
            </w:r>
          </w:p>
        </w:tc>
        <w:tc>
          <w:tcPr>
            <w:tcW w:w="1671" w:type="dxa"/>
            <w:shd w:val="solid" w:color="FFFFFF" w:fill="auto"/>
            <w:tcMar>
              <w:top w:w="0" w:type="dxa"/>
              <w:left w:w="0" w:type="dxa"/>
              <w:bottom w:w="0" w:type="dxa"/>
              <w:right w:w="0" w:type="dxa"/>
            </w:tcMar>
            <w:vAlign w:val="center"/>
          </w:tcPr>
          <w:p w14:paraId="5D2EB6DA" w14:textId="77777777" w:rsidR="00576318" w:rsidRPr="00F224C1" w:rsidRDefault="00576318" w:rsidP="006A7C9D">
            <w:pPr>
              <w:spacing w:before="60" w:after="60" w:line="264" w:lineRule="auto"/>
              <w:ind w:left="50" w:right="65"/>
              <w:jc w:val="center"/>
              <w:rPr>
                <w:sz w:val="24"/>
                <w:szCs w:val="24"/>
              </w:rPr>
            </w:pPr>
          </w:p>
        </w:tc>
      </w:tr>
      <w:tr w:rsidR="00F224C1" w:rsidRPr="00F224C1" w14:paraId="232BBF4A" w14:textId="77777777" w:rsidTr="00725899">
        <w:trPr>
          <w:trHeight w:val="374"/>
        </w:trPr>
        <w:tc>
          <w:tcPr>
            <w:tcW w:w="739" w:type="dxa"/>
            <w:shd w:val="solid" w:color="FFFFFF" w:fill="auto"/>
            <w:tcMar>
              <w:top w:w="0" w:type="dxa"/>
              <w:left w:w="0" w:type="dxa"/>
              <w:bottom w:w="0" w:type="dxa"/>
              <w:right w:w="0" w:type="dxa"/>
            </w:tcMar>
            <w:vAlign w:val="center"/>
          </w:tcPr>
          <w:p w14:paraId="2F3A8118" w14:textId="77777777" w:rsidR="00576318" w:rsidRPr="00F224C1" w:rsidRDefault="00576318" w:rsidP="006A7C9D">
            <w:pPr>
              <w:spacing w:before="60" w:after="60" w:line="264" w:lineRule="auto"/>
              <w:jc w:val="center"/>
              <w:rPr>
                <w:sz w:val="24"/>
                <w:szCs w:val="24"/>
              </w:rPr>
            </w:pPr>
            <w:r w:rsidRPr="00F224C1">
              <w:rPr>
                <w:sz w:val="24"/>
                <w:szCs w:val="24"/>
              </w:rPr>
              <w:t>16</w:t>
            </w:r>
          </w:p>
        </w:tc>
        <w:tc>
          <w:tcPr>
            <w:tcW w:w="3377" w:type="dxa"/>
            <w:shd w:val="solid" w:color="FFFFFF" w:fill="auto"/>
            <w:tcMar>
              <w:top w:w="0" w:type="dxa"/>
              <w:left w:w="0" w:type="dxa"/>
              <w:bottom w:w="0" w:type="dxa"/>
              <w:right w:w="0" w:type="dxa"/>
            </w:tcMar>
            <w:vAlign w:val="center"/>
          </w:tcPr>
          <w:p w14:paraId="7277442A" w14:textId="77777777" w:rsidR="00576318" w:rsidRPr="00F224C1" w:rsidRDefault="00576318" w:rsidP="006A7C9D">
            <w:pPr>
              <w:spacing w:before="60" w:after="60" w:line="264" w:lineRule="auto"/>
              <w:ind w:left="50" w:right="65"/>
              <w:rPr>
                <w:sz w:val="24"/>
                <w:szCs w:val="24"/>
              </w:rPr>
            </w:pPr>
            <w:r w:rsidRPr="00F224C1">
              <w:rPr>
                <w:sz w:val="24"/>
                <w:szCs w:val="24"/>
              </w:rPr>
              <w:t>Ghim dập</w:t>
            </w:r>
          </w:p>
        </w:tc>
        <w:tc>
          <w:tcPr>
            <w:tcW w:w="1682" w:type="dxa"/>
            <w:shd w:val="solid" w:color="FFFFFF" w:fill="auto"/>
            <w:tcMar>
              <w:top w:w="0" w:type="dxa"/>
              <w:left w:w="0" w:type="dxa"/>
              <w:bottom w:w="0" w:type="dxa"/>
              <w:right w:w="0" w:type="dxa"/>
            </w:tcMar>
            <w:vAlign w:val="center"/>
          </w:tcPr>
          <w:p w14:paraId="647F0647" w14:textId="77777777" w:rsidR="00576318" w:rsidRPr="00F224C1" w:rsidRDefault="00576318" w:rsidP="006A7C9D">
            <w:pPr>
              <w:spacing w:before="60" w:after="60" w:line="264" w:lineRule="auto"/>
              <w:ind w:left="50" w:right="65"/>
              <w:jc w:val="center"/>
              <w:rPr>
                <w:sz w:val="24"/>
                <w:szCs w:val="24"/>
              </w:rPr>
            </w:pPr>
            <w:r w:rsidRPr="00F224C1">
              <w:rPr>
                <w:sz w:val="24"/>
                <w:szCs w:val="24"/>
              </w:rPr>
              <w:t>Hộp</w:t>
            </w:r>
          </w:p>
        </w:tc>
        <w:tc>
          <w:tcPr>
            <w:tcW w:w="1862" w:type="dxa"/>
            <w:shd w:val="solid" w:color="FFFFFF" w:fill="auto"/>
            <w:tcMar>
              <w:top w:w="0" w:type="dxa"/>
              <w:left w:w="0" w:type="dxa"/>
              <w:bottom w:w="0" w:type="dxa"/>
              <w:right w:w="0" w:type="dxa"/>
            </w:tcMar>
            <w:vAlign w:val="center"/>
          </w:tcPr>
          <w:p w14:paraId="7820B7EB" w14:textId="0E63AD41" w:rsidR="00576318" w:rsidRPr="00F224C1" w:rsidRDefault="00FE6CFB" w:rsidP="006A7C9D">
            <w:pPr>
              <w:spacing w:before="60" w:after="60" w:line="264" w:lineRule="auto"/>
              <w:ind w:left="50" w:right="65"/>
              <w:jc w:val="center"/>
              <w:rPr>
                <w:sz w:val="24"/>
                <w:szCs w:val="24"/>
              </w:rPr>
            </w:pPr>
            <w:r w:rsidRPr="00F224C1">
              <w:rPr>
                <w:sz w:val="24"/>
                <w:szCs w:val="24"/>
              </w:rPr>
              <w:t>3,00</w:t>
            </w:r>
          </w:p>
        </w:tc>
        <w:tc>
          <w:tcPr>
            <w:tcW w:w="1671" w:type="dxa"/>
            <w:shd w:val="solid" w:color="FFFFFF" w:fill="auto"/>
            <w:tcMar>
              <w:top w:w="0" w:type="dxa"/>
              <w:left w:w="0" w:type="dxa"/>
              <w:bottom w:w="0" w:type="dxa"/>
              <w:right w:w="0" w:type="dxa"/>
            </w:tcMar>
            <w:vAlign w:val="center"/>
          </w:tcPr>
          <w:p w14:paraId="1A3CA251" w14:textId="77777777" w:rsidR="00576318" w:rsidRPr="00F224C1" w:rsidRDefault="00576318" w:rsidP="006A7C9D">
            <w:pPr>
              <w:spacing w:before="60" w:after="60" w:line="264" w:lineRule="auto"/>
              <w:ind w:left="50" w:right="65"/>
              <w:jc w:val="center"/>
              <w:rPr>
                <w:sz w:val="24"/>
                <w:szCs w:val="24"/>
              </w:rPr>
            </w:pPr>
          </w:p>
        </w:tc>
      </w:tr>
      <w:tr w:rsidR="00F224C1" w:rsidRPr="00F224C1" w14:paraId="66661C75" w14:textId="77777777" w:rsidTr="00725899">
        <w:trPr>
          <w:trHeight w:val="365"/>
        </w:trPr>
        <w:tc>
          <w:tcPr>
            <w:tcW w:w="739" w:type="dxa"/>
            <w:shd w:val="solid" w:color="FFFFFF" w:fill="auto"/>
            <w:tcMar>
              <w:top w:w="0" w:type="dxa"/>
              <w:left w:w="0" w:type="dxa"/>
              <w:bottom w:w="0" w:type="dxa"/>
              <w:right w:w="0" w:type="dxa"/>
            </w:tcMar>
            <w:vAlign w:val="center"/>
          </w:tcPr>
          <w:p w14:paraId="605646C2" w14:textId="77777777" w:rsidR="00576318" w:rsidRPr="00F224C1" w:rsidRDefault="00576318" w:rsidP="006A7C9D">
            <w:pPr>
              <w:spacing w:before="60" w:after="60" w:line="264" w:lineRule="auto"/>
              <w:jc w:val="center"/>
              <w:rPr>
                <w:sz w:val="24"/>
                <w:szCs w:val="24"/>
              </w:rPr>
            </w:pPr>
            <w:r w:rsidRPr="00F224C1">
              <w:rPr>
                <w:sz w:val="24"/>
                <w:szCs w:val="24"/>
              </w:rPr>
              <w:t>17</w:t>
            </w:r>
          </w:p>
        </w:tc>
        <w:tc>
          <w:tcPr>
            <w:tcW w:w="3377" w:type="dxa"/>
            <w:shd w:val="solid" w:color="FFFFFF" w:fill="auto"/>
            <w:tcMar>
              <w:top w:w="0" w:type="dxa"/>
              <w:left w:w="0" w:type="dxa"/>
              <w:bottom w:w="0" w:type="dxa"/>
              <w:right w:w="0" w:type="dxa"/>
            </w:tcMar>
            <w:vAlign w:val="center"/>
          </w:tcPr>
          <w:p w14:paraId="68E56840" w14:textId="77777777" w:rsidR="00576318" w:rsidRPr="00F224C1" w:rsidRDefault="00576318" w:rsidP="006A7C9D">
            <w:pPr>
              <w:spacing w:before="60" w:after="60" w:line="264" w:lineRule="auto"/>
              <w:ind w:left="50" w:right="65"/>
              <w:rPr>
                <w:sz w:val="24"/>
                <w:szCs w:val="24"/>
              </w:rPr>
            </w:pPr>
            <w:r w:rsidRPr="00F224C1">
              <w:rPr>
                <w:sz w:val="24"/>
                <w:szCs w:val="24"/>
              </w:rPr>
              <w:t>Ghim vòng</w:t>
            </w:r>
          </w:p>
        </w:tc>
        <w:tc>
          <w:tcPr>
            <w:tcW w:w="1682" w:type="dxa"/>
            <w:shd w:val="solid" w:color="FFFFFF" w:fill="auto"/>
            <w:tcMar>
              <w:top w:w="0" w:type="dxa"/>
              <w:left w:w="0" w:type="dxa"/>
              <w:bottom w:w="0" w:type="dxa"/>
              <w:right w:w="0" w:type="dxa"/>
            </w:tcMar>
            <w:vAlign w:val="center"/>
          </w:tcPr>
          <w:p w14:paraId="43DD4F0B" w14:textId="77777777" w:rsidR="00576318" w:rsidRPr="00F224C1" w:rsidRDefault="00576318" w:rsidP="006A7C9D">
            <w:pPr>
              <w:spacing w:before="60" w:after="60" w:line="264" w:lineRule="auto"/>
              <w:ind w:left="50" w:right="65"/>
              <w:jc w:val="center"/>
              <w:rPr>
                <w:sz w:val="24"/>
                <w:szCs w:val="24"/>
              </w:rPr>
            </w:pPr>
            <w:r w:rsidRPr="00F224C1">
              <w:rPr>
                <w:sz w:val="24"/>
                <w:szCs w:val="24"/>
              </w:rPr>
              <w:t>Hộp</w:t>
            </w:r>
          </w:p>
        </w:tc>
        <w:tc>
          <w:tcPr>
            <w:tcW w:w="1862" w:type="dxa"/>
            <w:shd w:val="solid" w:color="FFFFFF" w:fill="auto"/>
            <w:tcMar>
              <w:top w:w="0" w:type="dxa"/>
              <w:left w:w="0" w:type="dxa"/>
              <w:bottom w:w="0" w:type="dxa"/>
              <w:right w:w="0" w:type="dxa"/>
            </w:tcMar>
            <w:vAlign w:val="center"/>
          </w:tcPr>
          <w:p w14:paraId="1C2E3323" w14:textId="7A4F9ABA" w:rsidR="00576318" w:rsidRPr="00F224C1" w:rsidRDefault="00FE6CFB" w:rsidP="006A7C9D">
            <w:pPr>
              <w:spacing w:before="60" w:after="60" w:line="264" w:lineRule="auto"/>
              <w:ind w:left="50" w:right="65"/>
              <w:jc w:val="center"/>
              <w:rPr>
                <w:sz w:val="24"/>
                <w:szCs w:val="24"/>
              </w:rPr>
            </w:pPr>
            <w:r w:rsidRPr="00F224C1">
              <w:rPr>
                <w:sz w:val="24"/>
                <w:szCs w:val="24"/>
              </w:rPr>
              <w:t>3,00</w:t>
            </w:r>
          </w:p>
        </w:tc>
        <w:tc>
          <w:tcPr>
            <w:tcW w:w="1671" w:type="dxa"/>
            <w:shd w:val="solid" w:color="FFFFFF" w:fill="auto"/>
            <w:tcMar>
              <w:top w:w="0" w:type="dxa"/>
              <w:left w:w="0" w:type="dxa"/>
              <w:bottom w:w="0" w:type="dxa"/>
              <w:right w:w="0" w:type="dxa"/>
            </w:tcMar>
            <w:vAlign w:val="center"/>
          </w:tcPr>
          <w:p w14:paraId="336C8CE6" w14:textId="77777777" w:rsidR="00576318" w:rsidRPr="00F224C1" w:rsidRDefault="00576318" w:rsidP="006A7C9D">
            <w:pPr>
              <w:spacing w:before="60" w:after="60" w:line="264" w:lineRule="auto"/>
              <w:ind w:left="50" w:right="65"/>
              <w:jc w:val="center"/>
              <w:rPr>
                <w:sz w:val="24"/>
                <w:szCs w:val="24"/>
              </w:rPr>
            </w:pPr>
          </w:p>
        </w:tc>
      </w:tr>
      <w:tr w:rsidR="00F224C1" w:rsidRPr="00F224C1" w14:paraId="1D233468" w14:textId="77777777" w:rsidTr="00725899">
        <w:tc>
          <w:tcPr>
            <w:tcW w:w="739" w:type="dxa"/>
            <w:shd w:val="solid" w:color="FFFFFF" w:fill="auto"/>
            <w:tcMar>
              <w:top w:w="0" w:type="dxa"/>
              <w:left w:w="0" w:type="dxa"/>
              <w:bottom w:w="0" w:type="dxa"/>
              <w:right w:w="0" w:type="dxa"/>
            </w:tcMar>
            <w:vAlign w:val="center"/>
          </w:tcPr>
          <w:p w14:paraId="765EAA97" w14:textId="77777777" w:rsidR="00576318" w:rsidRPr="00F224C1" w:rsidRDefault="00576318" w:rsidP="006A7C9D">
            <w:pPr>
              <w:spacing w:before="60" w:after="60" w:line="264" w:lineRule="auto"/>
              <w:jc w:val="center"/>
              <w:rPr>
                <w:sz w:val="24"/>
                <w:szCs w:val="24"/>
              </w:rPr>
            </w:pPr>
            <w:r w:rsidRPr="00F224C1">
              <w:rPr>
                <w:sz w:val="24"/>
                <w:szCs w:val="24"/>
              </w:rPr>
              <w:t>18</w:t>
            </w:r>
          </w:p>
        </w:tc>
        <w:tc>
          <w:tcPr>
            <w:tcW w:w="3377" w:type="dxa"/>
            <w:shd w:val="solid" w:color="FFFFFF" w:fill="auto"/>
            <w:tcMar>
              <w:top w:w="0" w:type="dxa"/>
              <w:left w:w="0" w:type="dxa"/>
              <w:bottom w:w="0" w:type="dxa"/>
              <w:right w:w="0" w:type="dxa"/>
            </w:tcMar>
            <w:vAlign w:val="center"/>
          </w:tcPr>
          <w:p w14:paraId="28C346E3" w14:textId="77777777" w:rsidR="00576318" w:rsidRPr="00F224C1" w:rsidRDefault="00576318" w:rsidP="006A7C9D">
            <w:pPr>
              <w:spacing w:before="60" w:after="60" w:line="264" w:lineRule="auto"/>
              <w:ind w:left="50" w:right="65"/>
              <w:rPr>
                <w:sz w:val="24"/>
                <w:szCs w:val="24"/>
              </w:rPr>
            </w:pPr>
            <w:r w:rsidRPr="00F224C1">
              <w:rPr>
                <w:sz w:val="24"/>
                <w:szCs w:val="24"/>
              </w:rPr>
              <w:t>Túi Ny lông đựng tài liệu</w:t>
            </w:r>
          </w:p>
        </w:tc>
        <w:tc>
          <w:tcPr>
            <w:tcW w:w="1682" w:type="dxa"/>
            <w:shd w:val="solid" w:color="FFFFFF" w:fill="auto"/>
            <w:tcMar>
              <w:top w:w="0" w:type="dxa"/>
              <w:left w:w="0" w:type="dxa"/>
              <w:bottom w:w="0" w:type="dxa"/>
              <w:right w:w="0" w:type="dxa"/>
            </w:tcMar>
            <w:vAlign w:val="center"/>
          </w:tcPr>
          <w:p w14:paraId="668338D2" w14:textId="77777777" w:rsidR="00576318" w:rsidRPr="00F224C1" w:rsidRDefault="00576318" w:rsidP="006A7C9D">
            <w:pPr>
              <w:spacing w:before="60" w:after="60" w:line="264" w:lineRule="auto"/>
              <w:ind w:left="50" w:right="65"/>
              <w:jc w:val="center"/>
              <w:rPr>
                <w:sz w:val="24"/>
                <w:szCs w:val="24"/>
              </w:rPr>
            </w:pPr>
            <w:r w:rsidRPr="00F224C1">
              <w:rPr>
                <w:sz w:val="24"/>
                <w:szCs w:val="24"/>
              </w:rPr>
              <w:t>Chiếc</w:t>
            </w:r>
          </w:p>
        </w:tc>
        <w:tc>
          <w:tcPr>
            <w:tcW w:w="1862" w:type="dxa"/>
            <w:shd w:val="solid" w:color="FFFFFF" w:fill="auto"/>
            <w:tcMar>
              <w:top w:w="0" w:type="dxa"/>
              <w:left w:w="0" w:type="dxa"/>
              <w:bottom w:w="0" w:type="dxa"/>
              <w:right w:w="0" w:type="dxa"/>
            </w:tcMar>
            <w:vAlign w:val="center"/>
          </w:tcPr>
          <w:p w14:paraId="5327BFA2" w14:textId="77777777" w:rsidR="00576318" w:rsidRPr="00F224C1" w:rsidRDefault="00576318" w:rsidP="006A7C9D">
            <w:pPr>
              <w:spacing w:before="60" w:after="60" w:line="264" w:lineRule="auto"/>
              <w:ind w:left="50" w:right="65"/>
              <w:jc w:val="center"/>
              <w:rPr>
                <w:sz w:val="24"/>
                <w:szCs w:val="24"/>
              </w:rPr>
            </w:pPr>
          </w:p>
        </w:tc>
        <w:tc>
          <w:tcPr>
            <w:tcW w:w="1671" w:type="dxa"/>
            <w:shd w:val="solid" w:color="FFFFFF" w:fill="auto"/>
            <w:tcMar>
              <w:top w:w="0" w:type="dxa"/>
              <w:left w:w="0" w:type="dxa"/>
              <w:bottom w:w="0" w:type="dxa"/>
              <w:right w:w="0" w:type="dxa"/>
            </w:tcMar>
            <w:vAlign w:val="center"/>
          </w:tcPr>
          <w:p w14:paraId="36EF808B" w14:textId="77777777" w:rsidR="00576318" w:rsidRPr="00F224C1" w:rsidRDefault="00576318" w:rsidP="006A7C9D">
            <w:pPr>
              <w:spacing w:before="60" w:after="60" w:line="264" w:lineRule="auto"/>
              <w:ind w:left="50" w:right="65"/>
              <w:jc w:val="center"/>
              <w:rPr>
                <w:sz w:val="24"/>
                <w:szCs w:val="24"/>
              </w:rPr>
            </w:pPr>
            <w:r w:rsidRPr="00F224C1">
              <w:rPr>
                <w:sz w:val="24"/>
                <w:szCs w:val="24"/>
              </w:rPr>
              <w:t>3,00</w:t>
            </w:r>
          </w:p>
        </w:tc>
      </w:tr>
    </w:tbl>
    <w:p w14:paraId="6A9E4070" w14:textId="77777777" w:rsidR="00576318" w:rsidRPr="00F224C1" w:rsidRDefault="00576318" w:rsidP="006A7C9D">
      <w:pPr>
        <w:spacing w:before="60" w:after="60" w:line="264" w:lineRule="auto"/>
        <w:ind w:firstLine="567"/>
        <w:rPr>
          <w:sz w:val="28"/>
          <w:szCs w:val="28"/>
        </w:rPr>
      </w:pPr>
      <w:r w:rsidRPr="00F224C1">
        <w:rPr>
          <w:bCs/>
          <w:i/>
          <w:iCs/>
          <w:sz w:val="28"/>
          <w:szCs w:val="28"/>
        </w:rPr>
        <w:t>Ghi chú:</w:t>
      </w:r>
    </w:p>
    <w:p w14:paraId="40EE9836" w14:textId="3CC40C58" w:rsidR="009F6A80" w:rsidRPr="00F224C1" w:rsidRDefault="00576318" w:rsidP="006A7C9D">
      <w:pPr>
        <w:spacing w:before="60" w:after="60" w:line="264" w:lineRule="auto"/>
        <w:ind w:firstLine="567"/>
        <w:jc w:val="both"/>
        <w:rPr>
          <w:sz w:val="28"/>
          <w:szCs w:val="28"/>
        </w:rPr>
      </w:pPr>
      <w:r w:rsidRPr="00F224C1">
        <w:rPr>
          <w:sz w:val="28"/>
          <w:szCs w:val="28"/>
        </w:rPr>
        <w:t>Cơ cấu sử dụng mức vật liệu theo nội dung công việc xây dựng bảng giá đất được xác định theo Bảng 11.</w:t>
      </w:r>
    </w:p>
    <w:p w14:paraId="030D9E06" w14:textId="25CC3948" w:rsidR="001F7B68" w:rsidRPr="00F224C1" w:rsidRDefault="001F7B68" w:rsidP="006A7C9D">
      <w:pPr>
        <w:spacing w:before="60" w:after="60" w:line="264" w:lineRule="auto"/>
        <w:jc w:val="center"/>
        <w:rPr>
          <w:b/>
          <w:bCs/>
          <w:sz w:val="28"/>
          <w:szCs w:val="28"/>
        </w:rPr>
      </w:pPr>
      <w:r w:rsidRPr="00F224C1">
        <w:rPr>
          <w:b/>
          <w:sz w:val="28"/>
          <w:szCs w:val="28"/>
        </w:rPr>
        <w:t xml:space="preserve">Chương </w:t>
      </w:r>
      <w:r w:rsidR="008957F7" w:rsidRPr="00F224C1">
        <w:rPr>
          <w:b/>
          <w:sz w:val="28"/>
          <w:szCs w:val="28"/>
        </w:rPr>
        <w:t>III</w:t>
      </w:r>
    </w:p>
    <w:p w14:paraId="3C73EC53" w14:textId="447EF988" w:rsidR="001F7B68" w:rsidRPr="00F224C1" w:rsidRDefault="001F7B68" w:rsidP="006A7C9D">
      <w:pPr>
        <w:spacing w:before="60" w:after="60" w:line="264" w:lineRule="auto"/>
        <w:jc w:val="center"/>
        <w:rPr>
          <w:b/>
          <w:sz w:val="28"/>
          <w:szCs w:val="28"/>
        </w:rPr>
      </w:pPr>
      <w:r w:rsidRPr="00F224C1">
        <w:rPr>
          <w:b/>
          <w:sz w:val="28"/>
          <w:szCs w:val="28"/>
        </w:rPr>
        <w:t>ĐỊNH MỨC KINH TẾ - KỸ THUẬT XÂY DỰNG, SỬA ĐỔI, BỔ SUNG HỆ SỐ ĐIỀU CHỈNH GIÁ ĐẤT TRÊN ĐỊA BÀN TỈNH CÀ MAU</w:t>
      </w:r>
    </w:p>
    <w:p w14:paraId="0C25401B" w14:textId="22578A1B" w:rsidR="009F6A80" w:rsidRPr="00F224C1" w:rsidRDefault="001F7B68" w:rsidP="006A7C9D">
      <w:pPr>
        <w:spacing w:before="60" w:after="60" w:line="264" w:lineRule="auto"/>
        <w:ind w:left="131" w:firstLine="720"/>
        <w:jc w:val="both"/>
        <w:rPr>
          <w:b/>
          <w:bCs/>
          <w:spacing w:val="-6"/>
          <w:sz w:val="28"/>
          <w:szCs w:val="28"/>
        </w:rPr>
      </w:pPr>
      <w:r w:rsidRPr="00F224C1">
        <w:rPr>
          <w:b/>
          <w:bCs/>
          <w:spacing w:val="-6"/>
          <w:sz w:val="28"/>
          <w:szCs w:val="28"/>
        </w:rPr>
        <w:t xml:space="preserve">Điều </w:t>
      </w:r>
      <w:r w:rsidR="00725899" w:rsidRPr="00F224C1">
        <w:rPr>
          <w:b/>
          <w:bCs/>
          <w:spacing w:val="-6"/>
          <w:sz w:val="28"/>
          <w:szCs w:val="28"/>
        </w:rPr>
        <w:t>7</w:t>
      </w:r>
      <w:r w:rsidRPr="00F224C1">
        <w:rPr>
          <w:b/>
          <w:bCs/>
          <w:spacing w:val="-6"/>
          <w:sz w:val="28"/>
          <w:szCs w:val="28"/>
        </w:rPr>
        <w:t xml:space="preserve">. Định mức kinh tế - kỹ thuật xây dựng </w:t>
      </w:r>
      <w:r w:rsidR="00E81EF3" w:rsidRPr="00F224C1">
        <w:rPr>
          <w:b/>
          <w:bCs/>
          <w:spacing w:val="-6"/>
          <w:sz w:val="28"/>
          <w:szCs w:val="28"/>
        </w:rPr>
        <w:t xml:space="preserve">hệ số điều chỉnh </w:t>
      </w:r>
      <w:r w:rsidRPr="00F224C1">
        <w:rPr>
          <w:b/>
          <w:bCs/>
          <w:spacing w:val="-6"/>
          <w:sz w:val="28"/>
          <w:szCs w:val="28"/>
        </w:rPr>
        <w:t>giá đất</w:t>
      </w:r>
    </w:p>
    <w:p w14:paraId="284F1C70" w14:textId="2B7C4ACE" w:rsidR="009F6A80" w:rsidRPr="00F224C1" w:rsidRDefault="001F7B68" w:rsidP="006A7C9D">
      <w:pPr>
        <w:spacing w:before="60" w:after="60" w:line="264" w:lineRule="auto"/>
        <w:ind w:firstLine="851"/>
        <w:jc w:val="both"/>
        <w:rPr>
          <w:sz w:val="28"/>
          <w:szCs w:val="28"/>
        </w:rPr>
      </w:pPr>
      <w:r w:rsidRPr="00F224C1">
        <w:rPr>
          <w:bCs/>
          <w:sz w:val="28"/>
          <w:szCs w:val="28"/>
        </w:rPr>
        <w:t>1. Định mức lao động</w:t>
      </w:r>
      <w:r w:rsidRPr="00F224C1">
        <w:rPr>
          <w:sz w:val="28"/>
          <w:szCs w:val="28"/>
        </w:rPr>
        <w:t xml:space="preserve">   </w:t>
      </w:r>
      <w:r w:rsidR="009F6A80" w:rsidRPr="00F224C1">
        <w:rPr>
          <w:sz w:val="28"/>
          <w:szCs w:val="28"/>
        </w:rPr>
        <w:t xml:space="preserve">                                                   </w:t>
      </w:r>
    </w:p>
    <w:p w14:paraId="6C2E1DDD" w14:textId="047C1C1C" w:rsidR="001F7B68" w:rsidRPr="00F224C1" w:rsidRDefault="001F7B68" w:rsidP="006A7C9D">
      <w:pPr>
        <w:spacing w:before="60" w:after="60" w:line="264" w:lineRule="auto"/>
        <w:ind w:firstLine="851"/>
        <w:jc w:val="right"/>
        <w:rPr>
          <w:sz w:val="28"/>
          <w:szCs w:val="28"/>
        </w:rPr>
      </w:pPr>
      <w:r w:rsidRPr="00F224C1">
        <w:rPr>
          <w:sz w:val="28"/>
          <w:szCs w:val="28"/>
        </w:rPr>
        <w:t xml:space="preserve">Bảng </w:t>
      </w:r>
      <w:r w:rsidR="00D06229" w:rsidRPr="00F224C1">
        <w:rPr>
          <w:sz w:val="28"/>
          <w:szCs w:val="28"/>
        </w:rPr>
        <w:t>1</w:t>
      </w:r>
      <w:r w:rsidRPr="00F224C1">
        <w:rPr>
          <w:sz w:val="28"/>
          <w:szCs w:val="28"/>
        </w:rPr>
        <w:t>4</w:t>
      </w:r>
    </w:p>
    <w:tbl>
      <w:tblPr>
        <w:tblW w:w="93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20"/>
        <w:gridCol w:w="4288"/>
        <w:gridCol w:w="1665"/>
        <w:gridCol w:w="1270"/>
        <w:gridCol w:w="1423"/>
      </w:tblGrid>
      <w:tr w:rsidR="00F224C1" w:rsidRPr="00F224C1" w14:paraId="719DEA18" w14:textId="77777777" w:rsidTr="00342EAA">
        <w:trPr>
          <w:tblHeader/>
        </w:trPr>
        <w:tc>
          <w:tcPr>
            <w:tcW w:w="720" w:type="dxa"/>
            <w:vMerge w:val="restart"/>
            <w:shd w:val="solid" w:color="FFFFFF" w:fill="auto"/>
            <w:tcMar>
              <w:top w:w="0" w:type="dxa"/>
              <w:left w:w="0" w:type="dxa"/>
              <w:bottom w:w="0" w:type="dxa"/>
              <w:right w:w="0" w:type="dxa"/>
            </w:tcMar>
            <w:vAlign w:val="center"/>
          </w:tcPr>
          <w:p w14:paraId="403C8E16" w14:textId="77777777" w:rsidR="001F7B68" w:rsidRPr="00F224C1" w:rsidRDefault="001F7B68" w:rsidP="006A7C9D">
            <w:pPr>
              <w:spacing w:before="60" w:after="60" w:line="264" w:lineRule="auto"/>
              <w:jc w:val="center"/>
              <w:rPr>
                <w:sz w:val="24"/>
                <w:szCs w:val="24"/>
              </w:rPr>
            </w:pPr>
            <w:r w:rsidRPr="00F224C1">
              <w:rPr>
                <w:b/>
                <w:bCs/>
                <w:sz w:val="24"/>
                <w:szCs w:val="24"/>
              </w:rPr>
              <w:t>STT</w:t>
            </w:r>
          </w:p>
        </w:tc>
        <w:tc>
          <w:tcPr>
            <w:tcW w:w="4288" w:type="dxa"/>
            <w:vMerge w:val="restart"/>
            <w:shd w:val="solid" w:color="FFFFFF" w:fill="auto"/>
            <w:tcMar>
              <w:top w:w="0" w:type="dxa"/>
              <w:left w:w="0" w:type="dxa"/>
              <w:bottom w:w="0" w:type="dxa"/>
              <w:right w:w="0" w:type="dxa"/>
            </w:tcMar>
            <w:vAlign w:val="center"/>
          </w:tcPr>
          <w:p w14:paraId="6E23C3EC" w14:textId="77777777" w:rsidR="001F7B68" w:rsidRPr="00F224C1" w:rsidRDefault="001F7B68" w:rsidP="006A7C9D">
            <w:pPr>
              <w:spacing w:before="60" w:after="60" w:line="264" w:lineRule="auto"/>
              <w:jc w:val="center"/>
              <w:rPr>
                <w:sz w:val="24"/>
                <w:szCs w:val="24"/>
              </w:rPr>
            </w:pPr>
            <w:r w:rsidRPr="00F224C1">
              <w:rPr>
                <w:b/>
                <w:bCs/>
                <w:sz w:val="24"/>
                <w:szCs w:val="24"/>
              </w:rPr>
              <w:t>Nội dung công việc</w:t>
            </w:r>
          </w:p>
        </w:tc>
        <w:tc>
          <w:tcPr>
            <w:tcW w:w="1665" w:type="dxa"/>
            <w:vMerge w:val="restart"/>
            <w:shd w:val="solid" w:color="FFFFFF" w:fill="auto"/>
            <w:tcMar>
              <w:top w:w="0" w:type="dxa"/>
              <w:left w:w="0" w:type="dxa"/>
              <w:bottom w:w="0" w:type="dxa"/>
              <w:right w:w="0" w:type="dxa"/>
            </w:tcMar>
            <w:vAlign w:val="center"/>
          </w:tcPr>
          <w:p w14:paraId="6D201E15" w14:textId="77777777" w:rsidR="001F7B68" w:rsidRPr="00F224C1" w:rsidRDefault="001F7B68" w:rsidP="006A7C9D">
            <w:pPr>
              <w:spacing w:before="60" w:after="60" w:line="264" w:lineRule="auto"/>
              <w:jc w:val="center"/>
              <w:rPr>
                <w:sz w:val="24"/>
                <w:szCs w:val="24"/>
              </w:rPr>
            </w:pPr>
            <w:r w:rsidRPr="00F224C1">
              <w:rPr>
                <w:b/>
                <w:bCs/>
                <w:sz w:val="24"/>
                <w:szCs w:val="24"/>
              </w:rPr>
              <w:t>Định biên</w:t>
            </w:r>
          </w:p>
        </w:tc>
        <w:tc>
          <w:tcPr>
            <w:tcW w:w="2693" w:type="dxa"/>
            <w:gridSpan w:val="2"/>
            <w:shd w:val="solid" w:color="FFFFFF" w:fill="auto"/>
            <w:tcMar>
              <w:top w:w="0" w:type="dxa"/>
              <w:left w:w="0" w:type="dxa"/>
              <w:bottom w:w="0" w:type="dxa"/>
              <w:right w:w="0" w:type="dxa"/>
            </w:tcMar>
            <w:vAlign w:val="center"/>
          </w:tcPr>
          <w:p w14:paraId="042EF475" w14:textId="77777777" w:rsidR="001F7B68" w:rsidRPr="00F224C1" w:rsidRDefault="001F7B68" w:rsidP="006A7C9D">
            <w:pPr>
              <w:spacing w:before="60" w:after="60" w:line="264" w:lineRule="auto"/>
              <w:jc w:val="center"/>
              <w:rPr>
                <w:b/>
                <w:bCs/>
                <w:sz w:val="24"/>
                <w:szCs w:val="24"/>
              </w:rPr>
            </w:pPr>
            <w:r w:rsidRPr="00F224C1">
              <w:rPr>
                <w:b/>
                <w:bCs/>
                <w:sz w:val="24"/>
                <w:szCs w:val="24"/>
              </w:rPr>
              <w:t>Định mức</w:t>
            </w:r>
          </w:p>
          <w:p w14:paraId="1864E47A" w14:textId="77777777" w:rsidR="001F7B68" w:rsidRPr="00F224C1" w:rsidRDefault="001F7B68" w:rsidP="006A7C9D">
            <w:pPr>
              <w:spacing w:before="60" w:after="60" w:line="264" w:lineRule="auto"/>
              <w:jc w:val="center"/>
              <w:rPr>
                <w:bCs/>
                <w:i/>
                <w:sz w:val="24"/>
                <w:szCs w:val="24"/>
              </w:rPr>
            </w:pPr>
            <w:r w:rsidRPr="00F224C1">
              <w:rPr>
                <w:bCs/>
                <w:i/>
                <w:sz w:val="24"/>
                <w:szCs w:val="24"/>
              </w:rPr>
              <w:t>(công nhóm/tỉnh)</w:t>
            </w:r>
          </w:p>
        </w:tc>
      </w:tr>
      <w:tr w:rsidR="00F224C1" w:rsidRPr="00F224C1" w14:paraId="4A2260C0" w14:textId="77777777" w:rsidTr="00342EAA">
        <w:trPr>
          <w:tblHeader/>
        </w:trPr>
        <w:tc>
          <w:tcPr>
            <w:tcW w:w="720" w:type="dxa"/>
            <w:vMerge/>
            <w:vAlign w:val="center"/>
          </w:tcPr>
          <w:p w14:paraId="522A8963" w14:textId="77777777" w:rsidR="001F7B68" w:rsidRPr="00F224C1" w:rsidRDefault="001F7B68" w:rsidP="006A7C9D">
            <w:pPr>
              <w:spacing w:before="60" w:after="60" w:line="264" w:lineRule="auto"/>
              <w:jc w:val="center"/>
              <w:rPr>
                <w:sz w:val="24"/>
                <w:szCs w:val="24"/>
              </w:rPr>
            </w:pPr>
          </w:p>
        </w:tc>
        <w:tc>
          <w:tcPr>
            <w:tcW w:w="4288" w:type="dxa"/>
            <w:vMerge/>
            <w:vAlign w:val="center"/>
          </w:tcPr>
          <w:p w14:paraId="44E57FBE" w14:textId="77777777" w:rsidR="001F7B68" w:rsidRPr="00F224C1" w:rsidRDefault="001F7B68" w:rsidP="006A7C9D">
            <w:pPr>
              <w:spacing w:before="60" w:after="60" w:line="264" w:lineRule="auto"/>
              <w:jc w:val="center"/>
              <w:rPr>
                <w:sz w:val="24"/>
                <w:szCs w:val="24"/>
              </w:rPr>
            </w:pPr>
          </w:p>
        </w:tc>
        <w:tc>
          <w:tcPr>
            <w:tcW w:w="1665" w:type="dxa"/>
            <w:vMerge/>
            <w:vAlign w:val="center"/>
          </w:tcPr>
          <w:p w14:paraId="336281A1" w14:textId="77777777" w:rsidR="001F7B68" w:rsidRPr="00F224C1" w:rsidRDefault="001F7B68" w:rsidP="006A7C9D">
            <w:pPr>
              <w:spacing w:before="60" w:after="60" w:line="264" w:lineRule="auto"/>
              <w:jc w:val="center"/>
              <w:rPr>
                <w:sz w:val="24"/>
                <w:szCs w:val="24"/>
              </w:rPr>
            </w:pPr>
          </w:p>
        </w:tc>
        <w:tc>
          <w:tcPr>
            <w:tcW w:w="1270" w:type="dxa"/>
            <w:shd w:val="solid" w:color="FFFFFF" w:fill="auto"/>
            <w:tcMar>
              <w:top w:w="0" w:type="dxa"/>
              <w:left w:w="0" w:type="dxa"/>
              <w:bottom w:w="0" w:type="dxa"/>
              <w:right w:w="0" w:type="dxa"/>
            </w:tcMar>
            <w:vAlign w:val="center"/>
          </w:tcPr>
          <w:p w14:paraId="6513BCA7" w14:textId="77777777" w:rsidR="001F7B68" w:rsidRPr="00F224C1" w:rsidRDefault="001F7B68" w:rsidP="006A7C9D">
            <w:pPr>
              <w:spacing w:before="60" w:after="60" w:line="264" w:lineRule="auto"/>
              <w:jc w:val="center"/>
              <w:rPr>
                <w:b/>
                <w:sz w:val="24"/>
                <w:szCs w:val="24"/>
              </w:rPr>
            </w:pPr>
            <w:r w:rsidRPr="00F224C1">
              <w:rPr>
                <w:b/>
                <w:sz w:val="24"/>
                <w:szCs w:val="24"/>
              </w:rPr>
              <w:t>Nội nghiệp</w:t>
            </w:r>
          </w:p>
        </w:tc>
        <w:tc>
          <w:tcPr>
            <w:tcW w:w="1423" w:type="dxa"/>
            <w:shd w:val="solid" w:color="FFFFFF" w:fill="auto"/>
            <w:tcMar>
              <w:top w:w="0" w:type="dxa"/>
              <w:left w:w="0" w:type="dxa"/>
              <w:bottom w:w="0" w:type="dxa"/>
              <w:right w:w="0" w:type="dxa"/>
            </w:tcMar>
            <w:vAlign w:val="center"/>
          </w:tcPr>
          <w:p w14:paraId="4139313A" w14:textId="77777777" w:rsidR="001F7B68" w:rsidRPr="00F224C1" w:rsidRDefault="001F7B68" w:rsidP="006A7C9D">
            <w:pPr>
              <w:spacing w:before="60" w:after="60" w:line="264" w:lineRule="auto"/>
              <w:jc w:val="center"/>
              <w:rPr>
                <w:b/>
                <w:sz w:val="24"/>
                <w:szCs w:val="24"/>
              </w:rPr>
            </w:pPr>
            <w:r w:rsidRPr="00F224C1">
              <w:rPr>
                <w:b/>
                <w:sz w:val="24"/>
                <w:szCs w:val="24"/>
              </w:rPr>
              <w:t>Ngoại nghiệp</w:t>
            </w:r>
          </w:p>
        </w:tc>
      </w:tr>
      <w:tr w:rsidR="00F224C1" w:rsidRPr="00F224C1" w14:paraId="64388039" w14:textId="77777777" w:rsidTr="00342EAA">
        <w:tc>
          <w:tcPr>
            <w:tcW w:w="720" w:type="dxa"/>
            <w:shd w:val="solid" w:color="FFFFFF" w:fill="auto"/>
            <w:tcMar>
              <w:top w:w="0" w:type="dxa"/>
              <w:left w:w="0" w:type="dxa"/>
              <w:bottom w:w="0" w:type="dxa"/>
              <w:right w:w="0" w:type="dxa"/>
            </w:tcMar>
            <w:vAlign w:val="center"/>
          </w:tcPr>
          <w:p w14:paraId="23E6880F" w14:textId="77777777" w:rsidR="001F7B68" w:rsidRPr="00F224C1" w:rsidRDefault="001F7B68" w:rsidP="006A7C9D">
            <w:pPr>
              <w:spacing w:before="60" w:after="60" w:line="264" w:lineRule="auto"/>
              <w:jc w:val="center"/>
              <w:rPr>
                <w:sz w:val="24"/>
                <w:szCs w:val="24"/>
              </w:rPr>
            </w:pPr>
            <w:r w:rsidRPr="00F224C1">
              <w:rPr>
                <w:b/>
                <w:bCs/>
                <w:sz w:val="24"/>
                <w:szCs w:val="24"/>
              </w:rPr>
              <w:t>1</w:t>
            </w:r>
          </w:p>
        </w:tc>
        <w:tc>
          <w:tcPr>
            <w:tcW w:w="4288" w:type="dxa"/>
            <w:shd w:val="solid" w:color="FFFFFF" w:fill="auto"/>
            <w:tcMar>
              <w:top w:w="0" w:type="dxa"/>
              <w:left w:w="0" w:type="dxa"/>
              <w:bottom w:w="0" w:type="dxa"/>
              <w:right w:w="0" w:type="dxa"/>
            </w:tcMar>
            <w:vAlign w:val="center"/>
          </w:tcPr>
          <w:p w14:paraId="5DFE66E9" w14:textId="77777777" w:rsidR="001F7B68" w:rsidRPr="00F224C1" w:rsidRDefault="001F7B68" w:rsidP="006A7C9D">
            <w:pPr>
              <w:spacing w:before="60" w:after="60" w:line="264" w:lineRule="auto"/>
              <w:jc w:val="both"/>
              <w:rPr>
                <w:sz w:val="24"/>
                <w:szCs w:val="24"/>
              </w:rPr>
            </w:pPr>
            <w:r w:rsidRPr="00F224C1">
              <w:rPr>
                <w:b/>
                <w:bCs/>
                <w:sz w:val="24"/>
                <w:szCs w:val="24"/>
              </w:rPr>
              <w:t>Công tác chuẩn bị</w:t>
            </w:r>
          </w:p>
        </w:tc>
        <w:tc>
          <w:tcPr>
            <w:tcW w:w="1665" w:type="dxa"/>
            <w:shd w:val="solid" w:color="FFFFFF" w:fill="auto"/>
            <w:tcMar>
              <w:top w:w="0" w:type="dxa"/>
              <w:left w:w="0" w:type="dxa"/>
              <w:bottom w:w="0" w:type="dxa"/>
              <w:right w:w="0" w:type="dxa"/>
            </w:tcMar>
            <w:vAlign w:val="center"/>
          </w:tcPr>
          <w:p w14:paraId="03BEF315" w14:textId="77777777" w:rsidR="001F7B68" w:rsidRPr="00F224C1" w:rsidRDefault="001F7B68" w:rsidP="006A7C9D">
            <w:pPr>
              <w:spacing w:before="60" w:after="60" w:line="264" w:lineRule="auto"/>
              <w:jc w:val="both"/>
              <w:rPr>
                <w:sz w:val="24"/>
                <w:szCs w:val="24"/>
              </w:rPr>
            </w:pPr>
            <w:r w:rsidRPr="00F224C1">
              <w:rPr>
                <w:sz w:val="24"/>
                <w:szCs w:val="24"/>
              </w:rPr>
              <w:t> </w:t>
            </w:r>
          </w:p>
        </w:tc>
        <w:tc>
          <w:tcPr>
            <w:tcW w:w="1270" w:type="dxa"/>
            <w:shd w:val="solid" w:color="FFFFFF" w:fill="auto"/>
            <w:tcMar>
              <w:top w:w="0" w:type="dxa"/>
              <w:left w:w="0" w:type="dxa"/>
              <w:bottom w:w="0" w:type="dxa"/>
              <w:right w:w="0" w:type="dxa"/>
            </w:tcMar>
            <w:vAlign w:val="center"/>
          </w:tcPr>
          <w:p w14:paraId="4F801876" w14:textId="77777777" w:rsidR="001F7B68" w:rsidRPr="00F224C1" w:rsidRDefault="001F7B68" w:rsidP="006A7C9D">
            <w:pPr>
              <w:spacing w:before="60" w:after="60" w:line="264" w:lineRule="auto"/>
              <w:jc w:val="both"/>
              <w:rPr>
                <w:sz w:val="24"/>
                <w:szCs w:val="24"/>
              </w:rPr>
            </w:pPr>
            <w:r w:rsidRPr="00F224C1">
              <w:rPr>
                <w:sz w:val="24"/>
                <w:szCs w:val="24"/>
              </w:rPr>
              <w:t> </w:t>
            </w:r>
          </w:p>
        </w:tc>
        <w:tc>
          <w:tcPr>
            <w:tcW w:w="1423" w:type="dxa"/>
            <w:shd w:val="solid" w:color="FFFFFF" w:fill="auto"/>
            <w:tcMar>
              <w:top w:w="0" w:type="dxa"/>
              <w:left w:w="0" w:type="dxa"/>
              <w:bottom w:w="0" w:type="dxa"/>
              <w:right w:w="0" w:type="dxa"/>
            </w:tcMar>
            <w:vAlign w:val="center"/>
          </w:tcPr>
          <w:p w14:paraId="00374AAD" w14:textId="77777777" w:rsidR="001F7B68" w:rsidRPr="00F224C1" w:rsidRDefault="001F7B68" w:rsidP="006A7C9D">
            <w:pPr>
              <w:spacing w:before="60" w:after="60" w:line="264" w:lineRule="auto"/>
              <w:jc w:val="both"/>
              <w:rPr>
                <w:sz w:val="24"/>
                <w:szCs w:val="24"/>
              </w:rPr>
            </w:pPr>
            <w:r w:rsidRPr="00F224C1">
              <w:rPr>
                <w:sz w:val="24"/>
                <w:szCs w:val="24"/>
              </w:rPr>
              <w:t> </w:t>
            </w:r>
          </w:p>
        </w:tc>
      </w:tr>
      <w:tr w:rsidR="00F224C1" w:rsidRPr="00F224C1" w14:paraId="3AB6B4E0" w14:textId="77777777" w:rsidTr="00DC5E00">
        <w:tc>
          <w:tcPr>
            <w:tcW w:w="720" w:type="dxa"/>
            <w:shd w:val="solid" w:color="FFFFFF" w:fill="auto"/>
            <w:tcMar>
              <w:top w:w="0" w:type="dxa"/>
              <w:left w:w="0" w:type="dxa"/>
              <w:bottom w:w="0" w:type="dxa"/>
              <w:right w:w="0" w:type="dxa"/>
            </w:tcMar>
            <w:vAlign w:val="center"/>
          </w:tcPr>
          <w:p w14:paraId="669BFF72" w14:textId="77777777" w:rsidR="00DC5E00" w:rsidRPr="00F224C1" w:rsidRDefault="00DC5E00" w:rsidP="006A7C9D">
            <w:pPr>
              <w:spacing w:before="60" w:after="60" w:line="264" w:lineRule="auto"/>
              <w:jc w:val="center"/>
              <w:rPr>
                <w:sz w:val="24"/>
                <w:szCs w:val="24"/>
              </w:rPr>
            </w:pPr>
            <w:r w:rsidRPr="00F224C1">
              <w:rPr>
                <w:sz w:val="24"/>
                <w:szCs w:val="24"/>
              </w:rPr>
              <w:t>1.1</w:t>
            </w:r>
          </w:p>
        </w:tc>
        <w:tc>
          <w:tcPr>
            <w:tcW w:w="4288" w:type="dxa"/>
            <w:shd w:val="solid" w:color="FFFFFF" w:fill="auto"/>
            <w:tcMar>
              <w:top w:w="0" w:type="dxa"/>
              <w:left w:w="0" w:type="dxa"/>
              <w:bottom w:w="0" w:type="dxa"/>
              <w:right w:w="0" w:type="dxa"/>
            </w:tcMar>
            <w:vAlign w:val="center"/>
          </w:tcPr>
          <w:p w14:paraId="09A3A07E" w14:textId="4563FECC" w:rsidR="00DC5E00" w:rsidRPr="00F224C1" w:rsidRDefault="00DC5E00" w:rsidP="006A7C9D">
            <w:pPr>
              <w:spacing w:before="60" w:after="60" w:line="264" w:lineRule="auto"/>
              <w:ind w:right="178"/>
              <w:jc w:val="both"/>
              <w:rPr>
                <w:sz w:val="24"/>
                <w:szCs w:val="24"/>
              </w:rPr>
            </w:pPr>
            <w:r w:rsidRPr="00F224C1">
              <w:rPr>
                <w:sz w:val="24"/>
                <w:szCs w:val="24"/>
              </w:rPr>
              <w:t>Xác định loại xã, loại đô thị trong xây dựng hệ số điều chỉnh giá đất</w:t>
            </w:r>
          </w:p>
        </w:tc>
        <w:tc>
          <w:tcPr>
            <w:tcW w:w="1665" w:type="dxa"/>
            <w:shd w:val="solid" w:color="FFFFFF" w:fill="auto"/>
            <w:tcMar>
              <w:top w:w="0" w:type="dxa"/>
              <w:left w:w="0" w:type="dxa"/>
              <w:bottom w:w="0" w:type="dxa"/>
              <w:right w:w="0" w:type="dxa"/>
            </w:tcMar>
            <w:vAlign w:val="center"/>
          </w:tcPr>
          <w:p w14:paraId="6550C0B6" w14:textId="77777777" w:rsidR="00DC5E00" w:rsidRPr="00F224C1" w:rsidRDefault="00DC5E00" w:rsidP="006A7C9D">
            <w:pPr>
              <w:spacing w:before="60" w:after="60" w:line="264" w:lineRule="auto"/>
              <w:jc w:val="center"/>
              <w:rPr>
                <w:sz w:val="24"/>
                <w:szCs w:val="24"/>
              </w:rPr>
            </w:pPr>
            <w:r w:rsidRPr="00F224C1">
              <w:rPr>
                <w:sz w:val="24"/>
                <w:szCs w:val="24"/>
              </w:rPr>
              <w:t>Nhóm 2 (1KS3+1KS2)</w:t>
            </w:r>
          </w:p>
        </w:tc>
        <w:tc>
          <w:tcPr>
            <w:tcW w:w="1270" w:type="dxa"/>
            <w:shd w:val="solid" w:color="FFFFFF" w:fill="auto"/>
            <w:tcMar>
              <w:top w:w="0" w:type="dxa"/>
              <w:left w:w="0" w:type="dxa"/>
              <w:bottom w:w="0" w:type="dxa"/>
              <w:right w:w="0" w:type="dxa"/>
            </w:tcMar>
            <w:vAlign w:val="center"/>
          </w:tcPr>
          <w:p w14:paraId="65FDF622" w14:textId="100A1E60" w:rsidR="00DC5E00" w:rsidRPr="00F224C1" w:rsidRDefault="00DC5E00" w:rsidP="006A7C9D">
            <w:pPr>
              <w:spacing w:before="60" w:after="60" w:line="264" w:lineRule="auto"/>
              <w:jc w:val="center"/>
              <w:rPr>
                <w:sz w:val="24"/>
                <w:szCs w:val="24"/>
              </w:rPr>
            </w:pPr>
            <w:r w:rsidRPr="00F224C1">
              <w:rPr>
                <w:sz w:val="24"/>
                <w:szCs w:val="24"/>
              </w:rPr>
              <w:t>17,45</w:t>
            </w:r>
          </w:p>
        </w:tc>
        <w:tc>
          <w:tcPr>
            <w:tcW w:w="1423" w:type="dxa"/>
            <w:shd w:val="solid" w:color="FFFFFF" w:fill="auto"/>
            <w:tcMar>
              <w:top w:w="0" w:type="dxa"/>
              <w:left w:w="0" w:type="dxa"/>
              <w:bottom w:w="0" w:type="dxa"/>
              <w:right w:w="0" w:type="dxa"/>
            </w:tcMar>
            <w:vAlign w:val="center"/>
          </w:tcPr>
          <w:p w14:paraId="5AD86565" w14:textId="77777777" w:rsidR="00DC5E00" w:rsidRPr="00F224C1" w:rsidRDefault="00DC5E00" w:rsidP="006A7C9D">
            <w:pPr>
              <w:spacing w:before="60" w:after="60" w:line="264" w:lineRule="auto"/>
              <w:jc w:val="center"/>
              <w:rPr>
                <w:sz w:val="24"/>
                <w:szCs w:val="24"/>
              </w:rPr>
            </w:pPr>
          </w:p>
        </w:tc>
      </w:tr>
      <w:tr w:rsidR="00F224C1" w:rsidRPr="00F224C1" w14:paraId="3885FEFC" w14:textId="77777777" w:rsidTr="00DC5E00">
        <w:tc>
          <w:tcPr>
            <w:tcW w:w="720" w:type="dxa"/>
            <w:shd w:val="solid" w:color="FFFFFF" w:fill="auto"/>
            <w:tcMar>
              <w:top w:w="0" w:type="dxa"/>
              <w:left w:w="0" w:type="dxa"/>
              <w:bottom w:w="0" w:type="dxa"/>
              <w:right w:w="0" w:type="dxa"/>
            </w:tcMar>
            <w:vAlign w:val="center"/>
          </w:tcPr>
          <w:p w14:paraId="64504556" w14:textId="62D16D6C" w:rsidR="00DC5E00" w:rsidRPr="00F224C1" w:rsidRDefault="00DC5E00" w:rsidP="006A7C9D">
            <w:pPr>
              <w:spacing w:before="60" w:after="60" w:line="264" w:lineRule="auto"/>
              <w:jc w:val="center"/>
              <w:rPr>
                <w:sz w:val="24"/>
                <w:szCs w:val="24"/>
              </w:rPr>
            </w:pPr>
            <w:r w:rsidRPr="00F224C1">
              <w:rPr>
                <w:sz w:val="24"/>
                <w:szCs w:val="24"/>
              </w:rPr>
              <w:t>1.2</w:t>
            </w:r>
          </w:p>
        </w:tc>
        <w:tc>
          <w:tcPr>
            <w:tcW w:w="4288" w:type="dxa"/>
            <w:shd w:val="solid" w:color="FFFFFF" w:fill="auto"/>
            <w:tcMar>
              <w:top w:w="0" w:type="dxa"/>
              <w:left w:w="0" w:type="dxa"/>
              <w:bottom w:w="0" w:type="dxa"/>
              <w:right w:w="0" w:type="dxa"/>
            </w:tcMar>
            <w:vAlign w:val="center"/>
          </w:tcPr>
          <w:p w14:paraId="7680EF0C" w14:textId="77777777" w:rsidR="00DC5E00" w:rsidRPr="00F224C1" w:rsidRDefault="00DC5E00" w:rsidP="006A7C9D">
            <w:pPr>
              <w:spacing w:before="60" w:after="60" w:line="264" w:lineRule="auto"/>
              <w:ind w:right="178"/>
              <w:jc w:val="both"/>
              <w:rPr>
                <w:sz w:val="24"/>
                <w:szCs w:val="24"/>
              </w:rPr>
            </w:pPr>
            <w:r w:rsidRPr="00F224C1">
              <w:rPr>
                <w:sz w:val="24"/>
                <w:szCs w:val="24"/>
              </w:rPr>
              <w:t>Chuẩn bị biểu mẫu, phiếu điều tra</w:t>
            </w:r>
          </w:p>
        </w:tc>
        <w:tc>
          <w:tcPr>
            <w:tcW w:w="1665" w:type="dxa"/>
            <w:shd w:val="solid" w:color="FFFFFF" w:fill="auto"/>
            <w:tcMar>
              <w:top w:w="0" w:type="dxa"/>
              <w:left w:w="0" w:type="dxa"/>
              <w:bottom w:w="0" w:type="dxa"/>
              <w:right w:w="0" w:type="dxa"/>
            </w:tcMar>
            <w:vAlign w:val="center"/>
          </w:tcPr>
          <w:p w14:paraId="4B5F9466" w14:textId="77777777" w:rsidR="00DC5E00" w:rsidRPr="00F224C1" w:rsidRDefault="00DC5E00" w:rsidP="006A7C9D">
            <w:pPr>
              <w:spacing w:before="60" w:after="60" w:line="264" w:lineRule="auto"/>
              <w:jc w:val="center"/>
              <w:rPr>
                <w:sz w:val="24"/>
                <w:szCs w:val="24"/>
              </w:rPr>
            </w:pPr>
            <w:r w:rsidRPr="00F224C1">
              <w:rPr>
                <w:sz w:val="24"/>
                <w:szCs w:val="24"/>
              </w:rPr>
              <w:t>1KTV4</w:t>
            </w:r>
          </w:p>
        </w:tc>
        <w:tc>
          <w:tcPr>
            <w:tcW w:w="1270" w:type="dxa"/>
            <w:shd w:val="solid" w:color="FFFFFF" w:fill="auto"/>
            <w:tcMar>
              <w:top w:w="0" w:type="dxa"/>
              <w:left w:w="0" w:type="dxa"/>
              <w:bottom w:w="0" w:type="dxa"/>
              <w:right w:w="0" w:type="dxa"/>
            </w:tcMar>
            <w:vAlign w:val="center"/>
          </w:tcPr>
          <w:p w14:paraId="2CCCDC68" w14:textId="2C5B1DAF" w:rsidR="00DC5E00" w:rsidRPr="00F224C1" w:rsidRDefault="00DC5E00" w:rsidP="006A7C9D">
            <w:pPr>
              <w:spacing w:before="60" w:after="60" w:line="264" w:lineRule="auto"/>
              <w:jc w:val="center"/>
              <w:rPr>
                <w:sz w:val="24"/>
                <w:szCs w:val="24"/>
              </w:rPr>
            </w:pPr>
            <w:r w:rsidRPr="00F224C1">
              <w:rPr>
                <w:sz w:val="24"/>
                <w:szCs w:val="24"/>
              </w:rPr>
              <w:t>29,09</w:t>
            </w:r>
          </w:p>
        </w:tc>
        <w:tc>
          <w:tcPr>
            <w:tcW w:w="1423" w:type="dxa"/>
            <w:shd w:val="solid" w:color="FFFFFF" w:fill="auto"/>
            <w:tcMar>
              <w:top w:w="0" w:type="dxa"/>
              <w:left w:w="0" w:type="dxa"/>
              <w:bottom w:w="0" w:type="dxa"/>
              <w:right w:w="0" w:type="dxa"/>
            </w:tcMar>
            <w:vAlign w:val="center"/>
          </w:tcPr>
          <w:p w14:paraId="4A3042F8" w14:textId="77777777" w:rsidR="00DC5E00" w:rsidRPr="00F224C1" w:rsidRDefault="00DC5E00" w:rsidP="006A7C9D">
            <w:pPr>
              <w:spacing w:before="60" w:after="60" w:line="264" w:lineRule="auto"/>
              <w:jc w:val="center"/>
              <w:rPr>
                <w:sz w:val="24"/>
                <w:szCs w:val="24"/>
              </w:rPr>
            </w:pPr>
          </w:p>
        </w:tc>
      </w:tr>
      <w:tr w:rsidR="00F224C1" w:rsidRPr="00F224C1" w14:paraId="2B8886C0" w14:textId="77777777" w:rsidTr="00DC5E00">
        <w:tc>
          <w:tcPr>
            <w:tcW w:w="720" w:type="dxa"/>
            <w:shd w:val="solid" w:color="FFFFFF" w:fill="auto"/>
            <w:tcMar>
              <w:top w:w="0" w:type="dxa"/>
              <w:left w:w="0" w:type="dxa"/>
              <w:bottom w:w="0" w:type="dxa"/>
              <w:right w:w="0" w:type="dxa"/>
            </w:tcMar>
            <w:vAlign w:val="center"/>
          </w:tcPr>
          <w:p w14:paraId="0793C9B0" w14:textId="77777777" w:rsidR="00DC5E00" w:rsidRPr="00F224C1" w:rsidRDefault="00DC5E00" w:rsidP="006A7C9D">
            <w:pPr>
              <w:spacing w:before="60" w:after="60" w:line="264" w:lineRule="auto"/>
              <w:jc w:val="center"/>
              <w:rPr>
                <w:sz w:val="24"/>
                <w:szCs w:val="24"/>
              </w:rPr>
            </w:pPr>
            <w:r w:rsidRPr="00F224C1">
              <w:rPr>
                <w:b/>
                <w:bCs/>
                <w:sz w:val="24"/>
                <w:szCs w:val="24"/>
              </w:rPr>
              <w:t>2</w:t>
            </w:r>
          </w:p>
        </w:tc>
        <w:tc>
          <w:tcPr>
            <w:tcW w:w="4288" w:type="dxa"/>
            <w:shd w:val="solid" w:color="FFFFFF" w:fill="auto"/>
            <w:tcMar>
              <w:top w:w="0" w:type="dxa"/>
              <w:left w:w="0" w:type="dxa"/>
              <w:bottom w:w="0" w:type="dxa"/>
              <w:right w:w="0" w:type="dxa"/>
            </w:tcMar>
            <w:vAlign w:val="center"/>
          </w:tcPr>
          <w:p w14:paraId="4BAD2AFF" w14:textId="77777777" w:rsidR="00DC5E00" w:rsidRPr="00F224C1" w:rsidRDefault="00DC5E00" w:rsidP="006A7C9D">
            <w:pPr>
              <w:spacing w:before="60" w:after="60" w:line="264" w:lineRule="auto"/>
              <w:ind w:right="178"/>
              <w:jc w:val="both"/>
              <w:rPr>
                <w:sz w:val="24"/>
                <w:szCs w:val="24"/>
              </w:rPr>
            </w:pPr>
            <w:r w:rsidRPr="00F224C1">
              <w:rPr>
                <w:b/>
                <w:bCs/>
                <w:sz w:val="24"/>
                <w:szCs w:val="24"/>
              </w:rPr>
              <w:t xml:space="preserve">Điều tra, khảo sát, thu thập thông tin giá </w:t>
            </w:r>
            <w:r w:rsidRPr="00F224C1">
              <w:rPr>
                <w:b/>
                <w:bCs/>
                <w:sz w:val="24"/>
                <w:szCs w:val="24"/>
                <w:shd w:val="solid" w:color="FFFFFF" w:fill="auto"/>
              </w:rPr>
              <w:t>đất</w:t>
            </w:r>
            <w:r w:rsidRPr="00F224C1">
              <w:rPr>
                <w:b/>
                <w:bCs/>
                <w:sz w:val="24"/>
                <w:szCs w:val="24"/>
              </w:rPr>
              <w:t xml:space="preserve"> thị trường; yếu tố tự nhiên, kinh tế - xã hội, quản lý và sử dụng </w:t>
            </w:r>
            <w:r w:rsidRPr="00F224C1">
              <w:rPr>
                <w:b/>
                <w:bCs/>
                <w:sz w:val="24"/>
                <w:szCs w:val="24"/>
                <w:shd w:val="solid" w:color="FFFFFF" w:fill="auto"/>
              </w:rPr>
              <w:t>đất</w:t>
            </w:r>
            <w:r w:rsidRPr="00F224C1">
              <w:rPr>
                <w:b/>
                <w:bCs/>
                <w:sz w:val="24"/>
                <w:szCs w:val="24"/>
              </w:rPr>
              <w:t xml:space="preserve"> đai ảnh hưởng đến giá </w:t>
            </w:r>
            <w:r w:rsidRPr="00F224C1">
              <w:rPr>
                <w:b/>
                <w:bCs/>
                <w:sz w:val="24"/>
                <w:szCs w:val="24"/>
                <w:shd w:val="solid" w:color="FFFFFF" w:fill="auto"/>
              </w:rPr>
              <w:t>đất</w:t>
            </w:r>
            <w:r w:rsidRPr="00F224C1">
              <w:rPr>
                <w:b/>
                <w:bCs/>
                <w:sz w:val="24"/>
                <w:szCs w:val="24"/>
              </w:rPr>
              <w:t xml:space="preserve"> tại </w:t>
            </w:r>
            <w:r w:rsidRPr="00F224C1">
              <w:rPr>
                <w:b/>
                <w:bCs/>
                <w:sz w:val="24"/>
                <w:szCs w:val="24"/>
                <w:shd w:val="solid" w:color="FFFFFF" w:fill="auto"/>
              </w:rPr>
              <w:t>điểm</w:t>
            </w:r>
            <w:r w:rsidRPr="00F224C1">
              <w:rPr>
                <w:b/>
                <w:bCs/>
                <w:sz w:val="24"/>
                <w:szCs w:val="24"/>
              </w:rPr>
              <w:t xml:space="preserve"> điều tra</w:t>
            </w:r>
          </w:p>
        </w:tc>
        <w:tc>
          <w:tcPr>
            <w:tcW w:w="1665" w:type="dxa"/>
            <w:shd w:val="solid" w:color="FFFFFF" w:fill="auto"/>
            <w:tcMar>
              <w:top w:w="0" w:type="dxa"/>
              <w:left w:w="0" w:type="dxa"/>
              <w:bottom w:w="0" w:type="dxa"/>
              <w:right w:w="0" w:type="dxa"/>
            </w:tcMar>
            <w:vAlign w:val="center"/>
          </w:tcPr>
          <w:p w14:paraId="4D574C1B" w14:textId="77777777" w:rsidR="00DC5E00" w:rsidRPr="00F224C1" w:rsidRDefault="00DC5E00" w:rsidP="006A7C9D">
            <w:pPr>
              <w:spacing w:before="60" w:after="60" w:line="264" w:lineRule="auto"/>
              <w:jc w:val="center"/>
              <w:rPr>
                <w:sz w:val="24"/>
                <w:szCs w:val="24"/>
              </w:rPr>
            </w:pPr>
          </w:p>
        </w:tc>
        <w:tc>
          <w:tcPr>
            <w:tcW w:w="1270" w:type="dxa"/>
            <w:shd w:val="solid" w:color="FFFFFF" w:fill="auto"/>
            <w:tcMar>
              <w:top w:w="0" w:type="dxa"/>
              <w:left w:w="0" w:type="dxa"/>
              <w:bottom w:w="0" w:type="dxa"/>
              <w:right w:w="0" w:type="dxa"/>
            </w:tcMar>
            <w:vAlign w:val="center"/>
          </w:tcPr>
          <w:p w14:paraId="290F8EFD" w14:textId="3E8E7B12" w:rsidR="00DC5E00" w:rsidRPr="00F224C1" w:rsidRDefault="00DC5E00" w:rsidP="006A7C9D">
            <w:pPr>
              <w:spacing w:before="60" w:after="60" w:line="264" w:lineRule="auto"/>
              <w:jc w:val="center"/>
              <w:rPr>
                <w:sz w:val="24"/>
                <w:szCs w:val="24"/>
              </w:rPr>
            </w:pPr>
          </w:p>
        </w:tc>
        <w:tc>
          <w:tcPr>
            <w:tcW w:w="1423" w:type="dxa"/>
            <w:shd w:val="solid" w:color="FFFFFF" w:fill="auto"/>
            <w:tcMar>
              <w:top w:w="0" w:type="dxa"/>
              <w:left w:w="0" w:type="dxa"/>
              <w:bottom w:w="0" w:type="dxa"/>
              <w:right w:w="0" w:type="dxa"/>
            </w:tcMar>
            <w:vAlign w:val="center"/>
          </w:tcPr>
          <w:p w14:paraId="54ED37F5" w14:textId="77777777" w:rsidR="00DC5E00" w:rsidRPr="00F224C1" w:rsidRDefault="00DC5E00" w:rsidP="006A7C9D">
            <w:pPr>
              <w:spacing w:before="60" w:after="60" w:line="264" w:lineRule="auto"/>
              <w:jc w:val="center"/>
              <w:rPr>
                <w:sz w:val="24"/>
                <w:szCs w:val="24"/>
              </w:rPr>
            </w:pPr>
          </w:p>
        </w:tc>
      </w:tr>
      <w:tr w:rsidR="00F224C1" w:rsidRPr="00F224C1" w14:paraId="737D25FC" w14:textId="77777777" w:rsidTr="00DC5E00">
        <w:tc>
          <w:tcPr>
            <w:tcW w:w="720" w:type="dxa"/>
            <w:shd w:val="solid" w:color="FFFFFF" w:fill="auto"/>
            <w:tcMar>
              <w:top w:w="0" w:type="dxa"/>
              <w:left w:w="0" w:type="dxa"/>
              <w:bottom w:w="0" w:type="dxa"/>
              <w:right w:w="0" w:type="dxa"/>
            </w:tcMar>
            <w:vAlign w:val="center"/>
          </w:tcPr>
          <w:p w14:paraId="2FA637F0" w14:textId="77777777" w:rsidR="00DC5E00" w:rsidRPr="00F224C1" w:rsidRDefault="00DC5E00" w:rsidP="006A7C9D">
            <w:pPr>
              <w:spacing w:before="60" w:after="60" w:line="264" w:lineRule="auto"/>
              <w:jc w:val="center"/>
              <w:rPr>
                <w:sz w:val="24"/>
                <w:szCs w:val="24"/>
              </w:rPr>
            </w:pPr>
            <w:r w:rsidRPr="00F224C1">
              <w:rPr>
                <w:sz w:val="24"/>
                <w:szCs w:val="24"/>
              </w:rPr>
              <w:t>2.1</w:t>
            </w:r>
          </w:p>
        </w:tc>
        <w:tc>
          <w:tcPr>
            <w:tcW w:w="4288" w:type="dxa"/>
            <w:shd w:val="solid" w:color="FFFFFF" w:fill="auto"/>
            <w:tcMar>
              <w:top w:w="0" w:type="dxa"/>
              <w:left w:w="0" w:type="dxa"/>
              <w:bottom w:w="0" w:type="dxa"/>
              <w:right w:w="0" w:type="dxa"/>
            </w:tcMar>
            <w:vAlign w:val="center"/>
          </w:tcPr>
          <w:p w14:paraId="16BCB0E8" w14:textId="77777777" w:rsidR="00DC5E00" w:rsidRPr="00F224C1" w:rsidRDefault="00DC5E00" w:rsidP="006A7C9D">
            <w:pPr>
              <w:spacing w:before="60" w:after="60" w:line="264" w:lineRule="auto"/>
              <w:ind w:right="178"/>
              <w:jc w:val="both"/>
              <w:rPr>
                <w:sz w:val="24"/>
                <w:szCs w:val="24"/>
              </w:rPr>
            </w:pPr>
            <w:r w:rsidRPr="00F224C1">
              <w:rPr>
                <w:sz w:val="24"/>
                <w:szCs w:val="24"/>
              </w:rPr>
              <w:t xml:space="preserve">Điều tra thu thập thông tin yếu tố tự nhiên, kinh tế - xã hội, quản lý và sử dụng đất đai ảnh hưởng đến giá đất </w:t>
            </w:r>
          </w:p>
        </w:tc>
        <w:tc>
          <w:tcPr>
            <w:tcW w:w="1665" w:type="dxa"/>
            <w:shd w:val="solid" w:color="FFFFFF" w:fill="auto"/>
            <w:tcMar>
              <w:top w:w="0" w:type="dxa"/>
              <w:left w:w="0" w:type="dxa"/>
              <w:bottom w:w="0" w:type="dxa"/>
              <w:right w:w="0" w:type="dxa"/>
            </w:tcMar>
            <w:vAlign w:val="center"/>
          </w:tcPr>
          <w:p w14:paraId="5FDB6907" w14:textId="77777777" w:rsidR="00DC5E00" w:rsidRPr="00F224C1" w:rsidRDefault="00DC5E00" w:rsidP="006A7C9D">
            <w:pPr>
              <w:spacing w:before="60" w:after="60" w:line="264" w:lineRule="auto"/>
              <w:jc w:val="center"/>
              <w:rPr>
                <w:sz w:val="24"/>
                <w:szCs w:val="24"/>
              </w:rPr>
            </w:pPr>
            <w:r w:rsidRPr="00F224C1">
              <w:rPr>
                <w:sz w:val="24"/>
                <w:szCs w:val="24"/>
              </w:rPr>
              <w:t>1KS3</w:t>
            </w:r>
          </w:p>
        </w:tc>
        <w:tc>
          <w:tcPr>
            <w:tcW w:w="1270" w:type="dxa"/>
            <w:shd w:val="solid" w:color="FFFFFF" w:fill="auto"/>
            <w:tcMar>
              <w:top w:w="0" w:type="dxa"/>
              <w:left w:w="0" w:type="dxa"/>
              <w:bottom w:w="0" w:type="dxa"/>
              <w:right w:w="0" w:type="dxa"/>
            </w:tcMar>
            <w:vAlign w:val="center"/>
          </w:tcPr>
          <w:p w14:paraId="7F592CF2" w14:textId="51F78CC1" w:rsidR="00DC5E00" w:rsidRPr="00F224C1" w:rsidRDefault="00DC5E00" w:rsidP="006A7C9D">
            <w:pPr>
              <w:spacing w:before="60" w:after="60" w:line="264" w:lineRule="auto"/>
              <w:jc w:val="center"/>
              <w:rPr>
                <w:sz w:val="24"/>
                <w:szCs w:val="24"/>
              </w:rPr>
            </w:pPr>
            <w:r w:rsidRPr="00F224C1">
              <w:rPr>
                <w:sz w:val="24"/>
                <w:szCs w:val="24"/>
              </w:rPr>
              <w:t>64,00</w:t>
            </w:r>
          </w:p>
        </w:tc>
        <w:tc>
          <w:tcPr>
            <w:tcW w:w="1423" w:type="dxa"/>
            <w:shd w:val="solid" w:color="FFFFFF" w:fill="auto"/>
            <w:tcMar>
              <w:top w:w="0" w:type="dxa"/>
              <w:left w:w="0" w:type="dxa"/>
              <w:bottom w:w="0" w:type="dxa"/>
              <w:right w:w="0" w:type="dxa"/>
            </w:tcMar>
            <w:vAlign w:val="center"/>
          </w:tcPr>
          <w:p w14:paraId="1B1E4657" w14:textId="77777777" w:rsidR="00DC5E00" w:rsidRPr="00F224C1" w:rsidRDefault="00DC5E00" w:rsidP="006A7C9D">
            <w:pPr>
              <w:spacing w:before="60" w:after="60" w:line="264" w:lineRule="auto"/>
              <w:jc w:val="center"/>
              <w:rPr>
                <w:sz w:val="24"/>
                <w:szCs w:val="24"/>
              </w:rPr>
            </w:pPr>
          </w:p>
        </w:tc>
      </w:tr>
      <w:tr w:rsidR="00F224C1" w:rsidRPr="00F224C1" w14:paraId="1FB7D167" w14:textId="77777777" w:rsidTr="00DC5E00">
        <w:tc>
          <w:tcPr>
            <w:tcW w:w="720" w:type="dxa"/>
            <w:shd w:val="solid" w:color="FFFFFF" w:fill="auto"/>
            <w:tcMar>
              <w:top w:w="0" w:type="dxa"/>
              <w:left w:w="0" w:type="dxa"/>
              <w:bottom w:w="0" w:type="dxa"/>
              <w:right w:w="0" w:type="dxa"/>
            </w:tcMar>
            <w:vAlign w:val="center"/>
          </w:tcPr>
          <w:p w14:paraId="23271F19" w14:textId="77777777" w:rsidR="00DC5E00" w:rsidRPr="00F224C1" w:rsidRDefault="00DC5E00" w:rsidP="006A7C9D">
            <w:pPr>
              <w:spacing w:before="60" w:after="60" w:line="264" w:lineRule="auto"/>
              <w:jc w:val="center"/>
              <w:rPr>
                <w:sz w:val="24"/>
                <w:szCs w:val="24"/>
              </w:rPr>
            </w:pPr>
            <w:r w:rsidRPr="00F224C1">
              <w:rPr>
                <w:sz w:val="24"/>
                <w:szCs w:val="24"/>
              </w:rPr>
              <w:t>2.2</w:t>
            </w:r>
          </w:p>
        </w:tc>
        <w:tc>
          <w:tcPr>
            <w:tcW w:w="4288" w:type="dxa"/>
            <w:shd w:val="solid" w:color="FFFFFF" w:fill="auto"/>
            <w:tcMar>
              <w:top w:w="0" w:type="dxa"/>
              <w:left w:w="0" w:type="dxa"/>
              <w:bottom w:w="0" w:type="dxa"/>
              <w:right w:w="0" w:type="dxa"/>
            </w:tcMar>
            <w:vAlign w:val="center"/>
          </w:tcPr>
          <w:p w14:paraId="2EE0C0F3" w14:textId="77777777" w:rsidR="00DC5E00" w:rsidRPr="00F224C1" w:rsidRDefault="00DC5E00" w:rsidP="006A7C9D">
            <w:pPr>
              <w:spacing w:before="60" w:after="60" w:line="264" w:lineRule="auto"/>
              <w:ind w:right="178"/>
              <w:jc w:val="both"/>
              <w:rPr>
                <w:sz w:val="24"/>
                <w:szCs w:val="24"/>
              </w:rPr>
            </w:pPr>
            <w:r w:rsidRPr="00F224C1">
              <w:rPr>
                <w:sz w:val="24"/>
                <w:szCs w:val="24"/>
              </w:rPr>
              <w:t>Điều tra, khảo sát, thu thập thông tin về giá đất thị trường theo mẫu phiếu điều tra</w:t>
            </w:r>
          </w:p>
        </w:tc>
        <w:tc>
          <w:tcPr>
            <w:tcW w:w="1665" w:type="dxa"/>
            <w:shd w:val="solid" w:color="FFFFFF" w:fill="auto"/>
            <w:tcMar>
              <w:top w:w="0" w:type="dxa"/>
              <w:left w:w="0" w:type="dxa"/>
              <w:bottom w:w="0" w:type="dxa"/>
              <w:right w:w="0" w:type="dxa"/>
            </w:tcMar>
            <w:vAlign w:val="center"/>
          </w:tcPr>
          <w:p w14:paraId="7F56ECF6" w14:textId="77777777" w:rsidR="00DC5E00" w:rsidRPr="00F224C1" w:rsidRDefault="00DC5E00" w:rsidP="006A7C9D">
            <w:pPr>
              <w:spacing w:before="60" w:after="60" w:line="264" w:lineRule="auto"/>
              <w:jc w:val="center"/>
              <w:rPr>
                <w:sz w:val="24"/>
                <w:szCs w:val="24"/>
              </w:rPr>
            </w:pPr>
            <w:r w:rsidRPr="00F224C1">
              <w:rPr>
                <w:sz w:val="24"/>
                <w:szCs w:val="24"/>
              </w:rPr>
              <w:t>Nhóm 2 (1KS3+1KTV4)</w:t>
            </w:r>
          </w:p>
        </w:tc>
        <w:tc>
          <w:tcPr>
            <w:tcW w:w="1270" w:type="dxa"/>
            <w:shd w:val="solid" w:color="FFFFFF" w:fill="auto"/>
            <w:tcMar>
              <w:top w:w="0" w:type="dxa"/>
              <w:left w:w="0" w:type="dxa"/>
              <w:bottom w:w="0" w:type="dxa"/>
              <w:right w:w="0" w:type="dxa"/>
            </w:tcMar>
            <w:vAlign w:val="center"/>
          </w:tcPr>
          <w:p w14:paraId="44CD8C88" w14:textId="20DFAF71" w:rsidR="00DC5E00" w:rsidRPr="00F224C1" w:rsidRDefault="00DC5E00" w:rsidP="006A7C9D">
            <w:pPr>
              <w:spacing w:before="60" w:after="60" w:line="264" w:lineRule="auto"/>
              <w:jc w:val="center"/>
              <w:rPr>
                <w:sz w:val="24"/>
                <w:szCs w:val="24"/>
              </w:rPr>
            </w:pPr>
          </w:p>
        </w:tc>
        <w:tc>
          <w:tcPr>
            <w:tcW w:w="1423" w:type="dxa"/>
            <w:shd w:val="solid" w:color="FFFFFF" w:fill="auto"/>
            <w:tcMar>
              <w:top w:w="0" w:type="dxa"/>
              <w:left w:w="0" w:type="dxa"/>
              <w:bottom w:w="0" w:type="dxa"/>
              <w:right w:w="0" w:type="dxa"/>
            </w:tcMar>
            <w:vAlign w:val="center"/>
          </w:tcPr>
          <w:p w14:paraId="1C951E4B" w14:textId="7F9B7DD6" w:rsidR="00DC5E00" w:rsidRPr="00F224C1" w:rsidRDefault="00AA437E" w:rsidP="006A7C9D">
            <w:pPr>
              <w:spacing w:before="60" w:after="60" w:line="264" w:lineRule="auto"/>
              <w:jc w:val="center"/>
              <w:rPr>
                <w:sz w:val="24"/>
                <w:szCs w:val="24"/>
              </w:rPr>
            </w:pPr>
            <w:r w:rsidRPr="00F224C1">
              <w:rPr>
                <w:sz w:val="24"/>
                <w:szCs w:val="24"/>
              </w:rPr>
              <w:t>3.500,50</w:t>
            </w:r>
          </w:p>
        </w:tc>
      </w:tr>
      <w:tr w:rsidR="00F224C1" w:rsidRPr="00F224C1" w14:paraId="7A990558" w14:textId="77777777" w:rsidTr="00DC5E00">
        <w:tc>
          <w:tcPr>
            <w:tcW w:w="720" w:type="dxa"/>
            <w:shd w:val="solid" w:color="FFFFFF" w:fill="auto"/>
            <w:tcMar>
              <w:top w:w="0" w:type="dxa"/>
              <w:left w:w="0" w:type="dxa"/>
              <w:bottom w:w="0" w:type="dxa"/>
              <w:right w:w="0" w:type="dxa"/>
            </w:tcMar>
            <w:vAlign w:val="center"/>
          </w:tcPr>
          <w:p w14:paraId="69E9320F" w14:textId="77777777" w:rsidR="00DC5E00" w:rsidRPr="00F224C1" w:rsidRDefault="00DC5E00" w:rsidP="006A7C9D">
            <w:pPr>
              <w:spacing w:before="60" w:after="60" w:line="264" w:lineRule="auto"/>
              <w:jc w:val="center"/>
              <w:rPr>
                <w:sz w:val="24"/>
                <w:szCs w:val="24"/>
              </w:rPr>
            </w:pPr>
            <w:r w:rsidRPr="00F224C1">
              <w:rPr>
                <w:sz w:val="24"/>
                <w:szCs w:val="24"/>
              </w:rPr>
              <w:t>2.3</w:t>
            </w:r>
          </w:p>
        </w:tc>
        <w:tc>
          <w:tcPr>
            <w:tcW w:w="4288" w:type="dxa"/>
            <w:shd w:val="solid" w:color="FFFFFF" w:fill="auto"/>
            <w:tcMar>
              <w:top w:w="0" w:type="dxa"/>
              <w:left w:w="0" w:type="dxa"/>
              <w:bottom w:w="0" w:type="dxa"/>
              <w:right w:w="0" w:type="dxa"/>
            </w:tcMar>
            <w:vAlign w:val="center"/>
          </w:tcPr>
          <w:p w14:paraId="32325AE4" w14:textId="77777777" w:rsidR="00DC5E00" w:rsidRPr="00F224C1" w:rsidRDefault="00DC5E00" w:rsidP="006A7C9D">
            <w:pPr>
              <w:spacing w:before="60" w:after="60" w:line="264" w:lineRule="auto"/>
              <w:ind w:right="178"/>
              <w:jc w:val="both"/>
              <w:rPr>
                <w:sz w:val="24"/>
                <w:szCs w:val="24"/>
              </w:rPr>
            </w:pPr>
            <w:r w:rsidRPr="00F224C1">
              <w:rPr>
                <w:sz w:val="24"/>
                <w:szCs w:val="24"/>
              </w:rPr>
              <w:t>Kiểm tra, rà soát và phân loại phiếu điều tra</w:t>
            </w:r>
          </w:p>
        </w:tc>
        <w:tc>
          <w:tcPr>
            <w:tcW w:w="1665" w:type="dxa"/>
            <w:shd w:val="solid" w:color="FFFFFF" w:fill="auto"/>
            <w:tcMar>
              <w:top w:w="0" w:type="dxa"/>
              <w:left w:w="0" w:type="dxa"/>
              <w:bottom w:w="0" w:type="dxa"/>
              <w:right w:w="0" w:type="dxa"/>
            </w:tcMar>
            <w:vAlign w:val="center"/>
          </w:tcPr>
          <w:p w14:paraId="50D5B6D1" w14:textId="77777777" w:rsidR="00DC5E00" w:rsidRPr="00F224C1" w:rsidRDefault="00DC5E00" w:rsidP="006A7C9D">
            <w:pPr>
              <w:spacing w:before="60" w:after="60" w:line="264" w:lineRule="auto"/>
              <w:jc w:val="center"/>
              <w:rPr>
                <w:sz w:val="24"/>
                <w:szCs w:val="24"/>
              </w:rPr>
            </w:pPr>
            <w:r w:rsidRPr="00F224C1">
              <w:rPr>
                <w:sz w:val="24"/>
                <w:szCs w:val="24"/>
              </w:rPr>
              <w:t>1KS3</w:t>
            </w:r>
          </w:p>
        </w:tc>
        <w:tc>
          <w:tcPr>
            <w:tcW w:w="1270" w:type="dxa"/>
            <w:shd w:val="solid" w:color="FFFFFF" w:fill="auto"/>
            <w:tcMar>
              <w:top w:w="0" w:type="dxa"/>
              <w:left w:w="0" w:type="dxa"/>
              <w:bottom w:w="0" w:type="dxa"/>
              <w:right w:w="0" w:type="dxa"/>
            </w:tcMar>
            <w:vAlign w:val="center"/>
          </w:tcPr>
          <w:p w14:paraId="31D34F89" w14:textId="628A4DC5" w:rsidR="00DC5E00" w:rsidRPr="00F224C1" w:rsidRDefault="00DC5E00" w:rsidP="006A7C9D">
            <w:pPr>
              <w:spacing w:before="60" w:after="60" w:line="264" w:lineRule="auto"/>
              <w:jc w:val="center"/>
              <w:rPr>
                <w:sz w:val="24"/>
                <w:szCs w:val="24"/>
              </w:rPr>
            </w:pPr>
            <w:r w:rsidRPr="00F224C1">
              <w:rPr>
                <w:sz w:val="24"/>
                <w:szCs w:val="24"/>
              </w:rPr>
              <w:t>64,00</w:t>
            </w:r>
          </w:p>
        </w:tc>
        <w:tc>
          <w:tcPr>
            <w:tcW w:w="1423" w:type="dxa"/>
            <w:shd w:val="solid" w:color="FFFFFF" w:fill="auto"/>
            <w:tcMar>
              <w:top w:w="0" w:type="dxa"/>
              <w:left w:w="0" w:type="dxa"/>
              <w:bottom w:w="0" w:type="dxa"/>
              <w:right w:w="0" w:type="dxa"/>
            </w:tcMar>
            <w:vAlign w:val="center"/>
          </w:tcPr>
          <w:p w14:paraId="129F0BEC" w14:textId="77777777" w:rsidR="00DC5E00" w:rsidRPr="00F224C1" w:rsidRDefault="00DC5E00" w:rsidP="006A7C9D">
            <w:pPr>
              <w:spacing w:before="60" w:after="60" w:line="264" w:lineRule="auto"/>
              <w:jc w:val="center"/>
              <w:rPr>
                <w:sz w:val="24"/>
                <w:szCs w:val="24"/>
              </w:rPr>
            </w:pPr>
          </w:p>
        </w:tc>
      </w:tr>
      <w:tr w:rsidR="00F224C1" w:rsidRPr="00F224C1" w14:paraId="45DF7E7E" w14:textId="77777777" w:rsidTr="00DC5E00">
        <w:tc>
          <w:tcPr>
            <w:tcW w:w="720" w:type="dxa"/>
            <w:shd w:val="solid" w:color="FFFFFF" w:fill="auto"/>
            <w:tcMar>
              <w:top w:w="0" w:type="dxa"/>
              <w:left w:w="0" w:type="dxa"/>
              <w:bottom w:w="0" w:type="dxa"/>
              <w:right w:w="0" w:type="dxa"/>
            </w:tcMar>
            <w:vAlign w:val="center"/>
          </w:tcPr>
          <w:p w14:paraId="5B6EEC0A" w14:textId="77777777" w:rsidR="00DC5E00" w:rsidRPr="00F224C1" w:rsidRDefault="00DC5E00" w:rsidP="006A7C9D">
            <w:pPr>
              <w:spacing w:before="60" w:after="60" w:line="264" w:lineRule="auto"/>
              <w:jc w:val="center"/>
              <w:rPr>
                <w:sz w:val="24"/>
                <w:szCs w:val="24"/>
              </w:rPr>
            </w:pPr>
            <w:r w:rsidRPr="00F224C1">
              <w:rPr>
                <w:sz w:val="24"/>
                <w:szCs w:val="24"/>
              </w:rPr>
              <w:t>2.4</w:t>
            </w:r>
          </w:p>
        </w:tc>
        <w:tc>
          <w:tcPr>
            <w:tcW w:w="4288" w:type="dxa"/>
            <w:shd w:val="solid" w:color="FFFFFF" w:fill="auto"/>
            <w:tcMar>
              <w:top w:w="0" w:type="dxa"/>
              <w:left w:w="0" w:type="dxa"/>
              <w:bottom w:w="0" w:type="dxa"/>
              <w:right w:w="0" w:type="dxa"/>
            </w:tcMar>
            <w:vAlign w:val="center"/>
          </w:tcPr>
          <w:p w14:paraId="49622B33" w14:textId="77777777" w:rsidR="00DC5E00" w:rsidRPr="00F224C1" w:rsidRDefault="00DC5E00" w:rsidP="006A7C9D">
            <w:pPr>
              <w:spacing w:before="60" w:after="60" w:line="264" w:lineRule="auto"/>
              <w:ind w:right="178"/>
              <w:jc w:val="both"/>
              <w:rPr>
                <w:sz w:val="24"/>
                <w:szCs w:val="24"/>
              </w:rPr>
            </w:pPr>
            <w:r w:rsidRPr="00F224C1">
              <w:rPr>
                <w:sz w:val="24"/>
                <w:szCs w:val="24"/>
              </w:rPr>
              <w:t>Xác định mức giá của các vị trí đất</w:t>
            </w:r>
          </w:p>
        </w:tc>
        <w:tc>
          <w:tcPr>
            <w:tcW w:w="1665" w:type="dxa"/>
            <w:shd w:val="solid" w:color="FFFFFF" w:fill="auto"/>
            <w:tcMar>
              <w:top w:w="0" w:type="dxa"/>
              <w:left w:w="0" w:type="dxa"/>
              <w:bottom w:w="0" w:type="dxa"/>
              <w:right w:w="0" w:type="dxa"/>
            </w:tcMar>
            <w:vAlign w:val="center"/>
          </w:tcPr>
          <w:p w14:paraId="56202F20" w14:textId="77777777" w:rsidR="00DC5E00" w:rsidRPr="00F224C1" w:rsidRDefault="00DC5E00" w:rsidP="006A7C9D">
            <w:pPr>
              <w:spacing w:before="60" w:after="60" w:line="264" w:lineRule="auto"/>
              <w:jc w:val="center"/>
              <w:rPr>
                <w:sz w:val="24"/>
                <w:szCs w:val="24"/>
              </w:rPr>
            </w:pPr>
            <w:r w:rsidRPr="00F224C1">
              <w:rPr>
                <w:sz w:val="24"/>
                <w:szCs w:val="24"/>
              </w:rPr>
              <w:t>1KS3</w:t>
            </w:r>
          </w:p>
        </w:tc>
        <w:tc>
          <w:tcPr>
            <w:tcW w:w="1270" w:type="dxa"/>
            <w:shd w:val="solid" w:color="FFFFFF" w:fill="auto"/>
            <w:tcMar>
              <w:top w:w="0" w:type="dxa"/>
              <w:left w:w="0" w:type="dxa"/>
              <w:bottom w:w="0" w:type="dxa"/>
              <w:right w:w="0" w:type="dxa"/>
            </w:tcMar>
            <w:vAlign w:val="center"/>
          </w:tcPr>
          <w:p w14:paraId="2BBCB22C" w14:textId="6ED669DC" w:rsidR="00DC5E00" w:rsidRPr="00F224C1" w:rsidRDefault="00DC5E00" w:rsidP="006A7C9D">
            <w:pPr>
              <w:spacing w:before="60" w:after="60" w:line="264" w:lineRule="auto"/>
              <w:jc w:val="center"/>
              <w:rPr>
                <w:sz w:val="24"/>
                <w:szCs w:val="24"/>
              </w:rPr>
            </w:pPr>
            <w:r w:rsidRPr="00F224C1">
              <w:rPr>
                <w:sz w:val="24"/>
                <w:szCs w:val="24"/>
              </w:rPr>
              <w:t>32,00</w:t>
            </w:r>
          </w:p>
        </w:tc>
        <w:tc>
          <w:tcPr>
            <w:tcW w:w="1423" w:type="dxa"/>
            <w:shd w:val="solid" w:color="FFFFFF" w:fill="auto"/>
            <w:tcMar>
              <w:top w:w="0" w:type="dxa"/>
              <w:left w:w="0" w:type="dxa"/>
              <w:bottom w:w="0" w:type="dxa"/>
              <w:right w:w="0" w:type="dxa"/>
            </w:tcMar>
            <w:vAlign w:val="center"/>
          </w:tcPr>
          <w:p w14:paraId="010C09C5" w14:textId="72E96A2F" w:rsidR="00DC5E00" w:rsidRPr="00F224C1" w:rsidRDefault="00DC5E00" w:rsidP="006A7C9D">
            <w:pPr>
              <w:spacing w:before="60" w:after="60" w:line="264" w:lineRule="auto"/>
              <w:jc w:val="center"/>
              <w:rPr>
                <w:sz w:val="24"/>
                <w:szCs w:val="24"/>
              </w:rPr>
            </w:pPr>
          </w:p>
        </w:tc>
      </w:tr>
      <w:tr w:rsidR="00F224C1" w:rsidRPr="00F224C1" w14:paraId="2D637FC7" w14:textId="77777777" w:rsidTr="00DC5E00">
        <w:tc>
          <w:tcPr>
            <w:tcW w:w="720" w:type="dxa"/>
            <w:shd w:val="solid" w:color="FFFFFF" w:fill="auto"/>
            <w:tcMar>
              <w:top w:w="0" w:type="dxa"/>
              <w:left w:w="0" w:type="dxa"/>
              <w:bottom w:w="0" w:type="dxa"/>
              <w:right w:w="0" w:type="dxa"/>
            </w:tcMar>
            <w:vAlign w:val="center"/>
          </w:tcPr>
          <w:p w14:paraId="2A047CE5" w14:textId="77777777" w:rsidR="00DC5E00" w:rsidRPr="00F224C1" w:rsidRDefault="00DC5E00" w:rsidP="006A7C9D">
            <w:pPr>
              <w:spacing w:before="60" w:after="60" w:line="264" w:lineRule="auto"/>
              <w:jc w:val="center"/>
              <w:rPr>
                <w:sz w:val="24"/>
                <w:szCs w:val="24"/>
              </w:rPr>
            </w:pPr>
            <w:r w:rsidRPr="00F224C1">
              <w:rPr>
                <w:sz w:val="24"/>
                <w:szCs w:val="24"/>
              </w:rPr>
              <w:t>2.5</w:t>
            </w:r>
          </w:p>
        </w:tc>
        <w:tc>
          <w:tcPr>
            <w:tcW w:w="4288" w:type="dxa"/>
            <w:shd w:val="solid" w:color="FFFFFF" w:fill="auto"/>
            <w:tcMar>
              <w:top w:w="0" w:type="dxa"/>
              <w:left w:w="0" w:type="dxa"/>
              <w:bottom w:w="0" w:type="dxa"/>
              <w:right w:w="0" w:type="dxa"/>
            </w:tcMar>
            <w:vAlign w:val="center"/>
          </w:tcPr>
          <w:p w14:paraId="09382952" w14:textId="77777777" w:rsidR="00DC5E00" w:rsidRPr="00F224C1" w:rsidRDefault="00DC5E00" w:rsidP="006A7C9D">
            <w:pPr>
              <w:spacing w:before="60" w:after="60" w:line="264" w:lineRule="auto"/>
              <w:ind w:right="178"/>
              <w:jc w:val="both"/>
              <w:rPr>
                <w:sz w:val="24"/>
                <w:szCs w:val="24"/>
              </w:rPr>
            </w:pPr>
            <w:r w:rsidRPr="00F224C1">
              <w:rPr>
                <w:sz w:val="24"/>
                <w:szCs w:val="24"/>
              </w:rPr>
              <w:t>Thống kê giá đất thị trường</w:t>
            </w:r>
          </w:p>
        </w:tc>
        <w:tc>
          <w:tcPr>
            <w:tcW w:w="1665" w:type="dxa"/>
            <w:shd w:val="solid" w:color="FFFFFF" w:fill="auto"/>
            <w:tcMar>
              <w:top w:w="0" w:type="dxa"/>
              <w:left w:w="0" w:type="dxa"/>
              <w:bottom w:w="0" w:type="dxa"/>
              <w:right w:w="0" w:type="dxa"/>
            </w:tcMar>
            <w:vAlign w:val="center"/>
          </w:tcPr>
          <w:p w14:paraId="4A95F73F" w14:textId="77777777" w:rsidR="00DC5E00" w:rsidRPr="00F224C1" w:rsidRDefault="00DC5E00" w:rsidP="006A7C9D">
            <w:pPr>
              <w:spacing w:before="60" w:after="60" w:line="264" w:lineRule="auto"/>
              <w:jc w:val="center"/>
              <w:rPr>
                <w:sz w:val="24"/>
                <w:szCs w:val="24"/>
              </w:rPr>
            </w:pPr>
            <w:r w:rsidRPr="00F224C1">
              <w:rPr>
                <w:sz w:val="24"/>
                <w:szCs w:val="24"/>
              </w:rPr>
              <w:t>1KS3</w:t>
            </w:r>
          </w:p>
        </w:tc>
        <w:tc>
          <w:tcPr>
            <w:tcW w:w="1270" w:type="dxa"/>
            <w:shd w:val="solid" w:color="FFFFFF" w:fill="auto"/>
            <w:tcMar>
              <w:top w:w="0" w:type="dxa"/>
              <w:left w:w="0" w:type="dxa"/>
              <w:bottom w:w="0" w:type="dxa"/>
              <w:right w:w="0" w:type="dxa"/>
            </w:tcMar>
            <w:vAlign w:val="center"/>
          </w:tcPr>
          <w:p w14:paraId="763AF829" w14:textId="77131F20" w:rsidR="00DC5E00" w:rsidRPr="00F224C1" w:rsidRDefault="00DC5E00" w:rsidP="006A7C9D">
            <w:pPr>
              <w:spacing w:before="60" w:after="60" w:line="264" w:lineRule="auto"/>
              <w:jc w:val="center"/>
              <w:rPr>
                <w:sz w:val="24"/>
                <w:szCs w:val="24"/>
              </w:rPr>
            </w:pPr>
            <w:r w:rsidRPr="00F224C1">
              <w:rPr>
                <w:sz w:val="24"/>
                <w:szCs w:val="24"/>
              </w:rPr>
              <w:t>32,00</w:t>
            </w:r>
          </w:p>
        </w:tc>
        <w:tc>
          <w:tcPr>
            <w:tcW w:w="1423" w:type="dxa"/>
            <w:shd w:val="solid" w:color="FFFFFF" w:fill="auto"/>
            <w:tcMar>
              <w:top w:w="0" w:type="dxa"/>
              <w:left w:w="0" w:type="dxa"/>
              <w:bottom w:w="0" w:type="dxa"/>
              <w:right w:w="0" w:type="dxa"/>
            </w:tcMar>
            <w:vAlign w:val="center"/>
          </w:tcPr>
          <w:p w14:paraId="4F4F39A6" w14:textId="77777777" w:rsidR="00DC5E00" w:rsidRPr="00F224C1" w:rsidRDefault="00DC5E00" w:rsidP="006A7C9D">
            <w:pPr>
              <w:spacing w:before="60" w:after="60" w:line="264" w:lineRule="auto"/>
              <w:jc w:val="center"/>
              <w:rPr>
                <w:sz w:val="24"/>
                <w:szCs w:val="24"/>
              </w:rPr>
            </w:pPr>
          </w:p>
        </w:tc>
      </w:tr>
      <w:tr w:rsidR="00F224C1" w:rsidRPr="00F224C1" w14:paraId="5B0E9526" w14:textId="77777777" w:rsidTr="00DC5E00">
        <w:tc>
          <w:tcPr>
            <w:tcW w:w="720" w:type="dxa"/>
            <w:shd w:val="solid" w:color="FFFFFF" w:fill="auto"/>
            <w:tcMar>
              <w:top w:w="0" w:type="dxa"/>
              <w:left w:w="0" w:type="dxa"/>
              <w:bottom w:w="0" w:type="dxa"/>
              <w:right w:w="0" w:type="dxa"/>
            </w:tcMar>
            <w:vAlign w:val="center"/>
          </w:tcPr>
          <w:p w14:paraId="5D29D367" w14:textId="77777777" w:rsidR="00DC5E00" w:rsidRPr="00F224C1" w:rsidRDefault="00DC5E00" w:rsidP="006A7C9D">
            <w:pPr>
              <w:spacing w:before="60" w:after="60" w:line="264" w:lineRule="auto"/>
              <w:jc w:val="center"/>
              <w:rPr>
                <w:sz w:val="24"/>
                <w:szCs w:val="24"/>
              </w:rPr>
            </w:pPr>
            <w:r w:rsidRPr="00F224C1">
              <w:rPr>
                <w:sz w:val="24"/>
                <w:szCs w:val="24"/>
              </w:rPr>
              <w:t>2.6</w:t>
            </w:r>
          </w:p>
        </w:tc>
        <w:tc>
          <w:tcPr>
            <w:tcW w:w="4288" w:type="dxa"/>
            <w:shd w:val="solid" w:color="FFFFFF" w:fill="auto"/>
            <w:tcMar>
              <w:top w:w="0" w:type="dxa"/>
              <w:left w:w="0" w:type="dxa"/>
              <w:bottom w:w="0" w:type="dxa"/>
              <w:right w:w="0" w:type="dxa"/>
            </w:tcMar>
            <w:vAlign w:val="center"/>
          </w:tcPr>
          <w:p w14:paraId="289FF5A7" w14:textId="77777777" w:rsidR="00DC5E00" w:rsidRPr="00F224C1" w:rsidRDefault="00DC5E00" w:rsidP="006A7C9D">
            <w:pPr>
              <w:spacing w:before="60" w:after="60" w:line="264" w:lineRule="auto"/>
              <w:ind w:right="178"/>
              <w:jc w:val="both"/>
              <w:rPr>
                <w:sz w:val="24"/>
                <w:szCs w:val="24"/>
              </w:rPr>
            </w:pPr>
            <w:r w:rsidRPr="00F224C1">
              <w:rPr>
                <w:sz w:val="24"/>
                <w:szCs w:val="24"/>
              </w:rPr>
              <w:t>Xây dựng báo cáo về tình hình và kết quả điều tra giá đất thị trường theo từng điểm điều tra</w:t>
            </w:r>
          </w:p>
        </w:tc>
        <w:tc>
          <w:tcPr>
            <w:tcW w:w="1665" w:type="dxa"/>
            <w:shd w:val="solid" w:color="FFFFFF" w:fill="auto"/>
            <w:tcMar>
              <w:top w:w="0" w:type="dxa"/>
              <w:left w:w="0" w:type="dxa"/>
              <w:bottom w:w="0" w:type="dxa"/>
              <w:right w:w="0" w:type="dxa"/>
            </w:tcMar>
            <w:vAlign w:val="center"/>
          </w:tcPr>
          <w:p w14:paraId="1B9FDC57" w14:textId="77777777" w:rsidR="00DC5E00" w:rsidRPr="00F224C1" w:rsidRDefault="00DC5E00" w:rsidP="006A7C9D">
            <w:pPr>
              <w:spacing w:before="60" w:after="60" w:line="264" w:lineRule="auto"/>
              <w:jc w:val="center"/>
              <w:rPr>
                <w:sz w:val="24"/>
                <w:szCs w:val="24"/>
              </w:rPr>
            </w:pPr>
            <w:r w:rsidRPr="00F224C1">
              <w:rPr>
                <w:sz w:val="24"/>
                <w:szCs w:val="24"/>
              </w:rPr>
              <w:t>1KS3</w:t>
            </w:r>
          </w:p>
        </w:tc>
        <w:tc>
          <w:tcPr>
            <w:tcW w:w="1270" w:type="dxa"/>
            <w:shd w:val="solid" w:color="FFFFFF" w:fill="auto"/>
            <w:tcMar>
              <w:top w:w="0" w:type="dxa"/>
              <w:left w:w="0" w:type="dxa"/>
              <w:bottom w:w="0" w:type="dxa"/>
              <w:right w:w="0" w:type="dxa"/>
            </w:tcMar>
            <w:vAlign w:val="center"/>
          </w:tcPr>
          <w:p w14:paraId="5ED4B2D2" w14:textId="528EC29F" w:rsidR="00DC5E00" w:rsidRPr="00F224C1" w:rsidRDefault="00DC5E00" w:rsidP="006A7C9D">
            <w:pPr>
              <w:spacing w:before="60" w:after="60" w:line="264" w:lineRule="auto"/>
              <w:jc w:val="center"/>
              <w:rPr>
                <w:sz w:val="24"/>
                <w:szCs w:val="24"/>
              </w:rPr>
            </w:pPr>
            <w:r w:rsidRPr="00F224C1">
              <w:rPr>
                <w:sz w:val="24"/>
                <w:szCs w:val="24"/>
              </w:rPr>
              <w:t>96,00</w:t>
            </w:r>
          </w:p>
        </w:tc>
        <w:tc>
          <w:tcPr>
            <w:tcW w:w="1423" w:type="dxa"/>
            <w:shd w:val="solid" w:color="FFFFFF" w:fill="auto"/>
            <w:tcMar>
              <w:top w:w="0" w:type="dxa"/>
              <w:left w:w="0" w:type="dxa"/>
              <w:bottom w:w="0" w:type="dxa"/>
              <w:right w:w="0" w:type="dxa"/>
            </w:tcMar>
            <w:vAlign w:val="center"/>
          </w:tcPr>
          <w:p w14:paraId="20DD0B7E" w14:textId="77777777" w:rsidR="00DC5E00" w:rsidRPr="00F224C1" w:rsidRDefault="00DC5E00" w:rsidP="006A7C9D">
            <w:pPr>
              <w:spacing w:before="60" w:after="60" w:line="264" w:lineRule="auto"/>
              <w:jc w:val="center"/>
              <w:rPr>
                <w:sz w:val="24"/>
                <w:szCs w:val="24"/>
              </w:rPr>
            </w:pPr>
          </w:p>
        </w:tc>
      </w:tr>
      <w:tr w:rsidR="00F224C1" w:rsidRPr="00F224C1" w14:paraId="32EC845A" w14:textId="77777777" w:rsidTr="00DC5E00">
        <w:tc>
          <w:tcPr>
            <w:tcW w:w="720" w:type="dxa"/>
            <w:shd w:val="solid" w:color="FFFFFF" w:fill="auto"/>
            <w:tcMar>
              <w:top w:w="0" w:type="dxa"/>
              <w:left w:w="0" w:type="dxa"/>
              <w:bottom w:w="0" w:type="dxa"/>
              <w:right w:w="0" w:type="dxa"/>
            </w:tcMar>
            <w:vAlign w:val="center"/>
          </w:tcPr>
          <w:p w14:paraId="597CAB5E" w14:textId="77777777" w:rsidR="00DC5E00" w:rsidRPr="00F224C1" w:rsidRDefault="00DC5E00" w:rsidP="006A7C9D">
            <w:pPr>
              <w:spacing w:before="60" w:after="60" w:line="264" w:lineRule="auto"/>
              <w:jc w:val="center"/>
              <w:rPr>
                <w:sz w:val="24"/>
                <w:szCs w:val="24"/>
              </w:rPr>
            </w:pPr>
            <w:r w:rsidRPr="00F224C1">
              <w:rPr>
                <w:b/>
                <w:bCs/>
                <w:sz w:val="24"/>
                <w:szCs w:val="24"/>
              </w:rPr>
              <w:t>3</w:t>
            </w:r>
          </w:p>
        </w:tc>
        <w:tc>
          <w:tcPr>
            <w:tcW w:w="4288" w:type="dxa"/>
            <w:shd w:val="solid" w:color="FFFFFF" w:fill="auto"/>
            <w:tcMar>
              <w:top w:w="0" w:type="dxa"/>
              <w:left w:w="0" w:type="dxa"/>
              <w:bottom w:w="0" w:type="dxa"/>
              <w:right w:w="0" w:type="dxa"/>
            </w:tcMar>
            <w:vAlign w:val="center"/>
          </w:tcPr>
          <w:p w14:paraId="1EC729D0" w14:textId="77777777" w:rsidR="00DC5E00" w:rsidRPr="00F224C1" w:rsidRDefault="00DC5E00" w:rsidP="006A7C9D">
            <w:pPr>
              <w:spacing w:before="60" w:after="60" w:line="264" w:lineRule="auto"/>
              <w:ind w:right="178"/>
              <w:jc w:val="both"/>
              <w:rPr>
                <w:sz w:val="24"/>
                <w:szCs w:val="24"/>
              </w:rPr>
            </w:pPr>
            <w:r w:rsidRPr="00F224C1">
              <w:rPr>
                <w:b/>
                <w:bCs/>
                <w:sz w:val="24"/>
                <w:szCs w:val="24"/>
              </w:rPr>
              <w:t xml:space="preserve">Tổng hợp kết quả điều tra, thu thập thông tin giá </w:t>
            </w:r>
            <w:r w:rsidRPr="00F224C1">
              <w:rPr>
                <w:b/>
                <w:bCs/>
                <w:sz w:val="24"/>
                <w:szCs w:val="24"/>
                <w:shd w:val="solid" w:color="FFFFFF" w:fill="auto"/>
              </w:rPr>
              <w:t>đất</w:t>
            </w:r>
            <w:r w:rsidRPr="00F224C1">
              <w:rPr>
                <w:b/>
                <w:bCs/>
                <w:sz w:val="24"/>
                <w:szCs w:val="24"/>
              </w:rPr>
              <w:t xml:space="preserve"> thị trường tại </w:t>
            </w:r>
            <w:r w:rsidRPr="00F224C1">
              <w:rPr>
                <w:b/>
                <w:bCs/>
                <w:sz w:val="24"/>
                <w:szCs w:val="24"/>
                <w:shd w:val="solid" w:color="FFFFFF" w:fill="auto"/>
              </w:rPr>
              <w:t>cấp xã</w:t>
            </w:r>
          </w:p>
        </w:tc>
        <w:tc>
          <w:tcPr>
            <w:tcW w:w="1665" w:type="dxa"/>
            <w:shd w:val="solid" w:color="FFFFFF" w:fill="auto"/>
            <w:tcMar>
              <w:top w:w="0" w:type="dxa"/>
              <w:left w:w="0" w:type="dxa"/>
              <w:bottom w:w="0" w:type="dxa"/>
              <w:right w:w="0" w:type="dxa"/>
            </w:tcMar>
            <w:vAlign w:val="center"/>
          </w:tcPr>
          <w:p w14:paraId="599BE348" w14:textId="77777777" w:rsidR="00DC5E00" w:rsidRPr="00F224C1" w:rsidRDefault="00DC5E00" w:rsidP="006A7C9D">
            <w:pPr>
              <w:spacing w:before="60" w:after="60" w:line="264" w:lineRule="auto"/>
              <w:jc w:val="center"/>
              <w:rPr>
                <w:sz w:val="24"/>
                <w:szCs w:val="24"/>
              </w:rPr>
            </w:pPr>
          </w:p>
        </w:tc>
        <w:tc>
          <w:tcPr>
            <w:tcW w:w="1270" w:type="dxa"/>
            <w:shd w:val="solid" w:color="FFFFFF" w:fill="auto"/>
            <w:tcMar>
              <w:top w:w="0" w:type="dxa"/>
              <w:left w:w="0" w:type="dxa"/>
              <w:bottom w:w="0" w:type="dxa"/>
              <w:right w:w="0" w:type="dxa"/>
            </w:tcMar>
            <w:vAlign w:val="center"/>
          </w:tcPr>
          <w:p w14:paraId="4C6B2F60" w14:textId="49CD226E" w:rsidR="00DC5E00" w:rsidRPr="00F224C1" w:rsidRDefault="00DC5E00" w:rsidP="006A7C9D">
            <w:pPr>
              <w:spacing w:before="60" w:after="60" w:line="264" w:lineRule="auto"/>
              <w:jc w:val="center"/>
              <w:rPr>
                <w:sz w:val="24"/>
                <w:szCs w:val="24"/>
              </w:rPr>
            </w:pPr>
          </w:p>
        </w:tc>
        <w:tc>
          <w:tcPr>
            <w:tcW w:w="1423" w:type="dxa"/>
            <w:shd w:val="solid" w:color="FFFFFF" w:fill="auto"/>
            <w:tcMar>
              <w:top w:w="0" w:type="dxa"/>
              <w:left w:w="0" w:type="dxa"/>
              <w:bottom w:w="0" w:type="dxa"/>
              <w:right w:w="0" w:type="dxa"/>
            </w:tcMar>
            <w:vAlign w:val="center"/>
          </w:tcPr>
          <w:p w14:paraId="47055722" w14:textId="77777777" w:rsidR="00DC5E00" w:rsidRPr="00F224C1" w:rsidRDefault="00DC5E00" w:rsidP="006A7C9D">
            <w:pPr>
              <w:spacing w:before="60" w:after="60" w:line="264" w:lineRule="auto"/>
              <w:jc w:val="center"/>
              <w:rPr>
                <w:sz w:val="24"/>
                <w:szCs w:val="24"/>
              </w:rPr>
            </w:pPr>
          </w:p>
        </w:tc>
      </w:tr>
      <w:tr w:rsidR="00F224C1" w:rsidRPr="00F224C1" w14:paraId="5F15E396" w14:textId="77777777" w:rsidTr="00DC5E00">
        <w:tc>
          <w:tcPr>
            <w:tcW w:w="720" w:type="dxa"/>
            <w:shd w:val="solid" w:color="FFFFFF" w:fill="auto"/>
            <w:tcMar>
              <w:top w:w="0" w:type="dxa"/>
              <w:left w:w="0" w:type="dxa"/>
              <w:bottom w:w="0" w:type="dxa"/>
              <w:right w:w="0" w:type="dxa"/>
            </w:tcMar>
            <w:vAlign w:val="center"/>
          </w:tcPr>
          <w:p w14:paraId="369E31BC" w14:textId="77777777" w:rsidR="00DC5E00" w:rsidRPr="00F224C1" w:rsidRDefault="00DC5E00" w:rsidP="006A7C9D">
            <w:pPr>
              <w:spacing w:before="60" w:after="60" w:line="264" w:lineRule="auto"/>
              <w:jc w:val="center"/>
              <w:rPr>
                <w:sz w:val="24"/>
                <w:szCs w:val="24"/>
              </w:rPr>
            </w:pPr>
            <w:r w:rsidRPr="00F224C1">
              <w:rPr>
                <w:sz w:val="24"/>
                <w:szCs w:val="24"/>
              </w:rPr>
              <w:t>3.1</w:t>
            </w:r>
          </w:p>
        </w:tc>
        <w:tc>
          <w:tcPr>
            <w:tcW w:w="4288" w:type="dxa"/>
            <w:shd w:val="solid" w:color="FFFFFF" w:fill="auto"/>
            <w:tcMar>
              <w:top w:w="0" w:type="dxa"/>
              <w:left w:w="0" w:type="dxa"/>
              <w:bottom w:w="0" w:type="dxa"/>
              <w:right w:w="0" w:type="dxa"/>
            </w:tcMar>
            <w:vAlign w:val="center"/>
          </w:tcPr>
          <w:p w14:paraId="6DE6C63F" w14:textId="77777777" w:rsidR="00DC5E00" w:rsidRPr="00F224C1" w:rsidRDefault="00DC5E00" w:rsidP="006A7C9D">
            <w:pPr>
              <w:spacing w:before="60" w:after="60" w:line="264" w:lineRule="auto"/>
              <w:ind w:right="178"/>
              <w:jc w:val="both"/>
              <w:rPr>
                <w:sz w:val="24"/>
                <w:szCs w:val="24"/>
              </w:rPr>
            </w:pPr>
            <w:r w:rsidRPr="00F224C1">
              <w:rPr>
                <w:sz w:val="24"/>
                <w:szCs w:val="24"/>
              </w:rPr>
              <w:t>Tổng hợp kết quả điều tra, thu thập thông tin giá đất thị trường theo từng đơn vị hành chính cấp xã</w:t>
            </w:r>
          </w:p>
        </w:tc>
        <w:tc>
          <w:tcPr>
            <w:tcW w:w="1665" w:type="dxa"/>
            <w:shd w:val="solid" w:color="FFFFFF" w:fill="auto"/>
            <w:tcMar>
              <w:top w:w="0" w:type="dxa"/>
              <w:left w:w="0" w:type="dxa"/>
              <w:bottom w:w="0" w:type="dxa"/>
              <w:right w:w="0" w:type="dxa"/>
            </w:tcMar>
            <w:vAlign w:val="center"/>
          </w:tcPr>
          <w:p w14:paraId="49504DA1" w14:textId="77777777" w:rsidR="00DC5E00" w:rsidRPr="00F224C1" w:rsidRDefault="00DC5E00" w:rsidP="006A7C9D">
            <w:pPr>
              <w:spacing w:before="60" w:after="60" w:line="264" w:lineRule="auto"/>
              <w:jc w:val="center"/>
              <w:rPr>
                <w:sz w:val="24"/>
                <w:szCs w:val="24"/>
              </w:rPr>
            </w:pPr>
            <w:r w:rsidRPr="00F224C1">
              <w:rPr>
                <w:sz w:val="24"/>
                <w:szCs w:val="24"/>
              </w:rPr>
              <w:t>Nhóm 2 (1KS4+1KS3)</w:t>
            </w:r>
          </w:p>
        </w:tc>
        <w:tc>
          <w:tcPr>
            <w:tcW w:w="1270" w:type="dxa"/>
            <w:shd w:val="solid" w:color="FFFFFF" w:fill="auto"/>
            <w:tcMar>
              <w:top w:w="0" w:type="dxa"/>
              <w:left w:w="0" w:type="dxa"/>
              <w:bottom w:w="0" w:type="dxa"/>
              <w:right w:w="0" w:type="dxa"/>
            </w:tcMar>
            <w:vAlign w:val="center"/>
          </w:tcPr>
          <w:p w14:paraId="28BF0550" w14:textId="1310CC56" w:rsidR="00DC5E00" w:rsidRPr="00F224C1" w:rsidRDefault="00DC5E00" w:rsidP="006A7C9D">
            <w:pPr>
              <w:spacing w:before="60" w:after="60" w:line="264" w:lineRule="auto"/>
              <w:jc w:val="center"/>
              <w:rPr>
                <w:sz w:val="24"/>
                <w:szCs w:val="24"/>
              </w:rPr>
            </w:pPr>
            <w:r w:rsidRPr="00F224C1">
              <w:rPr>
                <w:sz w:val="24"/>
                <w:szCs w:val="24"/>
              </w:rPr>
              <w:t>320,00</w:t>
            </w:r>
          </w:p>
        </w:tc>
        <w:tc>
          <w:tcPr>
            <w:tcW w:w="1423" w:type="dxa"/>
            <w:shd w:val="solid" w:color="FFFFFF" w:fill="auto"/>
            <w:tcMar>
              <w:top w:w="0" w:type="dxa"/>
              <w:left w:w="0" w:type="dxa"/>
              <w:bottom w:w="0" w:type="dxa"/>
              <w:right w:w="0" w:type="dxa"/>
            </w:tcMar>
            <w:vAlign w:val="center"/>
          </w:tcPr>
          <w:p w14:paraId="433B9026" w14:textId="77777777" w:rsidR="00DC5E00" w:rsidRPr="00F224C1" w:rsidRDefault="00DC5E00" w:rsidP="006A7C9D">
            <w:pPr>
              <w:spacing w:before="60" w:after="60" w:line="264" w:lineRule="auto"/>
              <w:jc w:val="center"/>
              <w:rPr>
                <w:sz w:val="24"/>
                <w:szCs w:val="24"/>
              </w:rPr>
            </w:pPr>
          </w:p>
        </w:tc>
      </w:tr>
      <w:tr w:rsidR="00F224C1" w:rsidRPr="00F224C1" w14:paraId="46BC1BBB" w14:textId="77777777" w:rsidTr="00DC5E00">
        <w:tc>
          <w:tcPr>
            <w:tcW w:w="720" w:type="dxa"/>
            <w:shd w:val="solid" w:color="FFFFFF" w:fill="auto"/>
            <w:tcMar>
              <w:top w:w="0" w:type="dxa"/>
              <w:left w:w="0" w:type="dxa"/>
              <w:bottom w:w="0" w:type="dxa"/>
              <w:right w:w="0" w:type="dxa"/>
            </w:tcMar>
            <w:vAlign w:val="center"/>
          </w:tcPr>
          <w:p w14:paraId="65C8CCE7" w14:textId="77777777" w:rsidR="00DC5E00" w:rsidRPr="00F224C1" w:rsidRDefault="00DC5E00" w:rsidP="006A7C9D">
            <w:pPr>
              <w:spacing w:before="60" w:after="60" w:line="264" w:lineRule="auto"/>
              <w:jc w:val="center"/>
              <w:rPr>
                <w:sz w:val="24"/>
                <w:szCs w:val="24"/>
              </w:rPr>
            </w:pPr>
            <w:r w:rsidRPr="00F224C1">
              <w:rPr>
                <w:sz w:val="24"/>
                <w:szCs w:val="24"/>
              </w:rPr>
              <w:t>3.2</w:t>
            </w:r>
          </w:p>
        </w:tc>
        <w:tc>
          <w:tcPr>
            <w:tcW w:w="4288" w:type="dxa"/>
            <w:shd w:val="solid" w:color="FFFFFF" w:fill="auto"/>
            <w:tcMar>
              <w:top w:w="0" w:type="dxa"/>
              <w:left w:w="0" w:type="dxa"/>
              <w:bottom w:w="0" w:type="dxa"/>
              <w:right w:w="0" w:type="dxa"/>
            </w:tcMar>
            <w:vAlign w:val="center"/>
          </w:tcPr>
          <w:p w14:paraId="6369AAD5" w14:textId="77777777" w:rsidR="00DC5E00" w:rsidRPr="00F224C1" w:rsidRDefault="00DC5E00" w:rsidP="006A7C9D">
            <w:pPr>
              <w:spacing w:before="60" w:after="60" w:line="264" w:lineRule="auto"/>
              <w:ind w:right="178"/>
              <w:jc w:val="both"/>
              <w:rPr>
                <w:sz w:val="24"/>
                <w:szCs w:val="24"/>
              </w:rPr>
            </w:pPr>
            <w:r w:rsidRPr="00F224C1">
              <w:rPr>
                <w:sz w:val="24"/>
                <w:szCs w:val="24"/>
              </w:rPr>
              <w:t>Xây dựng báo cáo về tình hình và kết quả điều tra giá đất thị trường theo từng đơn vị hành chính cấp xã</w:t>
            </w:r>
          </w:p>
        </w:tc>
        <w:tc>
          <w:tcPr>
            <w:tcW w:w="1665" w:type="dxa"/>
            <w:shd w:val="solid" w:color="FFFFFF" w:fill="auto"/>
            <w:tcMar>
              <w:top w:w="0" w:type="dxa"/>
              <w:left w:w="0" w:type="dxa"/>
              <w:bottom w:w="0" w:type="dxa"/>
              <w:right w:w="0" w:type="dxa"/>
            </w:tcMar>
            <w:vAlign w:val="center"/>
          </w:tcPr>
          <w:p w14:paraId="67CBA350" w14:textId="77777777" w:rsidR="00DC5E00" w:rsidRPr="00F224C1" w:rsidRDefault="00DC5E00" w:rsidP="006A7C9D">
            <w:pPr>
              <w:spacing w:before="60" w:after="60" w:line="264" w:lineRule="auto"/>
              <w:jc w:val="center"/>
              <w:rPr>
                <w:sz w:val="24"/>
                <w:szCs w:val="24"/>
              </w:rPr>
            </w:pPr>
            <w:r w:rsidRPr="00F224C1">
              <w:rPr>
                <w:sz w:val="24"/>
                <w:szCs w:val="24"/>
              </w:rPr>
              <w:t>Nhóm 2 (1KS4+1KS3)</w:t>
            </w:r>
          </w:p>
        </w:tc>
        <w:tc>
          <w:tcPr>
            <w:tcW w:w="1270" w:type="dxa"/>
            <w:shd w:val="solid" w:color="FFFFFF" w:fill="auto"/>
            <w:tcMar>
              <w:top w:w="0" w:type="dxa"/>
              <w:left w:w="0" w:type="dxa"/>
              <w:bottom w:w="0" w:type="dxa"/>
              <w:right w:w="0" w:type="dxa"/>
            </w:tcMar>
            <w:vAlign w:val="center"/>
          </w:tcPr>
          <w:p w14:paraId="0A453086" w14:textId="067BB39F" w:rsidR="00DC5E00" w:rsidRPr="00F224C1" w:rsidRDefault="00DC5E00" w:rsidP="006A7C9D">
            <w:pPr>
              <w:spacing w:before="60" w:after="60" w:line="264" w:lineRule="auto"/>
              <w:jc w:val="center"/>
              <w:rPr>
                <w:sz w:val="24"/>
                <w:szCs w:val="24"/>
              </w:rPr>
            </w:pPr>
            <w:r w:rsidRPr="00F224C1">
              <w:rPr>
                <w:sz w:val="24"/>
                <w:szCs w:val="24"/>
              </w:rPr>
              <w:t>192,00</w:t>
            </w:r>
          </w:p>
        </w:tc>
        <w:tc>
          <w:tcPr>
            <w:tcW w:w="1423" w:type="dxa"/>
            <w:shd w:val="solid" w:color="FFFFFF" w:fill="auto"/>
            <w:tcMar>
              <w:top w:w="0" w:type="dxa"/>
              <w:left w:w="0" w:type="dxa"/>
              <w:bottom w:w="0" w:type="dxa"/>
              <w:right w:w="0" w:type="dxa"/>
            </w:tcMar>
            <w:vAlign w:val="center"/>
          </w:tcPr>
          <w:p w14:paraId="1B632CD8" w14:textId="77777777" w:rsidR="00DC5E00" w:rsidRPr="00F224C1" w:rsidRDefault="00DC5E00" w:rsidP="006A7C9D">
            <w:pPr>
              <w:spacing w:before="60" w:after="60" w:line="264" w:lineRule="auto"/>
              <w:jc w:val="center"/>
              <w:rPr>
                <w:sz w:val="24"/>
                <w:szCs w:val="24"/>
              </w:rPr>
            </w:pPr>
          </w:p>
        </w:tc>
      </w:tr>
      <w:tr w:rsidR="00F224C1" w:rsidRPr="00F224C1" w14:paraId="6D29214C" w14:textId="77777777" w:rsidTr="00342EAA">
        <w:tc>
          <w:tcPr>
            <w:tcW w:w="720" w:type="dxa"/>
            <w:shd w:val="solid" w:color="FFFFFF" w:fill="auto"/>
            <w:tcMar>
              <w:top w:w="0" w:type="dxa"/>
              <w:left w:w="0" w:type="dxa"/>
              <w:bottom w:w="0" w:type="dxa"/>
              <w:right w:w="0" w:type="dxa"/>
            </w:tcMar>
            <w:vAlign w:val="center"/>
          </w:tcPr>
          <w:p w14:paraId="3980B6CA" w14:textId="77777777" w:rsidR="009B6CDB" w:rsidRPr="00F224C1" w:rsidRDefault="009B6CDB" w:rsidP="006A7C9D">
            <w:pPr>
              <w:spacing w:before="60" w:after="60" w:line="264" w:lineRule="auto"/>
              <w:jc w:val="center"/>
              <w:rPr>
                <w:sz w:val="24"/>
                <w:szCs w:val="24"/>
              </w:rPr>
            </w:pPr>
            <w:r w:rsidRPr="00F224C1">
              <w:rPr>
                <w:b/>
                <w:bCs/>
                <w:sz w:val="24"/>
                <w:szCs w:val="24"/>
              </w:rPr>
              <w:t>4</w:t>
            </w:r>
          </w:p>
        </w:tc>
        <w:tc>
          <w:tcPr>
            <w:tcW w:w="4288" w:type="dxa"/>
            <w:shd w:val="solid" w:color="FFFFFF" w:fill="auto"/>
            <w:tcMar>
              <w:top w:w="0" w:type="dxa"/>
              <w:left w:w="0" w:type="dxa"/>
              <w:bottom w:w="0" w:type="dxa"/>
              <w:right w:w="0" w:type="dxa"/>
            </w:tcMar>
            <w:vAlign w:val="center"/>
          </w:tcPr>
          <w:p w14:paraId="19F145C4" w14:textId="25599805" w:rsidR="009B6CDB" w:rsidRPr="00F224C1" w:rsidRDefault="009B6CDB" w:rsidP="006A7C9D">
            <w:pPr>
              <w:spacing w:before="60" w:after="60" w:line="264" w:lineRule="auto"/>
              <w:ind w:right="178"/>
              <w:jc w:val="both"/>
              <w:rPr>
                <w:sz w:val="24"/>
                <w:szCs w:val="24"/>
              </w:rPr>
            </w:pPr>
            <w:r w:rsidRPr="00F224C1">
              <w:rPr>
                <w:b/>
                <w:bCs/>
                <w:sz w:val="24"/>
                <w:szCs w:val="24"/>
              </w:rPr>
              <w:t xml:space="preserve">Tổng hợp kết quả điều tra, thu thập thông tin giá đất thị trường tại cấp tỉnh </w:t>
            </w:r>
          </w:p>
        </w:tc>
        <w:tc>
          <w:tcPr>
            <w:tcW w:w="1665" w:type="dxa"/>
            <w:shd w:val="solid" w:color="FFFFFF" w:fill="auto"/>
            <w:tcMar>
              <w:top w:w="0" w:type="dxa"/>
              <w:left w:w="0" w:type="dxa"/>
              <w:bottom w:w="0" w:type="dxa"/>
              <w:right w:w="0" w:type="dxa"/>
            </w:tcMar>
            <w:vAlign w:val="center"/>
          </w:tcPr>
          <w:p w14:paraId="580E36A2" w14:textId="49BB92F0" w:rsidR="009B6CDB" w:rsidRPr="00F224C1" w:rsidRDefault="009B6CDB" w:rsidP="006A7C9D">
            <w:pPr>
              <w:spacing w:before="60" w:after="60" w:line="264" w:lineRule="auto"/>
              <w:jc w:val="center"/>
              <w:rPr>
                <w:sz w:val="24"/>
                <w:szCs w:val="24"/>
              </w:rPr>
            </w:pPr>
            <w:r w:rsidRPr="00F224C1">
              <w:rPr>
                <w:sz w:val="24"/>
                <w:szCs w:val="24"/>
              </w:rPr>
              <w:t>Nhóm 2 (1KS4+1KS3)</w:t>
            </w:r>
          </w:p>
        </w:tc>
        <w:tc>
          <w:tcPr>
            <w:tcW w:w="1270" w:type="dxa"/>
            <w:shd w:val="solid" w:color="FFFFFF" w:fill="auto"/>
            <w:tcMar>
              <w:top w:w="0" w:type="dxa"/>
              <w:left w:w="0" w:type="dxa"/>
              <w:bottom w:w="0" w:type="dxa"/>
              <w:right w:w="0" w:type="dxa"/>
            </w:tcMar>
            <w:vAlign w:val="center"/>
          </w:tcPr>
          <w:p w14:paraId="3452DB2A" w14:textId="0665FFB9" w:rsidR="009B6CDB" w:rsidRPr="00F224C1" w:rsidRDefault="00AB4070" w:rsidP="006A7C9D">
            <w:pPr>
              <w:spacing w:before="60" w:after="60" w:line="264" w:lineRule="auto"/>
              <w:jc w:val="center"/>
              <w:rPr>
                <w:sz w:val="24"/>
                <w:szCs w:val="24"/>
              </w:rPr>
            </w:pPr>
            <w:r w:rsidRPr="00F224C1">
              <w:rPr>
                <w:sz w:val="24"/>
                <w:szCs w:val="24"/>
              </w:rPr>
              <w:t>116,36</w:t>
            </w:r>
          </w:p>
        </w:tc>
        <w:tc>
          <w:tcPr>
            <w:tcW w:w="1423" w:type="dxa"/>
            <w:shd w:val="solid" w:color="FFFFFF" w:fill="auto"/>
            <w:tcMar>
              <w:top w:w="0" w:type="dxa"/>
              <w:left w:w="0" w:type="dxa"/>
              <w:bottom w:w="0" w:type="dxa"/>
              <w:right w:w="0" w:type="dxa"/>
            </w:tcMar>
            <w:vAlign w:val="center"/>
          </w:tcPr>
          <w:p w14:paraId="69AEACD4" w14:textId="77777777" w:rsidR="009B6CDB" w:rsidRPr="00F224C1" w:rsidRDefault="009B6CDB" w:rsidP="006A7C9D">
            <w:pPr>
              <w:spacing w:before="60" w:after="60" w:line="264" w:lineRule="auto"/>
              <w:jc w:val="center"/>
              <w:rPr>
                <w:sz w:val="24"/>
                <w:szCs w:val="24"/>
              </w:rPr>
            </w:pPr>
          </w:p>
        </w:tc>
      </w:tr>
      <w:tr w:rsidR="00F224C1" w:rsidRPr="00F224C1" w14:paraId="5F5C40AA" w14:textId="77777777" w:rsidTr="00342EAA">
        <w:tc>
          <w:tcPr>
            <w:tcW w:w="720" w:type="dxa"/>
            <w:shd w:val="solid" w:color="FFFFFF" w:fill="auto"/>
            <w:tcMar>
              <w:top w:w="0" w:type="dxa"/>
              <w:left w:w="0" w:type="dxa"/>
              <w:bottom w:w="0" w:type="dxa"/>
              <w:right w:w="0" w:type="dxa"/>
            </w:tcMar>
            <w:vAlign w:val="center"/>
          </w:tcPr>
          <w:p w14:paraId="5F1D0410" w14:textId="77777777" w:rsidR="001F7B68" w:rsidRPr="00F224C1" w:rsidRDefault="001F7B68" w:rsidP="006A7C9D">
            <w:pPr>
              <w:spacing w:before="60" w:after="60" w:line="264" w:lineRule="auto"/>
              <w:jc w:val="center"/>
              <w:rPr>
                <w:sz w:val="24"/>
                <w:szCs w:val="24"/>
              </w:rPr>
            </w:pPr>
            <w:r w:rsidRPr="00F224C1">
              <w:rPr>
                <w:b/>
                <w:bCs/>
                <w:sz w:val="24"/>
                <w:szCs w:val="24"/>
              </w:rPr>
              <w:t>5</w:t>
            </w:r>
          </w:p>
        </w:tc>
        <w:tc>
          <w:tcPr>
            <w:tcW w:w="4288" w:type="dxa"/>
            <w:shd w:val="solid" w:color="FFFFFF" w:fill="auto"/>
            <w:tcMar>
              <w:top w:w="0" w:type="dxa"/>
              <w:left w:w="0" w:type="dxa"/>
              <w:bottom w:w="0" w:type="dxa"/>
              <w:right w:w="0" w:type="dxa"/>
            </w:tcMar>
            <w:vAlign w:val="center"/>
          </w:tcPr>
          <w:p w14:paraId="7731C81B" w14:textId="600D6ACC" w:rsidR="001F7B68" w:rsidRPr="00F224C1" w:rsidRDefault="001F7B68" w:rsidP="006A7C9D">
            <w:pPr>
              <w:spacing w:before="60" w:after="60" w:line="264" w:lineRule="auto"/>
              <w:ind w:right="178"/>
              <w:jc w:val="both"/>
              <w:rPr>
                <w:sz w:val="24"/>
                <w:szCs w:val="24"/>
              </w:rPr>
            </w:pPr>
            <w:r w:rsidRPr="00F224C1">
              <w:rPr>
                <w:b/>
                <w:bCs/>
                <w:sz w:val="24"/>
                <w:szCs w:val="24"/>
              </w:rPr>
              <w:t xml:space="preserve">Xây dựng </w:t>
            </w:r>
            <w:r w:rsidR="009B6CDB" w:rsidRPr="00F224C1">
              <w:rPr>
                <w:b/>
                <w:bCs/>
                <w:sz w:val="24"/>
                <w:szCs w:val="24"/>
              </w:rPr>
              <w:t xml:space="preserve">hệ số điều chỉnh </w:t>
            </w:r>
            <w:r w:rsidRPr="00F224C1">
              <w:rPr>
                <w:b/>
                <w:bCs/>
                <w:sz w:val="24"/>
                <w:szCs w:val="24"/>
              </w:rPr>
              <w:t>giá đất</w:t>
            </w:r>
          </w:p>
        </w:tc>
        <w:tc>
          <w:tcPr>
            <w:tcW w:w="1665" w:type="dxa"/>
            <w:shd w:val="solid" w:color="FFFFFF" w:fill="auto"/>
            <w:tcMar>
              <w:top w:w="0" w:type="dxa"/>
              <w:left w:w="0" w:type="dxa"/>
              <w:bottom w:w="0" w:type="dxa"/>
              <w:right w:w="0" w:type="dxa"/>
            </w:tcMar>
            <w:vAlign w:val="center"/>
          </w:tcPr>
          <w:p w14:paraId="4BD69C09" w14:textId="77777777" w:rsidR="001F7B68" w:rsidRPr="00F224C1" w:rsidRDefault="001F7B68" w:rsidP="006A7C9D">
            <w:pPr>
              <w:spacing w:before="60" w:after="60" w:line="264" w:lineRule="auto"/>
              <w:jc w:val="center"/>
              <w:rPr>
                <w:sz w:val="24"/>
                <w:szCs w:val="24"/>
              </w:rPr>
            </w:pPr>
          </w:p>
        </w:tc>
        <w:tc>
          <w:tcPr>
            <w:tcW w:w="1270" w:type="dxa"/>
            <w:shd w:val="solid" w:color="FFFFFF" w:fill="auto"/>
            <w:tcMar>
              <w:top w:w="0" w:type="dxa"/>
              <w:left w:w="0" w:type="dxa"/>
              <w:bottom w:w="0" w:type="dxa"/>
              <w:right w:w="0" w:type="dxa"/>
            </w:tcMar>
            <w:vAlign w:val="center"/>
          </w:tcPr>
          <w:p w14:paraId="032CD23A" w14:textId="77777777" w:rsidR="001F7B68" w:rsidRPr="00F224C1" w:rsidRDefault="001F7B68" w:rsidP="006A7C9D">
            <w:pPr>
              <w:spacing w:before="60" w:after="60" w:line="264" w:lineRule="auto"/>
              <w:jc w:val="center"/>
              <w:rPr>
                <w:sz w:val="24"/>
                <w:szCs w:val="24"/>
              </w:rPr>
            </w:pPr>
          </w:p>
        </w:tc>
        <w:tc>
          <w:tcPr>
            <w:tcW w:w="1423" w:type="dxa"/>
            <w:shd w:val="solid" w:color="FFFFFF" w:fill="auto"/>
            <w:tcMar>
              <w:top w:w="0" w:type="dxa"/>
              <w:left w:w="0" w:type="dxa"/>
              <w:bottom w:w="0" w:type="dxa"/>
              <w:right w:w="0" w:type="dxa"/>
            </w:tcMar>
            <w:vAlign w:val="center"/>
          </w:tcPr>
          <w:p w14:paraId="69899D16" w14:textId="77777777" w:rsidR="001F7B68" w:rsidRPr="00F224C1" w:rsidRDefault="001F7B68" w:rsidP="006A7C9D">
            <w:pPr>
              <w:spacing w:before="60" w:after="60" w:line="264" w:lineRule="auto"/>
              <w:jc w:val="center"/>
              <w:rPr>
                <w:sz w:val="24"/>
                <w:szCs w:val="24"/>
              </w:rPr>
            </w:pPr>
          </w:p>
        </w:tc>
      </w:tr>
      <w:tr w:rsidR="00F224C1" w:rsidRPr="00F224C1" w14:paraId="390F2C91" w14:textId="77777777" w:rsidTr="00342EAA">
        <w:tc>
          <w:tcPr>
            <w:tcW w:w="720" w:type="dxa"/>
            <w:shd w:val="solid" w:color="FFFFFF" w:fill="auto"/>
            <w:tcMar>
              <w:top w:w="0" w:type="dxa"/>
              <w:left w:w="0" w:type="dxa"/>
              <w:bottom w:w="0" w:type="dxa"/>
              <w:right w:w="0" w:type="dxa"/>
            </w:tcMar>
            <w:vAlign w:val="center"/>
          </w:tcPr>
          <w:p w14:paraId="7129AB46" w14:textId="77777777" w:rsidR="001F7B68" w:rsidRPr="00F224C1" w:rsidRDefault="001F7B68" w:rsidP="006A7C9D">
            <w:pPr>
              <w:spacing w:before="60" w:after="60" w:line="264" w:lineRule="auto"/>
              <w:jc w:val="center"/>
              <w:rPr>
                <w:sz w:val="24"/>
                <w:szCs w:val="24"/>
              </w:rPr>
            </w:pPr>
            <w:r w:rsidRPr="00F224C1">
              <w:rPr>
                <w:sz w:val="24"/>
                <w:szCs w:val="24"/>
              </w:rPr>
              <w:t>5.1</w:t>
            </w:r>
          </w:p>
        </w:tc>
        <w:tc>
          <w:tcPr>
            <w:tcW w:w="4288" w:type="dxa"/>
            <w:shd w:val="solid" w:color="FFFFFF" w:fill="auto"/>
            <w:tcMar>
              <w:top w:w="0" w:type="dxa"/>
              <w:left w:w="0" w:type="dxa"/>
              <w:bottom w:w="0" w:type="dxa"/>
              <w:right w:w="0" w:type="dxa"/>
            </w:tcMar>
            <w:vAlign w:val="center"/>
          </w:tcPr>
          <w:p w14:paraId="669C7D63" w14:textId="104E6C10" w:rsidR="001F7B68" w:rsidRPr="00F224C1" w:rsidRDefault="001F7B68" w:rsidP="006A7C9D">
            <w:pPr>
              <w:spacing w:before="60" w:after="60" w:line="264" w:lineRule="auto"/>
              <w:ind w:right="178"/>
              <w:jc w:val="both"/>
              <w:rPr>
                <w:sz w:val="24"/>
                <w:szCs w:val="24"/>
              </w:rPr>
            </w:pPr>
            <w:r w:rsidRPr="00F224C1">
              <w:rPr>
                <w:sz w:val="24"/>
                <w:szCs w:val="24"/>
              </w:rPr>
              <w:t xml:space="preserve">Xây dựng </w:t>
            </w:r>
            <w:r w:rsidR="009B6CDB" w:rsidRPr="00F224C1">
              <w:rPr>
                <w:sz w:val="24"/>
                <w:szCs w:val="24"/>
              </w:rPr>
              <w:t>hệ số điều chỉnh</w:t>
            </w:r>
            <w:r w:rsidRPr="00F224C1">
              <w:rPr>
                <w:sz w:val="24"/>
                <w:szCs w:val="24"/>
              </w:rPr>
              <w:t xml:space="preserve"> giá đất</w:t>
            </w:r>
          </w:p>
        </w:tc>
        <w:tc>
          <w:tcPr>
            <w:tcW w:w="1665" w:type="dxa"/>
            <w:shd w:val="solid" w:color="FFFFFF" w:fill="auto"/>
            <w:tcMar>
              <w:top w:w="0" w:type="dxa"/>
              <w:left w:w="0" w:type="dxa"/>
              <w:bottom w:w="0" w:type="dxa"/>
              <w:right w:w="0" w:type="dxa"/>
            </w:tcMar>
            <w:vAlign w:val="center"/>
          </w:tcPr>
          <w:p w14:paraId="1C831A9B" w14:textId="77777777" w:rsidR="001F7B68" w:rsidRPr="00F224C1" w:rsidRDefault="001F7B68" w:rsidP="006A7C9D">
            <w:pPr>
              <w:spacing w:before="60" w:after="60" w:line="264" w:lineRule="auto"/>
              <w:jc w:val="center"/>
              <w:rPr>
                <w:sz w:val="24"/>
                <w:szCs w:val="24"/>
              </w:rPr>
            </w:pPr>
          </w:p>
        </w:tc>
        <w:tc>
          <w:tcPr>
            <w:tcW w:w="1270" w:type="dxa"/>
            <w:shd w:val="solid" w:color="FFFFFF" w:fill="auto"/>
            <w:tcMar>
              <w:top w:w="0" w:type="dxa"/>
              <w:left w:w="0" w:type="dxa"/>
              <w:bottom w:w="0" w:type="dxa"/>
              <w:right w:w="0" w:type="dxa"/>
            </w:tcMar>
            <w:vAlign w:val="center"/>
          </w:tcPr>
          <w:p w14:paraId="6CA06567" w14:textId="77777777" w:rsidR="001F7B68" w:rsidRPr="00F224C1" w:rsidRDefault="001F7B68" w:rsidP="006A7C9D">
            <w:pPr>
              <w:spacing w:before="60" w:after="60" w:line="264" w:lineRule="auto"/>
              <w:jc w:val="center"/>
              <w:rPr>
                <w:sz w:val="24"/>
                <w:szCs w:val="24"/>
              </w:rPr>
            </w:pPr>
          </w:p>
        </w:tc>
        <w:tc>
          <w:tcPr>
            <w:tcW w:w="1423" w:type="dxa"/>
            <w:shd w:val="solid" w:color="FFFFFF" w:fill="auto"/>
            <w:tcMar>
              <w:top w:w="0" w:type="dxa"/>
              <w:left w:w="0" w:type="dxa"/>
              <w:bottom w:w="0" w:type="dxa"/>
              <w:right w:w="0" w:type="dxa"/>
            </w:tcMar>
            <w:vAlign w:val="center"/>
          </w:tcPr>
          <w:p w14:paraId="605F09FE" w14:textId="77777777" w:rsidR="001F7B68" w:rsidRPr="00F224C1" w:rsidRDefault="001F7B68" w:rsidP="006A7C9D">
            <w:pPr>
              <w:spacing w:before="60" w:after="60" w:line="264" w:lineRule="auto"/>
              <w:jc w:val="center"/>
              <w:rPr>
                <w:sz w:val="24"/>
                <w:szCs w:val="24"/>
              </w:rPr>
            </w:pPr>
          </w:p>
        </w:tc>
      </w:tr>
      <w:tr w:rsidR="00F224C1" w:rsidRPr="00F224C1" w14:paraId="2E72809C" w14:textId="77777777" w:rsidTr="00342EAA">
        <w:tc>
          <w:tcPr>
            <w:tcW w:w="720" w:type="dxa"/>
            <w:shd w:val="solid" w:color="FFFFFF" w:fill="auto"/>
            <w:tcMar>
              <w:top w:w="0" w:type="dxa"/>
              <w:left w:w="0" w:type="dxa"/>
              <w:bottom w:w="0" w:type="dxa"/>
              <w:right w:w="0" w:type="dxa"/>
            </w:tcMar>
            <w:vAlign w:val="center"/>
          </w:tcPr>
          <w:p w14:paraId="162D819B" w14:textId="77777777" w:rsidR="001F7B68" w:rsidRPr="00F224C1" w:rsidRDefault="001F7B68" w:rsidP="006A7C9D">
            <w:pPr>
              <w:spacing w:before="60" w:after="60" w:line="264" w:lineRule="auto"/>
              <w:jc w:val="center"/>
              <w:rPr>
                <w:i/>
                <w:sz w:val="24"/>
                <w:szCs w:val="24"/>
              </w:rPr>
            </w:pPr>
            <w:r w:rsidRPr="00F224C1">
              <w:rPr>
                <w:i/>
                <w:iCs/>
                <w:sz w:val="24"/>
                <w:szCs w:val="24"/>
              </w:rPr>
              <w:t>5.1.1</w:t>
            </w:r>
          </w:p>
        </w:tc>
        <w:tc>
          <w:tcPr>
            <w:tcW w:w="4288" w:type="dxa"/>
            <w:shd w:val="solid" w:color="FFFFFF" w:fill="auto"/>
            <w:tcMar>
              <w:top w:w="0" w:type="dxa"/>
              <w:left w:w="0" w:type="dxa"/>
              <w:bottom w:w="0" w:type="dxa"/>
              <w:right w:w="0" w:type="dxa"/>
            </w:tcMar>
            <w:vAlign w:val="center"/>
          </w:tcPr>
          <w:p w14:paraId="6AD1E35C" w14:textId="484D9C59" w:rsidR="001F7B68" w:rsidRPr="00F224C1" w:rsidRDefault="009B6CDB" w:rsidP="006A7C9D">
            <w:pPr>
              <w:spacing w:before="60" w:after="60" w:line="264" w:lineRule="auto"/>
              <w:ind w:right="178"/>
              <w:jc w:val="both"/>
              <w:rPr>
                <w:i/>
                <w:sz w:val="24"/>
                <w:szCs w:val="24"/>
              </w:rPr>
            </w:pPr>
            <w:r w:rsidRPr="00F224C1">
              <w:rPr>
                <w:i/>
                <w:iCs/>
                <w:sz w:val="24"/>
                <w:szCs w:val="24"/>
              </w:rPr>
              <w:t xml:space="preserve">Hệ số điều chỉnh </w:t>
            </w:r>
            <w:r w:rsidR="001F7B68" w:rsidRPr="00F224C1">
              <w:rPr>
                <w:i/>
                <w:iCs/>
                <w:sz w:val="24"/>
                <w:szCs w:val="24"/>
              </w:rPr>
              <w:t>giá đất trồng cây hàng năm gồm đất trồng lúa và đất trồng cây hàng năm khác</w:t>
            </w:r>
          </w:p>
        </w:tc>
        <w:tc>
          <w:tcPr>
            <w:tcW w:w="1665" w:type="dxa"/>
            <w:shd w:val="solid" w:color="FFFFFF" w:fill="auto"/>
            <w:tcMar>
              <w:top w:w="0" w:type="dxa"/>
              <w:left w:w="0" w:type="dxa"/>
              <w:bottom w:w="0" w:type="dxa"/>
              <w:right w:w="0" w:type="dxa"/>
            </w:tcMar>
            <w:vAlign w:val="center"/>
          </w:tcPr>
          <w:p w14:paraId="110C2847" w14:textId="77777777" w:rsidR="001F7B68" w:rsidRPr="00F224C1" w:rsidRDefault="001F7B68" w:rsidP="006A7C9D">
            <w:pPr>
              <w:spacing w:before="60" w:after="60" w:line="264" w:lineRule="auto"/>
              <w:jc w:val="center"/>
              <w:rPr>
                <w:sz w:val="24"/>
                <w:szCs w:val="24"/>
              </w:rPr>
            </w:pPr>
            <w:r w:rsidRPr="00F224C1">
              <w:rPr>
                <w:sz w:val="24"/>
                <w:szCs w:val="24"/>
              </w:rPr>
              <w:t>Nhóm 2 (1KS4+1KS3)</w:t>
            </w:r>
          </w:p>
        </w:tc>
        <w:tc>
          <w:tcPr>
            <w:tcW w:w="1270" w:type="dxa"/>
            <w:shd w:val="solid" w:color="FFFFFF" w:fill="auto"/>
            <w:tcMar>
              <w:top w:w="0" w:type="dxa"/>
              <w:left w:w="0" w:type="dxa"/>
              <w:bottom w:w="0" w:type="dxa"/>
              <w:right w:w="0" w:type="dxa"/>
            </w:tcMar>
            <w:vAlign w:val="center"/>
          </w:tcPr>
          <w:p w14:paraId="1A71D5FB" w14:textId="77777777" w:rsidR="001F7B68" w:rsidRPr="00F224C1" w:rsidRDefault="001F7B68" w:rsidP="006A7C9D">
            <w:pPr>
              <w:spacing w:before="60" w:after="60" w:line="264" w:lineRule="auto"/>
              <w:jc w:val="center"/>
              <w:rPr>
                <w:sz w:val="24"/>
                <w:szCs w:val="24"/>
              </w:rPr>
            </w:pPr>
            <w:r w:rsidRPr="00F224C1">
              <w:rPr>
                <w:sz w:val="24"/>
                <w:szCs w:val="24"/>
              </w:rPr>
              <w:t>5,00</w:t>
            </w:r>
          </w:p>
        </w:tc>
        <w:tc>
          <w:tcPr>
            <w:tcW w:w="1423" w:type="dxa"/>
            <w:shd w:val="solid" w:color="FFFFFF" w:fill="auto"/>
            <w:tcMar>
              <w:top w:w="0" w:type="dxa"/>
              <w:left w:w="0" w:type="dxa"/>
              <w:bottom w:w="0" w:type="dxa"/>
              <w:right w:w="0" w:type="dxa"/>
            </w:tcMar>
            <w:vAlign w:val="center"/>
          </w:tcPr>
          <w:p w14:paraId="1C2ABBC7" w14:textId="77777777" w:rsidR="001F7B68" w:rsidRPr="00F224C1" w:rsidRDefault="001F7B68" w:rsidP="006A7C9D">
            <w:pPr>
              <w:spacing w:before="60" w:after="60" w:line="264" w:lineRule="auto"/>
              <w:jc w:val="center"/>
              <w:rPr>
                <w:sz w:val="24"/>
                <w:szCs w:val="24"/>
              </w:rPr>
            </w:pPr>
          </w:p>
        </w:tc>
      </w:tr>
      <w:tr w:rsidR="00F224C1" w:rsidRPr="00F224C1" w14:paraId="54546817" w14:textId="77777777" w:rsidTr="00342EAA">
        <w:tc>
          <w:tcPr>
            <w:tcW w:w="720" w:type="dxa"/>
            <w:shd w:val="solid" w:color="FFFFFF" w:fill="auto"/>
            <w:tcMar>
              <w:top w:w="0" w:type="dxa"/>
              <w:left w:w="0" w:type="dxa"/>
              <w:bottom w:w="0" w:type="dxa"/>
              <w:right w:w="0" w:type="dxa"/>
            </w:tcMar>
            <w:vAlign w:val="center"/>
          </w:tcPr>
          <w:p w14:paraId="79BCA6CD" w14:textId="77777777" w:rsidR="001F7B68" w:rsidRPr="00F224C1" w:rsidRDefault="001F7B68" w:rsidP="006A7C9D">
            <w:pPr>
              <w:spacing w:before="60" w:after="60" w:line="264" w:lineRule="auto"/>
              <w:jc w:val="center"/>
              <w:rPr>
                <w:i/>
                <w:sz w:val="24"/>
                <w:szCs w:val="24"/>
              </w:rPr>
            </w:pPr>
            <w:r w:rsidRPr="00F224C1">
              <w:rPr>
                <w:i/>
                <w:iCs/>
                <w:sz w:val="24"/>
                <w:szCs w:val="24"/>
              </w:rPr>
              <w:t>5.1.2</w:t>
            </w:r>
          </w:p>
        </w:tc>
        <w:tc>
          <w:tcPr>
            <w:tcW w:w="4288" w:type="dxa"/>
            <w:shd w:val="solid" w:color="FFFFFF" w:fill="auto"/>
            <w:tcMar>
              <w:top w:w="0" w:type="dxa"/>
              <w:left w:w="0" w:type="dxa"/>
              <w:bottom w:w="0" w:type="dxa"/>
              <w:right w:w="0" w:type="dxa"/>
            </w:tcMar>
            <w:vAlign w:val="center"/>
          </w:tcPr>
          <w:p w14:paraId="55580746" w14:textId="1253A895" w:rsidR="001F7B68" w:rsidRPr="00F224C1" w:rsidRDefault="009B6CDB" w:rsidP="006A7C9D">
            <w:pPr>
              <w:spacing w:before="60" w:after="60" w:line="264" w:lineRule="auto"/>
              <w:ind w:right="178"/>
              <w:rPr>
                <w:i/>
                <w:sz w:val="24"/>
                <w:szCs w:val="24"/>
              </w:rPr>
            </w:pPr>
            <w:r w:rsidRPr="00F224C1">
              <w:rPr>
                <w:i/>
                <w:iCs/>
                <w:sz w:val="24"/>
                <w:szCs w:val="24"/>
              </w:rPr>
              <w:t xml:space="preserve">Hệ số điều chỉnh giá đất </w:t>
            </w:r>
            <w:r w:rsidR="001F7B68" w:rsidRPr="00F224C1">
              <w:rPr>
                <w:i/>
                <w:iCs/>
                <w:sz w:val="24"/>
                <w:szCs w:val="24"/>
              </w:rPr>
              <w:t>trồng cây lâu năm</w:t>
            </w:r>
          </w:p>
        </w:tc>
        <w:tc>
          <w:tcPr>
            <w:tcW w:w="1665" w:type="dxa"/>
            <w:shd w:val="solid" w:color="FFFFFF" w:fill="auto"/>
            <w:tcMar>
              <w:top w:w="0" w:type="dxa"/>
              <w:left w:w="0" w:type="dxa"/>
              <w:bottom w:w="0" w:type="dxa"/>
              <w:right w:w="0" w:type="dxa"/>
            </w:tcMar>
            <w:vAlign w:val="center"/>
          </w:tcPr>
          <w:p w14:paraId="2D1BEB90" w14:textId="77777777" w:rsidR="001F7B68" w:rsidRPr="00F224C1" w:rsidRDefault="001F7B68" w:rsidP="006A7C9D">
            <w:pPr>
              <w:spacing w:before="60" w:after="60" w:line="264" w:lineRule="auto"/>
              <w:jc w:val="center"/>
              <w:rPr>
                <w:sz w:val="24"/>
                <w:szCs w:val="24"/>
              </w:rPr>
            </w:pPr>
            <w:r w:rsidRPr="00F224C1">
              <w:rPr>
                <w:sz w:val="24"/>
                <w:szCs w:val="24"/>
              </w:rPr>
              <w:t>Nhóm 2 (1KS4+1KS3)</w:t>
            </w:r>
          </w:p>
        </w:tc>
        <w:tc>
          <w:tcPr>
            <w:tcW w:w="1270" w:type="dxa"/>
            <w:shd w:val="solid" w:color="FFFFFF" w:fill="auto"/>
            <w:tcMar>
              <w:top w:w="0" w:type="dxa"/>
              <w:left w:w="0" w:type="dxa"/>
              <w:bottom w:w="0" w:type="dxa"/>
              <w:right w:w="0" w:type="dxa"/>
            </w:tcMar>
            <w:vAlign w:val="center"/>
          </w:tcPr>
          <w:p w14:paraId="2328B2B4" w14:textId="77777777" w:rsidR="001F7B68" w:rsidRPr="00F224C1" w:rsidRDefault="001F7B68" w:rsidP="006A7C9D">
            <w:pPr>
              <w:spacing w:before="60" w:after="60" w:line="264" w:lineRule="auto"/>
              <w:jc w:val="center"/>
              <w:rPr>
                <w:sz w:val="24"/>
                <w:szCs w:val="24"/>
              </w:rPr>
            </w:pPr>
            <w:r w:rsidRPr="00F224C1">
              <w:rPr>
                <w:sz w:val="24"/>
                <w:szCs w:val="24"/>
              </w:rPr>
              <w:t>5,00</w:t>
            </w:r>
          </w:p>
        </w:tc>
        <w:tc>
          <w:tcPr>
            <w:tcW w:w="1423" w:type="dxa"/>
            <w:shd w:val="solid" w:color="FFFFFF" w:fill="auto"/>
            <w:tcMar>
              <w:top w:w="0" w:type="dxa"/>
              <w:left w:w="0" w:type="dxa"/>
              <w:bottom w:w="0" w:type="dxa"/>
              <w:right w:w="0" w:type="dxa"/>
            </w:tcMar>
            <w:vAlign w:val="center"/>
          </w:tcPr>
          <w:p w14:paraId="6B5C707D" w14:textId="77777777" w:rsidR="001F7B68" w:rsidRPr="00F224C1" w:rsidRDefault="001F7B68" w:rsidP="006A7C9D">
            <w:pPr>
              <w:spacing w:before="60" w:after="60" w:line="264" w:lineRule="auto"/>
              <w:jc w:val="center"/>
              <w:rPr>
                <w:sz w:val="24"/>
                <w:szCs w:val="24"/>
              </w:rPr>
            </w:pPr>
          </w:p>
        </w:tc>
      </w:tr>
      <w:tr w:rsidR="00F224C1" w:rsidRPr="00F224C1" w14:paraId="59893D35" w14:textId="77777777" w:rsidTr="00342EAA">
        <w:tc>
          <w:tcPr>
            <w:tcW w:w="720" w:type="dxa"/>
            <w:shd w:val="solid" w:color="FFFFFF" w:fill="auto"/>
            <w:tcMar>
              <w:top w:w="0" w:type="dxa"/>
              <w:left w:w="0" w:type="dxa"/>
              <w:bottom w:w="0" w:type="dxa"/>
              <w:right w:w="0" w:type="dxa"/>
            </w:tcMar>
            <w:vAlign w:val="center"/>
          </w:tcPr>
          <w:p w14:paraId="452A1DC9" w14:textId="77777777" w:rsidR="001F7B68" w:rsidRPr="00F224C1" w:rsidRDefault="001F7B68" w:rsidP="006A7C9D">
            <w:pPr>
              <w:spacing w:before="60" w:after="60" w:line="264" w:lineRule="auto"/>
              <w:jc w:val="center"/>
              <w:rPr>
                <w:i/>
                <w:iCs/>
                <w:sz w:val="24"/>
                <w:szCs w:val="24"/>
              </w:rPr>
            </w:pPr>
            <w:r w:rsidRPr="00F224C1">
              <w:rPr>
                <w:i/>
                <w:iCs/>
                <w:sz w:val="24"/>
                <w:szCs w:val="24"/>
              </w:rPr>
              <w:t>5.1.3</w:t>
            </w:r>
          </w:p>
        </w:tc>
        <w:tc>
          <w:tcPr>
            <w:tcW w:w="4288" w:type="dxa"/>
            <w:shd w:val="solid" w:color="FFFFFF" w:fill="auto"/>
            <w:tcMar>
              <w:top w:w="0" w:type="dxa"/>
              <w:left w:w="0" w:type="dxa"/>
              <w:bottom w:w="0" w:type="dxa"/>
              <w:right w:w="0" w:type="dxa"/>
            </w:tcMar>
            <w:vAlign w:val="center"/>
          </w:tcPr>
          <w:p w14:paraId="7BC58347" w14:textId="19FA6105" w:rsidR="001F7B68" w:rsidRPr="00F224C1" w:rsidRDefault="009B6CDB" w:rsidP="006A7C9D">
            <w:pPr>
              <w:spacing w:before="60" w:after="60" w:line="264" w:lineRule="auto"/>
              <w:ind w:right="178"/>
              <w:rPr>
                <w:i/>
                <w:iCs/>
                <w:sz w:val="24"/>
                <w:szCs w:val="24"/>
              </w:rPr>
            </w:pPr>
            <w:r w:rsidRPr="00F224C1">
              <w:rPr>
                <w:i/>
                <w:iCs/>
                <w:sz w:val="24"/>
                <w:szCs w:val="24"/>
              </w:rPr>
              <w:t>Hệ số điều chỉnh giá đất</w:t>
            </w:r>
            <w:r w:rsidR="001F7B68" w:rsidRPr="00F224C1">
              <w:rPr>
                <w:i/>
                <w:iCs/>
                <w:sz w:val="24"/>
                <w:szCs w:val="24"/>
              </w:rPr>
              <w:t xml:space="preserve"> rừng đặc dụng</w:t>
            </w:r>
          </w:p>
        </w:tc>
        <w:tc>
          <w:tcPr>
            <w:tcW w:w="1665" w:type="dxa"/>
            <w:shd w:val="solid" w:color="FFFFFF" w:fill="auto"/>
            <w:tcMar>
              <w:top w:w="0" w:type="dxa"/>
              <w:left w:w="0" w:type="dxa"/>
              <w:bottom w:w="0" w:type="dxa"/>
              <w:right w:w="0" w:type="dxa"/>
            </w:tcMar>
            <w:vAlign w:val="center"/>
          </w:tcPr>
          <w:p w14:paraId="634A4422" w14:textId="77777777" w:rsidR="001F7B68" w:rsidRPr="00F224C1" w:rsidRDefault="001F7B68" w:rsidP="006A7C9D">
            <w:pPr>
              <w:spacing w:before="60" w:after="60" w:line="264" w:lineRule="auto"/>
              <w:jc w:val="center"/>
              <w:rPr>
                <w:sz w:val="24"/>
                <w:szCs w:val="24"/>
              </w:rPr>
            </w:pPr>
            <w:r w:rsidRPr="00F224C1">
              <w:rPr>
                <w:sz w:val="24"/>
                <w:szCs w:val="24"/>
              </w:rPr>
              <w:t>Nhóm 2 (1KS4+1KS3)</w:t>
            </w:r>
          </w:p>
        </w:tc>
        <w:tc>
          <w:tcPr>
            <w:tcW w:w="1270" w:type="dxa"/>
            <w:shd w:val="solid" w:color="FFFFFF" w:fill="auto"/>
            <w:tcMar>
              <w:top w:w="0" w:type="dxa"/>
              <w:left w:w="0" w:type="dxa"/>
              <w:bottom w:w="0" w:type="dxa"/>
              <w:right w:w="0" w:type="dxa"/>
            </w:tcMar>
            <w:vAlign w:val="center"/>
          </w:tcPr>
          <w:p w14:paraId="3324CA9B" w14:textId="77777777" w:rsidR="001F7B68" w:rsidRPr="00F224C1" w:rsidRDefault="001F7B68" w:rsidP="006A7C9D">
            <w:pPr>
              <w:spacing w:before="60" w:after="60" w:line="264" w:lineRule="auto"/>
              <w:jc w:val="center"/>
              <w:rPr>
                <w:sz w:val="24"/>
                <w:szCs w:val="24"/>
              </w:rPr>
            </w:pPr>
            <w:r w:rsidRPr="00F224C1">
              <w:rPr>
                <w:sz w:val="24"/>
                <w:szCs w:val="24"/>
              </w:rPr>
              <w:t>5,00</w:t>
            </w:r>
          </w:p>
        </w:tc>
        <w:tc>
          <w:tcPr>
            <w:tcW w:w="1423" w:type="dxa"/>
            <w:shd w:val="solid" w:color="FFFFFF" w:fill="auto"/>
            <w:tcMar>
              <w:top w:w="0" w:type="dxa"/>
              <w:left w:w="0" w:type="dxa"/>
              <w:bottom w:w="0" w:type="dxa"/>
              <w:right w:w="0" w:type="dxa"/>
            </w:tcMar>
            <w:vAlign w:val="center"/>
          </w:tcPr>
          <w:p w14:paraId="257D789F" w14:textId="77777777" w:rsidR="001F7B68" w:rsidRPr="00F224C1" w:rsidRDefault="001F7B68" w:rsidP="006A7C9D">
            <w:pPr>
              <w:spacing w:before="60" w:after="60" w:line="264" w:lineRule="auto"/>
              <w:jc w:val="center"/>
              <w:rPr>
                <w:sz w:val="24"/>
                <w:szCs w:val="24"/>
              </w:rPr>
            </w:pPr>
          </w:p>
        </w:tc>
      </w:tr>
      <w:tr w:rsidR="00F224C1" w:rsidRPr="00F224C1" w14:paraId="19F2B116" w14:textId="77777777" w:rsidTr="00342EAA">
        <w:tc>
          <w:tcPr>
            <w:tcW w:w="720" w:type="dxa"/>
            <w:shd w:val="solid" w:color="FFFFFF" w:fill="auto"/>
            <w:tcMar>
              <w:top w:w="0" w:type="dxa"/>
              <w:left w:w="0" w:type="dxa"/>
              <w:bottom w:w="0" w:type="dxa"/>
              <w:right w:w="0" w:type="dxa"/>
            </w:tcMar>
            <w:vAlign w:val="center"/>
          </w:tcPr>
          <w:p w14:paraId="00FE051B" w14:textId="77777777" w:rsidR="001F7B68" w:rsidRPr="00F224C1" w:rsidRDefault="001F7B68" w:rsidP="006A7C9D">
            <w:pPr>
              <w:spacing w:before="60" w:after="60" w:line="264" w:lineRule="auto"/>
              <w:jc w:val="center"/>
              <w:rPr>
                <w:i/>
                <w:iCs/>
                <w:sz w:val="24"/>
                <w:szCs w:val="24"/>
              </w:rPr>
            </w:pPr>
            <w:r w:rsidRPr="00F224C1">
              <w:rPr>
                <w:i/>
                <w:iCs/>
                <w:sz w:val="24"/>
                <w:szCs w:val="24"/>
              </w:rPr>
              <w:t>5.1.4</w:t>
            </w:r>
          </w:p>
        </w:tc>
        <w:tc>
          <w:tcPr>
            <w:tcW w:w="4288" w:type="dxa"/>
            <w:shd w:val="solid" w:color="FFFFFF" w:fill="auto"/>
            <w:tcMar>
              <w:top w:w="0" w:type="dxa"/>
              <w:left w:w="0" w:type="dxa"/>
              <w:bottom w:w="0" w:type="dxa"/>
              <w:right w:w="0" w:type="dxa"/>
            </w:tcMar>
            <w:vAlign w:val="center"/>
          </w:tcPr>
          <w:p w14:paraId="2C169109" w14:textId="10FECC90" w:rsidR="001F7B68" w:rsidRPr="00F224C1" w:rsidRDefault="009B6CDB" w:rsidP="006A7C9D">
            <w:pPr>
              <w:spacing w:before="60" w:after="60" w:line="264" w:lineRule="auto"/>
              <w:ind w:right="178"/>
              <w:rPr>
                <w:i/>
                <w:iCs/>
                <w:sz w:val="24"/>
                <w:szCs w:val="24"/>
              </w:rPr>
            </w:pPr>
            <w:r w:rsidRPr="00F224C1">
              <w:rPr>
                <w:i/>
                <w:iCs/>
                <w:sz w:val="24"/>
                <w:szCs w:val="24"/>
              </w:rPr>
              <w:t xml:space="preserve">Hệ số điều chỉnh giá đất </w:t>
            </w:r>
            <w:r w:rsidR="001F7B68" w:rsidRPr="00F224C1">
              <w:rPr>
                <w:i/>
                <w:iCs/>
                <w:sz w:val="24"/>
                <w:szCs w:val="24"/>
              </w:rPr>
              <w:t>rừng phòng hộ</w:t>
            </w:r>
          </w:p>
        </w:tc>
        <w:tc>
          <w:tcPr>
            <w:tcW w:w="1665" w:type="dxa"/>
            <w:shd w:val="solid" w:color="FFFFFF" w:fill="auto"/>
            <w:tcMar>
              <w:top w:w="0" w:type="dxa"/>
              <w:left w:w="0" w:type="dxa"/>
              <w:bottom w:w="0" w:type="dxa"/>
              <w:right w:w="0" w:type="dxa"/>
            </w:tcMar>
            <w:vAlign w:val="center"/>
          </w:tcPr>
          <w:p w14:paraId="78C6D0E5" w14:textId="77777777" w:rsidR="001F7B68" w:rsidRPr="00F224C1" w:rsidRDefault="001F7B68" w:rsidP="006A7C9D">
            <w:pPr>
              <w:spacing w:before="60" w:after="60" w:line="264" w:lineRule="auto"/>
              <w:jc w:val="center"/>
              <w:rPr>
                <w:sz w:val="24"/>
                <w:szCs w:val="24"/>
              </w:rPr>
            </w:pPr>
            <w:r w:rsidRPr="00F224C1">
              <w:rPr>
                <w:sz w:val="24"/>
                <w:szCs w:val="24"/>
              </w:rPr>
              <w:t>Nhóm 2 (1KS4+1KS3)</w:t>
            </w:r>
          </w:p>
        </w:tc>
        <w:tc>
          <w:tcPr>
            <w:tcW w:w="1270" w:type="dxa"/>
            <w:shd w:val="solid" w:color="FFFFFF" w:fill="auto"/>
            <w:tcMar>
              <w:top w:w="0" w:type="dxa"/>
              <w:left w:w="0" w:type="dxa"/>
              <w:bottom w:w="0" w:type="dxa"/>
              <w:right w:w="0" w:type="dxa"/>
            </w:tcMar>
            <w:vAlign w:val="center"/>
          </w:tcPr>
          <w:p w14:paraId="7E48E998" w14:textId="77777777" w:rsidR="001F7B68" w:rsidRPr="00F224C1" w:rsidRDefault="001F7B68" w:rsidP="006A7C9D">
            <w:pPr>
              <w:spacing w:before="60" w:after="60" w:line="264" w:lineRule="auto"/>
              <w:jc w:val="center"/>
              <w:rPr>
                <w:sz w:val="24"/>
                <w:szCs w:val="24"/>
              </w:rPr>
            </w:pPr>
            <w:r w:rsidRPr="00F224C1">
              <w:rPr>
                <w:sz w:val="24"/>
                <w:szCs w:val="24"/>
              </w:rPr>
              <w:t>5,00</w:t>
            </w:r>
          </w:p>
        </w:tc>
        <w:tc>
          <w:tcPr>
            <w:tcW w:w="1423" w:type="dxa"/>
            <w:shd w:val="solid" w:color="FFFFFF" w:fill="auto"/>
            <w:tcMar>
              <w:top w:w="0" w:type="dxa"/>
              <w:left w:w="0" w:type="dxa"/>
              <w:bottom w:w="0" w:type="dxa"/>
              <w:right w:w="0" w:type="dxa"/>
            </w:tcMar>
            <w:vAlign w:val="center"/>
          </w:tcPr>
          <w:p w14:paraId="4E367350" w14:textId="77777777" w:rsidR="001F7B68" w:rsidRPr="00F224C1" w:rsidRDefault="001F7B68" w:rsidP="006A7C9D">
            <w:pPr>
              <w:spacing w:before="60" w:after="60" w:line="264" w:lineRule="auto"/>
              <w:jc w:val="center"/>
              <w:rPr>
                <w:sz w:val="24"/>
                <w:szCs w:val="24"/>
              </w:rPr>
            </w:pPr>
          </w:p>
        </w:tc>
      </w:tr>
      <w:tr w:rsidR="00F224C1" w:rsidRPr="00F224C1" w14:paraId="06934B59" w14:textId="77777777" w:rsidTr="00342EAA">
        <w:tc>
          <w:tcPr>
            <w:tcW w:w="720" w:type="dxa"/>
            <w:shd w:val="solid" w:color="FFFFFF" w:fill="auto"/>
            <w:tcMar>
              <w:top w:w="0" w:type="dxa"/>
              <w:left w:w="0" w:type="dxa"/>
              <w:bottom w:w="0" w:type="dxa"/>
              <w:right w:w="0" w:type="dxa"/>
            </w:tcMar>
            <w:vAlign w:val="center"/>
          </w:tcPr>
          <w:p w14:paraId="0E80577C" w14:textId="77777777" w:rsidR="001F7B68" w:rsidRPr="00F224C1" w:rsidRDefault="001F7B68" w:rsidP="006A7C9D">
            <w:pPr>
              <w:spacing w:before="60" w:after="60" w:line="264" w:lineRule="auto"/>
              <w:jc w:val="center"/>
              <w:rPr>
                <w:i/>
                <w:sz w:val="24"/>
                <w:szCs w:val="24"/>
              </w:rPr>
            </w:pPr>
            <w:r w:rsidRPr="00F224C1">
              <w:rPr>
                <w:i/>
                <w:iCs/>
                <w:sz w:val="24"/>
                <w:szCs w:val="24"/>
              </w:rPr>
              <w:t>5.1.5</w:t>
            </w:r>
          </w:p>
        </w:tc>
        <w:tc>
          <w:tcPr>
            <w:tcW w:w="4288" w:type="dxa"/>
            <w:shd w:val="solid" w:color="FFFFFF" w:fill="auto"/>
            <w:tcMar>
              <w:top w:w="0" w:type="dxa"/>
              <w:left w:w="0" w:type="dxa"/>
              <w:bottom w:w="0" w:type="dxa"/>
              <w:right w:w="0" w:type="dxa"/>
            </w:tcMar>
            <w:vAlign w:val="center"/>
          </w:tcPr>
          <w:p w14:paraId="6CA8F641" w14:textId="0CA1BA86" w:rsidR="001F7B68" w:rsidRPr="00F224C1" w:rsidRDefault="009B6CDB" w:rsidP="006A7C9D">
            <w:pPr>
              <w:spacing w:before="60" w:after="60" w:line="264" w:lineRule="auto"/>
              <w:ind w:right="178"/>
              <w:rPr>
                <w:i/>
                <w:sz w:val="24"/>
                <w:szCs w:val="24"/>
              </w:rPr>
            </w:pPr>
            <w:r w:rsidRPr="00F224C1">
              <w:rPr>
                <w:i/>
                <w:iCs/>
                <w:sz w:val="24"/>
                <w:szCs w:val="24"/>
              </w:rPr>
              <w:t xml:space="preserve">Hệ số điều chỉnh giá đất </w:t>
            </w:r>
            <w:r w:rsidR="001F7B68" w:rsidRPr="00F224C1">
              <w:rPr>
                <w:i/>
                <w:iCs/>
                <w:sz w:val="24"/>
                <w:szCs w:val="24"/>
              </w:rPr>
              <w:t>rừng sản xuất</w:t>
            </w:r>
          </w:p>
        </w:tc>
        <w:tc>
          <w:tcPr>
            <w:tcW w:w="1665" w:type="dxa"/>
            <w:shd w:val="solid" w:color="FFFFFF" w:fill="auto"/>
            <w:tcMar>
              <w:top w:w="0" w:type="dxa"/>
              <w:left w:w="0" w:type="dxa"/>
              <w:bottom w:w="0" w:type="dxa"/>
              <w:right w:w="0" w:type="dxa"/>
            </w:tcMar>
            <w:vAlign w:val="center"/>
          </w:tcPr>
          <w:p w14:paraId="28FBFD06" w14:textId="77777777" w:rsidR="001F7B68" w:rsidRPr="00F224C1" w:rsidRDefault="001F7B68" w:rsidP="006A7C9D">
            <w:pPr>
              <w:spacing w:before="60" w:after="60" w:line="264" w:lineRule="auto"/>
              <w:jc w:val="center"/>
              <w:rPr>
                <w:sz w:val="24"/>
                <w:szCs w:val="24"/>
              </w:rPr>
            </w:pPr>
            <w:r w:rsidRPr="00F224C1">
              <w:rPr>
                <w:sz w:val="24"/>
                <w:szCs w:val="24"/>
              </w:rPr>
              <w:t>Nhóm 2 (1KS4+1KS3)</w:t>
            </w:r>
          </w:p>
        </w:tc>
        <w:tc>
          <w:tcPr>
            <w:tcW w:w="1270" w:type="dxa"/>
            <w:shd w:val="solid" w:color="FFFFFF" w:fill="auto"/>
            <w:tcMar>
              <w:top w:w="0" w:type="dxa"/>
              <w:left w:w="0" w:type="dxa"/>
              <w:bottom w:w="0" w:type="dxa"/>
              <w:right w:w="0" w:type="dxa"/>
            </w:tcMar>
            <w:vAlign w:val="center"/>
          </w:tcPr>
          <w:p w14:paraId="662687C0" w14:textId="77777777" w:rsidR="001F7B68" w:rsidRPr="00F224C1" w:rsidRDefault="001F7B68" w:rsidP="006A7C9D">
            <w:pPr>
              <w:spacing w:before="60" w:after="60" w:line="264" w:lineRule="auto"/>
              <w:jc w:val="center"/>
              <w:rPr>
                <w:sz w:val="24"/>
                <w:szCs w:val="24"/>
              </w:rPr>
            </w:pPr>
            <w:r w:rsidRPr="00F224C1">
              <w:rPr>
                <w:sz w:val="24"/>
                <w:szCs w:val="24"/>
              </w:rPr>
              <w:t>5,00</w:t>
            </w:r>
          </w:p>
        </w:tc>
        <w:tc>
          <w:tcPr>
            <w:tcW w:w="1423" w:type="dxa"/>
            <w:shd w:val="solid" w:color="FFFFFF" w:fill="auto"/>
            <w:tcMar>
              <w:top w:w="0" w:type="dxa"/>
              <w:left w:w="0" w:type="dxa"/>
              <w:bottom w:w="0" w:type="dxa"/>
              <w:right w:w="0" w:type="dxa"/>
            </w:tcMar>
            <w:vAlign w:val="center"/>
          </w:tcPr>
          <w:p w14:paraId="6F32AFE8" w14:textId="77777777" w:rsidR="001F7B68" w:rsidRPr="00F224C1" w:rsidRDefault="001F7B68" w:rsidP="006A7C9D">
            <w:pPr>
              <w:spacing w:before="60" w:after="60" w:line="264" w:lineRule="auto"/>
              <w:jc w:val="center"/>
              <w:rPr>
                <w:sz w:val="24"/>
                <w:szCs w:val="24"/>
              </w:rPr>
            </w:pPr>
          </w:p>
        </w:tc>
      </w:tr>
      <w:tr w:rsidR="00F224C1" w:rsidRPr="00F224C1" w14:paraId="2FFBFD3E" w14:textId="77777777" w:rsidTr="00342EAA">
        <w:tc>
          <w:tcPr>
            <w:tcW w:w="720" w:type="dxa"/>
            <w:shd w:val="solid" w:color="FFFFFF" w:fill="auto"/>
            <w:tcMar>
              <w:top w:w="0" w:type="dxa"/>
              <w:left w:w="0" w:type="dxa"/>
              <w:bottom w:w="0" w:type="dxa"/>
              <w:right w:w="0" w:type="dxa"/>
            </w:tcMar>
            <w:vAlign w:val="center"/>
          </w:tcPr>
          <w:p w14:paraId="5BBE56BE" w14:textId="77777777" w:rsidR="001F7B68" w:rsidRPr="00F224C1" w:rsidRDefault="001F7B68" w:rsidP="006A7C9D">
            <w:pPr>
              <w:spacing w:before="60" w:after="60" w:line="264" w:lineRule="auto"/>
              <w:jc w:val="center"/>
              <w:rPr>
                <w:i/>
                <w:sz w:val="24"/>
                <w:szCs w:val="24"/>
              </w:rPr>
            </w:pPr>
            <w:r w:rsidRPr="00F224C1">
              <w:rPr>
                <w:i/>
                <w:sz w:val="24"/>
                <w:szCs w:val="24"/>
              </w:rPr>
              <w:t>5.1.6</w:t>
            </w:r>
          </w:p>
        </w:tc>
        <w:tc>
          <w:tcPr>
            <w:tcW w:w="4288" w:type="dxa"/>
            <w:shd w:val="solid" w:color="FFFFFF" w:fill="auto"/>
            <w:tcMar>
              <w:top w:w="0" w:type="dxa"/>
              <w:left w:w="0" w:type="dxa"/>
              <w:bottom w:w="0" w:type="dxa"/>
              <w:right w:w="0" w:type="dxa"/>
            </w:tcMar>
            <w:vAlign w:val="center"/>
          </w:tcPr>
          <w:p w14:paraId="3012A6D1" w14:textId="6CE6EBF5" w:rsidR="001F7B68" w:rsidRPr="00F224C1" w:rsidRDefault="009B6CDB" w:rsidP="006A7C9D">
            <w:pPr>
              <w:spacing w:before="60" w:after="60" w:line="264" w:lineRule="auto"/>
              <w:ind w:right="178"/>
              <w:rPr>
                <w:i/>
                <w:sz w:val="24"/>
                <w:szCs w:val="24"/>
              </w:rPr>
            </w:pPr>
            <w:r w:rsidRPr="00F224C1">
              <w:rPr>
                <w:i/>
                <w:iCs/>
                <w:sz w:val="24"/>
                <w:szCs w:val="24"/>
              </w:rPr>
              <w:t xml:space="preserve">Hệ số điều chỉnh giá đất </w:t>
            </w:r>
            <w:r w:rsidR="001F7B68" w:rsidRPr="00F224C1">
              <w:rPr>
                <w:i/>
                <w:iCs/>
                <w:sz w:val="24"/>
                <w:szCs w:val="24"/>
              </w:rPr>
              <w:t>nuôi trồng thủy sản</w:t>
            </w:r>
          </w:p>
        </w:tc>
        <w:tc>
          <w:tcPr>
            <w:tcW w:w="1665" w:type="dxa"/>
            <w:shd w:val="solid" w:color="FFFFFF" w:fill="auto"/>
            <w:tcMar>
              <w:top w:w="0" w:type="dxa"/>
              <w:left w:w="0" w:type="dxa"/>
              <w:bottom w:w="0" w:type="dxa"/>
              <w:right w:w="0" w:type="dxa"/>
            </w:tcMar>
            <w:vAlign w:val="center"/>
          </w:tcPr>
          <w:p w14:paraId="56967A10" w14:textId="77777777" w:rsidR="001F7B68" w:rsidRPr="00F224C1" w:rsidRDefault="001F7B68" w:rsidP="006A7C9D">
            <w:pPr>
              <w:spacing w:before="60" w:after="60" w:line="264" w:lineRule="auto"/>
              <w:jc w:val="center"/>
              <w:rPr>
                <w:sz w:val="24"/>
                <w:szCs w:val="24"/>
              </w:rPr>
            </w:pPr>
            <w:r w:rsidRPr="00F224C1">
              <w:rPr>
                <w:sz w:val="24"/>
                <w:szCs w:val="24"/>
              </w:rPr>
              <w:t>Nhóm 2 (1KS4+1KS3)</w:t>
            </w:r>
          </w:p>
        </w:tc>
        <w:tc>
          <w:tcPr>
            <w:tcW w:w="1270" w:type="dxa"/>
            <w:shd w:val="solid" w:color="FFFFFF" w:fill="auto"/>
            <w:tcMar>
              <w:top w:w="0" w:type="dxa"/>
              <w:left w:w="0" w:type="dxa"/>
              <w:bottom w:w="0" w:type="dxa"/>
              <w:right w:w="0" w:type="dxa"/>
            </w:tcMar>
            <w:vAlign w:val="center"/>
          </w:tcPr>
          <w:p w14:paraId="65D5A55B" w14:textId="77777777" w:rsidR="001F7B68" w:rsidRPr="00F224C1" w:rsidRDefault="001F7B68" w:rsidP="006A7C9D">
            <w:pPr>
              <w:spacing w:before="60" w:after="60" w:line="264" w:lineRule="auto"/>
              <w:jc w:val="center"/>
              <w:rPr>
                <w:sz w:val="24"/>
                <w:szCs w:val="24"/>
              </w:rPr>
            </w:pPr>
            <w:r w:rsidRPr="00F224C1">
              <w:rPr>
                <w:sz w:val="24"/>
                <w:szCs w:val="24"/>
              </w:rPr>
              <w:t>5,00</w:t>
            </w:r>
          </w:p>
        </w:tc>
        <w:tc>
          <w:tcPr>
            <w:tcW w:w="1423" w:type="dxa"/>
            <w:shd w:val="solid" w:color="FFFFFF" w:fill="auto"/>
            <w:tcMar>
              <w:top w:w="0" w:type="dxa"/>
              <w:left w:w="0" w:type="dxa"/>
              <w:bottom w:w="0" w:type="dxa"/>
              <w:right w:w="0" w:type="dxa"/>
            </w:tcMar>
            <w:vAlign w:val="center"/>
          </w:tcPr>
          <w:p w14:paraId="50358354" w14:textId="77777777" w:rsidR="001F7B68" w:rsidRPr="00F224C1" w:rsidRDefault="001F7B68" w:rsidP="006A7C9D">
            <w:pPr>
              <w:spacing w:before="60" w:after="60" w:line="264" w:lineRule="auto"/>
              <w:jc w:val="center"/>
              <w:rPr>
                <w:sz w:val="24"/>
                <w:szCs w:val="24"/>
              </w:rPr>
            </w:pPr>
          </w:p>
        </w:tc>
      </w:tr>
      <w:tr w:rsidR="00F224C1" w:rsidRPr="00F224C1" w14:paraId="1657FBB0" w14:textId="77777777" w:rsidTr="00342EAA">
        <w:tc>
          <w:tcPr>
            <w:tcW w:w="720" w:type="dxa"/>
            <w:shd w:val="solid" w:color="FFFFFF" w:fill="auto"/>
            <w:tcMar>
              <w:top w:w="0" w:type="dxa"/>
              <w:left w:w="0" w:type="dxa"/>
              <w:bottom w:w="0" w:type="dxa"/>
              <w:right w:w="0" w:type="dxa"/>
            </w:tcMar>
            <w:vAlign w:val="center"/>
          </w:tcPr>
          <w:p w14:paraId="712EF130" w14:textId="77777777" w:rsidR="001F7B68" w:rsidRPr="00F224C1" w:rsidRDefault="001F7B68" w:rsidP="006A7C9D">
            <w:pPr>
              <w:spacing w:before="60" w:after="60" w:line="264" w:lineRule="auto"/>
              <w:jc w:val="center"/>
              <w:rPr>
                <w:i/>
                <w:sz w:val="24"/>
                <w:szCs w:val="24"/>
              </w:rPr>
            </w:pPr>
            <w:r w:rsidRPr="00F224C1">
              <w:rPr>
                <w:i/>
                <w:sz w:val="24"/>
                <w:szCs w:val="24"/>
              </w:rPr>
              <w:t>5.1.7</w:t>
            </w:r>
          </w:p>
        </w:tc>
        <w:tc>
          <w:tcPr>
            <w:tcW w:w="4288" w:type="dxa"/>
            <w:shd w:val="solid" w:color="FFFFFF" w:fill="auto"/>
            <w:tcMar>
              <w:top w:w="0" w:type="dxa"/>
              <w:left w:w="0" w:type="dxa"/>
              <w:bottom w:w="0" w:type="dxa"/>
              <w:right w:w="0" w:type="dxa"/>
            </w:tcMar>
            <w:vAlign w:val="center"/>
          </w:tcPr>
          <w:p w14:paraId="30E7AB16" w14:textId="2C4D2155" w:rsidR="001F7B68" w:rsidRPr="00F224C1" w:rsidRDefault="009B6CDB" w:rsidP="006A7C9D">
            <w:pPr>
              <w:spacing w:before="60" w:after="60" w:line="264" w:lineRule="auto"/>
              <w:ind w:right="178"/>
              <w:rPr>
                <w:i/>
                <w:sz w:val="24"/>
                <w:szCs w:val="24"/>
              </w:rPr>
            </w:pPr>
            <w:r w:rsidRPr="00F224C1">
              <w:rPr>
                <w:i/>
                <w:iCs/>
                <w:sz w:val="24"/>
                <w:szCs w:val="24"/>
              </w:rPr>
              <w:t xml:space="preserve">Hệ số điều chỉnh giá đất </w:t>
            </w:r>
            <w:r w:rsidR="001F7B68" w:rsidRPr="00F224C1">
              <w:rPr>
                <w:i/>
                <w:iCs/>
                <w:sz w:val="24"/>
                <w:szCs w:val="24"/>
              </w:rPr>
              <w:t>làm muối</w:t>
            </w:r>
          </w:p>
        </w:tc>
        <w:tc>
          <w:tcPr>
            <w:tcW w:w="1665" w:type="dxa"/>
            <w:shd w:val="solid" w:color="FFFFFF" w:fill="auto"/>
            <w:tcMar>
              <w:top w:w="0" w:type="dxa"/>
              <w:left w:w="0" w:type="dxa"/>
              <w:bottom w:w="0" w:type="dxa"/>
              <w:right w:w="0" w:type="dxa"/>
            </w:tcMar>
            <w:vAlign w:val="center"/>
          </w:tcPr>
          <w:p w14:paraId="429B2D27" w14:textId="77777777" w:rsidR="001F7B68" w:rsidRPr="00F224C1" w:rsidRDefault="001F7B68" w:rsidP="006A7C9D">
            <w:pPr>
              <w:spacing w:before="60" w:after="60" w:line="264" w:lineRule="auto"/>
              <w:jc w:val="center"/>
              <w:rPr>
                <w:sz w:val="24"/>
                <w:szCs w:val="24"/>
              </w:rPr>
            </w:pPr>
            <w:r w:rsidRPr="00F224C1">
              <w:rPr>
                <w:sz w:val="24"/>
                <w:szCs w:val="24"/>
              </w:rPr>
              <w:t>Nhóm 2 (1KS4+1KS3)</w:t>
            </w:r>
          </w:p>
        </w:tc>
        <w:tc>
          <w:tcPr>
            <w:tcW w:w="1270" w:type="dxa"/>
            <w:shd w:val="solid" w:color="FFFFFF" w:fill="auto"/>
            <w:tcMar>
              <w:top w:w="0" w:type="dxa"/>
              <w:left w:w="0" w:type="dxa"/>
              <w:bottom w:w="0" w:type="dxa"/>
              <w:right w:w="0" w:type="dxa"/>
            </w:tcMar>
            <w:vAlign w:val="center"/>
          </w:tcPr>
          <w:p w14:paraId="562019EB" w14:textId="77777777" w:rsidR="001F7B68" w:rsidRPr="00F224C1" w:rsidRDefault="001F7B68" w:rsidP="006A7C9D">
            <w:pPr>
              <w:spacing w:before="60" w:after="60" w:line="264" w:lineRule="auto"/>
              <w:jc w:val="center"/>
              <w:rPr>
                <w:sz w:val="24"/>
                <w:szCs w:val="24"/>
              </w:rPr>
            </w:pPr>
            <w:r w:rsidRPr="00F224C1">
              <w:rPr>
                <w:sz w:val="24"/>
                <w:szCs w:val="24"/>
              </w:rPr>
              <w:t>5,00</w:t>
            </w:r>
          </w:p>
        </w:tc>
        <w:tc>
          <w:tcPr>
            <w:tcW w:w="1423" w:type="dxa"/>
            <w:shd w:val="solid" w:color="FFFFFF" w:fill="auto"/>
            <w:tcMar>
              <w:top w:w="0" w:type="dxa"/>
              <w:left w:w="0" w:type="dxa"/>
              <w:bottom w:w="0" w:type="dxa"/>
              <w:right w:w="0" w:type="dxa"/>
            </w:tcMar>
            <w:vAlign w:val="center"/>
          </w:tcPr>
          <w:p w14:paraId="288F23AA" w14:textId="77777777" w:rsidR="001F7B68" w:rsidRPr="00F224C1" w:rsidRDefault="001F7B68" w:rsidP="006A7C9D">
            <w:pPr>
              <w:spacing w:before="60" w:after="60" w:line="264" w:lineRule="auto"/>
              <w:jc w:val="center"/>
              <w:rPr>
                <w:sz w:val="24"/>
                <w:szCs w:val="24"/>
              </w:rPr>
            </w:pPr>
          </w:p>
        </w:tc>
      </w:tr>
      <w:tr w:rsidR="00F224C1" w:rsidRPr="00F224C1" w14:paraId="23640274" w14:textId="77777777" w:rsidTr="00342EAA">
        <w:tc>
          <w:tcPr>
            <w:tcW w:w="720" w:type="dxa"/>
            <w:shd w:val="solid" w:color="FFFFFF" w:fill="auto"/>
            <w:tcMar>
              <w:top w:w="0" w:type="dxa"/>
              <w:left w:w="0" w:type="dxa"/>
              <w:bottom w:w="0" w:type="dxa"/>
              <w:right w:w="0" w:type="dxa"/>
            </w:tcMar>
            <w:vAlign w:val="center"/>
          </w:tcPr>
          <w:p w14:paraId="485F5AFD" w14:textId="77777777" w:rsidR="001F7B68" w:rsidRPr="00F224C1" w:rsidRDefault="001F7B68" w:rsidP="006A7C9D">
            <w:pPr>
              <w:spacing w:before="60" w:after="60" w:line="264" w:lineRule="auto"/>
              <w:jc w:val="center"/>
              <w:rPr>
                <w:i/>
                <w:iCs/>
                <w:sz w:val="24"/>
                <w:szCs w:val="24"/>
              </w:rPr>
            </w:pPr>
            <w:r w:rsidRPr="00F224C1">
              <w:rPr>
                <w:i/>
                <w:iCs/>
                <w:sz w:val="24"/>
                <w:szCs w:val="24"/>
              </w:rPr>
              <w:t>5.1.8</w:t>
            </w:r>
          </w:p>
        </w:tc>
        <w:tc>
          <w:tcPr>
            <w:tcW w:w="4288" w:type="dxa"/>
            <w:shd w:val="solid" w:color="FFFFFF" w:fill="auto"/>
            <w:tcMar>
              <w:top w:w="0" w:type="dxa"/>
              <w:left w:w="0" w:type="dxa"/>
              <w:bottom w:w="0" w:type="dxa"/>
              <w:right w:w="0" w:type="dxa"/>
            </w:tcMar>
            <w:vAlign w:val="center"/>
          </w:tcPr>
          <w:p w14:paraId="0D3283C4" w14:textId="18CC09B5" w:rsidR="001F7B68" w:rsidRPr="00F224C1" w:rsidRDefault="009B6CDB" w:rsidP="006A7C9D">
            <w:pPr>
              <w:spacing w:before="60" w:after="60" w:line="264" w:lineRule="auto"/>
              <w:ind w:right="178"/>
              <w:rPr>
                <w:i/>
                <w:iCs/>
                <w:sz w:val="24"/>
                <w:szCs w:val="24"/>
              </w:rPr>
            </w:pPr>
            <w:r w:rsidRPr="00F224C1">
              <w:rPr>
                <w:i/>
                <w:iCs/>
                <w:sz w:val="24"/>
                <w:szCs w:val="24"/>
              </w:rPr>
              <w:t xml:space="preserve">Hệ số điều chỉnh giá đất </w:t>
            </w:r>
            <w:r w:rsidR="001F7B68" w:rsidRPr="00F224C1">
              <w:rPr>
                <w:i/>
                <w:iCs/>
                <w:sz w:val="24"/>
                <w:szCs w:val="24"/>
              </w:rPr>
              <w:t>chăn nuôi tập trung</w:t>
            </w:r>
          </w:p>
        </w:tc>
        <w:tc>
          <w:tcPr>
            <w:tcW w:w="1665" w:type="dxa"/>
            <w:shd w:val="solid" w:color="FFFFFF" w:fill="auto"/>
            <w:tcMar>
              <w:top w:w="0" w:type="dxa"/>
              <w:left w:w="0" w:type="dxa"/>
              <w:bottom w:w="0" w:type="dxa"/>
              <w:right w:w="0" w:type="dxa"/>
            </w:tcMar>
            <w:vAlign w:val="center"/>
          </w:tcPr>
          <w:p w14:paraId="65F5A03C" w14:textId="77777777" w:rsidR="001F7B68" w:rsidRPr="00F224C1" w:rsidRDefault="001F7B68" w:rsidP="006A7C9D">
            <w:pPr>
              <w:spacing w:before="60" w:after="60" w:line="264" w:lineRule="auto"/>
              <w:jc w:val="center"/>
              <w:rPr>
                <w:sz w:val="24"/>
                <w:szCs w:val="24"/>
              </w:rPr>
            </w:pPr>
            <w:r w:rsidRPr="00F224C1">
              <w:rPr>
                <w:sz w:val="24"/>
                <w:szCs w:val="24"/>
              </w:rPr>
              <w:t>Nhóm 2 (1KS4+1KS3)</w:t>
            </w:r>
          </w:p>
        </w:tc>
        <w:tc>
          <w:tcPr>
            <w:tcW w:w="1270" w:type="dxa"/>
            <w:shd w:val="solid" w:color="FFFFFF" w:fill="auto"/>
            <w:tcMar>
              <w:top w:w="0" w:type="dxa"/>
              <w:left w:w="0" w:type="dxa"/>
              <w:bottom w:w="0" w:type="dxa"/>
              <w:right w:w="0" w:type="dxa"/>
            </w:tcMar>
            <w:vAlign w:val="center"/>
          </w:tcPr>
          <w:p w14:paraId="1B111A2E" w14:textId="77777777" w:rsidR="001F7B68" w:rsidRPr="00F224C1" w:rsidRDefault="001F7B68" w:rsidP="006A7C9D">
            <w:pPr>
              <w:spacing w:before="60" w:after="60" w:line="264" w:lineRule="auto"/>
              <w:jc w:val="center"/>
              <w:rPr>
                <w:sz w:val="24"/>
                <w:szCs w:val="24"/>
              </w:rPr>
            </w:pPr>
            <w:r w:rsidRPr="00F224C1">
              <w:rPr>
                <w:sz w:val="24"/>
                <w:szCs w:val="24"/>
              </w:rPr>
              <w:t>5,00</w:t>
            </w:r>
          </w:p>
        </w:tc>
        <w:tc>
          <w:tcPr>
            <w:tcW w:w="1423" w:type="dxa"/>
            <w:shd w:val="solid" w:color="FFFFFF" w:fill="auto"/>
            <w:tcMar>
              <w:top w:w="0" w:type="dxa"/>
              <w:left w:w="0" w:type="dxa"/>
              <w:bottom w:w="0" w:type="dxa"/>
              <w:right w:w="0" w:type="dxa"/>
            </w:tcMar>
            <w:vAlign w:val="center"/>
          </w:tcPr>
          <w:p w14:paraId="7A261E44" w14:textId="77777777" w:rsidR="001F7B68" w:rsidRPr="00F224C1" w:rsidRDefault="001F7B68" w:rsidP="006A7C9D">
            <w:pPr>
              <w:spacing w:before="60" w:after="60" w:line="264" w:lineRule="auto"/>
              <w:jc w:val="center"/>
              <w:rPr>
                <w:sz w:val="24"/>
                <w:szCs w:val="24"/>
              </w:rPr>
            </w:pPr>
          </w:p>
        </w:tc>
      </w:tr>
      <w:tr w:rsidR="00F224C1" w:rsidRPr="00F224C1" w14:paraId="0969608D" w14:textId="77777777" w:rsidTr="00342EAA">
        <w:tc>
          <w:tcPr>
            <w:tcW w:w="720" w:type="dxa"/>
            <w:shd w:val="solid" w:color="FFFFFF" w:fill="auto"/>
            <w:tcMar>
              <w:top w:w="0" w:type="dxa"/>
              <w:left w:w="0" w:type="dxa"/>
              <w:bottom w:w="0" w:type="dxa"/>
              <w:right w:w="0" w:type="dxa"/>
            </w:tcMar>
            <w:vAlign w:val="center"/>
          </w:tcPr>
          <w:p w14:paraId="4EBED769" w14:textId="77777777" w:rsidR="001F7B68" w:rsidRPr="00F224C1" w:rsidRDefault="001F7B68" w:rsidP="006A7C9D">
            <w:pPr>
              <w:spacing w:before="60" w:after="60" w:line="264" w:lineRule="auto"/>
              <w:jc w:val="center"/>
              <w:rPr>
                <w:i/>
                <w:iCs/>
                <w:sz w:val="24"/>
                <w:szCs w:val="24"/>
              </w:rPr>
            </w:pPr>
            <w:r w:rsidRPr="00F224C1">
              <w:rPr>
                <w:i/>
                <w:iCs/>
                <w:sz w:val="24"/>
                <w:szCs w:val="24"/>
              </w:rPr>
              <w:t>5.1.9</w:t>
            </w:r>
          </w:p>
        </w:tc>
        <w:tc>
          <w:tcPr>
            <w:tcW w:w="4288" w:type="dxa"/>
            <w:shd w:val="solid" w:color="FFFFFF" w:fill="auto"/>
            <w:tcMar>
              <w:top w:w="0" w:type="dxa"/>
              <w:left w:w="0" w:type="dxa"/>
              <w:bottom w:w="0" w:type="dxa"/>
              <w:right w:w="0" w:type="dxa"/>
            </w:tcMar>
            <w:vAlign w:val="center"/>
          </w:tcPr>
          <w:p w14:paraId="0A5AA4A0" w14:textId="36804109" w:rsidR="001F7B68" w:rsidRPr="00F224C1" w:rsidRDefault="009B6CDB" w:rsidP="006A7C9D">
            <w:pPr>
              <w:spacing w:before="60" w:after="60" w:line="264" w:lineRule="auto"/>
              <w:ind w:right="178"/>
              <w:rPr>
                <w:i/>
                <w:iCs/>
                <w:sz w:val="24"/>
                <w:szCs w:val="24"/>
              </w:rPr>
            </w:pPr>
            <w:r w:rsidRPr="00F224C1">
              <w:rPr>
                <w:i/>
                <w:iCs/>
                <w:sz w:val="24"/>
                <w:szCs w:val="24"/>
              </w:rPr>
              <w:t xml:space="preserve">Hệ số điều chỉnh giá đất </w:t>
            </w:r>
            <w:r w:rsidR="001F7B68" w:rsidRPr="00F224C1">
              <w:rPr>
                <w:i/>
                <w:iCs/>
                <w:sz w:val="24"/>
                <w:szCs w:val="24"/>
              </w:rPr>
              <w:t>nông nghiệp khác</w:t>
            </w:r>
          </w:p>
        </w:tc>
        <w:tc>
          <w:tcPr>
            <w:tcW w:w="1665" w:type="dxa"/>
            <w:shd w:val="solid" w:color="FFFFFF" w:fill="auto"/>
            <w:tcMar>
              <w:top w:w="0" w:type="dxa"/>
              <w:left w:w="0" w:type="dxa"/>
              <w:bottom w:w="0" w:type="dxa"/>
              <w:right w:w="0" w:type="dxa"/>
            </w:tcMar>
            <w:vAlign w:val="center"/>
          </w:tcPr>
          <w:p w14:paraId="526A3A8F" w14:textId="77777777" w:rsidR="001F7B68" w:rsidRPr="00F224C1" w:rsidRDefault="001F7B68" w:rsidP="006A7C9D">
            <w:pPr>
              <w:spacing w:before="60" w:after="60" w:line="264" w:lineRule="auto"/>
              <w:jc w:val="center"/>
              <w:rPr>
                <w:sz w:val="24"/>
                <w:szCs w:val="24"/>
              </w:rPr>
            </w:pPr>
            <w:r w:rsidRPr="00F224C1">
              <w:rPr>
                <w:sz w:val="24"/>
                <w:szCs w:val="24"/>
              </w:rPr>
              <w:t>Nhóm 2 (1KS4+1KS3)</w:t>
            </w:r>
          </w:p>
        </w:tc>
        <w:tc>
          <w:tcPr>
            <w:tcW w:w="1270" w:type="dxa"/>
            <w:shd w:val="solid" w:color="FFFFFF" w:fill="auto"/>
            <w:tcMar>
              <w:top w:w="0" w:type="dxa"/>
              <w:left w:w="0" w:type="dxa"/>
              <w:bottom w:w="0" w:type="dxa"/>
              <w:right w:w="0" w:type="dxa"/>
            </w:tcMar>
            <w:vAlign w:val="center"/>
          </w:tcPr>
          <w:p w14:paraId="50554EC6" w14:textId="77777777" w:rsidR="001F7B68" w:rsidRPr="00F224C1" w:rsidRDefault="001F7B68" w:rsidP="006A7C9D">
            <w:pPr>
              <w:spacing w:before="60" w:after="60" w:line="264" w:lineRule="auto"/>
              <w:jc w:val="center"/>
              <w:rPr>
                <w:sz w:val="24"/>
                <w:szCs w:val="24"/>
              </w:rPr>
            </w:pPr>
            <w:r w:rsidRPr="00F224C1">
              <w:rPr>
                <w:sz w:val="24"/>
                <w:szCs w:val="24"/>
              </w:rPr>
              <w:t>5,00</w:t>
            </w:r>
          </w:p>
        </w:tc>
        <w:tc>
          <w:tcPr>
            <w:tcW w:w="1423" w:type="dxa"/>
            <w:shd w:val="solid" w:color="FFFFFF" w:fill="auto"/>
            <w:tcMar>
              <w:top w:w="0" w:type="dxa"/>
              <w:left w:w="0" w:type="dxa"/>
              <w:bottom w:w="0" w:type="dxa"/>
              <w:right w:w="0" w:type="dxa"/>
            </w:tcMar>
            <w:vAlign w:val="center"/>
          </w:tcPr>
          <w:p w14:paraId="73BBDF10" w14:textId="77777777" w:rsidR="001F7B68" w:rsidRPr="00F224C1" w:rsidRDefault="001F7B68" w:rsidP="006A7C9D">
            <w:pPr>
              <w:spacing w:before="60" w:after="60" w:line="264" w:lineRule="auto"/>
              <w:jc w:val="center"/>
              <w:rPr>
                <w:sz w:val="24"/>
                <w:szCs w:val="24"/>
              </w:rPr>
            </w:pPr>
          </w:p>
        </w:tc>
      </w:tr>
      <w:tr w:rsidR="00F224C1" w:rsidRPr="00F224C1" w14:paraId="38293DFF" w14:textId="77777777" w:rsidTr="00342EAA">
        <w:tc>
          <w:tcPr>
            <w:tcW w:w="720" w:type="dxa"/>
            <w:shd w:val="solid" w:color="FFFFFF" w:fill="auto"/>
            <w:tcMar>
              <w:top w:w="0" w:type="dxa"/>
              <w:left w:w="0" w:type="dxa"/>
              <w:bottom w:w="0" w:type="dxa"/>
              <w:right w:w="0" w:type="dxa"/>
            </w:tcMar>
            <w:vAlign w:val="center"/>
          </w:tcPr>
          <w:p w14:paraId="2AA9BEE4" w14:textId="77777777" w:rsidR="001F7B68" w:rsidRPr="00F224C1" w:rsidRDefault="001F7B68" w:rsidP="006A7C9D">
            <w:pPr>
              <w:spacing w:before="60" w:after="60" w:line="264" w:lineRule="auto"/>
              <w:jc w:val="center"/>
              <w:rPr>
                <w:i/>
                <w:sz w:val="24"/>
                <w:szCs w:val="24"/>
              </w:rPr>
            </w:pPr>
            <w:r w:rsidRPr="00F224C1">
              <w:rPr>
                <w:i/>
                <w:iCs/>
                <w:sz w:val="24"/>
                <w:szCs w:val="24"/>
              </w:rPr>
              <w:t>5.1.10</w:t>
            </w:r>
          </w:p>
        </w:tc>
        <w:tc>
          <w:tcPr>
            <w:tcW w:w="4288" w:type="dxa"/>
            <w:shd w:val="solid" w:color="FFFFFF" w:fill="auto"/>
            <w:tcMar>
              <w:top w:w="0" w:type="dxa"/>
              <w:left w:w="0" w:type="dxa"/>
              <w:bottom w:w="0" w:type="dxa"/>
              <w:right w:w="0" w:type="dxa"/>
            </w:tcMar>
            <w:vAlign w:val="center"/>
          </w:tcPr>
          <w:p w14:paraId="4D0CF71C" w14:textId="00BB7F0B" w:rsidR="001F7B68" w:rsidRPr="00F224C1" w:rsidRDefault="009B6CDB" w:rsidP="006A7C9D">
            <w:pPr>
              <w:spacing w:before="60" w:after="60" w:line="264" w:lineRule="auto"/>
              <w:ind w:right="178"/>
              <w:rPr>
                <w:i/>
                <w:sz w:val="24"/>
                <w:szCs w:val="24"/>
              </w:rPr>
            </w:pPr>
            <w:r w:rsidRPr="00F224C1">
              <w:rPr>
                <w:i/>
                <w:iCs/>
                <w:sz w:val="24"/>
                <w:szCs w:val="24"/>
              </w:rPr>
              <w:t xml:space="preserve">Hệ số điều chỉnh giá đất </w:t>
            </w:r>
            <w:r w:rsidR="001F7B68" w:rsidRPr="00F224C1">
              <w:rPr>
                <w:i/>
                <w:iCs/>
                <w:sz w:val="24"/>
                <w:szCs w:val="24"/>
              </w:rPr>
              <w:t>ở tại nông thôn</w:t>
            </w:r>
          </w:p>
        </w:tc>
        <w:tc>
          <w:tcPr>
            <w:tcW w:w="1665" w:type="dxa"/>
            <w:shd w:val="solid" w:color="FFFFFF" w:fill="auto"/>
            <w:tcMar>
              <w:top w:w="0" w:type="dxa"/>
              <w:left w:w="0" w:type="dxa"/>
              <w:bottom w:w="0" w:type="dxa"/>
              <w:right w:w="0" w:type="dxa"/>
            </w:tcMar>
            <w:vAlign w:val="center"/>
          </w:tcPr>
          <w:p w14:paraId="0570D58D" w14:textId="77777777" w:rsidR="001F7B68" w:rsidRPr="00F224C1" w:rsidRDefault="001F7B68" w:rsidP="006A7C9D">
            <w:pPr>
              <w:spacing w:before="60" w:after="60" w:line="264" w:lineRule="auto"/>
              <w:jc w:val="center"/>
              <w:rPr>
                <w:sz w:val="24"/>
                <w:szCs w:val="24"/>
              </w:rPr>
            </w:pPr>
            <w:r w:rsidRPr="00F224C1">
              <w:rPr>
                <w:sz w:val="24"/>
                <w:szCs w:val="24"/>
              </w:rPr>
              <w:t>Nhóm 2 (1KS4+1KS3</w:t>
            </w:r>
          </w:p>
        </w:tc>
        <w:tc>
          <w:tcPr>
            <w:tcW w:w="1270" w:type="dxa"/>
            <w:shd w:val="solid" w:color="FFFFFF" w:fill="auto"/>
            <w:tcMar>
              <w:top w:w="0" w:type="dxa"/>
              <w:left w:w="0" w:type="dxa"/>
              <w:bottom w:w="0" w:type="dxa"/>
              <w:right w:w="0" w:type="dxa"/>
            </w:tcMar>
            <w:vAlign w:val="center"/>
          </w:tcPr>
          <w:p w14:paraId="54BD36AC" w14:textId="77777777" w:rsidR="001F7B68" w:rsidRPr="00F224C1" w:rsidRDefault="001F7B68" w:rsidP="006A7C9D">
            <w:pPr>
              <w:spacing w:before="60" w:after="60" w:line="264" w:lineRule="auto"/>
              <w:jc w:val="center"/>
              <w:rPr>
                <w:sz w:val="24"/>
                <w:szCs w:val="24"/>
              </w:rPr>
            </w:pPr>
            <w:r w:rsidRPr="00F224C1">
              <w:rPr>
                <w:sz w:val="24"/>
                <w:szCs w:val="24"/>
              </w:rPr>
              <w:t>20,00</w:t>
            </w:r>
          </w:p>
        </w:tc>
        <w:tc>
          <w:tcPr>
            <w:tcW w:w="1423" w:type="dxa"/>
            <w:shd w:val="solid" w:color="FFFFFF" w:fill="auto"/>
            <w:tcMar>
              <w:top w:w="0" w:type="dxa"/>
              <w:left w:w="0" w:type="dxa"/>
              <w:bottom w:w="0" w:type="dxa"/>
              <w:right w:w="0" w:type="dxa"/>
            </w:tcMar>
            <w:vAlign w:val="center"/>
          </w:tcPr>
          <w:p w14:paraId="79E74404" w14:textId="77777777" w:rsidR="001F7B68" w:rsidRPr="00F224C1" w:rsidRDefault="001F7B68" w:rsidP="006A7C9D">
            <w:pPr>
              <w:spacing w:before="60" w:after="60" w:line="264" w:lineRule="auto"/>
              <w:jc w:val="center"/>
              <w:rPr>
                <w:sz w:val="24"/>
                <w:szCs w:val="24"/>
              </w:rPr>
            </w:pPr>
          </w:p>
        </w:tc>
      </w:tr>
      <w:tr w:rsidR="00F224C1" w:rsidRPr="00F224C1" w14:paraId="0417C343" w14:textId="77777777" w:rsidTr="00342EAA">
        <w:tc>
          <w:tcPr>
            <w:tcW w:w="720" w:type="dxa"/>
            <w:shd w:val="solid" w:color="FFFFFF" w:fill="auto"/>
            <w:tcMar>
              <w:top w:w="0" w:type="dxa"/>
              <w:left w:w="0" w:type="dxa"/>
              <w:bottom w:w="0" w:type="dxa"/>
              <w:right w:w="0" w:type="dxa"/>
            </w:tcMar>
            <w:vAlign w:val="center"/>
          </w:tcPr>
          <w:p w14:paraId="213C32E2" w14:textId="77777777" w:rsidR="001F7B68" w:rsidRPr="00F224C1" w:rsidRDefault="001F7B68" w:rsidP="006A7C9D">
            <w:pPr>
              <w:spacing w:before="60" w:after="60" w:line="264" w:lineRule="auto"/>
              <w:jc w:val="center"/>
              <w:rPr>
                <w:i/>
                <w:sz w:val="24"/>
                <w:szCs w:val="24"/>
              </w:rPr>
            </w:pPr>
            <w:r w:rsidRPr="00F224C1">
              <w:rPr>
                <w:i/>
                <w:sz w:val="24"/>
                <w:szCs w:val="24"/>
              </w:rPr>
              <w:t>5.1.11</w:t>
            </w:r>
          </w:p>
        </w:tc>
        <w:tc>
          <w:tcPr>
            <w:tcW w:w="4288" w:type="dxa"/>
            <w:shd w:val="solid" w:color="FFFFFF" w:fill="auto"/>
            <w:tcMar>
              <w:top w:w="0" w:type="dxa"/>
              <w:left w:w="0" w:type="dxa"/>
              <w:bottom w:w="0" w:type="dxa"/>
              <w:right w:w="0" w:type="dxa"/>
            </w:tcMar>
            <w:vAlign w:val="center"/>
          </w:tcPr>
          <w:p w14:paraId="1D78DA60" w14:textId="50C1886C" w:rsidR="001F7B68" w:rsidRPr="00F224C1" w:rsidRDefault="009B6CDB" w:rsidP="006A7C9D">
            <w:pPr>
              <w:spacing w:before="60" w:after="60" w:line="264" w:lineRule="auto"/>
              <w:ind w:right="178"/>
              <w:rPr>
                <w:i/>
                <w:sz w:val="24"/>
                <w:szCs w:val="24"/>
              </w:rPr>
            </w:pPr>
            <w:r w:rsidRPr="00F224C1">
              <w:rPr>
                <w:i/>
                <w:iCs/>
                <w:sz w:val="24"/>
                <w:szCs w:val="24"/>
              </w:rPr>
              <w:t xml:space="preserve">Hệ số điều chỉnh giá đất </w:t>
            </w:r>
            <w:r w:rsidR="001F7B68" w:rsidRPr="00F224C1">
              <w:rPr>
                <w:i/>
                <w:iCs/>
                <w:sz w:val="24"/>
                <w:szCs w:val="24"/>
              </w:rPr>
              <w:t>ở tại đô thị</w:t>
            </w:r>
          </w:p>
        </w:tc>
        <w:tc>
          <w:tcPr>
            <w:tcW w:w="1665" w:type="dxa"/>
            <w:shd w:val="solid" w:color="FFFFFF" w:fill="auto"/>
            <w:tcMar>
              <w:top w:w="0" w:type="dxa"/>
              <w:left w:w="0" w:type="dxa"/>
              <w:bottom w:w="0" w:type="dxa"/>
              <w:right w:w="0" w:type="dxa"/>
            </w:tcMar>
            <w:vAlign w:val="center"/>
          </w:tcPr>
          <w:p w14:paraId="405E5949" w14:textId="77777777" w:rsidR="001F7B68" w:rsidRPr="00F224C1" w:rsidRDefault="001F7B68" w:rsidP="006A7C9D">
            <w:pPr>
              <w:spacing w:before="60" w:after="60" w:line="264" w:lineRule="auto"/>
              <w:jc w:val="center"/>
              <w:rPr>
                <w:sz w:val="24"/>
                <w:szCs w:val="24"/>
              </w:rPr>
            </w:pPr>
            <w:r w:rsidRPr="00F224C1">
              <w:rPr>
                <w:sz w:val="24"/>
                <w:szCs w:val="24"/>
              </w:rPr>
              <w:t>Nhóm 2 (1KS4+1KS3)</w:t>
            </w:r>
          </w:p>
        </w:tc>
        <w:tc>
          <w:tcPr>
            <w:tcW w:w="1270" w:type="dxa"/>
            <w:shd w:val="solid" w:color="FFFFFF" w:fill="auto"/>
            <w:tcMar>
              <w:top w:w="0" w:type="dxa"/>
              <w:left w:w="0" w:type="dxa"/>
              <w:bottom w:w="0" w:type="dxa"/>
              <w:right w:w="0" w:type="dxa"/>
            </w:tcMar>
            <w:vAlign w:val="center"/>
          </w:tcPr>
          <w:p w14:paraId="7E941923" w14:textId="77777777" w:rsidR="001F7B68" w:rsidRPr="00F224C1" w:rsidRDefault="001F7B68" w:rsidP="006A7C9D">
            <w:pPr>
              <w:spacing w:before="60" w:after="60" w:line="264" w:lineRule="auto"/>
              <w:jc w:val="center"/>
              <w:rPr>
                <w:sz w:val="24"/>
                <w:szCs w:val="24"/>
              </w:rPr>
            </w:pPr>
            <w:r w:rsidRPr="00F224C1">
              <w:rPr>
                <w:sz w:val="24"/>
                <w:szCs w:val="24"/>
              </w:rPr>
              <w:t>30,00</w:t>
            </w:r>
          </w:p>
        </w:tc>
        <w:tc>
          <w:tcPr>
            <w:tcW w:w="1423" w:type="dxa"/>
            <w:shd w:val="solid" w:color="FFFFFF" w:fill="auto"/>
            <w:tcMar>
              <w:top w:w="0" w:type="dxa"/>
              <w:left w:w="0" w:type="dxa"/>
              <w:bottom w:w="0" w:type="dxa"/>
              <w:right w:w="0" w:type="dxa"/>
            </w:tcMar>
            <w:vAlign w:val="center"/>
          </w:tcPr>
          <w:p w14:paraId="129548D5" w14:textId="77777777" w:rsidR="001F7B68" w:rsidRPr="00F224C1" w:rsidRDefault="001F7B68" w:rsidP="006A7C9D">
            <w:pPr>
              <w:spacing w:before="60" w:after="60" w:line="264" w:lineRule="auto"/>
              <w:jc w:val="center"/>
              <w:rPr>
                <w:sz w:val="24"/>
                <w:szCs w:val="24"/>
              </w:rPr>
            </w:pPr>
          </w:p>
        </w:tc>
      </w:tr>
      <w:tr w:rsidR="00F224C1" w:rsidRPr="00F224C1" w14:paraId="239A5C38" w14:textId="77777777" w:rsidTr="00342EAA">
        <w:tc>
          <w:tcPr>
            <w:tcW w:w="720" w:type="dxa"/>
            <w:shd w:val="solid" w:color="FFFFFF" w:fill="auto"/>
            <w:tcMar>
              <w:top w:w="0" w:type="dxa"/>
              <w:left w:w="0" w:type="dxa"/>
              <w:bottom w:w="0" w:type="dxa"/>
              <w:right w:w="0" w:type="dxa"/>
            </w:tcMar>
            <w:vAlign w:val="center"/>
          </w:tcPr>
          <w:p w14:paraId="1EAA9771" w14:textId="77777777" w:rsidR="001F7B68" w:rsidRPr="00F224C1" w:rsidRDefault="001F7B68" w:rsidP="006A7C9D">
            <w:pPr>
              <w:spacing w:before="60" w:after="60" w:line="264" w:lineRule="auto"/>
              <w:jc w:val="center"/>
              <w:rPr>
                <w:i/>
                <w:sz w:val="24"/>
                <w:szCs w:val="24"/>
              </w:rPr>
            </w:pPr>
            <w:r w:rsidRPr="00F224C1">
              <w:rPr>
                <w:i/>
                <w:sz w:val="24"/>
                <w:szCs w:val="24"/>
              </w:rPr>
              <w:t>5.1.12</w:t>
            </w:r>
          </w:p>
        </w:tc>
        <w:tc>
          <w:tcPr>
            <w:tcW w:w="4288" w:type="dxa"/>
            <w:shd w:val="solid" w:color="FFFFFF" w:fill="auto"/>
            <w:tcMar>
              <w:top w:w="0" w:type="dxa"/>
              <w:left w:w="0" w:type="dxa"/>
              <w:bottom w:w="0" w:type="dxa"/>
              <w:right w:w="0" w:type="dxa"/>
            </w:tcMar>
            <w:vAlign w:val="center"/>
          </w:tcPr>
          <w:p w14:paraId="11808313" w14:textId="08B6205D" w:rsidR="001F7B68" w:rsidRPr="00F224C1" w:rsidRDefault="009B6CDB" w:rsidP="006A7C9D">
            <w:pPr>
              <w:spacing w:before="60" w:after="60" w:line="264" w:lineRule="auto"/>
              <w:ind w:right="178"/>
              <w:rPr>
                <w:i/>
                <w:iCs/>
                <w:sz w:val="24"/>
                <w:szCs w:val="24"/>
              </w:rPr>
            </w:pPr>
            <w:r w:rsidRPr="00F224C1">
              <w:rPr>
                <w:i/>
                <w:iCs/>
                <w:sz w:val="24"/>
                <w:szCs w:val="24"/>
              </w:rPr>
              <w:t>Hệ số điều chỉnh giá đất</w:t>
            </w:r>
            <w:r w:rsidR="001F7B68" w:rsidRPr="00F224C1">
              <w:rPr>
                <w:i/>
                <w:iCs/>
                <w:sz w:val="24"/>
                <w:szCs w:val="24"/>
              </w:rPr>
              <w:t xml:space="preserve"> khu công nghiệp, cụm công nghiệp</w:t>
            </w:r>
          </w:p>
        </w:tc>
        <w:tc>
          <w:tcPr>
            <w:tcW w:w="1665" w:type="dxa"/>
            <w:shd w:val="solid" w:color="FFFFFF" w:fill="auto"/>
            <w:tcMar>
              <w:top w:w="0" w:type="dxa"/>
              <w:left w:w="0" w:type="dxa"/>
              <w:bottom w:w="0" w:type="dxa"/>
              <w:right w:w="0" w:type="dxa"/>
            </w:tcMar>
            <w:vAlign w:val="center"/>
          </w:tcPr>
          <w:p w14:paraId="0A312C26" w14:textId="77777777" w:rsidR="001F7B68" w:rsidRPr="00F224C1" w:rsidRDefault="001F7B68" w:rsidP="006A7C9D">
            <w:pPr>
              <w:spacing w:before="60" w:after="60" w:line="264" w:lineRule="auto"/>
              <w:jc w:val="center"/>
              <w:rPr>
                <w:sz w:val="24"/>
                <w:szCs w:val="24"/>
              </w:rPr>
            </w:pPr>
            <w:r w:rsidRPr="00F224C1">
              <w:rPr>
                <w:sz w:val="24"/>
                <w:szCs w:val="24"/>
              </w:rPr>
              <w:t>Nhóm 2 (1KS4+1KS3)</w:t>
            </w:r>
          </w:p>
        </w:tc>
        <w:tc>
          <w:tcPr>
            <w:tcW w:w="1270" w:type="dxa"/>
            <w:shd w:val="solid" w:color="FFFFFF" w:fill="auto"/>
            <w:tcMar>
              <w:top w:w="0" w:type="dxa"/>
              <w:left w:w="0" w:type="dxa"/>
              <w:bottom w:w="0" w:type="dxa"/>
              <w:right w:w="0" w:type="dxa"/>
            </w:tcMar>
            <w:vAlign w:val="center"/>
          </w:tcPr>
          <w:p w14:paraId="1B7762C8" w14:textId="77777777" w:rsidR="001F7B68" w:rsidRPr="00F224C1" w:rsidRDefault="001F7B68" w:rsidP="006A7C9D">
            <w:pPr>
              <w:spacing w:before="60" w:after="60" w:line="264" w:lineRule="auto"/>
              <w:jc w:val="center"/>
              <w:rPr>
                <w:sz w:val="24"/>
                <w:szCs w:val="24"/>
              </w:rPr>
            </w:pPr>
            <w:r w:rsidRPr="00F224C1">
              <w:rPr>
                <w:sz w:val="24"/>
                <w:szCs w:val="24"/>
              </w:rPr>
              <w:t>15,00</w:t>
            </w:r>
          </w:p>
        </w:tc>
        <w:tc>
          <w:tcPr>
            <w:tcW w:w="1423" w:type="dxa"/>
            <w:shd w:val="solid" w:color="FFFFFF" w:fill="auto"/>
            <w:tcMar>
              <w:top w:w="0" w:type="dxa"/>
              <w:left w:w="0" w:type="dxa"/>
              <w:bottom w:w="0" w:type="dxa"/>
              <w:right w:w="0" w:type="dxa"/>
            </w:tcMar>
            <w:vAlign w:val="center"/>
          </w:tcPr>
          <w:p w14:paraId="4E15563E" w14:textId="77777777" w:rsidR="001F7B68" w:rsidRPr="00F224C1" w:rsidRDefault="001F7B68" w:rsidP="006A7C9D">
            <w:pPr>
              <w:spacing w:before="60" w:after="60" w:line="264" w:lineRule="auto"/>
              <w:jc w:val="center"/>
              <w:rPr>
                <w:sz w:val="24"/>
                <w:szCs w:val="24"/>
              </w:rPr>
            </w:pPr>
          </w:p>
        </w:tc>
      </w:tr>
      <w:tr w:rsidR="00F224C1" w:rsidRPr="00F224C1" w14:paraId="62C9F6DD" w14:textId="77777777" w:rsidTr="00342EAA">
        <w:tc>
          <w:tcPr>
            <w:tcW w:w="720" w:type="dxa"/>
            <w:shd w:val="solid" w:color="FFFFFF" w:fill="auto"/>
            <w:tcMar>
              <w:top w:w="0" w:type="dxa"/>
              <w:left w:w="0" w:type="dxa"/>
              <w:bottom w:w="0" w:type="dxa"/>
              <w:right w:w="0" w:type="dxa"/>
            </w:tcMar>
            <w:vAlign w:val="center"/>
          </w:tcPr>
          <w:p w14:paraId="73D0A60F" w14:textId="77777777" w:rsidR="001F7B68" w:rsidRPr="00F224C1" w:rsidRDefault="001F7B68" w:rsidP="006A7C9D">
            <w:pPr>
              <w:spacing w:before="60" w:after="60" w:line="264" w:lineRule="auto"/>
              <w:jc w:val="center"/>
              <w:rPr>
                <w:i/>
                <w:sz w:val="24"/>
                <w:szCs w:val="24"/>
              </w:rPr>
            </w:pPr>
            <w:r w:rsidRPr="00F224C1">
              <w:rPr>
                <w:i/>
                <w:sz w:val="24"/>
                <w:szCs w:val="24"/>
              </w:rPr>
              <w:t>5.1.13</w:t>
            </w:r>
          </w:p>
        </w:tc>
        <w:tc>
          <w:tcPr>
            <w:tcW w:w="4288" w:type="dxa"/>
            <w:shd w:val="solid" w:color="FFFFFF" w:fill="auto"/>
            <w:tcMar>
              <w:top w:w="0" w:type="dxa"/>
              <w:left w:w="0" w:type="dxa"/>
              <w:bottom w:w="0" w:type="dxa"/>
              <w:right w:w="0" w:type="dxa"/>
            </w:tcMar>
            <w:vAlign w:val="center"/>
          </w:tcPr>
          <w:p w14:paraId="267F85DC" w14:textId="17529375" w:rsidR="001F7B68" w:rsidRPr="00F224C1" w:rsidRDefault="009B6CDB" w:rsidP="006A7C9D">
            <w:pPr>
              <w:spacing w:before="60" w:after="60" w:line="264" w:lineRule="auto"/>
              <w:ind w:right="178"/>
              <w:rPr>
                <w:i/>
                <w:iCs/>
                <w:sz w:val="24"/>
                <w:szCs w:val="24"/>
              </w:rPr>
            </w:pPr>
            <w:r w:rsidRPr="00F224C1">
              <w:rPr>
                <w:i/>
                <w:iCs/>
                <w:sz w:val="24"/>
                <w:szCs w:val="24"/>
              </w:rPr>
              <w:t xml:space="preserve">Hệ số điều chỉnh giá đất </w:t>
            </w:r>
            <w:r w:rsidR="001F7B68" w:rsidRPr="00F224C1">
              <w:rPr>
                <w:i/>
                <w:iCs/>
                <w:sz w:val="24"/>
                <w:szCs w:val="24"/>
              </w:rPr>
              <w:t>thương mại, dịch vụ</w:t>
            </w:r>
          </w:p>
        </w:tc>
        <w:tc>
          <w:tcPr>
            <w:tcW w:w="1665" w:type="dxa"/>
            <w:shd w:val="solid" w:color="FFFFFF" w:fill="auto"/>
            <w:tcMar>
              <w:top w:w="0" w:type="dxa"/>
              <w:left w:w="0" w:type="dxa"/>
              <w:bottom w:w="0" w:type="dxa"/>
              <w:right w:w="0" w:type="dxa"/>
            </w:tcMar>
            <w:vAlign w:val="center"/>
          </w:tcPr>
          <w:p w14:paraId="053F1EDE" w14:textId="77777777" w:rsidR="001F7B68" w:rsidRPr="00F224C1" w:rsidRDefault="001F7B68" w:rsidP="006A7C9D">
            <w:pPr>
              <w:spacing w:before="60" w:after="60" w:line="264" w:lineRule="auto"/>
              <w:jc w:val="center"/>
              <w:rPr>
                <w:sz w:val="24"/>
                <w:szCs w:val="24"/>
              </w:rPr>
            </w:pPr>
            <w:r w:rsidRPr="00F224C1">
              <w:rPr>
                <w:sz w:val="24"/>
                <w:szCs w:val="24"/>
              </w:rPr>
              <w:t>Nhóm 2 (1KS4+1KS3)</w:t>
            </w:r>
          </w:p>
        </w:tc>
        <w:tc>
          <w:tcPr>
            <w:tcW w:w="1270" w:type="dxa"/>
            <w:shd w:val="solid" w:color="FFFFFF" w:fill="auto"/>
            <w:tcMar>
              <w:top w:w="0" w:type="dxa"/>
              <w:left w:w="0" w:type="dxa"/>
              <w:bottom w:w="0" w:type="dxa"/>
              <w:right w:w="0" w:type="dxa"/>
            </w:tcMar>
            <w:vAlign w:val="center"/>
          </w:tcPr>
          <w:p w14:paraId="618FEB3C" w14:textId="77777777" w:rsidR="001F7B68" w:rsidRPr="00F224C1" w:rsidRDefault="001F7B68" w:rsidP="006A7C9D">
            <w:pPr>
              <w:spacing w:before="60" w:after="60" w:line="264" w:lineRule="auto"/>
              <w:jc w:val="center"/>
              <w:rPr>
                <w:sz w:val="24"/>
                <w:szCs w:val="24"/>
              </w:rPr>
            </w:pPr>
            <w:r w:rsidRPr="00F224C1">
              <w:rPr>
                <w:sz w:val="24"/>
                <w:szCs w:val="24"/>
              </w:rPr>
              <w:t>15,00</w:t>
            </w:r>
          </w:p>
        </w:tc>
        <w:tc>
          <w:tcPr>
            <w:tcW w:w="1423" w:type="dxa"/>
            <w:shd w:val="solid" w:color="FFFFFF" w:fill="auto"/>
            <w:tcMar>
              <w:top w:w="0" w:type="dxa"/>
              <w:left w:w="0" w:type="dxa"/>
              <w:bottom w:w="0" w:type="dxa"/>
              <w:right w:w="0" w:type="dxa"/>
            </w:tcMar>
            <w:vAlign w:val="center"/>
          </w:tcPr>
          <w:p w14:paraId="69404CAA" w14:textId="77777777" w:rsidR="001F7B68" w:rsidRPr="00F224C1" w:rsidRDefault="001F7B68" w:rsidP="006A7C9D">
            <w:pPr>
              <w:spacing w:before="60" w:after="60" w:line="264" w:lineRule="auto"/>
              <w:jc w:val="center"/>
              <w:rPr>
                <w:sz w:val="24"/>
                <w:szCs w:val="24"/>
              </w:rPr>
            </w:pPr>
          </w:p>
        </w:tc>
      </w:tr>
      <w:tr w:rsidR="00F224C1" w:rsidRPr="00F224C1" w14:paraId="742FED50" w14:textId="77777777" w:rsidTr="00342EAA">
        <w:tc>
          <w:tcPr>
            <w:tcW w:w="720" w:type="dxa"/>
            <w:shd w:val="solid" w:color="FFFFFF" w:fill="auto"/>
            <w:tcMar>
              <w:top w:w="0" w:type="dxa"/>
              <w:left w:w="0" w:type="dxa"/>
              <w:bottom w:w="0" w:type="dxa"/>
              <w:right w:w="0" w:type="dxa"/>
            </w:tcMar>
            <w:vAlign w:val="center"/>
          </w:tcPr>
          <w:p w14:paraId="791065B5" w14:textId="77777777" w:rsidR="001F7B68" w:rsidRPr="00F224C1" w:rsidRDefault="001F7B68" w:rsidP="006A7C9D">
            <w:pPr>
              <w:spacing w:before="60" w:after="60" w:line="264" w:lineRule="auto"/>
              <w:jc w:val="center"/>
              <w:rPr>
                <w:i/>
                <w:sz w:val="24"/>
                <w:szCs w:val="24"/>
              </w:rPr>
            </w:pPr>
            <w:r w:rsidRPr="00F224C1">
              <w:rPr>
                <w:i/>
                <w:sz w:val="24"/>
                <w:szCs w:val="24"/>
              </w:rPr>
              <w:t>5.1.14</w:t>
            </w:r>
          </w:p>
        </w:tc>
        <w:tc>
          <w:tcPr>
            <w:tcW w:w="4288" w:type="dxa"/>
            <w:shd w:val="solid" w:color="FFFFFF" w:fill="auto"/>
            <w:tcMar>
              <w:top w:w="0" w:type="dxa"/>
              <w:left w:w="0" w:type="dxa"/>
              <w:bottom w:w="0" w:type="dxa"/>
              <w:right w:w="0" w:type="dxa"/>
            </w:tcMar>
            <w:vAlign w:val="center"/>
          </w:tcPr>
          <w:p w14:paraId="051AC067" w14:textId="69C45562" w:rsidR="001F7B68" w:rsidRPr="00F224C1" w:rsidRDefault="009B6CDB" w:rsidP="006A7C9D">
            <w:pPr>
              <w:spacing w:before="60" w:after="60" w:line="264" w:lineRule="auto"/>
              <w:ind w:right="178"/>
              <w:rPr>
                <w:i/>
                <w:iCs/>
                <w:sz w:val="24"/>
                <w:szCs w:val="24"/>
              </w:rPr>
            </w:pPr>
            <w:r w:rsidRPr="00F224C1">
              <w:rPr>
                <w:i/>
                <w:iCs/>
                <w:sz w:val="24"/>
                <w:szCs w:val="24"/>
              </w:rPr>
              <w:t xml:space="preserve">Hệ số điều chỉnh giá đất </w:t>
            </w:r>
            <w:r w:rsidR="001F7B68" w:rsidRPr="00F224C1">
              <w:rPr>
                <w:i/>
                <w:iCs/>
                <w:sz w:val="24"/>
                <w:szCs w:val="24"/>
              </w:rPr>
              <w:t>cơ sở sản xuất phi nông nghiệp</w:t>
            </w:r>
          </w:p>
        </w:tc>
        <w:tc>
          <w:tcPr>
            <w:tcW w:w="1665" w:type="dxa"/>
            <w:shd w:val="solid" w:color="FFFFFF" w:fill="auto"/>
            <w:tcMar>
              <w:top w:w="0" w:type="dxa"/>
              <w:left w:w="0" w:type="dxa"/>
              <w:bottom w:w="0" w:type="dxa"/>
              <w:right w:w="0" w:type="dxa"/>
            </w:tcMar>
            <w:vAlign w:val="center"/>
          </w:tcPr>
          <w:p w14:paraId="6E53D567" w14:textId="77777777" w:rsidR="001F7B68" w:rsidRPr="00F224C1" w:rsidRDefault="001F7B68" w:rsidP="006A7C9D">
            <w:pPr>
              <w:spacing w:before="60" w:after="60" w:line="264" w:lineRule="auto"/>
              <w:jc w:val="center"/>
              <w:rPr>
                <w:sz w:val="24"/>
                <w:szCs w:val="24"/>
              </w:rPr>
            </w:pPr>
            <w:r w:rsidRPr="00F224C1">
              <w:rPr>
                <w:sz w:val="24"/>
                <w:szCs w:val="24"/>
              </w:rPr>
              <w:t>Nhóm 2 (1KS4+1KS3)</w:t>
            </w:r>
          </w:p>
        </w:tc>
        <w:tc>
          <w:tcPr>
            <w:tcW w:w="1270" w:type="dxa"/>
            <w:shd w:val="solid" w:color="FFFFFF" w:fill="auto"/>
            <w:tcMar>
              <w:top w:w="0" w:type="dxa"/>
              <w:left w:w="0" w:type="dxa"/>
              <w:bottom w:w="0" w:type="dxa"/>
              <w:right w:w="0" w:type="dxa"/>
            </w:tcMar>
            <w:vAlign w:val="center"/>
          </w:tcPr>
          <w:p w14:paraId="212ED425" w14:textId="77777777" w:rsidR="001F7B68" w:rsidRPr="00F224C1" w:rsidRDefault="001F7B68" w:rsidP="006A7C9D">
            <w:pPr>
              <w:spacing w:before="60" w:after="60" w:line="264" w:lineRule="auto"/>
              <w:jc w:val="center"/>
              <w:rPr>
                <w:sz w:val="24"/>
                <w:szCs w:val="24"/>
              </w:rPr>
            </w:pPr>
            <w:r w:rsidRPr="00F224C1">
              <w:rPr>
                <w:sz w:val="24"/>
                <w:szCs w:val="24"/>
              </w:rPr>
              <w:t>15,00</w:t>
            </w:r>
          </w:p>
        </w:tc>
        <w:tc>
          <w:tcPr>
            <w:tcW w:w="1423" w:type="dxa"/>
            <w:shd w:val="solid" w:color="FFFFFF" w:fill="auto"/>
            <w:tcMar>
              <w:top w:w="0" w:type="dxa"/>
              <w:left w:w="0" w:type="dxa"/>
              <w:bottom w:w="0" w:type="dxa"/>
              <w:right w:w="0" w:type="dxa"/>
            </w:tcMar>
            <w:vAlign w:val="center"/>
          </w:tcPr>
          <w:p w14:paraId="1C8D4F82" w14:textId="77777777" w:rsidR="001F7B68" w:rsidRPr="00F224C1" w:rsidRDefault="001F7B68" w:rsidP="006A7C9D">
            <w:pPr>
              <w:spacing w:before="60" w:after="60" w:line="264" w:lineRule="auto"/>
              <w:jc w:val="center"/>
              <w:rPr>
                <w:sz w:val="24"/>
                <w:szCs w:val="24"/>
              </w:rPr>
            </w:pPr>
          </w:p>
        </w:tc>
      </w:tr>
      <w:tr w:rsidR="00F224C1" w:rsidRPr="00F224C1" w14:paraId="2DE3D256" w14:textId="77777777" w:rsidTr="00342EAA">
        <w:tc>
          <w:tcPr>
            <w:tcW w:w="720" w:type="dxa"/>
            <w:shd w:val="solid" w:color="FFFFFF" w:fill="auto"/>
            <w:tcMar>
              <w:top w:w="0" w:type="dxa"/>
              <w:left w:w="0" w:type="dxa"/>
              <w:bottom w:w="0" w:type="dxa"/>
              <w:right w:w="0" w:type="dxa"/>
            </w:tcMar>
            <w:vAlign w:val="center"/>
          </w:tcPr>
          <w:p w14:paraId="6DB01404" w14:textId="77777777" w:rsidR="001F7B68" w:rsidRPr="00F224C1" w:rsidRDefault="001F7B68" w:rsidP="006A7C9D">
            <w:pPr>
              <w:spacing w:before="60" w:after="60" w:line="264" w:lineRule="auto"/>
              <w:jc w:val="center"/>
              <w:rPr>
                <w:i/>
                <w:sz w:val="24"/>
                <w:szCs w:val="24"/>
              </w:rPr>
            </w:pPr>
            <w:r w:rsidRPr="00F224C1">
              <w:rPr>
                <w:i/>
                <w:sz w:val="24"/>
                <w:szCs w:val="24"/>
              </w:rPr>
              <w:t>5.1.15</w:t>
            </w:r>
          </w:p>
        </w:tc>
        <w:tc>
          <w:tcPr>
            <w:tcW w:w="4288" w:type="dxa"/>
            <w:shd w:val="solid" w:color="FFFFFF" w:fill="auto"/>
            <w:tcMar>
              <w:top w:w="0" w:type="dxa"/>
              <w:left w:w="0" w:type="dxa"/>
              <w:bottom w:w="0" w:type="dxa"/>
              <w:right w:w="0" w:type="dxa"/>
            </w:tcMar>
            <w:vAlign w:val="center"/>
          </w:tcPr>
          <w:p w14:paraId="16FCC455" w14:textId="74B53333" w:rsidR="001F7B68" w:rsidRPr="00F224C1" w:rsidRDefault="009B6CDB" w:rsidP="006A7C9D">
            <w:pPr>
              <w:spacing w:before="60" w:after="60" w:line="264" w:lineRule="auto"/>
              <w:ind w:right="178"/>
              <w:rPr>
                <w:i/>
                <w:iCs/>
                <w:sz w:val="24"/>
                <w:szCs w:val="24"/>
              </w:rPr>
            </w:pPr>
            <w:r w:rsidRPr="00F224C1">
              <w:rPr>
                <w:i/>
                <w:iCs/>
                <w:sz w:val="24"/>
                <w:szCs w:val="24"/>
              </w:rPr>
              <w:t xml:space="preserve">Hệ số điều chỉnh giá đất </w:t>
            </w:r>
            <w:r w:rsidR="001F7B68" w:rsidRPr="00F224C1">
              <w:rPr>
                <w:i/>
                <w:iCs/>
                <w:sz w:val="24"/>
                <w:szCs w:val="24"/>
              </w:rPr>
              <w:t>cho hoạt động khoáng sản</w:t>
            </w:r>
          </w:p>
        </w:tc>
        <w:tc>
          <w:tcPr>
            <w:tcW w:w="1665" w:type="dxa"/>
            <w:shd w:val="solid" w:color="FFFFFF" w:fill="auto"/>
            <w:tcMar>
              <w:top w:w="0" w:type="dxa"/>
              <w:left w:w="0" w:type="dxa"/>
              <w:bottom w:w="0" w:type="dxa"/>
              <w:right w:w="0" w:type="dxa"/>
            </w:tcMar>
            <w:vAlign w:val="center"/>
          </w:tcPr>
          <w:p w14:paraId="7A04B37D" w14:textId="77777777" w:rsidR="001F7B68" w:rsidRPr="00F224C1" w:rsidRDefault="001F7B68" w:rsidP="006A7C9D">
            <w:pPr>
              <w:spacing w:before="60" w:after="60" w:line="264" w:lineRule="auto"/>
              <w:jc w:val="center"/>
              <w:rPr>
                <w:sz w:val="24"/>
                <w:szCs w:val="24"/>
              </w:rPr>
            </w:pPr>
            <w:r w:rsidRPr="00F224C1">
              <w:rPr>
                <w:sz w:val="24"/>
                <w:szCs w:val="24"/>
              </w:rPr>
              <w:t>Nhóm 2 (1KS4+1KS3)</w:t>
            </w:r>
          </w:p>
        </w:tc>
        <w:tc>
          <w:tcPr>
            <w:tcW w:w="1270" w:type="dxa"/>
            <w:shd w:val="solid" w:color="FFFFFF" w:fill="auto"/>
            <w:tcMar>
              <w:top w:w="0" w:type="dxa"/>
              <w:left w:w="0" w:type="dxa"/>
              <w:bottom w:w="0" w:type="dxa"/>
              <w:right w:w="0" w:type="dxa"/>
            </w:tcMar>
            <w:vAlign w:val="center"/>
          </w:tcPr>
          <w:p w14:paraId="2166AE9C" w14:textId="77777777" w:rsidR="001F7B68" w:rsidRPr="00F224C1" w:rsidRDefault="001F7B68" w:rsidP="006A7C9D">
            <w:pPr>
              <w:spacing w:before="60" w:after="60" w:line="264" w:lineRule="auto"/>
              <w:jc w:val="center"/>
              <w:rPr>
                <w:sz w:val="24"/>
                <w:szCs w:val="24"/>
              </w:rPr>
            </w:pPr>
            <w:r w:rsidRPr="00F224C1">
              <w:rPr>
                <w:sz w:val="24"/>
                <w:szCs w:val="24"/>
              </w:rPr>
              <w:t>15,00</w:t>
            </w:r>
          </w:p>
        </w:tc>
        <w:tc>
          <w:tcPr>
            <w:tcW w:w="1423" w:type="dxa"/>
            <w:shd w:val="solid" w:color="FFFFFF" w:fill="auto"/>
            <w:tcMar>
              <w:top w:w="0" w:type="dxa"/>
              <w:left w:w="0" w:type="dxa"/>
              <w:bottom w:w="0" w:type="dxa"/>
              <w:right w:w="0" w:type="dxa"/>
            </w:tcMar>
            <w:vAlign w:val="center"/>
          </w:tcPr>
          <w:p w14:paraId="7B45553C" w14:textId="77777777" w:rsidR="001F7B68" w:rsidRPr="00F224C1" w:rsidRDefault="001F7B68" w:rsidP="006A7C9D">
            <w:pPr>
              <w:spacing w:before="60" w:after="60" w:line="264" w:lineRule="auto"/>
              <w:jc w:val="center"/>
              <w:rPr>
                <w:sz w:val="24"/>
                <w:szCs w:val="24"/>
              </w:rPr>
            </w:pPr>
          </w:p>
        </w:tc>
      </w:tr>
      <w:tr w:rsidR="00F224C1" w:rsidRPr="00F224C1" w14:paraId="775D7AF4" w14:textId="77777777" w:rsidTr="00342EAA">
        <w:tc>
          <w:tcPr>
            <w:tcW w:w="720" w:type="dxa"/>
            <w:shd w:val="solid" w:color="FFFFFF" w:fill="auto"/>
            <w:tcMar>
              <w:top w:w="0" w:type="dxa"/>
              <w:left w:w="0" w:type="dxa"/>
              <w:bottom w:w="0" w:type="dxa"/>
              <w:right w:w="0" w:type="dxa"/>
            </w:tcMar>
            <w:vAlign w:val="center"/>
          </w:tcPr>
          <w:p w14:paraId="18090AAE" w14:textId="77777777" w:rsidR="001F7B68" w:rsidRPr="00F224C1" w:rsidRDefault="001F7B68" w:rsidP="006A7C9D">
            <w:pPr>
              <w:spacing w:before="60" w:after="60" w:line="264" w:lineRule="auto"/>
              <w:jc w:val="center"/>
              <w:rPr>
                <w:i/>
                <w:sz w:val="24"/>
                <w:szCs w:val="24"/>
              </w:rPr>
            </w:pPr>
            <w:r w:rsidRPr="00F224C1">
              <w:rPr>
                <w:i/>
                <w:sz w:val="24"/>
                <w:szCs w:val="24"/>
              </w:rPr>
              <w:t>5.1.16</w:t>
            </w:r>
          </w:p>
        </w:tc>
        <w:tc>
          <w:tcPr>
            <w:tcW w:w="4288" w:type="dxa"/>
            <w:shd w:val="solid" w:color="FFFFFF" w:fill="auto"/>
            <w:tcMar>
              <w:top w:w="0" w:type="dxa"/>
              <w:left w:w="0" w:type="dxa"/>
              <w:bottom w:w="0" w:type="dxa"/>
              <w:right w:w="0" w:type="dxa"/>
            </w:tcMar>
            <w:vAlign w:val="center"/>
          </w:tcPr>
          <w:p w14:paraId="2DEB7C18" w14:textId="6807289D" w:rsidR="001F7B68" w:rsidRPr="00F224C1" w:rsidRDefault="009B6CDB" w:rsidP="006A7C9D">
            <w:pPr>
              <w:spacing w:before="60" w:after="60" w:line="264" w:lineRule="auto"/>
              <w:ind w:right="178"/>
              <w:rPr>
                <w:i/>
                <w:iCs/>
                <w:sz w:val="24"/>
                <w:szCs w:val="24"/>
              </w:rPr>
            </w:pPr>
            <w:r w:rsidRPr="00F224C1">
              <w:rPr>
                <w:i/>
                <w:iCs/>
                <w:sz w:val="24"/>
                <w:szCs w:val="24"/>
              </w:rPr>
              <w:t xml:space="preserve">Hệ số điều chỉnh giá </w:t>
            </w:r>
            <w:r w:rsidR="001F7B68" w:rsidRPr="00F224C1">
              <w:rPr>
                <w:i/>
                <w:iCs/>
                <w:sz w:val="24"/>
                <w:szCs w:val="24"/>
              </w:rPr>
              <w:t>đất tôn giáo</w:t>
            </w:r>
          </w:p>
        </w:tc>
        <w:tc>
          <w:tcPr>
            <w:tcW w:w="1665" w:type="dxa"/>
            <w:shd w:val="solid" w:color="FFFFFF" w:fill="auto"/>
            <w:tcMar>
              <w:top w:w="0" w:type="dxa"/>
              <w:left w:w="0" w:type="dxa"/>
              <w:bottom w:w="0" w:type="dxa"/>
              <w:right w:w="0" w:type="dxa"/>
            </w:tcMar>
            <w:vAlign w:val="center"/>
          </w:tcPr>
          <w:p w14:paraId="3E04781D" w14:textId="77777777" w:rsidR="001F7B68" w:rsidRPr="00F224C1" w:rsidRDefault="001F7B68" w:rsidP="006A7C9D">
            <w:pPr>
              <w:spacing w:before="60" w:after="60" w:line="264" w:lineRule="auto"/>
              <w:jc w:val="center"/>
              <w:rPr>
                <w:sz w:val="24"/>
                <w:szCs w:val="24"/>
              </w:rPr>
            </w:pPr>
            <w:r w:rsidRPr="00F224C1">
              <w:rPr>
                <w:sz w:val="24"/>
                <w:szCs w:val="24"/>
              </w:rPr>
              <w:t>Nhóm 2 (1KS4+1KS3)</w:t>
            </w:r>
          </w:p>
        </w:tc>
        <w:tc>
          <w:tcPr>
            <w:tcW w:w="1270" w:type="dxa"/>
            <w:shd w:val="solid" w:color="FFFFFF" w:fill="auto"/>
            <w:tcMar>
              <w:top w:w="0" w:type="dxa"/>
              <w:left w:w="0" w:type="dxa"/>
              <w:bottom w:w="0" w:type="dxa"/>
              <w:right w:w="0" w:type="dxa"/>
            </w:tcMar>
            <w:vAlign w:val="center"/>
          </w:tcPr>
          <w:p w14:paraId="4C80D0BE" w14:textId="77777777" w:rsidR="001F7B68" w:rsidRPr="00F224C1" w:rsidRDefault="001F7B68" w:rsidP="006A7C9D">
            <w:pPr>
              <w:spacing w:before="60" w:after="60" w:line="264" w:lineRule="auto"/>
              <w:jc w:val="center"/>
              <w:rPr>
                <w:sz w:val="24"/>
                <w:szCs w:val="24"/>
              </w:rPr>
            </w:pPr>
            <w:r w:rsidRPr="00F224C1">
              <w:rPr>
                <w:sz w:val="24"/>
                <w:szCs w:val="24"/>
              </w:rPr>
              <w:t>15,00</w:t>
            </w:r>
          </w:p>
        </w:tc>
        <w:tc>
          <w:tcPr>
            <w:tcW w:w="1423" w:type="dxa"/>
            <w:shd w:val="solid" w:color="FFFFFF" w:fill="auto"/>
            <w:tcMar>
              <w:top w:w="0" w:type="dxa"/>
              <w:left w:w="0" w:type="dxa"/>
              <w:bottom w:w="0" w:type="dxa"/>
              <w:right w:w="0" w:type="dxa"/>
            </w:tcMar>
            <w:vAlign w:val="center"/>
          </w:tcPr>
          <w:p w14:paraId="04D4EB8F" w14:textId="77777777" w:rsidR="001F7B68" w:rsidRPr="00F224C1" w:rsidRDefault="001F7B68" w:rsidP="006A7C9D">
            <w:pPr>
              <w:spacing w:before="60" w:after="60" w:line="264" w:lineRule="auto"/>
              <w:jc w:val="center"/>
              <w:rPr>
                <w:sz w:val="24"/>
                <w:szCs w:val="24"/>
              </w:rPr>
            </w:pPr>
          </w:p>
        </w:tc>
      </w:tr>
      <w:tr w:rsidR="00F224C1" w:rsidRPr="00F224C1" w14:paraId="4EA42EFC" w14:textId="77777777" w:rsidTr="00342EAA">
        <w:tc>
          <w:tcPr>
            <w:tcW w:w="720" w:type="dxa"/>
            <w:shd w:val="solid" w:color="FFFFFF" w:fill="auto"/>
            <w:tcMar>
              <w:top w:w="0" w:type="dxa"/>
              <w:left w:w="0" w:type="dxa"/>
              <w:bottom w:w="0" w:type="dxa"/>
              <w:right w:w="0" w:type="dxa"/>
            </w:tcMar>
            <w:vAlign w:val="center"/>
          </w:tcPr>
          <w:p w14:paraId="5842D0B6" w14:textId="77777777" w:rsidR="001F7B68" w:rsidRPr="00F224C1" w:rsidRDefault="001F7B68" w:rsidP="006A7C9D">
            <w:pPr>
              <w:spacing w:before="60" w:after="60" w:line="264" w:lineRule="auto"/>
              <w:jc w:val="center"/>
              <w:rPr>
                <w:i/>
                <w:sz w:val="24"/>
                <w:szCs w:val="24"/>
              </w:rPr>
            </w:pPr>
            <w:r w:rsidRPr="00F224C1">
              <w:rPr>
                <w:i/>
                <w:sz w:val="24"/>
                <w:szCs w:val="24"/>
              </w:rPr>
              <w:t>5.1.17</w:t>
            </w:r>
          </w:p>
        </w:tc>
        <w:tc>
          <w:tcPr>
            <w:tcW w:w="4288" w:type="dxa"/>
            <w:shd w:val="solid" w:color="FFFFFF" w:fill="auto"/>
            <w:tcMar>
              <w:top w:w="0" w:type="dxa"/>
              <w:left w:w="0" w:type="dxa"/>
              <w:bottom w:w="0" w:type="dxa"/>
              <w:right w:w="0" w:type="dxa"/>
            </w:tcMar>
            <w:vAlign w:val="center"/>
          </w:tcPr>
          <w:p w14:paraId="164DA984" w14:textId="2B094248" w:rsidR="001F7B68" w:rsidRPr="00F224C1" w:rsidRDefault="009B6CDB" w:rsidP="006A7C9D">
            <w:pPr>
              <w:spacing w:before="60" w:after="60" w:line="264" w:lineRule="auto"/>
              <w:ind w:right="178"/>
              <w:rPr>
                <w:i/>
                <w:sz w:val="24"/>
                <w:szCs w:val="24"/>
              </w:rPr>
            </w:pPr>
            <w:r w:rsidRPr="00F224C1">
              <w:rPr>
                <w:i/>
                <w:iCs/>
                <w:sz w:val="24"/>
                <w:szCs w:val="24"/>
              </w:rPr>
              <w:t xml:space="preserve">Hệ số điều chỉnh giá đất </w:t>
            </w:r>
            <w:r w:rsidR="001F7B68" w:rsidRPr="00F224C1">
              <w:rPr>
                <w:i/>
                <w:iCs/>
                <w:sz w:val="24"/>
                <w:szCs w:val="24"/>
              </w:rPr>
              <w:t>tín ngưỡng</w:t>
            </w:r>
          </w:p>
        </w:tc>
        <w:tc>
          <w:tcPr>
            <w:tcW w:w="1665" w:type="dxa"/>
            <w:shd w:val="solid" w:color="FFFFFF" w:fill="auto"/>
            <w:tcMar>
              <w:top w:w="0" w:type="dxa"/>
              <w:left w:w="0" w:type="dxa"/>
              <w:bottom w:w="0" w:type="dxa"/>
              <w:right w:w="0" w:type="dxa"/>
            </w:tcMar>
            <w:vAlign w:val="center"/>
          </w:tcPr>
          <w:p w14:paraId="3C6CE6CC" w14:textId="77777777" w:rsidR="001F7B68" w:rsidRPr="00F224C1" w:rsidRDefault="001F7B68" w:rsidP="006A7C9D">
            <w:pPr>
              <w:spacing w:before="60" w:after="60" w:line="264" w:lineRule="auto"/>
              <w:jc w:val="center"/>
              <w:rPr>
                <w:sz w:val="24"/>
                <w:szCs w:val="24"/>
              </w:rPr>
            </w:pPr>
            <w:r w:rsidRPr="00F224C1">
              <w:rPr>
                <w:sz w:val="24"/>
                <w:szCs w:val="24"/>
              </w:rPr>
              <w:t>Nhóm 2 (1KS4+1KS3)</w:t>
            </w:r>
          </w:p>
        </w:tc>
        <w:tc>
          <w:tcPr>
            <w:tcW w:w="1270" w:type="dxa"/>
            <w:shd w:val="solid" w:color="FFFFFF" w:fill="auto"/>
            <w:tcMar>
              <w:top w:w="0" w:type="dxa"/>
              <w:left w:w="0" w:type="dxa"/>
              <w:bottom w:w="0" w:type="dxa"/>
              <w:right w:w="0" w:type="dxa"/>
            </w:tcMar>
            <w:vAlign w:val="center"/>
          </w:tcPr>
          <w:p w14:paraId="38DF02A4" w14:textId="77777777" w:rsidR="001F7B68" w:rsidRPr="00F224C1" w:rsidRDefault="001F7B68" w:rsidP="006A7C9D">
            <w:pPr>
              <w:spacing w:before="60" w:after="60" w:line="264" w:lineRule="auto"/>
              <w:jc w:val="center"/>
              <w:rPr>
                <w:sz w:val="24"/>
                <w:szCs w:val="24"/>
              </w:rPr>
            </w:pPr>
            <w:r w:rsidRPr="00F224C1">
              <w:rPr>
                <w:sz w:val="24"/>
                <w:szCs w:val="24"/>
              </w:rPr>
              <w:t>15,00</w:t>
            </w:r>
          </w:p>
        </w:tc>
        <w:tc>
          <w:tcPr>
            <w:tcW w:w="1423" w:type="dxa"/>
            <w:shd w:val="solid" w:color="FFFFFF" w:fill="auto"/>
            <w:tcMar>
              <w:top w:w="0" w:type="dxa"/>
              <w:left w:w="0" w:type="dxa"/>
              <w:bottom w:w="0" w:type="dxa"/>
              <w:right w:w="0" w:type="dxa"/>
            </w:tcMar>
            <w:vAlign w:val="center"/>
          </w:tcPr>
          <w:p w14:paraId="5E7521F2" w14:textId="77777777" w:rsidR="001F7B68" w:rsidRPr="00F224C1" w:rsidRDefault="001F7B68" w:rsidP="006A7C9D">
            <w:pPr>
              <w:spacing w:before="60" w:after="60" w:line="264" w:lineRule="auto"/>
              <w:jc w:val="center"/>
              <w:rPr>
                <w:sz w:val="24"/>
                <w:szCs w:val="24"/>
              </w:rPr>
            </w:pPr>
          </w:p>
        </w:tc>
      </w:tr>
      <w:tr w:rsidR="00F224C1" w:rsidRPr="00F224C1" w14:paraId="31BE1ECC" w14:textId="77777777" w:rsidTr="00342EAA">
        <w:trPr>
          <w:trHeight w:val="948"/>
        </w:trPr>
        <w:tc>
          <w:tcPr>
            <w:tcW w:w="720" w:type="dxa"/>
            <w:shd w:val="solid" w:color="FFFFFF" w:fill="auto"/>
            <w:tcMar>
              <w:top w:w="0" w:type="dxa"/>
              <w:left w:w="0" w:type="dxa"/>
              <w:bottom w:w="0" w:type="dxa"/>
              <w:right w:w="0" w:type="dxa"/>
            </w:tcMar>
            <w:vAlign w:val="center"/>
          </w:tcPr>
          <w:p w14:paraId="0BAB4CDF" w14:textId="77777777" w:rsidR="001F7B68" w:rsidRPr="00F224C1" w:rsidRDefault="001F7B68" w:rsidP="006A7C9D">
            <w:pPr>
              <w:spacing w:before="60" w:after="60" w:line="264" w:lineRule="auto"/>
              <w:jc w:val="center"/>
              <w:rPr>
                <w:i/>
                <w:sz w:val="24"/>
                <w:szCs w:val="24"/>
              </w:rPr>
            </w:pPr>
            <w:r w:rsidRPr="00F224C1">
              <w:rPr>
                <w:i/>
                <w:sz w:val="24"/>
                <w:szCs w:val="24"/>
              </w:rPr>
              <w:t>5.1.18</w:t>
            </w:r>
          </w:p>
        </w:tc>
        <w:tc>
          <w:tcPr>
            <w:tcW w:w="4288" w:type="dxa"/>
            <w:shd w:val="solid" w:color="FFFFFF" w:fill="auto"/>
            <w:tcMar>
              <w:top w:w="0" w:type="dxa"/>
              <w:left w:w="0" w:type="dxa"/>
              <w:bottom w:w="0" w:type="dxa"/>
              <w:right w:w="0" w:type="dxa"/>
            </w:tcMar>
            <w:vAlign w:val="center"/>
          </w:tcPr>
          <w:p w14:paraId="45B0B9E3" w14:textId="29BCB703" w:rsidR="001F7B68" w:rsidRPr="00F224C1" w:rsidRDefault="009B6CDB" w:rsidP="006A7C9D">
            <w:pPr>
              <w:spacing w:before="60" w:after="60" w:line="264" w:lineRule="auto"/>
              <w:ind w:right="178"/>
              <w:rPr>
                <w:i/>
                <w:sz w:val="24"/>
                <w:szCs w:val="24"/>
              </w:rPr>
            </w:pPr>
            <w:r w:rsidRPr="00F224C1">
              <w:rPr>
                <w:i/>
                <w:iCs/>
                <w:sz w:val="24"/>
                <w:szCs w:val="24"/>
              </w:rPr>
              <w:t xml:space="preserve">Hệ số điều chỉnh giá đất </w:t>
            </w:r>
            <w:r w:rsidR="001F7B68" w:rsidRPr="00F224C1">
              <w:rPr>
                <w:i/>
                <w:iCs/>
                <w:sz w:val="24"/>
                <w:szCs w:val="24"/>
              </w:rPr>
              <w:t>nghĩa trang, nhà tang lễ, cơ sở hỏa táng; đất cơ sở lưu trữ tro cốt</w:t>
            </w:r>
          </w:p>
        </w:tc>
        <w:tc>
          <w:tcPr>
            <w:tcW w:w="1665" w:type="dxa"/>
            <w:shd w:val="solid" w:color="FFFFFF" w:fill="auto"/>
            <w:tcMar>
              <w:top w:w="0" w:type="dxa"/>
              <w:left w:w="0" w:type="dxa"/>
              <w:bottom w:w="0" w:type="dxa"/>
              <w:right w:w="0" w:type="dxa"/>
            </w:tcMar>
            <w:vAlign w:val="center"/>
          </w:tcPr>
          <w:p w14:paraId="27D8201E" w14:textId="77777777" w:rsidR="001F7B68" w:rsidRPr="00F224C1" w:rsidRDefault="001F7B68" w:rsidP="006A7C9D">
            <w:pPr>
              <w:spacing w:before="60" w:after="60" w:line="264" w:lineRule="auto"/>
              <w:jc w:val="center"/>
              <w:rPr>
                <w:sz w:val="24"/>
                <w:szCs w:val="24"/>
              </w:rPr>
            </w:pPr>
            <w:r w:rsidRPr="00F224C1">
              <w:rPr>
                <w:sz w:val="24"/>
                <w:szCs w:val="24"/>
              </w:rPr>
              <w:t>Nhóm 2 (1KS4+1KS3)</w:t>
            </w:r>
          </w:p>
        </w:tc>
        <w:tc>
          <w:tcPr>
            <w:tcW w:w="1270" w:type="dxa"/>
            <w:shd w:val="solid" w:color="FFFFFF" w:fill="auto"/>
            <w:tcMar>
              <w:top w:w="0" w:type="dxa"/>
              <w:left w:w="0" w:type="dxa"/>
              <w:bottom w:w="0" w:type="dxa"/>
              <w:right w:w="0" w:type="dxa"/>
            </w:tcMar>
            <w:vAlign w:val="center"/>
          </w:tcPr>
          <w:p w14:paraId="2954F2E5" w14:textId="77777777" w:rsidR="001F7B68" w:rsidRPr="00F224C1" w:rsidRDefault="001F7B68" w:rsidP="006A7C9D">
            <w:pPr>
              <w:spacing w:before="60" w:after="60" w:line="264" w:lineRule="auto"/>
              <w:jc w:val="center"/>
              <w:rPr>
                <w:sz w:val="24"/>
                <w:szCs w:val="24"/>
              </w:rPr>
            </w:pPr>
            <w:r w:rsidRPr="00F224C1">
              <w:rPr>
                <w:sz w:val="24"/>
                <w:szCs w:val="24"/>
              </w:rPr>
              <w:t>15,00</w:t>
            </w:r>
          </w:p>
        </w:tc>
        <w:tc>
          <w:tcPr>
            <w:tcW w:w="1423" w:type="dxa"/>
            <w:shd w:val="solid" w:color="FFFFFF" w:fill="auto"/>
            <w:tcMar>
              <w:top w:w="0" w:type="dxa"/>
              <w:left w:w="0" w:type="dxa"/>
              <w:bottom w:w="0" w:type="dxa"/>
              <w:right w:w="0" w:type="dxa"/>
            </w:tcMar>
            <w:vAlign w:val="center"/>
          </w:tcPr>
          <w:p w14:paraId="3AF7066C" w14:textId="77777777" w:rsidR="001F7B68" w:rsidRPr="00F224C1" w:rsidRDefault="001F7B68" w:rsidP="006A7C9D">
            <w:pPr>
              <w:spacing w:before="60" w:after="60" w:line="264" w:lineRule="auto"/>
              <w:jc w:val="center"/>
              <w:rPr>
                <w:sz w:val="24"/>
                <w:szCs w:val="24"/>
              </w:rPr>
            </w:pPr>
          </w:p>
        </w:tc>
      </w:tr>
      <w:tr w:rsidR="00F224C1" w:rsidRPr="00F224C1" w14:paraId="0EC1A70F" w14:textId="77777777" w:rsidTr="00342EAA">
        <w:tc>
          <w:tcPr>
            <w:tcW w:w="720" w:type="dxa"/>
            <w:shd w:val="solid" w:color="FFFFFF" w:fill="auto"/>
            <w:tcMar>
              <w:top w:w="0" w:type="dxa"/>
              <w:left w:w="0" w:type="dxa"/>
              <w:bottom w:w="0" w:type="dxa"/>
              <w:right w:w="0" w:type="dxa"/>
            </w:tcMar>
            <w:vAlign w:val="center"/>
          </w:tcPr>
          <w:p w14:paraId="65B04F79" w14:textId="77777777" w:rsidR="001F7B68" w:rsidRPr="00F224C1" w:rsidRDefault="001F7B68" w:rsidP="006A7C9D">
            <w:pPr>
              <w:spacing w:before="60" w:after="60" w:line="264" w:lineRule="auto"/>
              <w:jc w:val="center"/>
              <w:rPr>
                <w:i/>
                <w:sz w:val="24"/>
                <w:szCs w:val="24"/>
              </w:rPr>
            </w:pPr>
            <w:r w:rsidRPr="00F224C1">
              <w:rPr>
                <w:i/>
                <w:sz w:val="24"/>
                <w:szCs w:val="24"/>
              </w:rPr>
              <w:t>5.1.19</w:t>
            </w:r>
          </w:p>
        </w:tc>
        <w:tc>
          <w:tcPr>
            <w:tcW w:w="4288" w:type="dxa"/>
            <w:shd w:val="solid" w:color="FFFFFF" w:fill="auto"/>
            <w:tcMar>
              <w:top w:w="0" w:type="dxa"/>
              <w:left w:w="0" w:type="dxa"/>
              <w:bottom w:w="0" w:type="dxa"/>
              <w:right w:w="0" w:type="dxa"/>
            </w:tcMar>
            <w:vAlign w:val="center"/>
          </w:tcPr>
          <w:p w14:paraId="37E5CD38" w14:textId="097148B0" w:rsidR="001F7B68" w:rsidRPr="00F224C1" w:rsidRDefault="009B6CDB" w:rsidP="006A7C9D">
            <w:pPr>
              <w:spacing w:before="60" w:after="60" w:line="264" w:lineRule="auto"/>
              <w:ind w:right="178"/>
              <w:rPr>
                <w:i/>
                <w:sz w:val="24"/>
                <w:szCs w:val="24"/>
              </w:rPr>
            </w:pPr>
            <w:r w:rsidRPr="00F224C1">
              <w:rPr>
                <w:i/>
                <w:iCs/>
                <w:sz w:val="24"/>
                <w:szCs w:val="24"/>
              </w:rPr>
              <w:t xml:space="preserve">Hệ số điều chỉnh giá đất </w:t>
            </w:r>
            <w:r w:rsidR="001F7B68" w:rsidRPr="00F224C1">
              <w:rPr>
                <w:i/>
                <w:iCs/>
                <w:sz w:val="24"/>
                <w:szCs w:val="24"/>
              </w:rPr>
              <w:t>sử dụng vào mục đích công cộng</w:t>
            </w:r>
          </w:p>
        </w:tc>
        <w:tc>
          <w:tcPr>
            <w:tcW w:w="1665" w:type="dxa"/>
            <w:shd w:val="solid" w:color="FFFFFF" w:fill="auto"/>
            <w:tcMar>
              <w:top w:w="0" w:type="dxa"/>
              <w:left w:w="0" w:type="dxa"/>
              <w:bottom w:w="0" w:type="dxa"/>
              <w:right w:w="0" w:type="dxa"/>
            </w:tcMar>
            <w:vAlign w:val="center"/>
          </w:tcPr>
          <w:p w14:paraId="05FEA547" w14:textId="77777777" w:rsidR="001F7B68" w:rsidRPr="00F224C1" w:rsidRDefault="001F7B68" w:rsidP="006A7C9D">
            <w:pPr>
              <w:spacing w:before="60" w:after="60" w:line="264" w:lineRule="auto"/>
              <w:jc w:val="center"/>
              <w:rPr>
                <w:sz w:val="24"/>
                <w:szCs w:val="24"/>
              </w:rPr>
            </w:pPr>
            <w:r w:rsidRPr="00F224C1">
              <w:rPr>
                <w:sz w:val="24"/>
                <w:szCs w:val="24"/>
              </w:rPr>
              <w:t>Nhóm 2 (1KS4+1KS3)</w:t>
            </w:r>
          </w:p>
        </w:tc>
        <w:tc>
          <w:tcPr>
            <w:tcW w:w="1270" w:type="dxa"/>
            <w:shd w:val="solid" w:color="FFFFFF" w:fill="auto"/>
            <w:tcMar>
              <w:top w:w="0" w:type="dxa"/>
              <w:left w:w="0" w:type="dxa"/>
              <w:bottom w:w="0" w:type="dxa"/>
              <w:right w:w="0" w:type="dxa"/>
            </w:tcMar>
            <w:vAlign w:val="center"/>
          </w:tcPr>
          <w:p w14:paraId="151756A8" w14:textId="77777777" w:rsidR="001F7B68" w:rsidRPr="00F224C1" w:rsidRDefault="001F7B68" w:rsidP="006A7C9D">
            <w:pPr>
              <w:spacing w:before="60" w:after="60" w:line="264" w:lineRule="auto"/>
              <w:jc w:val="center"/>
              <w:rPr>
                <w:sz w:val="24"/>
                <w:szCs w:val="24"/>
              </w:rPr>
            </w:pPr>
            <w:r w:rsidRPr="00F224C1">
              <w:rPr>
                <w:sz w:val="24"/>
                <w:szCs w:val="24"/>
              </w:rPr>
              <w:t>6,36</w:t>
            </w:r>
          </w:p>
        </w:tc>
        <w:tc>
          <w:tcPr>
            <w:tcW w:w="1423" w:type="dxa"/>
            <w:shd w:val="solid" w:color="FFFFFF" w:fill="auto"/>
            <w:tcMar>
              <w:top w:w="0" w:type="dxa"/>
              <w:left w:w="0" w:type="dxa"/>
              <w:bottom w:w="0" w:type="dxa"/>
              <w:right w:w="0" w:type="dxa"/>
            </w:tcMar>
            <w:vAlign w:val="center"/>
          </w:tcPr>
          <w:p w14:paraId="3B6437E9" w14:textId="77777777" w:rsidR="001F7B68" w:rsidRPr="00F224C1" w:rsidRDefault="001F7B68" w:rsidP="006A7C9D">
            <w:pPr>
              <w:spacing w:before="60" w:after="60" w:line="264" w:lineRule="auto"/>
              <w:jc w:val="center"/>
              <w:rPr>
                <w:sz w:val="24"/>
                <w:szCs w:val="24"/>
              </w:rPr>
            </w:pPr>
          </w:p>
        </w:tc>
      </w:tr>
      <w:tr w:rsidR="00F224C1" w:rsidRPr="00F224C1" w14:paraId="1755A8F3" w14:textId="77777777" w:rsidTr="00342EAA">
        <w:tc>
          <w:tcPr>
            <w:tcW w:w="720" w:type="dxa"/>
            <w:shd w:val="solid" w:color="FFFFFF" w:fill="auto"/>
            <w:tcMar>
              <w:top w:w="0" w:type="dxa"/>
              <w:left w:w="0" w:type="dxa"/>
              <w:bottom w:w="0" w:type="dxa"/>
              <w:right w:w="0" w:type="dxa"/>
            </w:tcMar>
            <w:vAlign w:val="center"/>
          </w:tcPr>
          <w:p w14:paraId="3632B3E1" w14:textId="77777777" w:rsidR="001F7B68" w:rsidRPr="00F224C1" w:rsidRDefault="001F7B68" w:rsidP="006A7C9D">
            <w:pPr>
              <w:spacing w:before="60" w:after="60" w:line="264" w:lineRule="auto"/>
              <w:jc w:val="center"/>
              <w:rPr>
                <w:i/>
                <w:sz w:val="24"/>
                <w:szCs w:val="24"/>
              </w:rPr>
            </w:pPr>
            <w:r w:rsidRPr="00F224C1">
              <w:rPr>
                <w:i/>
                <w:sz w:val="24"/>
                <w:szCs w:val="24"/>
              </w:rPr>
              <w:t>5.1.20</w:t>
            </w:r>
          </w:p>
        </w:tc>
        <w:tc>
          <w:tcPr>
            <w:tcW w:w="4288" w:type="dxa"/>
            <w:shd w:val="solid" w:color="FFFFFF" w:fill="auto"/>
            <w:tcMar>
              <w:top w:w="0" w:type="dxa"/>
              <w:left w:w="0" w:type="dxa"/>
              <w:bottom w:w="0" w:type="dxa"/>
              <w:right w:w="0" w:type="dxa"/>
            </w:tcMar>
            <w:vAlign w:val="center"/>
          </w:tcPr>
          <w:p w14:paraId="522B98E0" w14:textId="0AD250D2" w:rsidR="001F7B68" w:rsidRPr="00F224C1" w:rsidRDefault="009B6CDB" w:rsidP="006A7C9D">
            <w:pPr>
              <w:spacing w:before="60" w:after="60" w:line="264" w:lineRule="auto"/>
              <w:ind w:right="178"/>
              <w:rPr>
                <w:i/>
                <w:sz w:val="24"/>
                <w:szCs w:val="24"/>
              </w:rPr>
            </w:pPr>
            <w:r w:rsidRPr="00F224C1">
              <w:rPr>
                <w:i/>
                <w:iCs/>
                <w:sz w:val="24"/>
                <w:szCs w:val="24"/>
              </w:rPr>
              <w:t xml:space="preserve">Hệ số điều chỉnh giá đất </w:t>
            </w:r>
            <w:r w:rsidR="001F7B68" w:rsidRPr="00F224C1">
              <w:rPr>
                <w:i/>
                <w:sz w:val="24"/>
                <w:szCs w:val="24"/>
              </w:rPr>
              <w:t>xây dựng trụ sở cơ quan</w:t>
            </w:r>
          </w:p>
        </w:tc>
        <w:tc>
          <w:tcPr>
            <w:tcW w:w="1665" w:type="dxa"/>
            <w:shd w:val="solid" w:color="FFFFFF" w:fill="auto"/>
            <w:tcMar>
              <w:top w:w="0" w:type="dxa"/>
              <w:left w:w="0" w:type="dxa"/>
              <w:bottom w:w="0" w:type="dxa"/>
              <w:right w:w="0" w:type="dxa"/>
            </w:tcMar>
            <w:vAlign w:val="center"/>
          </w:tcPr>
          <w:p w14:paraId="6D94B6EB" w14:textId="77777777" w:rsidR="001F7B68" w:rsidRPr="00F224C1" w:rsidRDefault="001F7B68" w:rsidP="006A7C9D">
            <w:pPr>
              <w:spacing w:before="60" w:after="60" w:line="264" w:lineRule="auto"/>
              <w:jc w:val="center"/>
              <w:rPr>
                <w:sz w:val="24"/>
                <w:szCs w:val="24"/>
              </w:rPr>
            </w:pPr>
            <w:r w:rsidRPr="00F224C1">
              <w:rPr>
                <w:sz w:val="24"/>
                <w:szCs w:val="24"/>
              </w:rPr>
              <w:t>Nhóm 2 (1KS4+1KS3)</w:t>
            </w:r>
          </w:p>
        </w:tc>
        <w:tc>
          <w:tcPr>
            <w:tcW w:w="1270" w:type="dxa"/>
            <w:shd w:val="solid" w:color="FFFFFF" w:fill="auto"/>
            <w:tcMar>
              <w:top w:w="0" w:type="dxa"/>
              <w:left w:w="0" w:type="dxa"/>
              <w:bottom w:w="0" w:type="dxa"/>
              <w:right w:w="0" w:type="dxa"/>
            </w:tcMar>
            <w:vAlign w:val="center"/>
          </w:tcPr>
          <w:p w14:paraId="7D3A44A3" w14:textId="77777777" w:rsidR="001F7B68" w:rsidRPr="00F224C1" w:rsidRDefault="001F7B68" w:rsidP="006A7C9D">
            <w:pPr>
              <w:spacing w:before="60" w:after="60" w:line="264" w:lineRule="auto"/>
              <w:jc w:val="center"/>
              <w:rPr>
                <w:sz w:val="24"/>
                <w:szCs w:val="24"/>
              </w:rPr>
            </w:pPr>
            <w:r w:rsidRPr="00F224C1">
              <w:rPr>
                <w:sz w:val="24"/>
                <w:szCs w:val="24"/>
              </w:rPr>
              <w:t>15,00</w:t>
            </w:r>
          </w:p>
        </w:tc>
        <w:tc>
          <w:tcPr>
            <w:tcW w:w="1423" w:type="dxa"/>
            <w:shd w:val="solid" w:color="FFFFFF" w:fill="auto"/>
            <w:tcMar>
              <w:top w:w="0" w:type="dxa"/>
              <w:left w:w="0" w:type="dxa"/>
              <w:bottom w:w="0" w:type="dxa"/>
              <w:right w:w="0" w:type="dxa"/>
            </w:tcMar>
            <w:vAlign w:val="center"/>
          </w:tcPr>
          <w:p w14:paraId="3F681761" w14:textId="77777777" w:rsidR="001F7B68" w:rsidRPr="00F224C1" w:rsidRDefault="001F7B68" w:rsidP="006A7C9D">
            <w:pPr>
              <w:spacing w:before="60" w:after="60" w:line="264" w:lineRule="auto"/>
              <w:jc w:val="center"/>
              <w:rPr>
                <w:sz w:val="24"/>
                <w:szCs w:val="24"/>
              </w:rPr>
            </w:pPr>
          </w:p>
        </w:tc>
      </w:tr>
      <w:tr w:rsidR="00F224C1" w:rsidRPr="00F224C1" w14:paraId="392B2CA4" w14:textId="77777777" w:rsidTr="00342EAA">
        <w:tc>
          <w:tcPr>
            <w:tcW w:w="720" w:type="dxa"/>
            <w:shd w:val="solid" w:color="FFFFFF" w:fill="auto"/>
            <w:tcMar>
              <w:top w:w="0" w:type="dxa"/>
              <w:left w:w="0" w:type="dxa"/>
              <w:bottom w:w="0" w:type="dxa"/>
              <w:right w:w="0" w:type="dxa"/>
            </w:tcMar>
            <w:vAlign w:val="center"/>
          </w:tcPr>
          <w:p w14:paraId="4C3F3B68" w14:textId="77777777" w:rsidR="001F7B68" w:rsidRPr="00F224C1" w:rsidRDefault="001F7B68" w:rsidP="006A7C9D">
            <w:pPr>
              <w:spacing w:before="60" w:after="60" w:line="264" w:lineRule="auto"/>
              <w:jc w:val="center"/>
              <w:rPr>
                <w:i/>
                <w:sz w:val="24"/>
                <w:szCs w:val="24"/>
              </w:rPr>
            </w:pPr>
            <w:r w:rsidRPr="00F224C1">
              <w:rPr>
                <w:i/>
                <w:iCs/>
                <w:sz w:val="24"/>
                <w:szCs w:val="24"/>
              </w:rPr>
              <w:t>5.1.21</w:t>
            </w:r>
          </w:p>
        </w:tc>
        <w:tc>
          <w:tcPr>
            <w:tcW w:w="4288" w:type="dxa"/>
            <w:shd w:val="solid" w:color="FFFFFF" w:fill="auto"/>
            <w:tcMar>
              <w:top w:w="0" w:type="dxa"/>
              <w:left w:w="0" w:type="dxa"/>
              <w:bottom w:w="0" w:type="dxa"/>
              <w:right w:w="0" w:type="dxa"/>
            </w:tcMar>
            <w:vAlign w:val="center"/>
          </w:tcPr>
          <w:p w14:paraId="30D6E969" w14:textId="7B41B176" w:rsidR="001F7B68" w:rsidRPr="00F224C1" w:rsidRDefault="009B6CDB" w:rsidP="006A7C9D">
            <w:pPr>
              <w:spacing w:before="60" w:after="60" w:line="264" w:lineRule="auto"/>
              <w:ind w:right="178"/>
              <w:rPr>
                <w:i/>
                <w:sz w:val="24"/>
                <w:szCs w:val="24"/>
              </w:rPr>
            </w:pPr>
            <w:r w:rsidRPr="00F224C1">
              <w:rPr>
                <w:i/>
                <w:iCs/>
                <w:sz w:val="24"/>
                <w:szCs w:val="24"/>
              </w:rPr>
              <w:t xml:space="preserve">Hệ số điều chỉnh giá đất </w:t>
            </w:r>
            <w:r w:rsidR="001F7B68" w:rsidRPr="00F224C1">
              <w:rPr>
                <w:i/>
                <w:sz w:val="24"/>
                <w:szCs w:val="24"/>
              </w:rPr>
              <w:t>quốc phòng, an ninh</w:t>
            </w:r>
          </w:p>
        </w:tc>
        <w:tc>
          <w:tcPr>
            <w:tcW w:w="1665" w:type="dxa"/>
            <w:shd w:val="solid" w:color="FFFFFF" w:fill="auto"/>
            <w:tcMar>
              <w:top w:w="0" w:type="dxa"/>
              <w:left w:w="0" w:type="dxa"/>
              <w:bottom w:w="0" w:type="dxa"/>
              <w:right w:w="0" w:type="dxa"/>
            </w:tcMar>
            <w:vAlign w:val="center"/>
          </w:tcPr>
          <w:p w14:paraId="3FC538D0" w14:textId="77777777" w:rsidR="001F7B68" w:rsidRPr="00F224C1" w:rsidRDefault="001F7B68" w:rsidP="006A7C9D">
            <w:pPr>
              <w:spacing w:before="60" w:after="60" w:line="264" w:lineRule="auto"/>
              <w:jc w:val="center"/>
              <w:rPr>
                <w:sz w:val="24"/>
                <w:szCs w:val="24"/>
              </w:rPr>
            </w:pPr>
            <w:r w:rsidRPr="00F224C1">
              <w:rPr>
                <w:sz w:val="24"/>
                <w:szCs w:val="24"/>
              </w:rPr>
              <w:t>Nhóm 2 (1KS4+1KS3)</w:t>
            </w:r>
          </w:p>
        </w:tc>
        <w:tc>
          <w:tcPr>
            <w:tcW w:w="1270" w:type="dxa"/>
            <w:shd w:val="solid" w:color="FFFFFF" w:fill="auto"/>
            <w:tcMar>
              <w:top w:w="0" w:type="dxa"/>
              <w:left w:w="0" w:type="dxa"/>
              <w:bottom w:w="0" w:type="dxa"/>
              <w:right w:w="0" w:type="dxa"/>
            </w:tcMar>
            <w:vAlign w:val="center"/>
          </w:tcPr>
          <w:p w14:paraId="0C214AF9" w14:textId="77777777" w:rsidR="001F7B68" w:rsidRPr="00F224C1" w:rsidRDefault="001F7B68" w:rsidP="006A7C9D">
            <w:pPr>
              <w:spacing w:before="60" w:after="60" w:line="264" w:lineRule="auto"/>
              <w:jc w:val="center"/>
              <w:rPr>
                <w:sz w:val="24"/>
                <w:szCs w:val="24"/>
              </w:rPr>
            </w:pPr>
            <w:r w:rsidRPr="00F224C1">
              <w:rPr>
                <w:sz w:val="24"/>
                <w:szCs w:val="24"/>
              </w:rPr>
              <w:t>15,00</w:t>
            </w:r>
          </w:p>
        </w:tc>
        <w:tc>
          <w:tcPr>
            <w:tcW w:w="1423" w:type="dxa"/>
            <w:shd w:val="solid" w:color="FFFFFF" w:fill="auto"/>
            <w:tcMar>
              <w:top w:w="0" w:type="dxa"/>
              <w:left w:w="0" w:type="dxa"/>
              <w:bottom w:w="0" w:type="dxa"/>
              <w:right w:w="0" w:type="dxa"/>
            </w:tcMar>
            <w:vAlign w:val="center"/>
          </w:tcPr>
          <w:p w14:paraId="7445E9E7" w14:textId="77777777" w:rsidR="001F7B68" w:rsidRPr="00F224C1" w:rsidRDefault="001F7B68" w:rsidP="006A7C9D">
            <w:pPr>
              <w:spacing w:before="60" w:after="60" w:line="264" w:lineRule="auto"/>
              <w:jc w:val="center"/>
              <w:rPr>
                <w:sz w:val="24"/>
                <w:szCs w:val="24"/>
              </w:rPr>
            </w:pPr>
          </w:p>
        </w:tc>
      </w:tr>
      <w:tr w:rsidR="00F224C1" w:rsidRPr="00F224C1" w14:paraId="06C5DAD9" w14:textId="77777777" w:rsidTr="00342EAA">
        <w:tc>
          <w:tcPr>
            <w:tcW w:w="720" w:type="dxa"/>
            <w:shd w:val="solid" w:color="FFFFFF" w:fill="auto"/>
            <w:tcMar>
              <w:top w:w="0" w:type="dxa"/>
              <w:left w:w="0" w:type="dxa"/>
              <w:bottom w:w="0" w:type="dxa"/>
              <w:right w:w="0" w:type="dxa"/>
            </w:tcMar>
            <w:vAlign w:val="center"/>
          </w:tcPr>
          <w:p w14:paraId="485C74CE" w14:textId="77777777" w:rsidR="001F7B68" w:rsidRPr="00F224C1" w:rsidRDefault="001F7B68" w:rsidP="006A7C9D">
            <w:pPr>
              <w:spacing w:before="60" w:after="60" w:line="264" w:lineRule="auto"/>
              <w:jc w:val="center"/>
              <w:rPr>
                <w:i/>
                <w:sz w:val="24"/>
                <w:szCs w:val="24"/>
              </w:rPr>
            </w:pPr>
            <w:r w:rsidRPr="00F224C1">
              <w:rPr>
                <w:i/>
                <w:sz w:val="24"/>
                <w:szCs w:val="24"/>
              </w:rPr>
              <w:t>5.1.22</w:t>
            </w:r>
          </w:p>
        </w:tc>
        <w:tc>
          <w:tcPr>
            <w:tcW w:w="4288" w:type="dxa"/>
            <w:shd w:val="solid" w:color="FFFFFF" w:fill="auto"/>
            <w:tcMar>
              <w:top w:w="0" w:type="dxa"/>
              <w:left w:w="0" w:type="dxa"/>
              <w:bottom w:w="0" w:type="dxa"/>
              <w:right w:w="0" w:type="dxa"/>
            </w:tcMar>
            <w:vAlign w:val="center"/>
          </w:tcPr>
          <w:p w14:paraId="1DF9EBE3" w14:textId="561FEAED" w:rsidR="001F7B68" w:rsidRPr="00F224C1" w:rsidRDefault="009B6CDB" w:rsidP="006A7C9D">
            <w:pPr>
              <w:spacing w:before="60" w:after="60" w:line="264" w:lineRule="auto"/>
              <w:ind w:right="178"/>
              <w:rPr>
                <w:i/>
                <w:iCs/>
                <w:sz w:val="24"/>
                <w:szCs w:val="24"/>
              </w:rPr>
            </w:pPr>
            <w:r w:rsidRPr="00F224C1">
              <w:rPr>
                <w:i/>
                <w:iCs/>
                <w:sz w:val="24"/>
                <w:szCs w:val="24"/>
              </w:rPr>
              <w:t xml:space="preserve">Hệ số điều chỉnh giá đất </w:t>
            </w:r>
            <w:r w:rsidR="001F7B68" w:rsidRPr="00F224C1">
              <w:rPr>
                <w:i/>
                <w:sz w:val="24"/>
                <w:szCs w:val="24"/>
              </w:rPr>
              <w:t>công trình sự nghiệp</w:t>
            </w:r>
          </w:p>
        </w:tc>
        <w:tc>
          <w:tcPr>
            <w:tcW w:w="1665" w:type="dxa"/>
            <w:shd w:val="solid" w:color="FFFFFF" w:fill="auto"/>
            <w:tcMar>
              <w:top w:w="0" w:type="dxa"/>
              <w:left w:w="0" w:type="dxa"/>
              <w:bottom w:w="0" w:type="dxa"/>
              <w:right w:w="0" w:type="dxa"/>
            </w:tcMar>
            <w:vAlign w:val="center"/>
          </w:tcPr>
          <w:p w14:paraId="17DB3045" w14:textId="77777777" w:rsidR="001F7B68" w:rsidRPr="00F224C1" w:rsidRDefault="001F7B68" w:rsidP="006A7C9D">
            <w:pPr>
              <w:spacing w:before="60" w:after="60" w:line="264" w:lineRule="auto"/>
              <w:jc w:val="center"/>
              <w:rPr>
                <w:sz w:val="24"/>
                <w:szCs w:val="24"/>
              </w:rPr>
            </w:pPr>
            <w:r w:rsidRPr="00F224C1">
              <w:rPr>
                <w:sz w:val="24"/>
                <w:szCs w:val="24"/>
              </w:rPr>
              <w:t>Nhóm 2 (1KS4+1KS3)</w:t>
            </w:r>
          </w:p>
        </w:tc>
        <w:tc>
          <w:tcPr>
            <w:tcW w:w="1270" w:type="dxa"/>
            <w:shd w:val="solid" w:color="FFFFFF" w:fill="auto"/>
            <w:tcMar>
              <w:top w:w="0" w:type="dxa"/>
              <w:left w:w="0" w:type="dxa"/>
              <w:bottom w:w="0" w:type="dxa"/>
              <w:right w:w="0" w:type="dxa"/>
            </w:tcMar>
            <w:vAlign w:val="center"/>
          </w:tcPr>
          <w:p w14:paraId="4ED78183" w14:textId="77777777" w:rsidR="001F7B68" w:rsidRPr="00F224C1" w:rsidRDefault="001F7B68" w:rsidP="006A7C9D">
            <w:pPr>
              <w:spacing w:before="60" w:after="60" w:line="264" w:lineRule="auto"/>
              <w:jc w:val="center"/>
              <w:rPr>
                <w:sz w:val="24"/>
                <w:szCs w:val="24"/>
              </w:rPr>
            </w:pPr>
            <w:r w:rsidRPr="00F224C1">
              <w:rPr>
                <w:sz w:val="24"/>
                <w:szCs w:val="24"/>
              </w:rPr>
              <w:t>15,00</w:t>
            </w:r>
          </w:p>
        </w:tc>
        <w:tc>
          <w:tcPr>
            <w:tcW w:w="1423" w:type="dxa"/>
            <w:shd w:val="solid" w:color="FFFFFF" w:fill="auto"/>
            <w:tcMar>
              <w:top w:w="0" w:type="dxa"/>
              <w:left w:w="0" w:type="dxa"/>
              <w:bottom w:w="0" w:type="dxa"/>
              <w:right w:w="0" w:type="dxa"/>
            </w:tcMar>
            <w:vAlign w:val="center"/>
          </w:tcPr>
          <w:p w14:paraId="3C904C24" w14:textId="77777777" w:rsidR="001F7B68" w:rsidRPr="00F224C1" w:rsidRDefault="001F7B68" w:rsidP="006A7C9D">
            <w:pPr>
              <w:spacing w:before="60" w:after="60" w:line="264" w:lineRule="auto"/>
              <w:jc w:val="center"/>
              <w:rPr>
                <w:sz w:val="24"/>
                <w:szCs w:val="24"/>
              </w:rPr>
            </w:pPr>
          </w:p>
        </w:tc>
      </w:tr>
      <w:tr w:rsidR="00F224C1" w:rsidRPr="00F224C1" w14:paraId="1C0C58C9" w14:textId="77777777" w:rsidTr="00342EAA">
        <w:tc>
          <w:tcPr>
            <w:tcW w:w="720" w:type="dxa"/>
            <w:shd w:val="solid" w:color="FFFFFF" w:fill="auto"/>
            <w:tcMar>
              <w:top w:w="0" w:type="dxa"/>
              <w:left w:w="0" w:type="dxa"/>
              <w:bottom w:w="0" w:type="dxa"/>
              <w:right w:w="0" w:type="dxa"/>
            </w:tcMar>
            <w:vAlign w:val="center"/>
          </w:tcPr>
          <w:p w14:paraId="6F695B2B" w14:textId="77777777" w:rsidR="001F7B68" w:rsidRPr="00F224C1" w:rsidRDefault="001F7B68" w:rsidP="006A7C9D">
            <w:pPr>
              <w:spacing w:before="60" w:after="60" w:line="264" w:lineRule="auto"/>
              <w:jc w:val="center"/>
              <w:rPr>
                <w:i/>
                <w:sz w:val="24"/>
                <w:szCs w:val="24"/>
              </w:rPr>
            </w:pPr>
            <w:r w:rsidRPr="00F224C1">
              <w:rPr>
                <w:i/>
                <w:sz w:val="24"/>
                <w:szCs w:val="24"/>
              </w:rPr>
              <w:t>5.1.23</w:t>
            </w:r>
          </w:p>
        </w:tc>
        <w:tc>
          <w:tcPr>
            <w:tcW w:w="4288" w:type="dxa"/>
            <w:shd w:val="solid" w:color="FFFFFF" w:fill="auto"/>
            <w:tcMar>
              <w:top w:w="0" w:type="dxa"/>
              <w:left w:w="0" w:type="dxa"/>
              <w:bottom w:w="0" w:type="dxa"/>
              <w:right w:w="0" w:type="dxa"/>
            </w:tcMar>
            <w:vAlign w:val="center"/>
          </w:tcPr>
          <w:p w14:paraId="37DB847F" w14:textId="70191812" w:rsidR="001F7B68" w:rsidRPr="00F224C1" w:rsidRDefault="009B6CDB" w:rsidP="006A7C9D">
            <w:pPr>
              <w:spacing w:before="60" w:after="60" w:line="264" w:lineRule="auto"/>
              <w:ind w:right="178"/>
              <w:rPr>
                <w:i/>
                <w:iCs/>
                <w:sz w:val="24"/>
                <w:szCs w:val="24"/>
              </w:rPr>
            </w:pPr>
            <w:r w:rsidRPr="00F224C1">
              <w:rPr>
                <w:i/>
                <w:iCs/>
                <w:sz w:val="24"/>
                <w:szCs w:val="24"/>
              </w:rPr>
              <w:t xml:space="preserve">Hệ số điều chỉnh giá đất </w:t>
            </w:r>
            <w:r w:rsidR="001F7B68" w:rsidRPr="00F224C1">
              <w:rPr>
                <w:i/>
                <w:iCs/>
                <w:sz w:val="24"/>
                <w:szCs w:val="24"/>
              </w:rPr>
              <w:t>có mặt nước chuyên dùng</w:t>
            </w:r>
          </w:p>
        </w:tc>
        <w:tc>
          <w:tcPr>
            <w:tcW w:w="1665" w:type="dxa"/>
            <w:shd w:val="solid" w:color="FFFFFF" w:fill="auto"/>
            <w:tcMar>
              <w:top w:w="0" w:type="dxa"/>
              <w:left w:w="0" w:type="dxa"/>
              <w:bottom w:w="0" w:type="dxa"/>
              <w:right w:w="0" w:type="dxa"/>
            </w:tcMar>
            <w:vAlign w:val="center"/>
          </w:tcPr>
          <w:p w14:paraId="7B76C9FC" w14:textId="77777777" w:rsidR="001F7B68" w:rsidRPr="00F224C1" w:rsidRDefault="001F7B68" w:rsidP="006A7C9D">
            <w:pPr>
              <w:spacing w:before="60" w:after="60" w:line="264" w:lineRule="auto"/>
              <w:jc w:val="center"/>
              <w:rPr>
                <w:sz w:val="24"/>
                <w:szCs w:val="24"/>
              </w:rPr>
            </w:pPr>
            <w:r w:rsidRPr="00F224C1">
              <w:rPr>
                <w:sz w:val="24"/>
                <w:szCs w:val="24"/>
              </w:rPr>
              <w:t>Nhóm 2 (1KS4+1KS3)</w:t>
            </w:r>
          </w:p>
        </w:tc>
        <w:tc>
          <w:tcPr>
            <w:tcW w:w="1270" w:type="dxa"/>
            <w:shd w:val="solid" w:color="FFFFFF" w:fill="auto"/>
            <w:tcMar>
              <w:top w:w="0" w:type="dxa"/>
              <w:left w:w="0" w:type="dxa"/>
              <w:bottom w:w="0" w:type="dxa"/>
              <w:right w:w="0" w:type="dxa"/>
            </w:tcMar>
            <w:vAlign w:val="center"/>
          </w:tcPr>
          <w:p w14:paraId="172FBE30" w14:textId="77777777" w:rsidR="001F7B68" w:rsidRPr="00F224C1" w:rsidRDefault="001F7B68" w:rsidP="006A7C9D">
            <w:pPr>
              <w:spacing w:before="60" w:after="60" w:line="264" w:lineRule="auto"/>
              <w:jc w:val="center"/>
              <w:rPr>
                <w:sz w:val="24"/>
                <w:szCs w:val="24"/>
              </w:rPr>
            </w:pPr>
            <w:r w:rsidRPr="00F224C1">
              <w:rPr>
                <w:sz w:val="24"/>
                <w:szCs w:val="24"/>
              </w:rPr>
              <w:t>15,00</w:t>
            </w:r>
          </w:p>
        </w:tc>
        <w:tc>
          <w:tcPr>
            <w:tcW w:w="1423" w:type="dxa"/>
            <w:shd w:val="solid" w:color="FFFFFF" w:fill="auto"/>
            <w:tcMar>
              <w:top w:w="0" w:type="dxa"/>
              <w:left w:w="0" w:type="dxa"/>
              <w:bottom w:w="0" w:type="dxa"/>
              <w:right w:w="0" w:type="dxa"/>
            </w:tcMar>
          </w:tcPr>
          <w:p w14:paraId="1D9FF1CF" w14:textId="77777777" w:rsidR="001F7B68" w:rsidRPr="00F224C1" w:rsidRDefault="001F7B68" w:rsidP="006A7C9D">
            <w:pPr>
              <w:spacing w:before="60" w:after="60" w:line="264" w:lineRule="auto"/>
              <w:jc w:val="center"/>
              <w:rPr>
                <w:sz w:val="24"/>
                <w:szCs w:val="24"/>
              </w:rPr>
            </w:pPr>
          </w:p>
        </w:tc>
      </w:tr>
      <w:tr w:rsidR="00F224C1" w:rsidRPr="00F224C1" w14:paraId="0A2ECD88" w14:textId="77777777" w:rsidTr="00342EAA">
        <w:tc>
          <w:tcPr>
            <w:tcW w:w="720" w:type="dxa"/>
            <w:shd w:val="solid" w:color="FFFFFF" w:fill="auto"/>
            <w:tcMar>
              <w:top w:w="0" w:type="dxa"/>
              <w:left w:w="0" w:type="dxa"/>
              <w:bottom w:w="0" w:type="dxa"/>
              <w:right w:w="0" w:type="dxa"/>
            </w:tcMar>
            <w:vAlign w:val="center"/>
          </w:tcPr>
          <w:p w14:paraId="20B6CE8B" w14:textId="77777777" w:rsidR="001F7B68" w:rsidRPr="00F224C1" w:rsidRDefault="001F7B68" w:rsidP="006A7C9D">
            <w:pPr>
              <w:spacing w:before="60" w:after="60" w:line="264" w:lineRule="auto"/>
              <w:jc w:val="center"/>
              <w:rPr>
                <w:i/>
                <w:iCs/>
                <w:sz w:val="24"/>
                <w:szCs w:val="24"/>
              </w:rPr>
            </w:pPr>
            <w:r w:rsidRPr="00F224C1">
              <w:rPr>
                <w:i/>
                <w:iCs/>
                <w:sz w:val="24"/>
                <w:szCs w:val="24"/>
              </w:rPr>
              <w:t>5.1.24</w:t>
            </w:r>
          </w:p>
        </w:tc>
        <w:tc>
          <w:tcPr>
            <w:tcW w:w="4288" w:type="dxa"/>
            <w:shd w:val="solid" w:color="FFFFFF" w:fill="auto"/>
            <w:tcMar>
              <w:top w:w="0" w:type="dxa"/>
              <w:left w:w="0" w:type="dxa"/>
              <w:bottom w:w="0" w:type="dxa"/>
              <w:right w:w="0" w:type="dxa"/>
            </w:tcMar>
            <w:vAlign w:val="center"/>
          </w:tcPr>
          <w:p w14:paraId="201E74D4" w14:textId="34228A76" w:rsidR="001F7B68" w:rsidRPr="00F224C1" w:rsidRDefault="009B6CDB" w:rsidP="006A7C9D">
            <w:pPr>
              <w:spacing w:before="60" w:after="60" w:line="264" w:lineRule="auto"/>
              <w:ind w:right="178"/>
              <w:rPr>
                <w:i/>
                <w:iCs/>
                <w:sz w:val="24"/>
                <w:szCs w:val="24"/>
              </w:rPr>
            </w:pPr>
            <w:r w:rsidRPr="00F224C1">
              <w:rPr>
                <w:i/>
                <w:iCs/>
                <w:sz w:val="24"/>
                <w:szCs w:val="24"/>
              </w:rPr>
              <w:t xml:space="preserve">Hệ số điều chỉnh giá đất </w:t>
            </w:r>
            <w:r w:rsidR="001F7B68" w:rsidRPr="00F224C1">
              <w:rPr>
                <w:i/>
                <w:iCs/>
                <w:sz w:val="24"/>
                <w:szCs w:val="24"/>
              </w:rPr>
              <w:t>phi nông nghiệp khác</w:t>
            </w:r>
          </w:p>
        </w:tc>
        <w:tc>
          <w:tcPr>
            <w:tcW w:w="1665" w:type="dxa"/>
            <w:shd w:val="solid" w:color="FFFFFF" w:fill="auto"/>
            <w:tcMar>
              <w:top w:w="0" w:type="dxa"/>
              <w:left w:w="0" w:type="dxa"/>
              <w:bottom w:w="0" w:type="dxa"/>
              <w:right w:w="0" w:type="dxa"/>
            </w:tcMar>
            <w:vAlign w:val="center"/>
          </w:tcPr>
          <w:p w14:paraId="4B74A3AF" w14:textId="77777777" w:rsidR="001F7B68" w:rsidRPr="00F224C1" w:rsidRDefault="001F7B68" w:rsidP="006A7C9D">
            <w:pPr>
              <w:spacing w:before="60" w:after="60" w:line="264" w:lineRule="auto"/>
              <w:jc w:val="center"/>
              <w:rPr>
                <w:sz w:val="24"/>
                <w:szCs w:val="24"/>
              </w:rPr>
            </w:pPr>
            <w:r w:rsidRPr="00F224C1">
              <w:rPr>
                <w:sz w:val="24"/>
                <w:szCs w:val="24"/>
              </w:rPr>
              <w:t>Nhóm 2 (1KS4+1KS3)</w:t>
            </w:r>
          </w:p>
        </w:tc>
        <w:tc>
          <w:tcPr>
            <w:tcW w:w="1270" w:type="dxa"/>
            <w:shd w:val="solid" w:color="FFFFFF" w:fill="auto"/>
            <w:tcMar>
              <w:top w:w="0" w:type="dxa"/>
              <w:left w:w="0" w:type="dxa"/>
              <w:bottom w:w="0" w:type="dxa"/>
              <w:right w:w="0" w:type="dxa"/>
            </w:tcMar>
            <w:vAlign w:val="center"/>
          </w:tcPr>
          <w:p w14:paraId="54B85307" w14:textId="77777777" w:rsidR="001F7B68" w:rsidRPr="00F224C1" w:rsidRDefault="001F7B68" w:rsidP="006A7C9D">
            <w:pPr>
              <w:spacing w:before="60" w:after="60" w:line="264" w:lineRule="auto"/>
              <w:jc w:val="center"/>
              <w:rPr>
                <w:sz w:val="24"/>
                <w:szCs w:val="24"/>
              </w:rPr>
            </w:pPr>
            <w:r w:rsidRPr="00F224C1">
              <w:rPr>
                <w:sz w:val="24"/>
                <w:szCs w:val="24"/>
              </w:rPr>
              <w:t>15,00</w:t>
            </w:r>
          </w:p>
        </w:tc>
        <w:tc>
          <w:tcPr>
            <w:tcW w:w="1423" w:type="dxa"/>
            <w:shd w:val="solid" w:color="FFFFFF" w:fill="auto"/>
            <w:tcMar>
              <w:top w:w="0" w:type="dxa"/>
              <w:left w:w="0" w:type="dxa"/>
              <w:bottom w:w="0" w:type="dxa"/>
              <w:right w:w="0" w:type="dxa"/>
            </w:tcMar>
            <w:vAlign w:val="center"/>
          </w:tcPr>
          <w:p w14:paraId="3E56274F" w14:textId="77777777" w:rsidR="001F7B68" w:rsidRPr="00F224C1" w:rsidRDefault="001F7B68" w:rsidP="006A7C9D">
            <w:pPr>
              <w:spacing w:before="60" w:after="60" w:line="264" w:lineRule="auto"/>
              <w:jc w:val="center"/>
              <w:rPr>
                <w:sz w:val="24"/>
                <w:szCs w:val="24"/>
              </w:rPr>
            </w:pPr>
          </w:p>
        </w:tc>
      </w:tr>
      <w:tr w:rsidR="00F224C1" w:rsidRPr="00F224C1" w14:paraId="5B503BD6" w14:textId="77777777" w:rsidTr="00342EAA">
        <w:tc>
          <w:tcPr>
            <w:tcW w:w="720" w:type="dxa"/>
            <w:shd w:val="solid" w:color="FFFFFF" w:fill="auto"/>
            <w:tcMar>
              <w:top w:w="0" w:type="dxa"/>
              <w:left w:w="0" w:type="dxa"/>
              <w:bottom w:w="0" w:type="dxa"/>
              <w:right w:w="0" w:type="dxa"/>
            </w:tcMar>
            <w:vAlign w:val="center"/>
          </w:tcPr>
          <w:p w14:paraId="408F86FD" w14:textId="77777777" w:rsidR="001F7B68" w:rsidRPr="00F224C1" w:rsidRDefault="001F7B68" w:rsidP="006A7C9D">
            <w:pPr>
              <w:spacing w:before="60" w:after="60" w:line="264" w:lineRule="auto"/>
              <w:jc w:val="center"/>
              <w:rPr>
                <w:sz w:val="24"/>
                <w:szCs w:val="24"/>
              </w:rPr>
            </w:pPr>
            <w:r w:rsidRPr="00F224C1">
              <w:rPr>
                <w:sz w:val="24"/>
                <w:szCs w:val="24"/>
              </w:rPr>
              <w:t>5.2</w:t>
            </w:r>
          </w:p>
        </w:tc>
        <w:tc>
          <w:tcPr>
            <w:tcW w:w="4288" w:type="dxa"/>
            <w:shd w:val="solid" w:color="FFFFFF" w:fill="auto"/>
            <w:tcMar>
              <w:top w:w="0" w:type="dxa"/>
              <w:left w:w="0" w:type="dxa"/>
              <w:bottom w:w="0" w:type="dxa"/>
              <w:right w:w="0" w:type="dxa"/>
            </w:tcMar>
            <w:vAlign w:val="center"/>
          </w:tcPr>
          <w:p w14:paraId="5D3A74AC" w14:textId="45072411" w:rsidR="001F7B68" w:rsidRPr="00F224C1" w:rsidRDefault="001F7B68" w:rsidP="006A7C9D">
            <w:pPr>
              <w:spacing w:before="60" w:after="60" w:line="264" w:lineRule="auto"/>
              <w:ind w:right="178"/>
              <w:rPr>
                <w:sz w:val="24"/>
                <w:szCs w:val="24"/>
              </w:rPr>
            </w:pPr>
            <w:r w:rsidRPr="00F224C1">
              <w:rPr>
                <w:sz w:val="24"/>
                <w:szCs w:val="24"/>
              </w:rPr>
              <w:t xml:space="preserve">Xây dựng báo cáo thuyết minh xây dựng </w:t>
            </w:r>
            <w:r w:rsidR="009B6CDB" w:rsidRPr="00F224C1">
              <w:rPr>
                <w:iCs/>
                <w:sz w:val="24"/>
                <w:szCs w:val="24"/>
              </w:rPr>
              <w:t>hệ số điều chỉnh giá đất</w:t>
            </w:r>
          </w:p>
        </w:tc>
        <w:tc>
          <w:tcPr>
            <w:tcW w:w="1665" w:type="dxa"/>
            <w:shd w:val="solid" w:color="FFFFFF" w:fill="auto"/>
            <w:tcMar>
              <w:top w:w="0" w:type="dxa"/>
              <w:left w:w="0" w:type="dxa"/>
              <w:bottom w:w="0" w:type="dxa"/>
              <w:right w:w="0" w:type="dxa"/>
            </w:tcMar>
            <w:vAlign w:val="center"/>
          </w:tcPr>
          <w:p w14:paraId="269ABF61" w14:textId="77777777" w:rsidR="001F7B68" w:rsidRPr="00F224C1" w:rsidRDefault="001F7B68" w:rsidP="006A7C9D">
            <w:pPr>
              <w:spacing w:before="60" w:after="60" w:line="264" w:lineRule="auto"/>
              <w:jc w:val="center"/>
              <w:rPr>
                <w:sz w:val="24"/>
                <w:szCs w:val="24"/>
              </w:rPr>
            </w:pPr>
            <w:r w:rsidRPr="00F224C1">
              <w:rPr>
                <w:sz w:val="24"/>
                <w:szCs w:val="24"/>
              </w:rPr>
              <w:t>Nhóm 2 (1KS4+1KS3)</w:t>
            </w:r>
          </w:p>
        </w:tc>
        <w:tc>
          <w:tcPr>
            <w:tcW w:w="1270" w:type="dxa"/>
            <w:shd w:val="solid" w:color="FFFFFF" w:fill="auto"/>
            <w:tcMar>
              <w:top w:w="0" w:type="dxa"/>
              <w:left w:w="0" w:type="dxa"/>
              <w:bottom w:w="0" w:type="dxa"/>
              <w:right w:w="0" w:type="dxa"/>
            </w:tcMar>
            <w:vAlign w:val="center"/>
          </w:tcPr>
          <w:p w14:paraId="19ACBE5D" w14:textId="77777777" w:rsidR="001F7B68" w:rsidRPr="00F224C1" w:rsidRDefault="001F7B68" w:rsidP="006A7C9D">
            <w:pPr>
              <w:spacing w:before="60" w:after="60" w:line="264" w:lineRule="auto"/>
              <w:jc w:val="center"/>
              <w:rPr>
                <w:sz w:val="24"/>
                <w:szCs w:val="24"/>
              </w:rPr>
            </w:pPr>
            <w:r w:rsidRPr="00F224C1">
              <w:rPr>
                <w:sz w:val="24"/>
                <w:szCs w:val="24"/>
              </w:rPr>
              <w:t>20,00</w:t>
            </w:r>
          </w:p>
        </w:tc>
        <w:tc>
          <w:tcPr>
            <w:tcW w:w="1423" w:type="dxa"/>
            <w:shd w:val="solid" w:color="FFFFFF" w:fill="auto"/>
            <w:tcMar>
              <w:top w:w="0" w:type="dxa"/>
              <w:left w:w="0" w:type="dxa"/>
              <w:bottom w:w="0" w:type="dxa"/>
              <w:right w:w="0" w:type="dxa"/>
            </w:tcMar>
            <w:vAlign w:val="center"/>
          </w:tcPr>
          <w:p w14:paraId="130FAC43" w14:textId="77777777" w:rsidR="001F7B68" w:rsidRPr="00F224C1" w:rsidRDefault="001F7B68" w:rsidP="006A7C9D">
            <w:pPr>
              <w:spacing w:before="60" w:after="60" w:line="264" w:lineRule="auto"/>
              <w:jc w:val="center"/>
              <w:rPr>
                <w:sz w:val="24"/>
                <w:szCs w:val="24"/>
              </w:rPr>
            </w:pPr>
          </w:p>
        </w:tc>
      </w:tr>
      <w:tr w:rsidR="00F224C1" w:rsidRPr="00F224C1" w14:paraId="5667C1D3" w14:textId="77777777" w:rsidTr="00342EAA">
        <w:tc>
          <w:tcPr>
            <w:tcW w:w="720" w:type="dxa"/>
            <w:shd w:val="solid" w:color="FFFFFF" w:fill="auto"/>
            <w:tcMar>
              <w:top w:w="0" w:type="dxa"/>
              <w:left w:w="0" w:type="dxa"/>
              <w:bottom w:w="0" w:type="dxa"/>
              <w:right w:w="0" w:type="dxa"/>
            </w:tcMar>
            <w:vAlign w:val="center"/>
          </w:tcPr>
          <w:p w14:paraId="3014751B" w14:textId="77777777" w:rsidR="001F7B68" w:rsidRPr="00F224C1" w:rsidRDefault="001F7B68" w:rsidP="006A7C9D">
            <w:pPr>
              <w:spacing w:before="60" w:after="60" w:line="264" w:lineRule="auto"/>
              <w:jc w:val="center"/>
              <w:rPr>
                <w:sz w:val="24"/>
                <w:szCs w:val="24"/>
              </w:rPr>
            </w:pPr>
            <w:r w:rsidRPr="00F224C1">
              <w:rPr>
                <w:b/>
                <w:bCs/>
                <w:sz w:val="24"/>
                <w:szCs w:val="24"/>
              </w:rPr>
              <w:t>6</w:t>
            </w:r>
          </w:p>
        </w:tc>
        <w:tc>
          <w:tcPr>
            <w:tcW w:w="4288" w:type="dxa"/>
            <w:shd w:val="solid" w:color="FFFFFF" w:fill="auto"/>
            <w:tcMar>
              <w:top w:w="0" w:type="dxa"/>
              <w:left w:w="0" w:type="dxa"/>
              <w:bottom w:w="0" w:type="dxa"/>
              <w:right w:w="0" w:type="dxa"/>
            </w:tcMar>
            <w:vAlign w:val="center"/>
          </w:tcPr>
          <w:p w14:paraId="1BDD6A06" w14:textId="6AC2262C" w:rsidR="001F7B68" w:rsidRPr="00F224C1" w:rsidRDefault="001F7B68" w:rsidP="006A7C9D">
            <w:pPr>
              <w:spacing w:before="60" w:after="60" w:line="264" w:lineRule="auto"/>
              <w:ind w:right="178"/>
              <w:rPr>
                <w:sz w:val="24"/>
                <w:szCs w:val="24"/>
              </w:rPr>
            </w:pPr>
            <w:r w:rsidRPr="00F224C1">
              <w:rPr>
                <w:b/>
                <w:bCs/>
                <w:sz w:val="24"/>
                <w:szCs w:val="24"/>
              </w:rPr>
              <w:t xml:space="preserve">Hoàn thiện dự thảo </w:t>
            </w:r>
            <w:r w:rsidR="009B6CDB" w:rsidRPr="00F224C1">
              <w:rPr>
                <w:b/>
                <w:iCs/>
                <w:sz w:val="24"/>
                <w:szCs w:val="24"/>
              </w:rPr>
              <w:t>hệ số điều chỉnh giá đất</w:t>
            </w:r>
          </w:p>
        </w:tc>
        <w:tc>
          <w:tcPr>
            <w:tcW w:w="1665" w:type="dxa"/>
            <w:shd w:val="solid" w:color="FFFFFF" w:fill="auto"/>
            <w:tcMar>
              <w:top w:w="0" w:type="dxa"/>
              <w:left w:w="0" w:type="dxa"/>
              <w:bottom w:w="0" w:type="dxa"/>
              <w:right w:w="0" w:type="dxa"/>
            </w:tcMar>
            <w:vAlign w:val="center"/>
          </w:tcPr>
          <w:p w14:paraId="18391A29" w14:textId="77777777" w:rsidR="001F7B68" w:rsidRPr="00F224C1" w:rsidRDefault="001F7B68" w:rsidP="006A7C9D">
            <w:pPr>
              <w:spacing w:before="60" w:after="60" w:line="264" w:lineRule="auto"/>
              <w:jc w:val="center"/>
              <w:rPr>
                <w:sz w:val="24"/>
                <w:szCs w:val="24"/>
              </w:rPr>
            </w:pPr>
            <w:r w:rsidRPr="00F224C1">
              <w:rPr>
                <w:sz w:val="24"/>
                <w:szCs w:val="24"/>
              </w:rPr>
              <w:t>Nhóm 2 (1KS4+1KS3)</w:t>
            </w:r>
          </w:p>
        </w:tc>
        <w:tc>
          <w:tcPr>
            <w:tcW w:w="1270" w:type="dxa"/>
            <w:shd w:val="solid" w:color="FFFFFF" w:fill="auto"/>
            <w:tcMar>
              <w:top w:w="0" w:type="dxa"/>
              <w:left w:w="0" w:type="dxa"/>
              <w:bottom w:w="0" w:type="dxa"/>
              <w:right w:w="0" w:type="dxa"/>
            </w:tcMar>
            <w:vAlign w:val="center"/>
          </w:tcPr>
          <w:p w14:paraId="61AD504A" w14:textId="77777777" w:rsidR="001F7B68" w:rsidRPr="00F224C1" w:rsidRDefault="001F7B68" w:rsidP="006A7C9D">
            <w:pPr>
              <w:spacing w:before="60" w:after="60" w:line="264" w:lineRule="auto"/>
              <w:jc w:val="center"/>
              <w:rPr>
                <w:sz w:val="24"/>
                <w:szCs w:val="24"/>
              </w:rPr>
            </w:pPr>
            <w:r w:rsidRPr="00F224C1">
              <w:rPr>
                <w:sz w:val="24"/>
                <w:szCs w:val="24"/>
              </w:rPr>
              <w:t>10,00</w:t>
            </w:r>
          </w:p>
        </w:tc>
        <w:tc>
          <w:tcPr>
            <w:tcW w:w="1423" w:type="dxa"/>
            <w:shd w:val="solid" w:color="FFFFFF" w:fill="auto"/>
            <w:tcMar>
              <w:top w:w="0" w:type="dxa"/>
              <w:left w:w="0" w:type="dxa"/>
              <w:bottom w:w="0" w:type="dxa"/>
              <w:right w:w="0" w:type="dxa"/>
            </w:tcMar>
            <w:vAlign w:val="center"/>
          </w:tcPr>
          <w:p w14:paraId="50EE05F7" w14:textId="77777777" w:rsidR="001F7B68" w:rsidRPr="00F224C1" w:rsidRDefault="001F7B68" w:rsidP="006A7C9D">
            <w:pPr>
              <w:spacing w:before="60" w:after="60" w:line="264" w:lineRule="auto"/>
              <w:jc w:val="center"/>
              <w:rPr>
                <w:sz w:val="24"/>
                <w:szCs w:val="24"/>
              </w:rPr>
            </w:pPr>
          </w:p>
        </w:tc>
      </w:tr>
      <w:tr w:rsidR="00F224C1" w:rsidRPr="00F224C1" w14:paraId="73789C32" w14:textId="77777777" w:rsidTr="00342EAA">
        <w:tc>
          <w:tcPr>
            <w:tcW w:w="720" w:type="dxa"/>
            <w:shd w:val="solid" w:color="FFFFFF" w:fill="auto"/>
            <w:tcMar>
              <w:top w:w="0" w:type="dxa"/>
              <w:left w:w="0" w:type="dxa"/>
              <w:bottom w:w="0" w:type="dxa"/>
              <w:right w:w="0" w:type="dxa"/>
            </w:tcMar>
            <w:vAlign w:val="center"/>
          </w:tcPr>
          <w:p w14:paraId="6583A779" w14:textId="77777777" w:rsidR="001F7B68" w:rsidRPr="00F224C1" w:rsidRDefault="001F7B68" w:rsidP="006A7C9D">
            <w:pPr>
              <w:spacing w:before="60" w:after="60" w:line="264" w:lineRule="auto"/>
              <w:jc w:val="center"/>
              <w:rPr>
                <w:sz w:val="24"/>
                <w:szCs w:val="24"/>
              </w:rPr>
            </w:pPr>
            <w:r w:rsidRPr="00F224C1">
              <w:rPr>
                <w:b/>
                <w:bCs/>
                <w:sz w:val="24"/>
                <w:szCs w:val="24"/>
              </w:rPr>
              <w:t>7</w:t>
            </w:r>
          </w:p>
        </w:tc>
        <w:tc>
          <w:tcPr>
            <w:tcW w:w="4288" w:type="dxa"/>
            <w:shd w:val="solid" w:color="FFFFFF" w:fill="auto"/>
            <w:tcMar>
              <w:top w:w="0" w:type="dxa"/>
              <w:left w:w="0" w:type="dxa"/>
              <w:bottom w:w="0" w:type="dxa"/>
              <w:right w:w="0" w:type="dxa"/>
            </w:tcMar>
            <w:vAlign w:val="center"/>
          </w:tcPr>
          <w:p w14:paraId="06BCB569" w14:textId="13486D95" w:rsidR="001F7B68" w:rsidRPr="00F224C1" w:rsidRDefault="001F7B68" w:rsidP="006A7C9D">
            <w:pPr>
              <w:spacing w:before="60" w:after="60" w:line="264" w:lineRule="auto"/>
              <w:ind w:right="178"/>
              <w:rPr>
                <w:sz w:val="24"/>
                <w:szCs w:val="24"/>
              </w:rPr>
            </w:pPr>
            <w:r w:rsidRPr="00F224C1">
              <w:rPr>
                <w:b/>
                <w:bCs/>
                <w:sz w:val="24"/>
                <w:szCs w:val="24"/>
              </w:rPr>
              <w:t xml:space="preserve">In, sao, lưu trữ, phát hành </w:t>
            </w:r>
            <w:r w:rsidR="009B6CDB" w:rsidRPr="00F224C1">
              <w:rPr>
                <w:b/>
                <w:iCs/>
                <w:sz w:val="24"/>
                <w:szCs w:val="24"/>
              </w:rPr>
              <w:t>hệ số điều chỉnh giá đất</w:t>
            </w:r>
          </w:p>
        </w:tc>
        <w:tc>
          <w:tcPr>
            <w:tcW w:w="1665" w:type="dxa"/>
            <w:shd w:val="solid" w:color="FFFFFF" w:fill="auto"/>
            <w:tcMar>
              <w:top w:w="0" w:type="dxa"/>
              <w:left w:w="0" w:type="dxa"/>
              <w:bottom w:w="0" w:type="dxa"/>
              <w:right w:w="0" w:type="dxa"/>
            </w:tcMar>
            <w:vAlign w:val="center"/>
          </w:tcPr>
          <w:p w14:paraId="10883891" w14:textId="77777777" w:rsidR="001F7B68" w:rsidRPr="00F224C1" w:rsidRDefault="001F7B68" w:rsidP="006A7C9D">
            <w:pPr>
              <w:spacing w:before="60" w:after="60" w:line="264" w:lineRule="auto"/>
              <w:jc w:val="center"/>
              <w:rPr>
                <w:sz w:val="24"/>
                <w:szCs w:val="24"/>
              </w:rPr>
            </w:pPr>
            <w:r w:rsidRPr="00F224C1">
              <w:rPr>
                <w:sz w:val="24"/>
                <w:szCs w:val="24"/>
              </w:rPr>
              <w:t>1KTV4</w:t>
            </w:r>
          </w:p>
        </w:tc>
        <w:tc>
          <w:tcPr>
            <w:tcW w:w="1270" w:type="dxa"/>
            <w:shd w:val="solid" w:color="FFFFFF" w:fill="auto"/>
            <w:tcMar>
              <w:top w:w="0" w:type="dxa"/>
              <w:left w:w="0" w:type="dxa"/>
              <w:bottom w:w="0" w:type="dxa"/>
              <w:right w:w="0" w:type="dxa"/>
            </w:tcMar>
            <w:vAlign w:val="center"/>
          </w:tcPr>
          <w:p w14:paraId="54EEC7B9" w14:textId="77777777" w:rsidR="001F7B68" w:rsidRPr="00F224C1" w:rsidRDefault="001F7B68" w:rsidP="006A7C9D">
            <w:pPr>
              <w:spacing w:before="60" w:after="60" w:line="264" w:lineRule="auto"/>
              <w:jc w:val="center"/>
              <w:rPr>
                <w:sz w:val="24"/>
                <w:szCs w:val="24"/>
              </w:rPr>
            </w:pPr>
            <w:r w:rsidRPr="00F224C1">
              <w:rPr>
                <w:sz w:val="24"/>
                <w:szCs w:val="24"/>
              </w:rPr>
              <w:t>5,00</w:t>
            </w:r>
          </w:p>
        </w:tc>
        <w:tc>
          <w:tcPr>
            <w:tcW w:w="1423" w:type="dxa"/>
            <w:shd w:val="solid" w:color="FFFFFF" w:fill="auto"/>
            <w:tcMar>
              <w:top w:w="0" w:type="dxa"/>
              <w:left w:w="0" w:type="dxa"/>
              <w:bottom w:w="0" w:type="dxa"/>
              <w:right w:w="0" w:type="dxa"/>
            </w:tcMar>
            <w:vAlign w:val="center"/>
          </w:tcPr>
          <w:p w14:paraId="6770F51F" w14:textId="77777777" w:rsidR="001F7B68" w:rsidRPr="00F224C1" w:rsidRDefault="001F7B68" w:rsidP="006A7C9D">
            <w:pPr>
              <w:spacing w:before="60" w:after="60" w:line="264" w:lineRule="auto"/>
              <w:jc w:val="center"/>
              <w:rPr>
                <w:sz w:val="24"/>
                <w:szCs w:val="24"/>
              </w:rPr>
            </w:pPr>
          </w:p>
        </w:tc>
      </w:tr>
    </w:tbl>
    <w:p w14:paraId="750D269E" w14:textId="77777777" w:rsidR="001F7B68" w:rsidRPr="00F224C1" w:rsidRDefault="001F7B68" w:rsidP="006A7C9D">
      <w:pPr>
        <w:spacing w:before="60" w:after="60" w:line="264" w:lineRule="auto"/>
        <w:ind w:firstLine="567"/>
        <w:jc w:val="both"/>
        <w:rPr>
          <w:bCs/>
          <w:i/>
          <w:iCs/>
          <w:sz w:val="28"/>
          <w:szCs w:val="28"/>
        </w:rPr>
      </w:pPr>
      <w:r w:rsidRPr="00F224C1">
        <w:rPr>
          <w:bCs/>
          <w:i/>
          <w:iCs/>
          <w:sz w:val="28"/>
          <w:szCs w:val="28"/>
        </w:rPr>
        <w:t>Ghi chú:</w:t>
      </w:r>
    </w:p>
    <w:p w14:paraId="148F705D" w14:textId="78EE1B1D" w:rsidR="001F7B68" w:rsidRPr="00F224C1" w:rsidRDefault="001F7B68" w:rsidP="006A7C9D">
      <w:pPr>
        <w:spacing w:before="60" w:after="60" w:line="264" w:lineRule="auto"/>
        <w:ind w:firstLine="567"/>
        <w:jc w:val="both"/>
        <w:rPr>
          <w:sz w:val="28"/>
          <w:szCs w:val="28"/>
        </w:rPr>
      </w:pPr>
      <w:r w:rsidRPr="00F224C1">
        <w:rPr>
          <w:bCs/>
          <w:iCs/>
          <w:sz w:val="28"/>
          <w:szCs w:val="28"/>
        </w:rPr>
        <w:t>a)</w:t>
      </w:r>
      <w:r w:rsidRPr="00F224C1">
        <w:rPr>
          <w:bCs/>
          <w:i/>
          <w:iCs/>
          <w:sz w:val="28"/>
          <w:szCs w:val="28"/>
        </w:rPr>
        <w:t xml:space="preserve"> </w:t>
      </w:r>
      <w:r w:rsidRPr="00F224C1">
        <w:rPr>
          <w:sz w:val="28"/>
          <w:szCs w:val="28"/>
        </w:rPr>
        <w:t xml:space="preserve">Định mức tại Bảng </w:t>
      </w:r>
      <w:r w:rsidR="00D06229" w:rsidRPr="00F224C1">
        <w:rPr>
          <w:sz w:val="28"/>
          <w:szCs w:val="28"/>
        </w:rPr>
        <w:t>14</w:t>
      </w:r>
      <w:r w:rsidRPr="00F224C1">
        <w:rPr>
          <w:sz w:val="28"/>
          <w:szCs w:val="28"/>
        </w:rPr>
        <w:t xml:space="preserve"> tính cho 64 đơn vị hành chính cấp xã; 64 điểm điều tra, </w:t>
      </w:r>
      <w:r w:rsidR="00DC5E00" w:rsidRPr="00F224C1">
        <w:rPr>
          <w:sz w:val="28"/>
          <w:szCs w:val="28"/>
        </w:rPr>
        <w:t>21.000</w:t>
      </w:r>
      <w:r w:rsidRPr="00F224C1">
        <w:rPr>
          <w:sz w:val="28"/>
          <w:szCs w:val="28"/>
        </w:rPr>
        <w:t xml:space="preserve"> phiếu điều tra. </w:t>
      </w:r>
    </w:p>
    <w:p w14:paraId="5DD66817" w14:textId="591A167C" w:rsidR="001F7B68" w:rsidRPr="00F224C1" w:rsidRDefault="001F7B68" w:rsidP="006A7C9D">
      <w:pPr>
        <w:spacing w:before="60" w:after="60" w:line="264" w:lineRule="auto"/>
        <w:ind w:firstLine="567"/>
        <w:jc w:val="both"/>
        <w:rPr>
          <w:sz w:val="28"/>
          <w:szCs w:val="28"/>
        </w:rPr>
      </w:pPr>
      <w:r w:rsidRPr="00F224C1">
        <w:rPr>
          <w:sz w:val="28"/>
          <w:szCs w:val="28"/>
        </w:rPr>
        <w:t xml:space="preserve">Khi số điểm điều tra có sự thay đổi (lớn hơn hoặc nhỏ hơn 64 điểm điều tra) thì điều chỉnh theo tỷ lệ thuận đối với phần nội nghiệp mục 2 của Bảng </w:t>
      </w:r>
      <w:r w:rsidR="00DC5E00" w:rsidRPr="00F224C1">
        <w:rPr>
          <w:sz w:val="28"/>
          <w:szCs w:val="28"/>
        </w:rPr>
        <w:t>1</w:t>
      </w:r>
      <w:r w:rsidRPr="00F224C1">
        <w:rPr>
          <w:sz w:val="28"/>
          <w:szCs w:val="28"/>
        </w:rPr>
        <w:t>4.</w:t>
      </w:r>
    </w:p>
    <w:p w14:paraId="417BC793" w14:textId="682E249C" w:rsidR="00A56F14" w:rsidRPr="00F224C1" w:rsidRDefault="00A56F14" w:rsidP="006A7C9D">
      <w:pPr>
        <w:spacing w:before="60" w:after="60" w:line="264" w:lineRule="auto"/>
        <w:ind w:firstLine="567"/>
        <w:jc w:val="both"/>
        <w:rPr>
          <w:sz w:val="28"/>
          <w:szCs w:val="28"/>
        </w:rPr>
      </w:pPr>
      <w:r w:rsidRPr="00F224C1">
        <w:rPr>
          <w:spacing w:val="-4"/>
          <w:sz w:val="28"/>
          <w:szCs w:val="28"/>
        </w:rPr>
        <w:t>Khi số phiếu điều tra có sự thay đổi (lớn hoặc nhỏ hơn 21.000 phiếu điều tra) thì điều chỉnh theo tỷ lệ thuận đối với phần ngoại nghiệp mục 2 của Bảng 14.</w:t>
      </w:r>
    </w:p>
    <w:p w14:paraId="668BBE95" w14:textId="4085C854" w:rsidR="00A56F14" w:rsidRPr="00F224C1" w:rsidRDefault="00A56F14" w:rsidP="006A7C9D">
      <w:pPr>
        <w:spacing w:before="60" w:after="60" w:line="264" w:lineRule="auto"/>
        <w:ind w:firstLine="567"/>
        <w:jc w:val="both"/>
        <w:rPr>
          <w:sz w:val="28"/>
          <w:szCs w:val="28"/>
        </w:rPr>
      </w:pPr>
      <w:r w:rsidRPr="00F224C1">
        <w:rPr>
          <w:sz w:val="28"/>
          <w:szCs w:val="28"/>
        </w:rPr>
        <w:t xml:space="preserve">b) </w:t>
      </w:r>
      <w:r w:rsidR="001F7B68" w:rsidRPr="00F224C1">
        <w:rPr>
          <w:sz w:val="28"/>
          <w:szCs w:val="28"/>
        </w:rPr>
        <w:t xml:space="preserve">Khi xây dựng </w:t>
      </w:r>
      <w:r w:rsidR="009B6CDB" w:rsidRPr="00F224C1">
        <w:rPr>
          <w:sz w:val="28"/>
          <w:szCs w:val="28"/>
        </w:rPr>
        <w:t xml:space="preserve">hệ số điều chỉnh giá đất </w:t>
      </w:r>
      <w:r w:rsidR="001F7B68" w:rsidRPr="00F224C1">
        <w:rPr>
          <w:sz w:val="28"/>
          <w:szCs w:val="28"/>
        </w:rPr>
        <w:t xml:space="preserve">quy định tại mục 5.1 của Bảng </w:t>
      </w:r>
      <w:r w:rsidR="00DC5E00" w:rsidRPr="00F224C1">
        <w:rPr>
          <w:sz w:val="28"/>
          <w:szCs w:val="28"/>
        </w:rPr>
        <w:t>1</w:t>
      </w:r>
      <w:r w:rsidR="001F7B68" w:rsidRPr="00F224C1">
        <w:rPr>
          <w:sz w:val="28"/>
          <w:szCs w:val="28"/>
        </w:rPr>
        <w:t xml:space="preserve">4, </w:t>
      </w:r>
      <w:r w:rsidR="009B6CDB" w:rsidRPr="00F224C1">
        <w:rPr>
          <w:sz w:val="28"/>
          <w:szCs w:val="28"/>
        </w:rPr>
        <w:t xml:space="preserve">hệ số điều chỉnh giá đất </w:t>
      </w:r>
      <w:r w:rsidR="001F7B68" w:rsidRPr="00F224C1">
        <w:rPr>
          <w:sz w:val="28"/>
          <w:szCs w:val="28"/>
        </w:rPr>
        <w:t xml:space="preserve">có loại đất nào thì được tính mức đối với loại đất đó; trường hợp xây dựng </w:t>
      </w:r>
      <w:r w:rsidR="009B6CDB" w:rsidRPr="00F224C1">
        <w:rPr>
          <w:sz w:val="28"/>
          <w:szCs w:val="28"/>
        </w:rPr>
        <w:t xml:space="preserve">hệ số điều chỉnh giá đất </w:t>
      </w:r>
      <w:r w:rsidR="001F7B68" w:rsidRPr="00F224C1">
        <w:rPr>
          <w:sz w:val="28"/>
          <w:szCs w:val="28"/>
        </w:rPr>
        <w:t xml:space="preserve">đối với loại đất chưa quy định tại mục 5.1 của Bảng </w:t>
      </w:r>
      <w:r w:rsidR="00DC5E00" w:rsidRPr="00F224C1">
        <w:rPr>
          <w:sz w:val="28"/>
          <w:szCs w:val="28"/>
        </w:rPr>
        <w:t>1</w:t>
      </w:r>
      <w:r w:rsidR="001F7B68" w:rsidRPr="00F224C1">
        <w:rPr>
          <w:sz w:val="28"/>
          <w:szCs w:val="28"/>
        </w:rPr>
        <w:t xml:space="preserve">4 thì việc tính </w:t>
      </w:r>
      <w:r w:rsidR="00BF07D6" w:rsidRPr="00F224C1">
        <w:rPr>
          <w:sz w:val="28"/>
          <w:szCs w:val="28"/>
        </w:rPr>
        <w:t xml:space="preserve">định </w:t>
      </w:r>
      <w:r w:rsidR="001F7B68" w:rsidRPr="00F224C1">
        <w:rPr>
          <w:sz w:val="28"/>
          <w:szCs w:val="28"/>
        </w:rPr>
        <w:t xml:space="preserve">mức căn cứ vào </w:t>
      </w:r>
      <w:r w:rsidR="00BF07D6" w:rsidRPr="00F224C1">
        <w:rPr>
          <w:sz w:val="28"/>
          <w:szCs w:val="28"/>
        </w:rPr>
        <w:t xml:space="preserve">định </w:t>
      </w:r>
      <w:r w:rsidR="001F7B68" w:rsidRPr="00F224C1">
        <w:rPr>
          <w:sz w:val="28"/>
          <w:szCs w:val="28"/>
        </w:rPr>
        <w:t xml:space="preserve">mức của loại đất </w:t>
      </w:r>
      <w:r w:rsidR="00AA3730" w:rsidRPr="00F224C1">
        <w:rPr>
          <w:sz w:val="28"/>
          <w:szCs w:val="28"/>
        </w:rPr>
        <w:t xml:space="preserve">có mục đích sử dụng đất </w:t>
      </w:r>
      <w:r w:rsidR="001F7B68" w:rsidRPr="00F224C1">
        <w:rPr>
          <w:sz w:val="28"/>
          <w:szCs w:val="28"/>
        </w:rPr>
        <w:t>tương tự.</w:t>
      </w:r>
    </w:p>
    <w:p w14:paraId="75814C46" w14:textId="77777777" w:rsidR="001F7B68" w:rsidRPr="00F224C1" w:rsidRDefault="001F7B68" w:rsidP="006A7C9D">
      <w:pPr>
        <w:spacing w:before="60" w:after="60" w:line="264" w:lineRule="auto"/>
        <w:ind w:firstLine="567"/>
        <w:jc w:val="both"/>
        <w:rPr>
          <w:sz w:val="28"/>
          <w:szCs w:val="28"/>
        </w:rPr>
      </w:pPr>
      <w:r w:rsidRPr="00F224C1">
        <w:rPr>
          <w:bCs/>
          <w:sz w:val="28"/>
          <w:szCs w:val="28"/>
        </w:rPr>
        <w:t>2. Định mức dụng cụ, thiết bị và vật liệu</w:t>
      </w:r>
    </w:p>
    <w:p w14:paraId="7C581E20" w14:textId="77777777" w:rsidR="001F7B68" w:rsidRPr="00F224C1" w:rsidRDefault="001F7B68" w:rsidP="006A7C9D">
      <w:pPr>
        <w:spacing w:before="60" w:after="60" w:line="264" w:lineRule="auto"/>
        <w:ind w:firstLine="567"/>
        <w:jc w:val="both"/>
        <w:rPr>
          <w:sz w:val="28"/>
          <w:szCs w:val="28"/>
        </w:rPr>
      </w:pPr>
      <w:r w:rsidRPr="00F224C1">
        <w:rPr>
          <w:bCs/>
          <w:iCs/>
          <w:sz w:val="28"/>
          <w:szCs w:val="28"/>
        </w:rPr>
        <w:t>a) Dụng cụ</w:t>
      </w:r>
    </w:p>
    <w:p w14:paraId="5B88A5D6" w14:textId="1E0DF316" w:rsidR="001F7B68" w:rsidRPr="00F224C1" w:rsidRDefault="0064788B" w:rsidP="006A7C9D">
      <w:pPr>
        <w:spacing w:before="60" w:after="60" w:line="264" w:lineRule="auto"/>
        <w:ind w:left="7920"/>
        <w:jc w:val="right"/>
        <w:rPr>
          <w:sz w:val="28"/>
          <w:szCs w:val="28"/>
        </w:rPr>
      </w:pPr>
      <w:r w:rsidRPr="00F224C1">
        <w:rPr>
          <w:sz w:val="28"/>
          <w:szCs w:val="28"/>
        </w:rPr>
        <w:t xml:space="preserve"> </w:t>
      </w:r>
      <w:r w:rsidR="001F7B68" w:rsidRPr="00F224C1">
        <w:rPr>
          <w:sz w:val="28"/>
          <w:szCs w:val="28"/>
        </w:rPr>
        <w:t xml:space="preserve">Bảng </w:t>
      </w:r>
      <w:r w:rsidR="00D06229" w:rsidRPr="00F224C1">
        <w:rPr>
          <w:sz w:val="28"/>
          <w:szCs w:val="28"/>
        </w:rPr>
        <w:t>1</w:t>
      </w:r>
      <w:r w:rsidR="001F7B68" w:rsidRPr="00F224C1">
        <w:rPr>
          <w:sz w:val="28"/>
          <w:szCs w:val="28"/>
        </w:rPr>
        <w:t xml:space="preserve">5 </w:t>
      </w:r>
    </w:p>
    <w:tbl>
      <w:tblPr>
        <w:tblW w:w="90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51"/>
        <w:gridCol w:w="3654"/>
        <w:gridCol w:w="1412"/>
        <w:gridCol w:w="1559"/>
        <w:gridCol w:w="1701"/>
      </w:tblGrid>
      <w:tr w:rsidR="00F224C1" w:rsidRPr="00F224C1" w14:paraId="5B3AD024" w14:textId="77777777" w:rsidTr="00661A91">
        <w:trPr>
          <w:trHeight w:val="675"/>
          <w:tblHeader/>
        </w:trPr>
        <w:tc>
          <w:tcPr>
            <w:tcW w:w="751" w:type="dxa"/>
            <w:vMerge w:val="restart"/>
            <w:shd w:val="solid" w:color="FFFFFF" w:fill="auto"/>
            <w:tcMar>
              <w:top w:w="0" w:type="dxa"/>
              <w:left w:w="0" w:type="dxa"/>
              <w:bottom w:w="0" w:type="dxa"/>
              <w:right w:w="0" w:type="dxa"/>
            </w:tcMar>
            <w:vAlign w:val="center"/>
          </w:tcPr>
          <w:p w14:paraId="244EF875" w14:textId="77777777" w:rsidR="0064788B" w:rsidRPr="00F224C1" w:rsidRDefault="0064788B" w:rsidP="006A7C9D">
            <w:pPr>
              <w:spacing w:before="60" w:after="60" w:line="264" w:lineRule="auto"/>
              <w:jc w:val="center"/>
              <w:rPr>
                <w:sz w:val="24"/>
                <w:szCs w:val="24"/>
              </w:rPr>
            </w:pPr>
            <w:r w:rsidRPr="00F224C1">
              <w:rPr>
                <w:b/>
                <w:bCs/>
                <w:sz w:val="24"/>
                <w:szCs w:val="24"/>
              </w:rPr>
              <w:t>STT</w:t>
            </w:r>
          </w:p>
        </w:tc>
        <w:tc>
          <w:tcPr>
            <w:tcW w:w="3654" w:type="dxa"/>
            <w:vMerge w:val="restart"/>
            <w:shd w:val="solid" w:color="FFFFFF" w:fill="auto"/>
            <w:tcMar>
              <w:top w:w="0" w:type="dxa"/>
              <w:left w:w="0" w:type="dxa"/>
              <w:bottom w:w="0" w:type="dxa"/>
              <w:right w:w="0" w:type="dxa"/>
            </w:tcMar>
            <w:vAlign w:val="center"/>
          </w:tcPr>
          <w:p w14:paraId="049E61B2" w14:textId="77777777" w:rsidR="0064788B" w:rsidRPr="00F224C1" w:rsidRDefault="0064788B" w:rsidP="006A7C9D">
            <w:pPr>
              <w:spacing w:before="60" w:after="60" w:line="264" w:lineRule="auto"/>
              <w:jc w:val="center"/>
              <w:rPr>
                <w:sz w:val="24"/>
                <w:szCs w:val="24"/>
              </w:rPr>
            </w:pPr>
            <w:r w:rsidRPr="00F224C1">
              <w:rPr>
                <w:b/>
                <w:bCs/>
                <w:sz w:val="24"/>
                <w:szCs w:val="24"/>
              </w:rPr>
              <w:t>Danh mục dụng cụ</w:t>
            </w:r>
          </w:p>
        </w:tc>
        <w:tc>
          <w:tcPr>
            <w:tcW w:w="1412" w:type="dxa"/>
            <w:vMerge w:val="restart"/>
            <w:shd w:val="solid" w:color="FFFFFF" w:fill="auto"/>
            <w:tcMar>
              <w:top w:w="0" w:type="dxa"/>
              <w:left w:w="0" w:type="dxa"/>
              <w:bottom w:w="0" w:type="dxa"/>
              <w:right w:w="0" w:type="dxa"/>
            </w:tcMar>
            <w:vAlign w:val="center"/>
          </w:tcPr>
          <w:p w14:paraId="4B169E30" w14:textId="77777777" w:rsidR="0064788B" w:rsidRPr="00F224C1" w:rsidRDefault="0064788B" w:rsidP="006A7C9D">
            <w:pPr>
              <w:spacing w:before="60" w:after="60" w:line="264" w:lineRule="auto"/>
              <w:jc w:val="center"/>
              <w:rPr>
                <w:sz w:val="24"/>
                <w:szCs w:val="24"/>
              </w:rPr>
            </w:pPr>
            <w:r w:rsidRPr="00F224C1">
              <w:rPr>
                <w:b/>
                <w:bCs/>
                <w:sz w:val="24"/>
                <w:szCs w:val="24"/>
                <w:shd w:val="solid" w:color="FFFFFF" w:fill="auto"/>
              </w:rPr>
              <w:t>Đơn vị</w:t>
            </w:r>
            <w:r w:rsidRPr="00F224C1">
              <w:rPr>
                <w:b/>
                <w:bCs/>
                <w:sz w:val="24"/>
                <w:szCs w:val="24"/>
              </w:rPr>
              <w:t xml:space="preserve"> tính</w:t>
            </w:r>
          </w:p>
        </w:tc>
        <w:tc>
          <w:tcPr>
            <w:tcW w:w="3260" w:type="dxa"/>
            <w:gridSpan w:val="2"/>
            <w:shd w:val="solid" w:color="FFFFFF" w:fill="auto"/>
            <w:tcMar>
              <w:top w:w="0" w:type="dxa"/>
              <w:left w:w="0" w:type="dxa"/>
              <w:bottom w:w="0" w:type="dxa"/>
              <w:right w:w="0" w:type="dxa"/>
            </w:tcMar>
            <w:vAlign w:val="center"/>
          </w:tcPr>
          <w:p w14:paraId="764F4C9B" w14:textId="77777777" w:rsidR="0064788B" w:rsidRPr="00F224C1" w:rsidRDefault="0064788B" w:rsidP="006A7C9D">
            <w:pPr>
              <w:spacing w:before="60" w:after="60" w:line="264" w:lineRule="auto"/>
              <w:jc w:val="center"/>
              <w:rPr>
                <w:sz w:val="24"/>
                <w:szCs w:val="24"/>
              </w:rPr>
            </w:pPr>
            <w:r w:rsidRPr="00F224C1">
              <w:rPr>
                <w:b/>
                <w:bCs/>
                <w:sz w:val="24"/>
                <w:szCs w:val="24"/>
              </w:rPr>
              <w:t>Định mức</w:t>
            </w:r>
            <w:r w:rsidRPr="00F224C1">
              <w:rPr>
                <w:b/>
                <w:bCs/>
                <w:sz w:val="24"/>
                <w:szCs w:val="24"/>
              </w:rPr>
              <w:br/>
            </w:r>
            <w:r w:rsidRPr="00F224C1">
              <w:rPr>
                <w:sz w:val="24"/>
                <w:szCs w:val="24"/>
              </w:rPr>
              <w:t>(</w:t>
            </w:r>
            <w:r w:rsidRPr="00F224C1">
              <w:rPr>
                <w:i/>
                <w:iCs/>
                <w:sz w:val="24"/>
                <w:szCs w:val="24"/>
              </w:rPr>
              <w:t>ca/tỉnh)</w:t>
            </w:r>
          </w:p>
        </w:tc>
      </w:tr>
      <w:tr w:rsidR="00F224C1" w:rsidRPr="00F224C1" w14:paraId="51AFD7AE" w14:textId="77777777" w:rsidTr="00661A91">
        <w:trPr>
          <w:tblHeader/>
        </w:trPr>
        <w:tc>
          <w:tcPr>
            <w:tcW w:w="0" w:type="auto"/>
            <w:vMerge/>
            <w:vAlign w:val="center"/>
          </w:tcPr>
          <w:p w14:paraId="7A4FDC67" w14:textId="77777777" w:rsidR="0064788B" w:rsidRPr="00F224C1" w:rsidRDefault="0064788B" w:rsidP="006A7C9D">
            <w:pPr>
              <w:spacing w:before="60" w:after="60" w:line="264" w:lineRule="auto"/>
              <w:jc w:val="center"/>
              <w:rPr>
                <w:sz w:val="24"/>
                <w:szCs w:val="24"/>
              </w:rPr>
            </w:pPr>
          </w:p>
        </w:tc>
        <w:tc>
          <w:tcPr>
            <w:tcW w:w="3654" w:type="dxa"/>
            <w:vMerge/>
            <w:vAlign w:val="center"/>
          </w:tcPr>
          <w:p w14:paraId="64C747C3" w14:textId="77777777" w:rsidR="0064788B" w:rsidRPr="00F224C1" w:rsidRDefault="0064788B" w:rsidP="006A7C9D">
            <w:pPr>
              <w:spacing w:before="60" w:after="60" w:line="264" w:lineRule="auto"/>
              <w:jc w:val="center"/>
              <w:rPr>
                <w:sz w:val="24"/>
                <w:szCs w:val="24"/>
              </w:rPr>
            </w:pPr>
          </w:p>
        </w:tc>
        <w:tc>
          <w:tcPr>
            <w:tcW w:w="1412" w:type="dxa"/>
            <w:vMerge/>
            <w:vAlign w:val="center"/>
          </w:tcPr>
          <w:p w14:paraId="4C18F6DB" w14:textId="77777777" w:rsidR="0064788B" w:rsidRPr="00F224C1" w:rsidRDefault="0064788B" w:rsidP="006A7C9D">
            <w:pPr>
              <w:spacing w:before="60" w:after="60" w:line="264" w:lineRule="auto"/>
              <w:jc w:val="center"/>
              <w:rPr>
                <w:sz w:val="24"/>
                <w:szCs w:val="24"/>
              </w:rPr>
            </w:pPr>
          </w:p>
        </w:tc>
        <w:tc>
          <w:tcPr>
            <w:tcW w:w="1559" w:type="dxa"/>
            <w:shd w:val="solid" w:color="FFFFFF" w:fill="auto"/>
            <w:tcMar>
              <w:top w:w="0" w:type="dxa"/>
              <w:left w:w="0" w:type="dxa"/>
              <w:bottom w:w="0" w:type="dxa"/>
              <w:right w:w="0" w:type="dxa"/>
            </w:tcMar>
            <w:vAlign w:val="center"/>
          </w:tcPr>
          <w:p w14:paraId="78410BC0" w14:textId="77777777" w:rsidR="0064788B" w:rsidRPr="00F224C1" w:rsidRDefault="0064788B" w:rsidP="006A7C9D">
            <w:pPr>
              <w:spacing w:before="60" w:after="60" w:line="264" w:lineRule="auto"/>
              <w:jc w:val="center"/>
              <w:rPr>
                <w:sz w:val="24"/>
                <w:szCs w:val="24"/>
              </w:rPr>
            </w:pPr>
            <w:r w:rsidRPr="00F224C1">
              <w:rPr>
                <w:sz w:val="24"/>
                <w:szCs w:val="24"/>
              </w:rPr>
              <w:t>Nội nghiệp</w:t>
            </w:r>
          </w:p>
        </w:tc>
        <w:tc>
          <w:tcPr>
            <w:tcW w:w="1701" w:type="dxa"/>
            <w:shd w:val="solid" w:color="FFFFFF" w:fill="auto"/>
            <w:tcMar>
              <w:top w:w="0" w:type="dxa"/>
              <w:left w:w="0" w:type="dxa"/>
              <w:bottom w:w="0" w:type="dxa"/>
              <w:right w:w="0" w:type="dxa"/>
            </w:tcMar>
            <w:vAlign w:val="center"/>
          </w:tcPr>
          <w:p w14:paraId="726CC433" w14:textId="77777777" w:rsidR="0064788B" w:rsidRPr="00F224C1" w:rsidRDefault="0064788B" w:rsidP="006A7C9D">
            <w:pPr>
              <w:spacing w:before="60" w:after="60" w:line="264" w:lineRule="auto"/>
              <w:jc w:val="center"/>
              <w:rPr>
                <w:sz w:val="24"/>
                <w:szCs w:val="24"/>
              </w:rPr>
            </w:pPr>
            <w:r w:rsidRPr="00F224C1">
              <w:rPr>
                <w:sz w:val="24"/>
                <w:szCs w:val="24"/>
              </w:rPr>
              <w:t>Ngoại nghiệp</w:t>
            </w:r>
          </w:p>
        </w:tc>
      </w:tr>
      <w:tr w:rsidR="00F224C1" w:rsidRPr="00F224C1" w14:paraId="5E84C8E8" w14:textId="77777777" w:rsidTr="00661A91">
        <w:tc>
          <w:tcPr>
            <w:tcW w:w="751" w:type="dxa"/>
            <w:shd w:val="solid" w:color="FFFFFF" w:fill="auto"/>
            <w:tcMar>
              <w:top w:w="0" w:type="dxa"/>
              <w:left w:w="0" w:type="dxa"/>
              <w:bottom w:w="0" w:type="dxa"/>
              <w:right w:w="0" w:type="dxa"/>
            </w:tcMar>
          </w:tcPr>
          <w:p w14:paraId="61F2117D" w14:textId="77777777" w:rsidR="0064788B" w:rsidRPr="00F224C1" w:rsidRDefault="0064788B" w:rsidP="006A7C9D">
            <w:pPr>
              <w:spacing w:before="60" w:after="60" w:line="264" w:lineRule="auto"/>
              <w:jc w:val="center"/>
              <w:rPr>
                <w:sz w:val="24"/>
                <w:szCs w:val="24"/>
              </w:rPr>
            </w:pPr>
            <w:r w:rsidRPr="00F224C1">
              <w:rPr>
                <w:sz w:val="24"/>
                <w:szCs w:val="24"/>
              </w:rPr>
              <w:t>1</w:t>
            </w:r>
          </w:p>
        </w:tc>
        <w:tc>
          <w:tcPr>
            <w:tcW w:w="3654" w:type="dxa"/>
            <w:shd w:val="solid" w:color="FFFFFF" w:fill="auto"/>
            <w:tcMar>
              <w:top w:w="0" w:type="dxa"/>
              <w:left w:w="0" w:type="dxa"/>
              <w:bottom w:w="0" w:type="dxa"/>
              <w:right w:w="0" w:type="dxa"/>
            </w:tcMar>
          </w:tcPr>
          <w:p w14:paraId="1E95DC1A" w14:textId="77777777" w:rsidR="0064788B" w:rsidRPr="00F224C1" w:rsidRDefault="0064788B" w:rsidP="006A7C9D">
            <w:pPr>
              <w:spacing w:before="60" w:after="60" w:line="264" w:lineRule="auto"/>
              <w:jc w:val="both"/>
              <w:rPr>
                <w:sz w:val="24"/>
                <w:szCs w:val="24"/>
              </w:rPr>
            </w:pPr>
            <w:r w:rsidRPr="00F224C1">
              <w:rPr>
                <w:sz w:val="24"/>
                <w:szCs w:val="24"/>
              </w:rPr>
              <w:t>Bàn làm việc</w:t>
            </w:r>
          </w:p>
        </w:tc>
        <w:tc>
          <w:tcPr>
            <w:tcW w:w="1412" w:type="dxa"/>
            <w:shd w:val="solid" w:color="FFFFFF" w:fill="auto"/>
            <w:tcMar>
              <w:top w:w="0" w:type="dxa"/>
              <w:left w:w="0" w:type="dxa"/>
              <w:bottom w:w="0" w:type="dxa"/>
              <w:right w:w="0" w:type="dxa"/>
            </w:tcMar>
          </w:tcPr>
          <w:p w14:paraId="7629964D" w14:textId="77777777" w:rsidR="0064788B" w:rsidRPr="00F224C1" w:rsidRDefault="0064788B" w:rsidP="006A7C9D">
            <w:pPr>
              <w:spacing w:before="60" w:after="60" w:line="264" w:lineRule="auto"/>
              <w:jc w:val="center"/>
              <w:rPr>
                <w:sz w:val="24"/>
                <w:szCs w:val="24"/>
              </w:rPr>
            </w:pPr>
            <w:r w:rsidRPr="00F224C1">
              <w:rPr>
                <w:sz w:val="24"/>
                <w:szCs w:val="24"/>
              </w:rPr>
              <w:t>Cái</w:t>
            </w:r>
          </w:p>
        </w:tc>
        <w:tc>
          <w:tcPr>
            <w:tcW w:w="1559" w:type="dxa"/>
            <w:shd w:val="solid" w:color="FFFFFF" w:fill="auto"/>
            <w:tcMar>
              <w:top w:w="0" w:type="dxa"/>
              <w:left w:w="0" w:type="dxa"/>
              <w:bottom w:w="0" w:type="dxa"/>
              <w:right w:w="0" w:type="dxa"/>
            </w:tcMar>
            <w:vAlign w:val="center"/>
          </w:tcPr>
          <w:p w14:paraId="7B741CF3" w14:textId="2A88F3B5" w:rsidR="0064788B" w:rsidRPr="00F224C1" w:rsidRDefault="0064788B" w:rsidP="006A7C9D">
            <w:pPr>
              <w:spacing w:before="60" w:after="60" w:line="264" w:lineRule="auto"/>
              <w:jc w:val="center"/>
              <w:rPr>
                <w:sz w:val="24"/>
                <w:szCs w:val="24"/>
              </w:rPr>
            </w:pPr>
            <w:r w:rsidRPr="00F224C1">
              <w:rPr>
                <w:sz w:val="24"/>
                <w:szCs w:val="24"/>
              </w:rPr>
              <w:t>6.064,87</w:t>
            </w:r>
          </w:p>
        </w:tc>
        <w:tc>
          <w:tcPr>
            <w:tcW w:w="1701" w:type="dxa"/>
            <w:shd w:val="solid" w:color="FFFFFF" w:fill="auto"/>
            <w:tcMar>
              <w:top w:w="0" w:type="dxa"/>
              <w:left w:w="0" w:type="dxa"/>
              <w:bottom w:w="0" w:type="dxa"/>
              <w:right w:w="0" w:type="dxa"/>
            </w:tcMar>
            <w:vAlign w:val="center"/>
          </w:tcPr>
          <w:p w14:paraId="3087A2FE" w14:textId="5133BABC" w:rsidR="0064788B" w:rsidRPr="00F224C1" w:rsidRDefault="0064788B" w:rsidP="006A7C9D">
            <w:pPr>
              <w:spacing w:before="60" w:after="60" w:line="264" w:lineRule="auto"/>
              <w:jc w:val="center"/>
              <w:rPr>
                <w:sz w:val="24"/>
                <w:szCs w:val="24"/>
              </w:rPr>
            </w:pPr>
          </w:p>
        </w:tc>
      </w:tr>
      <w:tr w:rsidR="00F224C1" w:rsidRPr="00F224C1" w14:paraId="0AC471DE" w14:textId="77777777" w:rsidTr="00661A91">
        <w:tc>
          <w:tcPr>
            <w:tcW w:w="751" w:type="dxa"/>
            <w:shd w:val="solid" w:color="FFFFFF" w:fill="auto"/>
            <w:tcMar>
              <w:top w:w="0" w:type="dxa"/>
              <w:left w:w="0" w:type="dxa"/>
              <w:bottom w:w="0" w:type="dxa"/>
              <w:right w:w="0" w:type="dxa"/>
            </w:tcMar>
          </w:tcPr>
          <w:p w14:paraId="271C55EF" w14:textId="77777777" w:rsidR="0064788B" w:rsidRPr="00F224C1" w:rsidRDefault="0064788B" w:rsidP="006A7C9D">
            <w:pPr>
              <w:spacing w:before="60" w:after="60" w:line="264" w:lineRule="auto"/>
              <w:jc w:val="center"/>
              <w:rPr>
                <w:sz w:val="24"/>
                <w:szCs w:val="24"/>
              </w:rPr>
            </w:pPr>
            <w:r w:rsidRPr="00F224C1">
              <w:rPr>
                <w:sz w:val="24"/>
                <w:szCs w:val="24"/>
              </w:rPr>
              <w:t>2</w:t>
            </w:r>
          </w:p>
        </w:tc>
        <w:tc>
          <w:tcPr>
            <w:tcW w:w="3654" w:type="dxa"/>
            <w:shd w:val="solid" w:color="FFFFFF" w:fill="auto"/>
            <w:tcMar>
              <w:top w:w="0" w:type="dxa"/>
              <w:left w:w="0" w:type="dxa"/>
              <w:bottom w:w="0" w:type="dxa"/>
              <w:right w:w="0" w:type="dxa"/>
            </w:tcMar>
          </w:tcPr>
          <w:p w14:paraId="051969A6" w14:textId="77777777" w:rsidR="0064788B" w:rsidRPr="00F224C1" w:rsidRDefault="0064788B" w:rsidP="006A7C9D">
            <w:pPr>
              <w:spacing w:before="60" w:after="60" w:line="264" w:lineRule="auto"/>
              <w:jc w:val="both"/>
              <w:rPr>
                <w:sz w:val="24"/>
                <w:szCs w:val="24"/>
              </w:rPr>
            </w:pPr>
            <w:r w:rsidRPr="00F224C1">
              <w:rPr>
                <w:sz w:val="24"/>
                <w:szCs w:val="24"/>
              </w:rPr>
              <w:t>Ghế văn phòng</w:t>
            </w:r>
          </w:p>
        </w:tc>
        <w:tc>
          <w:tcPr>
            <w:tcW w:w="1412" w:type="dxa"/>
            <w:shd w:val="solid" w:color="FFFFFF" w:fill="auto"/>
            <w:tcMar>
              <w:top w:w="0" w:type="dxa"/>
              <w:left w:w="0" w:type="dxa"/>
              <w:bottom w:w="0" w:type="dxa"/>
              <w:right w:w="0" w:type="dxa"/>
            </w:tcMar>
          </w:tcPr>
          <w:p w14:paraId="3AF6C525" w14:textId="77777777" w:rsidR="0064788B" w:rsidRPr="00F224C1" w:rsidRDefault="0064788B" w:rsidP="006A7C9D">
            <w:pPr>
              <w:spacing w:before="60" w:after="60" w:line="264" w:lineRule="auto"/>
              <w:jc w:val="center"/>
              <w:rPr>
                <w:sz w:val="24"/>
                <w:szCs w:val="24"/>
              </w:rPr>
            </w:pPr>
            <w:r w:rsidRPr="00F224C1">
              <w:rPr>
                <w:sz w:val="24"/>
                <w:szCs w:val="24"/>
              </w:rPr>
              <w:t>Cái</w:t>
            </w:r>
          </w:p>
        </w:tc>
        <w:tc>
          <w:tcPr>
            <w:tcW w:w="1559" w:type="dxa"/>
            <w:shd w:val="solid" w:color="FFFFFF" w:fill="auto"/>
            <w:tcMar>
              <w:top w:w="0" w:type="dxa"/>
              <w:left w:w="0" w:type="dxa"/>
              <w:bottom w:w="0" w:type="dxa"/>
              <w:right w:w="0" w:type="dxa"/>
            </w:tcMar>
            <w:vAlign w:val="center"/>
          </w:tcPr>
          <w:p w14:paraId="209189DE" w14:textId="3225E014" w:rsidR="0064788B" w:rsidRPr="00F224C1" w:rsidRDefault="0064788B" w:rsidP="006A7C9D">
            <w:pPr>
              <w:spacing w:before="60" w:after="60" w:line="264" w:lineRule="auto"/>
              <w:jc w:val="center"/>
              <w:rPr>
                <w:sz w:val="24"/>
                <w:szCs w:val="24"/>
              </w:rPr>
            </w:pPr>
            <w:r w:rsidRPr="00F224C1">
              <w:rPr>
                <w:sz w:val="24"/>
                <w:szCs w:val="24"/>
              </w:rPr>
              <w:t>6.064,87</w:t>
            </w:r>
          </w:p>
        </w:tc>
        <w:tc>
          <w:tcPr>
            <w:tcW w:w="1701" w:type="dxa"/>
            <w:shd w:val="solid" w:color="FFFFFF" w:fill="auto"/>
            <w:tcMar>
              <w:top w:w="0" w:type="dxa"/>
              <w:left w:w="0" w:type="dxa"/>
              <w:bottom w:w="0" w:type="dxa"/>
              <w:right w:w="0" w:type="dxa"/>
            </w:tcMar>
            <w:vAlign w:val="center"/>
          </w:tcPr>
          <w:p w14:paraId="0A62C8F7" w14:textId="51A2DD27" w:rsidR="0064788B" w:rsidRPr="00F224C1" w:rsidRDefault="0064788B" w:rsidP="006A7C9D">
            <w:pPr>
              <w:spacing w:before="60" w:after="60" w:line="264" w:lineRule="auto"/>
              <w:jc w:val="center"/>
              <w:rPr>
                <w:sz w:val="24"/>
                <w:szCs w:val="24"/>
              </w:rPr>
            </w:pPr>
          </w:p>
        </w:tc>
      </w:tr>
      <w:tr w:rsidR="00F224C1" w:rsidRPr="00F224C1" w14:paraId="6F2C899B" w14:textId="77777777" w:rsidTr="00661A91">
        <w:tc>
          <w:tcPr>
            <w:tcW w:w="751" w:type="dxa"/>
            <w:shd w:val="solid" w:color="FFFFFF" w:fill="auto"/>
            <w:tcMar>
              <w:top w:w="0" w:type="dxa"/>
              <w:left w:w="0" w:type="dxa"/>
              <w:bottom w:w="0" w:type="dxa"/>
              <w:right w:w="0" w:type="dxa"/>
            </w:tcMar>
          </w:tcPr>
          <w:p w14:paraId="2D5105BA" w14:textId="77777777" w:rsidR="0064788B" w:rsidRPr="00F224C1" w:rsidRDefault="0064788B" w:rsidP="006A7C9D">
            <w:pPr>
              <w:spacing w:before="60" w:after="60" w:line="264" w:lineRule="auto"/>
              <w:jc w:val="center"/>
              <w:rPr>
                <w:sz w:val="24"/>
                <w:szCs w:val="24"/>
              </w:rPr>
            </w:pPr>
            <w:r w:rsidRPr="00F224C1">
              <w:rPr>
                <w:sz w:val="24"/>
                <w:szCs w:val="24"/>
              </w:rPr>
              <w:t>3</w:t>
            </w:r>
          </w:p>
        </w:tc>
        <w:tc>
          <w:tcPr>
            <w:tcW w:w="3654" w:type="dxa"/>
            <w:shd w:val="solid" w:color="FFFFFF" w:fill="auto"/>
            <w:tcMar>
              <w:top w:w="0" w:type="dxa"/>
              <w:left w:w="0" w:type="dxa"/>
              <w:bottom w:w="0" w:type="dxa"/>
              <w:right w:w="0" w:type="dxa"/>
            </w:tcMar>
          </w:tcPr>
          <w:p w14:paraId="18556D44" w14:textId="77777777" w:rsidR="0064788B" w:rsidRPr="00F224C1" w:rsidRDefault="0064788B" w:rsidP="006A7C9D">
            <w:pPr>
              <w:spacing w:before="60" w:after="60" w:line="264" w:lineRule="auto"/>
              <w:jc w:val="both"/>
              <w:rPr>
                <w:sz w:val="24"/>
                <w:szCs w:val="24"/>
              </w:rPr>
            </w:pPr>
            <w:r w:rsidRPr="00F224C1">
              <w:rPr>
                <w:sz w:val="24"/>
                <w:szCs w:val="24"/>
              </w:rPr>
              <w:t>Tủ để tài liệu</w:t>
            </w:r>
          </w:p>
        </w:tc>
        <w:tc>
          <w:tcPr>
            <w:tcW w:w="1412" w:type="dxa"/>
            <w:shd w:val="solid" w:color="FFFFFF" w:fill="auto"/>
            <w:tcMar>
              <w:top w:w="0" w:type="dxa"/>
              <w:left w:w="0" w:type="dxa"/>
              <w:bottom w:w="0" w:type="dxa"/>
              <w:right w:w="0" w:type="dxa"/>
            </w:tcMar>
          </w:tcPr>
          <w:p w14:paraId="204D8220" w14:textId="77777777" w:rsidR="0064788B" w:rsidRPr="00F224C1" w:rsidRDefault="0064788B" w:rsidP="006A7C9D">
            <w:pPr>
              <w:spacing w:before="60" w:after="60" w:line="264" w:lineRule="auto"/>
              <w:jc w:val="center"/>
              <w:rPr>
                <w:sz w:val="24"/>
                <w:szCs w:val="24"/>
              </w:rPr>
            </w:pPr>
            <w:r w:rsidRPr="00F224C1">
              <w:rPr>
                <w:sz w:val="24"/>
                <w:szCs w:val="24"/>
              </w:rPr>
              <w:t>Cái</w:t>
            </w:r>
          </w:p>
        </w:tc>
        <w:tc>
          <w:tcPr>
            <w:tcW w:w="1559" w:type="dxa"/>
            <w:shd w:val="solid" w:color="FFFFFF" w:fill="auto"/>
            <w:tcMar>
              <w:top w:w="0" w:type="dxa"/>
              <w:left w:w="0" w:type="dxa"/>
              <w:bottom w:w="0" w:type="dxa"/>
              <w:right w:w="0" w:type="dxa"/>
            </w:tcMar>
            <w:vAlign w:val="center"/>
          </w:tcPr>
          <w:p w14:paraId="219018C7" w14:textId="3D7C5122" w:rsidR="0064788B" w:rsidRPr="00F224C1" w:rsidRDefault="0064788B" w:rsidP="006A7C9D">
            <w:pPr>
              <w:spacing w:before="60" w:after="60" w:line="264" w:lineRule="auto"/>
              <w:jc w:val="center"/>
              <w:rPr>
                <w:sz w:val="24"/>
                <w:szCs w:val="24"/>
              </w:rPr>
            </w:pPr>
            <w:r w:rsidRPr="00F224C1">
              <w:rPr>
                <w:sz w:val="24"/>
                <w:szCs w:val="24"/>
              </w:rPr>
              <w:t>1.516,22</w:t>
            </w:r>
          </w:p>
        </w:tc>
        <w:tc>
          <w:tcPr>
            <w:tcW w:w="1701" w:type="dxa"/>
            <w:shd w:val="solid" w:color="FFFFFF" w:fill="auto"/>
            <w:tcMar>
              <w:top w:w="0" w:type="dxa"/>
              <w:left w:w="0" w:type="dxa"/>
              <w:bottom w:w="0" w:type="dxa"/>
              <w:right w:w="0" w:type="dxa"/>
            </w:tcMar>
            <w:vAlign w:val="center"/>
          </w:tcPr>
          <w:p w14:paraId="30134AE2" w14:textId="7EC51B89" w:rsidR="0064788B" w:rsidRPr="00F224C1" w:rsidRDefault="0064788B" w:rsidP="006A7C9D">
            <w:pPr>
              <w:spacing w:before="60" w:after="60" w:line="264" w:lineRule="auto"/>
              <w:jc w:val="center"/>
              <w:rPr>
                <w:sz w:val="24"/>
                <w:szCs w:val="24"/>
              </w:rPr>
            </w:pPr>
          </w:p>
        </w:tc>
      </w:tr>
      <w:tr w:rsidR="00F224C1" w:rsidRPr="00F224C1" w14:paraId="6240EBF0" w14:textId="77777777" w:rsidTr="00661A91">
        <w:tc>
          <w:tcPr>
            <w:tcW w:w="751" w:type="dxa"/>
            <w:shd w:val="solid" w:color="FFFFFF" w:fill="auto"/>
            <w:tcMar>
              <w:top w:w="0" w:type="dxa"/>
              <w:left w:w="0" w:type="dxa"/>
              <w:bottom w:w="0" w:type="dxa"/>
              <w:right w:w="0" w:type="dxa"/>
            </w:tcMar>
          </w:tcPr>
          <w:p w14:paraId="1AA7E06B" w14:textId="77777777" w:rsidR="0064788B" w:rsidRPr="00F224C1" w:rsidRDefault="0064788B" w:rsidP="006A7C9D">
            <w:pPr>
              <w:spacing w:before="60" w:after="60" w:line="264" w:lineRule="auto"/>
              <w:jc w:val="center"/>
              <w:rPr>
                <w:sz w:val="24"/>
                <w:szCs w:val="24"/>
              </w:rPr>
            </w:pPr>
            <w:r w:rsidRPr="00F224C1">
              <w:rPr>
                <w:sz w:val="24"/>
                <w:szCs w:val="24"/>
              </w:rPr>
              <w:t>4</w:t>
            </w:r>
          </w:p>
        </w:tc>
        <w:tc>
          <w:tcPr>
            <w:tcW w:w="3654" w:type="dxa"/>
            <w:shd w:val="solid" w:color="FFFFFF" w:fill="auto"/>
            <w:tcMar>
              <w:top w:w="0" w:type="dxa"/>
              <w:left w:w="0" w:type="dxa"/>
              <w:bottom w:w="0" w:type="dxa"/>
              <w:right w:w="0" w:type="dxa"/>
            </w:tcMar>
          </w:tcPr>
          <w:p w14:paraId="35592BEF" w14:textId="77777777" w:rsidR="0064788B" w:rsidRPr="00F224C1" w:rsidRDefault="0064788B" w:rsidP="006A7C9D">
            <w:pPr>
              <w:spacing w:before="60" w:after="60" w:line="264" w:lineRule="auto"/>
              <w:jc w:val="both"/>
              <w:rPr>
                <w:sz w:val="24"/>
                <w:szCs w:val="24"/>
              </w:rPr>
            </w:pPr>
            <w:r w:rsidRPr="00F224C1">
              <w:rPr>
                <w:sz w:val="24"/>
                <w:szCs w:val="24"/>
              </w:rPr>
              <w:t>Kéo cắt giấy</w:t>
            </w:r>
          </w:p>
        </w:tc>
        <w:tc>
          <w:tcPr>
            <w:tcW w:w="1412" w:type="dxa"/>
            <w:shd w:val="solid" w:color="FFFFFF" w:fill="auto"/>
            <w:tcMar>
              <w:top w:w="0" w:type="dxa"/>
              <w:left w:w="0" w:type="dxa"/>
              <w:bottom w:w="0" w:type="dxa"/>
              <w:right w:w="0" w:type="dxa"/>
            </w:tcMar>
          </w:tcPr>
          <w:p w14:paraId="38F7391B" w14:textId="77777777" w:rsidR="0064788B" w:rsidRPr="00F224C1" w:rsidRDefault="0064788B" w:rsidP="006A7C9D">
            <w:pPr>
              <w:spacing w:before="60" w:after="60" w:line="264" w:lineRule="auto"/>
              <w:jc w:val="center"/>
              <w:rPr>
                <w:sz w:val="24"/>
                <w:szCs w:val="24"/>
              </w:rPr>
            </w:pPr>
            <w:r w:rsidRPr="00F224C1">
              <w:rPr>
                <w:sz w:val="24"/>
                <w:szCs w:val="24"/>
              </w:rPr>
              <w:t>Cái</w:t>
            </w:r>
          </w:p>
        </w:tc>
        <w:tc>
          <w:tcPr>
            <w:tcW w:w="1559" w:type="dxa"/>
            <w:shd w:val="solid" w:color="FFFFFF" w:fill="auto"/>
            <w:tcMar>
              <w:top w:w="0" w:type="dxa"/>
              <w:left w:w="0" w:type="dxa"/>
              <w:bottom w:w="0" w:type="dxa"/>
              <w:right w:w="0" w:type="dxa"/>
            </w:tcMar>
            <w:vAlign w:val="center"/>
          </w:tcPr>
          <w:p w14:paraId="366C7B84" w14:textId="0E3BF9C0" w:rsidR="0064788B" w:rsidRPr="00F224C1" w:rsidRDefault="0064788B" w:rsidP="006A7C9D">
            <w:pPr>
              <w:spacing w:before="60" w:after="60" w:line="264" w:lineRule="auto"/>
              <w:jc w:val="center"/>
              <w:rPr>
                <w:sz w:val="24"/>
                <w:szCs w:val="24"/>
              </w:rPr>
            </w:pPr>
            <w:r w:rsidRPr="00F224C1">
              <w:rPr>
                <w:sz w:val="24"/>
                <w:szCs w:val="24"/>
              </w:rPr>
              <w:t>151,62</w:t>
            </w:r>
          </w:p>
        </w:tc>
        <w:tc>
          <w:tcPr>
            <w:tcW w:w="1701" w:type="dxa"/>
            <w:shd w:val="solid" w:color="FFFFFF" w:fill="auto"/>
            <w:tcMar>
              <w:top w:w="0" w:type="dxa"/>
              <w:left w:w="0" w:type="dxa"/>
              <w:bottom w:w="0" w:type="dxa"/>
              <w:right w:w="0" w:type="dxa"/>
            </w:tcMar>
            <w:vAlign w:val="center"/>
          </w:tcPr>
          <w:p w14:paraId="7ACB3F1B" w14:textId="71FB3770" w:rsidR="0064788B" w:rsidRPr="00F224C1" w:rsidRDefault="0064788B" w:rsidP="006A7C9D">
            <w:pPr>
              <w:spacing w:before="60" w:after="60" w:line="264" w:lineRule="auto"/>
              <w:jc w:val="center"/>
              <w:rPr>
                <w:sz w:val="24"/>
                <w:szCs w:val="24"/>
              </w:rPr>
            </w:pPr>
          </w:p>
        </w:tc>
      </w:tr>
      <w:tr w:rsidR="00F224C1" w:rsidRPr="00F224C1" w14:paraId="49FB06A2" w14:textId="77777777" w:rsidTr="00661A91">
        <w:tc>
          <w:tcPr>
            <w:tcW w:w="751" w:type="dxa"/>
            <w:shd w:val="solid" w:color="FFFFFF" w:fill="auto"/>
            <w:tcMar>
              <w:top w:w="0" w:type="dxa"/>
              <w:left w:w="0" w:type="dxa"/>
              <w:bottom w:w="0" w:type="dxa"/>
              <w:right w:w="0" w:type="dxa"/>
            </w:tcMar>
          </w:tcPr>
          <w:p w14:paraId="6FA83D36" w14:textId="77777777" w:rsidR="0064788B" w:rsidRPr="00F224C1" w:rsidRDefault="0064788B" w:rsidP="006A7C9D">
            <w:pPr>
              <w:spacing w:before="60" w:after="60" w:line="264" w:lineRule="auto"/>
              <w:jc w:val="center"/>
              <w:rPr>
                <w:sz w:val="24"/>
                <w:szCs w:val="24"/>
              </w:rPr>
            </w:pPr>
            <w:r w:rsidRPr="00F224C1">
              <w:rPr>
                <w:sz w:val="24"/>
                <w:szCs w:val="24"/>
              </w:rPr>
              <w:t>5</w:t>
            </w:r>
          </w:p>
        </w:tc>
        <w:tc>
          <w:tcPr>
            <w:tcW w:w="3654" w:type="dxa"/>
            <w:shd w:val="solid" w:color="FFFFFF" w:fill="auto"/>
            <w:tcMar>
              <w:top w:w="0" w:type="dxa"/>
              <w:left w:w="0" w:type="dxa"/>
              <w:bottom w:w="0" w:type="dxa"/>
              <w:right w:w="0" w:type="dxa"/>
            </w:tcMar>
          </w:tcPr>
          <w:p w14:paraId="24413775" w14:textId="77777777" w:rsidR="0064788B" w:rsidRPr="00F224C1" w:rsidRDefault="0064788B" w:rsidP="006A7C9D">
            <w:pPr>
              <w:spacing w:before="60" w:after="60" w:line="264" w:lineRule="auto"/>
              <w:jc w:val="both"/>
              <w:rPr>
                <w:sz w:val="24"/>
                <w:szCs w:val="24"/>
              </w:rPr>
            </w:pPr>
            <w:r w:rsidRPr="00F224C1">
              <w:rPr>
                <w:sz w:val="24"/>
                <w:szCs w:val="24"/>
              </w:rPr>
              <w:t>Bàn dập ghim</w:t>
            </w:r>
          </w:p>
        </w:tc>
        <w:tc>
          <w:tcPr>
            <w:tcW w:w="1412" w:type="dxa"/>
            <w:shd w:val="solid" w:color="FFFFFF" w:fill="auto"/>
            <w:tcMar>
              <w:top w:w="0" w:type="dxa"/>
              <w:left w:w="0" w:type="dxa"/>
              <w:bottom w:w="0" w:type="dxa"/>
              <w:right w:w="0" w:type="dxa"/>
            </w:tcMar>
          </w:tcPr>
          <w:p w14:paraId="74F93A46" w14:textId="77777777" w:rsidR="0064788B" w:rsidRPr="00F224C1" w:rsidRDefault="0064788B" w:rsidP="006A7C9D">
            <w:pPr>
              <w:spacing w:before="60" w:after="60" w:line="264" w:lineRule="auto"/>
              <w:jc w:val="center"/>
              <w:rPr>
                <w:sz w:val="24"/>
                <w:szCs w:val="24"/>
              </w:rPr>
            </w:pPr>
            <w:r w:rsidRPr="00F224C1">
              <w:rPr>
                <w:sz w:val="24"/>
                <w:szCs w:val="24"/>
              </w:rPr>
              <w:t>Cái</w:t>
            </w:r>
          </w:p>
        </w:tc>
        <w:tc>
          <w:tcPr>
            <w:tcW w:w="1559" w:type="dxa"/>
            <w:shd w:val="solid" w:color="FFFFFF" w:fill="auto"/>
            <w:tcMar>
              <w:top w:w="0" w:type="dxa"/>
              <w:left w:w="0" w:type="dxa"/>
              <w:bottom w:w="0" w:type="dxa"/>
              <w:right w:w="0" w:type="dxa"/>
            </w:tcMar>
            <w:vAlign w:val="center"/>
          </w:tcPr>
          <w:p w14:paraId="0B773A4A" w14:textId="5F8030C7" w:rsidR="0064788B" w:rsidRPr="00F224C1" w:rsidRDefault="0064788B" w:rsidP="006A7C9D">
            <w:pPr>
              <w:spacing w:before="60" w:after="60" w:line="264" w:lineRule="auto"/>
              <w:jc w:val="center"/>
              <w:rPr>
                <w:sz w:val="24"/>
                <w:szCs w:val="24"/>
              </w:rPr>
            </w:pPr>
            <w:r w:rsidRPr="00F224C1">
              <w:rPr>
                <w:sz w:val="24"/>
                <w:szCs w:val="24"/>
              </w:rPr>
              <w:t>379,05</w:t>
            </w:r>
          </w:p>
        </w:tc>
        <w:tc>
          <w:tcPr>
            <w:tcW w:w="1701" w:type="dxa"/>
            <w:shd w:val="solid" w:color="FFFFFF" w:fill="auto"/>
            <w:tcMar>
              <w:top w:w="0" w:type="dxa"/>
              <w:left w:w="0" w:type="dxa"/>
              <w:bottom w:w="0" w:type="dxa"/>
              <w:right w:w="0" w:type="dxa"/>
            </w:tcMar>
            <w:vAlign w:val="center"/>
          </w:tcPr>
          <w:p w14:paraId="7803EF2A" w14:textId="77777777" w:rsidR="0064788B" w:rsidRPr="00F224C1" w:rsidRDefault="0064788B" w:rsidP="006A7C9D">
            <w:pPr>
              <w:spacing w:before="60" w:after="60" w:line="264" w:lineRule="auto"/>
              <w:jc w:val="center"/>
              <w:rPr>
                <w:sz w:val="24"/>
                <w:szCs w:val="24"/>
              </w:rPr>
            </w:pPr>
          </w:p>
        </w:tc>
      </w:tr>
      <w:tr w:rsidR="00F224C1" w:rsidRPr="00F224C1" w14:paraId="251BBD59" w14:textId="77777777" w:rsidTr="00661A91">
        <w:tc>
          <w:tcPr>
            <w:tcW w:w="751" w:type="dxa"/>
            <w:shd w:val="solid" w:color="FFFFFF" w:fill="auto"/>
            <w:tcMar>
              <w:top w:w="0" w:type="dxa"/>
              <w:left w:w="0" w:type="dxa"/>
              <w:bottom w:w="0" w:type="dxa"/>
              <w:right w:w="0" w:type="dxa"/>
            </w:tcMar>
          </w:tcPr>
          <w:p w14:paraId="3E3A4FBD" w14:textId="77777777" w:rsidR="0064788B" w:rsidRPr="00F224C1" w:rsidRDefault="0064788B" w:rsidP="006A7C9D">
            <w:pPr>
              <w:spacing w:before="60" w:after="60" w:line="264" w:lineRule="auto"/>
              <w:jc w:val="center"/>
              <w:rPr>
                <w:sz w:val="24"/>
                <w:szCs w:val="24"/>
              </w:rPr>
            </w:pPr>
            <w:r w:rsidRPr="00F224C1">
              <w:rPr>
                <w:sz w:val="24"/>
                <w:szCs w:val="24"/>
              </w:rPr>
              <w:t>6</w:t>
            </w:r>
          </w:p>
        </w:tc>
        <w:tc>
          <w:tcPr>
            <w:tcW w:w="3654" w:type="dxa"/>
            <w:shd w:val="solid" w:color="FFFFFF" w:fill="auto"/>
            <w:tcMar>
              <w:top w:w="0" w:type="dxa"/>
              <w:left w:w="0" w:type="dxa"/>
              <w:bottom w:w="0" w:type="dxa"/>
              <w:right w:w="0" w:type="dxa"/>
            </w:tcMar>
          </w:tcPr>
          <w:p w14:paraId="5E11EC29" w14:textId="77777777" w:rsidR="0064788B" w:rsidRPr="00F224C1" w:rsidRDefault="0064788B" w:rsidP="006A7C9D">
            <w:pPr>
              <w:spacing w:before="60" w:after="60" w:line="264" w:lineRule="auto"/>
              <w:jc w:val="both"/>
              <w:rPr>
                <w:sz w:val="24"/>
                <w:szCs w:val="24"/>
              </w:rPr>
            </w:pPr>
            <w:r w:rsidRPr="00F224C1">
              <w:rPr>
                <w:sz w:val="24"/>
                <w:szCs w:val="24"/>
              </w:rPr>
              <w:t>Quần áo bảo hộ lao động</w:t>
            </w:r>
          </w:p>
        </w:tc>
        <w:tc>
          <w:tcPr>
            <w:tcW w:w="1412" w:type="dxa"/>
            <w:shd w:val="solid" w:color="FFFFFF" w:fill="auto"/>
            <w:tcMar>
              <w:top w:w="0" w:type="dxa"/>
              <w:left w:w="0" w:type="dxa"/>
              <w:bottom w:w="0" w:type="dxa"/>
              <w:right w:w="0" w:type="dxa"/>
            </w:tcMar>
          </w:tcPr>
          <w:p w14:paraId="709DCD50" w14:textId="77777777" w:rsidR="0064788B" w:rsidRPr="00F224C1" w:rsidRDefault="0064788B" w:rsidP="006A7C9D">
            <w:pPr>
              <w:spacing w:before="60" w:after="60" w:line="264" w:lineRule="auto"/>
              <w:jc w:val="center"/>
              <w:rPr>
                <w:sz w:val="24"/>
                <w:szCs w:val="24"/>
              </w:rPr>
            </w:pPr>
            <w:r w:rsidRPr="00F224C1">
              <w:rPr>
                <w:sz w:val="24"/>
                <w:szCs w:val="24"/>
              </w:rPr>
              <w:t>Bộ</w:t>
            </w:r>
          </w:p>
        </w:tc>
        <w:tc>
          <w:tcPr>
            <w:tcW w:w="1559" w:type="dxa"/>
            <w:shd w:val="solid" w:color="FFFFFF" w:fill="auto"/>
            <w:tcMar>
              <w:top w:w="0" w:type="dxa"/>
              <w:left w:w="0" w:type="dxa"/>
              <w:bottom w:w="0" w:type="dxa"/>
              <w:right w:w="0" w:type="dxa"/>
            </w:tcMar>
            <w:vAlign w:val="center"/>
          </w:tcPr>
          <w:p w14:paraId="07038B85" w14:textId="77777777" w:rsidR="0064788B" w:rsidRPr="00F224C1" w:rsidRDefault="0064788B" w:rsidP="006A7C9D">
            <w:pPr>
              <w:spacing w:before="60" w:after="60" w:line="264" w:lineRule="auto"/>
              <w:jc w:val="center"/>
              <w:rPr>
                <w:sz w:val="24"/>
                <w:szCs w:val="24"/>
              </w:rPr>
            </w:pPr>
          </w:p>
        </w:tc>
        <w:tc>
          <w:tcPr>
            <w:tcW w:w="1701" w:type="dxa"/>
            <w:shd w:val="solid" w:color="FFFFFF" w:fill="auto"/>
            <w:tcMar>
              <w:top w:w="0" w:type="dxa"/>
              <w:left w:w="0" w:type="dxa"/>
              <w:bottom w:w="0" w:type="dxa"/>
              <w:right w:w="0" w:type="dxa"/>
            </w:tcMar>
            <w:vAlign w:val="center"/>
          </w:tcPr>
          <w:p w14:paraId="2E0C3360" w14:textId="14C310F2" w:rsidR="0064788B" w:rsidRPr="00F224C1" w:rsidRDefault="0064788B" w:rsidP="006A7C9D">
            <w:pPr>
              <w:spacing w:before="60" w:after="60" w:line="264" w:lineRule="auto"/>
              <w:jc w:val="center"/>
              <w:rPr>
                <w:sz w:val="24"/>
                <w:szCs w:val="24"/>
              </w:rPr>
            </w:pPr>
            <w:r w:rsidRPr="00F224C1">
              <w:rPr>
                <w:sz w:val="24"/>
                <w:szCs w:val="24"/>
              </w:rPr>
              <w:t>5.600,80</w:t>
            </w:r>
          </w:p>
        </w:tc>
      </w:tr>
      <w:tr w:rsidR="00F224C1" w:rsidRPr="00F224C1" w14:paraId="38349A28" w14:textId="77777777" w:rsidTr="00661A91">
        <w:tc>
          <w:tcPr>
            <w:tcW w:w="751" w:type="dxa"/>
            <w:shd w:val="solid" w:color="FFFFFF" w:fill="auto"/>
            <w:tcMar>
              <w:top w:w="0" w:type="dxa"/>
              <w:left w:w="0" w:type="dxa"/>
              <w:bottom w:w="0" w:type="dxa"/>
              <w:right w:w="0" w:type="dxa"/>
            </w:tcMar>
          </w:tcPr>
          <w:p w14:paraId="343BC025" w14:textId="77777777" w:rsidR="0064788B" w:rsidRPr="00F224C1" w:rsidRDefault="0064788B" w:rsidP="006A7C9D">
            <w:pPr>
              <w:spacing w:before="60" w:after="60" w:line="264" w:lineRule="auto"/>
              <w:jc w:val="center"/>
              <w:rPr>
                <w:sz w:val="24"/>
                <w:szCs w:val="24"/>
              </w:rPr>
            </w:pPr>
            <w:r w:rsidRPr="00F224C1">
              <w:rPr>
                <w:sz w:val="24"/>
                <w:szCs w:val="24"/>
              </w:rPr>
              <w:t>7</w:t>
            </w:r>
          </w:p>
        </w:tc>
        <w:tc>
          <w:tcPr>
            <w:tcW w:w="3654" w:type="dxa"/>
            <w:shd w:val="solid" w:color="FFFFFF" w:fill="auto"/>
            <w:tcMar>
              <w:top w:w="0" w:type="dxa"/>
              <w:left w:w="0" w:type="dxa"/>
              <w:bottom w:w="0" w:type="dxa"/>
              <w:right w:w="0" w:type="dxa"/>
            </w:tcMar>
          </w:tcPr>
          <w:p w14:paraId="734729D9" w14:textId="77777777" w:rsidR="0064788B" w:rsidRPr="00F224C1" w:rsidRDefault="0064788B" w:rsidP="006A7C9D">
            <w:pPr>
              <w:spacing w:before="60" w:after="60" w:line="264" w:lineRule="auto"/>
              <w:jc w:val="both"/>
              <w:rPr>
                <w:sz w:val="24"/>
                <w:szCs w:val="24"/>
              </w:rPr>
            </w:pPr>
            <w:r w:rsidRPr="00F224C1">
              <w:rPr>
                <w:sz w:val="24"/>
                <w:szCs w:val="24"/>
              </w:rPr>
              <w:t>Giày bảo hộ</w:t>
            </w:r>
          </w:p>
        </w:tc>
        <w:tc>
          <w:tcPr>
            <w:tcW w:w="1412" w:type="dxa"/>
            <w:shd w:val="solid" w:color="FFFFFF" w:fill="auto"/>
            <w:tcMar>
              <w:top w:w="0" w:type="dxa"/>
              <w:left w:w="0" w:type="dxa"/>
              <w:bottom w:w="0" w:type="dxa"/>
              <w:right w:w="0" w:type="dxa"/>
            </w:tcMar>
          </w:tcPr>
          <w:p w14:paraId="0C1D64F1" w14:textId="77777777" w:rsidR="0064788B" w:rsidRPr="00F224C1" w:rsidRDefault="0064788B" w:rsidP="006A7C9D">
            <w:pPr>
              <w:spacing w:before="60" w:after="60" w:line="264" w:lineRule="auto"/>
              <w:jc w:val="center"/>
              <w:rPr>
                <w:sz w:val="24"/>
                <w:szCs w:val="24"/>
              </w:rPr>
            </w:pPr>
            <w:r w:rsidRPr="00F224C1">
              <w:rPr>
                <w:sz w:val="24"/>
                <w:szCs w:val="24"/>
              </w:rPr>
              <w:t>Đôi</w:t>
            </w:r>
          </w:p>
        </w:tc>
        <w:tc>
          <w:tcPr>
            <w:tcW w:w="1559" w:type="dxa"/>
            <w:shd w:val="solid" w:color="FFFFFF" w:fill="auto"/>
            <w:tcMar>
              <w:top w:w="0" w:type="dxa"/>
              <w:left w:w="0" w:type="dxa"/>
              <w:bottom w:w="0" w:type="dxa"/>
              <w:right w:w="0" w:type="dxa"/>
            </w:tcMar>
            <w:vAlign w:val="center"/>
          </w:tcPr>
          <w:p w14:paraId="0F3B3240" w14:textId="77777777" w:rsidR="0064788B" w:rsidRPr="00F224C1" w:rsidRDefault="0064788B" w:rsidP="006A7C9D">
            <w:pPr>
              <w:spacing w:before="60" w:after="60" w:line="264" w:lineRule="auto"/>
              <w:jc w:val="center"/>
              <w:rPr>
                <w:sz w:val="24"/>
                <w:szCs w:val="24"/>
              </w:rPr>
            </w:pPr>
          </w:p>
        </w:tc>
        <w:tc>
          <w:tcPr>
            <w:tcW w:w="1701" w:type="dxa"/>
            <w:shd w:val="solid" w:color="FFFFFF" w:fill="auto"/>
            <w:tcMar>
              <w:top w:w="0" w:type="dxa"/>
              <w:left w:w="0" w:type="dxa"/>
              <w:bottom w:w="0" w:type="dxa"/>
              <w:right w:w="0" w:type="dxa"/>
            </w:tcMar>
            <w:vAlign w:val="center"/>
          </w:tcPr>
          <w:p w14:paraId="6D0371E0" w14:textId="02250662" w:rsidR="0064788B" w:rsidRPr="00F224C1" w:rsidRDefault="0064788B" w:rsidP="006A7C9D">
            <w:pPr>
              <w:spacing w:before="60" w:after="60" w:line="264" w:lineRule="auto"/>
              <w:jc w:val="center"/>
              <w:rPr>
                <w:sz w:val="24"/>
                <w:szCs w:val="24"/>
              </w:rPr>
            </w:pPr>
            <w:r w:rsidRPr="00F224C1">
              <w:rPr>
                <w:sz w:val="24"/>
                <w:szCs w:val="24"/>
              </w:rPr>
              <w:t>5.600,80</w:t>
            </w:r>
          </w:p>
        </w:tc>
      </w:tr>
      <w:tr w:rsidR="00F224C1" w:rsidRPr="00F224C1" w14:paraId="64940115" w14:textId="77777777" w:rsidTr="00661A91">
        <w:trPr>
          <w:trHeight w:val="277"/>
        </w:trPr>
        <w:tc>
          <w:tcPr>
            <w:tcW w:w="751" w:type="dxa"/>
            <w:shd w:val="solid" w:color="FFFFFF" w:fill="auto"/>
            <w:tcMar>
              <w:top w:w="0" w:type="dxa"/>
              <w:left w:w="0" w:type="dxa"/>
              <w:bottom w:w="0" w:type="dxa"/>
              <w:right w:w="0" w:type="dxa"/>
            </w:tcMar>
          </w:tcPr>
          <w:p w14:paraId="550ACD11" w14:textId="77777777" w:rsidR="0064788B" w:rsidRPr="00F224C1" w:rsidRDefault="0064788B" w:rsidP="006A7C9D">
            <w:pPr>
              <w:spacing w:before="60" w:after="60" w:line="264" w:lineRule="auto"/>
              <w:jc w:val="center"/>
              <w:rPr>
                <w:sz w:val="24"/>
                <w:szCs w:val="24"/>
              </w:rPr>
            </w:pPr>
            <w:r w:rsidRPr="00F224C1">
              <w:rPr>
                <w:sz w:val="24"/>
                <w:szCs w:val="24"/>
              </w:rPr>
              <w:t>8</w:t>
            </w:r>
          </w:p>
        </w:tc>
        <w:tc>
          <w:tcPr>
            <w:tcW w:w="3654" w:type="dxa"/>
            <w:shd w:val="solid" w:color="FFFFFF" w:fill="auto"/>
            <w:tcMar>
              <w:top w:w="0" w:type="dxa"/>
              <w:left w:w="0" w:type="dxa"/>
              <w:bottom w:w="0" w:type="dxa"/>
              <w:right w:w="0" w:type="dxa"/>
            </w:tcMar>
          </w:tcPr>
          <w:p w14:paraId="1A69EB88" w14:textId="77777777" w:rsidR="0064788B" w:rsidRPr="00F224C1" w:rsidRDefault="0064788B" w:rsidP="006A7C9D">
            <w:pPr>
              <w:spacing w:before="60" w:after="60" w:line="264" w:lineRule="auto"/>
              <w:jc w:val="both"/>
              <w:rPr>
                <w:sz w:val="24"/>
                <w:szCs w:val="24"/>
              </w:rPr>
            </w:pPr>
            <w:r w:rsidRPr="00F224C1">
              <w:rPr>
                <w:sz w:val="24"/>
                <w:szCs w:val="24"/>
              </w:rPr>
              <w:t>Tất</w:t>
            </w:r>
          </w:p>
        </w:tc>
        <w:tc>
          <w:tcPr>
            <w:tcW w:w="1412" w:type="dxa"/>
            <w:shd w:val="solid" w:color="FFFFFF" w:fill="auto"/>
            <w:tcMar>
              <w:top w:w="0" w:type="dxa"/>
              <w:left w:w="0" w:type="dxa"/>
              <w:bottom w:w="0" w:type="dxa"/>
              <w:right w:w="0" w:type="dxa"/>
            </w:tcMar>
          </w:tcPr>
          <w:p w14:paraId="6C7D7886" w14:textId="77777777" w:rsidR="0064788B" w:rsidRPr="00F224C1" w:rsidRDefault="0064788B" w:rsidP="006A7C9D">
            <w:pPr>
              <w:spacing w:before="60" w:after="60" w:line="264" w:lineRule="auto"/>
              <w:jc w:val="center"/>
              <w:rPr>
                <w:sz w:val="24"/>
                <w:szCs w:val="24"/>
              </w:rPr>
            </w:pPr>
            <w:r w:rsidRPr="00F224C1">
              <w:rPr>
                <w:sz w:val="24"/>
                <w:szCs w:val="24"/>
              </w:rPr>
              <w:t>Đôi</w:t>
            </w:r>
          </w:p>
        </w:tc>
        <w:tc>
          <w:tcPr>
            <w:tcW w:w="1559" w:type="dxa"/>
            <w:shd w:val="solid" w:color="FFFFFF" w:fill="auto"/>
            <w:tcMar>
              <w:top w:w="0" w:type="dxa"/>
              <w:left w:w="0" w:type="dxa"/>
              <w:bottom w:w="0" w:type="dxa"/>
              <w:right w:w="0" w:type="dxa"/>
            </w:tcMar>
            <w:vAlign w:val="center"/>
          </w:tcPr>
          <w:p w14:paraId="378E088B" w14:textId="77777777" w:rsidR="0064788B" w:rsidRPr="00F224C1" w:rsidRDefault="0064788B" w:rsidP="006A7C9D">
            <w:pPr>
              <w:spacing w:before="60" w:after="60" w:line="264" w:lineRule="auto"/>
              <w:jc w:val="center"/>
              <w:rPr>
                <w:sz w:val="24"/>
                <w:szCs w:val="24"/>
              </w:rPr>
            </w:pPr>
          </w:p>
        </w:tc>
        <w:tc>
          <w:tcPr>
            <w:tcW w:w="1701" w:type="dxa"/>
            <w:shd w:val="solid" w:color="FFFFFF" w:fill="auto"/>
            <w:tcMar>
              <w:top w:w="0" w:type="dxa"/>
              <w:left w:w="0" w:type="dxa"/>
              <w:bottom w:w="0" w:type="dxa"/>
              <w:right w:w="0" w:type="dxa"/>
            </w:tcMar>
            <w:vAlign w:val="center"/>
          </w:tcPr>
          <w:p w14:paraId="5EEA7B96" w14:textId="00715DC2" w:rsidR="0064788B" w:rsidRPr="00F224C1" w:rsidRDefault="0064788B" w:rsidP="006A7C9D">
            <w:pPr>
              <w:spacing w:before="60" w:after="60" w:line="264" w:lineRule="auto"/>
              <w:jc w:val="center"/>
              <w:rPr>
                <w:sz w:val="24"/>
                <w:szCs w:val="24"/>
              </w:rPr>
            </w:pPr>
            <w:r w:rsidRPr="00F224C1">
              <w:rPr>
                <w:sz w:val="24"/>
                <w:szCs w:val="24"/>
              </w:rPr>
              <w:t>5.600,80</w:t>
            </w:r>
          </w:p>
        </w:tc>
      </w:tr>
      <w:tr w:rsidR="00F224C1" w:rsidRPr="00F224C1" w14:paraId="42C56AAF" w14:textId="77777777" w:rsidTr="00661A91">
        <w:tc>
          <w:tcPr>
            <w:tcW w:w="751" w:type="dxa"/>
            <w:shd w:val="solid" w:color="FFFFFF" w:fill="auto"/>
            <w:tcMar>
              <w:top w:w="0" w:type="dxa"/>
              <w:left w:w="0" w:type="dxa"/>
              <w:bottom w:w="0" w:type="dxa"/>
              <w:right w:w="0" w:type="dxa"/>
            </w:tcMar>
          </w:tcPr>
          <w:p w14:paraId="1CFA696F" w14:textId="77777777" w:rsidR="0064788B" w:rsidRPr="00F224C1" w:rsidRDefault="0064788B" w:rsidP="006A7C9D">
            <w:pPr>
              <w:spacing w:before="60" w:after="60" w:line="264" w:lineRule="auto"/>
              <w:jc w:val="center"/>
              <w:rPr>
                <w:sz w:val="24"/>
                <w:szCs w:val="24"/>
              </w:rPr>
            </w:pPr>
            <w:r w:rsidRPr="00F224C1">
              <w:rPr>
                <w:sz w:val="24"/>
                <w:szCs w:val="24"/>
              </w:rPr>
              <w:t>9</w:t>
            </w:r>
          </w:p>
        </w:tc>
        <w:tc>
          <w:tcPr>
            <w:tcW w:w="3654" w:type="dxa"/>
            <w:shd w:val="solid" w:color="FFFFFF" w:fill="auto"/>
            <w:tcMar>
              <w:top w:w="0" w:type="dxa"/>
              <w:left w:w="0" w:type="dxa"/>
              <w:bottom w:w="0" w:type="dxa"/>
              <w:right w:w="0" w:type="dxa"/>
            </w:tcMar>
          </w:tcPr>
          <w:p w14:paraId="4DAB82E4" w14:textId="77777777" w:rsidR="0064788B" w:rsidRPr="00F224C1" w:rsidRDefault="0064788B" w:rsidP="006A7C9D">
            <w:pPr>
              <w:spacing w:before="60" w:after="60" w:line="264" w:lineRule="auto"/>
              <w:jc w:val="both"/>
              <w:rPr>
                <w:sz w:val="24"/>
                <w:szCs w:val="24"/>
              </w:rPr>
            </w:pPr>
            <w:r w:rsidRPr="00F224C1">
              <w:rPr>
                <w:sz w:val="24"/>
                <w:szCs w:val="24"/>
              </w:rPr>
              <w:t>Cặp đựng tài liệu</w:t>
            </w:r>
          </w:p>
        </w:tc>
        <w:tc>
          <w:tcPr>
            <w:tcW w:w="1412" w:type="dxa"/>
            <w:shd w:val="solid" w:color="FFFFFF" w:fill="auto"/>
            <w:tcMar>
              <w:top w:w="0" w:type="dxa"/>
              <w:left w:w="0" w:type="dxa"/>
              <w:bottom w:w="0" w:type="dxa"/>
              <w:right w:w="0" w:type="dxa"/>
            </w:tcMar>
          </w:tcPr>
          <w:p w14:paraId="47C94E2D" w14:textId="77777777" w:rsidR="0064788B" w:rsidRPr="00F224C1" w:rsidRDefault="0064788B" w:rsidP="006A7C9D">
            <w:pPr>
              <w:spacing w:before="60" w:after="60" w:line="264" w:lineRule="auto"/>
              <w:jc w:val="center"/>
              <w:rPr>
                <w:sz w:val="24"/>
                <w:szCs w:val="24"/>
              </w:rPr>
            </w:pPr>
            <w:r w:rsidRPr="00F224C1">
              <w:rPr>
                <w:sz w:val="24"/>
                <w:szCs w:val="24"/>
              </w:rPr>
              <w:t>Cái</w:t>
            </w:r>
          </w:p>
        </w:tc>
        <w:tc>
          <w:tcPr>
            <w:tcW w:w="1559" w:type="dxa"/>
            <w:shd w:val="solid" w:color="FFFFFF" w:fill="auto"/>
            <w:tcMar>
              <w:top w:w="0" w:type="dxa"/>
              <w:left w:w="0" w:type="dxa"/>
              <w:bottom w:w="0" w:type="dxa"/>
              <w:right w:w="0" w:type="dxa"/>
            </w:tcMar>
            <w:vAlign w:val="center"/>
          </w:tcPr>
          <w:p w14:paraId="099F9F82" w14:textId="77777777" w:rsidR="0064788B" w:rsidRPr="00F224C1" w:rsidRDefault="0064788B" w:rsidP="006A7C9D">
            <w:pPr>
              <w:spacing w:before="60" w:after="60" w:line="264" w:lineRule="auto"/>
              <w:jc w:val="center"/>
              <w:rPr>
                <w:sz w:val="24"/>
                <w:szCs w:val="24"/>
              </w:rPr>
            </w:pPr>
          </w:p>
        </w:tc>
        <w:tc>
          <w:tcPr>
            <w:tcW w:w="1701" w:type="dxa"/>
            <w:shd w:val="solid" w:color="FFFFFF" w:fill="auto"/>
            <w:tcMar>
              <w:top w:w="0" w:type="dxa"/>
              <w:left w:w="0" w:type="dxa"/>
              <w:bottom w:w="0" w:type="dxa"/>
              <w:right w:w="0" w:type="dxa"/>
            </w:tcMar>
            <w:vAlign w:val="center"/>
          </w:tcPr>
          <w:p w14:paraId="4BB6E6EA" w14:textId="1A5B1769" w:rsidR="0064788B" w:rsidRPr="00F224C1" w:rsidRDefault="0064788B" w:rsidP="006A7C9D">
            <w:pPr>
              <w:spacing w:before="60" w:after="60" w:line="264" w:lineRule="auto"/>
              <w:jc w:val="center"/>
              <w:rPr>
                <w:sz w:val="24"/>
                <w:szCs w:val="24"/>
              </w:rPr>
            </w:pPr>
            <w:r w:rsidRPr="00F224C1">
              <w:rPr>
                <w:sz w:val="24"/>
                <w:szCs w:val="24"/>
              </w:rPr>
              <w:t>5.600,80</w:t>
            </w:r>
          </w:p>
        </w:tc>
      </w:tr>
      <w:tr w:rsidR="00F224C1" w:rsidRPr="00F224C1" w14:paraId="075B63BE" w14:textId="77777777" w:rsidTr="00661A91">
        <w:tc>
          <w:tcPr>
            <w:tcW w:w="751" w:type="dxa"/>
            <w:shd w:val="solid" w:color="FFFFFF" w:fill="auto"/>
            <w:tcMar>
              <w:top w:w="0" w:type="dxa"/>
              <w:left w:w="0" w:type="dxa"/>
              <w:bottom w:w="0" w:type="dxa"/>
              <w:right w:w="0" w:type="dxa"/>
            </w:tcMar>
          </w:tcPr>
          <w:p w14:paraId="2A9AA6F3" w14:textId="77777777" w:rsidR="0064788B" w:rsidRPr="00F224C1" w:rsidRDefault="0064788B" w:rsidP="006A7C9D">
            <w:pPr>
              <w:spacing w:before="60" w:after="60" w:line="264" w:lineRule="auto"/>
              <w:jc w:val="center"/>
              <w:rPr>
                <w:sz w:val="24"/>
                <w:szCs w:val="24"/>
              </w:rPr>
            </w:pPr>
            <w:r w:rsidRPr="00F224C1">
              <w:rPr>
                <w:sz w:val="24"/>
                <w:szCs w:val="24"/>
              </w:rPr>
              <w:t>10</w:t>
            </w:r>
          </w:p>
        </w:tc>
        <w:tc>
          <w:tcPr>
            <w:tcW w:w="3654" w:type="dxa"/>
            <w:shd w:val="solid" w:color="FFFFFF" w:fill="auto"/>
            <w:tcMar>
              <w:top w:w="0" w:type="dxa"/>
              <w:left w:w="0" w:type="dxa"/>
              <w:bottom w:w="0" w:type="dxa"/>
              <w:right w:w="0" w:type="dxa"/>
            </w:tcMar>
          </w:tcPr>
          <w:p w14:paraId="0A0376EC" w14:textId="77777777" w:rsidR="0064788B" w:rsidRPr="00F224C1" w:rsidRDefault="0064788B" w:rsidP="006A7C9D">
            <w:pPr>
              <w:spacing w:before="60" w:after="60" w:line="264" w:lineRule="auto"/>
              <w:jc w:val="both"/>
              <w:rPr>
                <w:sz w:val="24"/>
                <w:szCs w:val="24"/>
              </w:rPr>
            </w:pPr>
            <w:r w:rsidRPr="00F224C1">
              <w:rPr>
                <w:sz w:val="24"/>
                <w:szCs w:val="24"/>
              </w:rPr>
              <w:t>Mũ cứng</w:t>
            </w:r>
          </w:p>
        </w:tc>
        <w:tc>
          <w:tcPr>
            <w:tcW w:w="1412" w:type="dxa"/>
            <w:shd w:val="solid" w:color="FFFFFF" w:fill="auto"/>
            <w:tcMar>
              <w:top w:w="0" w:type="dxa"/>
              <w:left w:w="0" w:type="dxa"/>
              <w:bottom w:w="0" w:type="dxa"/>
              <w:right w:w="0" w:type="dxa"/>
            </w:tcMar>
          </w:tcPr>
          <w:p w14:paraId="41F5E984" w14:textId="77777777" w:rsidR="0064788B" w:rsidRPr="00F224C1" w:rsidRDefault="0064788B" w:rsidP="006A7C9D">
            <w:pPr>
              <w:spacing w:before="60" w:after="60" w:line="264" w:lineRule="auto"/>
              <w:jc w:val="center"/>
              <w:rPr>
                <w:sz w:val="24"/>
                <w:szCs w:val="24"/>
              </w:rPr>
            </w:pPr>
            <w:r w:rsidRPr="00F224C1">
              <w:rPr>
                <w:sz w:val="24"/>
                <w:szCs w:val="24"/>
              </w:rPr>
              <w:t>Cái</w:t>
            </w:r>
          </w:p>
        </w:tc>
        <w:tc>
          <w:tcPr>
            <w:tcW w:w="1559" w:type="dxa"/>
            <w:shd w:val="solid" w:color="FFFFFF" w:fill="auto"/>
            <w:tcMar>
              <w:top w:w="0" w:type="dxa"/>
              <w:left w:w="0" w:type="dxa"/>
              <w:bottom w:w="0" w:type="dxa"/>
              <w:right w:w="0" w:type="dxa"/>
            </w:tcMar>
            <w:vAlign w:val="center"/>
          </w:tcPr>
          <w:p w14:paraId="7BEACC94" w14:textId="77777777" w:rsidR="0064788B" w:rsidRPr="00F224C1" w:rsidRDefault="0064788B" w:rsidP="006A7C9D">
            <w:pPr>
              <w:spacing w:before="60" w:after="60" w:line="264" w:lineRule="auto"/>
              <w:jc w:val="center"/>
              <w:rPr>
                <w:sz w:val="24"/>
                <w:szCs w:val="24"/>
              </w:rPr>
            </w:pPr>
          </w:p>
        </w:tc>
        <w:tc>
          <w:tcPr>
            <w:tcW w:w="1701" w:type="dxa"/>
            <w:shd w:val="solid" w:color="FFFFFF" w:fill="auto"/>
            <w:tcMar>
              <w:top w:w="0" w:type="dxa"/>
              <w:left w:w="0" w:type="dxa"/>
              <w:bottom w:w="0" w:type="dxa"/>
              <w:right w:w="0" w:type="dxa"/>
            </w:tcMar>
            <w:vAlign w:val="center"/>
          </w:tcPr>
          <w:p w14:paraId="79B7483E" w14:textId="4A8813EF" w:rsidR="0064788B" w:rsidRPr="00F224C1" w:rsidRDefault="0064788B" w:rsidP="006A7C9D">
            <w:pPr>
              <w:spacing w:before="60" w:after="60" w:line="264" w:lineRule="auto"/>
              <w:jc w:val="center"/>
              <w:rPr>
                <w:sz w:val="24"/>
                <w:szCs w:val="24"/>
              </w:rPr>
            </w:pPr>
            <w:r w:rsidRPr="00F224C1">
              <w:rPr>
                <w:sz w:val="24"/>
                <w:szCs w:val="24"/>
              </w:rPr>
              <w:t>5.600,80</w:t>
            </w:r>
          </w:p>
        </w:tc>
      </w:tr>
      <w:tr w:rsidR="00F224C1" w:rsidRPr="00F224C1" w14:paraId="2AADA433" w14:textId="77777777" w:rsidTr="00661A91">
        <w:tc>
          <w:tcPr>
            <w:tcW w:w="751" w:type="dxa"/>
            <w:shd w:val="solid" w:color="FFFFFF" w:fill="auto"/>
            <w:tcMar>
              <w:top w:w="0" w:type="dxa"/>
              <w:left w:w="0" w:type="dxa"/>
              <w:bottom w:w="0" w:type="dxa"/>
              <w:right w:w="0" w:type="dxa"/>
            </w:tcMar>
          </w:tcPr>
          <w:p w14:paraId="580E352E" w14:textId="77777777" w:rsidR="0064788B" w:rsidRPr="00F224C1" w:rsidRDefault="0064788B" w:rsidP="006A7C9D">
            <w:pPr>
              <w:spacing w:before="60" w:after="60" w:line="264" w:lineRule="auto"/>
              <w:jc w:val="center"/>
              <w:rPr>
                <w:sz w:val="24"/>
                <w:szCs w:val="24"/>
              </w:rPr>
            </w:pPr>
            <w:r w:rsidRPr="00F224C1">
              <w:rPr>
                <w:sz w:val="24"/>
                <w:szCs w:val="24"/>
              </w:rPr>
              <w:t>11</w:t>
            </w:r>
          </w:p>
        </w:tc>
        <w:tc>
          <w:tcPr>
            <w:tcW w:w="3654" w:type="dxa"/>
            <w:shd w:val="solid" w:color="FFFFFF" w:fill="auto"/>
            <w:tcMar>
              <w:top w:w="0" w:type="dxa"/>
              <w:left w:w="0" w:type="dxa"/>
              <w:bottom w:w="0" w:type="dxa"/>
              <w:right w:w="0" w:type="dxa"/>
            </w:tcMar>
          </w:tcPr>
          <w:p w14:paraId="341B18A7" w14:textId="77777777" w:rsidR="0064788B" w:rsidRPr="00F224C1" w:rsidRDefault="0064788B" w:rsidP="006A7C9D">
            <w:pPr>
              <w:spacing w:before="60" w:after="60" w:line="264" w:lineRule="auto"/>
              <w:jc w:val="both"/>
              <w:rPr>
                <w:sz w:val="24"/>
                <w:szCs w:val="24"/>
              </w:rPr>
            </w:pPr>
            <w:r w:rsidRPr="00F224C1">
              <w:rPr>
                <w:sz w:val="24"/>
                <w:szCs w:val="24"/>
              </w:rPr>
              <w:t>USB (4 GB)</w:t>
            </w:r>
          </w:p>
        </w:tc>
        <w:tc>
          <w:tcPr>
            <w:tcW w:w="1412" w:type="dxa"/>
            <w:shd w:val="solid" w:color="FFFFFF" w:fill="auto"/>
            <w:tcMar>
              <w:top w:w="0" w:type="dxa"/>
              <w:left w:w="0" w:type="dxa"/>
              <w:bottom w:w="0" w:type="dxa"/>
              <w:right w:w="0" w:type="dxa"/>
            </w:tcMar>
          </w:tcPr>
          <w:p w14:paraId="0E8D8A93" w14:textId="77777777" w:rsidR="0064788B" w:rsidRPr="00F224C1" w:rsidRDefault="0064788B" w:rsidP="006A7C9D">
            <w:pPr>
              <w:spacing w:before="60" w:after="60" w:line="264" w:lineRule="auto"/>
              <w:jc w:val="center"/>
              <w:rPr>
                <w:sz w:val="24"/>
                <w:szCs w:val="24"/>
              </w:rPr>
            </w:pPr>
            <w:r w:rsidRPr="00F224C1">
              <w:rPr>
                <w:sz w:val="24"/>
                <w:szCs w:val="24"/>
              </w:rPr>
              <w:t>Cái</w:t>
            </w:r>
          </w:p>
        </w:tc>
        <w:tc>
          <w:tcPr>
            <w:tcW w:w="1559" w:type="dxa"/>
            <w:shd w:val="solid" w:color="FFFFFF" w:fill="auto"/>
            <w:tcMar>
              <w:top w:w="0" w:type="dxa"/>
              <w:left w:w="0" w:type="dxa"/>
              <w:bottom w:w="0" w:type="dxa"/>
              <w:right w:w="0" w:type="dxa"/>
            </w:tcMar>
            <w:vAlign w:val="center"/>
          </w:tcPr>
          <w:p w14:paraId="006E5549" w14:textId="5CEF6853" w:rsidR="0064788B" w:rsidRPr="00F224C1" w:rsidRDefault="0064788B" w:rsidP="006A7C9D">
            <w:pPr>
              <w:spacing w:before="60" w:after="60" w:line="264" w:lineRule="auto"/>
              <w:jc w:val="center"/>
              <w:rPr>
                <w:sz w:val="24"/>
                <w:szCs w:val="24"/>
              </w:rPr>
            </w:pPr>
            <w:r w:rsidRPr="00F224C1">
              <w:rPr>
                <w:sz w:val="24"/>
                <w:szCs w:val="24"/>
              </w:rPr>
              <w:t>6.064,87</w:t>
            </w:r>
          </w:p>
        </w:tc>
        <w:tc>
          <w:tcPr>
            <w:tcW w:w="1701" w:type="dxa"/>
            <w:shd w:val="solid" w:color="FFFFFF" w:fill="auto"/>
            <w:tcMar>
              <w:top w:w="0" w:type="dxa"/>
              <w:left w:w="0" w:type="dxa"/>
              <w:bottom w:w="0" w:type="dxa"/>
              <w:right w:w="0" w:type="dxa"/>
            </w:tcMar>
            <w:vAlign w:val="center"/>
          </w:tcPr>
          <w:p w14:paraId="23CA806D" w14:textId="77777777" w:rsidR="0064788B" w:rsidRPr="00F224C1" w:rsidRDefault="0064788B" w:rsidP="006A7C9D">
            <w:pPr>
              <w:spacing w:before="60" w:after="60" w:line="264" w:lineRule="auto"/>
              <w:jc w:val="center"/>
              <w:rPr>
                <w:sz w:val="24"/>
                <w:szCs w:val="24"/>
              </w:rPr>
            </w:pPr>
          </w:p>
        </w:tc>
      </w:tr>
      <w:tr w:rsidR="00F224C1" w:rsidRPr="00F224C1" w14:paraId="70657285" w14:textId="77777777" w:rsidTr="00661A91">
        <w:tc>
          <w:tcPr>
            <w:tcW w:w="751" w:type="dxa"/>
            <w:shd w:val="solid" w:color="FFFFFF" w:fill="auto"/>
            <w:tcMar>
              <w:top w:w="0" w:type="dxa"/>
              <w:left w:w="0" w:type="dxa"/>
              <w:bottom w:w="0" w:type="dxa"/>
              <w:right w:w="0" w:type="dxa"/>
            </w:tcMar>
          </w:tcPr>
          <w:p w14:paraId="62810C42" w14:textId="77777777" w:rsidR="0064788B" w:rsidRPr="00F224C1" w:rsidRDefault="0064788B" w:rsidP="006A7C9D">
            <w:pPr>
              <w:spacing w:before="60" w:after="60" w:line="264" w:lineRule="auto"/>
              <w:jc w:val="center"/>
              <w:rPr>
                <w:sz w:val="24"/>
                <w:szCs w:val="24"/>
              </w:rPr>
            </w:pPr>
            <w:r w:rsidRPr="00F224C1">
              <w:rPr>
                <w:sz w:val="24"/>
                <w:szCs w:val="24"/>
              </w:rPr>
              <w:t>12</w:t>
            </w:r>
          </w:p>
        </w:tc>
        <w:tc>
          <w:tcPr>
            <w:tcW w:w="3654" w:type="dxa"/>
            <w:shd w:val="solid" w:color="FFFFFF" w:fill="auto"/>
            <w:tcMar>
              <w:top w:w="0" w:type="dxa"/>
              <w:left w:w="0" w:type="dxa"/>
              <w:bottom w:w="0" w:type="dxa"/>
              <w:right w:w="0" w:type="dxa"/>
            </w:tcMar>
          </w:tcPr>
          <w:p w14:paraId="0BC02C5D" w14:textId="77777777" w:rsidR="0064788B" w:rsidRPr="00F224C1" w:rsidRDefault="0064788B" w:rsidP="006A7C9D">
            <w:pPr>
              <w:spacing w:before="60" w:after="60" w:line="264" w:lineRule="auto"/>
              <w:jc w:val="both"/>
              <w:rPr>
                <w:sz w:val="24"/>
                <w:szCs w:val="24"/>
              </w:rPr>
            </w:pPr>
            <w:r w:rsidRPr="00F224C1">
              <w:rPr>
                <w:sz w:val="24"/>
                <w:szCs w:val="24"/>
              </w:rPr>
              <w:t>Lưu điện</w:t>
            </w:r>
          </w:p>
        </w:tc>
        <w:tc>
          <w:tcPr>
            <w:tcW w:w="1412" w:type="dxa"/>
            <w:shd w:val="solid" w:color="FFFFFF" w:fill="auto"/>
            <w:tcMar>
              <w:top w:w="0" w:type="dxa"/>
              <w:left w:w="0" w:type="dxa"/>
              <w:bottom w:w="0" w:type="dxa"/>
              <w:right w:w="0" w:type="dxa"/>
            </w:tcMar>
          </w:tcPr>
          <w:p w14:paraId="6672A8A0" w14:textId="77777777" w:rsidR="0064788B" w:rsidRPr="00F224C1" w:rsidRDefault="0064788B" w:rsidP="006A7C9D">
            <w:pPr>
              <w:spacing w:before="60" w:after="60" w:line="264" w:lineRule="auto"/>
              <w:jc w:val="center"/>
              <w:rPr>
                <w:sz w:val="24"/>
                <w:szCs w:val="24"/>
              </w:rPr>
            </w:pPr>
            <w:r w:rsidRPr="00F224C1">
              <w:rPr>
                <w:sz w:val="24"/>
                <w:szCs w:val="24"/>
              </w:rPr>
              <w:t>Cái</w:t>
            </w:r>
          </w:p>
        </w:tc>
        <w:tc>
          <w:tcPr>
            <w:tcW w:w="1559" w:type="dxa"/>
            <w:shd w:val="solid" w:color="FFFFFF" w:fill="auto"/>
            <w:tcMar>
              <w:top w:w="0" w:type="dxa"/>
              <w:left w:w="0" w:type="dxa"/>
              <w:bottom w:w="0" w:type="dxa"/>
              <w:right w:w="0" w:type="dxa"/>
            </w:tcMar>
            <w:vAlign w:val="center"/>
          </w:tcPr>
          <w:p w14:paraId="5FC6C3D0" w14:textId="08D2D715" w:rsidR="0064788B" w:rsidRPr="00F224C1" w:rsidRDefault="0064788B" w:rsidP="006A7C9D">
            <w:pPr>
              <w:spacing w:before="60" w:after="60" w:line="264" w:lineRule="auto"/>
              <w:jc w:val="center"/>
              <w:rPr>
                <w:sz w:val="24"/>
                <w:szCs w:val="24"/>
              </w:rPr>
            </w:pPr>
            <w:r w:rsidRPr="00F224C1">
              <w:rPr>
                <w:sz w:val="24"/>
                <w:szCs w:val="24"/>
              </w:rPr>
              <w:t>2.425,95</w:t>
            </w:r>
          </w:p>
        </w:tc>
        <w:tc>
          <w:tcPr>
            <w:tcW w:w="1701" w:type="dxa"/>
            <w:shd w:val="solid" w:color="FFFFFF" w:fill="auto"/>
            <w:tcMar>
              <w:top w:w="0" w:type="dxa"/>
              <w:left w:w="0" w:type="dxa"/>
              <w:bottom w:w="0" w:type="dxa"/>
              <w:right w:w="0" w:type="dxa"/>
            </w:tcMar>
            <w:vAlign w:val="center"/>
          </w:tcPr>
          <w:p w14:paraId="6752D941" w14:textId="77777777" w:rsidR="0064788B" w:rsidRPr="00F224C1" w:rsidRDefault="0064788B" w:rsidP="006A7C9D">
            <w:pPr>
              <w:spacing w:before="60" w:after="60" w:line="264" w:lineRule="auto"/>
              <w:jc w:val="center"/>
              <w:rPr>
                <w:sz w:val="24"/>
                <w:szCs w:val="24"/>
              </w:rPr>
            </w:pPr>
          </w:p>
        </w:tc>
      </w:tr>
      <w:tr w:rsidR="00F224C1" w:rsidRPr="00F224C1" w14:paraId="3BB6AFF8" w14:textId="77777777" w:rsidTr="00661A91">
        <w:tc>
          <w:tcPr>
            <w:tcW w:w="751" w:type="dxa"/>
            <w:shd w:val="solid" w:color="FFFFFF" w:fill="auto"/>
            <w:tcMar>
              <w:top w:w="0" w:type="dxa"/>
              <w:left w:w="0" w:type="dxa"/>
              <w:bottom w:w="0" w:type="dxa"/>
              <w:right w:w="0" w:type="dxa"/>
            </w:tcMar>
          </w:tcPr>
          <w:p w14:paraId="7EE74555" w14:textId="77777777" w:rsidR="0064788B" w:rsidRPr="00F224C1" w:rsidRDefault="0064788B" w:rsidP="006A7C9D">
            <w:pPr>
              <w:spacing w:before="60" w:after="60" w:line="264" w:lineRule="auto"/>
              <w:jc w:val="center"/>
              <w:rPr>
                <w:sz w:val="24"/>
                <w:szCs w:val="24"/>
              </w:rPr>
            </w:pPr>
            <w:r w:rsidRPr="00F224C1">
              <w:rPr>
                <w:sz w:val="24"/>
                <w:szCs w:val="24"/>
              </w:rPr>
              <w:t>13</w:t>
            </w:r>
          </w:p>
        </w:tc>
        <w:tc>
          <w:tcPr>
            <w:tcW w:w="3654" w:type="dxa"/>
            <w:shd w:val="solid" w:color="FFFFFF" w:fill="auto"/>
            <w:tcMar>
              <w:top w:w="0" w:type="dxa"/>
              <w:left w:w="0" w:type="dxa"/>
              <w:bottom w:w="0" w:type="dxa"/>
              <w:right w:w="0" w:type="dxa"/>
            </w:tcMar>
          </w:tcPr>
          <w:p w14:paraId="095BD92D" w14:textId="77777777" w:rsidR="0064788B" w:rsidRPr="00F224C1" w:rsidRDefault="0064788B" w:rsidP="006A7C9D">
            <w:pPr>
              <w:spacing w:before="60" w:after="60" w:line="264" w:lineRule="auto"/>
              <w:jc w:val="both"/>
              <w:rPr>
                <w:sz w:val="24"/>
                <w:szCs w:val="24"/>
              </w:rPr>
            </w:pPr>
            <w:r w:rsidRPr="00F224C1">
              <w:rPr>
                <w:sz w:val="24"/>
                <w:szCs w:val="24"/>
              </w:rPr>
              <w:t>Quạt thông gió 0,04 kW</w:t>
            </w:r>
          </w:p>
        </w:tc>
        <w:tc>
          <w:tcPr>
            <w:tcW w:w="1412" w:type="dxa"/>
            <w:shd w:val="solid" w:color="FFFFFF" w:fill="auto"/>
            <w:tcMar>
              <w:top w:w="0" w:type="dxa"/>
              <w:left w:w="0" w:type="dxa"/>
              <w:bottom w:w="0" w:type="dxa"/>
              <w:right w:w="0" w:type="dxa"/>
            </w:tcMar>
          </w:tcPr>
          <w:p w14:paraId="23A73A3D" w14:textId="77777777" w:rsidR="0064788B" w:rsidRPr="00F224C1" w:rsidRDefault="0064788B" w:rsidP="006A7C9D">
            <w:pPr>
              <w:spacing w:before="60" w:after="60" w:line="264" w:lineRule="auto"/>
              <w:jc w:val="center"/>
              <w:rPr>
                <w:sz w:val="24"/>
                <w:szCs w:val="24"/>
              </w:rPr>
            </w:pPr>
            <w:r w:rsidRPr="00F224C1">
              <w:rPr>
                <w:sz w:val="24"/>
                <w:szCs w:val="24"/>
              </w:rPr>
              <w:t>Cái</w:t>
            </w:r>
          </w:p>
        </w:tc>
        <w:tc>
          <w:tcPr>
            <w:tcW w:w="1559" w:type="dxa"/>
            <w:shd w:val="solid" w:color="FFFFFF" w:fill="auto"/>
            <w:tcMar>
              <w:top w:w="0" w:type="dxa"/>
              <w:left w:w="0" w:type="dxa"/>
              <w:bottom w:w="0" w:type="dxa"/>
              <w:right w:w="0" w:type="dxa"/>
            </w:tcMar>
            <w:vAlign w:val="center"/>
          </w:tcPr>
          <w:p w14:paraId="6BAC71E8" w14:textId="46E75D28" w:rsidR="0064788B" w:rsidRPr="00F224C1" w:rsidRDefault="0064788B" w:rsidP="006A7C9D">
            <w:pPr>
              <w:spacing w:before="60" w:after="60" w:line="264" w:lineRule="auto"/>
              <w:jc w:val="center"/>
              <w:rPr>
                <w:sz w:val="24"/>
                <w:szCs w:val="24"/>
              </w:rPr>
            </w:pPr>
            <w:r w:rsidRPr="00F224C1">
              <w:rPr>
                <w:sz w:val="24"/>
                <w:szCs w:val="24"/>
              </w:rPr>
              <w:t>2.274,33</w:t>
            </w:r>
          </w:p>
        </w:tc>
        <w:tc>
          <w:tcPr>
            <w:tcW w:w="1701" w:type="dxa"/>
            <w:shd w:val="solid" w:color="FFFFFF" w:fill="auto"/>
            <w:tcMar>
              <w:top w:w="0" w:type="dxa"/>
              <w:left w:w="0" w:type="dxa"/>
              <w:bottom w:w="0" w:type="dxa"/>
              <w:right w:w="0" w:type="dxa"/>
            </w:tcMar>
            <w:vAlign w:val="center"/>
          </w:tcPr>
          <w:p w14:paraId="519AD3A8" w14:textId="77777777" w:rsidR="0064788B" w:rsidRPr="00F224C1" w:rsidRDefault="0064788B" w:rsidP="006A7C9D">
            <w:pPr>
              <w:spacing w:before="60" w:after="60" w:line="264" w:lineRule="auto"/>
              <w:jc w:val="center"/>
              <w:rPr>
                <w:sz w:val="24"/>
                <w:szCs w:val="24"/>
              </w:rPr>
            </w:pPr>
          </w:p>
        </w:tc>
      </w:tr>
      <w:tr w:rsidR="00F224C1" w:rsidRPr="00F224C1" w14:paraId="7BCB2B8B" w14:textId="77777777" w:rsidTr="00661A91">
        <w:tc>
          <w:tcPr>
            <w:tcW w:w="751" w:type="dxa"/>
            <w:shd w:val="solid" w:color="FFFFFF" w:fill="auto"/>
            <w:tcMar>
              <w:top w:w="0" w:type="dxa"/>
              <w:left w:w="0" w:type="dxa"/>
              <w:bottom w:w="0" w:type="dxa"/>
              <w:right w:w="0" w:type="dxa"/>
            </w:tcMar>
          </w:tcPr>
          <w:p w14:paraId="6A89920F" w14:textId="77777777" w:rsidR="0064788B" w:rsidRPr="00F224C1" w:rsidRDefault="0064788B" w:rsidP="006A7C9D">
            <w:pPr>
              <w:spacing w:before="60" w:after="60" w:line="264" w:lineRule="auto"/>
              <w:jc w:val="center"/>
              <w:rPr>
                <w:sz w:val="24"/>
                <w:szCs w:val="24"/>
              </w:rPr>
            </w:pPr>
            <w:r w:rsidRPr="00F224C1">
              <w:rPr>
                <w:sz w:val="24"/>
                <w:szCs w:val="24"/>
              </w:rPr>
              <w:t>14</w:t>
            </w:r>
          </w:p>
        </w:tc>
        <w:tc>
          <w:tcPr>
            <w:tcW w:w="3654" w:type="dxa"/>
            <w:shd w:val="solid" w:color="FFFFFF" w:fill="auto"/>
            <w:tcMar>
              <w:top w:w="0" w:type="dxa"/>
              <w:left w:w="0" w:type="dxa"/>
              <w:bottom w:w="0" w:type="dxa"/>
              <w:right w:w="0" w:type="dxa"/>
            </w:tcMar>
          </w:tcPr>
          <w:p w14:paraId="3AB548E7" w14:textId="77777777" w:rsidR="0064788B" w:rsidRPr="00F224C1" w:rsidRDefault="0064788B" w:rsidP="006A7C9D">
            <w:pPr>
              <w:spacing w:before="60" w:after="60" w:line="264" w:lineRule="auto"/>
              <w:jc w:val="both"/>
              <w:rPr>
                <w:sz w:val="24"/>
                <w:szCs w:val="24"/>
              </w:rPr>
            </w:pPr>
            <w:r w:rsidRPr="00F224C1">
              <w:rPr>
                <w:sz w:val="24"/>
                <w:szCs w:val="24"/>
              </w:rPr>
              <w:t>Quần áo mưa</w:t>
            </w:r>
          </w:p>
        </w:tc>
        <w:tc>
          <w:tcPr>
            <w:tcW w:w="1412" w:type="dxa"/>
            <w:shd w:val="solid" w:color="FFFFFF" w:fill="auto"/>
            <w:tcMar>
              <w:top w:w="0" w:type="dxa"/>
              <w:left w:w="0" w:type="dxa"/>
              <w:bottom w:w="0" w:type="dxa"/>
              <w:right w:w="0" w:type="dxa"/>
            </w:tcMar>
          </w:tcPr>
          <w:p w14:paraId="57BA9EA2" w14:textId="77777777" w:rsidR="0064788B" w:rsidRPr="00F224C1" w:rsidRDefault="0064788B" w:rsidP="006A7C9D">
            <w:pPr>
              <w:spacing w:before="60" w:after="60" w:line="264" w:lineRule="auto"/>
              <w:jc w:val="center"/>
              <w:rPr>
                <w:sz w:val="24"/>
                <w:szCs w:val="24"/>
              </w:rPr>
            </w:pPr>
            <w:r w:rsidRPr="00F224C1">
              <w:rPr>
                <w:sz w:val="24"/>
                <w:szCs w:val="24"/>
              </w:rPr>
              <w:t>Bộ</w:t>
            </w:r>
          </w:p>
        </w:tc>
        <w:tc>
          <w:tcPr>
            <w:tcW w:w="1559" w:type="dxa"/>
            <w:shd w:val="solid" w:color="FFFFFF" w:fill="auto"/>
            <w:tcMar>
              <w:top w:w="0" w:type="dxa"/>
              <w:left w:w="0" w:type="dxa"/>
              <w:bottom w:w="0" w:type="dxa"/>
              <w:right w:w="0" w:type="dxa"/>
            </w:tcMar>
            <w:vAlign w:val="center"/>
          </w:tcPr>
          <w:p w14:paraId="04EC01D7" w14:textId="77777777" w:rsidR="0064788B" w:rsidRPr="00F224C1" w:rsidRDefault="0064788B" w:rsidP="006A7C9D">
            <w:pPr>
              <w:spacing w:before="60" w:after="60" w:line="264" w:lineRule="auto"/>
              <w:jc w:val="center"/>
              <w:rPr>
                <w:sz w:val="24"/>
                <w:szCs w:val="24"/>
              </w:rPr>
            </w:pPr>
          </w:p>
        </w:tc>
        <w:tc>
          <w:tcPr>
            <w:tcW w:w="1701" w:type="dxa"/>
            <w:shd w:val="solid" w:color="FFFFFF" w:fill="auto"/>
            <w:tcMar>
              <w:top w:w="0" w:type="dxa"/>
              <w:left w:w="0" w:type="dxa"/>
              <w:bottom w:w="0" w:type="dxa"/>
              <w:right w:w="0" w:type="dxa"/>
            </w:tcMar>
            <w:vAlign w:val="center"/>
          </w:tcPr>
          <w:p w14:paraId="6D0F3758" w14:textId="1B320CBD" w:rsidR="0064788B" w:rsidRPr="00F224C1" w:rsidRDefault="0064788B" w:rsidP="006A7C9D">
            <w:pPr>
              <w:spacing w:before="60" w:after="60" w:line="264" w:lineRule="auto"/>
              <w:jc w:val="center"/>
              <w:rPr>
                <w:sz w:val="24"/>
                <w:szCs w:val="24"/>
              </w:rPr>
            </w:pPr>
            <w:r w:rsidRPr="00F224C1">
              <w:rPr>
                <w:sz w:val="24"/>
                <w:szCs w:val="24"/>
              </w:rPr>
              <w:t>1.680,24</w:t>
            </w:r>
          </w:p>
        </w:tc>
      </w:tr>
      <w:tr w:rsidR="00F224C1" w:rsidRPr="00F224C1" w14:paraId="15A1EF8A" w14:textId="77777777" w:rsidTr="00661A91">
        <w:tc>
          <w:tcPr>
            <w:tcW w:w="751" w:type="dxa"/>
            <w:shd w:val="solid" w:color="FFFFFF" w:fill="auto"/>
            <w:tcMar>
              <w:top w:w="0" w:type="dxa"/>
              <w:left w:w="0" w:type="dxa"/>
              <w:bottom w:w="0" w:type="dxa"/>
              <w:right w:w="0" w:type="dxa"/>
            </w:tcMar>
          </w:tcPr>
          <w:p w14:paraId="3C526803" w14:textId="77777777" w:rsidR="0064788B" w:rsidRPr="00F224C1" w:rsidRDefault="0064788B" w:rsidP="006A7C9D">
            <w:pPr>
              <w:spacing w:before="60" w:after="60" w:line="264" w:lineRule="auto"/>
              <w:jc w:val="center"/>
              <w:rPr>
                <w:sz w:val="24"/>
                <w:szCs w:val="24"/>
              </w:rPr>
            </w:pPr>
            <w:r w:rsidRPr="00F224C1">
              <w:rPr>
                <w:sz w:val="24"/>
                <w:szCs w:val="24"/>
              </w:rPr>
              <w:t>15</w:t>
            </w:r>
          </w:p>
        </w:tc>
        <w:tc>
          <w:tcPr>
            <w:tcW w:w="3654" w:type="dxa"/>
            <w:shd w:val="solid" w:color="FFFFFF" w:fill="auto"/>
            <w:tcMar>
              <w:top w:w="0" w:type="dxa"/>
              <w:left w:w="0" w:type="dxa"/>
              <w:bottom w:w="0" w:type="dxa"/>
              <w:right w:w="0" w:type="dxa"/>
            </w:tcMar>
          </w:tcPr>
          <w:p w14:paraId="406CFFF3" w14:textId="77777777" w:rsidR="0064788B" w:rsidRPr="00F224C1" w:rsidRDefault="0064788B" w:rsidP="006A7C9D">
            <w:pPr>
              <w:spacing w:before="60" w:after="60" w:line="264" w:lineRule="auto"/>
              <w:jc w:val="both"/>
              <w:rPr>
                <w:sz w:val="24"/>
                <w:szCs w:val="24"/>
              </w:rPr>
            </w:pPr>
            <w:r w:rsidRPr="00F224C1">
              <w:rPr>
                <w:sz w:val="24"/>
                <w:szCs w:val="24"/>
              </w:rPr>
              <w:t>Bình đựng nước uống</w:t>
            </w:r>
          </w:p>
        </w:tc>
        <w:tc>
          <w:tcPr>
            <w:tcW w:w="1412" w:type="dxa"/>
            <w:shd w:val="solid" w:color="FFFFFF" w:fill="auto"/>
            <w:tcMar>
              <w:top w:w="0" w:type="dxa"/>
              <w:left w:w="0" w:type="dxa"/>
              <w:bottom w:w="0" w:type="dxa"/>
              <w:right w:w="0" w:type="dxa"/>
            </w:tcMar>
          </w:tcPr>
          <w:p w14:paraId="30A3E458" w14:textId="77777777" w:rsidR="0064788B" w:rsidRPr="00F224C1" w:rsidRDefault="0064788B" w:rsidP="006A7C9D">
            <w:pPr>
              <w:spacing w:before="60" w:after="60" w:line="264" w:lineRule="auto"/>
              <w:jc w:val="center"/>
              <w:rPr>
                <w:sz w:val="24"/>
                <w:szCs w:val="24"/>
              </w:rPr>
            </w:pPr>
            <w:r w:rsidRPr="00F224C1">
              <w:rPr>
                <w:sz w:val="24"/>
                <w:szCs w:val="24"/>
              </w:rPr>
              <w:t>Cái</w:t>
            </w:r>
          </w:p>
        </w:tc>
        <w:tc>
          <w:tcPr>
            <w:tcW w:w="1559" w:type="dxa"/>
            <w:shd w:val="solid" w:color="FFFFFF" w:fill="auto"/>
            <w:tcMar>
              <w:top w:w="0" w:type="dxa"/>
              <w:left w:w="0" w:type="dxa"/>
              <w:bottom w:w="0" w:type="dxa"/>
              <w:right w:w="0" w:type="dxa"/>
            </w:tcMar>
            <w:vAlign w:val="center"/>
          </w:tcPr>
          <w:p w14:paraId="1D5ADB7A" w14:textId="77777777" w:rsidR="0064788B" w:rsidRPr="00F224C1" w:rsidRDefault="0064788B" w:rsidP="006A7C9D">
            <w:pPr>
              <w:spacing w:before="60" w:after="60" w:line="264" w:lineRule="auto"/>
              <w:jc w:val="center"/>
              <w:rPr>
                <w:sz w:val="24"/>
                <w:szCs w:val="24"/>
              </w:rPr>
            </w:pPr>
          </w:p>
        </w:tc>
        <w:tc>
          <w:tcPr>
            <w:tcW w:w="1701" w:type="dxa"/>
            <w:shd w:val="solid" w:color="FFFFFF" w:fill="auto"/>
            <w:tcMar>
              <w:top w:w="0" w:type="dxa"/>
              <w:left w:w="0" w:type="dxa"/>
              <w:bottom w:w="0" w:type="dxa"/>
              <w:right w:w="0" w:type="dxa"/>
            </w:tcMar>
            <w:vAlign w:val="center"/>
          </w:tcPr>
          <w:p w14:paraId="41A297AF" w14:textId="529CD806" w:rsidR="0064788B" w:rsidRPr="00F224C1" w:rsidRDefault="0064788B" w:rsidP="006A7C9D">
            <w:pPr>
              <w:spacing w:before="60" w:after="60" w:line="264" w:lineRule="auto"/>
              <w:jc w:val="center"/>
              <w:rPr>
                <w:sz w:val="24"/>
                <w:szCs w:val="24"/>
              </w:rPr>
            </w:pPr>
            <w:r w:rsidRPr="00F224C1">
              <w:rPr>
                <w:sz w:val="24"/>
                <w:szCs w:val="24"/>
              </w:rPr>
              <w:t>5.600,80</w:t>
            </w:r>
          </w:p>
        </w:tc>
      </w:tr>
      <w:tr w:rsidR="00F224C1" w:rsidRPr="00F224C1" w14:paraId="1498ECDD" w14:textId="77777777" w:rsidTr="00661A91">
        <w:tc>
          <w:tcPr>
            <w:tcW w:w="751" w:type="dxa"/>
            <w:shd w:val="solid" w:color="FFFFFF" w:fill="auto"/>
            <w:tcMar>
              <w:top w:w="0" w:type="dxa"/>
              <w:left w:w="0" w:type="dxa"/>
              <w:bottom w:w="0" w:type="dxa"/>
              <w:right w:w="0" w:type="dxa"/>
            </w:tcMar>
          </w:tcPr>
          <w:p w14:paraId="006F483E" w14:textId="77777777" w:rsidR="0064788B" w:rsidRPr="00F224C1" w:rsidRDefault="0064788B" w:rsidP="006A7C9D">
            <w:pPr>
              <w:spacing w:before="60" w:after="60" w:line="264" w:lineRule="auto"/>
              <w:jc w:val="center"/>
              <w:rPr>
                <w:sz w:val="24"/>
                <w:szCs w:val="24"/>
              </w:rPr>
            </w:pPr>
            <w:r w:rsidRPr="00F224C1">
              <w:rPr>
                <w:sz w:val="24"/>
                <w:szCs w:val="24"/>
              </w:rPr>
              <w:t>16</w:t>
            </w:r>
          </w:p>
        </w:tc>
        <w:tc>
          <w:tcPr>
            <w:tcW w:w="3654" w:type="dxa"/>
            <w:shd w:val="solid" w:color="FFFFFF" w:fill="auto"/>
            <w:tcMar>
              <w:top w:w="0" w:type="dxa"/>
              <w:left w:w="0" w:type="dxa"/>
              <w:bottom w:w="0" w:type="dxa"/>
              <w:right w:w="0" w:type="dxa"/>
            </w:tcMar>
          </w:tcPr>
          <w:p w14:paraId="48333476" w14:textId="77777777" w:rsidR="0064788B" w:rsidRPr="00F224C1" w:rsidRDefault="0064788B" w:rsidP="006A7C9D">
            <w:pPr>
              <w:spacing w:before="60" w:after="60" w:line="264" w:lineRule="auto"/>
              <w:jc w:val="both"/>
              <w:rPr>
                <w:sz w:val="24"/>
                <w:szCs w:val="24"/>
              </w:rPr>
            </w:pPr>
            <w:r w:rsidRPr="00F224C1">
              <w:rPr>
                <w:sz w:val="24"/>
                <w:szCs w:val="24"/>
              </w:rPr>
              <w:t>Ba lô</w:t>
            </w:r>
          </w:p>
        </w:tc>
        <w:tc>
          <w:tcPr>
            <w:tcW w:w="1412" w:type="dxa"/>
            <w:shd w:val="solid" w:color="FFFFFF" w:fill="auto"/>
            <w:tcMar>
              <w:top w:w="0" w:type="dxa"/>
              <w:left w:w="0" w:type="dxa"/>
              <w:bottom w:w="0" w:type="dxa"/>
              <w:right w:w="0" w:type="dxa"/>
            </w:tcMar>
          </w:tcPr>
          <w:p w14:paraId="6F7066B6" w14:textId="77777777" w:rsidR="0064788B" w:rsidRPr="00F224C1" w:rsidRDefault="0064788B" w:rsidP="006A7C9D">
            <w:pPr>
              <w:spacing w:before="60" w:after="60" w:line="264" w:lineRule="auto"/>
              <w:jc w:val="center"/>
              <w:rPr>
                <w:sz w:val="24"/>
                <w:szCs w:val="24"/>
              </w:rPr>
            </w:pPr>
            <w:r w:rsidRPr="00F224C1">
              <w:rPr>
                <w:sz w:val="24"/>
                <w:szCs w:val="24"/>
              </w:rPr>
              <w:t>Cái</w:t>
            </w:r>
          </w:p>
        </w:tc>
        <w:tc>
          <w:tcPr>
            <w:tcW w:w="1559" w:type="dxa"/>
            <w:shd w:val="solid" w:color="FFFFFF" w:fill="auto"/>
            <w:tcMar>
              <w:top w:w="0" w:type="dxa"/>
              <w:left w:w="0" w:type="dxa"/>
              <w:bottom w:w="0" w:type="dxa"/>
              <w:right w:w="0" w:type="dxa"/>
            </w:tcMar>
            <w:vAlign w:val="center"/>
          </w:tcPr>
          <w:p w14:paraId="051D3D07" w14:textId="77777777" w:rsidR="0064788B" w:rsidRPr="00F224C1" w:rsidRDefault="0064788B" w:rsidP="006A7C9D">
            <w:pPr>
              <w:spacing w:before="60" w:after="60" w:line="264" w:lineRule="auto"/>
              <w:jc w:val="center"/>
              <w:rPr>
                <w:sz w:val="24"/>
                <w:szCs w:val="24"/>
              </w:rPr>
            </w:pPr>
          </w:p>
        </w:tc>
        <w:tc>
          <w:tcPr>
            <w:tcW w:w="1701" w:type="dxa"/>
            <w:shd w:val="solid" w:color="FFFFFF" w:fill="auto"/>
            <w:tcMar>
              <w:top w:w="0" w:type="dxa"/>
              <w:left w:w="0" w:type="dxa"/>
              <w:bottom w:w="0" w:type="dxa"/>
              <w:right w:w="0" w:type="dxa"/>
            </w:tcMar>
            <w:vAlign w:val="center"/>
          </w:tcPr>
          <w:p w14:paraId="4DBADC0E" w14:textId="48A2FB14" w:rsidR="0064788B" w:rsidRPr="00F224C1" w:rsidRDefault="0064788B" w:rsidP="006A7C9D">
            <w:pPr>
              <w:spacing w:before="60" w:after="60" w:line="264" w:lineRule="auto"/>
              <w:jc w:val="center"/>
              <w:rPr>
                <w:sz w:val="24"/>
                <w:szCs w:val="24"/>
              </w:rPr>
            </w:pPr>
            <w:r w:rsidRPr="00F224C1">
              <w:rPr>
                <w:sz w:val="24"/>
                <w:szCs w:val="24"/>
              </w:rPr>
              <w:t>5.600,80</w:t>
            </w:r>
          </w:p>
        </w:tc>
      </w:tr>
      <w:tr w:rsidR="00F224C1" w:rsidRPr="00F224C1" w14:paraId="32C1DE07" w14:textId="77777777" w:rsidTr="00661A91">
        <w:tc>
          <w:tcPr>
            <w:tcW w:w="751" w:type="dxa"/>
            <w:shd w:val="solid" w:color="FFFFFF" w:fill="auto"/>
            <w:tcMar>
              <w:top w:w="0" w:type="dxa"/>
              <w:left w:w="0" w:type="dxa"/>
              <w:bottom w:w="0" w:type="dxa"/>
              <w:right w:w="0" w:type="dxa"/>
            </w:tcMar>
          </w:tcPr>
          <w:p w14:paraId="49C3A3B7" w14:textId="77777777" w:rsidR="0064788B" w:rsidRPr="00F224C1" w:rsidRDefault="0064788B" w:rsidP="006A7C9D">
            <w:pPr>
              <w:spacing w:before="60" w:after="60" w:line="264" w:lineRule="auto"/>
              <w:jc w:val="center"/>
              <w:rPr>
                <w:sz w:val="24"/>
                <w:szCs w:val="24"/>
              </w:rPr>
            </w:pPr>
            <w:r w:rsidRPr="00F224C1">
              <w:rPr>
                <w:sz w:val="24"/>
                <w:szCs w:val="24"/>
              </w:rPr>
              <w:t>17</w:t>
            </w:r>
          </w:p>
        </w:tc>
        <w:tc>
          <w:tcPr>
            <w:tcW w:w="3654" w:type="dxa"/>
            <w:shd w:val="solid" w:color="FFFFFF" w:fill="auto"/>
            <w:tcMar>
              <w:top w:w="0" w:type="dxa"/>
              <w:left w:w="0" w:type="dxa"/>
              <w:bottom w:w="0" w:type="dxa"/>
              <w:right w:w="0" w:type="dxa"/>
            </w:tcMar>
          </w:tcPr>
          <w:p w14:paraId="716C7D9E" w14:textId="77777777" w:rsidR="0064788B" w:rsidRPr="00F224C1" w:rsidRDefault="0064788B" w:rsidP="006A7C9D">
            <w:pPr>
              <w:spacing w:before="60" w:after="60" w:line="264" w:lineRule="auto"/>
              <w:jc w:val="both"/>
              <w:rPr>
                <w:sz w:val="24"/>
                <w:szCs w:val="24"/>
              </w:rPr>
            </w:pPr>
            <w:r w:rsidRPr="00F224C1">
              <w:rPr>
                <w:sz w:val="24"/>
                <w:szCs w:val="24"/>
              </w:rPr>
              <w:t>Thước nhựa 4 0 cm</w:t>
            </w:r>
          </w:p>
        </w:tc>
        <w:tc>
          <w:tcPr>
            <w:tcW w:w="1412" w:type="dxa"/>
            <w:shd w:val="solid" w:color="FFFFFF" w:fill="auto"/>
            <w:tcMar>
              <w:top w:w="0" w:type="dxa"/>
              <w:left w:w="0" w:type="dxa"/>
              <w:bottom w:w="0" w:type="dxa"/>
              <w:right w:w="0" w:type="dxa"/>
            </w:tcMar>
          </w:tcPr>
          <w:p w14:paraId="6A1C03F1" w14:textId="77777777" w:rsidR="0064788B" w:rsidRPr="00F224C1" w:rsidRDefault="0064788B" w:rsidP="006A7C9D">
            <w:pPr>
              <w:spacing w:before="60" w:after="60" w:line="264" w:lineRule="auto"/>
              <w:jc w:val="center"/>
              <w:rPr>
                <w:sz w:val="24"/>
                <w:szCs w:val="24"/>
              </w:rPr>
            </w:pPr>
            <w:r w:rsidRPr="00F224C1">
              <w:rPr>
                <w:sz w:val="24"/>
                <w:szCs w:val="24"/>
              </w:rPr>
              <w:t>Cái</w:t>
            </w:r>
          </w:p>
        </w:tc>
        <w:tc>
          <w:tcPr>
            <w:tcW w:w="1559" w:type="dxa"/>
            <w:shd w:val="solid" w:color="FFFFFF" w:fill="auto"/>
            <w:tcMar>
              <w:top w:w="0" w:type="dxa"/>
              <w:left w:w="0" w:type="dxa"/>
              <w:bottom w:w="0" w:type="dxa"/>
              <w:right w:w="0" w:type="dxa"/>
            </w:tcMar>
            <w:vAlign w:val="center"/>
          </w:tcPr>
          <w:p w14:paraId="7F00BEC0" w14:textId="67FEA01F" w:rsidR="0064788B" w:rsidRPr="00F224C1" w:rsidRDefault="0064788B" w:rsidP="006A7C9D">
            <w:pPr>
              <w:spacing w:before="60" w:after="60" w:line="264" w:lineRule="auto"/>
              <w:jc w:val="center"/>
              <w:rPr>
                <w:sz w:val="24"/>
                <w:szCs w:val="24"/>
              </w:rPr>
            </w:pPr>
            <w:r w:rsidRPr="00F224C1">
              <w:rPr>
                <w:sz w:val="24"/>
                <w:szCs w:val="24"/>
              </w:rPr>
              <w:t>3.032,44</w:t>
            </w:r>
          </w:p>
        </w:tc>
        <w:tc>
          <w:tcPr>
            <w:tcW w:w="1701" w:type="dxa"/>
            <w:shd w:val="solid" w:color="FFFFFF" w:fill="auto"/>
            <w:tcMar>
              <w:top w:w="0" w:type="dxa"/>
              <w:left w:w="0" w:type="dxa"/>
              <w:bottom w:w="0" w:type="dxa"/>
              <w:right w:w="0" w:type="dxa"/>
            </w:tcMar>
            <w:vAlign w:val="center"/>
          </w:tcPr>
          <w:p w14:paraId="5AA2CDE6" w14:textId="77777777" w:rsidR="0064788B" w:rsidRPr="00F224C1" w:rsidRDefault="0064788B" w:rsidP="006A7C9D">
            <w:pPr>
              <w:spacing w:before="60" w:after="60" w:line="264" w:lineRule="auto"/>
              <w:jc w:val="center"/>
              <w:rPr>
                <w:sz w:val="24"/>
                <w:szCs w:val="24"/>
              </w:rPr>
            </w:pPr>
          </w:p>
        </w:tc>
      </w:tr>
      <w:tr w:rsidR="00F224C1" w:rsidRPr="00F224C1" w14:paraId="02D5ECA0" w14:textId="77777777" w:rsidTr="00661A91">
        <w:tc>
          <w:tcPr>
            <w:tcW w:w="751" w:type="dxa"/>
            <w:shd w:val="solid" w:color="FFFFFF" w:fill="auto"/>
            <w:tcMar>
              <w:top w:w="0" w:type="dxa"/>
              <w:left w:w="0" w:type="dxa"/>
              <w:bottom w:w="0" w:type="dxa"/>
              <w:right w:w="0" w:type="dxa"/>
            </w:tcMar>
          </w:tcPr>
          <w:p w14:paraId="526F747B" w14:textId="77777777" w:rsidR="0064788B" w:rsidRPr="00F224C1" w:rsidRDefault="0064788B" w:rsidP="006A7C9D">
            <w:pPr>
              <w:spacing w:before="60" w:after="60" w:line="264" w:lineRule="auto"/>
              <w:jc w:val="center"/>
              <w:rPr>
                <w:sz w:val="24"/>
                <w:szCs w:val="24"/>
              </w:rPr>
            </w:pPr>
            <w:r w:rsidRPr="00F224C1">
              <w:rPr>
                <w:sz w:val="24"/>
                <w:szCs w:val="24"/>
              </w:rPr>
              <w:t>18</w:t>
            </w:r>
          </w:p>
        </w:tc>
        <w:tc>
          <w:tcPr>
            <w:tcW w:w="3654" w:type="dxa"/>
            <w:shd w:val="solid" w:color="FFFFFF" w:fill="auto"/>
            <w:tcMar>
              <w:top w:w="0" w:type="dxa"/>
              <w:left w:w="0" w:type="dxa"/>
              <w:bottom w:w="0" w:type="dxa"/>
              <w:right w:w="0" w:type="dxa"/>
            </w:tcMar>
          </w:tcPr>
          <w:p w14:paraId="18D46688" w14:textId="77777777" w:rsidR="0064788B" w:rsidRPr="00F224C1" w:rsidRDefault="0064788B" w:rsidP="006A7C9D">
            <w:pPr>
              <w:spacing w:before="60" w:after="60" w:line="264" w:lineRule="auto"/>
              <w:jc w:val="both"/>
              <w:rPr>
                <w:sz w:val="24"/>
                <w:szCs w:val="24"/>
              </w:rPr>
            </w:pPr>
            <w:r w:rsidRPr="00F224C1">
              <w:rPr>
                <w:sz w:val="24"/>
                <w:szCs w:val="24"/>
              </w:rPr>
              <w:t>Gọt bút chì</w:t>
            </w:r>
          </w:p>
        </w:tc>
        <w:tc>
          <w:tcPr>
            <w:tcW w:w="1412" w:type="dxa"/>
            <w:shd w:val="solid" w:color="FFFFFF" w:fill="auto"/>
            <w:tcMar>
              <w:top w:w="0" w:type="dxa"/>
              <w:left w:w="0" w:type="dxa"/>
              <w:bottom w:w="0" w:type="dxa"/>
              <w:right w:w="0" w:type="dxa"/>
            </w:tcMar>
          </w:tcPr>
          <w:p w14:paraId="276E2CB3" w14:textId="77777777" w:rsidR="0064788B" w:rsidRPr="00F224C1" w:rsidRDefault="0064788B" w:rsidP="006A7C9D">
            <w:pPr>
              <w:spacing w:before="60" w:after="60" w:line="264" w:lineRule="auto"/>
              <w:jc w:val="center"/>
              <w:rPr>
                <w:sz w:val="24"/>
                <w:szCs w:val="24"/>
              </w:rPr>
            </w:pPr>
            <w:r w:rsidRPr="00F224C1">
              <w:rPr>
                <w:sz w:val="24"/>
                <w:szCs w:val="24"/>
              </w:rPr>
              <w:t>Cái</w:t>
            </w:r>
          </w:p>
        </w:tc>
        <w:tc>
          <w:tcPr>
            <w:tcW w:w="1559" w:type="dxa"/>
            <w:shd w:val="solid" w:color="FFFFFF" w:fill="auto"/>
            <w:tcMar>
              <w:top w:w="0" w:type="dxa"/>
              <w:left w:w="0" w:type="dxa"/>
              <w:bottom w:w="0" w:type="dxa"/>
              <w:right w:w="0" w:type="dxa"/>
            </w:tcMar>
            <w:vAlign w:val="center"/>
          </w:tcPr>
          <w:p w14:paraId="79B4F9FE" w14:textId="0CFDF25C" w:rsidR="0064788B" w:rsidRPr="00F224C1" w:rsidRDefault="0064788B" w:rsidP="006A7C9D">
            <w:pPr>
              <w:spacing w:before="60" w:after="60" w:line="264" w:lineRule="auto"/>
              <w:jc w:val="center"/>
              <w:rPr>
                <w:sz w:val="24"/>
                <w:szCs w:val="24"/>
              </w:rPr>
            </w:pPr>
            <w:r w:rsidRPr="00F224C1">
              <w:rPr>
                <w:sz w:val="24"/>
                <w:szCs w:val="24"/>
              </w:rPr>
              <w:t>303,24</w:t>
            </w:r>
          </w:p>
        </w:tc>
        <w:tc>
          <w:tcPr>
            <w:tcW w:w="1701" w:type="dxa"/>
            <w:shd w:val="solid" w:color="FFFFFF" w:fill="auto"/>
            <w:tcMar>
              <w:top w:w="0" w:type="dxa"/>
              <w:left w:w="0" w:type="dxa"/>
              <w:bottom w:w="0" w:type="dxa"/>
              <w:right w:w="0" w:type="dxa"/>
            </w:tcMar>
            <w:vAlign w:val="center"/>
          </w:tcPr>
          <w:p w14:paraId="2EE78494" w14:textId="22627347" w:rsidR="0064788B" w:rsidRPr="00F224C1" w:rsidRDefault="0064788B" w:rsidP="006A7C9D">
            <w:pPr>
              <w:spacing w:before="60" w:after="60" w:line="264" w:lineRule="auto"/>
              <w:jc w:val="center"/>
              <w:rPr>
                <w:sz w:val="24"/>
                <w:szCs w:val="24"/>
              </w:rPr>
            </w:pPr>
            <w:r w:rsidRPr="00F224C1">
              <w:rPr>
                <w:sz w:val="24"/>
                <w:szCs w:val="24"/>
              </w:rPr>
              <w:t>280,04</w:t>
            </w:r>
          </w:p>
        </w:tc>
      </w:tr>
      <w:tr w:rsidR="00F224C1" w:rsidRPr="00F224C1" w14:paraId="0D45D3C9" w14:textId="77777777" w:rsidTr="00661A91">
        <w:tc>
          <w:tcPr>
            <w:tcW w:w="751" w:type="dxa"/>
            <w:shd w:val="solid" w:color="FFFFFF" w:fill="auto"/>
            <w:tcMar>
              <w:top w:w="0" w:type="dxa"/>
              <w:left w:w="0" w:type="dxa"/>
              <w:bottom w:w="0" w:type="dxa"/>
              <w:right w:w="0" w:type="dxa"/>
            </w:tcMar>
          </w:tcPr>
          <w:p w14:paraId="63E354D8" w14:textId="77777777" w:rsidR="0064788B" w:rsidRPr="00F224C1" w:rsidRDefault="0064788B" w:rsidP="006A7C9D">
            <w:pPr>
              <w:spacing w:before="60" w:after="60" w:line="264" w:lineRule="auto"/>
              <w:jc w:val="center"/>
              <w:rPr>
                <w:sz w:val="24"/>
                <w:szCs w:val="24"/>
              </w:rPr>
            </w:pPr>
            <w:r w:rsidRPr="00F224C1">
              <w:rPr>
                <w:sz w:val="24"/>
                <w:szCs w:val="24"/>
              </w:rPr>
              <w:t>19</w:t>
            </w:r>
          </w:p>
        </w:tc>
        <w:tc>
          <w:tcPr>
            <w:tcW w:w="3654" w:type="dxa"/>
            <w:shd w:val="solid" w:color="FFFFFF" w:fill="auto"/>
            <w:tcMar>
              <w:top w:w="0" w:type="dxa"/>
              <w:left w:w="0" w:type="dxa"/>
              <w:bottom w:w="0" w:type="dxa"/>
              <w:right w:w="0" w:type="dxa"/>
            </w:tcMar>
          </w:tcPr>
          <w:p w14:paraId="233ACE72" w14:textId="77777777" w:rsidR="0064788B" w:rsidRPr="00F224C1" w:rsidRDefault="0064788B" w:rsidP="006A7C9D">
            <w:pPr>
              <w:spacing w:before="60" w:after="60" w:line="264" w:lineRule="auto"/>
              <w:jc w:val="both"/>
              <w:rPr>
                <w:sz w:val="24"/>
                <w:szCs w:val="24"/>
              </w:rPr>
            </w:pPr>
            <w:r w:rsidRPr="00F224C1">
              <w:rPr>
                <w:sz w:val="24"/>
                <w:szCs w:val="24"/>
              </w:rPr>
              <w:t>Đèn neon 0,04 kW</w:t>
            </w:r>
          </w:p>
        </w:tc>
        <w:tc>
          <w:tcPr>
            <w:tcW w:w="1412" w:type="dxa"/>
            <w:shd w:val="solid" w:color="FFFFFF" w:fill="auto"/>
            <w:tcMar>
              <w:top w:w="0" w:type="dxa"/>
              <w:left w:w="0" w:type="dxa"/>
              <w:bottom w:w="0" w:type="dxa"/>
              <w:right w:w="0" w:type="dxa"/>
            </w:tcMar>
          </w:tcPr>
          <w:p w14:paraId="220EAC14" w14:textId="77777777" w:rsidR="0064788B" w:rsidRPr="00F224C1" w:rsidRDefault="0064788B" w:rsidP="006A7C9D">
            <w:pPr>
              <w:spacing w:before="60" w:after="60" w:line="264" w:lineRule="auto"/>
              <w:jc w:val="center"/>
              <w:rPr>
                <w:sz w:val="24"/>
                <w:szCs w:val="24"/>
              </w:rPr>
            </w:pPr>
            <w:r w:rsidRPr="00F224C1">
              <w:rPr>
                <w:sz w:val="24"/>
                <w:szCs w:val="24"/>
              </w:rPr>
              <w:t>Bộ</w:t>
            </w:r>
          </w:p>
        </w:tc>
        <w:tc>
          <w:tcPr>
            <w:tcW w:w="1559" w:type="dxa"/>
            <w:shd w:val="solid" w:color="FFFFFF" w:fill="auto"/>
            <w:tcMar>
              <w:top w:w="0" w:type="dxa"/>
              <w:left w:w="0" w:type="dxa"/>
              <w:bottom w:w="0" w:type="dxa"/>
              <w:right w:w="0" w:type="dxa"/>
            </w:tcMar>
            <w:vAlign w:val="center"/>
          </w:tcPr>
          <w:p w14:paraId="2F226EA6" w14:textId="65670676" w:rsidR="0064788B" w:rsidRPr="00F224C1" w:rsidRDefault="0064788B" w:rsidP="006A7C9D">
            <w:pPr>
              <w:spacing w:before="60" w:after="60" w:line="264" w:lineRule="auto"/>
              <w:jc w:val="center"/>
              <w:rPr>
                <w:sz w:val="24"/>
                <w:szCs w:val="24"/>
              </w:rPr>
            </w:pPr>
            <w:r w:rsidRPr="00F224C1">
              <w:rPr>
                <w:sz w:val="24"/>
                <w:szCs w:val="24"/>
              </w:rPr>
              <w:t>6.064,87</w:t>
            </w:r>
          </w:p>
        </w:tc>
        <w:tc>
          <w:tcPr>
            <w:tcW w:w="1701" w:type="dxa"/>
            <w:shd w:val="solid" w:color="FFFFFF" w:fill="auto"/>
            <w:tcMar>
              <w:top w:w="0" w:type="dxa"/>
              <w:left w:w="0" w:type="dxa"/>
              <w:bottom w:w="0" w:type="dxa"/>
              <w:right w:w="0" w:type="dxa"/>
            </w:tcMar>
            <w:vAlign w:val="center"/>
          </w:tcPr>
          <w:p w14:paraId="56FB99BD" w14:textId="77777777" w:rsidR="0064788B" w:rsidRPr="00F224C1" w:rsidRDefault="0064788B" w:rsidP="006A7C9D">
            <w:pPr>
              <w:spacing w:before="60" w:after="60" w:line="264" w:lineRule="auto"/>
              <w:jc w:val="center"/>
              <w:rPr>
                <w:sz w:val="24"/>
                <w:szCs w:val="24"/>
              </w:rPr>
            </w:pPr>
          </w:p>
        </w:tc>
      </w:tr>
      <w:tr w:rsidR="00F224C1" w:rsidRPr="00F224C1" w14:paraId="42505E25" w14:textId="77777777" w:rsidTr="00661A91">
        <w:tc>
          <w:tcPr>
            <w:tcW w:w="751" w:type="dxa"/>
            <w:shd w:val="solid" w:color="FFFFFF" w:fill="auto"/>
            <w:tcMar>
              <w:top w:w="0" w:type="dxa"/>
              <w:left w:w="0" w:type="dxa"/>
              <w:bottom w:w="0" w:type="dxa"/>
              <w:right w:w="0" w:type="dxa"/>
            </w:tcMar>
          </w:tcPr>
          <w:p w14:paraId="4ADA7D9E" w14:textId="77777777" w:rsidR="0064788B" w:rsidRPr="00F224C1" w:rsidRDefault="0064788B" w:rsidP="006A7C9D">
            <w:pPr>
              <w:spacing w:before="60" w:after="60" w:line="264" w:lineRule="auto"/>
              <w:jc w:val="center"/>
              <w:rPr>
                <w:sz w:val="24"/>
                <w:szCs w:val="24"/>
              </w:rPr>
            </w:pPr>
            <w:r w:rsidRPr="00F224C1">
              <w:rPr>
                <w:sz w:val="24"/>
                <w:szCs w:val="24"/>
              </w:rPr>
              <w:t>20</w:t>
            </w:r>
          </w:p>
        </w:tc>
        <w:tc>
          <w:tcPr>
            <w:tcW w:w="3654" w:type="dxa"/>
            <w:shd w:val="solid" w:color="FFFFFF" w:fill="auto"/>
            <w:tcMar>
              <w:top w:w="0" w:type="dxa"/>
              <w:left w:w="0" w:type="dxa"/>
              <w:bottom w:w="0" w:type="dxa"/>
              <w:right w:w="0" w:type="dxa"/>
            </w:tcMar>
          </w:tcPr>
          <w:p w14:paraId="3B11E7B2" w14:textId="77777777" w:rsidR="0064788B" w:rsidRPr="00F224C1" w:rsidRDefault="0064788B" w:rsidP="006A7C9D">
            <w:pPr>
              <w:spacing w:before="60" w:after="60" w:line="264" w:lineRule="auto"/>
              <w:jc w:val="both"/>
              <w:rPr>
                <w:sz w:val="24"/>
                <w:szCs w:val="24"/>
              </w:rPr>
            </w:pPr>
            <w:r w:rsidRPr="00F224C1">
              <w:rPr>
                <w:sz w:val="24"/>
                <w:szCs w:val="24"/>
              </w:rPr>
              <w:t>Đồng hồ treo tường</w:t>
            </w:r>
          </w:p>
        </w:tc>
        <w:tc>
          <w:tcPr>
            <w:tcW w:w="1412" w:type="dxa"/>
            <w:shd w:val="solid" w:color="FFFFFF" w:fill="auto"/>
            <w:tcMar>
              <w:top w:w="0" w:type="dxa"/>
              <w:left w:w="0" w:type="dxa"/>
              <w:bottom w:w="0" w:type="dxa"/>
              <w:right w:w="0" w:type="dxa"/>
            </w:tcMar>
          </w:tcPr>
          <w:p w14:paraId="38F27493" w14:textId="77777777" w:rsidR="0064788B" w:rsidRPr="00F224C1" w:rsidRDefault="0064788B" w:rsidP="006A7C9D">
            <w:pPr>
              <w:spacing w:before="60" w:after="60" w:line="264" w:lineRule="auto"/>
              <w:jc w:val="center"/>
              <w:rPr>
                <w:sz w:val="24"/>
                <w:szCs w:val="24"/>
              </w:rPr>
            </w:pPr>
            <w:r w:rsidRPr="00F224C1">
              <w:rPr>
                <w:sz w:val="24"/>
                <w:szCs w:val="24"/>
              </w:rPr>
              <w:t>Cái</w:t>
            </w:r>
          </w:p>
        </w:tc>
        <w:tc>
          <w:tcPr>
            <w:tcW w:w="1559" w:type="dxa"/>
            <w:shd w:val="solid" w:color="FFFFFF" w:fill="auto"/>
            <w:tcMar>
              <w:top w:w="0" w:type="dxa"/>
              <w:left w:w="0" w:type="dxa"/>
              <w:bottom w:w="0" w:type="dxa"/>
              <w:right w:w="0" w:type="dxa"/>
            </w:tcMar>
            <w:vAlign w:val="center"/>
          </w:tcPr>
          <w:p w14:paraId="6781DDAD" w14:textId="2567C7ED" w:rsidR="0064788B" w:rsidRPr="00F224C1" w:rsidRDefault="0064788B" w:rsidP="006A7C9D">
            <w:pPr>
              <w:spacing w:before="60" w:after="60" w:line="264" w:lineRule="auto"/>
              <w:jc w:val="center"/>
              <w:rPr>
                <w:sz w:val="24"/>
                <w:szCs w:val="24"/>
              </w:rPr>
            </w:pPr>
            <w:r w:rsidRPr="00F224C1">
              <w:rPr>
                <w:sz w:val="24"/>
                <w:szCs w:val="24"/>
              </w:rPr>
              <w:t>3.032,44</w:t>
            </w:r>
          </w:p>
        </w:tc>
        <w:tc>
          <w:tcPr>
            <w:tcW w:w="1701" w:type="dxa"/>
            <w:shd w:val="solid" w:color="FFFFFF" w:fill="auto"/>
            <w:tcMar>
              <w:top w:w="0" w:type="dxa"/>
              <w:left w:w="0" w:type="dxa"/>
              <w:bottom w:w="0" w:type="dxa"/>
              <w:right w:w="0" w:type="dxa"/>
            </w:tcMar>
            <w:vAlign w:val="center"/>
          </w:tcPr>
          <w:p w14:paraId="7C22136E" w14:textId="77777777" w:rsidR="0064788B" w:rsidRPr="00F224C1" w:rsidRDefault="0064788B" w:rsidP="006A7C9D">
            <w:pPr>
              <w:spacing w:before="60" w:after="60" w:line="264" w:lineRule="auto"/>
              <w:jc w:val="center"/>
              <w:rPr>
                <w:sz w:val="24"/>
                <w:szCs w:val="24"/>
              </w:rPr>
            </w:pPr>
          </w:p>
        </w:tc>
      </w:tr>
      <w:tr w:rsidR="00F224C1" w:rsidRPr="00F224C1" w14:paraId="43080401" w14:textId="77777777" w:rsidTr="00661A91">
        <w:tc>
          <w:tcPr>
            <w:tcW w:w="751" w:type="dxa"/>
            <w:shd w:val="solid" w:color="FFFFFF" w:fill="auto"/>
            <w:tcMar>
              <w:top w:w="0" w:type="dxa"/>
              <w:left w:w="0" w:type="dxa"/>
              <w:bottom w:w="0" w:type="dxa"/>
              <w:right w:w="0" w:type="dxa"/>
            </w:tcMar>
          </w:tcPr>
          <w:p w14:paraId="20387C99" w14:textId="77777777" w:rsidR="0064788B" w:rsidRPr="00F224C1" w:rsidRDefault="0064788B" w:rsidP="006A7C9D">
            <w:pPr>
              <w:spacing w:before="60" w:after="60" w:line="264" w:lineRule="auto"/>
              <w:jc w:val="center"/>
              <w:rPr>
                <w:sz w:val="24"/>
                <w:szCs w:val="24"/>
              </w:rPr>
            </w:pPr>
            <w:r w:rsidRPr="00F224C1">
              <w:rPr>
                <w:sz w:val="24"/>
                <w:szCs w:val="24"/>
              </w:rPr>
              <w:t>21</w:t>
            </w:r>
          </w:p>
        </w:tc>
        <w:tc>
          <w:tcPr>
            <w:tcW w:w="3654" w:type="dxa"/>
            <w:shd w:val="solid" w:color="FFFFFF" w:fill="auto"/>
            <w:tcMar>
              <w:top w:w="0" w:type="dxa"/>
              <w:left w:w="0" w:type="dxa"/>
              <w:bottom w:w="0" w:type="dxa"/>
              <w:right w:w="0" w:type="dxa"/>
            </w:tcMar>
          </w:tcPr>
          <w:p w14:paraId="3210B42D" w14:textId="77777777" w:rsidR="0064788B" w:rsidRPr="00F224C1" w:rsidRDefault="0064788B" w:rsidP="006A7C9D">
            <w:pPr>
              <w:spacing w:before="60" w:after="60" w:line="264" w:lineRule="auto"/>
              <w:jc w:val="both"/>
              <w:rPr>
                <w:sz w:val="24"/>
                <w:szCs w:val="24"/>
              </w:rPr>
            </w:pPr>
            <w:r w:rsidRPr="00F224C1">
              <w:rPr>
                <w:sz w:val="24"/>
                <w:szCs w:val="24"/>
              </w:rPr>
              <w:t>Máy tính Casio</w:t>
            </w:r>
          </w:p>
        </w:tc>
        <w:tc>
          <w:tcPr>
            <w:tcW w:w="1412" w:type="dxa"/>
            <w:shd w:val="solid" w:color="FFFFFF" w:fill="auto"/>
            <w:tcMar>
              <w:top w:w="0" w:type="dxa"/>
              <w:left w:w="0" w:type="dxa"/>
              <w:bottom w:w="0" w:type="dxa"/>
              <w:right w:w="0" w:type="dxa"/>
            </w:tcMar>
          </w:tcPr>
          <w:p w14:paraId="45DCFDD6" w14:textId="77777777" w:rsidR="0064788B" w:rsidRPr="00F224C1" w:rsidRDefault="0064788B" w:rsidP="006A7C9D">
            <w:pPr>
              <w:spacing w:before="60" w:after="60" w:line="264" w:lineRule="auto"/>
              <w:jc w:val="center"/>
              <w:rPr>
                <w:sz w:val="24"/>
                <w:szCs w:val="24"/>
              </w:rPr>
            </w:pPr>
            <w:r w:rsidRPr="00F224C1">
              <w:rPr>
                <w:sz w:val="24"/>
                <w:szCs w:val="24"/>
              </w:rPr>
              <w:t>Cái</w:t>
            </w:r>
          </w:p>
        </w:tc>
        <w:tc>
          <w:tcPr>
            <w:tcW w:w="1559" w:type="dxa"/>
            <w:shd w:val="solid" w:color="FFFFFF" w:fill="auto"/>
            <w:tcMar>
              <w:top w:w="0" w:type="dxa"/>
              <w:left w:w="0" w:type="dxa"/>
              <w:bottom w:w="0" w:type="dxa"/>
              <w:right w:w="0" w:type="dxa"/>
            </w:tcMar>
            <w:vAlign w:val="center"/>
          </w:tcPr>
          <w:p w14:paraId="68631827" w14:textId="1D9260E6" w:rsidR="0064788B" w:rsidRPr="00F224C1" w:rsidRDefault="0064788B" w:rsidP="006A7C9D">
            <w:pPr>
              <w:spacing w:before="60" w:after="60" w:line="264" w:lineRule="auto"/>
              <w:jc w:val="center"/>
              <w:rPr>
                <w:sz w:val="24"/>
                <w:szCs w:val="24"/>
              </w:rPr>
            </w:pPr>
            <w:r w:rsidRPr="00F224C1">
              <w:rPr>
                <w:sz w:val="24"/>
                <w:szCs w:val="24"/>
              </w:rPr>
              <w:t>3.790,55</w:t>
            </w:r>
          </w:p>
        </w:tc>
        <w:tc>
          <w:tcPr>
            <w:tcW w:w="1701" w:type="dxa"/>
            <w:shd w:val="solid" w:color="FFFFFF" w:fill="auto"/>
            <w:tcMar>
              <w:top w:w="0" w:type="dxa"/>
              <w:left w:w="0" w:type="dxa"/>
              <w:bottom w:w="0" w:type="dxa"/>
              <w:right w:w="0" w:type="dxa"/>
            </w:tcMar>
            <w:vAlign w:val="center"/>
          </w:tcPr>
          <w:p w14:paraId="3CA28D00" w14:textId="77777777" w:rsidR="0064788B" w:rsidRPr="00F224C1" w:rsidRDefault="0064788B" w:rsidP="006A7C9D">
            <w:pPr>
              <w:spacing w:before="60" w:after="60" w:line="264" w:lineRule="auto"/>
              <w:jc w:val="center"/>
              <w:rPr>
                <w:sz w:val="24"/>
                <w:szCs w:val="24"/>
              </w:rPr>
            </w:pPr>
          </w:p>
        </w:tc>
      </w:tr>
      <w:tr w:rsidR="00F224C1" w:rsidRPr="00F224C1" w14:paraId="273CCB91" w14:textId="77777777" w:rsidTr="00661A91">
        <w:tc>
          <w:tcPr>
            <w:tcW w:w="751" w:type="dxa"/>
            <w:shd w:val="solid" w:color="FFFFFF" w:fill="auto"/>
            <w:tcMar>
              <w:top w:w="0" w:type="dxa"/>
              <w:left w:w="0" w:type="dxa"/>
              <w:bottom w:w="0" w:type="dxa"/>
              <w:right w:w="0" w:type="dxa"/>
            </w:tcMar>
          </w:tcPr>
          <w:p w14:paraId="258E6D63" w14:textId="77777777" w:rsidR="0064788B" w:rsidRPr="00F224C1" w:rsidRDefault="0064788B" w:rsidP="006A7C9D">
            <w:pPr>
              <w:spacing w:before="60" w:after="60" w:line="264" w:lineRule="auto"/>
              <w:jc w:val="center"/>
              <w:rPr>
                <w:sz w:val="24"/>
                <w:szCs w:val="24"/>
              </w:rPr>
            </w:pPr>
            <w:r w:rsidRPr="00F224C1">
              <w:rPr>
                <w:sz w:val="24"/>
                <w:szCs w:val="24"/>
              </w:rPr>
              <w:t>22</w:t>
            </w:r>
          </w:p>
        </w:tc>
        <w:tc>
          <w:tcPr>
            <w:tcW w:w="3654" w:type="dxa"/>
            <w:shd w:val="solid" w:color="FFFFFF" w:fill="auto"/>
            <w:tcMar>
              <w:top w:w="0" w:type="dxa"/>
              <w:left w:w="0" w:type="dxa"/>
              <w:bottom w:w="0" w:type="dxa"/>
              <w:right w:w="0" w:type="dxa"/>
            </w:tcMar>
          </w:tcPr>
          <w:p w14:paraId="64072C54" w14:textId="77777777" w:rsidR="0064788B" w:rsidRPr="00F224C1" w:rsidRDefault="0064788B" w:rsidP="006A7C9D">
            <w:pPr>
              <w:spacing w:before="60" w:after="60" w:line="264" w:lineRule="auto"/>
              <w:jc w:val="both"/>
              <w:rPr>
                <w:sz w:val="24"/>
                <w:szCs w:val="24"/>
              </w:rPr>
            </w:pPr>
            <w:r w:rsidRPr="00F224C1">
              <w:rPr>
                <w:sz w:val="24"/>
                <w:szCs w:val="24"/>
              </w:rPr>
              <w:t>Ổ ghi CD 0,4 kW</w:t>
            </w:r>
          </w:p>
        </w:tc>
        <w:tc>
          <w:tcPr>
            <w:tcW w:w="1412" w:type="dxa"/>
            <w:shd w:val="solid" w:color="FFFFFF" w:fill="auto"/>
            <w:tcMar>
              <w:top w:w="0" w:type="dxa"/>
              <w:left w:w="0" w:type="dxa"/>
              <w:bottom w:w="0" w:type="dxa"/>
              <w:right w:w="0" w:type="dxa"/>
            </w:tcMar>
          </w:tcPr>
          <w:p w14:paraId="023C89A8" w14:textId="77777777" w:rsidR="0064788B" w:rsidRPr="00F224C1" w:rsidRDefault="0064788B" w:rsidP="006A7C9D">
            <w:pPr>
              <w:spacing w:before="60" w:after="60" w:line="264" w:lineRule="auto"/>
              <w:jc w:val="center"/>
              <w:rPr>
                <w:sz w:val="24"/>
                <w:szCs w:val="24"/>
              </w:rPr>
            </w:pPr>
            <w:r w:rsidRPr="00F224C1">
              <w:rPr>
                <w:sz w:val="24"/>
                <w:szCs w:val="24"/>
              </w:rPr>
              <w:t>Cái</w:t>
            </w:r>
          </w:p>
        </w:tc>
        <w:tc>
          <w:tcPr>
            <w:tcW w:w="1559" w:type="dxa"/>
            <w:shd w:val="solid" w:color="FFFFFF" w:fill="auto"/>
            <w:tcMar>
              <w:top w:w="0" w:type="dxa"/>
              <w:left w:w="0" w:type="dxa"/>
              <w:bottom w:w="0" w:type="dxa"/>
              <w:right w:w="0" w:type="dxa"/>
            </w:tcMar>
            <w:vAlign w:val="center"/>
          </w:tcPr>
          <w:p w14:paraId="3FB58A93" w14:textId="66262F25" w:rsidR="0064788B" w:rsidRPr="00F224C1" w:rsidRDefault="0064788B" w:rsidP="006A7C9D">
            <w:pPr>
              <w:spacing w:before="60" w:after="60" w:line="264" w:lineRule="auto"/>
              <w:jc w:val="center"/>
              <w:rPr>
                <w:sz w:val="24"/>
                <w:szCs w:val="24"/>
              </w:rPr>
            </w:pPr>
            <w:r w:rsidRPr="00F224C1">
              <w:rPr>
                <w:sz w:val="24"/>
                <w:szCs w:val="24"/>
              </w:rPr>
              <w:t>227,43</w:t>
            </w:r>
          </w:p>
        </w:tc>
        <w:tc>
          <w:tcPr>
            <w:tcW w:w="1701" w:type="dxa"/>
            <w:shd w:val="solid" w:color="FFFFFF" w:fill="auto"/>
            <w:tcMar>
              <w:top w:w="0" w:type="dxa"/>
              <w:left w:w="0" w:type="dxa"/>
              <w:bottom w:w="0" w:type="dxa"/>
              <w:right w:w="0" w:type="dxa"/>
            </w:tcMar>
            <w:vAlign w:val="center"/>
          </w:tcPr>
          <w:p w14:paraId="329207AA" w14:textId="77777777" w:rsidR="0064788B" w:rsidRPr="00F224C1" w:rsidRDefault="0064788B" w:rsidP="006A7C9D">
            <w:pPr>
              <w:spacing w:before="60" w:after="60" w:line="264" w:lineRule="auto"/>
              <w:jc w:val="center"/>
              <w:rPr>
                <w:sz w:val="24"/>
                <w:szCs w:val="24"/>
              </w:rPr>
            </w:pPr>
          </w:p>
        </w:tc>
      </w:tr>
      <w:tr w:rsidR="00F224C1" w:rsidRPr="00F224C1" w14:paraId="2E92147D" w14:textId="77777777" w:rsidTr="00661A91">
        <w:tc>
          <w:tcPr>
            <w:tcW w:w="751" w:type="dxa"/>
            <w:shd w:val="solid" w:color="FFFFFF" w:fill="auto"/>
            <w:tcMar>
              <w:top w:w="0" w:type="dxa"/>
              <w:left w:w="0" w:type="dxa"/>
              <w:bottom w:w="0" w:type="dxa"/>
              <w:right w:w="0" w:type="dxa"/>
            </w:tcMar>
          </w:tcPr>
          <w:p w14:paraId="625A461A" w14:textId="77777777" w:rsidR="0064788B" w:rsidRPr="00F224C1" w:rsidRDefault="0064788B" w:rsidP="006A7C9D">
            <w:pPr>
              <w:spacing w:before="60" w:after="60" w:line="264" w:lineRule="auto"/>
              <w:jc w:val="center"/>
              <w:rPr>
                <w:sz w:val="24"/>
                <w:szCs w:val="24"/>
              </w:rPr>
            </w:pPr>
            <w:r w:rsidRPr="00F224C1">
              <w:rPr>
                <w:sz w:val="24"/>
                <w:szCs w:val="24"/>
              </w:rPr>
              <w:t>23</w:t>
            </w:r>
          </w:p>
        </w:tc>
        <w:tc>
          <w:tcPr>
            <w:tcW w:w="3654" w:type="dxa"/>
            <w:shd w:val="solid" w:color="FFFFFF" w:fill="auto"/>
            <w:tcMar>
              <w:top w:w="0" w:type="dxa"/>
              <w:left w:w="0" w:type="dxa"/>
              <w:bottom w:w="0" w:type="dxa"/>
              <w:right w:w="0" w:type="dxa"/>
            </w:tcMar>
          </w:tcPr>
          <w:p w14:paraId="3C4037C6" w14:textId="77777777" w:rsidR="0064788B" w:rsidRPr="00F224C1" w:rsidRDefault="0064788B" w:rsidP="006A7C9D">
            <w:pPr>
              <w:spacing w:before="60" w:after="60" w:line="264" w:lineRule="auto"/>
              <w:jc w:val="both"/>
              <w:rPr>
                <w:sz w:val="24"/>
                <w:szCs w:val="24"/>
              </w:rPr>
            </w:pPr>
            <w:r w:rsidRPr="00F224C1">
              <w:rPr>
                <w:sz w:val="24"/>
                <w:szCs w:val="24"/>
              </w:rPr>
              <w:t>Máy hút bụi 1,5 kW</w:t>
            </w:r>
          </w:p>
        </w:tc>
        <w:tc>
          <w:tcPr>
            <w:tcW w:w="1412" w:type="dxa"/>
            <w:shd w:val="solid" w:color="FFFFFF" w:fill="auto"/>
            <w:tcMar>
              <w:top w:w="0" w:type="dxa"/>
              <w:left w:w="0" w:type="dxa"/>
              <w:bottom w:w="0" w:type="dxa"/>
              <w:right w:w="0" w:type="dxa"/>
            </w:tcMar>
          </w:tcPr>
          <w:p w14:paraId="06A88917" w14:textId="77777777" w:rsidR="0064788B" w:rsidRPr="00F224C1" w:rsidRDefault="0064788B" w:rsidP="006A7C9D">
            <w:pPr>
              <w:spacing w:before="60" w:after="60" w:line="264" w:lineRule="auto"/>
              <w:jc w:val="center"/>
              <w:rPr>
                <w:sz w:val="24"/>
                <w:szCs w:val="24"/>
              </w:rPr>
            </w:pPr>
            <w:r w:rsidRPr="00F224C1">
              <w:rPr>
                <w:sz w:val="24"/>
                <w:szCs w:val="24"/>
              </w:rPr>
              <w:t>Cái</w:t>
            </w:r>
          </w:p>
        </w:tc>
        <w:tc>
          <w:tcPr>
            <w:tcW w:w="1559" w:type="dxa"/>
            <w:shd w:val="solid" w:color="FFFFFF" w:fill="auto"/>
            <w:tcMar>
              <w:top w:w="0" w:type="dxa"/>
              <w:left w:w="0" w:type="dxa"/>
              <w:bottom w:w="0" w:type="dxa"/>
              <w:right w:w="0" w:type="dxa"/>
            </w:tcMar>
            <w:vAlign w:val="center"/>
          </w:tcPr>
          <w:p w14:paraId="33B6026A" w14:textId="218932CC" w:rsidR="0064788B" w:rsidRPr="00F224C1" w:rsidRDefault="0064788B" w:rsidP="006A7C9D">
            <w:pPr>
              <w:spacing w:before="60" w:after="60" w:line="264" w:lineRule="auto"/>
              <w:jc w:val="center"/>
              <w:rPr>
                <w:sz w:val="24"/>
                <w:szCs w:val="24"/>
              </w:rPr>
            </w:pPr>
            <w:r w:rsidRPr="00F224C1">
              <w:rPr>
                <w:sz w:val="24"/>
                <w:szCs w:val="24"/>
              </w:rPr>
              <w:t>1.091,67</w:t>
            </w:r>
          </w:p>
        </w:tc>
        <w:tc>
          <w:tcPr>
            <w:tcW w:w="1701" w:type="dxa"/>
            <w:shd w:val="solid" w:color="FFFFFF" w:fill="auto"/>
            <w:tcMar>
              <w:top w:w="0" w:type="dxa"/>
              <w:left w:w="0" w:type="dxa"/>
              <w:bottom w:w="0" w:type="dxa"/>
              <w:right w:w="0" w:type="dxa"/>
            </w:tcMar>
            <w:vAlign w:val="center"/>
          </w:tcPr>
          <w:p w14:paraId="68876DF4" w14:textId="77777777" w:rsidR="0064788B" w:rsidRPr="00F224C1" w:rsidRDefault="0064788B" w:rsidP="006A7C9D">
            <w:pPr>
              <w:spacing w:before="60" w:after="60" w:line="264" w:lineRule="auto"/>
              <w:jc w:val="center"/>
              <w:rPr>
                <w:sz w:val="24"/>
                <w:szCs w:val="24"/>
              </w:rPr>
            </w:pPr>
          </w:p>
        </w:tc>
      </w:tr>
      <w:tr w:rsidR="00F224C1" w:rsidRPr="00F224C1" w14:paraId="3DB5D0FC" w14:textId="77777777" w:rsidTr="00661A91">
        <w:tc>
          <w:tcPr>
            <w:tcW w:w="751" w:type="dxa"/>
            <w:shd w:val="solid" w:color="FFFFFF" w:fill="auto"/>
            <w:tcMar>
              <w:top w:w="0" w:type="dxa"/>
              <w:left w:w="0" w:type="dxa"/>
              <w:bottom w:w="0" w:type="dxa"/>
              <w:right w:w="0" w:type="dxa"/>
            </w:tcMar>
          </w:tcPr>
          <w:p w14:paraId="3528DA00" w14:textId="77777777" w:rsidR="0064788B" w:rsidRPr="00F224C1" w:rsidRDefault="0064788B" w:rsidP="006A7C9D">
            <w:pPr>
              <w:spacing w:before="60" w:after="60" w:line="264" w:lineRule="auto"/>
              <w:jc w:val="center"/>
              <w:rPr>
                <w:sz w:val="24"/>
                <w:szCs w:val="24"/>
              </w:rPr>
            </w:pPr>
            <w:r w:rsidRPr="00F224C1">
              <w:rPr>
                <w:sz w:val="24"/>
                <w:szCs w:val="24"/>
              </w:rPr>
              <w:t>24</w:t>
            </w:r>
          </w:p>
        </w:tc>
        <w:tc>
          <w:tcPr>
            <w:tcW w:w="3654" w:type="dxa"/>
            <w:shd w:val="solid" w:color="FFFFFF" w:fill="auto"/>
            <w:tcMar>
              <w:top w:w="0" w:type="dxa"/>
              <w:left w:w="0" w:type="dxa"/>
              <w:bottom w:w="0" w:type="dxa"/>
              <w:right w:w="0" w:type="dxa"/>
            </w:tcMar>
          </w:tcPr>
          <w:p w14:paraId="7B3FFCA0" w14:textId="77777777" w:rsidR="0064788B" w:rsidRPr="00F224C1" w:rsidRDefault="0064788B" w:rsidP="006A7C9D">
            <w:pPr>
              <w:spacing w:before="60" w:after="60" w:line="264" w:lineRule="auto"/>
              <w:jc w:val="both"/>
              <w:rPr>
                <w:sz w:val="24"/>
                <w:szCs w:val="24"/>
              </w:rPr>
            </w:pPr>
            <w:r w:rsidRPr="00F224C1">
              <w:rPr>
                <w:sz w:val="24"/>
                <w:szCs w:val="24"/>
              </w:rPr>
              <w:t>Máy hút ẩm 2 kW</w:t>
            </w:r>
          </w:p>
        </w:tc>
        <w:tc>
          <w:tcPr>
            <w:tcW w:w="1412" w:type="dxa"/>
            <w:shd w:val="solid" w:color="FFFFFF" w:fill="auto"/>
            <w:tcMar>
              <w:top w:w="0" w:type="dxa"/>
              <w:left w:w="0" w:type="dxa"/>
              <w:bottom w:w="0" w:type="dxa"/>
              <w:right w:w="0" w:type="dxa"/>
            </w:tcMar>
          </w:tcPr>
          <w:p w14:paraId="60CB8307" w14:textId="77777777" w:rsidR="0064788B" w:rsidRPr="00F224C1" w:rsidRDefault="0064788B" w:rsidP="006A7C9D">
            <w:pPr>
              <w:spacing w:before="60" w:after="60" w:line="264" w:lineRule="auto"/>
              <w:jc w:val="center"/>
              <w:rPr>
                <w:sz w:val="24"/>
                <w:szCs w:val="24"/>
              </w:rPr>
            </w:pPr>
            <w:r w:rsidRPr="00F224C1">
              <w:rPr>
                <w:sz w:val="24"/>
                <w:szCs w:val="24"/>
              </w:rPr>
              <w:t>Cái</w:t>
            </w:r>
          </w:p>
        </w:tc>
        <w:tc>
          <w:tcPr>
            <w:tcW w:w="1559" w:type="dxa"/>
            <w:shd w:val="solid" w:color="FFFFFF" w:fill="auto"/>
            <w:tcMar>
              <w:top w:w="0" w:type="dxa"/>
              <w:left w:w="0" w:type="dxa"/>
              <w:bottom w:w="0" w:type="dxa"/>
              <w:right w:w="0" w:type="dxa"/>
            </w:tcMar>
            <w:vAlign w:val="center"/>
          </w:tcPr>
          <w:p w14:paraId="0061B583" w14:textId="537956A1" w:rsidR="0064788B" w:rsidRPr="00F224C1" w:rsidRDefault="0064788B" w:rsidP="006A7C9D">
            <w:pPr>
              <w:spacing w:before="60" w:after="60" w:line="264" w:lineRule="auto"/>
              <w:jc w:val="center"/>
              <w:rPr>
                <w:sz w:val="24"/>
                <w:szCs w:val="24"/>
              </w:rPr>
            </w:pPr>
            <w:r w:rsidRPr="00F224C1">
              <w:rPr>
                <w:sz w:val="24"/>
                <w:szCs w:val="24"/>
              </w:rPr>
              <w:t>947,67</w:t>
            </w:r>
          </w:p>
        </w:tc>
        <w:tc>
          <w:tcPr>
            <w:tcW w:w="1701" w:type="dxa"/>
            <w:shd w:val="solid" w:color="FFFFFF" w:fill="auto"/>
            <w:tcMar>
              <w:top w:w="0" w:type="dxa"/>
              <w:left w:w="0" w:type="dxa"/>
              <w:bottom w:w="0" w:type="dxa"/>
              <w:right w:w="0" w:type="dxa"/>
            </w:tcMar>
            <w:vAlign w:val="center"/>
          </w:tcPr>
          <w:p w14:paraId="3F7D1C5C" w14:textId="77777777" w:rsidR="0064788B" w:rsidRPr="00F224C1" w:rsidRDefault="0064788B" w:rsidP="006A7C9D">
            <w:pPr>
              <w:spacing w:before="60" w:after="60" w:line="264" w:lineRule="auto"/>
              <w:jc w:val="center"/>
              <w:rPr>
                <w:sz w:val="24"/>
                <w:szCs w:val="24"/>
              </w:rPr>
            </w:pPr>
          </w:p>
        </w:tc>
      </w:tr>
      <w:tr w:rsidR="00F224C1" w:rsidRPr="00F224C1" w14:paraId="63CCB009" w14:textId="77777777" w:rsidTr="00661A91">
        <w:tc>
          <w:tcPr>
            <w:tcW w:w="751" w:type="dxa"/>
            <w:shd w:val="solid" w:color="FFFFFF" w:fill="auto"/>
            <w:tcMar>
              <w:top w:w="0" w:type="dxa"/>
              <w:left w:w="0" w:type="dxa"/>
              <w:bottom w:w="0" w:type="dxa"/>
              <w:right w:w="0" w:type="dxa"/>
            </w:tcMar>
          </w:tcPr>
          <w:p w14:paraId="031F3A6D" w14:textId="77777777" w:rsidR="0064788B" w:rsidRPr="00F224C1" w:rsidRDefault="0064788B" w:rsidP="006A7C9D">
            <w:pPr>
              <w:spacing w:before="60" w:after="60" w:line="264" w:lineRule="auto"/>
              <w:jc w:val="center"/>
              <w:rPr>
                <w:sz w:val="24"/>
                <w:szCs w:val="24"/>
              </w:rPr>
            </w:pPr>
            <w:r w:rsidRPr="00F224C1">
              <w:rPr>
                <w:sz w:val="24"/>
                <w:szCs w:val="24"/>
              </w:rPr>
              <w:t>25</w:t>
            </w:r>
          </w:p>
        </w:tc>
        <w:tc>
          <w:tcPr>
            <w:tcW w:w="3654" w:type="dxa"/>
            <w:shd w:val="solid" w:color="FFFFFF" w:fill="auto"/>
            <w:tcMar>
              <w:top w:w="0" w:type="dxa"/>
              <w:left w:w="0" w:type="dxa"/>
              <w:bottom w:w="0" w:type="dxa"/>
              <w:right w:w="0" w:type="dxa"/>
            </w:tcMar>
          </w:tcPr>
          <w:p w14:paraId="60112A22" w14:textId="77777777" w:rsidR="0064788B" w:rsidRPr="00F224C1" w:rsidRDefault="0064788B" w:rsidP="006A7C9D">
            <w:pPr>
              <w:spacing w:before="60" w:after="60" w:line="264" w:lineRule="auto"/>
              <w:jc w:val="both"/>
              <w:rPr>
                <w:sz w:val="24"/>
                <w:szCs w:val="24"/>
              </w:rPr>
            </w:pPr>
            <w:r w:rsidRPr="00F224C1">
              <w:rPr>
                <w:sz w:val="24"/>
                <w:szCs w:val="24"/>
              </w:rPr>
              <w:t>Quạt trần 0,1 kW</w:t>
            </w:r>
          </w:p>
        </w:tc>
        <w:tc>
          <w:tcPr>
            <w:tcW w:w="1412" w:type="dxa"/>
            <w:shd w:val="solid" w:color="FFFFFF" w:fill="auto"/>
            <w:tcMar>
              <w:top w:w="0" w:type="dxa"/>
              <w:left w:w="0" w:type="dxa"/>
              <w:bottom w:w="0" w:type="dxa"/>
              <w:right w:w="0" w:type="dxa"/>
            </w:tcMar>
          </w:tcPr>
          <w:p w14:paraId="0D8A3F96" w14:textId="77777777" w:rsidR="0064788B" w:rsidRPr="00F224C1" w:rsidRDefault="0064788B" w:rsidP="006A7C9D">
            <w:pPr>
              <w:spacing w:before="60" w:after="60" w:line="264" w:lineRule="auto"/>
              <w:jc w:val="center"/>
              <w:rPr>
                <w:sz w:val="24"/>
                <w:szCs w:val="24"/>
              </w:rPr>
            </w:pPr>
            <w:r w:rsidRPr="00F224C1">
              <w:rPr>
                <w:sz w:val="24"/>
                <w:szCs w:val="24"/>
              </w:rPr>
              <w:t>Cái</w:t>
            </w:r>
          </w:p>
        </w:tc>
        <w:tc>
          <w:tcPr>
            <w:tcW w:w="1559" w:type="dxa"/>
            <w:shd w:val="solid" w:color="FFFFFF" w:fill="auto"/>
            <w:tcMar>
              <w:top w:w="0" w:type="dxa"/>
              <w:left w:w="0" w:type="dxa"/>
              <w:bottom w:w="0" w:type="dxa"/>
              <w:right w:w="0" w:type="dxa"/>
            </w:tcMar>
            <w:vAlign w:val="center"/>
          </w:tcPr>
          <w:p w14:paraId="62B00C06" w14:textId="3CD146EA" w:rsidR="0064788B" w:rsidRPr="00F224C1" w:rsidRDefault="0064788B" w:rsidP="006A7C9D">
            <w:pPr>
              <w:spacing w:before="60" w:after="60" w:line="264" w:lineRule="auto"/>
              <w:jc w:val="center"/>
              <w:rPr>
                <w:sz w:val="24"/>
                <w:szCs w:val="24"/>
              </w:rPr>
            </w:pPr>
            <w:r w:rsidRPr="00F224C1">
              <w:rPr>
                <w:sz w:val="24"/>
                <w:szCs w:val="24"/>
              </w:rPr>
              <w:t>1.516,22</w:t>
            </w:r>
          </w:p>
        </w:tc>
        <w:tc>
          <w:tcPr>
            <w:tcW w:w="1701" w:type="dxa"/>
            <w:shd w:val="solid" w:color="FFFFFF" w:fill="auto"/>
            <w:tcMar>
              <w:top w:w="0" w:type="dxa"/>
              <w:left w:w="0" w:type="dxa"/>
              <w:bottom w:w="0" w:type="dxa"/>
              <w:right w:w="0" w:type="dxa"/>
            </w:tcMar>
            <w:vAlign w:val="center"/>
          </w:tcPr>
          <w:p w14:paraId="16CA23D0" w14:textId="77777777" w:rsidR="0064788B" w:rsidRPr="00F224C1" w:rsidRDefault="0064788B" w:rsidP="006A7C9D">
            <w:pPr>
              <w:spacing w:before="60" w:after="60" w:line="264" w:lineRule="auto"/>
              <w:jc w:val="center"/>
              <w:rPr>
                <w:sz w:val="24"/>
                <w:szCs w:val="24"/>
              </w:rPr>
            </w:pPr>
          </w:p>
        </w:tc>
      </w:tr>
      <w:tr w:rsidR="00F224C1" w:rsidRPr="00F224C1" w14:paraId="0944F68C" w14:textId="77777777" w:rsidTr="00661A91">
        <w:tc>
          <w:tcPr>
            <w:tcW w:w="751" w:type="dxa"/>
            <w:shd w:val="solid" w:color="FFFFFF" w:fill="auto"/>
            <w:tcMar>
              <w:top w:w="0" w:type="dxa"/>
              <w:left w:w="0" w:type="dxa"/>
              <w:bottom w:w="0" w:type="dxa"/>
              <w:right w:w="0" w:type="dxa"/>
            </w:tcMar>
          </w:tcPr>
          <w:p w14:paraId="3E8A426E" w14:textId="77777777" w:rsidR="0064788B" w:rsidRPr="00F224C1" w:rsidRDefault="0064788B" w:rsidP="006A7C9D">
            <w:pPr>
              <w:spacing w:before="60" w:after="60" w:line="264" w:lineRule="auto"/>
              <w:jc w:val="center"/>
              <w:rPr>
                <w:sz w:val="24"/>
                <w:szCs w:val="24"/>
              </w:rPr>
            </w:pPr>
            <w:r w:rsidRPr="00F224C1">
              <w:rPr>
                <w:sz w:val="24"/>
                <w:szCs w:val="24"/>
              </w:rPr>
              <w:t>26</w:t>
            </w:r>
          </w:p>
        </w:tc>
        <w:tc>
          <w:tcPr>
            <w:tcW w:w="3654" w:type="dxa"/>
            <w:shd w:val="solid" w:color="FFFFFF" w:fill="auto"/>
            <w:tcMar>
              <w:top w:w="0" w:type="dxa"/>
              <w:left w:w="0" w:type="dxa"/>
              <w:bottom w:w="0" w:type="dxa"/>
              <w:right w:w="0" w:type="dxa"/>
            </w:tcMar>
          </w:tcPr>
          <w:p w14:paraId="592344C9" w14:textId="77777777" w:rsidR="0064788B" w:rsidRPr="00F224C1" w:rsidRDefault="0064788B" w:rsidP="006A7C9D">
            <w:pPr>
              <w:spacing w:before="60" w:after="60" w:line="264" w:lineRule="auto"/>
              <w:jc w:val="both"/>
              <w:rPr>
                <w:sz w:val="24"/>
                <w:szCs w:val="24"/>
              </w:rPr>
            </w:pPr>
            <w:r w:rsidRPr="00F224C1">
              <w:rPr>
                <w:sz w:val="24"/>
                <w:szCs w:val="24"/>
              </w:rPr>
              <w:t>Điện năng</w:t>
            </w:r>
          </w:p>
        </w:tc>
        <w:tc>
          <w:tcPr>
            <w:tcW w:w="1412" w:type="dxa"/>
            <w:shd w:val="solid" w:color="FFFFFF" w:fill="auto"/>
            <w:tcMar>
              <w:top w:w="0" w:type="dxa"/>
              <w:left w:w="0" w:type="dxa"/>
              <w:bottom w:w="0" w:type="dxa"/>
              <w:right w:w="0" w:type="dxa"/>
            </w:tcMar>
          </w:tcPr>
          <w:p w14:paraId="3912B028" w14:textId="77777777" w:rsidR="0064788B" w:rsidRPr="00F224C1" w:rsidRDefault="0064788B" w:rsidP="006A7C9D">
            <w:pPr>
              <w:spacing w:before="60" w:after="60" w:line="264" w:lineRule="auto"/>
              <w:jc w:val="center"/>
              <w:rPr>
                <w:sz w:val="24"/>
                <w:szCs w:val="24"/>
              </w:rPr>
            </w:pPr>
            <w:r w:rsidRPr="00F224C1">
              <w:rPr>
                <w:sz w:val="24"/>
                <w:szCs w:val="24"/>
              </w:rPr>
              <w:t>kW</w:t>
            </w:r>
          </w:p>
        </w:tc>
        <w:tc>
          <w:tcPr>
            <w:tcW w:w="1559" w:type="dxa"/>
            <w:shd w:val="solid" w:color="FFFFFF" w:fill="auto"/>
            <w:tcMar>
              <w:top w:w="0" w:type="dxa"/>
              <w:left w:w="0" w:type="dxa"/>
              <w:bottom w:w="0" w:type="dxa"/>
              <w:right w:w="0" w:type="dxa"/>
            </w:tcMar>
            <w:vAlign w:val="center"/>
          </w:tcPr>
          <w:p w14:paraId="275AE4CD" w14:textId="10E26A71" w:rsidR="0064788B" w:rsidRPr="00F224C1" w:rsidRDefault="0064788B" w:rsidP="006A7C9D">
            <w:pPr>
              <w:spacing w:before="60" w:after="60" w:line="264" w:lineRule="auto"/>
              <w:jc w:val="center"/>
              <w:rPr>
                <w:sz w:val="24"/>
                <w:szCs w:val="24"/>
              </w:rPr>
            </w:pPr>
            <w:r w:rsidRPr="00F224C1">
              <w:rPr>
                <w:sz w:val="24"/>
                <w:szCs w:val="24"/>
              </w:rPr>
              <w:t>4.314,41</w:t>
            </w:r>
          </w:p>
        </w:tc>
        <w:tc>
          <w:tcPr>
            <w:tcW w:w="1701" w:type="dxa"/>
            <w:shd w:val="solid" w:color="FFFFFF" w:fill="auto"/>
            <w:tcMar>
              <w:top w:w="0" w:type="dxa"/>
              <w:left w:w="0" w:type="dxa"/>
              <w:bottom w:w="0" w:type="dxa"/>
              <w:right w:w="0" w:type="dxa"/>
            </w:tcMar>
            <w:vAlign w:val="center"/>
          </w:tcPr>
          <w:p w14:paraId="650844D1" w14:textId="77777777" w:rsidR="0064788B" w:rsidRPr="00F224C1" w:rsidRDefault="0064788B" w:rsidP="006A7C9D">
            <w:pPr>
              <w:spacing w:before="60" w:after="60" w:line="264" w:lineRule="auto"/>
              <w:jc w:val="center"/>
              <w:rPr>
                <w:sz w:val="24"/>
                <w:szCs w:val="24"/>
              </w:rPr>
            </w:pPr>
          </w:p>
        </w:tc>
      </w:tr>
    </w:tbl>
    <w:p w14:paraId="35B30C90" w14:textId="77777777" w:rsidR="001F7B68" w:rsidRPr="00F224C1" w:rsidRDefault="001F7B68" w:rsidP="006A7C9D">
      <w:pPr>
        <w:spacing w:before="60" w:after="60" w:line="264" w:lineRule="auto"/>
        <w:ind w:firstLine="567"/>
        <w:jc w:val="both"/>
        <w:rPr>
          <w:bCs/>
          <w:i/>
          <w:iCs/>
          <w:sz w:val="28"/>
          <w:szCs w:val="28"/>
        </w:rPr>
      </w:pPr>
      <w:r w:rsidRPr="00F224C1">
        <w:rPr>
          <w:bCs/>
          <w:i/>
          <w:iCs/>
          <w:sz w:val="28"/>
          <w:szCs w:val="28"/>
        </w:rPr>
        <w:t xml:space="preserve">Ghi chú: </w:t>
      </w:r>
    </w:p>
    <w:p w14:paraId="30F5B087" w14:textId="6DA17CB2" w:rsidR="001F7B68" w:rsidRPr="00F224C1" w:rsidRDefault="001F7B68" w:rsidP="006A7C9D">
      <w:pPr>
        <w:spacing w:before="60" w:after="60" w:line="264" w:lineRule="auto"/>
        <w:ind w:firstLine="567"/>
        <w:jc w:val="both"/>
        <w:rPr>
          <w:sz w:val="28"/>
          <w:szCs w:val="28"/>
        </w:rPr>
      </w:pPr>
      <w:r w:rsidRPr="00F224C1">
        <w:rPr>
          <w:sz w:val="28"/>
          <w:szCs w:val="28"/>
        </w:rPr>
        <w:t xml:space="preserve">Định mức tại Bảng </w:t>
      </w:r>
      <w:r w:rsidR="00D06229" w:rsidRPr="00F224C1">
        <w:rPr>
          <w:sz w:val="28"/>
          <w:szCs w:val="28"/>
        </w:rPr>
        <w:t>1</w:t>
      </w:r>
      <w:r w:rsidRPr="00F224C1">
        <w:rPr>
          <w:sz w:val="28"/>
          <w:szCs w:val="28"/>
        </w:rPr>
        <w:t xml:space="preserve">5 tính cho 64 đơn vị hành chính cấp xã, 64 điểm điều tra, </w:t>
      </w:r>
      <w:r w:rsidR="00DC5E00" w:rsidRPr="00F224C1">
        <w:rPr>
          <w:sz w:val="28"/>
          <w:szCs w:val="28"/>
        </w:rPr>
        <w:t>21.000</w:t>
      </w:r>
      <w:r w:rsidRPr="00F224C1">
        <w:rPr>
          <w:sz w:val="28"/>
          <w:szCs w:val="28"/>
        </w:rPr>
        <w:t xml:space="preserve"> phiếu điều tra. </w:t>
      </w:r>
      <w:r w:rsidR="00995188" w:rsidRPr="00F224C1">
        <w:rPr>
          <w:sz w:val="28"/>
          <w:szCs w:val="28"/>
        </w:rPr>
        <w:t>Khi số điểm điều tra có sự thay đổi (lớn hơn hoặc nhỏ hơn 64 điểm điều tra) và số phiếu điều tra có sự thay đổi (lớn hoặc nhỏ hơn 21.000 phiếu điều tra) thì điều chỉnh tương tự phần định mức lao động xây dựng hệ số điều chỉnh giá đất.</w:t>
      </w:r>
    </w:p>
    <w:p w14:paraId="5C81F811" w14:textId="78913B59" w:rsidR="001F7B68" w:rsidRPr="00F224C1" w:rsidRDefault="001F7B68" w:rsidP="006A7C9D">
      <w:pPr>
        <w:spacing w:before="60" w:after="60" w:line="264" w:lineRule="auto"/>
        <w:ind w:firstLine="567"/>
        <w:jc w:val="both"/>
        <w:rPr>
          <w:sz w:val="28"/>
          <w:szCs w:val="28"/>
        </w:rPr>
      </w:pPr>
      <w:r w:rsidRPr="00F224C1">
        <w:rPr>
          <w:sz w:val="28"/>
          <w:szCs w:val="28"/>
        </w:rPr>
        <w:t xml:space="preserve">Cơ cấu sử dụng mức dụng cụ theo nội dung công việc xây dựng </w:t>
      </w:r>
      <w:r w:rsidR="009B6CDB" w:rsidRPr="00F224C1">
        <w:rPr>
          <w:sz w:val="28"/>
          <w:szCs w:val="28"/>
        </w:rPr>
        <w:t>hệ số điều chỉnh giá đất</w:t>
      </w:r>
      <w:r w:rsidRPr="00F224C1">
        <w:rPr>
          <w:sz w:val="28"/>
          <w:szCs w:val="28"/>
        </w:rPr>
        <w:t xml:space="preserve"> được xác định theo bảng sau:</w:t>
      </w:r>
    </w:p>
    <w:p w14:paraId="011699E4" w14:textId="24CB0222" w:rsidR="001F7B68" w:rsidRPr="00F224C1" w:rsidRDefault="001F7B68" w:rsidP="006A7C9D">
      <w:pPr>
        <w:spacing w:before="60" w:after="60" w:line="264" w:lineRule="auto"/>
        <w:ind w:firstLine="567"/>
        <w:jc w:val="right"/>
        <w:rPr>
          <w:sz w:val="28"/>
          <w:szCs w:val="28"/>
        </w:rPr>
      </w:pPr>
      <w:r w:rsidRPr="00F224C1">
        <w:rPr>
          <w:sz w:val="28"/>
          <w:szCs w:val="28"/>
        </w:rPr>
        <w:t xml:space="preserve">                                                                                                          </w:t>
      </w:r>
      <w:r w:rsidR="00D06229" w:rsidRPr="00F224C1">
        <w:rPr>
          <w:sz w:val="28"/>
          <w:szCs w:val="28"/>
        </w:rPr>
        <w:t>Bảng 1</w:t>
      </w:r>
      <w:r w:rsidRPr="00F224C1">
        <w:rPr>
          <w:sz w:val="28"/>
          <w:szCs w:val="28"/>
        </w:rPr>
        <w:t>6</w:t>
      </w:r>
    </w:p>
    <w:tbl>
      <w:tblPr>
        <w:tblW w:w="92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05"/>
        <w:gridCol w:w="5254"/>
        <w:gridCol w:w="1559"/>
        <w:gridCol w:w="1701"/>
      </w:tblGrid>
      <w:tr w:rsidR="00F224C1" w:rsidRPr="00F224C1" w14:paraId="2B20112D" w14:textId="77777777" w:rsidTr="006E27E8">
        <w:trPr>
          <w:trHeight w:val="525"/>
          <w:tblHeader/>
        </w:trPr>
        <w:tc>
          <w:tcPr>
            <w:tcW w:w="705" w:type="dxa"/>
            <w:vMerge w:val="restart"/>
            <w:shd w:val="solid" w:color="FFFFFF" w:fill="auto"/>
            <w:tcMar>
              <w:top w:w="0" w:type="dxa"/>
              <w:left w:w="0" w:type="dxa"/>
              <w:bottom w:w="0" w:type="dxa"/>
              <w:right w:w="0" w:type="dxa"/>
            </w:tcMar>
            <w:vAlign w:val="center"/>
          </w:tcPr>
          <w:p w14:paraId="5B1A8104" w14:textId="77777777" w:rsidR="001F7B68" w:rsidRPr="00F224C1" w:rsidRDefault="001F7B68" w:rsidP="006A7C9D">
            <w:pPr>
              <w:spacing w:before="60" w:after="60" w:line="264" w:lineRule="auto"/>
              <w:jc w:val="center"/>
              <w:rPr>
                <w:sz w:val="24"/>
                <w:szCs w:val="24"/>
              </w:rPr>
            </w:pPr>
            <w:r w:rsidRPr="00F224C1">
              <w:rPr>
                <w:b/>
                <w:bCs/>
                <w:sz w:val="24"/>
                <w:szCs w:val="24"/>
              </w:rPr>
              <w:t>STT</w:t>
            </w:r>
          </w:p>
        </w:tc>
        <w:tc>
          <w:tcPr>
            <w:tcW w:w="5254" w:type="dxa"/>
            <w:vMerge w:val="restart"/>
            <w:shd w:val="solid" w:color="FFFFFF" w:fill="auto"/>
            <w:tcMar>
              <w:top w:w="0" w:type="dxa"/>
              <w:left w:w="0" w:type="dxa"/>
              <w:bottom w:w="0" w:type="dxa"/>
              <w:right w:w="0" w:type="dxa"/>
            </w:tcMar>
            <w:vAlign w:val="center"/>
          </w:tcPr>
          <w:p w14:paraId="22D45158" w14:textId="77777777" w:rsidR="001F7B68" w:rsidRPr="00F224C1" w:rsidRDefault="001F7B68" w:rsidP="006A7C9D">
            <w:pPr>
              <w:spacing w:before="60" w:after="60" w:line="264" w:lineRule="auto"/>
              <w:jc w:val="center"/>
              <w:rPr>
                <w:sz w:val="24"/>
                <w:szCs w:val="24"/>
              </w:rPr>
            </w:pPr>
            <w:r w:rsidRPr="00F224C1">
              <w:rPr>
                <w:b/>
                <w:bCs/>
                <w:sz w:val="24"/>
                <w:szCs w:val="24"/>
              </w:rPr>
              <w:t>Nội dung công việc</w:t>
            </w:r>
          </w:p>
        </w:tc>
        <w:tc>
          <w:tcPr>
            <w:tcW w:w="3260" w:type="dxa"/>
            <w:gridSpan w:val="2"/>
            <w:shd w:val="solid" w:color="FFFFFF" w:fill="auto"/>
            <w:tcMar>
              <w:top w:w="0" w:type="dxa"/>
              <w:left w:w="0" w:type="dxa"/>
              <w:bottom w:w="0" w:type="dxa"/>
              <w:right w:w="0" w:type="dxa"/>
            </w:tcMar>
            <w:vAlign w:val="center"/>
          </w:tcPr>
          <w:p w14:paraId="56558D71" w14:textId="51BED6CD" w:rsidR="001F7B68" w:rsidRPr="00F224C1" w:rsidRDefault="006E27E8" w:rsidP="006A7C9D">
            <w:pPr>
              <w:spacing w:before="60" w:after="60" w:line="264" w:lineRule="auto"/>
              <w:jc w:val="center"/>
              <w:rPr>
                <w:bCs/>
                <w:i/>
                <w:sz w:val="24"/>
                <w:szCs w:val="24"/>
              </w:rPr>
            </w:pPr>
            <w:r w:rsidRPr="00F224C1">
              <w:rPr>
                <w:b/>
                <w:bCs/>
                <w:sz w:val="24"/>
                <w:szCs w:val="24"/>
              </w:rPr>
              <w:t>Cơ cấu (%)</w:t>
            </w:r>
          </w:p>
        </w:tc>
      </w:tr>
      <w:tr w:rsidR="00F224C1" w:rsidRPr="00F224C1" w14:paraId="29D67600" w14:textId="77777777" w:rsidTr="00342EAA">
        <w:trPr>
          <w:tblHeader/>
        </w:trPr>
        <w:tc>
          <w:tcPr>
            <w:tcW w:w="705" w:type="dxa"/>
            <w:vMerge/>
            <w:vAlign w:val="center"/>
          </w:tcPr>
          <w:p w14:paraId="083FBF1F" w14:textId="77777777" w:rsidR="001F7B68" w:rsidRPr="00F224C1" w:rsidRDefault="001F7B68" w:rsidP="006A7C9D">
            <w:pPr>
              <w:spacing w:before="60" w:after="60" w:line="264" w:lineRule="auto"/>
              <w:jc w:val="center"/>
              <w:rPr>
                <w:sz w:val="24"/>
                <w:szCs w:val="24"/>
              </w:rPr>
            </w:pPr>
          </w:p>
        </w:tc>
        <w:tc>
          <w:tcPr>
            <w:tcW w:w="5254" w:type="dxa"/>
            <w:vMerge/>
            <w:vAlign w:val="center"/>
          </w:tcPr>
          <w:p w14:paraId="1093BE97" w14:textId="77777777" w:rsidR="001F7B68" w:rsidRPr="00F224C1" w:rsidRDefault="001F7B68" w:rsidP="006A7C9D">
            <w:pPr>
              <w:spacing w:before="60" w:after="60" w:line="264" w:lineRule="auto"/>
              <w:jc w:val="center"/>
              <w:rPr>
                <w:sz w:val="24"/>
                <w:szCs w:val="24"/>
              </w:rPr>
            </w:pPr>
          </w:p>
        </w:tc>
        <w:tc>
          <w:tcPr>
            <w:tcW w:w="1559" w:type="dxa"/>
            <w:shd w:val="solid" w:color="FFFFFF" w:fill="auto"/>
            <w:tcMar>
              <w:top w:w="0" w:type="dxa"/>
              <w:left w:w="0" w:type="dxa"/>
              <w:bottom w:w="0" w:type="dxa"/>
              <w:right w:w="0" w:type="dxa"/>
            </w:tcMar>
            <w:vAlign w:val="center"/>
          </w:tcPr>
          <w:p w14:paraId="0F034E6C" w14:textId="77777777" w:rsidR="001F7B68" w:rsidRPr="00F224C1" w:rsidRDefault="001F7B68" w:rsidP="006A7C9D">
            <w:pPr>
              <w:spacing w:before="60" w:after="60" w:line="264" w:lineRule="auto"/>
              <w:jc w:val="center"/>
              <w:rPr>
                <w:b/>
                <w:sz w:val="24"/>
                <w:szCs w:val="24"/>
              </w:rPr>
            </w:pPr>
            <w:r w:rsidRPr="00F224C1">
              <w:rPr>
                <w:b/>
                <w:sz w:val="24"/>
                <w:szCs w:val="24"/>
              </w:rPr>
              <w:t>Nội nghiệp</w:t>
            </w:r>
          </w:p>
        </w:tc>
        <w:tc>
          <w:tcPr>
            <w:tcW w:w="1701" w:type="dxa"/>
            <w:shd w:val="solid" w:color="FFFFFF" w:fill="auto"/>
            <w:tcMar>
              <w:top w:w="0" w:type="dxa"/>
              <w:left w:w="0" w:type="dxa"/>
              <w:bottom w:w="0" w:type="dxa"/>
              <w:right w:w="0" w:type="dxa"/>
            </w:tcMar>
            <w:vAlign w:val="center"/>
          </w:tcPr>
          <w:p w14:paraId="0CE4351E" w14:textId="77777777" w:rsidR="001F7B68" w:rsidRPr="00F224C1" w:rsidRDefault="001F7B68" w:rsidP="006A7C9D">
            <w:pPr>
              <w:spacing w:before="60" w:after="60" w:line="264" w:lineRule="auto"/>
              <w:jc w:val="center"/>
              <w:rPr>
                <w:b/>
                <w:sz w:val="24"/>
                <w:szCs w:val="24"/>
              </w:rPr>
            </w:pPr>
            <w:r w:rsidRPr="00F224C1">
              <w:rPr>
                <w:b/>
                <w:sz w:val="24"/>
                <w:szCs w:val="24"/>
              </w:rPr>
              <w:t>Ngoại nghiệp</w:t>
            </w:r>
          </w:p>
        </w:tc>
      </w:tr>
      <w:tr w:rsidR="00F224C1" w:rsidRPr="00F224C1" w14:paraId="46DA6A9B" w14:textId="77777777" w:rsidTr="00342EAA">
        <w:tc>
          <w:tcPr>
            <w:tcW w:w="705" w:type="dxa"/>
            <w:shd w:val="solid" w:color="FFFFFF" w:fill="auto"/>
            <w:tcMar>
              <w:top w:w="0" w:type="dxa"/>
              <w:left w:w="0" w:type="dxa"/>
              <w:bottom w:w="0" w:type="dxa"/>
              <w:right w:w="0" w:type="dxa"/>
            </w:tcMar>
            <w:vAlign w:val="center"/>
          </w:tcPr>
          <w:p w14:paraId="23799706" w14:textId="77777777" w:rsidR="001F7B68" w:rsidRPr="00F224C1" w:rsidRDefault="001F7B68" w:rsidP="006A7C9D">
            <w:pPr>
              <w:spacing w:before="60" w:after="60" w:line="264" w:lineRule="auto"/>
              <w:jc w:val="center"/>
              <w:rPr>
                <w:b/>
                <w:sz w:val="24"/>
                <w:szCs w:val="24"/>
              </w:rPr>
            </w:pPr>
            <w:r w:rsidRPr="00F224C1">
              <w:rPr>
                <w:b/>
                <w:bCs/>
                <w:sz w:val="24"/>
                <w:szCs w:val="24"/>
              </w:rPr>
              <w:t>1</w:t>
            </w:r>
          </w:p>
        </w:tc>
        <w:tc>
          <w:tcPr>
            <w:tcW w:w="5254" w:type="dxa"/>
            <w:shd w:val="solid" w:color="FFFFFF" w:fill="auto"/>
            <w:tcMar>
              <w:top w:w="0" w:type="dxa"/>
              <w:left w:w="0" w:type="dxa"/>
              <w:bottom w:w="0" w:type="dxa"/>
              <w:right w:w="0" w:type="dxa"/>
            </w:tcMar>
            <w:vAlign w:val="center"/>
          </w:tcPr>
          <w:p w14:paraId="0AA37D6D" w14:textId="77777777" w:rsidR="001F7B68" w:rsidRPr="00F224C1" w:rsidRDefault="001F7B68" w:rsidP="006A7C9D">
            <w:pPr>
              <w:spacing w:before="60" w:after="60" w:line="264" w:lineRule="auto"/>
              <w:jc w:val="both"/>
              <w:rPr>
                <w:b/>
                <w:sz w:val="24"/>
                <w:szCs w:val="24"/>
              </w:rPr>
            </w:pPr>
            <w:r w:rsidRPr="00F224C1">
              <w:rPr>
                <w:b/>
                <w:bCs/>
                <w:sz w:val="24"/>
                <w:szCs w:val="24"/>
              </w:rPr>
              <w:t>Công tác chuẩn bị</w:t>
            </w:r>
          </w:p>
        </w:tc>
        <w:tc>
          <w:tcPr>
            <w:tcW w:w="1559" w:type="dxa"/>
            <w:shd w:val="solid" w:color="FFFFFF" w:fill="auto"/>
            <w:tcMar>
              <w:top w:w="0" w:type="dxa"/>
              <w:left w:w="0" w:type="dxa"/>
              <w:bottom w:w="0" w:type="dxa"/>
              <w:right w:w="0" w:type="dxa"/>
            </w:tcMar>
            <w:vAlign w:val="center"/>
          </w:tcPr>
          <w:p w14:paraId="3D0F7393" w14:textId="77777777" w:rsidR="001F7B68" w:rsidRPr="00F224C1" w:rsidRDefault="001F7B68" w:rsidP="006A7C9D">
            <w:pPr>
              <w:spacing w:before="60" w:after="60" w:line="264" w:lineRule="auto"/>
              <w:jc w:val="center"/>
              <w:rPr>
                <w:b/>
                <w:sz w:val="24"/>
                <w:szCs w:val="24"/>
              </w:rPr>
            </w:pPr>
            <w:r w:rsidRPr="00F224C1">
              <w:rPr>
                <w:b/>
                <w:sz w:val="24"/>
                <w:szCs w:val="24"/>
              </w:rPr>
              <w:t>2,58</w:t>
            </w:r>
          </w:p>
        </w:tc>
        <w:tc>
          <w:tcPr>
            <w:tcW w:w="1701" w:type="dxa"/>
            <w:shd w:val="solid" w:color="FFFFFF" w:fill="auto"/>
            <w:tcMar>
              <w:top w:w="0" w:type="dxa"/>
              <w:left w:w="0" w:type="dxa"/>
              <w:bottom w:w="0" w:type="dxa"/>
              <w:right w:w="0" w:type="dxa"/>
            </w:tcMar>
            <w:vAlign w:val="center"/>
          </w:tcPr>
          <w:p w14:paraId="14D191FE" w14:textId="77777777" w:rsidR="001F7B68" w:rsidRPr="00F224C1" w:rsidRDefault="001F7B68" w:rsidP="006A7C9D">
            <w:pPr>
              <w:spacing w:before="60" w:after="60" w:line="264" w:lineRule="auto"/>
              <w:jc w:val="both"/>
              <w:rPr>
                <w:sz w:val="24"/>
                <w:szCs w:val="24"/>
              </w:rPr>
            </w:pPr>
            <w:r w:rsidRPr="00F224C1">
              <w:rPr>
                <w:sz w:val="24"/>
                <w:szCs w:val="24"/>
              </w:rPr>
              <w:t> </w:t>
            </w:r>
          </w:p>
        </w:tc>
      </w:tr>
      <w:tr w:rsidR="00F224C1" w:rsidRPr="00F224C1" w14:paraId="1221E86E" w14:textId="77777777" w:rsidTr="00342EAA">
        <w:tc>
          <w:tcPr>
            <w:tcW w:w="705" w:type="dxa"/>
            <w:shd w:val="solid" w:color="FFFFFF" w:fill="auto"/>
            <w:tcMar>
              <w:top w:w="0" w:type="dxa"/>
              <w:left w:w="0" w:type="dxa"/>
              <w:bottom w:w="0" w:type="dxa"/>
              <w:right w:w="0" w:type="dxa"/>
            </w:tcMar>
            <w:vAlign w:val="center"/>
          </w:tcPr>
          <w:p w14:paraId="44389207" w14:textId="77777777" w:rsidR="001F7B68" w:rsidRPr="00F224C1" w:rsidRDefault="001F7B68" w:rsidP="006A7C9D">
            <w:pPr>
              <w:spacing w:before="60" w:after="60" w:line="264" w:lineRule="auto"/>
              <w:jc w:val="center"/>
              <w:rPr>
                <w:b/>
                <w:sz w:val="24"/>
                <w:szCs w:val="24"/>
              </w:rPr>
            </w:pPr>
            <w:r w:rsidRPr="00F224C1">
              <w:rPr>
                <w:b/>
                <w:bCs/>
                <w:sz w:val="24"/>
                <w:szCs w:val="24"/>
              </w:rPr>
              <w:t>2</w:t>
            </w:r>
          </w:p>
        </w:tc>
        <w:tc>
          <w:tcPr>
            <w:tcW w:w="5254" w:type="dxa"/>
            <w:shd w:val="solid" w:color="FFFFFF" w:fill="auto"/>
            <w:tcMar>
              <w:top w:w="0" w:type="dxa"/>
              <w:left w:w="0" w:type="dxa"/>
              <w:bottom w:w="0" w:type="dxa"/>
              <w:right w:w="0" w:type="dxa"/>
            </w:tcMar>
            <w:vAlign w:val="center"/>
          </w:tcPr>
          <w:p w14:paraId="4946E897" w14:textId="77777777" w:rsidR="001F7B68" w:rsidRPr="00F224C1" w:rsidRDefault="001F7B68" w:rsidP="006A7C9D">
            <w:pPr>
              <w:spacing w:before="60" w:after="60" w:line="264" w:lineRule="auto"/>
              <w:ind w:right="178"/>
              <w:jc w:val="both"/>
              <w:rPr>
                <w:b/>
                <w:sz w:val="24"/>
                <w:szCs w:val="24"/>
              </w:rPr>
            </w:pPr>
            <w:r w:rsidRPr="00F224C1">
              <w:rPr>
                <w:b/>
                <w:bCs/>
                <w:sz w:val="24"/>
                <w:szCs w:val="24"/>
              </w:rPr>
              <w:t xml:space="preserve">Điều tra, khảo sát, thu thập thông tin giá </w:t>
            </w:r>
            <w:r w:rsidRPr="00F224C1">
              <w:rPr>
                <w:b/>
                <w:bCs/>
                <w:sz w:val="24"/>
                <w:szCs w:val="24"/>
                <w:shd w:val="solid" w:color="FFFFFF" w:fill="auto"/>
              </w:rPr>
              <w:t>đất</w:t>
            </w:r>
            <w:r w:rsidRPr="00F224C1">
              <w:rPr>
                <w:b/>
                <w:bCs/>
                <w:sz w:val="24"/>
                <w:szCs w:val="24"/>
              </w:rPr>
              <w:t xml:space="preserve"> thị trường; yếu tố tự nhiên, kinh tế - xã hội, quản lý và sử dụng </w:t>
            </w:r>
            <w:r w:rsidRPr="00F224C1">
              <w:rPr>
                <w:b/>
                <w:bCs/>
                <w:sz w:val="24"/>
                <w:szCs w:val="24"/>
                <w:shd w:val="solid" w:color="FFFFFF" w:fill="auto"/>
              </w:rPr>
              <w:t>đất</w:t>
            </w:r>
            <w:r w:rsidRPr="00F224C1">
              <w:rPr>
                <w:b/>
                <w:bCs/>
                <w:sz w:val="24"/>
                <w:szCs w:val="24"/>
              </w:rPr>
              <w:t xml:space="preserve"> đai ảnh hưởng đến giá </w:t>
            </w:r>
            <w:r w:rsidRPr="00F224C1">
              <w:rPr>
                <w:b/>
                <w:bCs/>
                <w:sz w:val="24"/>
                <w:szCs w:val="24"/>
                <w:shd w:val="solid" w:color="FFFFFF" w:fill="auto"/>
              </w:rPr>
              <w:t>đất</w:t>
            </w:r>
            <w:r w:rsidRPr="00F224C1">
              <w:rPr>
                <w:b/>
                <w:bCs/>
                <w:sz w:val="24"/>
                <w:szCs w:val="24"/>
              </w:rPr>
              <w:t xml:space="preserve"> tại </w:t>
            </w:r>
            <w:r w:rsidRPr="00F224C1">
              <w:rPr>
                <w:b/>
                <w:bCs/>
                <w:sz w:val="24"/>
                <w:szCs w:val="24"/>
                <w:shd w:val="solid" w:color="FFFFFF" w:fill="auto"/>
              </w:rPr>
              <w:t>điểm</w:t>
            </w:r>
            <w:r w:rsidRPr="00F224C1">
              <w:rPr>
                <w:b/>
                <w:bCs/>
                <w:sz w:val="24"/>
                <w:szCs w:val="24"/>
              </w:rPr>
              <w:t xml:space="preserve"> điều tra</w:t>
            </w:r>
          </w:p>
        </w:tc>
        <w:tc>
          <w:tcPr>
            <w:tcW w:w="1559" w:type="dxa"/>
            <w:shd w:val="solid" w:color="FFFFFF" w:fill="auto"/>
            <w:tcMar>
              <w:top w:w="0" w:type="dxa"/>
              <w:left w:w="0" w:type="dxa"/>
              <w:bottom w:w="0" w:type="dxa"/>
              <w:right w:w="0" w:type="dxa"/>
            </w:tcMar>
            <w:vAlign w:val="center"/>
          </w:tcPr>
          <w:p w14:paraId="4055BEB9" w14:textId="77777777" w:rsidR="001F7B68" w:rsidRPr="00F224C1" w:rsidRDefault="001F7B68" w:rsidP="006A7C9D">
            <w:pPr>
              <w:spacing w:before="60" w:after="60" w:line="264" w:lineRule="auto"/>
              <w:jc w:val="center"/>
              <w:rPr>
                <w:b/>
                <w:sz w:val="24"/>
                <w:szCs w:val="24"/>
              </w:rPr>
            </w:pPr>
            <w:r w:rsidRPr="00F224C1">
              <w:rPr>
                <w:b/>
                <w:sz w:val="24"/>
                <w:szCs w:val="24"/>
              </w:rPr>
              <w:t>50,76</w:t>
            </w:r>
          </w:p>
        </w:tc>
        <w:tc>
          <w:tcPr>
            <w:tcW w:w="1701" w:type="dxa"/>
            <w:shd w:val="solid" w:color="FFFFFF" w:fill="auto"/>
            <w:tcMar>
              <w:top w:w="0" w:type="dxa"/>
              <w:left w:w="0" w:type="dxa"/>
              <w:bottom w:w="0" w:type="dxa"/>
              <w:right w:w="0" w:type="dxa"/>
            </w:tcMar>
            <w:vAlign w:val="center"/>
          </w:tcPr>
          <w:p w14:paraId="34829F31" w14:textId="77777777" w:rsidR="001F7B68" w:rsidRPr="00F224C1" w:rsidRDefault="001F7B68" w:rsidP="006A7C9D">
            <w:pPr>
              <w:spacing w:before="60" w:after="60" w:line="264" w:lineRule="auto"/>
              <w:jc w:val="center"/>
              <w:rPr>
                <w:sz w:val="24"/>
                <w:szCs w:val="24"/>
              </w:rPr>
            </w:pPr>
            <w:r w:rsidRPr="00F224C1">
              <w:rPr>
                <w:sz w:val="24"/>
                <w:szCs w:val="24"/>
              </w:rPr>
              <w:t>100,00</w:t>
            </w:r>
          </w:p>
        </w:tc>
      </w:tr>
      <w:tr w:rsidR="00F224C1" w:rsidRPr="00F224C1" w14:paraId="68CF4715" w14:textId="77777777" w:rsidTr="0000154F">
        <w:trPr>
          <w:trHeight w:val="930"/>
        </w:trPr>
        <w:tc>
          <w:tcPr>
            <w:tcW w:w="705" w:type="dxa"/>
            <w:shd w:val="solid" w:color="FFFFFF" w:fill="auto"/>
            <w:tcMar>
              <w:top w:w="0" w:type="dxa"/>
              <w:left w:w="0" w:type="dxa"/>
              <w:bottom w:w="0" w:type="dxa"/>
              <w:right w:w="0" w:type="dxa"/>
            </w:tcMar>
            <w:vAlign w:val="center"/>
          </w:tcPr>
          <w:p w14:paraId="39DE7E55" w14:textId="77777777" w:rsidR="001F7B68" w:rsidRPr="00F224C1" w:rsidRDefault="001F7B68" w:rsidP="006A7C9D">
            <w:pPr>
              <w:spacing w:before="60" w:after="60" w:line="264" w:lineRule="auto"/>
              <w:jc w:val="center"/>
              <w:rPr>
                <w:i/>
                <w:sz w:val="24"/>
                <w:szCs w:val="24"/>
              </w:rPr>
            </w:pPr>
            <w:r w:rsidRPr="00F224C1">
              <w:rPr>
                <w:i/>
                <w:sz w:val="24"/>
                <w:szCs w:val="24"/>
              </w:rPr>
              <w:t>2.1</w:t>
            </w:r>
          </w:p>
        </w:tc>
        <w:tc>
          <w:tcPr>
            <w:tcW w:w="5254" w:type="dxa"/>
            <w:shd w:val="solid" w:color="FFFFFF" w:fill="auto"/>
            <w:tcMar>
              <w:top w:w="0" w:type="dxa"/>
              <w:left w:w="0" w:type="dxa"/>
              <w:bottom w:w="0" w:type="dxa"/>
              <w:right w:w="0" w:type="dxa"/>
            </w:tcMar>
            <w:vAlign w:val="center"/>
          </w:tcPr>
          <w:p w14:paraId="27A14977" w14:textId="77777777" w:rsidR="001F7B68" w:rsidRPr="00F224C1" w:rsidRDefault="001F7B68" w:rsidP="006A7C9D">
            <w:pPr>
              <w:spacing w:before="60" w:after="60" w:line="264" w:lineRule="auto"/>
              <w:ind w:right="178"/>
              <w:jc w:val="both"/>
              <w:rPr>
                <w:i/>
                <w:sz w:val="24"/>
                <w:szCs w:val="24"/>
              </w:rPr>
            </w:pPr>
            <w:r w:rsidRPr="00F224C1">
              <w:rPr>
                <w:i/>
                <w:sz w:val="24"/>
                <w:szCs w:val="24"/>
              </w:rPr>
              <w:t xml:space="preserve">Điều tra thu thập thông tin yếu tố tự nhiên, kinh tế - xã hội, quản lý và sử dụng đất đai ảnh hưởng đến giá đất </w:t>
            </w:r>
          </w:p>
        </w:tc>
        <w:tc>
          <w:tcPr>
            <w:tcW w:w="1559" w:type="dxa"/>
            <w:shd w:val="solid" w:color="FFFFFF" w:fill="auto"/>
            <w:tcMar>
              <w:top w:w="0" w:type="dxa"/>
              <w:left w:w="0" w:type="dxa"/>
              <w:bottom w:w="0" w:type="dxa"/>
              <w:right w:w="0" w:type="dxa"/>
            </w:tcMar>
            <w:vAlign w:val="center"/>
          </w:tcPr>
          <w:p w14:paraId="718C11C0" w14:textId="77777777" w:rsidR="001F7B68" w:rsidRPr="00F224C1" w:rsidRDefault="001F7B68" w:rsidP="006A7C9D">
            <w:pPr>
              <w:spacing w:before="60" w:after="60" w:line="264" w:lineRule="auto"/>
              <w:jc w:val="center"/>
              <w:rPr>
                <w:sz w:val="24"/>
                <w:szCs w:val="24"/>
              </w:rPr>
            </w:pPr>
            <w:r w:rsidRPr="00F224C1">
              <w:rPr>
                <w:sz w:val="24"/>
                <w:szCs w:val="24"/>
              </w:rPr>
              <w:t>11,28</w:t>
            </w:r>
          </w:p>
        </w:tc>
        <w:tc>
          <w:tcPr>
            <w:tcW w:w="1701" w:type="dxa"/>
            <w:shd w:val="solid" w:color="FFFFFF" w:fill="auto"/>
            <w:tcMar>
              <w:top w:w="0" w:type="dxa"/>
              <w:left w:w="0" w:type="dxa"/>
              <w:bottom w:w="0" w:type="dxa"/>
              <w:right w:w="0" w:type="dxa"/>
            </w:tcMar>
            <w:vAlign w:val="center"/>
          </w:tcPr>
          <w:p w14:paraId="2591E372" w14:textId="77777777" w:rsidR="001F7B68" w:rsidRPr="00F224C1" w:rsidRDefault="001F7B68" w:rsidP="006A7C9D">
            <w:pPr>
              <w:spacing w:before="60" w:after="60" w:line="264" w:lineRule="auto"/>
              <w:jc w:val="center"/>
              <w:rPr>
                <w:sz w:val="24"/>
                <w:szCs w:val="24"/>
              </w:rPr>
            </w:pPr>
          </w:p>
        </w:tc>
      </w:tr>
      <w:tr w:rsidR="00F224C1" w:rsidRPr="00F224C1" w14:paraId="7DBD0BFD" w14:textId="77777777" w:rsidTr="00342EAA">
        <w:tc>
          <w:tcPr>
            <w:tcW w:w="705" w:type="dxa"/>
            <w:shd w:val="solid" w:color="FFFFFF" w:fill="auto"/>
            <w:tcMar>
              <w:top w:w="0" w:type="dxa"/>
              <w:left w:w="0" w:type="dxa"/>
              <w:bottom w:w="0" w:type="dxa"/>
              <w:right w:w="0" w:type="dxa"/>
            </w:tcMar>
            <w:vAlign w:val="center"/>
          </w:tcPr>
          <w:p w14:paraId="72E6D315" w14:textId="77777777" w:rsidR="001F7B68" w:rsidRPr="00F224C1" w:rsidRDefault="001F7B68" w:rsidP="006A7C9D">
            <w:pPr>
              <w:spacing w:before="60" w:after="60" w:line="264" w:lineRule="auto"/>
              <w:jc w:val="center"/>
              <w:rPr>
                <w:i/>
                <w:sz w:val="24"/>
                <w:szCs w:val="24"/>
              </w:rPr>
            </w:pPr>
            <w:r w:rsidRPr="00F224C1">
              <w:rPr>
                <w:i/>
                <w:sz w:val="24"/>
                <w:szCs w:val="24"/>
              </w:rPr>
              <w:t>2.2</w:t>
            </w:r>
          </w:p>
        </w:tc>
        <w:tc>
          <w:tcPr>
            <w:tcW w:w="5254" w:type="dxa"/>
            <w:shd w:val="solid" w:color="FFFFFF" w:fill="auto"/>
            <w:tcMar>
              <w:top w:w="0" w:type="dxa"/>
              <w:left w:w="0" w:type="dxa"/>
              <w:bottom w:w="0" w:type="dxa"/>
              <w:right w:w="0" w:type="dxa"/>
            </w:tcMar>
            <w:vAlign w:val="center"/>
          </w:tcPr>
          <w:p w14:paraId="1C3CC065" w14:textId="77777777" w:rsidR="001F7B68" w:rsidRPr="00F224C1" w:rsidRDefault="001F7B68" w:rsidP="006A7C9D">
            <w:pPr>
              <w:spacing w:before="60" w:after="60" w:line="264" w:lineRule="auto"/>
              <w:ind w:right="178"/>
              <w:jc w:val="both"/>
              <w:rPr>
                <w:i/>
                <w:sz w:val="24"/>
                <w:szCs w:val="24"/>
              </w:rPr>
            </w:pPr>
            <w:r w:rsidRPr="00F224C1">
              <w:rPr>
                <w:i/>
                <w:sz w:val="24"/>
                <w:szCs w:val="24"/>
              </w:rPr>
              <w:t>Điều tra, khảo sát, thu thập thông tin về giá đất thị trường theo mẫu phiếu điều tra</w:t>
            </w:r>
          </w:p>
        </w:tc>
        <w:tc>
          <w:tcPr>
            <w:tcW w:w="1559" w:type="dxa"/>
            <w:shd w:val="solid" w:color="FFFFFF" w:fill="auto"/>
            <w:tcMar>
              <w:top w:w="0" w:type="dxa"/>
              <w:left w:w="0" w:type="dxa"/>
              <w:bottom w:w="0" w:type="dxa"/>
              <w:right w:w="0" w:type="dxa"/>
            </w:tcMar>
            <w:vAlign w:val="center"/>
          </w:tcPr>
          <w:p w14:paraId="61ADAE98" w14:textId="77777777" w:rsidR="001F7B68" w:rsidRPr="00F224C1" w:rsidRDefault="001F7B68" w:rsidP="006A7C9D">
            <w:pPr>
              <w:spacing w:before="60" w:after="60" w:line="264" w:lineRule="auto"/>
              <w:jc w:val="center"/>
              <w:rPr>
                <w:sz w:val="24"/>
                <w:szCs w:val="24"/>
              </w:rPr>
            </w:pPr>
          </w:p>
        </w:tc>
        <w:tc>
          <w:tcPr>
            <w:tcW w:w="1701" w:type="dxa"/>
            <w:shd w:val="solid" w:color="FFFFFF" w:fill="auto"/>
            <w:tcMar>
              <w:top w:w="0" w:type="dxa"/>
              <w:left w:w="0" w:type="dxa"/>
              <w:bottom w:w="0" w:type="dxa"/>
              <w:right w:w="0" w:type="dxa"/>
            </w:tcMar>
            <w:vAlign w:val="center"/>
          </w:tcPr>
          <w:p w14:paraId="5F0FD722" w14:textId="77777777" w:rsidR="001F7B68" w:rsidRPr="00F224C1" w:rsidRDefault="001F7B68" w:rsidP="006A7C9D">
            <w:pPr>
              <w:spacing w:before="60" w:after="60" w:line="264" w:lineRule="auto"/>
              <w:jc w:val="center"/>
              <w:rPr>
                <w:sz w:val="24"/>
                <w:szCs w:val="24"/>
              </w:rPr>
            </w:pPr>
            <w:r w:rsidRPr="00F224C1">
              <w:rPr>
                <w:sz w:val="24"/>
                <w:szCs w:val="24"/>
              </w:rPr>
              <w:t>100,00</w:t>
            </w:r>
          </w:p>
        </w:tc>
      </w:tr>
      <w:tr w:rsidR="00F224C1" w:rsidRPr="00F224C1" w14:paraId="03939959" w14:textId="77777777" w:rsidTr="00342EAA">
        <w:tc>
          <w:tcPr>
            <w:tcW w:w="705" w:type="dxa"/>
            <w:shd w:val="solid" w:color="FFFFFF" w:fill="auto"/>
            <w:tcMar>
              <w:top w:w="0" w:type="dxa"/>
              <w:left w:w="0" w:type="dxa"/>
              <w:bottom w:w="0" w:type="dxa"/>
              <w:right w:w="0" w:type="dxa"/>
            </w:tcMar>
            <w:vAlign w:val="center"/>
          </w:tcPr>
          <w:p w14:paraId="5881E48A" w14:textId="77777777" w:rsidR="001F7B68" w:rsidRPr="00F224C1" w:rsidRDefault="001F7B68" w:rsidP="006A7C9D">
            <w:pPr>
              <w:spacing w:before="60" w:after="60" w:line="264" w:lineRule="auto"/>
              <w:jc w:val="center"/>
              <w:rPr>
                <w:i/>
                <w:sz w:val="24"/>
                <w:szCs w:val="24"/>
              </w:rPr>
            </w:pPr>
            <w:r w:rsidRPr="00F224C1">
              <w:rPr>
                <w:i/>
                <w:sz w:val="24"/>
                <w:szCs w:val="24"/>
              </w:rPr>
              <w:t>2.3</w:t>
            </w:r>
          </w:p>
        </w:tc>
        <w:tc>
          <w:tcPr>
            <w:tcW w:w="5254" w:type="dxa"/>
            <w:shd w:val="solid" w:color="FFFFFF" w:fill="auto"/>
            <w:tcMar>
              <w:top w:w="0" w:type="dxa"/>
              <w:left w:w="0" w:type="dxa"/>
              <w:bottom w:w="0" w:type="dxa"/>
              <w:right w:w="0" w:type="dxa"/>
            </w:tcMar>
            <w:vAlign w:val="center"/>
          </w:tcPr>
          <w:p w14:paraId="0A297740" w14:textId="77777777" w:rsidR="001F7B68" w:rsidRPr="00F224C1" w:rsidRDefault="001F7B68" w:rsidP="006A7C9D">
            <w:pPr>
              <w:spacing w:before="60" w:after="60" w:line="264" w:lineRule="auto"/>
              <w:ind w:right="178"/>
              <w:jc w:val="both"/>
              <w:rPr>
                <w:i/>
                <w:sz w:val="24"/>
                <w:szCs w:val="24"/>
              </w:rPr>
            </w:pPr>
            <w:r w:rsidRPr="00F224C1">
              <w:rPr>
                <w:i/>
                <w:sz w:val="24"/>
                <w:szCs w:val="24"/>
              </w:rPr>
              <w:t>Kiểm tra, rà soát và phân loại phiếu điều tra</w:t>
            </w:r>
          </w:p>
        </w:tc>
        <w:tc>
          <w:tcPr>
            <w:tcW w:w="1559" w:type="dxa"/>
            <w:shd w:val="solid" w:color="FFFFFF" w:fill="auto"/>
            <w:tcMar>
              <w:top w:w="0" w:type="dxa"/>
              <w:left w:w="0" w:type="dxa"/>
              <w:bottom w:w="0" w:type="dxa"/>
              <w:right w:w="0" w:type="dxa"/>
            </w:tcMar>
            <w:vAlign w:val="center"/>
          </w:tcPr>
          <w:p w14:paraId="73D0820D" w14:textId="77777777" w:rsidR="001F7B68" w:rsidRPr="00F224C1" w:rsidRDefault="001F7B68" w:rsidP="006A7C9D">
            <w:pPr>
              <w:spacing w:before="60" w:after="60" w:line="264" w:lineRule="auto"/>
              <w:jc w:val="center"/>
              <w:rPr>
                <w:sz w:val="24"/>
                <w:szCs w:val="24"/>
              </w:rPr>
            </w:pPr>
            <w:r w:rsidRPr="00F224C1">
              <w:rPr>
                <w:sz w:val="24"/>
                <w:szCs w:val="24"/>
              </w:rPr>
              <w:t>11,28</w:t>
            </w:r>
          </w:p>
        </w:tc>
        <w:tc>
          <w:tcPr>
            <w:tcW w:w="1701" w:type="dxa"/>
            <w:shd w:val="solid" w:color="FFFFFF" w:fill="auto"/>
            <w:tcMar>
              <w:top w:w="0" w:type="dxa"/>
              <w:left w:w="0" w:type="dxa"/>
              <w:bottom w:w="0" w:type="dxa"/>
              <w:right w:w="0" w:type="dxa"/>
            </w:tcMar>
            <w:vAlign w:val="center"/>
          </w:tcPr>
          <w:p w14:paraId="211A2895" w14:textId="77777777" w:rsidR="001F7B68" w:rsidRPr="00F224C1" w:rsidRDefault="001F7B68" w:rsidP="006A7C9D">
            <w:pPr>
              <w:spacing w:before="60" w:after="60" w:line="264" w:lineRule="auto"/>
              <w:jc w:val="center"/>
              <w:rPr>
                <w:sz w:val="24"/>
                <w:szCs w:val="24"/>
              </w:rPr>
            </w:pPr>
          </w:p>
        </w:tc>
      </w:tr>
      <w:tr w:rsidR="00F224C1" w:rsidRPr="00F224C1" w14:paraId="44B5B56A" w14:textId="77777777" w:rsidTr="00342EAA">
        <w:tc>
          <w:tcPr>
            <w:tcW w:w="705" w:type="dxa"/>
            <w:shd w:val="solid" w:color="FFFFFF" w:fill="auto"/>
            <w:tcMar>
              <w:top w:w="0" w:type="dxa"/>
              <w:left w:w="0" w:type="dxa"/>
              <w:bottom w:w="0" w:type="dxa"/>
              <w:right w:w="0" w:type="dxa"/>
            </w:tcMar>
            <w:vAlign w:val="center"/>
          </w:tcPr>
          <w:p w14:paraId="506EAE2B" w14:textId="77777777" w:rsidR="001F7B68" w:rsidRPr="00F224C1" w:rsidRDefault="001F7B68" w:rsidP="006A7C9D">
            <w:pPr>
              <w:spacing w:before="60" w:after="60" w:line="264" w:lineRule="auto"/>
              <w:jc w:val="center"/>
              <w:rPr>
                <w:i/>
                <w:sz w:val="24"/>
                <w:szCs w:val="24"/>
              </w:rPr>
            </w:pPr>
            <w:r w:rsidRPr="00F224C1">
              <w:rPr>
                <w:i/>
                <w:sz w:val="24"/>
                <w:szCs w:val="24"/>
              </w:rPr>
              <w:t>2.4</w:t>
            </w:r>
          </w:p>
        </w:tc>
        <w:tc>
          <w:tcPr>
            <w:tcW w:w="5254" w:type="dxa"/>
            <w:shd w:val="solid" w:color="FFFFFF" w:fill="auto"/>
            <w:tcMar>
              <w:top w:w="0" w:type="dxa"/>
              <w:left w:w="0" w:type="dxa"/>
              <w:bottom w:w="0" w:type="dxa"/>
              <w:right w:w="0" w:type="dxa"/>
            </w:tcMar>
            <w:vAlign w:val="center"/>
          </w:tcPr>
          <w:p w14:paraId="411C825C" w14:textId="77777777" w:rsidR="001F7B68" w:rsidRPr="00F224C1" w:rsidRDefault="001F7B68" w:rsidP="006A7C9D">
            <w:pPr>
              <w:spacing w:before="60" w:after="60" w:line="264" w:lineRule="auto"/>
              <w:ind w:right="178"/>
              <w:jc w:val="both"/>
              <w:rPr>
                <w:i/>
                <w:sz w:val="24"/>
                <w:szCs w:val="24"/>
              </w:rPr>
            </w:pPr>
            <w:r w:rsidRPr="00F224C1">
              <w:rPr>
                <w:i/>
                <w:sz w:val="24"/>
                <w:szCs w:val="24"/>
              </w:rPr>
              <w:t>Xác định mức giá của các vị trí đất</w:t>
            </w:r>
          </w:p>
        </w:tc>
        <w:tc>
          <w:tcPr>
            <w:tcW w:w="1559" w:type="dxa"/>
            <w:shd w:val="solid" w:color="FFFFFF" w:fill="auto"/>
            <w:tcMar>
              <w:top w:w="0" w:type="dxa"/>
              <w:left w:w="0" w:type="dxa"/>
              <w:bottom w:w="0" w:type="dxa"/>
              <w:right w:w="0" w:type="dxa"/>
            </w:tcMar>
            <w:vAlign w:val="center"/>
          </w:tcPr>
          <w:p w14:paraId="7DC1DBFC" w14:textId="77777777" w:rsidR="001F7B68" w:rsidRPr="00F224C1" w:rsidRDefault="001F7B68" w:rsidP="006A7C9D">
            <w:pPr>
              <w:spacing w:before="60" w:after="60" w:line="264" w:lineRule="auto"/>
              <w:jc w:val="center"/>
              <w:rPr>
                <w:sz w:val="24"/>
                <w:szCs w:val="24"/>
              </w:rPr>
            </w:pPr>
            <w:r w:rsidRPr="00F224C1">
              <w:rPr>
                <w:sz w:val="24"/>
                <w:szCs w:val="24"/>
              </w:rPr>
              <w:t>5,64</w:t>
            </w:r>
          </w:p>
        </w:tc>
        <w:tc>
          <w:tcPr>
            <w:tcW w:w="1701" w:type="dxa"/>
            <w:shd w:val="solid" w:color="FFFFFF" w:fill="auto"/>
            <w:tcMar>
              <w:top w:w="0" w:type="dxa"/>
              <w:left w:w="0" w:type="dxa"/>
              <w:bottom w:w="0" w:type="dxa"/>
              <w:right w:w="0" w:type="dxa"/>
            </w:tcMar>
            <w:vAlign w:val="center"/>
          </w:tcPr>
          <w:p w14:paraId="11214737" w14:textId="77777777" w:rsidR="001F7B68" w:rsidRPr="00F224C1" w:rsidRDefault="001F7B68" w:rsidP="006A7C9D">
            <w:pPr>
              <w:spacing w:before="60" w:after="60" w:line="264" w:lineRule="auto"/>
              <w:jc w:val="center"/>
              <w:rPr>
                <w:sz w:val="24"/>
                <w:szCs w:val="24"/>
              </w:rPr>
            </w:pPr>
          </w:p>
        </w:tc>
      </w:tr>
      <w:tr w:rsidR="00F224C1" w:rsidRPr="00F224C1" w14:paraId="26FAC81E" w14:textId="77777777" w:rsidTr="00342EAA">
        <w:tc>
          <w:tcPr>
            <w:tcW w:w="705" w:type="dxa"/>
            <w:shd w:val="solid" w:color="FFFFFF" w:fill="auto"/>
            <w:tcMar>
              <w:top w:w="0" w:type="dxa"/>
              <w:left w:w="0" w:type="dxa"/>
              <w:bottom w:w="0" w:type="dxa"/>
              <w:right w:w="0" w:type="dxa"/>
            </w:tcMar>
            <w:vAlign w:val="center"/>
          </w:tcPr>
          <w:p w14:paraId="09FD7256" w14:textId="77777777" w:rsidR="001F7B68" w:rsidRPr="00F224C1" w:rsidRDefault="001F7B68" w:rsidP="006A7C9D">
            <w:pPr>
              <w:spacing w:before="60" w:after="60" w:line="264" w:lineRule="auto"/>
              <w:jc w:val="center"/>
              <w:rPr>
                <w:i/>
                <w:sz w:val="24"/>
                <w:szCs w:val="24"/>
              </w:rPr>
            </w:pPr>
            <w:r w:rsidRPr="00F224C1">
              <w:rPr>
                <w:i/>
                <w:sz w:val="24"/>
                <w:szCs w:val="24"/>
              </w:rPr>
              <w:t>2.5</w:t>
            </w:r>
          </w:p>
        </w:tc>
        <w:tc>
          <w:tcPr>
            <w:tcW w:w="5254" w:type="dxa"/>
            <w:shd w:val="solid" w:color="FFFFFF" w:fill="auto"/>
            <w:tcMar>
              <w:top w:w="0" w:type="dxa"/>
              <w:left w:w="0" w:type="dxa"/>
              <w:bottom w:w="0" w:type="dxa"/>
              <w:right w:w="0" w:type="dxa"/>
            </w:tcMar>
            <w:vAlign w:val="center"/>
          </w:tcPr>
          <w:p w14:paraId="5B180403" w14:textId="77777777" w:rsidR="001F7B68" w:rsidRPr="00F224C1" w:rsidRDefault="001F7B68" w:rsidP="006A7C9D">
            <w:pPr>
              <w:spacing w:before="60" w:after="60" w:line="264" w:lineRule="auto"/>
              <w:ind w:right="178"/>
              <w:jc w:val="both"/>
              <w:rPr>
                <w:i/>
                <w:sz w:val="24"/>
                <w:szCs w:val="24"/>
              </w:rPr>
            </w:pPr>
            <w:r w:rsidRPr="00F224C1">
              <w:rPr>
                <w:i/>
                <w:sz w:val="24"/>
                <w:szCs w:val="24"/>
              </w:rPr>
              <w:t>Thống kê giá đất thị trường</w:t>
            </w:r>
          </w:p>
        </w:tc>
        <w:tc>
          <w:tcPr>
            <w:tcW w:w="1559" w:type="dxa"/>
            <w:shd w:val="solid" w:color="FFFFFF" w:fill="auto"/>
            <w:tcMar>
              <w:top w:w="0" w:type="dxa"/>
              <w:left w:w="0" w:type="dxa"/>
              <w:bottom w:w="0" w:type="dxa"/>
              <w:right w:w="0" w:type="dxa"/>
            </w:tcMar>
            <w:vAlign w:val="center"/>
          </w:tcPr>
          <w:p w14:paraId="435EDED3" w14:textId="77777777" w:rsidR="001F7B68" w:rsidRPr="00F224C1" w:rsidRDefault="001F7B68" w:rsidP="006A7C9D">
            <w:pPr>
              <w:spacing w:before="60" w:after="60" w:line="264" w:lineRule="auto"/>
              <w:jc w:val="center"/>
              <w:rPr>
                <w:sz w:val="24"/>
                <w:szCs w:val="24"/>
              </w:rPr>
            </w:pPr>
            <w:r w:rsidRPr="00F224C1">
              <w:rPr>
                <w:sz w:val="24"/>
                <w:szCs w:val="24"/>
              </w:rPr>
              <w:t>5,64</w:t>
            </w:r>
          </w:p>
        </w:tc>
        <w:tc>
          <w:tcPr>
            <w:tcW w:w="1701" w:type="dxa"/>
            <w:shd w:val="solid" w:color="FFFFFF" w:fill="auto"/>
            <w:tcMar>
              <w:top w:w="0" w:type="dxa"/>
              <w:left w:w="0" w:type="dxa"/>
              <w:bottom w:w="0" w:type="dxa"/>
              <w:right w:w="0" w:type="dxa"/>
            </w:tcMar>
            <w:vAlign w:val="center"/>
          </w:tcPr>
          <w:p w14:paraId="29972889" w14:textId="77777777" w:rsidR="001F7B68" w:rsidRPr="00F224C1" w:rsidRDefault="001F7B68" w:rsidP="006A7C9D">
            <w:pPr>
              <w:spacing w:before="60" w:after="60" w:line="264" w:lineRule="auto"/>
              <w:jc w:val="center"/>
              <w:rPr>
                <w:sz w:val="24"/>
                <w:szCs w:val="24"/>
              </w:rPr>
            </w:pPr>
          </w:p>
        </w:tc>
      </w:tr>
      <w:tr w:rsidR="00F224C1" w:rsidRPr="00F224C1" w14:paraId="11D21DE3" w14:textId="77777777" w:rsidTr="0000154F">
        <w:trPr>
          <w:trHeight w:val="723"/>
        </w:trPr>
        <w:tc>
          <w:tcPr>
            <w:tcW w:w="705" w:type="dxa"/>
            <w:shd w:val="solid" w:color="FFFFFF" w:fill="auto"/>
            <w:tcMar>
              <w:top w:w="0" w:type="dxa"/>
              <w:left w:w="0" w:type="dxa"/>
              <w:bottom w:w="0" w:type="dxa"/>
              <w:right w:w="0" w:type="dxa"/>
            </w:tcMar>
            <w:vAlign w:val="center"/>
          </w:tcPr>
          <w:p w14:paraId="7DDBF126" w14:textId="77777777" w:rsidR="001F7B68" w:rsidRPr="00F224C1" w:rsidRDefault="001F7B68" w:rsidP="006A7C9D">
            <w:pPr>
              <w:spacing w:before="60" w:after="60" w:line="264" w:lineRule="auto"/>
              <w:jc w:val="center"/>
              <w:rPr>
                <w:i/>
                <w:sz w:val="24"/>
                <w:szCs w:val="24"/>
              </w:rPr>
            </w:pPr>
            <w:r w:rsidRPr="00F224C1">
              <w:rPr>
                <w:i/>
                <w:sz w:val="24"/>
                <w:szCs w:val="24"/>
              </w:rPr>
              <w:t>2.6</w:t>
            </w:r>
          </w:p>
        </w:tc>
        <w:tc>
          <w:tcPr>
            <w:tcW w:w="5254" w:type="dxa"/>
            <w:shd w:val="solid" w:color="FFFFFF" w:fill="auto"/>
            <w:tcMar>
              <w:top w:w="0" w:type="dxa"/>
              <w:left w:w="0" w:type="dxa"/>
              <w:bottom w:w="0" w:type="dxa"/>
              <w:right w:w="0" w:type="dxa"/>
            </w:tcMar>
            <w:vAlign w:val="center"/>
          </w:tcPr>
          <w:p w14:paraId="79BF3F3B" w14:textId="77777777" w:rsidR="001F7B68" w:rsidRPr="00F224C1" w:rsidRDefault="001F7B68" w:rsidP="006A7C9D">
            <w:pPr>
              <w:spacing w:before="60" w:after="60" w:line="264" w:lineRule="auto"/>
              <w:ind w:right="178"/>
              <w:jc w:val="both"/>
              <w:rPr>
                <w:i/>
                <w:sz w:val="24"/>
                <w:szCs w:val="24"/>
              </w:rPr>
            </w:pPr>
            <w:r w:rsidRPr="00F224C1">
              <w:rPr>
                <w:i/>
                <w:sz w:val="24"/>
                <w:szCs w:val="24"/>
              </w:rPr>
              <w:t>Xây dựng báo cáo về tình hình và kết quả điều tra giá đất thị trường theo từng điểm điều tra</w:t>
            </w:r>
          </w:p>
        </w:tc>
        <w:tc>
          <w:tcPr>
            <w:tcW w:w="1559" w:type="dxa"/>
            <w:shd w:val="solid" w:color="FFFFFF" w:fill="auto"/>
            <w:tcMar>
              <w:top w:w="0" w:type="dxa"/>
              <w:left w:w="0" w:type="dxa"/>
              <w:bottom w:w="0" w:type="dxa"/>
              <w:right w:w="0" w:type="dxa"/>
            </w:tcMar>
            <w:vAlign w:val="center"/>
          </w:tcPr>
          <w:p w14:paraId="38E9A129" w14:textId="77777777" w:rsidR="001F7B68" w:rsidRPr="00F224C1" w:rsidRDefault="001F7B68" w:rsidP="006A7C9D">
            <w:pPr>
              <w:spacing w:before="60" w:after="60" w:line="264" w:lineRule="auto"/>
              <w:jc w:val="center"/>
              <w:rPr>
                <w:sz w:val="24"/>
                <w:szCs w:val="24"/>
              </w:rPr>
            </w:pPr>
            <w:r w:rsidRPr="00F224C1">
              <w:rPr>
                <w:sz w:val="24"/>
                <w:szCs w:val="24"/>
              </w:rPr>
              <w:t>16,92</w:t>
            </w:r>
          </w:p>
          <w:p w14:paraId="75D87CEE" w14:textId="77777777" w:rsidR="001F7B68" w:rsidRPr="00F224C1" w:rsidRDefault="001F7B68" w:rsidP="006A7C9D">
            <w:pPr>
              <w:spacing w:before="60" w:after="60" w:line="264" w:lineRule="auto"/>
              <w:jc w:val="center"/>
              <w:rPr>
                <w:sz w:val="24"/>
                <w:szCs w:val="24"/>
              </w:rPr>
            </w:pPr>
          </w:p>
        </w:tc>
        <w:tc>
          <w:tcPr>
            <w:tcW w:w="1701" w:type="dxa"/>
            <w:shd w:val="solid" w:color="FFFFFF" w:fill="auto"/>
            <w:tcMar>
              <w:top w:w="0" w:type="dxa"/>
              <w:left w:w="0" w:type="dxa"/>
              <w:bottom w:w="0" w:type="dxa"/>
              <w:right w:w="0" w:type="dxa"/>
            </w:tcMar>
            <w:vAlign w:val="center"/>
          </w:tcPr>
          <w:p w14:paraId="0D3DAAE7" w14:textId="77777777" w:rsidR="001F7B68" w:rsidRPr="00F224C1" w:rsidRDefault="001F7B68" w:rsidP="006A7C9D">
            <w:pPr>
              <w:spacing w:before="60" w:after="60" w:line="264" w:lineRule="auto"/>
              <w:jc w:val="center"/>
              <w:rPr>
                <w:sz w:val="24"/>
                <w:szCs w:val="24"/>
              </w:rPr>
            </w:pPr>
          </w:p>
        </w:tc>
      </w:tr>
      <w:tr w:rsidR="00F224C1" w:rsidRPr="00F224C1" w14:paraId="0EA8AC6A" w14:textId="77777777" w:rsidTr="00342EAA">
        <w:tc>
          <w:tcPr>
            <w:tcW w:w="705" w:type="dxa"/>
            <w:shd w:val="solid" w:color="FFFFFF" w:fill="auto"/>
            <w:tcMar>
              <w:top w:w="0" w:type="dxa"/>
              <w:left w:w="0" w:type="dxa"/>
              <w:bottom w:w="0" w:type="dxa"/>
              <w:right w:w="0" w:type="dxa"/>
            </w:tcMar>
            <w:vAlign w:val="center"/>
          </w:tcPr>
          <w:p w14:paraId="44D14942" w14:textId="77777777" w:rsidR="001F7B68" w:rsidRPr="00F224C1" w:rsidRDefault="001F7B68" w:rsidP="006A7C9D">
            <w:pPr>
              <w:spacing w:before="60" w:after="60" w:line="264" w:lineRule="auto"/>
              <w:jc w:val="center"/>
              <w:rPr>
                <w:b/>
                <w:sz w:val="24"/>
                <w:szCs w:val="24"/>
              </w:rPr>
            </w:pPr>
            <w:r w:rsidRPr="00F224C1">
              <w:rPr>
                <w:b/>
                <w:bCs/>
                <w:sz w:val="24"/>
                <w:szCs w:val="24"/>
              </w:rPr>
              <w:t>3</w:t>
            </w:r>
          </w:p>
        </w:tc>
        <w:tc>
          <w:tcPr>
            <w:tcW w:w="5254" w:type="dxa"/>
            <w:shd w:val="solid" w:color="FFFFFF" w:fill="auto"/>
            <w:tcMar>
              <w:top w:w="0" w:type="dxa"/>
              <w:left w:w="0" w:type="dxa"/>
              <w:bottom w:w="0" w:type="dxa"/>
              <w:right w:w="0" w:type="dxa"/>
            </w:tcMar>
            <w:vAlign w:val="center"/>
          </w:tcPr>
          <w:p w14:paraId="2BF440DE" w14:textId="77777777" w:rsidR="001F7B68" w:rsidRPr="00F224C1" w:rsidRDefault="001F7B68" w:rsidP="006A7C9D">
            <w:pPr>
              <w:spacing w:before="60" w:after="60" w:line="264" w:lineRule="auto"/>
              <w:ind w:right="178"/>
              <w:jc w:val="both"/>
              <w:rPr>
                <w:b/>
                <w:sz w:val="24"/>
                <w:szCs w:val="24"/>
              </w:rPr>
            </w:pPr>
            <w:r w:rsidRPr="00F224C1">
              <w:rPr>
                <w:b/>
                <w:bCs/>
                <w:sz w:val="24"/>
                <w:szCs w:val="24"/>
              </w:rPr>
              <w:t xml:space="preserve">Tổng hợp kết quả điều tra, thu thập thông tin giá </w:t>
            </w:r>
            <w:r w:rsidRPr="00F224C1">
              <w:rPr>
                <w:b/>
                <w:bCs/>
                <w:sz w:val="24"/>
                <w:szCs w:val="24"/>
                <w:shd w:val="solid" w:color="FFFFFF" w:fill="auto"/>
              </w:rPr>
              <w:t>đất</w:t>
            </w:r>
            <w:r w:rsidRPr="00F224C1">
              <w:rPr>
                <w:b/>
                <w:bCs/>
                <w:sz w:val="24"/>
                <w:szCs w:val="24"/>
              </w:rPr>
              <w:t xml:space="preserve"> thị trường tại </w:t>
            </w:r>
            <w:r w:rsidRPr="00F224C1">
              <w:rPr>
                <w:b/>
                <w:bCs/>
                <w:sz w:val="24"/>
                <w:szCs w:val="24"/>
                <w:shd w:val="solid" w:color="FFFFFF" w:fill="auto"/>
              </w:rPr>
              <w:t>cấp xã</w:t>
            </w:r>
          </w:p>
        </w:tc>
        <w:tc>
          <w:tcPr>
            <w:tcW w:w="1559" w:type="dxa"/>
            <w:shd w:val="solid" w:color="FFFFFF" w:fill="auto"/>
            <w:tcMar>
              <w:top w:w="0" w:type="dxa"/>
              <w:left w:w="0" w:type="dxa"/>
              <w:bottom w:w="0" w:type="dxa"/>
              <w:right w:w="0" w:type="dxa"/>
            </w:tcMar>
            <w:vAlign w:val="center"/>
          </w:tcPr>
          <w:p w14:paraId="546960F6" w14:textId="77777777" w:rsidR="001F7B68" w:rsidRPr="00F224C1" w:rsidRDefault="001F7B68" w:rsidP="006A7C9D">
            <w:pPr>
              <w:spacing w:before="60" w:after="60" w:line="264" w:lineRule="auto"/>
              <w:jc w:val="center"/>
              <w:rPr>
                <w:b/>
                <w:sz w:val="24"/>
                <w:szCs w:val="24"/>
              </w:rPr>
            </w:pPr>
            <w:r w:rsidRPr="00F224C1">
              <w:rPr>
                <w:b/>
                <w:sz w:val="24"/>
                <w:szCs w:val="24"/>
              </w:rPr>
              <w:t>13,92</w:t>
            </w:r>
          </w:p>
        </w:tc>
        <w:tc>
          <w:tcPr>
            <w:tcW w:w="1701" w:type="dxa"/>
            <w:shd w:val="solid" w:color="FFFFFF" w:fill="auto"/>
            <w:tcMar>
              <w:top w:w="0" w:type="dxa"/>
              <w:left w:w="0" w:type="dxa"/>
              <w:bottom w:w="0" w:type="dxa"/>
              <w:right w:w="0" w:type="dxa"/>
            </w:tcMar>
            <w:vAlign w:val="center"/>
          </w:tcPr>
          <w:p w14:paraId="69B98ED0" w14:textId="77777777" w:rsidR="001F7B68" w:rsidRPr="00F224C1" w:rsidRDefault="001F7B68" w:rsidP="006A7C9D">
            <w:pPr>
              <w:spacing w:before="60" w:after="60" w:line="264" w:lineRule="auto"/>
              <w:jc w:val="center"/>
              <w:rPr>
                <w:sz w:val="24"/>
                <w:szCs w:val="24"/>
              </w:rPr>
            </w:pPr>
          </w:p>
        </w:tc>
      </w:tr>
      <w:tr w:rsidR="00F224C1" w:rsidRPr="00F224C1" w14:paraId="3B42CB1F" w14:textId="77777777" w:rsidTr="00342EAA">
        <w:tc>
          <w:tcPr>
            <w:tcW w:w="705" w:type="dxa"/>
            <w:shd w:val="solid" w:color="FFFFFF" w:fill="auto"/>
            <w:tcMar>
              <w:top w:w="0" w:type="dxa"/>
              <w:left w:w="0" w:type="dxa"/>
              <w:bottom w:w="0" w:type="dxa"/>
              <w:right w:w="0" w:type="dxa"/>
            </w:tcMar>
            <w:vAlign w:val="center"/>
          </w:tcPr>
          <w:p w14:paraId="77EB12BB" w14:textId="77777777" w:rsidR="001F7B68" w:rsidRPr="00F224C1" w:rsidRDefault="001F7B68" w:rsidP="006A7C9D">
            <w:pPr>
              <w:spacing w:before="60" w:after="60" w:line="264" w:lineRule="auto"/>
              <w:jc w:val="center"/>
              <w:rPr>
                <w:b/>
                <w:sz w:val="24"/>
                <w:szCs w:val="24"/>
              </w:rPr>
            </w:pPr>
            <w:r w:rsidRPr="00F224C1">
              <w:rPr>
                <w:b/>
                <w:bCs/>
                <w:sz w:val="24"/>
                <w:szCs w:val="24"/>
              </w:rPr>
              <w:t>4</w:t>
            </w:r>
          </w:p>
        </w:tc>
        <w:tc>
          <w:tcPr>
            <w:tcW w:w="5254" w:type="dxa"/>
            <w:shd w:val="solid" w:color="FFFFFF" w:fill="auto"/>
            <w:tcMar>
              <w:top w:w="0" w:type="dxa"/>
              <w:left w:w="0" w:type="dxa"/>
              <w:bottom w:w="0" w:type="dxa"/>
              <w:right w:w="0" w:type="dxa"/>
            </w:tcMar>
            <w:vAlign w:val="center"/>
          </w:tcPr>
          <w:p w14:paraId="103A80EE" w14:textId="769EAE9A" w:rsidR="001F7B68" w:rsidRPr="00F224C1" w:rsidRDefault="001F7B68" w:rsidP="006A7C9D">
            <w:pPr>
              <w:spacing w:before="60" w:after="60" w:line="264" w:lineRule="auto"/>
              <w:ind w:right="178"/>
              <w:jc w:val="both"/>
              <w:rPr>
                <w:b/>
                <w:sz w:val="24"/>
                <w:szCs w:val="24"/>
              </w:rPr>
            </w:pPr>
            <w:r w:rsidRPr="00F224C1">
              <w:rPr>
                <w:b/>
                <w:bCs/>
                <w:sz w:val="24"/>
                <w:szCs w:val="24"/>
              </w:rPr>
              <w:t xml:space="preserve">Tổng hợp kết quả điều tra, thu thập thông tin giá đất thị trường tại cấp tỉnh </w:t>
            </w:r>
          </w:p>
        </w:tc>
        <w:tc>
          <w:tcPr>
            <w:tcW w:w="1559" w:type="dxa"/>
            <w:shd w:val="solid" w:color="FFFFFF" w:fill="auto"/>
            <w:tcMar>
              <w:top w:w="0" w:type="dxa"/>
              <w:left w:w="0" w:type="dxa"/>
              <w:bottom w:w="0" w:type="dxa"/>
              <w:right w:w="0" w:type="dxa"/>
            </w:tcMar>
            <w:vAlign w:val="center"/>
          </w:tcPr>
          <w:p w14:paraId="2F70DAA4" w14:textId="77777777" w:rsidR="001F7B68" w:rsidRPr="00F224C1" w:rsidRDefault="001F7B68" w:rsidP="006A7C9D">
            <w:pPr>
              <w:spacing w:before="60" w:after="60" w:line="264" w:lineRule="auto"/>
              <w:jc w:val="center"/>
              <w:rPr>
                <w:b/>
                <w:sz w:val="24"/>
                <w:szCs w:val="24"/>
              </w:rPr>
            </w:pPr>
            <w:r w:rsidRPr="00F224C1">
              <w:rPr>
                <w:b/>
                <w:sz w:val="24"/>
                <w:szCs w:val="24"/>
              </w:rPr>
              <w:t>4,75</w:t>
            </w:r>
          </w:p>
        </w:tc>
        <w:tc>
          <w:tcPr>
            <w:tcW w:w="1701" w:type="dxa"/>
            <w:shd w:val="solid" w:color="FFFFFF" w:fill="auto"/>
            <w:tcMar>
              <w:top w:w="0" w:type="dxa"/>
              <w:left w:w="0" w:type="dxa"/>
              <w:bottom w:w="0" w:type="dxa"/>
              <w:right w:w="0" w:type="dxa"/>
            </w:tcMar>
            <w:vAlign w:val="center"/>
          </w:tcPr>
          <w:p w14:paraId="1780978D" w14:textId="77777777" w:rsidR="001F7B68" w:rsidRPr="00F224C1" w:rsidRDefault="001F7B68" w:rsidP="006A7C9D">
            <w:pPr>
              <w:spacing w:before="60" w:after="60" w:line="264" w:lineRule="auto"/>
              <w:jc w:val="center"/>
              <w:rPr>
                <w:sz w:val="24"/>
                <w:szCs w:val="24"/>
              </w:rPr>
            </w:pPr>
          </w:p>
        </w:tc>
      </w:tr>
      <w:tr w:rsidR="00F224C1" w:rsidRPr="00F224C1" w14:paraId="13FDB97B" w14:textId="77777777" w:rsidTr="00342EAA">
        <w:tc>
          <w:tcPr>
            <w:tcW w:w="705" w:type="dxa"/>
            <w:shd w:val="solid" w:color="FFFFFF" w:fill="auto"/>
            <w:tcMar>
              <w:top w:w="0" w:type="dxa"/>
              <w:left w:w="0" w:type="dxa"/>
              <w:bottom w:w="0" w:type="dxa"/>
              <w:right w:w="0" w:type="dxa"/>
            </w:tcMar>
            <w:vAlign w:val="center"/>
          </w:tcPr>
          <w:p w14:paraId="0C77485F" w14:textId="77777777" w:rsidR="001F7B68" w:rsidRPr="00F224C1" w:rsidRDefault="001F7B68" w:rsidP="006A7C9D">
            <w:pPr>
              <w:spacing w:before="60" w:after="60" w:line="264" w:lineRule="auto"/>
              <w:jc w:val="center"/>
              <w:rPr>
                <w:b/>
                <w:sz w:val="24"/>
                <w:szCs w:val="24"/>
              </w:rPr>
            </w:pPr>
            <w:r w:rsidRPr="00F224C1">
              <w:rPr>
                <w:b/>
                <w:bCs/>
                <w:sz w:val="24"/>
                <w:szCs w:val="24"/>
              </w:rPr>
              <w:t>5</w:t>
            </w:r>
          </w:p>
        </w:tc>
        <w:tc>
          <w:tcPr>
            <w:tcW w:w="5254" w:type="dxa"/>
            <w:shd w:val="solid" w:color="FFFFFF" w:fill="auto"/>
            <w:tcMar>
              <w:top w:w="0" w:type="dxa"/>
              <w:left w:w="0" w:type="dxa"/>
              <w:bottom w:w="0" w:type="dxa"/>
              <w:right w:w="0" w:type="dxa"/>
            </w:tcMar>
            <w:vAlign w:val="center"/>
          </w:tcPr>
          <w:p w14:paraId="57200B66" w14:textId="6E6317D7" w:rsidR="001F7B68" w:rsidRPr="00F224C1" w:rsidRDefault="001F7B68" w:rsidP="006A7C9D">
            <w:pPr>
              <w:spacing w:before="60" w:after="60" w:line="264" w:lineRule="auto"/>
              <w:ind w:right="178"/>
              <w:jc w:val="both"/>
              <w:rPr>
                <w:b/>
                <w:sz w:val="24"/>
                <w:szCs w:val="24"/>
              </w:rPr>
            </w:pPr>
            <w:r w:rsidRPr="00F224C1">
              <w:rPr>
                <w:b/>
                <w:bCs/>
                <w:sz w:val="24"/>
                <w:szCs w:val="24"/>
              </w:rPr>
              <w:t xml:space="preserve">Xây dựng </w:t>
            </w:r>
            <w:r w:rsidR="009B6CDB" w:rsidRPr="00F224C1">
              <w:rPr>
                <w:b/>
                <w:bCs/>
                <w:sz w:val="24"/>
                <w:szCs w:val="24"/>
              </w:rPr>
              <w:t>hệ số điều chỉnh giá đất</w:t>
            </w:r>
          </w:p>
        </w:tc>
        <w:tc>
          <w:tcPr>
            <w:tcW w:w="1559" w:type="dxa"/>
            <w:shd w:val="solid" w:color="FFFFFF" w:fill="auto"/>
            <w:tcMar>
              <w:top w:w="0" w:type="dxa"/>
              <w:left w:w="0" w:type="dxa"/>
              <w:bottom w:w="0" w:type="dxa"/>
              <w:right w:w="0" w:type="dxa"/>
            </w:tcMar>
            <w:vAlign w:val="center"/>
          </w:tcPr>
          <w:p w14:paraId="03622C50" w14:textId="77777777" w:rsidR="001F7B68" w:rsidRPr="00F224C1" w:rsidRDefault="001F7B68" w:rsidP="006A7C9D">
            <w:pPr>
              <w:spacing w:before="60" w:after="60" w:line="264" w:lineRule="auto"/>
              <w:jc w:val="center"/>
              <w:rPr>
                <w:b/>
                <w:sz w:val="24"/>
                <w:szCs w:val="24"/>
              </w:rPr>
            </w:pPr>
            <w:r w:rsidRPr="00F224C1">
              <w:rPr>
                <w:b/>
                <w:sz w:val="24"/>
                <w:szCs w:val="24"/>
              </w:rPr>
              <w:t>26,10</w:t>
            </w:r>
          </w:p>
        </w:tc>
        <w:tc>
          <w:tcPr>
            <w:tcW w:w="1701" w:type="dxa"/>
            <w:shd w:val="solid" w:color="FFFFFF" w:fill="auto"/>
            <w:tcMar>
              <w:top w:w="0" w:type="dxa"/>
              <w:left w:w="0" w:type="dxa"/>
              <w:bottom w:w="0" w:type="dxa"/>
              <w:right w:w="0" w:type="dxa"/>
            </w:tcMar>
            <w:vAlign w:val="center"/>
          </w:tcPr>
          <w:p w14:paraId="684AADE3" w14:textId="77777777" w:rsidR="001F7B68" w:rsidRPr="00F224C1" w:rsidRDefault="001F7B68" w:rsidP="006A7C9D">
            <w:pPr>
              <w:spacing w:before="60" w:after="60" w:line="264" w:lineRule="auto"/>
              <w:jc w:val="center"/>
              <w:rPr>
                <w:sz w:val="24"/>
                <w:szCs w:val="24"/>
              </w:rPr>
            </w:pPr>
          </w:p>
        </w:tc>
      </w:tr>
      <w:tr w:rsidR="00F224C1" w:rsidRPr="00F224C1" w14:paraId="4A758481" w14:textId="77777777" w:rsidTr="00342EAA">
        <w:tc>
          <w:tcPr>
            <w:tcW w:w="705" w:type="dxa"/>
            <w:shd w:val="solid" w:color="FFFFFF" w:fill="auto"/>
            <w:tcMar>
              <w:top w:w="0" w:type="dxa"/>
              <w:left w:w="0" w:type="dxa"/>
              <w:bottom w:w="0" w:type="dxa"/>
              <w:right w:w="0" w:type="dxa"/>
            </w:tcMar>
            <w:vAlign w:val="center"/>
          </w:tcPr>
          <w:p w14:paraId="07C15943" w14:textId="77777777" w:rsidR="001F7B68" w:rsidRPr="00F224C1" w:rsidRDefault="001F7B68" w:rsidP="006A7C9D">
            <w:pPr>
              <w:spacing w:before="60" w:after="60" w:line="264" w:lineRule="auto"/>
              <w:jc w:val="center"/>
              <w:rPr>
                <w:sz w:val="24"/>
                <w:szCs w:val="24"/>
              </w:rPr>
            </w:pPr>
            <w:r w:rsidRPr="00F224C1">
              <w:rPr>
                <w:sz w:val="24"/>
                <w:szCs w:val="24"/>
              </w:rPr>
              <w:t>5.1</w:t>
            </w:r>
          </w:p>
        </w:tc>
        <w:tc>
          <w:tcPr>
            <w:tcW w:w="5254" w:type="dxa"/>
            <w:shd w:val="solid" w:color="FFFFFF" w:fill="auto"/>
            <w:tcMar>
              <w:top w:w="0" w:type="dxa"/>
              <w:left w:w="0" w:type="dxa"/>
              <w:bottom w:w="0" w:type="dxa"/>
              <w:right w:w="0" w:type="dxa"/>
            </w:tcMar>
            <w:vAlign w:val="center"/>
          </w:tcPr>
          <w:p w14:paraId="1F8A0DF3" w14:textId="2C5EFDBA" w:rsidR="001F7B68" w:rsidRPr="00F224C1" w:rsidRDefault="001F7B68" w:rsidP="006A7C9D">
            <w:pPr>
              <w:spacing w:before="60" w:after="60" w:line="264" w:lineRule="auto"/>
              <w:ind w:right="178"/>
              <w:jc w:val="both"/>
              <w:rPr>
                <w:sz w:val="24"/>
                <w:szCs w:val="24"/>
              </w:rPr>
            </w:pPr>
            <w:r w:rsidRPr="00F224C1">
              <w:rPr>
                <w:sz w:val="24"/>
                <w:szCs w:val="24"/>
              </w:rPr>
              <w:t xml:space="preserve">Xây dựng </w:t>
            </w:r>
            <w:r w:rsidR="009B6CDB" w:rsidRPr="00F224C1">
              <w:rPr>
                <w:sz w:val="24"/>
                <w:szCs w:val="24"/>
              </w:rPr>
              <w:t>hệ số điều chỉnh giá đất</w:t>
            </w:r>
          </w:p>
        </w:tc>
        <w:tc>
          <w:tcPr>
            <w:tcW w:w="1559" w:type="dxa"/>
            <w:shd w:val="solid" w:color="FFFFFF" w:fill="auto"/>
            <w:tcMar>
              <w:top w:w="0" w:type="dxa"/>
              <w:left w:w="0" w:type="dxa"/>
              <w:bottom w:w="0" w:type="dxa"/>
              <w:right w:w="0" w:type="dxa"/>
            </w:tcMar>
            <w:vAlign w:val="center"/>
          </w:tcPr>
          <w:p w14:paraId="0E45D602" w14:textId="77777777" w:rsidR="001F7B68" w:rsidRPr="00F224C1" w:rsidRDefault="001F7B68" w:rsidP="006A7C9D">
            <w:pPr>
              <w:spacing w:before="60" w:after="60" w:line="264" w:lineRule="auto"/>
              <w:jc w:val="center"/>
              <w:rPr>
                <w:sz w:val="24"/>
                <w:szCs w:val="24"/>
              </w:rPr>
            </w:pPr>
            <w:r w:rsidRPr="00F224C1">
              <w:rPr>
                <w:sz w:val="24"/>
                <w:szCs w:val="24"/>
              </w:rPr>
              <w:t>21,36</w:t>
            </w:r>
          </w:p>
        </w:tc>
        <w:tc>
          <w:tcPr>
            <w:tcW w:w="1701" w:type="dxa"/>
            <w:shd w:val="solid" w:color="FFFFFF" w:fill="auto"/>
            <w:tcMar>
              <w:top w:w="0" w:type="dxa"/>
              <w:left w:w="0" w:type="dxa"/>
              <w:bottom w:w="0" w:type="dxa"/>
              <w:right w:w="0" w:type="dxa"/>
            </w:tcMar>
            <w:vAlign w:val="center"/>
          </w:tcPr>
          <w:p w14:paraId="282FBD15" w14:textId="77777777" w:rsidR="001F7B68" w:rsidRPr="00F224C1" w:rsidRDefault="001F7B68" w:rsidP="006A7C9D">
            <w:pPr>
              <w:spacing w:before="60" w:after="60" w:line="264" w:lineRule="auto"/>
              <w:jc w:val="center"/>
              <w:rPr>
                <w:sz w:val="24"/>
                <w:szCs w:val="24"/>
              </w:rPr>
            </w:pPr>
          </w:p>
        </w:tc>
      </w:tr>
      <w:tr w:rsidR="00F224C1" w:rsidRPr="00F224C1" w14:paraId="6DD39902" w14:textId="77777777" w:rsidTr="00342EAA">
        <w:tc>
          <w:tcPr>
            <w:tcW w:w="705" w:type="dxa"/>
            <w:shd w:val="solid" w:color="FFFFFF" w:fill="auto"/>
            <w:tcMar>
              <w:top w:w="0" w:type="dxa"/>
              <w:left w:w="0" w:type="dxa"/>
              <w:bottom w:w="0" w:type="dxa"/>
              <w:right w:w="0" w:type="dxa"/>
            </w:tcMar>
            <w:vAlign w:val="center"/>
          </w:tcPr>
          <w:p w14:paraId="19691358" w14:textId="77777777" w:rsidR="001F7B68" w:rsidRPr="00F224C1" w:rsidRDefault="001F7B68" w:rsidP="006A7C9D">
            <w:pPr>
              <w:spacing w:before="60" w:after="60" w:line="264" w:lineRule="auto"/>
              <w:jc w:val="center"/>
              <w:rPr>
                <w:sz w:val="24"/>
                <w:szCs w:val="24"/>
              </w:rPr>
            </w:pPr>
            <w:r w:rsidRPr="00F224C1">
              <w:rPr>
                <w:sz w:val="24"/>
                <w:szCs w:val="24"/>
              </w:rPr>
              <w:t>5.2</w:t>
            </w:r>
          </w:p>
        </w:tc>
        <w:tc>
          <w:tcPr>
            <w:tcW w:w="5254" w:type="dxa"/>
            <w:shd w:val="solid" w:color="FFFFFF" w:fill="auto"/>
            <w:tcMar>
              <w:top w:w="0" w:type="dxa"/>
              <w:left w:w="0" w:type="dxa"/>
              <w:bottom w:w="0" w:type="dxa"/>
              <w:right w:w="0" w:type="dxa"/>
            </w:tcMar>
            <w:vAlign w:val="center"/>
          </w:tcPr>
          <w:p w14:paraId="6F17DF92" w14:textId="7B72817A" w:rsidR="001F7B68" w:rsidRPr="00F224C1" w:rsidRDefault="001F7B68" w:rsidP="006A7C9D">
            <w:pPr>
              <w:spacing w:before="60" w:after="60" w:line="264" w:lineRule="auto"/>
              <w:ind w:right="178"/>
              <w:rPr>
                <w:sz w:val="24"/>
                <w:szCs w:val="24"/>
              </w:rPr>
            </w:pPr>
            <w:r w:rsidRPr="00F224C1">
              <w:rPr>
                <w:sz w:val="24"/>
                <w:szCs w:val="24"/>
              </w:rPr>
              <w:t xml:space="preserve">Xây dựng báo cáo thuyết minh xây dựng </w:t>
            </w:r>
            <w:r w:rsidR="009B6CDB" w:rsidRPr="00F224C1">
              <w:rPr>
                <w:sz w:val="24"/>
                <w:szCs w:val="24"/>
              </w:rPr>
              <w:t>hệ số điều chỉnh giá đất</w:t>
            </w:r>
          </w:p>
        </w:tc>
        <w:tc>
          <w:tcPr>
            <w:tcW w:w="1559" w:type="dxa"/>
            <w:shd w:val="solid" w:color="FFFFFF" w:fill="auto"/>
            <w:tcMar>
              <w:top w:w="0" w:type="dxa"/>
              <w:left w:w="0" w:type="dxa"/>
              <w:bottom w:w="0" w:type="dxa"/>
              <w:right w:w="0" w:type="dxa"/>
            </w:tcMar>
            <w:vAlign w:val="center"/>
          </w:tcPr>
          <w:p w14:paraId="01E8E49F" w14:textId="77777777" w:rsidR="001F7B68" w:rsidRPr="00F224C1" w:rsidRDefault="001F7B68" w:rsidP="006A7C9D">
            <w:pPr>
              <w:spacing w:before="60" w:after="60" w:line="264" w:lineRule="auto"/>
              <w:jc w:val="center"/>
              <w:rPr>
                <w:sz w:val="24"/>
                <w:szCs w:val="24"/>
              </w:rPr>
            </w:pPr>
            <w:r w:rsidRPr="00F224C1">
              <w:rPr>
                <w:sz w:val="24"/>
                <w:szCs w:val="24"/>
              </w:rPr>
              <w:t>4,74</w:t>
            </w:r>
          </w:p>
        </w:tc>
        <w:tc>
          <w:tcPr>
            <w:tcW w:w="1701" w:type="dxa"/>
            <w:shd w:val="solid" w:color="FFFFFF" w:fill="auto"/>
            <w:tcMar>
              <w:top w:w="0" w:type="dxa"/>
              <w:left w:w="0" w:type="dxa"/>
              <w:bottom w:w="0" w:type="dxa"/>
              <w:right w:w="0" w:type="dxa"/>
            </w:tcMar>
            <w:vAlign w:val="center"/>
          </w:tcPr>
          <w:p w14:paraId="5E974F8C" w14:textId="77777777" w:rsidR="001F7B68" w:rsidRPr="00F224C1" w:rsidRDefault="001F7B68" w:rsidP="006A7C9D">
            <w:pPr>
              <w:spacing w:before="60" w:after="60" w:line="264" w:lineRule="auto"/>
              <w:jc w:val="center"/>
              <w:rPr>
                <w:sz w:val="24"/>
                <w:szCs w:val="24"/>
              </w:rPr>
            </w:pPr>
          </w:p>
        </w:tc>
      </w:tr>
      <w:tr w:rsidR="00F224C1" w:rsidRPr="00F224C1" w14:paraId="57B06F21" w14:textId="77777777" w:rsidTr="00342EAA">
        <w:tc>
          <w:tcPr>
            <w:tcW w:w="705" w:type="dxa"/>
            <w:shd w:val="solid" w:color="FFFFFF" w:fill="auto"/>
            <w:tcMar>
              <w:top w:w="0" w:type="dxa"/>
              <w:left w:w="0" w:type="dxa"/>
              <w:bottom w:w="0" w:type="dxa"/>
              <w:right w:w="0" w:type="dxa"/>
            </w:tcMar>
            <w:vAlign w:val="center"/>
          </w:tcPr>
          <w:p w14:paraId="69A1C8D3" w14:textId="77777777" w:rsidR="001F7B68" w:rsidRPr="00F224C1" w:rsidRDefault="001F7B68" w:rsidP="006A7C9D">
            <w:pPr>
              <w:spacing w:before="60" w:after="60" w:line="264" w:lineRule="auto"/>
              <w:jc w:val="center"/>
              <w:rPr>
                <w:sz w:val="24"/>
                <w:szCs w:val="24"/>
              </w:rPr>
            </w:pPr>
            <w:r w:rsidRPr="00F224C1">
              <w:rPr>
                <w:b/>
                <w:bCs/>
                <w:sz w:val="24"/>
                <w:szCs w:val="24"/>
              </w:rPr>
              <w:t>6</w:t>
            </w:r>
          </w:p>
        </w:tc>
        <w:tc>
          <w:tcPr>
            <w:tcW w:w="5254" w:type="dxa"/>
            <w:shd w:val="solid" w:color="FFFFFF" w:fill="auto"/>
            <w:tcMar>
              <w:top w:w="0" w:type="dxa"/>
              <w:left w:w="0" w:type="dxa"/>
              <w:bottom w:w="0" w:type="dxa"/>
              <w:right w:w="0" w:type="dxa"/>
            </w:tcMar>
            <w:vAlign w:val="center"/>
          </w:tcPr>
          <w:p w14:paraId="7EA24474" w14:textId="7D30AFE6" w:rsidR="001F7B68" w:rsidRPr="00F224C1" w:rsidRDefault="001F7B68" w:rsidP="006A7C9D">
            <w:pPr>
              <w:spacing w:before="60" w:after="60" w:line="264" w:lineRule="auto"/>
              <w:ind w:right="178"/>
              <w:rPr>
                <w:sz w:val="24"/>
                <w:szCs w:val="24"/>
              </w:rPr>
            </w:pPr>
            <w:r w:rsidRPr="00F224C1">
              <w:rPr>
                <w:b/>
                <w:bCs/>
                <w:sz w:val="24"/>
                <w:szCs w:val="24"/>
              </w:rPr>
              <w:t xml:space="preserve">Hoàn thiện dự thảo </w:t>
            </w:r>
            <w:r w:rsidR="009B6CDB" w:rsidRPr="00F224C1">
              <w:rPr>
                <w:b/>
                <w:bCs/>
                <w:sz w:val="24"/>
                <w:szCs w:val="24"/>
              </w:rPr>
              <w:t>hệ số điều chỉnh giá đất</w:t>
            </w:r>
          </w:p>
        </w:tc>
        <w:tc>
          <w:tcPr>
            <w:tcW w:w="1559" w:type="dxa"/>
            <w:shd w:val="solid" w:color="FFFFFF" w:fill="auto"/>
            <w:tcMar>
              <w:top w:w="0" w:type="dxa"/>
              <w:left w:w="0" w:type="dxa"/>
              <w:bottom w:w="0" w:type="dxa"/>
              <w:right w:w="0" w:type="dxa"/>
            </w:tcMar>
            <w:vAlign w:val="center"/>
          </w:tcPr>
          <w:p w14:paraId="3229155F" w14:textId="77777777" w:rsidR="001F7B68" w:rsidRPr="00F224C1" w:rsidRDefault="001F7B68" w:rsidP="006A7C9D">
            <w:pPr>
              <w:spacing w:before="60" w:after="60" w:line="264" w:lineRule="auto"/>
              <w:jc w:val="center"/>
              <w:rPr>
                <w:b/>
                <w:sz w:val="24"/>
                <w:szCs w:val="24"/>
              </w:rPr>
            </w:pPr>
            <w:r w:rsidRPr="00F224C1">
              <w:rPr>
                <w:b/>
                <w:sz w:val="24"/>
                <w:szCs w:val="24"/>
              </w:rPr>
              <w:t>1,58</w:t>
            </w:r>
          </w:p>
        </w:tc>
        <w:tc>
          <w:tcPr>
            <w:tcW w:w="1701" w:type="dxa"/>
            <w:shd w:val="solid" w:color="FFFFFF" w:fill="auto"/>
            <w:tcMar>
              <w:top w:w="0" w:type="dxa"/>
              <w:left w:w="0" w:type="dxa"/>
              <w:bottom w:w="0" w:type="dxa"/>
              <w:right w:w="0" w:type="dxa"/>
            </w:tcMar>
            <w:vAlign w:val="center"/>
          </w:tcPr>
          <w:p w14:paraId="6D25A178" w14:textId="77777777" w:rsidR="001F7B68" w:rsidRPr="00F224C1" w:rsidRDefault="001F7B68" w:rsidP="006A7C9D">
            <w:pPr>
              <w:spacing w:before="60" w:after="60" w:line="264" w:lineRule="auto"/>
              <w:jc w:val="center"/>
              <w:rPr>
                <w:sz w:val="24"/>
                <w:szCs w:val="24"/>
              </w:rPr>
            </w:pPr>
          </w:p>
        </w:tc>
      </w:tr>
      <w:tr w:rsidR="00F224C1" w:rsidRPr="00F224C1" w14:paraId="1CD3A8AD" w14:textId="77777777" w:rsidTr="00342EAA">
        <w:tc>
          <w:tcPr>
            <w:tcW w:w="705" w:type="dxa"/>
            <w:shd w:val="solid" w:color="FFFFFF" w:fill="auto"/>
            <w:tcMar>
              <w:top w:w="0" w:type="dxa"/>
              <w:left w:w="0" w:type="dxa"/>
              <w:bottom w:w="0" w:type="dxa"/>
              <w:right w:w="0" w:type="dxa"/>
            </w:tcMar>
            <w:vAlign w:val="center"/>
          </w:tcPr>
          <w:p w14:paraId="26A42C9E" w14:textId="77777777" w:rsidR="001F7B68" w:rsidRPr="00F224C1" w:rsidRDefault="001F7B68" w:rsidP="006A7C9D">
            <w:pPr>
              <w:spacing w:before="60" w:after="60" w:line="264" w:lineRule="auto"/>
              <w:jc w:val="center"/>
              <w:rPr>
                <w:sz w:val="24"/>
                <w:szCs w:val="24"/>
              </w:rPr>
            </w:pPr>
            <w:r w:rsidRPr="00F224C1">
              <w:rPr>
                <w:b/>
                <w:bCs/>
                <w:sz w:val="24"/>
                <w:szCs w:val="24"/>
              </w:rPr>
              <w:t>7</w:t>
            </w:r>
          </w:p>
        </w:tc>
        <w:tc>
          <w:tcPr>
            <w:tcW w:w="5254" w:type="dxa"/>
            <w:shd w:val="solid" w:color="FFFFFF" w:fill="auto"/>
            <w:tcMar>
              <w:top w:w="0" w:type="dxa"/>
              <w:left w:w="0" w:type="dxa"/>
              <w:bottom w:w="0" w:type="dxa"/>
              <w:right w:w="0" w:type="dxa"/>
            </w:tcMar>
            <w:vAlign w:val="center"/>
          </w:tcPr>
          <w:p w14:paraId="035064E5" w14:textId="53145684" w:rsidR="001F7B68" w:rsidRPr="00F224C1" w:rsidRDefault="001F7B68" w:rsidP="006A7C9D">
            <w:pPr>
              <w:spacing w:before="60" w:after="60" w:line="264" w:lineRule="auto"/>
              <w:ind w:right="178"/>
              <w:rPr>
                <w:sz w:val="24"/>
                <w:szCs w:val="24"/>
              </w:rPr>
            </w:pPr>
            <w:r w:rsidRPr="00F224C1">
              <w:rPr>
                <w:b/>
                <w:bCs/>
                <w:sz w:val="24"/>
                <w:szCs w:val="24"/>
              </w:rPr>
              <w:t xml:space="preserve">In, sao, lưu trữ, phát hành </w:t>
            </w:r>
            <w:r w:rsidR="009B6CDB" w:rsidRPr="00F224C1">
              <w:rPr>
                <w:b/>
                <w:bCs/>
                <w:sz w:val="24"/>
                <w:szCs w:val="24"/>
              </w:rPr>
              <w:t>hệ số điều chỉnh giá đất</w:t>
            </w:r>
          </w:p>
        </w:tc>
        <w:tc>
          <w:tcPr>
            <w:tcW w:w="1559" w:type="dxa"/>
            <w:shd w:val="solid" w:color="FFFFFF" w:fill="auto"/>
            <w:tcMar>
              <w:top w:w="0" w:type="dxa"/>
              <w:left w:w="0" w:type="dxa"/>
              <w:bottom w:w="0" w:type="dxa"/>
              <w:right w:w="0" w:type="dxa"/>
            </w:tcMar>
            <w:vAlign w:val="center"/>
          </w:tcPr>
          <w:p w14:paraId="3E3B6136" w14:textId="77777777" w:rsidR="001F7B68" w:rsidRPr="00F224C1" w:rsidRDefault="001F7B68" w:rsidP="006A7C9D">
            <w:pPr>
              <w:spacing w:before="60" w:after="60" w:line="264" w:lineRule="auto"/>
              <w:jc w:val="center"/>
              <w:rPr>
                <w:b/>
                <w:sz w:val="24"/>
                <w:szCs w:val="24"/>
              </w:rPr>
            </w:pPr>
            <w:r w:rsidRPr="00F224C1">
              <w:rPr>
                <w:b/>
                <w:sz w:val="24"/>
                <w:szCs w:val="24"/>
              </w:rPr>
              <w:t>0,31</w:t>
            </w:r>
          </w:p>
        </w:tc>
        <w:tc>
          <w:tcPr>
            <w:tcW w:w="1701" w:type="dxa"/>
            <w:shd w:val="solid" w:color="FFFFFF" w:fill="auto"/>
            <w:tcMar>
              <w:top w:w="0" w:type="dxa"/>
              <w:left w:w="0" w:type="dxa"/>
              <w:bottom w:w="0" w:type="dxa"/>
              <w:right w:w="0" w:type="dxa"/>
            </w:tcMar>
            <w:vAlign w:val="center"/>
          </w:tcPr>
          <w:p w14:paraId="070D1B0E" w14:textId="77777777" w:rsidR="001F7B68" w:rsidRPr="00F224C1" w:rsidRDefault="001F7B68" w:rsidP="006A7C9D">
            <w:pPr>
              <w:spacing w:before="60" w:after="60" w:line="264" w:lineRule="auto"/>
              <w:jc w:val="center"/>
              <w:rPr>
                <w:sz w:val="24"/>
                <w:szCs w:val="24"/>
              </w:rPr>
            </w:pPr>
          </w:p>
        </w:tc>
      </w:tr>
      <w:tr w:rsidR="00F224C1" w:rsidRPr="00F224C1" w14:paraId="3D4B55E4" w14:textId="77777777" w:rsidTr="00342EAA">
        <w:tc>
          <w:tcPr>
            <w:tcW w:w="705" w:type="dxa"/>
            <w:shd w:val="solid" w:color="FFFFFF" w:fill="auto"/>
            <w:tcMar>
              <w:top w:w="0" w:type="dxa"/>
              <w:left w:w="0" w:type="dxa"/>
              <w:bottom w:w="0" w:type="dxa"/>
              <w:right w:w="0" w:type="dxa"/>
            </w:tcMar>
            <w:vAlign w:val="center"/>
          </w:tcPr>
          <w:p w14:paraId="7EFABE59" w14:textId="77777777" w:rsidR="001F7B68" w:rsidRPr="00F224C1" w:rsidRDefault="001F7B68" w:rsidP="006A7C9D">
            <w:pPr>
              <w:spacing w:before="60" w:after="60" w:line="264" w:lineRule="auto"/>
              <w:jc w:val="center"/>
              <w:rPr>
                <w:b/>
                <w:bCs/>
                <w:sz w:val="24"/>
                <w:szCs w:val="24"/>
              </w:rPr>
            </w:pPr>
          </w:p>
        </w:tc>
        <w:tc>
          <w:tcPr>
            <w:tcW w:w="5254" w:type="dxa"/>
            <w:shd w:val="solid" w:color="FFFFFF" w:fill="auto"/>
            <w:tcMar>
              <w:top w:w="0" w:type="dxa"/>
              <w:left w:w="0" w:type="dxa"/>
              <w:bottom w:w="0" w:type="dxa"/>
              <w:right w:w="0" w:type="dxa"/>
            </w:tcMar>
            <w:vAlign w:val="center"/>
          </w:tcPr>
          <w:p w14:paraId="746563CD" w14:textId="77777777" w:rsidR="001F7B68" w:rsidRPr="00F224C1" w:rsidRDefault="001F7B68" w:rsidP="006A7C9D">
            <w:pPr>
              <w:spacing w:before="60" w:after="60" w:line="264" w:lineRule="auto"/>
              <w:ind w:right="178"/>
              <w:rPr>
                <w:b/>
                <w:bCs/>
                <w:sz w:val="24"/>
                <w:szCs w:val="24"/>
              </w:rPr>
            </w:pPr>
            <w:r w:rsidRPr="00F224C1">
              <w:rPr>
                <w:b/>
                <w:bCs/>
                <w:sz w:val="24"/>
                <w:szCs w:val="24"/>
              </w:rPr>
              <w:t xml:space="preserve">Tổng </w:t>
            </w:r>
          </w:p>
        </w:tc>
        <w:tc>
          <w:tcPr>
            <w:tcW w:w="1559" w:type="dxa"/>
            <w:shd w:val="solid" w:color="FFFFFF" w:fill="auto"/>
            <w:tcMar>
              <w:top w:w="0" w:type="dxa"/>
              <w:left w:w="0" w:type="dxa"/>
              <w:bottom w:w="0" w:type="dxa"/>
              <w:right w:w="0" w:type="dxa"/>
            </w:tcMar>
            <w:vAlign w:val="center"/>
          </w:tcPr>
          <w:p w14:paraId="70B298E5" w14:textId="77777777" w:rsidR="001F7B68" w:rsidRPr="00F224C1" w:rsidRDefault="001F7B68" w:rsidP="006A7C9D">
            <w:pPr>
              <w:spacing w:before="60" w:after="60" w:line="264" w:lineRule="auto"/>
              <w:jc w:val="center"/>
              <w:rPr>
                <w:b/>
                <w:sz w:val="24"/>
                <w:szCs w:val="24"/>
              </w:rPr>
            </w:pPr>
            <w:r w:rsidRPr="00F224C1">
              <w:rPr>
                <w:b/>
                <w:sz w:val="24"/>
                <w:szCs w:val="24"/>
              </w:rPr>
              <w:t>100,00</w:t>
            </w:r>
          </w:p>
        </w:tc>
        <w:tc>
          <w:tcPr>
            <w:tcW w:w="1701" w:type="dxa"/>
            <w:shd w:val="solid" w:color="FFFFFF" w:fill="auto"/>
            <w:tcMar>
              <w:top w:w="0" w:type="dxa"/>
              <w:left w:w="0" w:type="dxa"/>
              <w:bottom w:w="0" w:type="dxa"/>
              <w:right w:w="0" w:type="dxa"/>
            </w:tcMar>
            <w:vAlign w:val="center"/>
          </w:tcPr>
          <w:p w14:paraId="0EA078EA" w14:textId="77777777" w:rsidR="001F7B68" w:rsidRPr="00F224C1" w:rsidRDefault="001F7B68" w:rsidP="006A7C9D">
            <w:pPr>
              <w:spacing w:before="60" w:after="60" w:line="264" w:lineRule="auto"/>
              <w:jc w:val="center"/>
              <w:rPr>
                <w:b/>
                <w:sz w:val="24"/>
                <w:szCs w:val="24"/>
              </w:rPr>
            </w:pPr>
            <w:r w:rsidRPr="00F224C1">
              <w:rPr>
                <w:b/>
                <w:sz w:val="24"/>
                <w:szCs w:val="24"/>
              </w:rPr>
              <w:t>100,00</w:t>
            </w:r>
          </w:p>
        </w:tc>
      </w:tr>
    </w:tbl>
    <w:p w14:paraId="1D974FDB" w14:textId="77777777" w:rsidR="001F7B68" w:rsidRPr="00F224C1" w:rsidRDefault="001F7B68" w:rsidP="006A7C9D">
      <w:pPr>
        <w:spacing w:before="60" w:after="60" w:line="264" w:lineRule="auto"/>
        <w:ind w:firstLine="567"/>
        <w:jc w:val="both"/>
        <w:rPr>
          <w:sz w:val="28"/>
          <w:szCs w:val="28"/>
        </w:rPr>
      </w:pPr>
      <w:r w:rsidRPr="00F224C1">
        <w:rPr>
          <w:bCs/>
          <w:iCs/>
          <w:sz w:val="28"/>
          <w:szCs w:val="28"/>
        </w:rPr>
        <w:t>b) Thiết bị</w:t>
      </w:r>
    </w:p>
    <w:p w14:paraId="50DF582E" w14:textId="5C104939" w:rsidR="001F7B68" w:rsidRPr="00F224C1" w:rsidRDefault="001F7B68" w:rsidP="006A7C9D">
      <w:pPr>
        <w:spacing w:before="60" w:after="60" w:line="264" w:lineRule="auto"/>
        <w:ind w:firstLine="567"/>
        <w:jc w:val="right"/>
        <w:rPr>
          <w:sz w:val="28"/>
          <w:szCs w:val="28"/>
        </w:rPr>
      </w:pPr>
      <w:r w:rsidRPr="00F224C1">
        <w:rPr>
          <w:sz w:val="28"/>
          <w:szCs w:val="28"/>
        </w:rPr>
        <w:t xml:space="preserve">                                                                                                            Bảng </w:t>
      </w:r>
      <w:r w:rsidR="00D06229" w:rsidRPr="00F224C1">
        <w:rPr>
          <w:sz w:val="28"/>
          <w:szCs w:val="28"/>
        </w:rPr>
        <w:t>1</w:t>
      </w:r>
      <w:r w:rsidRPr="00F224C1">
        <w:rPr>
          <w:sz w:val="28"/>
          <w:szCs w:val="28"/>
        </w:rPr>
        <w:t>7</w:t>
      </w:r>
    </w:p>
    <w:tbl>
      <w:tblPr>
        <w:tblW w:w="9224" w:type="dxa"/>
        <w:tblBorders>
          <w:top w:val="nil"/>
          <w:bottom w:val="nil"/>
          <w:insideH w:val="nil"/>
          <w:insideV w:val="nil"/>
        </w:tblBorders>
        <w:tblCellMar>
          <w:left w:w="0" w:type="dxa"/>
          <w:right w:w="0" w:type="dxa"/>
        </w:tblCellMar>
        <w:tblLook w:val="04A0" w:firstRow="1" w:lastRow="0" w:firstColumn="1" w:lastColumn="0" w:noHBand="0" w:noVBand="1"/>
      </w:tblPr>
      <w:tblGrid>
        <w:gridCol w:w="726"/>
        <w:gridCol w:w="3253"/>
        <w:gridCol w:w="1276"/>
        <w:gridCol w:w="1134"/>
        <w:gridCol w:w="1418"/>
        <w:gridCol w:w="1417"/>
      </w:tblGrid>
      <w:tr w:rsidR="00F224C1" w:rsidRPr="00F224C1" w14:paraId="7999D375" w14:textId="77777777" w:rsidTr="0097398A">
        <w:trPr>
          <w:trHeight w:val="763"/>
          <w:tblHeader/>
        </w:trPr>
        <w:tc>
          <w:tcPr>
            <w:tcW w:w="726" w:type="dxa"/>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346AB76" w14:textId="77777777" w:rsidR="001F7B68" w:rsidRPr="00F224C1" w:rsidRDefault="001F7B68" w:rsidP="006A7C9D">
            <w:pPr>
              <w:spacing w:before="60" w:after="60" w:line="264" w:lineRule="auto"/>
              <w:jc w:val="center"/>
              <w:rPr>
                <w:sz w:val="24"/>
                <w:szCs w:val="24"/>
              </w:rPr>
            </w:pPr>
            <w:r w:rsidRPr="00F224C1">
              <w:rPr>
                <w:b/>
                <w:bCs/>
                <w:sz w:val="24"/>
                <w:szCs w:val="24"/>
              </w:rPr>
              <w:t>STT</w:t>
            </w:r>
          </w:p>
        </w:tc>
        <w:tc>
          <w:tcPr>
            <w:tcW w:w="3253" w:type="dxa"/>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92CA408" w14:textId="77777777" w:rsidR="001F7B68" w:rsidRPr="00F224C1" w:rsidRDefault="001F7B68" w:rsidP="006A7C9D">
            <w:pPr>
              <w:spacing w:before="60" w:after="60" w:line="264" w:lineRule="auto"/>
              <w:jc w:val="center"/>
              <w:rPr>
                <w:sz w:val="24"/>
                <w:szCs w:val="24"/>
              </w:rPr>
            </w:pPr>
            <w:r w:rsidRPr="00F224C1">
              <w:rPr>
                <w:b/>
                <w:bCs/>
                <w:sz w:val="24"/>
                <w:szCs w:val="24"/>
              </w:rPr>
              <w:t>Danh mục thiết bị</w:t>
            </w:r>
          </w:p>
        </w:tc>
        <w:tc>
          <w:tcPr>
            <w:tcW w:w="1276" w:type="dxa"/>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09DC2C3" w14:textId="77777777" w:rsidR="001F7B68" w:rsidRPr="00F224C1" w:rsidRDefault="001F7B68" w:rsidP="006A7C9D">
            <w:pPr>
              <w:spacing w:before="60" w:after="60" w:line="264" w:lineRule="auto"/>
              <w:jc w:val="center"/>
              <w:rPr>
                <w:sz w:val="24"/>
                <w:szCs w:val="24"/>
              </w:rPr>
            </w:pPr>
            <w:r w:rsidRPr="00F224C1">
              <w:rPr>
                <w:b/>
                <w:bCs/>
                <w:sz w:val="24"/>
                <w:szCs w:val="24"/>
              </w:rPr>
              <w:t>Đơn vị tính</w:t>
            </w:r>
          </w:p>
        </w:tc>
        <w:tc>
          <w:tcPr>
            <w:tcW w:w="1134" w:type="dxa"/>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F459658" w14:textId="77777777" w:rsidR="001F7B68" w:rsidRPr="00F224C1" w:rsidRDefault="001F7B68" w:rsidP="006A7C9D">
            <w:pPr>
              <w:spacing w:before="60" w:after="60" w:line="264" w:lineRule="auto"/>
              <w:jc w:val="center"/>
              <w:rPr>
                <w:sz w:val="24"/>
                <w:szCs w:val="24"/>
              </w:rPr>
            </w:pPr>
            <w:r w:rsidRPr="00F224C1">
              <w:rPr>
                <w:b/>
                <w:bCs/>
                <w:sz w:val="24"/>
                <w:szCs w:val="24"/>
              </w:rPr>
              <w:t>Công suất</w:t>
            </w:r>
            <w:r w:rsidRPr="00F224C1">
              <w:rPr>
                <w:b/>
                <w:bCs/>
                <w:sz w:val="24"/>
                <w:szCs w:val="24"/>
              </w:rPr>
              <w:br/>
            </w:r>
            <w:r w:rsidRPr="00F224C1">
              <w:rPr>
                <w:i/>
                <w:iCs/>
                <w:sz w:val="24"/>
                <w:szCs w:val="24"/>
              </w:rPr>
              <w:t>(kW/h)</w:t>
            </w:r>
          </w:p>
        </w:tc>
        <w:tc>
          <w:tcPr>
            <w:tcW w:w="2835" w:type="dxa"/>
            <w:gridSpan w:val="2"/>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BA59033" w14:textId="77777777" w:rsidR="001F7B68" w:rsidRPr="00F224C1" w:rsidRDefault="001F7B68" w:rsidP="006A7C9D">
            <w:pPr>
              <w:spacing w:before="60" w:after="60" w:line="264" w:lineRule="auto"/>
              <w:jc w:val="center"/>
              <w:rPr>
                <w:sz w:val="24"/>
                <w:szCs w:val="24"/>
              </w:rPr>
            </w:pPr>
            <w:r w:rsidRPr="00F224C1">
              <w:rPr>
                <w:b/>
                <w:bCs/>
                <w:sz w:val="24"/>
                <w:szCs w:val="24"/>
              </w:rPr>
              <w:t>Định mức</w:t>
            </w:r>
            <w:r w:rsidRPr="00F224C1">
              <w:rPr>
                <w:b/>
                <w:bCs/>
                <w:sz w:val="24"/>
                <w:szCs w:val="24"/>
              </w:rPr>
              <w:br/>
            </w:r>
            <w:r w:rsidRPr="00F224C1">
              <w:rPr>
                <w:i/>
                <w:iCs/>
                <w:sz w:val="24"/>
                <w:szCs w:val="24"/>
              </w:rPr>
              <w:t>(ca/tỉnh)</w:t>
            </w:r>
          </w:p>
        </w:tc>
      </w:tr>
      <w:tr w:rsidR="00F224C1" w:rsidRPr="00F224C1" w14:paraId="0ECC321C" w14:textId="77777777" w:rsidTr="0097398A">
        <w:tblPrEx>
          <w:tblBorders>
            <w:top w:val="none" w:sz="0" w:space="0" w:color="auto"/>
            <w:bottom w:val="none" w:sz="0" w:space="0" w:color="auto"/>
            <w:insideH w:val="none" w:sz="0" w:space="0" w:color="auto"/>
            <w:insideV w:val="none" w:sz="0" w:space="0" w:color="auto"/>
          </w:tblBorders>
        </w:tblPrEx>
        <w:trPr>
          <w:trHeight w:val="473"/>
          <w:tblHeader/>
        </w:trPr>
        <w:tc>
          <w:tcPr>
            <w:tcW w:w="0" w:type="auto"/>
            <w:vMerge/>
            <w:tcBorders>
              <w:top w:val="single" w:sz="8" w:space="0" w:color="auto"/>
              <w:left w:val="single" w:sz="8" w:space="0" w:color="auto"/>
              <w:bottom w:val="nil"/>
              <w:right w:val="nil"/>
              <w:tl2br w:val="nil"/>
              <w:tr2bl w:val="nil"/>
            </w:tcBorders>
            <w:vAlign w:val="center"/>
          </w:tcPr>
          <w:p w14:paraId="1D523507" w14:textId="77777777" w:rsidR="001F7B68" w:rsidRPr="00F224C1" w:rsidRDefault="001F7B68" w:rsidP="006A7C9D">
            <w:pPr>
              <w:spacing w:before="60" w:after="60" w:line="264" w:lineRule="auto"/>
              <w:jc w:val="center"/>
              <w:rPr>
                <w:sz w:val="24"/>
                <w:szCs w:val="24"/>
              </w:rPr>
            </w:pPr>
          </w:p>
        </w:tc>
        <w:tc>
          <w:tcPr>
            <w:tcW w:w="3253" w:type="dxa"/>
            <w:vMerge/>
            <w:tcBorders>
              <w:top w:val="single" w:sz="8" w:space="0" w:color="auto"/>
              <w:left w:val="single" w:sz="8" w:space="0" w:color="auto"/>
              <w:bottom w:val="nil"/>
              <w:right w:val="nil"/>
              <w:tl2br w:val="nil"/>
              <w:tr2bl w:val="nil"/>
            </w:tcBorders>
            <w:vAlign w:val="center"/>
          </w:tcPr>
          <w:p w14:paraId="75C91B64" w14:textId="77777777" w:rsidR="001F7B68" w:rsidRPr="00F224C1" w:rsidRDefault="001F7B68" w:rsidP="006A7C9D">
            <w:pPr>
              <w:spacing w:before="60" w:after="60" w:line="264" w:lineRule="auto"/>
              <w:jc w:val="both"/>
              <w:rPr>
                <w:sz w:val="24"/>
                <w:szCs w:val="24"/>
              </w:rPr>
            </w:pPr>
          </w:p>
        </w:tc>
        <w:tc>
          <w:tcPr>
            <w:tcW w:w="1276" w:type="dxa"/>
            <w:vMerge/>
            <w:tcBorders>
              <w:top w:val="single" w:sz="8" w:space="0" w:color="auto"/>
              <w:left w:val="single" w:sz="8" w:space="0" w:color="auto"/>
              <w:bottom w:val="nil"/>
              <w:right w:val="nil"/>
              <w:tl2br w:val="nil"/>
              <w:tr2bl w:val="nil"/>
            </w:tcBorders>
            <w:vAlign w:val="center"/>
          </w:tcPr>
          <w:p w14:paraId="3F2CC0F7" w14:textId="77777777" w:rsidR="001F7B68" w:rsidRPr="00F224C1" w:rsidRDefault="001F7B68" w:rsidP="006A7C9D">
            <w:pPr>
              <w:spacing w:before="60" w:after="60" w:line="264" w:lineRule="auto"/>
              <w:jc w:val="center"/>
              <w:rPr>
                <w:sz w:val="24"/>
                <w:szCs w:val="24"/>
              </w:rPr>
            </w:pPr>
          </w:p>
        </w:tc>
        <w:tc>
          <w:tcPr>
            <w:tcW w:w="1134" w:type="dxa"/>
            <w:vMerge/>
            <w:tcBorders>
              <w:top w:val="single" w:sz="8" w:space="0" w:color="auto"/>
              <w:left w:val="single" w:sz="8" w:space="0" w:color="auto"/>
              <w:bottom w:val="nil"/>
              <w:right w:val="nil"/>
              <w:tl2br w:val="nil"/>
              <w:tr2bl w:val="nil"/>
            </w:tcBorders>
            <w:vAlign w:val="center"/>
          </w:tcPr>
          <w:p w14:paraId="32F3A477" w14:textId="77777777" w:rsidR="001F7B68" w:rsidRPr="00F224C1" w:rsidRDefault="001F7B68" w:rsidP="006A7C9D">
            <w:pPr>
              <w:spacing w:before="60" w:after="60" w:line="264" w:lineRule="auto"/>
              <w:jc w:val="center"/>
              <w:rPr>
                <w:sz w:val="24"/>
                <w:szCs w:val="24"/>
              </w:rPr>
            </w:pPr>
          </w:p>
        </w:tc>
        <w:tc>
          <w:tcPr>
            <w:tcW w:w="141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7F92FD0" w14:textId="77777777" w:rsidR="001F7B68" w:rsidRPr="00F224C1" w:rsidRDefault="001F7B68" w:rsidP="006A7C9D">
            <w:pPr>
              <w:spacing w:before="60" w:after="60" w:line="264" w:lineRule="auto"/>
              <w:jc w:val="center"/>
              <w:rPr>
                <w:sz w:val="24"/>
                <w:szCs w:val="24"/>
              </w:rPr>
            </w:pPr>
            <w:r w:rsidRPr="00F224C1">
              <w:rPr>
                <w:sz w:val="24"/>
                <w:szCs w:val="24"/>
              </w:rPr>
              <w:t>Nội nghiệp</w:t>
            </w:r>
          </w:p>
        </w:tc>
        <w:tc>
          <w:tcPr>
            <w:tcW w:w="1417"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DAC1C73" w14:textId="77777777" w:rsidR="001F7B68" w:rsidRPr="00F224C1" w:rsidRDefault="001F7B68" w:rsidP="006A7C9D">
            <w:pPr>
              <w:spacing w:before="60" w:after="60" w:line="264" w:lineRule="auto"/>
              <w:jc w:val="center"/>
              <w:rPr>
                <w:sz w:val="24"/>
                <w:szCs w:val="24"/>
              </w:rPr>
            </w:pPr>
            <w:r w:rsidRPr="00F224C1">
              <w:rPr>
                <w:sz w:val="24"/>
                <w:szCs w:val="24"/>
              </w:rPr>
              <w:t>Ngoại nghiệp</w:t>
            </w:r>
          </w:p>
        </w:tc>
      </w:tr>
      <w:tr w:rsidR="00F224C1" w:rsidRPr="00F224C1" w14:paraId="04447E4A" w14:textId="77777777" w:rsidTr="0097398A">
        <w:tblPrEx>
          <w:tblBorders>
            <w:top w:val="none" w:sz="0" w:space="0" w:color="auto"/>
            <w:bottom w:val="none" w:sz="0" w:space="0" w:color="auto"/>
            <w:insideH w:val="none" w:sz="0" w:space="0" w:color="auto"/>
            <w:insideV w:val="none" w:sz="0" w:space="0" w:color="auto"/>
          </w:tblBorders>
        </w:tblPrEx>
        <w:tc>
          <w:tcPr>
            <w:tcW w:w="726"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4AAB16D7" w14:textId="77777777" w:rsidR="00B32F1F" w:rsidRPr="00F224C1" w:rsidRDefault="00B32F1F" w:rsidP="006A7C9D">
            <w:pPr>
              <w:spacing w:before="60" w:after="60" w:line="264" w:lineRule="auto"/>
              <w:jc w:val="center"/>
              <w:rPr>
                <w:sz w:val="24"/>
                <w:szCs w:val="24"/>
              </w:rPr>
            </w:pPr>
            <w:r w:rsidRPr="00F224C1">
              <w:rPr>
                <w:sz w:val="24"/>
                <w:szCs w:val="24"/>
              </w:rPr>
              <w:t>1</w:t>
            </w:r>
          </w:p>
        </w:tc>
        <w:tc>
          <w:tcPr>
            <w:tcW w:w="3253"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20981890" w14:textId="77777777" w:rsidR="00B32F1F" w:rsidRPr="00F224C1" w:rsidRDefault="00B32F1F" w:rsidP="006A7C9D">
            <w:pPr>
              <w:spacing w:before="60" w:after="60" w:line="264" w:lineRule="auto"/>
              <w:jc w:val="both"/>
              <w:rPr>
                <w:sz w:val="24"/>
                <w:szCs w:val="24"/>
              </w:rPr>
            </w:pPr>
            <w:r w:rsidRPr="00F224C1">
              <w:rPr>
                <w:sz w:val="24"/>
                <w:szCs w:val="24"/>
              </w:rPr>
              <w:t>Máy in A3</w:t>
            </w:r>
          </w:p>
        </w:tc>
        <w:tc>
          <w:tcPr>
            <w:tcW w:w="1276"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5F319B8" w14:textId="77777777" w:rsidR="00B32F1F" w:rsidRPr="00F224C1" w:rsidRDefault="00B32F1F" w:rsidP="006A7C9D">
            <w:pPr>
              <w:spacing w:before="60" w:after="60" w:line="264" w:lineRule="auto"/>
              <w:jc w:val="center"/>
              <w:rPr>
                <w:sz w:val="24"/>
                <w:szCs w:val="24"/>
              </w:rPr>
            </w:pPr>
            <w:r w:rsidRPr="00F224C1">
              <w:rPr>
                <w:sz w:val="24"/>
                <w:szCs w:val="24"/>
              </w:rPr>
              <w:t>Cái</w:t>
            </w:r>
          </w:p>
        </w:tc>
        <w:tc>
          <w:tcPr>
            <w:tcW w:w="1134"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5A2E4D4E" w14:textId="77777777" w:rsidR="00B32F1F" w:rsidRPr="00F224C1" w:rsidRDefault="00B32F1F" w:rsidP="006A7C9D">
            <w:pPr>
              <w:spacing w:before="60" w:after="60" w:line="264" w:lineRule="auto"/>
              <w:jc w:val="center"/>
              <w:rPr>
                <w:sz w:val="24"/>
                <w:szCs w:val="24"/>
              </w:rPr>
            </w:pPr>
            <w:r w:rsidRPr="00F224C1">
              <w:rPr>
                <w:sz w:val="24"/>
                <w:szCs w:val="24"/>
              </w:rPr>
              <w:t>0,5</w:t>
            </w:r>
          </w:p>
        </w:tc>
        <w:tc>
          <w:tcPr>
            <w:tcW w:w="141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D58A2A5" w14:textId="6A6B65AD" w:rsidR="00B32F1F" w:rsidRPr="00F224C1" w:rsidRDefault="00B32F1F" w:rsidP="006A7C9D">
            <w:pPr>
              <w:spacing w:before="60" w:after="60" w:line="264" w:lineRule="auto"/>
              <w:jc w:val="center"/>
              <w:rPr>
                <w:sz w:val="24"/>
                <w:szCs w:val="24"/>
              </w:rPr>
            </w:pPr>
            <w:r w:rsidRPr="00F224C1">
              <w:rPr>
                <w:sz w:val="24"/>
                <w:szCs w:val="24"/>
              </w:rPr>
              <w:t>492,80</w:t>
            </w:r>
          </w:p>
        </w:tc>
        <w:tc>
          <w:tcPr>
            <w:tcW w:w="1417"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0C6470B5" w14:textId="77777777" w:rsidR="00B32F1F" w:rsidRPr="00F224C1" w:rsidRDefault="00B32F1F" w:rsidP="006A7C9D">
            <w:pPr>
              <w:spacing w:before="60" w:after="60" w:line="264" w:lineRule="auto"/>
              <w:jc w:val="center"/>
              <w:rPr>
                <w:sz w:val="24"/>
                <w:szCs w:val="24"/>
              </w:rPr>
            </w:pPr>
          </w:p>
        </w:tc>
      </w:tr>
      <w:tr w:rsidR="00F224C1" w:rsidRPr="00F224C1" w14:paraId="0E839153" w14:textId="77777777" w:rsidTr="0097398A">
        <w:tblPrEx>
          <w:tblBorders>
            <w:top w:val="none" w:sz="0" w:space="0" w:color="auto"/>
            <w:bottom w:val="none" w:sz="0" w:space="0" w:color="auto"/>
            <w:insideH w:val="none" w:sz="0" w:space="0" w:color="auto"/>
            <w:insideV w:val="none" w:sz="0" w:space="0" w:color="auto"/>
          </w:tblBorders>
        </w:tblPrEx>
        <w:tc>
          <w:tcPr>
            <w:tcW w:w="726"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52AD88A4" w14:textId="77777777" w:rsidR="00B32F1F" w:rsidRPr="00F224C1" w:rsidRDefault="00B32F1F" w:rsidP="006A7C9D">
            <w:pPr>
              <w:spacing w:before="60" w:after="60" w:line="264" w:lineRule="auto"/>
              <w:jc w:val="center"/>
              <w:rPr>
                <w:sz w:val="24"/>
                <w:szCs w:val="24"/>
              </w:rPr>
            </w:pPr>
            <w:r w:rsidRPr="00F224C1">
              <w:rPr>
                <w:sz w:val="24"/>
                <w:szCs w:val="24"/>
              </w:rPr>
              <w:t>2</w:t>
            </w:r>
          </w:p>
        </w:tc>
        <w:tc>
          <w:tcPr>
            <w:tcW w:w="3253"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665FD86A" w14:textId="77777777" w:rsidR="00B32F1F" w:rsidRPr="00F224C1" w:rsidRDefault="00B32F1F" w:rsidP="006A7C9D">
            <w:pPr>
              <w:spacing w:before="60" w:after="60" w:line="264" w:lineRule="auto"/>
              <w:jc w:val="both"/>
              <w:rPr>
                <w:sz w:val="24"/>
                <w:szCs w:val="24"/>
              </w:rPr>
            </w:pPr>
            <w:r w:rsidRPr="00F224C1">
              <w:rPr>
                <w:sz w:val="24"/>
                <w:szCs w:val="24"/>
              </w:rPr>
              <w:t>Máy vi tính</w:t>
            </w:r>
          </w:p>
        </w:tc>
        <w:tc>
          <w:tcPr>
            <w:tcW w:w="1276"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5FE3660" w14:textId="77777777" w:rsidR="00B32F1F" w:rsidRPr="00F224C1" w:rsidRDefault="00B32F1F" w:rsidP="006A7C9D">
            <w:pPr>
              <w:spacing w:before="60" w:after="60" w:line="264" w:lineRule="auto"/>
              <w:jc w:val="center"/>
              <w:rPr>
                <w:sz w:val="24"/>
                <w:szCs w:val="24"/>
              </w:rPr>
            </w:pPr>
            <w:r w:rsidRPr="00F224C1">
              <w:rPr>
                <w:sz w:val="24"/>
                <w:szCs w:val="24"/>
              </w:rPr>
              <w:t>Cái</w:t>
            </w:r>
          </w:p>
        </w:tc>
        <w:tc>
          <w:tcPr>
            <w:tcW w:w="1134"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478A884" w14:textId="77777777" w:rsidR="00B32F1F" w:rsidRPr="00F224C1" w:rsidRDefault="00B32F1F" w:rsidP="006A7C9D">
            <w:pPr>
              <w:spacing w:before="60" w:after="60" w:line="264" w:lineRule="auto"/>
              <w:jc w:val="center"/>
              <w:rPr>
                <w:sz w:val="24"/>
                <w:szCs w:val="24"/>
              </w:rPr>
            </w:pPr>
            <w:r w:rsidRPr="00F224C1">
              <w:rPr>
                <w:sz w:val="24"/>
                <w:szCs w:val="24"/>
              </w:rPr>
              <w:t>0,4</w:t>
            </w:r>
          </w:p>
        </w:tc>
        <w:tc>
          <w:tcPr>
            <w:tcW w:w="141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3E586CD" w14:textId="6E4EE804" w:rsidR="00B32F1F" w:rsidRPr="00F224C1" w:rsidRDefault="00B32F1F" w:rsidP="006A7C9D">
            <w:pPr>
              <w:spacing w:before="60" w:after="60" w:line="264" w:lineRule="auto"/>
              <w:jc w:val="center"/>
              <w:rPr>
                <w:sz w:val="24"/>
                <w:szCs w:val="24"/>
              </w:rPr>
            </w:pPr>
            <w:r w:rsidRPr="00F224C1">
              <w:rPr>
                <w:sz w:val="24"/>
                <w:szCs w:val="24"/>
              </w:rPr>
              <w:t>1.137,16</w:t>
            </w:r>
          </w:p>
        </w:tc>
        <w:tc>
          <w:tcPr>
            <w:tcW w:w="1417"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7713ED0" w14:textId="77777777" w:rsidR="00B32F1F" w:rsidRPr="00F224C1" w:rsidRDefault="00B32F1F" w:rsidP="006A7C9D">
            <w:pPr>
              <w:spacing w:before="60" w:after="60" w:line="264" w:lineRule="auto"/>
              <w:jc w:val="center"/>
              <w:rPr>
                <w:sz w:val="24"/>
                <w:szCs w:val="24"/>
              </w:rPr>
            </w:pPr>
          </w:p>
        </w:tc>
      </w:tr>
      <w:tr w:rsidR="00F224C1" w:rsidRPr="00F224C1" w14:paraId="7F15C2C7" w14:textId="77777777" w:rsidTr="0097398A">
        <w:tblPrEx>
          <w:tblBorders>
            <w:top w:val="none" w:sz="0" w:space="0" w:color="auto"/>
            <w:bottom w:val="none" w:sz="0" w:space="0" w:color="auto"/>
            <w:insideH w:val="none" w:sz="0" w:space="0" w:color="auto"/>
            <w:insideV w:val="none" w:sz="0" w:space="0" w:color="auto"/>
          </w:tblBorders>
        </w:tblPrEx>
        <w:tc>
          <w:tcPr>
            <w:tcW w:w="726"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686AD5DF" w14:textId="77777777" w:rsidR="00B32F1F" w:rsidRPr="00F224C1" w:rsidRDefault="00B32F1F" w:rsidP="006A7C9D">
            <w:pPr>
              <w:spacing w:before="60" w:after="60" w:line="264" w:lineRule="auto"/>
              <w:jc w:val="center"/>
              <w:rPr>
                <w:sz w:val="24"/>
                <w:szCs w:val="24"/>
              </w:rPr>
            </w:pPr>
            <w:r w:rsidRPr="00F224C1">
              <w:rPr>
                <w:sz w:val="24"/>
                <w:szCs w:val="24"/>
              </w:rPr>
              <w:t>3</w:t>
            </w:r>
          </w:p>
        </w:tc>
        <w:tc>
          <w:tcPr>
            <w:tcW w:w="3253"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659BB91B" w14:textId="77777777" w:rsidR="00B32F1F" w:rsidRPr="00F224C1" w:rsidRDefault="00B32F1F" w:rsidP="006A7C9D">
            <w:pPr>
              <w:spacing w:before="60" w:after="60" w:line="264" w:lineRule="auto"/>
              <w:jc w:val="both"/>
              <w:rPr>
                <w:sz w:val="24"/>
                <w:szCs w:val="24"/>
              </w:rPr>
            </w:pPr>
            <w:r w:rsidRPr="00F224C1">
              <w:rPr>
                <w:sz w:val="24"/>
                <w:szCs w:val="24"/>
              </w:rPr>
              <w:t>Máy điều hòa nhiệt đô</w:t>
            </w:r>
          </w:p>
        </w:tc>
        <w:tc>
          <w:tcPr>
            <w:tcW w:w="1276"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22192CA2" w14:textId="77777777" w:rsidR="00B32F1F" w:rsidRPr="00F224C1" w:rsidRDefault="00B32F1F" w:rsidP="006A7C9D">
            <w:pPr>
              <w:spacing w:before="60" w:after="60" w:line="264" w:lineRule="auto"/>
              <w:jc w:val="center"/>
              <w:rPr>
                <w:sz w:val="24"/>
                <w:szCs w:val="24"/>
              </w:rPr>
            </w:pPr>
            <w:r w:rsidRPr="00F224C1">
              <w:rPr>
                <w:sz w:val="24"/>
                <w:szCs w:val="24"/>
              </w:rPr>
              <w:t>Cái</w:t>
            </w:r>
          </w:p>
        </w:tc>
        <w:tc>
          <w:tcPr>
            <w:tcW w:w="1134"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3AD204F0" w14:textId="77777777" w:rsidR="00B32F1F" w:rsidRPr="00F224C1" w:rsidRDefault="00B32F1F" w:rsidP="006A7C9D">
            <w:pPr>
              <w:spacing w:before="60" w:after="60" w:line="264" w:lineRule="auto"/>
              <w:jc w:val="center"/>
              <w:rPr>
                <w:sz w:val="24"/>
                <w:szCs w:val="24"/>
              </w:rPr>
            </w:pPr>
            <w:r w:rsidRPr="00F224C1">
              <w:rPr>
                <w:sz w:val="24"/>
                <w:szCs w:val="24"/>
              </w:rPr>
              <w:t>2,2</w:t>
            </w:r>
          </w:p>
        </w:tc>
        <w:tc>
          <w:tcPr>
            <w:tcW w:w="141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6144CF9" w14:textId="68B83F66" w:rsidR="00B32F1F" w:rsidRPr="00F224C1" w:rsidRDefault="00B32F1F" w:rsidP="006A7C9D">
            <w:pPr>
              <w:spacing w:before="60" w:after="60" w:line="264" w:lineRule="auto"/>
              <w:jc w:val="center"/>
              <w:rPr>
                <w:sz w:val="24"/>
                <w:szCs w:val="24"/>
              </w:rPr>
            </w:pPr>
            <w:r w:rsidRPr="00F224C1">
              <w:rPr>
                <w:sz w:val="24"/>
                <w:szCs w:val="24"/>
              </w:rPr>
              <w:t>568,61</w:t>
            </w:r>
          </w:p>
        </w:tc>
        <w:tc>
          <w:tcPr>
            <w:tcW w:w="1417"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73D9A181" w14:textId="77777777" w:rsidR="00B32F1F" w:rsidRPr="00F224C1" w:rsidRDefault="00B32F1F" w:rsidP="006A7C9D">
            <w:pPr>
              <w:spacing w:before="60" w:after="60" w:line="264" w:lineRule="auto"/>
              <w:jc w:val="center"/>
              <w:rPr>
                <w:sz w:val="24"/>
                <w:szCs w:val="24"/>
              </w:rPr>
            </w:pPr>
          </w:p>
        </w:tc>
      </w:tr>
      <w:tr w:rsidR="00F224C1" w:rsidRPr="00F224C1" w14:paraId="2FA6CD93" w14:textId="77777777" w:rsidTr="00AA3730">
        <w:tblPrEx>
          <w:tblBorders>
            <w:top w:val="none" w:sz="0" w:space="0" w:color="auto"/>
            <w:bottom w:val="none" w:sz="0" w:space="0" w:color="auto"/>
            <w:insideH w:val="none" w:sz="0" w:space="0" w:color="auto"/>
            <w:insideV w:val="none" w:sz="0" w:space="0" w:color="auto"/>
          </w:tblBorders>
        </w:tblPrEx>
        <w:tc>
          <w:tcPr>
            <w:tcW w:w="726"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00DE424F" w14:textId="77777777" w:rsidR="00B32F1F" w:rsidRPr="00F224C1" w:rsidRDefault="00B32F1F" w:rsidP="006A7C9D">
            <w:pPr>
              <w:spacing w:before="60" w:after="60" w:line="264" w:lineRule="auto"/>
              <w:jc w:val="center"/>
              <w:rPr>
                <w:sz w:val="24"/>
                <w:szCs w:val="24"/>
              </w:rPr>
            </w:pPr>
            <w:r w:rsidRPr="00F224C1">
              <w:rPr>
                <w:sz w:val="24"/>
                <w:szCs w:val="24"/>
              </w:rPr>
              <w:t>4</w:t>
            </w:r>
          </w:p>
        </w:tc>
        <w:tc>
          <w:tcPr>
            <w:tcW w:w="3253"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69A28778" w14:textId="77777777" w:rsidR="00B32F1F" w:rsidRPr="00F224C1" w:rsidRDefault="00B32F1F" w:rsidP="006A7C9D">
            <w:pPr>
              <w:spacing w:before="60" w:after="60" w:line="264" w:lineRule="auto"/>
              <w:jc w:val="both"/>
              <w:rPr>
                <w:sz w:val="24"/>
                <w:szCs w:val="24"/>
              </w:rPr>
            </w:pPr>
            <w:r w:rsidRPr="00F224C1">
              <w:rPr>
                <w:sz w:val="24"/>
                <w:szCs w:val="24"/>
              </w:rPr>
              <w:t>Máy chiếu (slide)</w:t>
            </w:r>
          </w:p>
        </w:tc>
        <w:tc>
          <w:tcPr>
            <w:tcW w:w="1276"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1B33FE55" w14:textId="77777777" w:rsidR="00B32F1F" w:rsidRPr="00F224C1" w:rsidRDefault="00B32F1F" w:rsidP="006A7C9D">
            <w:pPr>
              <w:spacing w:before="60" w:after="60" w:line="264" w:lineRule="auto"/>
              <w:jc w:val="center"/>
              <w:rPr>
                <w:sz w:val="24"/>
                <w:szCs w:val="24"/>
              </w:rPr>
            </w:pPr>
            <w:r w:rsidRPr="00F224C1">
              <w:rPr>
                <w:sz w:val="24"/>
                <w:szCs w:val="24"/>
              </w:rPr>
              <w:t>Cái</w:t>
            </w:r>
          </w:p>
        </w:tc>
        <w:tc>
          <w:tcPr>
            <w:tcW w:w="1134"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34B0CBDC" w14:textId="77777777" w:rsidR="00B32F1F" w:rsidRPr="00F224C1" w:rsidRDefault="00B32F1F" w:rsidP="006A7C9D">
            <w:pPr>
              <w:spacing w:before="60" w:after="60" w:line="264" w:lineRule="auto"/>
              <w:jc w:val="center"/>
              <w:rPr>
                <w:sz w:val="24"/>
                <w:szCs w:val="24"/>
              </w:rPr>
            </w:pPr>
            <w:r w:rsidRPr="00F224C1">
              <w:rPr>
                <w:sz w:val="24"/>
                <w:szCs w:val="24"/>
              </w:rPr>
              <w:t>0,5</w:t>
            </w:r>
          </w:p>
        </w:tc>
        <w:tc>
          <w:tcPr>
            <w:tcW w:w="1418"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D898D9C" w14:textId="62A58818" w:rsidR="00B32F1F" w:rsidRPr="00F224C1" w:rsidRDefault="00B32F1F" w:rsidP="006A7C9D">
            <w:pPr>
              <w:spacing w:before="60" w:after="60" w:line="264" w:lineRule="auto"/>
              <w:jc w:val="center"/>
              <w:rPr>
                <w:sz w:val="24"/>
                <w:szCs w:val="24"/>
              </w:rPr>
            </w:pPr>
            <w:r w:rsidRPr="00F224C1">
              <w:rPr>
                <w:sz w:val="24"/>
                <w:szCs w:val="24"/>
              </w:rPr>
              <w:t>227,43</w:t>
            </w:r>
          </w:p>
        </w:tc>
        <w:tc>
          <w:tcPr>
            <w:tcW w:w="1417" w:type="dxa"/>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10A9FF2" w14:textId="77777777" w:rsidR="00B32F1F" w:rsidRPr="00F224C1" w:rsidRDefault="00B32F1F" w:rsidP="006A7C9D">
            <w:pPr>
              <w:spacing w:before="60" w:after="60" w:line="264" w:lineRule="auto"/>
              <w:jc w:val="center"/>
              <w:rPr>
                <w:sz w:val="24"/>
                <w:szCs w:val="24"/>
                <w:highlight w:val="yellow"/>
              </w:rPr>
            </w:pPr>
          </w:p>
        </w:tc>
      </w:tr>
      <w:tr w:rsidR="00F224C1" w:rsidRPr="00F224C1" w14:paraId="7BCF3FEC" w14:textId="77777777" w:rsidTr="00AA3730">
        <w:tblPrEx>
          <w:tblBorders>
            <w:top w:val="none" w:sz="0" w:space="0" w:color="auto"/>
            <w:bottom w:val="none" w:sz="0" w:space="0" w:color="auto"/>
            <w:insideH w:val="none" w:sz="0" w:space="0" w:color="auto"/>
            <w:insideV w:val="none" w:sz="0" w:space="0" w:color="auto"/>
          </w:tblBorders>
        </w:tblPrEx>
        <w:tc>
          <w:tcPr>
            <w:tcW w:w="726"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2D293EE5" w14:textId="77777777" w:rsidR="00B32F1F" w:rsidRPr="00F224C1" w:rsidRDefault="00B32F1F" w:rsidP="006A7C9D">
            <w:pPr>
              <w:spacing w:before="60" w:after="60" w:line="264" w:lineRule="auto"/>
              <w:jc w:val="center"/>
              <w:rPr>
                <w:sz w:val="24"/>
                <w:szCs w:val="24"/>
              </w:rPr>
            </w:pPr>
            <w:r w:rsidRPr="00F224C1">
              <w:rPr>
                <w:sz w:val="24"/>
                <w:szCs w:val="24"/>
              </w:rPr>
              <w:t>5</w:t>
            </w:r>
          </w:p>
        </w:tc>
        <w:tc>
          <w:tcPr>
            <w:tcW w:w="3253"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225E9D67" w14:textId="77777777" w:rsidR="00B32F1F" w:rsidRPr="00F224C1" w:rsidRDefault="00B32F1F" w:rsidP="006A7C9D">
            <w:pPr>
              <w:spacing w:before="60" w:after="60" w:line="264" w:lineRule="auto"/>
              <w:jc w:val="both"/>
              <w:rPr>
                <w:sz w:val="24"/>
                <w:szCs w:val="24"/>
              </w:rPr>
            </w:pPr>
            <w:r w:rsidRPr="00F224C1">
              <w:rPr>
                <w:sz w:val="24"/>
                <w:szCs w:val="24"/>
              </w:rPr>
              <w:t>Máy tính xách tay</w:t>
            </w:r>
          </w:p>
        </w:tc>
        <w:tc>
          <w:tcPr>
            <w:tcW w:w="1276"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22C93377" w14:textId="77777777" w:rsidR="00B32F1F" w:rsidRPr="00F224C1" w:rsidRDefault="00B32F1F" w:rsidP="006A7C9D">
            <w:pPr>
              <w:spacing w:before="60" w:after="60" w:line="264" w:lineRule="auto"/>
              <w:jc w:val="center"/>
              <w:rPr>
                <w:sz w:val="24"/>
                <w:szCs w:val="24"/>
              </w:rPr>
            </w:pPr>
            <w:r w:rsidRPr="00F224C1">
              <w:rPr>
                <w:sz w:val="24"/>
                <w:szCs w:val="24"/>
              </w:rPr>
              <w:t>Cái</w:t>
            </w:r>
          </w:p>
        </w:tc>
        <w:tc>
          <w:tcPr>
            <w:tcW w:w="1134"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1BC814CE" w14:textId="77777777" w:rsidR="00B32F1F" w:rsidRPr="00F224C1" w:rsidRDefault="00B32F1F" w:rsidP="006A7C9D">
            <w:pPr>
              <w:spacing w:before="60" w:after="60" w:line="264" w:lineRule="auto"/>
              <w:jc w:val="center"/>
              <w:rPr>
                <w:sz w:val="24"/>
                <w:szCs w:val="24"/>
              </w:rPr>
            </w:pPr>
            <w:r w:rsidRPr="00F224C1">
              <w:rPr>
                <w:sz w:val="24"/>
                <w:szCs w:val="24"/>
              </w:rPr>
              <w:t>0,5</w:t>
            </w:r>
          </w:p>
        </w:tc>
        <w:tc>
          <w:tcPr>
            <w:tcW w:w="1418"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5D2DBA1" w14:textId="03A3A366" w:rsidR="00B32F1F" w:rsidRPr="00F224C1" w:rsidRDefault="00B32F1F" w:rsidP="006A7C9D">
            <w:pPr>
              <w:spacing w:before="60" w:after="60" w:line="264" w:lineRule="auto"/>
              <w:jc w:val="center"/>
              <w:rPr>
                <w:sz w:val="24"/>
                <w:szCs w:val="24"/>
              </w:rPr>
            </w:pPr>
            <w:r w:rsidRPr="00F224C1">
              <w:rPr>
                <w:sz w:val="24"/>
                <w:szCs w:val="24"/>
              </w:rPr>
              <w:t>227,43</w:t>
            </w:r>
          </w:p>
        </w:tc>
        <w:tc>
          <w:tcPr>
            <w:tcW w:w="1417" w:type="dxa"/>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540A38D" w14:textId="6482AEB2" w:rsidR="00B32F1F" w:rsidRPr="00F224C1" w:rsidRDefault="00B32F1F" w:rsidP="006A7C9D">
            <w:pPr>
              <w:spacing w:before="60" w:after="60" w:line="264" w:lineRule="auto"/>
              <w:jc w:val="center"/>
              <w:rPr>
                <w:sz w:val="24"/>
                <w:szCs w:val="24"/>
              </w:rPr>
            </w:pPr>
            <w:r w:rsidRPr="00F224C1">
              <w:rPr>
                <w:sz w:val="24"/>
                <w:szCs w:val="24"/>
              </w:rPr>
              <w:t>560,08</w:t>
            </w:r>
          </w:p>
        </w:tc>
      </w:tr>
      <w:tr w:rsidR="00F224C1" w:rsidRPr="00F224C1" w14:paraId="111C7267" w14:textId="77777777" w:rsidTr="00AA3730">
        <w:tblPrEx>
          <w:tblBorders>
            <w:top w:val="none" w:sz="0" w:space="0" w:color="auto"/>
            <w:bottom w:val="none" w:sz="0" w:space="0" w:color="auto"/>
            <w:insideH w:val="none" w:sz="0" w:space="0" w:color="auto"/>
            <w:insideV w:val="none" w:sz="0" w:space="0" w:color="auto"/>
          </w:tblBorders>
        </w:tblPrEx>
        <w:tc>
          <w:tcPr>
            <w:tcW w:w="726" w:type="dxa"/>
            <w:tcBorders>
              <w:top w:val="single" w:sz="8" w:space="0" w:color="auto"/>
              <w:left w:val="single" w:sz="8" w:space="0" w:color="auto"/>
              <w:bottom w:val="single" w:sz="4" w:space="0" w:color="auto"/>
              <w:right w:val="nil"/>
              <w:tl2br w:val="nil"/>
              <w:tr2bl w:val="nil"/>
            </w:tcBorders>
            <w:shd w:val="solid" w:color="FFFFFF" w:fill="auto"/>
            <w:tcMar>
              <w:top w:w="0" w:type="dxa"/>
              <w:left w:w="0" w:type="dxa"/>
              <w:bottom w:w="0" w:type="dxa"/>
              <w:right w:w="0" w:type="dxa"/>
            </w:tcMar>
          </w:tcPr>
          <w:p w14:paraId="58D4298F" w14:textId="77777777" w:rsidR="00B32F1F" w:rsidRPr="00F224C1" w:rsidRDefault="00B32F1F" w:rsidP="006A7C9D">
            <w:pPr>
              <w:spacing w:before="60" w:after="60" w:line="264" w:lineRule="auto"/>
              <w:jc w:val="center"/>
              <w:rPr>
                <w:sz w:val="24"/>
                <w:szCs w:val="24"/>
              </w:rPr>
            </w:pPr>
            <w:r w:rsidRPr="00F224C1">
              <w:rPr>
                <w:sz w:val="24"/>
                <w:szCs w:val="24"/>
              </w:rPr>
              <w:t>6</w:t>
            </w:r>
          </w:p>
        </w:tc>
        <w:tc>
          <w:tcPr>
            <w:tcW w:w="3253" w:type="dxa"/>
            <w:tcBorders>
              <w:top w:val="single" w:sz="8" w:space="0" w:color="auto"/>
              <w:left w:val="single" w:sz="8" w:space="0" w:color="auto"/>
              <w:bottom w:val="single" w:sz="4" w:space="0" w:color="auto"/>
              <w:right w:val="nil"/>
              <w:tl2br w:val="nil"/>
              <w:tr2bl w:val="nil"/>
            </w:tcBorders>
            <w:shd w:val="solid" w:color="FFFFFF" w:fill="auto"/>
            <w:tcMar>
              <w:top w:w="0" w:type="dxa"/>
              <w:left w:w="0" w:type="dxa"/>
              <w:bottom w:w="0" w:type="dxa"/>
              <w:right w:w="0" w:type="dxa"/>
            </w:tcMar>
          </w:tcPr>
          <w:p w14:paraId="5E4B3148" w14:textId="77777777" w:rsidR="00B32F1F" w:rsidRPr="00F224C1" w:rsidRDefault="00B32F1F" w:rsidP="006A7C9D">
            <w:pPr>
              <w:spacing w:before="60" w:after="60" w:line="264" w:lineRule="auto"/>
              <w:jc w:val="both"/>
              <w:rPr>
                <w:sz w:val="24"/>
                <w:szCs w:val="24"/>
              </w:rPr>
            </w:pPr>
            <w:r w:rsidRPr="00F224C1">
              <w:rPr>
                <w:sz w:val="24"/>
                <w:szCs w:val="24"/>
              </w:rPr>
              <w:t>Máy phô tô</w:t>
            </w:r>
          </w:p>
        </w:tc>
        <w:tc>
          <w:tcPr>
            <w:tcW w:w="1276" w:type="dxa"/>
            <w:tcBorders>
              <w:top w:val="single" w:sz="8" w:space="0" w:color="auto"/>
              <w:left w:val="single" w:sz="8" w:space="0" w:color="auto"/>
              <w:bottom w:val="single" w:sz="4" w:space="0" w:color="auto"/>
              <w:right w:val="nil"/>
              <w:tl2br w:val="nil"/>
              <w:tr2bl w:val="nil"/>
            </w:tcBorders>
            <w:shd w:val="solid" w:color="FFFFFF" w:fill="auto"/>
            <w:tcMar>
              <w:top w:w="0" w:type="dxa"/>
              <w:left w:w="0" w:type="dxa"/>
              <w:bottom w:w="0" w:type="dxa"/>
              <w:right w:w="0" w:type="dxa"/>
            </w:tcMar>
          </w:tcPr>
          <w:p w14:paraId="05AE8B4D" w14:textId="77777777" w:rsidR="00B32F1F" w:rsidRPr="00F224C1" w:rsidRDefault="00B32F1F" w:rsidP="006A7C9D">
            <w:pPr>
              <w:spacing w:before="60" w:after="60" w:line="264" w:lineRule="auto"/>
              <w:jc w:val="center"/>
              <w:rPr>
                <w:sz w:val="24"/>
                <w:szCs w:val="24"/>
              </w:rPr>
            </w:pPr>
            <w:r w:rsidRPr="00F224C1">
              <w:rPr>
                <w:sz w:val="24"/>
                <w:szCs w:val="24"/>
              </w:rPr>
              <w:t>Cái</w:t>
            </w:r>
          </w:p>
        </w:tc>
        <w:tc>
          <w:tcPr>
            <w:tcW w:w="1134" w:type="dxa"/>
            <w:tcBorders>
              <w:top w:val="single" w:sz="8" w:space="0" w:color="auto"/>
              <w:left w:val="single" w:sz="8" w:space="0" w:color="auto"/>
              <w:bottom w:val="single" w:sz="4" w:space="0" w:color="auto"/>
              <w:right w:val="nil"/>
              <w:tl2br w:val="nil"/>
              <w:tr2bl w:val="nil"/>
            </w:tcBorders>
            <w:shd w:val="solid" w:color="FFFFFF" w:fill="auto"/>
            <w:tcMar>
              <w:top w:w="0" w:type="dxa"/>
              <w:left w:w="0" w:type="dxa"/>
              <w:bottom w:w="0" w:type="dxa"/>
              <w:right w:w="0" w:type="dxa"/>
            </w:tcMar>
          </w:tcPr>
          <w:p w14:paraId="1422AAEB" w14:textId="77777777" w:rsidR="00B32F1F" w:rsidRPr="00F224C1" w:rsidRDefault="00B32F1F" w:rsidP="006A7C9D">
            <w:pPr>
              <w:spacing w:before="60" w:after="60" w:line="264" w:lineRule="auto"/>
              <w:jc w:val="center"/>
              <w:rPr>
                <w:sz w:val="24"/>
                <w:szCs w:val="24"/>
              </w:rPr>
            </w:pPr>
            <w:r w:rsidRPr="00F224C1">
              <w:rPr>
                <w:sz w:val="24"/>
                <w:szCs w:val="24"/>
              </w:rPr>
              <w:t>1,5</w:t>
            </w:r>
          </w:p>
        </w:tc>
        <w:tc>
          <w:tcPr>
            <w:tcW w:w="1418" w:type="dxa"/>
            <w:tcBorders>
              <w:top w:val="single" w:sz="8" w:space="0" w:color="auto"/>
              <w:left w:val="single" w:sz="8" w:space="0" w:color="auto"/>
              <w:bottom w:val="single" w:sz="4" w:space="0" w:color="auto"/>
              <w:right w:val="nil"/>
              <w:tl2br w:val="nil"/>
              <w:tr2bl w:val="nil"/>
            </w:tcBorders>
            <w:shd w:val="solid" w:color="FFFFFF" w:fill="auto"/>
            <w:tcMar>
              <w:top w:w="0" w:type="dxa"/>
              <w:left w:w="0" w:type="dxa"/>
              <w:bottom w:w="0" w:type="dxa"/>
              <w:right w:w="0" w:type="dxa"/>
            </w:tcMar>
            <w:vAlign w:val="center"/>
          </w:tcPr>
          <w:p w14:paraId="1103B7B7" w14:textId="10840F1A" w:rsidR="00B32F1F" w:rsidRPr="00F224C1" w:rsidRDefault="00B32F1F" w:rsidP="006A7C9D">
            <w:pPr>
              <w:spacing w:before="60" w:after="60" w:line="264" w:lineRule="auto"/>
              <w:jc w:val="center"/>
              <w:rPr>
                <w:sz w:val="24"/>
                <w:szCs w:val="24"/>
              </w:rPr>
            </w:pPr>
            <w:r w:rsidRPr="00F224C1">
              <w:rPr>
                <w:sz w:val="24"/>
                <w:szCs w:val="24"/>
              </w:rPr>
              <w:t>379,05</w:t>
            </w:r>
          </w:p>
        </w:tc>
        <w:tc>
          <w:tcPr>
            <w:tcW w:w="1417" w:type="dxa"/>
            <w:tcBorders>
              <w:top w:val="single" w:sz="8" w:space="0" w:color="auto"/>
              <w:left w:val="single" w:sz="8" w:space="0" w:color="auto"/>
              <w:bottom w:val="single" w:sz="4" w:space="0" w:color="auto"/>
              <w:right w:val="single" w:sz="8" w:space="0" w:color="auto"/>
              <w:tl2br w:val="nil"/>
              <w:tr2bl w:val="nil"/>
            </w:tcBorders>
            <w:shd w:val="solid" w:color="FFFFFF" w:fill="auto"/>
            <w:tcMar>
              <w:top w:w="0" w:type="dxa"/>
              <w:left w:w="0" w:type="dxa"/>
              <w:bottom w:w="0" w:type="dxa"/>
              <w:right w:w="0" w:type="dxa"/>
            </w:tcMar>
            <w:vAlign w:val="center"/>
          </w:tcPr>
          <w:p w14:paraId="56AB9FC0" w14:textId="77777777" w:rsidR="00B32F1F" w:rsidRPr="00F224C1" w:rsidRDefault="00B32F1F" w:rsidP="006A7C9D">
            <w:pPr>
              <w:spacing w:before="60" w:after="60" w:line="264" w:lineRule="auto"/>
              <w:jc w:val="center"/>
              <w:rPr>
                <w:sz w:val="24"/>
                <w:szCs w:val="24"/>
              </w:rPr>
            </w:pPr>
          </w:p>
        </w:tc>
      </w:tr>
      <w:tr w:rsidR="00F224C1" w:rsidRPr="00F224C1" w14:paraId="5C1C6391" w14:textId="77777777" w:rsidTr="00AA3730">
        <w:tblPrEx>
          <w:tblBorders>
            <w:top w:val="none" w:sz="0" w:space="0" w:color="auto"/>
            <w:bottom w:val="none" w:sz="0" w:space="0" w:color="auto"/>
            <w:insideH w:val="none" w:sz="0" w:space="0" w:color="auto"/>
            <w:insideV w:val="none" w:sz="0" w:space="0" w:color="auto"/>
          </w:tblBorders>
        </w:tblPrEx>
        <w:tc>
          <w:tcPr>
            <w:tcW w:w="726" w:type="dxa"/>
            <w:tcBorders>
              <w:top w:val="single" w:sz="4"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B5D913E" w14:textId="77777777" w:rsidR="00B32F1F" w:rsidRPr="00F224C1" w:rsidRDefault="00B32F1F" w:rsidP="006A7C9D">
            <w:pPr>
              <w:spacing w:before="60" w:after="60" w:line="264" w:lineRule="auto"/>
              <w:jc w:val="center"/>
              <w:rPr>
                <w:sz w:val="24"/>
                <w:szCs w:val="24"/>
              </w:rPr>
            </w:pPr>
            <w:r w:rsidRPr="00F224C1">
              <w:rPr>
                <w:sz w:val="24"/>
                <w:szCs w:val="24"/>
              </w:rPr>
              <w:t>7</w:t>
            </w:r>
          </w:p>
        </w:tc>
        <w:tc>
          <w:tcPr>
            <w:tcW w:w="3253" w:type="dxa"/>
            <w:tcBorders>
              <w:top w:val="single" w:sz="4"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1F99B75D" w14:textId="77777777" w:rsidR="00B32F1F" w:rsidRPr="00F224C1" w:rsidRDefault="00B32F1F" w:rsidP="006A7C9D">
            <w:pPr>
              <w:spacing w:before="60" w:after="60" w:line="264" w:lineRule="auto"/>
              <w:jc w:val="both"/>
              <w:rPr>
                <w:sz w:val="24"/>
                <w:szCs w:val="24"/>
              </w:rPr>
            </w:pPr>
            <w:r w:rsidRPr="00F224C1">
              <w:rPr>
                <w:sz w:val="24"/>
                <w:szCs w:val="24"/>
              </w:rPr>
              <w:t>Máy ảnh</w:t>
            </w:r>
          </w:p>
        </w:tc>
        <w:tc>
          <w:tcPr>
            <w:tcW w:w="1276" w:type="dxa"/>
            <w:tcBorders>
              <w:top w:val="single" w:sz="4"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671C3B55" w14:textId="77777777" w:rsidR="00B32F1F" w:rsidRPr="00F224C1" w:rsidRDefault="00B32F1F" w:rsidP="006A7C9D">
            <w:pPr>
              <w:spacing w:before="60" w:after="60" w:line="264" w:lineRule="auto"/>
              <w:jc w:val="center"/>
              <w:rPr>
                <w:sz w:val="24"/>
                <w:szCs w:val="24"/>
              </w:rPr>
            </w:pPr>
            <w:r w:rsidRPr="00F224C1">
              <w:rPr>
                <w:sz w:val="24"/>
                <w:szCs w:val="24"/>
              </w:rPr>
              <w:t>Cái</w:t>
            </w:r>
          </w:p>
        </w:tc>
        <w:tc>
          <w:tcPr>
            <w:tcW w:w="1134" w:type="dxa"/>
            <w:tcBorders>
              <w:top w:val="single" w:sz="4"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411D0FD5" w14:textId="77777777" w:rsidR="00B32F1F" w:rsidRPr="00F224C1" w:rsidRDefault="00B32F1F" w:rsidP="006A7C9D">
            <w:pPr>
              <w:spacing w:before="60" w:after="60" w:line="264" w:lineRule="auto"/>
              <w:jc w:val="center"/>
              <w:rPr>
                <w:sz w:val="24"/>
                <w:szCs w:val="24"/>
              </w:rPr>
            </w:pPr>
          </w:p>
        </w:tc>
        <w:tc>
          <w:tcPr>
            <w:tcW w:w="1418" w:type="dxa"/>
            <w:tcBorders>
              <w:top w:val="single" w:sz="4"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2F5440F" w14:textId="77777777" w:rsidR="00B32F1F" w:rsidRPr="00F224C1" w:rsidRDefault="00B32F1F" w:rsidP="006A7C9D">
            <w:pPr>
              <w:spacing w:before="60" w:after="60" w:line="264" w:lineRule="auto"/>
              <w:jc w:val="center"/>
              <w:rPr>
                <w:sz w:val="24"/>
                <w:szCs w:val="24"/>
              </w:rPr>
            </w:pPr>
          </w:p>
        </w:tc>
        <w:tc>
          <w:tcPr>
            <w:tcW w:w="1417" w:type="dxa"/>
            <w:tcBorders>
              <w:top w:val="single" w:sz="4"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640B995" w14:textId="11BA89AE" w:rsidR="00B32F1F" w:rsidRPr="00F224C1" w:rsidRDefault="00B32F1F" w:rsidP="006A7C9D">
            <w:pPr>
              <w:spacing w:before="60" w:after="60" w:line="264" w:lineRule="auto"/>
              <w:jc w:val="center"/>
              <w:rPr>
                <w:sz w:val="24"/>
                <w:szCs w:val="24"/>
              </w:rPr>
            </w:pPr>
            <w:r w:rsidRPr="00F224C1">
              <w:rPr>
                <w:sz w:val="24"/>
                <w:szCs w:val="24"/>
              </w:rPr>
              <w:t>350,05</w:t>
            </w:r>
          </w:p>
        </w:tc>
      </w:tr>
      <w:tr w:rsidR="00F224C1" w:rsidRPr="00F224C1" w14:paraId="374C3B36" w14:textId="77777777" w:rsidTr="0097398A">
        <w:tblPrEx>
          <w:tblBorders>
            <w:top w:val="none" w:sz="0" w:space="0" w:color="auto"/>
            <w:bottom w:val="none" w:sz="0" w:space="0" w:color="auto"/>
            <w:insideH w:val="none" w:sz="0" w:space="0" w:color="auto"/>
            <w:insideV w:val="none" w:sz="0" w:space="0" w:color="auto"/>
          </w:tblBorders>
        </w:tblPrEx>
        <w:tc>
          <w:tcPr>
            <w:tcW w:w="726"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482494BB" w14:textId="77777777" w:rsidR="00B32F1F" w:rsidRPr="00F224C1" w:rsidRDefault="00B32F1F" w:rsidP="006A7C9D">
            <w:pPr>
              <w:spacing w:before="60" w:after="60" w:line="264" w:lineRule="auto"/>
              <w:jc w:val="center"/>
              <w:rPr>
                <w:sz w:val="24"/>
                <w:szCs w:val="24"/>
              </w:rPr>
            </w:pPr>
            <w:r w:rsidRPr="00F224C1">
              <w:rPr>
                <w:sz w:val="24"/>
                <w:szCs w:val="24"/>
              </w:rPr>
              <w:t>8</w:t>
            </w:r>
          </w:p>
        </w:tc>
        <w:tc>
          <w:tcPr>
            <w:tcW w:w="3253"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3E6AA8B8" w14:textId="77777777" w:rsidR="00B32F1F" w:rsidRPr="00F224C1" w:rsidRDefault="00B32F1F" w:rsidP="006A7C9D">
            <w:pPr>
              <w:spacing w:before="60" w:after="60" w:line="264" w:lineRule="auto"/>
              <w:jc w:val="both"/>
              <w:rPr>
                <w:sz w:val="24"/>
                <w:szCs w:val="24"/>
              </w:rPr>
            </w:pPr>
            <w:r w:rsidRPr="00F224C1">
              <w:rPr>
                <w:sz w:val="24"/>
                <w:szCs w:val="24"/>
              </w:rPr>
              <w:t>Điện năng</w:t>
            </w:r>
          </w:p>
        </w:tc>
        <w:tc>
          <w:tcPr>
            <w:tcW w:w="1276"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1CD76C12" w14:textId="77777777" w:rsidR="00B32F1F" w:rsidRPr="00F224C1" w:rsidRDefault="00B32F1F" w:rsidP="006A7C9D">
            <w:pPr>
              <w:spacing w:before="60" w:after="60" w:line="264" w:lineRule="auto"/>
              <w:jc w:val="center"/>
              <w:rPr>
                <w:sz w:val="24"/>
                <w:szCs w:val="24"/>
              </w:rPr>
            </w:pPr>
            <w:r w:rsidRPr="00F224C1">
              <w:rPr>
                <w:sz w:val="24"/>
                <w:szCs w:val="24"/>
              </w:rPr>
              <w:t>kW</w:t>
            </w:r>
          </w:p>
        </w:tc>
        <w:tc>
          <w:tcPr>
            <w:tcW w:w="1134"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0F599E1F" w14:textId="77777777" w:rsidR="00B32F1F" w:rsidRPr="00F224C1" w:rsidRDefault="00B32F1F" w:rsidP="006A7C9D">
            <w:pPr>
              <w:spacing w:before="60" w:after="60" w:line="264" w:lineRule="auto"/>
              <w:jc w:val="center"/>
              <w:rPr>
                <w:sz w:val="24"/>
                <w:szCs w:val="24"/>
              </w:rPr>
            </w:pPr>
          </w:p>
        </w:tc>
        <w:tc>
          <w:tcPr>
            <w:tcW w:w="1418"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C13CBD9" w14:textId="15FED0CC" w:rsidR="00B32F1F" w:rsidRPr="00F224C1" w:rsidRDefault="00B32F1F" w:rsidP="006A7C9D">
            <w:pPr>
              <w:spacing w:before="60" w:after="60" w:line="264" w:lineRule="auto"/>
              <w:jc w:val="center"/>
              <w:rPr>
                <w:sz w:val="24"/>
                <w:szCs w:val="24"/>
              </w:rPr>
            </w:pPr>
            <w:r w:rsidRPr="00F224C1">
              <w:rPr>
                <w:sz w:val="24"/>
                <w:szCs w:val="24"/>
              </w:rPr>
              <w:t>3.245,09</w:t>
            </w:r>
          </w:p>
        </w:tc>
        <w:tc>
          <w:tcPr>
            <w:tcW w:w="1417" w:type="dxa"/>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E8033B4" w14:textId="77777777" w:rsidR="00B32F1F" w:rsidRPr="00F224C1" w:rsidRDefault="00B32F1F" w:rsidP="006A7C9D">
            <w:pPr>
              <w:spacing w:before="60" w:after="60" w:line="264" w:lineRule="auto"/>
              <w:jc w:val="center"/>
              <w:rPr>
                <w:sz w:val="24"/>
                <w:szCs w:val="24"/>
              </w:rPr>
            </w:pPr>
          </w:p>
        </w:tc>
      </w:tr>
    </w:tbl>
    <w:p w14:paraId="028850A7" w14:textId="77777777" w:rsidR="001F7B68" w:rsidRPr="00F224C1" w:rsidRDefault="001F7B68" w:rsidP="006A7C9D">
      <w:pPr>
        <w:spacing w:before="60" w:after="60" w:line="264" w:lineRule="auto"/>
        <w:ind w:firstLine="567"/>
        <w:jc w:val="both"/>
        <w:rPr>
          <w:sz w:val="28"/>
          <w:szCs w:val="28"/>
        </w:rPr>
      </w:pPr>
      <w:r w:rsidRPr="00F224C1">
        <w:rPr>
          <w:bCs/>
          <w:i/>
          <w:iCs/>
          <w:sz w:val="28"/>
          <w:szCs w:val="28"/>
        </w:rPr>
        <w:t>Ghi chú:</w:t>
      </w:r>
    </w:p>
    <w:p w14:paraId="428AB577" w14:textId="382846EA" w:rsidR="001F7B68" w:rsidRPr="00F224C1" w:rsidRDefault="001F7B68" w:rsidP="006A7C9D">
      <w:pPr>
        <w:spacing w:before="60" w:after="60" w:line="264" w:lineRule="auto"/>
        <w:ind w:firstLine="567"/>
        <w:jc w:val="both"/>
        <w:rPr>
          <w:sz w:val="28"/>
          <w:szCs w:val="28"/>
        </w:rPr>
      </w:pPr>
      <w:r w:rsidRPr="00F224C1">
        <w:rPr>
          <w:sz w:val="28"/>
          <w:szCs w:val="28"/>
        </w:rPr>
        <w:t xml:space="preserve">Định mức tại Bảng </w:t>
      </w:r>
      <w:r w:rsidR="00D06229" w:rsidRPr="00F224C1">
        <w:rPr>
          <w:sz w:val="28"/>
          <w:szCs w:val="28"/>
        </w:rPr>
        <w:t>1</w:t>
      </w:r>
      <w:r w:rsidRPr="00F224C1">
        <w:rPr>
          <w:sz w:val="28"/>
          <w:szCs w:val="28"/>
        </w:rPr>
        <w:t xml:space="preserve">7 tính cho 64 đơn vị hành chính cấp xã, 64 điểm điều tra, </w:t>
      </w:r>
      <w:r w:rsidR="00B32F1F" w:rsidRPr="00F224C1">
        <w:rPr>
          <w:sz w:val="28"/>
          <w:szCs w:val="28"/>
        </w:rPr>
        <w:t>21.000</w:t>
      </w:r>
      <w:r w:rsidRPr="00F224C1">
        <w:rPr>
          <w:sz w:val="28"/>
          <w:szCs w:val="28"/>
        </w:rPr>
        <w:t xml:space="preserve"> phiếu điều tra. </w:t>
      </w:r>
      <w:r w:rsidR="0099242A" w:rsidRPr="00F224C1">
        <w:rPr>
          <w:sz w:val="28"/>
          <w:szCs w:val="28"/>
        </w:rPr>
        <w:t>Khi số điểm điều tra có sự thay đổi (lớn hơn hoặc nhỏ hơn 64 điểm điều tra) và số phiếu điều tra có sự thay đổi (lớn hoặc nhỏ hơn 21.000 phiếu điều tra) thì điều chỉnh tương tự phần định mức lao động xây dựng hệ số điều chỉnh giá đất.</w:t>
      </w:r>
    </w:p>
    <w:p w14:paraId="5E6062CF" w14:textId="6C722273" w:rsidR="001F7B68" w:rsidRPr="00F224C1" w:rsidRDefault="001F7B68" w:rsidP="006A7C9D">
      <w:pPr>
        <w:spacing w:before="60" w:after="60" w:line="264" w:lineRule="auto"/>
        <w:ind w:firstLine="567"/>
        <w:jc w:val="both"/>
        <w:rPr>
          <w:sz w:val="28"/>
          <w:szCs w:val="28"/>
        </w:rPr>
      </w:pPr>
      <w:r w:rsidRPr="00F224C1">
        <w:rPr>
          <w:sz w:val="28"/>
          <w:szCs w:val="28"/>
        </w:rPr>
        <w:t xml:space="preserve">Cơ cấu sử dụng mức thiết bị theo nội dung công việc xây dựng </w:t>
      </w:r>
      <w:r w:rsidR="00002EB5" w:rsidRPr="00F224C1">
        <w:rPr>
          <w:sz w:val="28"/>
          <w:szCs w:val="28"/>
        </w:rPr>
        <w:t>hệ số điều chỉnh giá đất</w:t>
      </w:r>
      <w:r w:rsidRPr="00F224C1">
        <w:rPr>
          <w:sz w:val="28"/>
          <w:szCs w:val="28"/>
        </w:rPr>
        <w:t xml:space="preserve"> được xác định theo Bảng </w:t>
      </w:r>
      <w:r w:rsidR="00D06229" w:rsidRPr="00F224C1">
        <w:rPr>
          <w:sz w:val="28"/>
          <w:szCs w:val="28"/>
        </w:rPr>
        <w:t>1</w:t>
      </w:r>
      <w:r w:rsidRPr="00F224C1">
        <w:rPr>
          <w:sz w:val="28"/>
          <w:szCs w:val="28"/>
        </w:rPr>
        <w:t>6.</w:t>
      </w:r>
    </w:p>
    <w:p w14:paraId="32BB821B" w14:textId="77777777" w:rsidR="001F7B68" w:rsidRPr="00F224C1" w:rsidRDefault="001F7B68" w:rsidP="006A7C9D">
      <w:pPr>
        <w:spacing w:before="60" w:after="60" w:line="264" w:lineRule="auto"/>
        <w:ind w:firstLine="567"/>
        <w:jc w:val="both"/>
        <w:rPr>
          <w:sz w:val="28"/>
          <w:szCs w:val="28"/>
        </w:rPr>
      </w:pPr>
      <w:r w:rsidRPr="00F224C1">
        <w:rPr>
          <w:bCs/>
          <w:iCs/>
          <w:sz w:val="28"/>
          <w:szCs w:val="28"/>
        </w:rPr>
        <w:t>c) Vật liệu</w:t>
      </w:r>
    </w:p>
    <w:p w14:paraId="5E7B16A8" w14:textId="59D716F3" w:rsidR="001F7B68" w:rsidRPr="00F224C1" w:rsidRDefault="001F7B68" w:rsidP="006A7C9D">
      <w:pPr>
        <w:spacing w:before="60" w:after="60" w:line="264" w:lineRule="auto"/>
        <w:ind w:firstLine="567"/>
        <w:jc w:val="right"/>
        <w:rPr>
          <w:sz w:val="28"/>
          <w:szCs w:val="28"/>
        </w:rPr>
      </w:pPr>
      <w:r w:rsidRPr="00F224C1">
        <w:rPr>
          <w:sz w:val="28"/>
          <w:szCs w:val="28"/>
        </w:rPr>
        <w:t xml:space="preserve">           </w:t>
      </w:r>
      <w:r w:rsidR="0032750A" w:rsidRPr="00F224C1">
        <w:rPr>
          <w:sz w:val="28"/>
          <w:szCs w:val="28"/>
        </w:rPr>
        <w:t xml:space="preserve">                           </w:t>
      </w:r>
      <w:r w:rsidR="002C76AD" w:rsidRPr="00F224C1">
        <w:rPr>
          <w:sz w:val="28"/>
          <w:szCs w:val="28"/>
        </w:rPr>
        <w:t xml:space="preserve">                 </w:t>
      </w:r>
      <w:r w:rsidR="0032750A" w:rsidRPr="00F224C1">
        <w:rPr>
          <w:sz w:val="28"/>
          <w:szCs w:val="28"/>
        </w:rPr>
        <w:t xml:space="preserve">      </w:t>
      </w:r>
      <w:r w:rsidRPr="00F224C1">
        <w:rPr>
          <w:sz w:val="28"/>
          <w:szCs w:val="28"/>
        </w:rPr>
        <w:t xml:space="preserve">Bảng </w:t>
      </w:r>
      <w:r w:rsidR="00D06229" w:rsidRPr="00F224C1">
        <w:rPr>
          <w:sz w:val="28"/>
          <w:szCs w:val="28"/>
        </w:rPr>
        <w:t>1</w:t>
      </w:r>
      <w:r w:rsidRPr="00F224C1">
        <w:rPr>
          <w:sz w:val="28"/>
          <w:szCs w:val="28"/>
        </w:rPr>
        <w:t>8</w:t>
      </w:r>
    </w:p>
    <w:tbl>
      <w:tblPr>
        <w:tblW w:w="90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91"/>
        <w:gridCol w:w="3372"/>
        <w:gridCol w:w="1389"/>
        <w:gridCol w:w="1786"/>
        <w:gridCol w:w="1639"/>
      </w:tblGrid>
      <w:tr w:rsidR="00F224C1" w:rsidRPr="00F224C1" w14:paraId="797ACCE9" w14:textId="77777777" w:rsidTr="0052171D">
        <w:trPr>
          <w:trHeight w:val="263"/>
          <w:tblHeader/>
        </w:trPr>
        <w:tc>
          <w:tcPr>
            <w:tcW w:w="891" w:type="dxa"/>
            <w:vMerge w:val="restart"/>
            <w:shd w:val="solid" w:color="FFFFFF" w:fill="auto"/>
            <w:tcMar>
              <w:top w:w="0" w:type="dxa"/>
              <w:left w:w="0" w:type="dxa"/>
              <w:bottom w:w="0" w:type="dxa"/>
              <w:right w:w="0" w:type="dxa"/>
            </w:tcMar>
            <w:vAlign w:val="center"/>
          </w:tcPr>
          <w:p w14:paraId="3321047F" w14:textId="77777777" w:rsidR="001F7B68" w:rsidRPr="00F224C1" w:rsidRDefault="001F7B68" w:rsidP="006A7C9D">
            <w:pPr>
              <w:spacing w:before="60" w:after="60" w:line="264" w:lineRule="auto"/>
              <w:jc w:val="center"/>
              <w:rPr>
                <w:sz w:val="24"/>
                <w:szCs w:val="24"/>
              </w:rPr>
            </w:pPr>
            <w:r w:rsidRPr="00F224C1">
              <w:rPr>
                <w:b/>
                <w:bCs/>
                <w:sz w:val="24"/>
                <w:szCs w:val="24"/>
              </w:rPr>
              <w:t>STT</w:t>
            </w:r>
          </w:p>
        </w:tc>
        <w:tc>
          <w:tcPr>
            <w:tcW w:w="3372" w:type="dxa"/>
            <w:vMerge w:val="restart"/>
            <w:shd w:val="solid" w:color="FFFFFF" w:fill="auto"/>
            <w:tcMar>
              <w:top w:w="0" w:type="dxa"/>
              <w:left w:w="0" w:type="dxa"/>
              <w:bottom w:w="0" w:type="dxa"/>
              <w:right w:w="0" w:type="dxa"/>
            </w:tcMar>
            <w:vAlign w:val="center"/>
          </w:tcPr>
          <w:p w14:paraId="14B65155" w14:textId="77777777" w:rsidR="001F7B68" w:rsidRPr="00F224C1" w:rsidRDefault="001F7B68" w:rsidP="006A7C9D">
            <w:pPr>
              <w:spacing w:before="60" w:after="60" w:line="264" w:lineRule="auto"/>
              <w:jc w:val="center"/>
              <w:rPr>
                <w:sz w:val="24"/>
                <w:szCs w:val="24"/>
              </w:rPr>
            </w:pPr>
            <w:r w:rsidRPr="00F224C1">
              <w:rPr>
                <w:b/>
                <w:bCs/>
                <w:sz w:val="24"/>
                <w:szCs w:val="24"/>
              </w:rPr>
              <w:t>Danh mục thiết bị</w:t>
            </w:r>
          </w:p>
        </w:tc>
        <w:tc>
          <w:tcPr>
            <w:tcW w:w="1389" w:type="dxa"/>
            <w:vMerge w:val="restart"/>
            <w:shd w:val="solid" w:color="FFFFFF" w:fill="auto"/>
            <w:tcMar>
              <w:top w:w="0" w:type="dxa"/>
              <w:left w:w="0" w:type="dxa"/>
              <w:bottom w:w="0" w:type="dxa"/>
              <w:right w:w="0" w:type="dxa"/>
            </w:tcMar>
            <w:vAlign w:val="center"/>
          </w:tcPr>
          <w:p w14:paraId="315AF183" w14:textId="77777777" w:rsidR="001F7B68" w:rsidRPr="00F224C1" w:rsidRDefault="001F7B68" w:rsidP="006A7C9D">
            <w:pPr>
              <w:spacing w:before="60" w:after="60" w:line="264" w:lineRule="auto"/>
              <w:jc w:val="center"/>
              <w:rPr>
                <w:sz w:val="24"/>
                <w:szCs w:val="24"/>
              </w:rPr>
            </w:pPr>
            <w:r w:rsidRPr="00F224C1">
              <w:rPr>
                <w:b/>
                <w:bCs/>
                <w:sz w:val="24"/>
                <w:szCs w:val="24"/>
              </w:rPr>
              <w:t>Đơn vị tính</w:t>
            </w:r>
          </w:p>
        </w:tc>
        <w:tc>
          <w:tcPr>
            <w:tcW w:w="3425" w:type="dxa"/>
            <w:gridSpan w:val="2"/>
            <w:shd w:val="solid" w:color="FFFFFF" w:fill="auto"/>
            <w:tcMar>
              <w:top w:w="0" w:type="dxa"/>
              <w:left w:w="0" w:type="dxa"/>
              <w:bottom w:w="0" w:type="dxa"/>
              <w:right w:w="0" w:type="dxa"/>
            </w:tcMar>
            <w:vAlign w:val="center"/>
          </w:tcPr>
          <w:p w14:paraId="08EFFAF2" w14:textId="77777777" w:rsidR="001F7B68" w:rsidRPr="00F224C1" w:rsidRDefault="001F7B68" w:rsidP="006A7C9D">
            <w:pPr>
              <w:spacing w:before="60" w:after="60" w:line="264" w:lineRule="auto"/>
              <w:jc w:val="center"/>
              <w:rPr>
                <w:sz w:val="24"/>
                <w:szCs w:val="24"/>
              </w:rPr>
            </w:pPr>
            <w:r w:rsidRPr="00F224C1">
              <w:rPr>
                <w:b/>
                <w:bCs/>
                <w:sz w:val="24"/>
                <w:szCs w:val="24"/>
              </w:rPr>
              <w:t>Định mức</w:t>
            </w:r>
            <w:r w:rsidRPr="00F224C1">
              <w:rPr>
                <w:b/>
                <w:bCs/>
                <w:sz w:val="24"/>
                <w:szCs w:val="24"/>
              </w:rPr>
              <w:br/>
            </w:r>
            <w:r w:rsidRPr="00F224C1">
              <w:rPr>
                <w:i/>
                <w:iCs/>
                <w:sz w:val="24"/>
                <w:szCs w:val="24"/>
              </w:rPr>
              <w:t>(ca/tỉnh)</w:t>
            </w:r>
          </w:p>
        </w:tc>
      </w:tr>
      <w:tr w:rsidR="00F224C1" w:rsidRPr="00F224C1" w14:paraId="402261D8" w14:textId="77777777" w:rsidTr="0052171D">
        <w:trPr>
          <w:trHeight w:val="515"/>
          <w:tblHeader/>
        </w:trPr>
        <w:tc>
          <w:tcPr>
            <w:tcW w:w="0" w:type="auto"/>
            <w:vMerge/>
            <w:vAlign w:val="center"/>
          </w:tcPr>
          <w:p w14:paraId="7713ECEB" w14:textId="77777777" w:rsidR="001F7B68" w:rsidRPr="00F224C1" w:rsidRDefault="001F7B68" w:rsidP="006A7C9D">
            <w:pPr>
              <w:spacing w:before="60" w:after="60" w:line="264" w:lineRule="auto"/>
              <w:jc w:val="center"/>
              <w:rPr>
                <w:sz w:val="24"/>
                <w:szCs w:val="24"/>
              </w:rPr>
            </w:pPr>
          </w:p>
        </w:tc>
        <w:tc>
          <w:tcPr>
            <w:tcW w:w="3372" w:type="dxa"/>
            <w:vMerge/>
            <w:vAlign w:val="center"/>
          </w:tcPr>
          <w:p w14:paraId="5274F153" w14:textId="77777777" w:rsidR="001F7B68" w:rsidRPr="00F224C1" w:rsidRDefault="001F7B68" w:rsidP="006A7C9D">
            <w:pPr>
              <w:spacing w:before="60" w:after="60" w:line="264" w:lineRule="auto"/>
              <w:jc w:val="center"/>
              <w:rPr>
                <w:sz w:val="24"/>
                <w:szCs w:val="24"/>
              </w:rPr>
            </w:pPr>
          </w:p>
        </w:tc>
        <w:tc>
          <w:tcPr>
            <w:tcW w:w="0" w:type="auto"/>
            <w:vMerge/>
            <w:vAlign w:val="center"/>
          </w:tcPr>
          <w:p w14:paraId="6B5AE407" w14:textId="77777777" w:rsidR="001F7B68" w:rsidRPr="00F224C1" w:rsidRDefault="001F7B68" w:rsidP="006A7C9D">
            <w:pPr>
              <w:spacing w:before="60" w:after="60" w:line="264" w:lineRule="auto"/>
              <w:jc w:val="center"/>
              <w:rPr>
                <w:sz w:val="24"/>
                <w:szCs w:val="24"/>
              </w:rPr>
            </w:pPr>
          </w:p>
        </w:tc>
        <w:tc>
          <w:tcPr>
            <w:tcW w:w="1786" w:type="dxa"/>
            <w:shd w:val="solid" w:color="FFFFFF" w:fill="auto"/>
            <w:tcMar>
              <w:top w:w="0" w:type="dxa"/>
              <w:left w:w="0" w:type="dxa"/>
              <w:bottom w:w="0" w:type="dxa"/>
              <w:right w:w="0" w:type="dxa"/>
            </w:tcMar>
            <w:vAlign w:val="center"/>
          </w:tcPr>
          <w:p w14:paraId="18EAC972" w14:textId="77777777" w:rsidR="001F7B68" w:rsidRPr="00F224C1" w:rsidRDefault="001F7B68" w:rsidP="006A7C9D">
            <w:pPr>
              <w:spacing w:before="60" w:after="60" w:line="264" w:lineRule="auto"/>
              <w:jc w:val="center"/>
              <w:rPr>
                <w:sz w:val="24"/>
                <w:szCs w:val="24"/>
              </w:rPr>
            </w:pPr>
            <w:r w:rsidRPr="00F224C1">
              <w:rPr>
                <w:sz w:val="24"/>
                <w:szCs w:val="24"/>
              </w:rPr>
              <w:t>Nội nghiệp</w:t>
            </w:r>
          </w:p>
        </w:tc>
        <w:tc>
          <w:tcPr>
            <w:tcW w:w="1639" w:type="dxa"/>
            <w:shd w:val="solid" w:color="FFFFFF" w:fill="auto"/>
            <w:tcMar>
              <w:top w:w="0" w:type="dxa"/>
              <w:left w:w="0" w:type="dxa"/>
              <w:bottom w:w="0" w:type="dxa"/>
              <w:right w:w="0" w:type="dxa"/>
            </w:tcMar>
            <w:vAlign w:val="center"/>
          </w:tcPr>
          <w:p w14:paraId="023ED948" w14:textId="77777777" w:rsidR="001F7B68" w:rsidRPr="00F224C1" w:rsidRDefault="001F7B68" w:rsidP="006A7C9D">
            <w:pPr>
              <w:spacing w:before="60" w:after="60" w:line="264" w:lineRule="auto"/>
              <w:jc w:val="center"/>
              <w:rPr>
                <w:sz w:val="24"/>
                <w:szCs w:val="24"/>
              </w:rPr>
            </w:pPr>
            <w:r w:rsidRPr="00F224C1">
              <w:rPr>
                <w:sz w:val="24"/>
                <w:szCs w:val="24"/>
              </w:rPr>
              <w:t>Ngoại nghiệp</w:t>
            </w:r>
          </w:p>
        </w:tc>
      </w:tr>
      <w:tr w:rsidR="00F224C1" w:rsidRPr="00F224C1" w14:paraId="23425C23" w14:textId="77777777" w:rsidTr="0052171D">
        <w:tc>
          <w:tcPr>
            <w:tcW w:w="891" w:type="dxa"/>
            <w:shd w:val="solid" w:color="FFFFFF" w:fill="auto"/>
            <w:tcMar>
              <w:top w:w="0" w:type="dxa"/>
              <w:left w:w="0" w:type="dxa"/>
              <w:bottom w:w="0" w:type="dxa"/>
              <w:right w:w="0" w:type="dxa"/>
            </w:tcMar>
          </w:tcPr>
          <w:p w14:paraId="02106847" w14:textId="77777777" w:rsidR="001F7B68" w:rsidRPr="00F224C1" w:rsidRDefault="001F7B68" w:rsidP="006A7C9D">
            <w:pPr>
              <w:spacing w:before="60" w:after="60" w:line="264" w:lineRule="auto"/>
              <w:jc w:val="center"/>
              <w:rPr>
                <w:sz w:val="24"/>
                <w:szCs w:val="24"/>
              </w:rPr>
            </w:pPr>
            <w:r w:rsidRPr="00F224C1">
              <w:rPr>
                <w:sz w:val="24"/>
                <w:szCs w:val="24"/>
              </w:rPr>
              <w:t>1</w:t>
            </w:r>
          </w:p>
        </w:tc>
        <w:tc>
          <w:tcPr>
            <w:tcW w:w="3372" w:type="dxa"/>
            <w:shd w:val="solid" w:color="FFFFFF" w:fill="auto"/>
            <w:tcMar>
              <w:top w:w="0" w:type="dxa"/>
              <w:left w:w="0" w:type="dxa"/>
              <w:bottom w:w="0" w:type="dxa"/>
              <w:right w:w="0" w:type="dxa"/>
            </w:tcMar>
          </w:tcPr>
          <w:p w14:paraId="4A7D16E0" w14:textId="77777777" w:rsidR="001F7B68" w:rsidRPr="00F224C1" w:rsidRDefault="001F7B68" w:rsidP="006A7C9D">
            <w:pPr>
              <w:spacing w:before="60" w:after="60" w:line="264" w:lineRule="auto"/>
              <w:jc w:val="both"/>
              <w:rPr>
                <w:sz w:val="24"/>
                <w:szCs w:val="24"/>
              </w:rPr>
            </w:pPr>
            <w:r w:rsidRPr="00F224C1">
              <w:rPr>
                <w:sz w:val="24"/>
                <w:szCs w:val="24"/>
              </w:rPr>
              <w:t>Đĩa CD</w:t>
            </w:r>
          </w:p>
        </w:tc>
        <w:tc>
          <w:tcPr>
            <w:tcW w:w="1389" w:type="dxa"/>
            <w:shd w:val="solid" w:color="FFFFFF" w:fill="auto"/>
            <w:tcMar>
              <w:top w:w="0" w:type="dxa"/>
              <w:left w:w="0" w:type="dxa"/>
              <w:bottom w:w="0" w:type="dxa"/>
              <w:right w:w="0" w:type="dxa"/>
            </w:tcMar>
          </w:tcPr>
          <w:p w14:paraId="3BE37A3A" w14:textId="77777777" w:rsidR="001F7B68" w:rsidRPr="00F224C1" w:rsidRDefault="001F7B68" w:rsidP="006A7C9D">
            <w:pPr>
              <w:spacing w:before="60" w:after="60" w:line="264" w:lineRule="auto"/>
              <w:jc w:val="center"/>
              <w:rPr>
                <w:sz w:val="24"/>
                <w:szCs w:val="24"/>
              </w:rPr>
            </w:pPr>
            <w:r w:rsidRPr="00F224C1">
              <w:rPr>
                <w:sz w:val="24"/>
                <w:szCs w:val="24"/>
              </w:rPr>
              <w:t>Cái</w:t>
            </w:r>
          </w:p>
        </w:tc>
        <w:tc>
          <w:tcPr>
            <w:tcW w:w="1786" w:type="dxa"/>
            <w:shd w:val="solid" w:color="FFFFFF" w:fill="auto"/>
            <w:tcMar>
              <w:top w:w="0" w:type="dxa"/>
              <w:left w:w="0" w:type="dxa"/>
              <w:bottom w:w="0" w:type="dxa"/>
              <w:right w:w="0" w:type="dxa"/>
            </w:tcMar>
            <w:vAlign w:val="center"/>
          </w:tcPr>
          <w:p w14:paraId="20D4CE4D" w14:textId="77777777" w:rsidR="001F7B68" w:rsidRPr="00F224C1" w:rsidRDefault="001F7B68" w:rsidP="006A7C9D">
            <w:pPr>
              <w:spacing w:before="60" w:after="60" w:line="264" w:lineRule="auto"/>
              <w:jc w:val="center"/>
              <w:rPr>
                <w:sz w:val="24"/>
                <w:szCs w:val="24"/>
              </w:rPr>
            </w:pPr>
            <w:r w:rsidRPr="00F224C1">
              <w:rPr>
                <w:sz w:val="24"/>
                <w:szCs w:val="24"/>
              </w:rPr>
              <w:t>25,00</w:t>
            </w:r>
          </w:p>
        </w:tc>
        <w:tc>
          <w:tcPr>
            <w:tcW w:w="1639" w:type="dxa"/>
            <w:shd w:val="solid" w:color="FFFFFF" w:fill="auto"/>
            <w:tcMar>
              <w:top w:w="0" w:type="dxa"/>
              <w:left w:w="0" w:type="dxa"/>
              <w:bottom w:w="0" w:type="dxa"/>
              <w:right w:w="0" w:type="dxa"/>
            </w:tcMar>
            <w:vAlign w:val="center"/>
          </w:tcPr>
          <w:p w14:paraId="1EFB218A" w14:textId="77777777" w:rsidR="001F7B68" w:rsidRPr="00F224C1" w:rsidRDefault="001F7B68" w:rsidP="006A7C9D">
            <w:pPr>
              <w:spacing w:before="60" w:after="60" w:line="264" w:lineRule="auto"/>
              <w:jc w:val="center"/>
              <w:rPr>
                <w:sz w:val="24"/>
                <w:szCs w:val="24"/>
              </w:rPr>
            </w:pPr>
          </w:p>
        </w:tc>
      </w:tr>
      <w:tr w:rsidR="00F224C1" w:rsidRPr="00F224C1" w14:paraId="11D2AA47" w14:textId="77777777" w:rsidTr="0052171D">
        <w:tc>
          <w:tcPr>
            <w:tcW w:w="891" w:type="dxa"/>
            <w:shd w:val="solid" w:color="FFFFFF" w:fill="auto"/>
            <w:tcMar>
              <w:top w:w="0" w:type="dxa"/>
              <w:left w:w="0" w:type="dxa"/>
              <w:bottom w:w="0" w:type="dxa"/>
              <w:right w:w="0" w:type="dxa"/>
            </w:tcMar>
          </w:tcPr>
          <w:p w14:paraId="43D57C9D" w14:textId="77777777" w:rsidR="001F7B68" w:rsidRPr="00F224C1" w:rsidRDefault="001F7B68" w:rsidP="006A7C9D">
            <w:pPr>
              <w:spacing w:before="60" w:after="60" w:line="264" w:lineRule="auto"/>
              <w:jc w:val="center"/>
              <w:rPr>
                <w:sz w:val="24"/>
                <w:szCs w:val="24"/>
              </w:rPr>
            </w:pPr>
            <w:r w:rsidRPr="00F224C1">
              <w:rPr>
                <w:sz w:val="24"/>
                <w:szCs w:val="24"/>
              </w:rPr>
              <w:t>2</w:t>
            </w:r>
          </w:p>
        </w:tc>
        <w:tc>
          <w:tcPr>
            <w:tcW w:w="3372" w:type="dxa"/>
            <w:shd w:val="solid" w:color="FFFFFF" w:fill="auto"/>
            <w:tcMar>
              <w:top w:w="0" w:type="dxa"/>
              <w:left w:w="0" w:type="dxa"/>
              <w:bottom w:w="0" w:type="dxa"/>
              <w:right w:w="0" w:type="dxa"/>
            </w:tcMar>
          </w:tcPr>
          <w:p w14:paraId="701A5AF7" w14:textId="77777777" w:rsidR="001F7B68" w:rsidRPr="00F224C1" w:rsidRDefault="001F7B68" w:rsidP="006A7C9D">
            <w:pPr>
              <w:spacing w:before="60" w:after="60" w:line="264" w:lineRule="auto"/>
              <w:jc w:val="both"/>
              <w:rPr>
                <w:sz w:val="24"/>
                <w:szCs w:val="24"/>
              </w:rPr>
            </w:pPr>
            <w:r w:rsidRPr="00F224C1">
              <w:rPr>
                <w:sz w:val="24"/>
                <w:szCs w:val="24"/>
              </w:rPr>
              <w:t>Băng dính to</w:t>
            </w:r>
          </w:p>
        </w:tc>
        <w:tc>
          <w:tcPr>
            <w:tcW w:w="1389" w:type="dxa"/>
            <w:shd w:val="solid" w:color="FFFFFF" w:fill="auto"/>
            <w:tcMar>
              <w:top w:w="0" w:type="dxa"/>
              <w:left w:w="0" w:type="dxa"/>
              <w:bottom w:w="0" w:type="dxa"/>
              <w:right w:w="0" w:type="dxa"/>
            </w:tcMar>
          </w:tcPr>
          <w:p w14:paraId="3E209DF5" w14:textId="77777777" w:rsidR="001F7B68" w:rsidRPr="00F224C1" w:rsidRDefault="001F7B68" w:rsidP="006A7C9D">
            <w:pPr>
              <w:spacing w:before="60" w:after="60" w:line="264" w:lineRule="auto"/>
              <w:jc w:val="center"/>
              <w:rPr>
                <w:sz w:val="24"/>
                <w:szCs w:val="24"/>
              </w:rPr>
            </w:pPr>
            <w:r w:rsidRPr="00F224C1">
              <w:rPr>
                <w:sz w:val="24"/>
                <w:szCs w:val="24"/>
              </w:rPr>
              <w:t>Cuộn</w:t>
            </w:r>
          </w:p>
        </w:tc>
        <w:tc>
          <w:tcPr>
            <w:tcW w:w="1786" w:type="dxa"/>
            <w:shd w:val="solid" w:color="FFFFFF" w:fill="auto"/>
            <w:tcMar>
              <w:top w:w="0" w:type="dxa"/>
              <w:left w:w="0" w:type="dxa"/>
              <w:bottom w:w="0" w:type="dxa"/>
              <w:right w:w="0" w:type="dxa"/>
            </w:tcMar>
            <w:vAlign w:val="center"/>
          </w:tcPr>
          <w:p w14:paraId="04588CF6" w14:textId="77777777" w:rsidR="001F7B68" w:rsidRPr="00F224C1" w:rsidRDefault="001F7B68" w:rsidP="006A7C9D">
            <w:pPr>
              <w:spacing w:before="60" w:after="60" w:line="264" w:lineRule="auto"/>
              <w:jc w:val="center"/>
              <w:rPr>
                <w:sz w:val="24"/>
                <w:szCs w:val="24"/>
              </w:rPr>
            </w:pPr>
            <w:r w:rsidRPr="00F224C1">
              <w:rPr>
                <w:sz w:val="24"/>
                <w:szCs w:val="24"/>
              </w:rPr>
              <w:t>40,00</w:t>
            </w:r>
          </w:p>
        </w:tc>
        <w:tc>
          <w:tcPr>
            <w:tcW w:w="1639" w:type="dxa"/>
            <w:shd w:val="solid" w:color="FFFFFF" w:fill="auto"/>
            <w:tcMar>
              <w:top w:w="0" w:type="dxa"/>
              <w:left w:w="0" w:type="dxa"/>
              <w:bottom w:w="0" w:type="dxa"/>
              <w:right w:w="0" w:type="dxa"/>
            </w:tcMar>
            <w:vAlign w:val="center"/>
          </w:tcPr>
          <w:p w14:paraId="54245B62" w14:textId="77777777" w:rsidR="001F7B68" w:rsidRPr="00F224C1" w:rsidRDefault="001F7B68" w:rsidP="006A7C9D">
            <w:pPr>
              <w:spacing w:before="60" w:after="60" w:line="264" w:lineRule="auto"/>
              <w:jc w:val="center"/>
              <w:rPr>
                <w:sz w:val="24"/>
                <w:szCs w:val="24"/>
                <w:highlight w:val="yellow"/>
              </w:rPr>
            </w:pPr>
          </w:p>
        </w:tc>
      </w:tr>
      <w:tr w:rsidR="00F224C1" w:rsidRPr="00F224C1" w14:paraId="313F600B" w14:textId="77777777" w:rsidTr="0052171D">
        <w:tc>
          <w:tcPr>
            <w:tcW w:w="891" w:type="dxa"/>
            <w:shd w:val="solid" w:color="FFFFFF" w:fill="auto"/>
            <w:tcMar>
              <w:top w:w="0" w:type="dxa"/>
              <w:left w:w="0" w:type="dxa"/>
              <w:bottom w:w="0" w:type="dxa"/>
              <w:right w:w="0" w:type="dxa"/>
            </w:tcMar>
          </w:tcPr>
          <w:p w14:paraId="59DB19F1" w14:textId="77777777" w:rsidR="001F7B68" w:rsidRPr="00F224C1" w:rsidRDefault="001F7B68" w:rsidP="006A7C9D">
            <w:pPr>
              <w:spacing w:before="60" w:after="60" w:line="264" w:lineRule="auto"/>
              <w:jc w:val="center"/>
              <w:rPr>
                <w:sz w:val="24"/>
                <w:szCs w:val="24"/>
              </w:rPr>
            </w:pPr>
            <w:r w:rsidRPr="00F224C1">
              <w:rPr>
                <w:sz w:val="24"/>
                <w:szCs w:val="24"/>
              </w:rPr>
              <w:t>3</w:t>
            </w:r>
          </w:p>
        </w:tc>
        <w:tc>
          <w:tcPr>
            <w:tcW w:w="3372" w:type="dxa"/>
            <w:shd w:val="solid" w:color="FFFFFF" w:fill="auto"/>
            <w:tcMar>
              <w:top w:w="0" w:type="dxa"/>
              <w:left w:w="0" w:type="dxa"/>
              <w:bottom w:w="0" w:type="dxa"/>
              <w:right w:w="0" w:type="dxa"/>
            </w:tcMar>
          </w:tcPr>
          <w:p w14:paraId="457F1C93" w14:textId="77777777" w:rsidR="001F7B68" w:rsidRPr="00F224C1" w:rsidRDefault="001F7B68" w:rsidP="006A7C9D">
            <w:pPr>
              <w:spacing w:before="60" w:after="60" w:line="264" w:lineRule="auto"/>
              <w:jc w:val="both"/>
              <w:rPr>
                <w:sz w:val="24"/>
                <w:szCs w:val="24"/>
              </w:rPr>
            </w:pPr>
            <w:r w:rsidRPr="00F224C1">
              <w:rPr>
                <w:sz w:val="24"/>
                <w:szCs w:val="24"/>
              </w:rPr>
              <w:t>Bút dạ màu</w:t>
            </w:r>
          </w:p>
        </w:tc>
        <w:tc>
          <w:tcPr>
            <w:tcW w:w="1389" w:type="dxa"/>
            <w:shd w:val="solid" w:color="FFFFFF" w:fill="auto"/>
            <w:tcMar>
              <w:top w:w="0" w:type="dxa"/>
              <w:left w:w="0" w:type="dxa"/>
              <w:bottom w:w="0" w:type="dxa"/>
              <w:right w:w="0" w:type="dxa"/>
            </w:tcMar>
          </w:tcPr>
          <w:p w14:paraId="38780E11" w14:textId="77777777" w:rsidR="001F7B68" w:rsidRPr="00F224C1" w:rsidRDefault="001F7B68" w:rsidP="006A7C9D">
            <w:pPr>
              <w:spacing w:before="60" w:after="60" w:line="264" w:lineRule="auto"/>
              <w:jc w:val="center"/>
              <w:rPr>
                <w:sz w:val="24"/>
                <w:szCs w:val="24"/>
              </w:rPr>
            </w:pPr>
            <w:r w:rsidRPr="00F224C1">
              <w:rPr>
                <w:sz w:val="24"/>
                <w:szCs w:val="24"/>
              </w:rPr>
              <w:t>Bộ</w:t>
            </w:r>
          </w:p>
        </w:tc>
        <w:tc>
          <w:tcPr>
            <w:tcW w:w="1786" w:type="dxa"/>
            <w:shd w:val="solid" w:color="FFFFFF" w:fill="auto"/>
            <w:tcMar>
              <w:top w:w="0" w:type="dxa"/>
              <w:left w:w="0" w:type="dxa"/>
              <w:bottom w:w="0" w:type="dxa"/>
              <w:right w:w="0" w:type="dxa"/>
            </w:tcMar>
            <w:vAlign w:val="center"/>
          </w:tcPr>
          <w:p w14:paraId="70C073C5" w14:textId="77777777" w:rsidR="001F7B68" w:rsidRPr="00F224C1" w:rsidRDefault="001F7B68" w:rsidP="006A7C9D">
            <w:pPr>
              <w:spacing w:before="60" w:after="60" w:line="264" w:lineRule="auto"/>
              <w:jc w:val="center"/>
              <w:rPr>
                <w:sz w:val="24"/>
                <w:szCs w:val="24"/>
              </w:rPr>
            </w:pPr>
            <w:r w:rsidRPr="00F224C1">
              <w:rPr>
                <w:sz w:val="24"/>
                <w:szCs w:val="24"/>
              </w:rPr>
              <w:t>12,00</w:t>
            </w:r>
          </w:p>
        </w:tc>
        <w:tc>
          <w:tcPr>
            <w:tcW w:w="1639" w:type="dxa"/>
            <w:shd w:val="solid" w:color="FFFFFF" w:fill="auto"/>
            <w:tcMar>
              <w:top w:w="0" w:type="dxa"/>
              <w:left w:w="0" w:type="dxa"/>
              <w:bottom w:w="0" w:type="dxa"/>
              <w:right w:w="0" w:type="dxa"/>
            </w:tcMar>
            <w:vAlign w:val="center"/>
          </w:tcPr>
          <w:p w14:paraId="2226455A" w14:textId="77777777" w:rsidR="001F7B68" w:rsidRPr="00F224C1" w:rsidRDefault="001F7B68" w:rsidP="006A7C9D">
            <w:pPr>
              <w:spacing w:before="60" w:after="60" w:line="264" w:lineRule="auto"/>
              <w:jc w:val="center"/>
              <w:rPr>
                <w:sz w:val="24"/>
                <w:szCs w:val="24"/>
              </w:rPr>
            </w:pPr>
            <w:r w:rsidRPr="00F224C1">
              <w:rPr>
                <w:sz w:val="24"/>
                <w:szCs w:val="24"/>
              </w:rPr>
              <w:t>11,00</w:t>
            </w:r>
          </w:p>
        </w:tc>
      </w:tr>
      <w:tr w:rsidR="00F224C1" w:rsidRPr="00F224C1" w14:paraId="6135652D" w14:textId="77777777" w:rsidTr="0052171D">
        <w:tc>
          <w:tcPr>
            <w:tcW w:w="891" w:type="dxa"/>
            <w:shd w:val="solid" w:color="FFFFFF" w:fill="auto"/>
            <w:tcMar>
              <w:top w:w="0" w:type="dxa"/>
              <w:left w:w="0" w:type="dxa"/>
              <w:bottom w:w="0" w:type="dxa"/>
              <w:right w:w="0" w:type="dxa"/>
            </w:tcMar>
          </w:tcPr>
          <w:p w14:paraId="6754515F" w14:textId="77777777" w:rsidR="001F7B68" w:rsidRPr="00F224C1" w:rsidRDefault="001F7B68" w:rsidP="006A7C9D">
            <w:pPr>
              <w:spacing w:before="60" w:after="60" w:line="264" w:lineRule="auto"/>
              <w:jc w:val="center"/>
              <w:rPr>
                <w:sz w:val="24"/>
                <w:szCs w:val="24"/>
              </w:rPr>
            </w:pPr>
            <w:r w:rsidRPr="00F224C1">
              <w:rPr>
                <w:sz w:val="24"/>
                <w:szCs w:val="24"/>
              </w:rPr>
              <w:t>4</w:t>
            </w:r>
          </w:p>
        </w:tc>
        <w:tc>
          <w:tcPr>
            <w:tcW w:w="3372" w:type="dxa"/>
            <w:shd w:val="solid" w:color="FFFFFF" w:fill="auto"/>
            <w:tcMar>
              <w:top w:w="0" w:type="dxa"/>
              <w:left w:w="0" w:type="dxa"/>
              <w:bottom w:w="0" w:type="dxa"/>
              <w:right w:w="0" w:type="dxa"/>
            </w:tcMar>
          </w:tcPr>
          <w:p w14:paraId="28C29F60" w14:textId="77777777" w:rsidR="001F7B68" w:rsidRPr="00F224C1" w:rsidRDefault="001F7B68" w:rsidP="006A7C9D">
            <w:pPr>
              <w:spacing w:before="60" w:after="60" w:line="264" w:lineRule="auto"/>
              <w:jc w:val="both"/>
              <w:rPr>
                <w:sz w:val="24"/>
                <w:szCs w:val="24"/>
              </w:rPr>
            </w:pPr>
            <w:r w:rsidRPr="00F224C1">
              <w:rPr>
                <w:sz w:val="24"/>
                <w:szCs w:val="24"/>
              </w:rPr>
              <w:t>Bút chì</w:t>
            </w:r>
          </w:p>
        </w:tc>
        <w:tc>
          <w:tcPr>
            <w:tcW w:w="1389" w:type="dxa"/>
            <w:shd w:val="solid" w:color="FFFFFF" w:fill="auto"/>
            <w:tcMar>
              <w:top w:w="0" w:type="dxa"/>
              <w:left w:w="0" w:type="dxa"/>
              <w:bottom w:w="0" w:type="dxa"/>
              <w:right w:w="0" w:type="dxa"/>
            </w:tcMar>
          </w:tcPr>
          <w:p w14:paraId="4D68F500" w14:textId="77777777" w:rsidR="001F7B68" w:rsidRPr="00F224C1" w:rsidRDefault="001F7B68" w:rsidP="006A7C9D">
            <w:pPr>
              <w:spacing w:before="60" w:after="60" w:line="264" w:lineRule="auto"/>
              <w:jc w:val="center"/>
              <w:rPr>
                <w:sz w:val="24"/>
                <w:szCs w:val="24"/>
              </w:rPr>
            </w:pPr>
            <w:r w:rsidRPr="00F224C1">
              <w:rPr>
                <w:sz w:val="24"/>
                <w:szCs w:val="24"/>
              </w:rPr>
              <w:t>Chiếc</w:t>
            </w:r>
          </w:p>
        </w:tc>
        <w:tc>
          <w:tcPr>
            <w:tcW w:w="1786" w:type="dxa"/>
            <w:shd w:val="solid" w:color="FFFFFF" w:fill="auto"/>
            <w:tcMar>
              <w:top w:w="0" w:type="dxa"/>
              <w:left w:w="0" w:type="dxa"/>
              <w:bottom w:w="0" w:type="dxa"/>
              <w:right w:w="0" w:type="dxa"/>
            </w:tcMar>
            <w:vAlign w:val="center"/>
          </w:tcPr>
          <w:p w14:paraId="4E8BD3A5" w14:textId="77777777" w:rsidR="001F7B68" w:rsidRPr="00F224C1" w:rsidRDefault="001F7B68" w:rsidP="006A7C9D">
            <w:pPr>
              <w:spacing w:before="60" w:after="60" w:line="264" w:lineRule="auto"/>
              <w:jc w:val="center"/>
              <w:rPr>
                <w:sz w:val="24"/>
                <w:szCs w:val="24"/>
              </w:rPr>
            </w:pPr>
            <w:r w:rsidRPr="00F224C1">
              <w:rPr>
                <w:sz w:val="24"/>
                <w:szCs w:val="24"/>
              </w:rPr>
              <w:t>37,00</w:t>
            </w:r>
          </w:p>
        </w:tc>
        <w:tc>
          <w:tcPr>
            <w:tcW w:w="1639" w:type="dxa"/>
            <w:shd w:val="solid" w:color="FFFFFF" w:fill="auto"/>
            <w:tcMar>
              <w:top w:w="0" w:type="dxa"/>
              <w:left w:w="0" w:type="dxa"/>
              <w:bottom w:w="0" w:type="dxa"/>
              <w:right w:w="0" w:type="dxa"/>
            </w:tcMar>
            <w:vAlign w:val="center"/>
          </w:tcPr>
          <w:p w14:paraId="65434831" w14:textId="77777777" w:rsidR="001F7B68" w:rsidRPr="00F224C1" w:rsidRDefault="001F7B68" w:rsidP="006A7C9D">
            <w:pPr>
              <w:spacing w:before="60" w:after="60" w:line="264" w:lineRule="auto"/>
              <w:jc w:val="center"/>
              <w:rPr>
                <w:sz w:val="24"/>
                <w:szCs w:val="24"/>
              </w:rPr>
            </w:pPr>
            <w:r w:rsidRPr="00F224C1">
              <w:rPr>
                <w:sz w:val="24"/>
                <w:szCs w:val="24"/>
              </w:rPr>
              <w:t>33,00</w:t>
            </w:r>
          </w:p>
        </w:tc>
      </w:tr>
      <w:tr w:rsidR="00F224C1" w:rsidRPr="00F224C1" w14:paraId="2C1D54B3" w14:textId="77777777" w:rsidTr="0052171D">
        <w:tc>
          <w:tcPr>
            <w:tcW w:w="891" w:type="dxa"/>
            <w:shd w:val="solid" w:color="FFFFFF" w:fill="auto"/>
            <w:tcMar>
              <w:top w:w="0" w:type="dxa"/>
              <w:left w:w="0" w:type="dxa"/>
              <w:bottom w:w="0" w:type="dxa"/>
              <w:right w:w="0" w:type="dxa"/>
            </w:tcMar>
          </w:tcPr>
          <w:p w14:paraId="58776655" w14:textId="77777777" w:rsidR="001F7B68" w:rsidRPr="00F224C1" w:rsidRDefault="001F7B68" w:rsidP="006A7C9D">
            <w:pPr>
              <w:spacing w:before="60" w:after="60" w:line="264" w:lineRule="auto"/>
              <w:jc w:val="center"/>
              <w:rPr>
                <w:sz w:val="24"/>
                <w:szCs w:val="24"/>
              </w:rPr>
            </w:pPr>
            <w:r w:rsidRPr="00F224C1">
              <w:rPr>
                <w:sz w:val="24"/>
                <w:szCs w:val="24"/>
              </w:rPr>
              <w:t>5</w:t>
            </w:r>
          </w:p>
        </w:tc>
        <w:tc>
          <w:tcPr>
            <w:tcW w:w="3372" w:type="dxa"/>
            <w:shd w:val="solid" w:color="FFFFFF" w:fill="auto"/>
            <w:tcMar>
              <w:top w:w="0" w:type="dxa"/>
              <w:left w:w="0" w:type="dxa"/>
              <w:bottom w:w="0" w:type="dxa"/>
              <w:right w:w="0" w:type="dxa"/>
            </w:tcMar>
          </w:tcPr>
          <w:p w14:paraId="779DB5CC" w14:textId="77777777" w:rsidR="001F7B68" w:rsidRPr="00F224C1" w:rsidRDefault="001F7B68" w:rsidP="006A7C9D">
            <w:pPr>
              <w:spacing w:before="60" w:after="60" w:line="264" w:lineRule="auto"/>
              <w:jc w:val="both"/>
              <w:rPr>
                <w:sz w:val="24"/>
                <w:szCs w:val="24"/>
              </w:rPr>
            </w:pPr>
            <w:r w:rsidRPr="00F224C1">
              <w:rPr>
                <w:sz w:val="24"/>
                <w:szCs w:val="24"/>
              </w:rPr>
              <w:t>Bút xóa</w:t>
            </w:r>
          </w:p>
        </w:tc>
        <w:tc>
          <w:tcPr>
            <w:tcW w:w="1389" w:type="dxa"/>
            <w:shd w:val="solid" w:color="FFFFFF" w:fill="auto"/>
            <w:tcMar>
              <w:top w:w="0" w:type="dxa"/>
              <w:left w:w="0" w:type="dxa"/>
              <w:bottom w:w="0" w:type="dxa"/>
              <w:right w:w="0" w:type="dxa"/>
            </w:tcMar>
          </w:tcPr>
          <w:p w14:paraId="78545B07" w14:textId="77777777" w:rsidR="001F7B68" w:rsidRPr="00F224C1" w:rsidRDefault="001F7B68" w:rsidP="006A7C9D">
            <w:pPr>
              <w:spacing w:before="60" w:after="60" w:line="264" w:lineRule="auto"/>
              <w:jc w:val="center"/>
              <w:rPr>
                <w:sz w:val="24"/>
                <w:szCs w:val="24"/>
              </w:rPr>
            </w:pPr>
            <w:r w:rsidRPr="00F224C1">
              <w:rPr>
                <w:sz w:val="24"/>
                <w:szCs w:val="24"/>
              </w:rPr>
              <w:t>Chiếc</w:t>
            </w:r>
          </w:p>
        </w:tc>
        <w:tc>
          <w:tcPr>
            <w:tcW w:w="1786" w:type="dxa"/>
            <w:shd w:val="solid" w:color="FFFFFF" w:fill="auto"/>
            <w:tcMar>
              <w:top w:w="0" w:type="dxa"/>
              <w:left w:w="0" w:type="dxa"/>
              <w:bottom w:w="0" w:type="dxa"/>
              <w:right w:w="0" w:type="dxa"/>
            </w:tcMar>
            <w:vAlign w:val="center"/>
          </w:tcPr>
          <w:p w14:paraId="57350890" w14:textId="77777777" w:rsidR="001F7B68" w:rsidRPr="00F224C1" w:rsidRDefault="001F7B68" w:rsidP="006A7C9D">
            <w:pPr>
              <w:spacing w:before="60" w:after="60" w:line="264" w:lineRule="auto"/>
              <w:jc w:val="center"/>
              <w:rPr>
                <w:sz w:val="24"/>
                <w:szCs w:val="24"/>
              </w:rPr>
            </w:pPr>
            <w:r w:rsidRPr="00F224C1">
              <w:rPr>
                <w:sz w:val="24"/>
                <w:szCs w:val="24"/>
              </w:rPr>
              <w:t>40,00</w:t>
            </w:r>
          </w:p>
        </w:tc>
        <w:tc>
          <w:tcPr>
            <w:tcW w:w="1639" w:type="dxa"/>
            <w:shd w:val="solid" w:color="FFFFFF" w:fill="auto"/>
            <w:tcMar>
              <w:top w:w="0" w:type="dxa"/>
              <w:left w:w="0" w:type="dxa"/>
              <w:bottom w:w="0" w:type="dxa"/>
              <w:right w:w="0" w:type="dxa"/>
            </w:tcMar>
            <w:vAlign w:val="center"/>
          </w:tcPr>
          <w:p w14:paraId="2896613E" w14:textId="77777777" w:rsidR="001F7B68" w:rsidRPr="00F224C1" w:rsidRDefault="001F7B68" w:rsidP="006A7C9D">
            <w:pPr>
              <w:spacing w:before="60" w:after="60" w:line="264" w:lineRule="auto"/>
              <w:jc w:val="center"/>
              <w:rPr>
                <w:sz w:val="24"/>
                <w:szCs w:val="24"/>
              </w:rPr>
            </w:pPr>
          </w:p>
        </w:tc>
      </w:tr>
      <w:tr w:rsidR="00F224C1" w:rsidRPr="00F224C1" w14:paraId="4A6B4039" w14:textId="77777777" w:rsidTr="0052171D">
        <w:tc>
          <w:tcPr>
            <w:tcW w:w="891" w:type="dxa"/>
            <w:shd w:val="solid" w:color="FFFFFF" w:fill="auto"/>
            <w:tcMar>
              <w:top w:w="0" w:type="dxa"/>
              <w:left w:w="0" w:type="dxa"/>
              <w:bottom w:w="0" w:type="dxa"/>
              <w:right w:w="0" w:type="dxa"/>
            </w:tcMar>
          </w:tcPr>
          <w:p w14:paraId="7C47344F" w14:textId="77777777" w:rsidR="001F7B68" w:rsidRPr="00F224C1" w:rsidRDefault="001F7B68" w:rsidP="006A7C9D">
            <w:pPr>
              <w:spacing w:before="60" w:after="60" w:line="264" w:lineRule="auto"/>
              <w:jc w:val="center"/>
              <w:rPr>
                <w:sz w:val="24"/>
                <w:szCs w:val="24"/>
              </w:rPr>
            </w:pPr>
            <w:r w:rsidRPr="00F224C1">
              <w:rPr>
                <w:sz w:val="24"/>
                <w:szCs w:val="24"/>
              </w:rPr>
              <w:t>6</w:t>
            </w:r>
          </w:p>
        </w:tc>
        <w:tc>
          <w:tcPr>
            <w:tcW w:w="3372" w:type="dxa"/>
            <w:shd w:val="solid" w:color="FFFFFF" w:fill="auto"/>
            <w:tcMar>
              <w:top w:w="0" w:type="dxa"/>
              <w:left w:w="0" w:type="dxa"/>
              <w:bottom w:w="0" w:type="dxa"/>
              <w:right w:w="0" w:type="dxa"/>
            </w:tcMar>
          </w:tcPr>
          <w:p w14:paraId="52AEC05F" w14:textId="77777777" w:rsidR="001F7B68" w:rsidRPr="00F224C1" w:rsidRDefault="001F7B68" w:rsidP="006A7C9D">
            <w:pPr>
              <w:spacing w:before="60" w:after="60" w:line="264" w:lineRule="auto"/>
              <w:jc w:val="both"/>
              <w:rPr>
                <w:sz w:val="24"/>
                <w:szCs w:val="24"/>
              </w:rPr>
            </w:pPr>
            <w:r w:rsidRPr="00F224C1">
              <w:rPr>
                <w:sz w:val="24"/>
                <w:szCs w:val="24"/>
              </w:rPr>
              <w:t>Bút nhớ dòng</w:t>
            </w:r>
          </w:p>
        </w:tc>
        <w:tc>
          <w:tcPr>
            <w:tcW w:w="1389" w:type="dxa"/>
            <w:shd w:val="solid" w:color="FFFFFF" w:fill="auto"/>
            <w:tcMar>
              <w:top w:w="0" w:type="dxa"/>
              <w:left w:w="0" w:type="dxa"/>
              <w:bottom w:w="0" w:type="dxa"/>
              <w:right w:w="0" w:type="dxa"/>
            </w:tcMar>
          </w:tcPr>
          <w:p w14:paraId="1516D827" w14:textId="77777777" w:rsidR="001F7B68" w:rsidRPr="00F224C1" w:rsidRDefault="001F7B68" w:rsidP="006A7C9D">
            <w:pPr>
              <w:spacing w:before="60" w:after="60" w:line="264" w:lineRule="auto"/>
              <w:jc w:val="center"/>
              <w:rPr>
                <w:sz w:val="24"/>
                <w:szCs w:val="24"/>
              </w:rPr>
            </w:pPr>
            <w:r w:rsidRPr="00F224C1">
              <w:rPr>
                <w:sz w:val="24"/>
                <w:szCs w:val="24"/>
              </w:rPr>
              <w:t>Chiếc</w:t>
            </w:r>
          </w:p>
        </w:tc>
        <w:tc>
          <w:tcPr>
            <w:tcW w:w="1786" w:type="dxa"/>
            <w:shd w:val="solid" w:color="FFFFFF" w:fill="auto"/>
            <w:tcMar>
              <w:top w:w="0" w:type="dxa"/>
              <w:left w:w="0" w:type="dxa"/>
              <w:bottom w:w="0" w:type="dxa"/>
              <w:right w:w="0" w:type="dxa"/>
            </w:tcMar>
            <w:vAlign w:val="center"/>
          </w:tcPr>
          <w:p w14:paraId="286F0944" w14:textId="77777777" w:rsidR="001F7B68" w:rsidRPr="00F224C1" w:rsidRDefault="001F7B68" w:rsidP="006A7C9D">
            <w:pPr>
              <w:spacing w:before="60" w:after="60" w:line="264" w:lineRule="auto"/>
              <w:jc w:val="center"/>
              <w:rPr>
                <w:sz w:val="24"/>
                <w:szCs w:val="24"/>
              </w:rPr>
            </w:pPr>
            <w:r w:rsidRPr="00F224C1">
              <w:rPr>
                <w:sz w:val="24"/>
                <w:szCs w:val="24"/>
              </w:rPr>
              <w:t>39,00</w:t>
            </w:r>
          </w:p>
        </w:tc>
        <w:tc>
          <w:tcPr>
            <w:tcW w:w="1639" w:type="dxa"/>
            <w:shd w:val="solid" w:color="FFFFFF" w:fill="auto"/>
            <w:tcMar>
              <w:top w:w="0" w:type="dxa"/>
              <w:left w:w="0" w:type="dxa"/>
              <w:bottom w:w="0" w:type="dxa"/>
              <w:right w:w="0" w:type="dxa"/>
            </w:tcMar>
            <w:vAlign w:val="center"/>
          </w:tcPr>
          <w:p w14:paraId="46C338EA" w14:textId="77777777" w:rsidR="001F7B68" w:rsidRPr="00F224C1" w:rsidRDefault="001F7B68" w:rsidP="006A7C9D">
            <w:pPr>
              <w:spacing w:before="60" w:after="60" w:line="264" w:lineRule="auto"/>
              <w:jc w:val="center"/>
              <w:rPr>
                <w:sz w:val="24"/>
                <w:szCs w:val="24"/>
              </w:rPr>
            </w:pPr>
          </w:p>
        </w:tc>
      </w:tr>
      <w:tr w:rsidR="00F224C1" w:rsidRPr="00F224C1" w14:paraId="57CA03EC" w14:textId="77777777" w:rsidTr="0052171D">
        <w:tc>
          <w:tcPr>
            <w:tcW w:w="891" w:type="dxa"/>
            <w:shd w:val="solid" w:color="FFFFFF" w:fill="auto"/>
            <w:tcMar>
              <w:top w:w="0" w:type="dxa"/>
              <w:left w:w="0" w:type="dxa"/>
              <w:bottom w:w="0" w:type="dxa"/>
              <w:right w:w="0" w:type="dxa"/>
            </w:tcMar>
          </w:tcPr>
          <w:p w14:paraId="0F8BB509" w14:textId="77777777" w:rsidR="001F7B68" w:rsidRPr="00F224C1" w:rsidRDefault="001F7B68" w:rsidP="006A7C9D">
            <w:pPr>
              <w:spacing w:before="60" w:after="60" w:line="264" w:lineRule="auto"/>
              <w:jc w:val="center"/>
              <w:rPr>
                <w:sz w:val="24"/>
                <w:szCs w:val="24"/>
              </w:rPr>
            </w:pPr>
            <w:r w:rsidRPr="00F224C1">
              <w:rPr>
                <w:sz w:val="24"/>
                <w:szCs w:val="24"/>
              </w:rPr>
              <w:t>7</w:t>
            </w:r>
          </w:p>
        </w:tc>
        <w:tc>
          <w:tcPr>
            <w:tcW w:w="3372" w:type="dxa"/>
            <w:shd w:val="solid" w:color="FFFFFF" w:fill="auto"/>
            <w:tcMar>
              <w:top w:w="0" w:type="dxa"/>
              <w:left w:w="0" w:type="dxa"/>
              <w:bottom w:w="0" w:type="dxa"/>
              <w:right w:w="0" w:type="dxa"/>
            </w:tcMar>
          </w:tcPr>
          <w:p w14:paraId="7DACC413" w14:textId="77777777" w:rsidR="001F7B68" w:rsidRPr="00F224C1" w:rsidRDefault="001F7B68" w:rsidP="006A7C9D">
            <w:pPr>
              <w:spacing w:before="60" w:after="60" w:line="264" w:lineRule="auto"/>
              <w:jc w:val="both"/>
              <w:rPr>
                <w:sz w:val="24"/>
                <w:szCs w:val="24"/>
              </w:rPr>
            </w:pPr>
            <w:r w:rsidRPr="00F224C1">
              <w:rPr>
                <w:sz w:val="24"/>
                <w:szCs w:val="24"/>
              </w:rPr>
              <w:t>Tẩy chì</w:t>
            </w:r>
          </w:p>
        </w:tc>
        <w:tc>
          <w:tcPr>
            <w:tcW w:w="1389" w:type="dxa"/>
            <w:shd w:val="solid" w:color="FFFFFF" w:fill="auto"/>
            <w:tcMar>
              <w:top w:w="0" w:type="dxa"/>
              <w:left w:w="0" w:type="dxa"/>
              <w:bottom w:w="0" w:type="dxa"/>
              <w:right w:w="0" w:type="dxa"/>
            </w:tcMar>
          </w:tcPr>
          <w:p w14:paraId="67EB1ABD" w14:textId="77777777" w:rsidR="001F7B68" w:rsidRPr="00F224C1" w:rsidRDefault="001F7B68" w:rsidP="006A7C9D">
            <w:pPr>
              <w:spacing w:before="60" w:after="60" w:line="264" w:lineRule="auto"/>
              <w:jc w:val="center"/>
              <w:rPr>
                <w:sz w:val="24"/>
                <w:szCs w:val="24"/>
              </w:rPr>
            </w:pPr>
            <w:r w:rsidRPr="00F224C1">
              <w:rPr>
                <w:sz w:val="24"/>
                <w:szCs w:val="24"/>
              </w:rPr>
              <w:t>Chiếc</w:t>
            </w:r>
          </w:p>
        </w:tc>
        <w:tc>
          <w:tcPr>
            <w:tcW w:w="1786" w:type="dxa"/>
            <w:shd w:val="solid" w:color="FFFFFF" w:fill="auto"/>
            <w:tcMar>
              <w:top w:w="0" w:type="dxa"/>
              <w:left w:w="0" w:type="dxa"/>
              <w:bottom w:w="0" w:type="dxa"/>
              <w:right w:w="0" w:type="dxa"/>
            </w:tcMar>
            <w:vAlign w:val="center"/>
          </w:tcPr>
          <w:p w14:paraId="416DBF05" w14:textId="77777777" w:rsidR="001F7B68" w:rsidRPr="00F224C1" w:rsidRDefault="001F7B68" w:rsidP="006A7C9D">
            <w:pPr>
              <w:spacing w:before="60" w:after="60" w:line="264" w:lineRule="auto"/>
              <w:jc w:val="center"/>
              <w:rPr>
                <w:sz w:val="24"/>
                <w:szCs w:val="24"/>
              </w:rPr>
            </w:pPr>
            <w:r w:rsidRPr="00F224C1">
              <w:rPr>
                <w:sz w:val="24"/>
                <w:szCs w:val="24"/>
              </w:rPr>
              <w:t>30,00</w:t>
            </w:r>
          </w:p>
        </w:tc>
        <w:tc>
          <w:tcPr>
            <w:tcW w:w="1639" w:type="dxa"/>
            <w:shd w:val="solid" w:color="FFFFFF" w:fill="auto"/>
            <w:tcMar>
              <w:top w:w="0" w:type="dxa"/>
              <w:left w:w="0" w:type="dxa"/>
              <w:bottom w:w="0" w:type="dxa"/>
              <w:right w:w="0" w:type="dxa"/>
            </w:tcMar>
            <w:vAlign w:val="center"/>
          </w:tcPr>
          <w:p w14:paraId="2A45EE0C" w14:textId="77777777" w:rsidR="001F7B68" w:rsidRPr="00F224C1" w:rsidRDefault="001F7B68" w:rsidP="006A7C9D">
            <w:pPr>
              <w:spacing w:before="60" w:after="60" w:line="264" w:lineRule="auto"/>
              <w:jc w:val="center"/>
              <w:rPr>
                <w:sz w:val="24"/>
                <w:szCs w:val="24"/>
              </w:rPr>
            </w:pPr>
            <w:r w:rsidRPr="00F224C1">
              <w:rPr>
                <w:sz w:val="24"/>
                <w:szCs w:val="24"/>
              </w:rPr>
              <w:t>15,00</w:t>
            </w:r>
          </w:p>
        </w:tc>
      </w:tr>
      <w:tr w:rsidR="00F224C1" w:rsidRPr="00F224C1" w14:paraId="6B47C146" w14:textId="77777777" w:rsidTr="0052171D">
        <w:tc>
          <w:tcPr>
            <w:tcW w:w="891" w:type="dxa"/>
            <w:shd w:val="solid" w:color="FFFFFF" w:fill="auto"/>
            <w:tcMar>
              <w:top w:w="0" w:type="dxa"/>
              <w:left w:w="0" w:type="dxa"/>
              <w:bottom w:w="0" w:type="dxa"/>
              <w:right w:w="0" w:type="dxa"/>
            </w:tcMar>
          </w:tcPr>
          <w:p w14:paraId="7C054C19" w14:textId="77777777" w:rsidR="001F7B68" w:rsidRPr="00F224C1" w:rsidRDefault="001F7B68" w:rsidP="006A7C9D">
            <w:pPr>
              <w:spacing w:before="60" w:after="60" w:line="264" w:lineRule="auto"/>
              <w:jc w:val="center"/>
              <w:rPr>
                <w:sz w:val="24"/>
                <w:szCs w:val="24"/>
              </w:rPr>
            </w:pPr>
            <w:r w:rsidRPr="00F224C1">
              <w:rPr>
                <w:sz w:val="24"/>
                <w:szCs w:val="24"/>
              </w:rPr>
              <w:t>8</w:t>
            </w:r>
          </w:p>
        </w:tc>
        <w:tc>
          <w:tcPr>
            <w:tcW w:w="3372" w:type="dxa"/>
            <w:shd w:val="solid" w:color="FFFFFF" w:fill="auto"/>
            <w:tcMar>
              <w:top w:w="0" w:type="dxa"/>
              <w:left w:w="0" w:type="dxa"/>
              <w:bottom w:w="0" w:type="dxa"/>
              <w:right w:w="0" w:type="dxa"/>
            </w:tcMar>
          </w:tcPr>
          <w:p w14:paraId="72455357" w14:textId="77777777" w:rsidR="001F7B68" w:rsidRPr="00F224C1" w:rsidRDefault="001F7B68" w:rsidP="006A7C9D">
            <w:pPr>
              <w:spacing w:before="60" w:after="60" w:line="264" w:lineRule="auto"/>
              <w:jc w:val="both"/>
              <w:rPr>
                <w:sz w:val="24"/>
                <w:szCs w:val="24"/>
              </w:rPr>
            </w:pPr>
            <w:r w:rsidRPr="00F224C1">
              <w:rPr>
                <w:sz w:val="24"/>
                <w:szCs w:val="24"/>
              </w:rPr>
              <w:t>Mực in A3 Laser</w:t>
            </w:r>
          </w:p>
        </w:tc>
        <w:tc>
          <w:tcPr>
            <w:tcW w:w="1389" w:type="dxa"/>
            <w:shd w:val="solid" w:color="FFFFFF" w:fill="auto"/>
            <w:tcMar>
              <w:top w:w="0" w:type="dxa"/>
              <w:left w:w="0" w:type="dxa"/>
              <w:bottom w:w="0" w:type="dxa"/>
              <w:right w:w="0" w:type="dxa"/>
            </w:tcMar>
          </w:tcPr>
          <w:p w14:paraId="689B1EF9" w14:textId="77777777" w:rsidR="001F7B68" w:rsidRPr="00F224C1" w:rsidRDefault="001F7B68" w:rsidP="006A7C9D">
            <w:pPr>
              <w:spacing w:before="60" w:after="60" w:line="264" w:lineRule="auto"/>
              <w:jc w:val="center"/>
              <w:rPr>
                <w:sz w:val="24"/>
                <w:szCs w:val="24"/>
              </w:rPr>
            </w:pPr>
            <w:r w:rsidRPr="00F224C1">
              <w:rPr>
                <w:sz w:val="24"/>
                <w:szCs w:val="24"/>
              </w:rPr>
              <w:t>Hộp</w:t>
            </w:r>
          </w:p>
        </w:tc>
        <w:tc>
          <w:tcPr>
            <w:tcW w:w="1786" w:type="dxa"/>
            <w:shd w:val="solid" w:color="FFFFFF" w:fill="auto"/>
            <w:tcMar>
              <w:top w:w="0" w:type="dxa"/>
              <w:left w:w="0" w:type="dxa"/>
              <w:bottom w:w="0" w:type="dxa"/>
              <w:right w:w="0" w:type="dxa"/>
            </w:tcMar>
            <w:vAlign w:val="center"/>
          </w:tcPr>
          <w:p w14:paraId="220025BA" w14:textId="77777777" w:rsidR="001F7B68" w:rsidRPr="00F224C1" w:rsidRDefault="001F7B68" w:rsidP="006A7C9D">
            <w:pPr>
              <w:spacing w:before="60" w:after="60" w:line="264" w:lineRule="auto"/>
              <w:jc w:val="center"/>
              <w:rPr>
                <w:sz w:val="24"/>
                <w:szCs w:val="24"/>
              </w:rPr>
            </w:pPr>
            <w:r w:rsidRPr="00F224C1">
              <w:rPr>
                <w:sz w:val="24"/>
                <w:szCs w:val="24"/>
              </w:rPr>
              <w:t>3,10</w:t>
            </w:r>
          </w:p>
        </w:tc>
        <w:tc>
          <w:tcPr>
            <w:tcW w:w="1639" w:type="dxa"/>
            <w:shd w:val="solid" w:color="FFFFFF" w:fill="auto"/>
            <w:tcMar>
              <w:top w:w="0" w:type="dxa"/>
              <w:left w:w="0" w:type="dxa"/>
              <w:bottom w:w="0" w:type="dxa"/>
              <w:right w:w="0" w:type="dxa"/>
            </w:tcMar>
            <w:vAlign w:val="center"/>
          </w:tcPr>
          <w:p w14:paraId="7AB4204A" w14:textId="77777777" w:rsidR="001F7B68" w:rsidRPr="00F224C1" w:rsidRDefault="001F7B68" w:rsidP="006A7C9D">
            <w:pPr>
              <w:spacing w:before="60" w:after="60" w:line="264" w:lineRule="auto"/>
              <w:jc w:val="center"/>
              <w:rPr>
                <w:sz w:val="24"/>
                <w:szCs w:val="24"/>
              </w:rPr>
            </w:pPr>
          </w:p>
        </w:tc>
      </w:tr>
      <w:tr w:rsidR="00F224C1" w:rsidRPr="00F224C1" w14:paraId="4310F8AD" w14:textId="77777777" w:rsidTr="0052171D">
        <w:tc>
          <w:tcPr>
            <w:tcW w:w="891" w:type="dxa"/>
            <w:shd w:val="solid" w:color="FFFFFF" w:fill="auto"/>
            <w:tcMar>
              <w:top w:w="0" w:type="dxa"/>
              <w:left w:w="0" w:type="dxa"/>
              <w:bottom w:w="0" w:type="dxa"/>
              <w:right w:w="0" w:type="dxa"/>
            </w:tcMar>
          </w:tcPr>
          <w:p w14:paraId="3ACE8727" w14:textId="77777777" w:rsidR="001F7B68" w:rsidRPr="00F224C1" w:rsidRDefault="001F7B68" w:rsidP="006A7C9D">
            <w:pPr>
              <w:spacing w:before="60" w:after="60" w:line="264" w:lineRule="auto"/>
              <w:jc w:val="center"/>
              <w:rPr>
                <w:sz w:val="24"/>
                <w:szCs w:val="24"/>
              </w:rPr>
            </w:pPr>
            <w:r w:rsidRPr="00F224C1">
              <w:rPr>
                <w:sz w:val="24"/>
                <w:szCs w:val="24"/>
              </w:rPr>
              <w:t>9</w:t>
            </w:r>
          </w:p>
        </w:tc>
        <w:tc>
          <w:tcPr>
            <w:tcW w:w="3372" w:type="dxa"/>
            <w:shd w:val="solid" w:color="FFFFFF" w:fill="auto"/>
            <w:tcMar>
              <w:top w:w="0" w:type="dxa"/>
              <w:left w:w="0" w:type="dxa"/>
              <w:bottom w:w="0" w:type="dxa"/>
              <w:right w:w="0" w:type="dxa"/>
            </w:tcMar>
          </w:tcPr>
          <w:p w14:paraId="2023AC3A" w14:textId="77777777" w:rsidR="001F7B68" w:rsidRPr="00F224C1" w:rsidRDefault="001F7B68" w:rsidP="006A7C9D">
            <w:pPr>
              <w:spacing w:before="60" w:after="60" w:line="264" w:lineRule="auto"/>
              <w:jc w:val="both"/>
              <w:rPr>
                <w:sz w:val="24"/>
                <w:szCs w:val="24"/>
              </w:rPr>
            </w:pPr>
            <w:r w:rsidRPr="00F224C1">
              <w:rPr>
                <w:sz w:val="24"/>
                <w:szCs w:val="24"/>
              </w:rPr>
              <w:t>Mực phô tô</w:t>
            </w:r>
          </w:p>
        </w:tc>
        <w:tc>
          <w:tcPr>
            <w:tcW w:w="1389" w:type="dxa"/>
            <w:shd w:val="solid" w:color="FFFFFF" w:fill="auto"/>
            <w:tcMar>
              <w:top w:w="0" w:type="dxa"/>
              <w:left w:w="0" w:type="dxa"/>
              <w:bottom w:w="0" w:type="dxa"/>
              <w:right w:w="0" w:type="dxa"/>
            </w:tcMar>
          </w:tcPr>
          <w:p w14:paraId="1392E45F" w14:textId="77777777" w:rsidR="001F7B68" w:rsidRPr="00F224C1" w:rsidRDefault="001F7B68" w:rsidP="006A7C9D">
            <w:pPr>
              <w:spacing w:before="60" w:after="60" w:line="264" w:lineRule="auto"/>
              <w:jc w:val="center"/>
              <w:rPr>
                <w:sz w:val="24"/>
                <w:szCs w:val="24"/>
              </w:rPr>
            </w:pPr>
            <w:r w:rsidRPr="00F224C1">
              <w:rPr>
                <w:sz w:val="24"/>
                <w:szCs w:val="24"/>
              </w:rPr>
              <w:t>Hộp</w:t>
            </w:r>
          </w:p>
        </w:tc>
        <w:tc>
          <w:tcPr>
            <w:tcW w:w="1786" w:type="dxa"/>
            <w:shd w:val="solid" w:color="FFFFFF" w:fill="auto"/>
            <w:tcMar>
              <w:top w:w="0" w:type="dxa"/>
              <w:left w:w="0" w:type="dxa"/>
              <w:bottom w:w="0" w:type="dxa"/>
              <w:right w:w="0" w:type="dxa"/>
            </w:tcMar>
            <w:vAlign w:val="center"/>
          </w:tcPr>
          <w:p w14:paraId="054FC5F1" w14:textId="77777777" w:rsidR="001F7B68" w:rsidRPr="00F224C1" w:rsidRDefault="001F7B68" w:rsidP="006A7C9D">
            <w:pPr>
              <w:spacing w:before="60" w:after="60" w:line="264" w:lineRule="auto"/>
              <w:jc w:val="center"/>
              <w:rPr>
                <w:sz w:val="24"/>
                <w:szCs w:val="24"/>
              </w:rPr>
            </w:pPr>
            <w:r w:rsidRPr="00F224C1">
              <w:rPr>
                <w:sz w:val="24"/>
                <w:szCs w:val="24"/>
              </w:rPr>
              <w:t>8,00</w:t>
            </w:r>
          </w:p>
        </w:tc>
        <w:tc>
          <w:tcPr>
            <w:tcW w:w="1639" w:type="dxa"/>
            <w:shd w:val="solid" w:color="FFFFFF" w:fill="auto"/>
            <w:tcMar>
              <w:top w:w="0" w:type="dxa"/>
              <w:left w:w="0" w:type="dxa"/>
              <w:bottom w:w="0" w:type="dxa"/>
              <w:right w:w="0" w:type="dxa"/>
            </w:tcMar>
            <w:vAlign w:val="center"/>
          </w:tcPr>
          <w:p w14:paraId="60694F38" w14:textId="77777777" w:rsidR="001F7B68" w:rsidRPr="00F224C1" w:rsidRDefault="001F7B68" w:rsidP="006A7C9D">
            <w:pPr>
              <w:spacing w:before="60" w:after="60" w:line="264" w:lineRule="auto"/>
              <w:jc w:val="center"/>
              <w:rPr>
                <w:sz w:val="24"/>
                <w:szCs w:val="24"/>
              </w:rPr>
            </w:pPr>
          </w:p>
        </w:tc>
      </w:tr>
      <w:tr w:rsidR="00F224C1" w:rsidRPr="00F224C1" w14:paraId="43898F60" w14:textId="77777777" w:rsidTr="0052171D">
        <w:tc>
          <w:tcPr>
            <w:tcW w:w="891" w:type="dxa"/>
            <w:shd w:val="solid" w:color="FFFFFF" w:fill="auto"/>
            <w:tcMar>
              <w:top w:w="0" w:type="dxa"/>
              <w:left w:w="0" w:type="dxa"/>
              <w:bottom w:w="0" w:type="dxa"/>
              <w:right w:w="0" w:type="dxa"/>
            </w:tcMar>
          </w:tcPr>
          <w:p w14:paraId="7D20DCCF" w14:textId="77777777" w:rsidR="001F7B68" w:rsidRPr="00F224C1" w:rsidRDefault="001F7B68" w:rsidP="006A7C9D">
            <w:pPr>
              <w:spacing w:before="60" w:after="60" w:line="264" w:lineRule="auto"/>
              <w:jc w:val="center"/>
              <w:rPr>
                <w:sz w:val="24"/>
                <w:szCs w:val="24"/>
              </w:rPr>
            </w:pPr>
            <w:r w:rsidRPr="00F224C1">
              <w:rPr>
                <w:sz w:val="24"/>
                <w:szCs w:val="24"/>
              </w:rPr>
              <w:t>10</w:t>
            </w:r>
          </w:p>
        </w:tc>
        <w:tc>
          <w:tcPr>
            <w:tcW w:w="3372" w:type="dxa"/>
            <w:shd w:val="solid" w:color="FFFFFF" w:fill="auto"/>
            <w:tcMar>
              <w:top w:w="0" w:type="dxa"/>
              <w:left w:w="0" w:type="dxa"/>
              <w:bottom w:w="0" w:type="dxa"/>
              <w:right w:w="0" w:type="dxa"/>
            </w:tcMar>
          </w:tcPr>
          <w:p w14:paraId="70C3FAD7" w14:textId="77777777" w:rsidR="001F7B68" w:rsidRPr="00F224C1" w:rsidRDefault="001F7B68" w:rsidP="006A7C9D">
            <w:pPr>
              <w:spacing w:before="60" w:after="60" w:line="264" w:lineRule="auto"/>
              <w:jc w:val="both"/>
              <w:rPr>
                <w:sz w:val="24"/>
                <w:szCs w:val="24"/>
              </w:rPr>
            </w:pPr>
            <w:r w:rsidRPr="00F224C1">
              <w:rPr>
                <w:sz w:val="24"/>
                <w:szCs w:val="24"/>
              </w:rPr>
              <w:t>Hồ dán khô</w:t>
            </w:r>
          </w:p>
        </w:tc>
        <w:tc>
          <w:tcPr>
            <w:tcW w:w="1389" w:type="dxa"/>
            <w:shd w:val="solid" w:color="FFFFFF" w:fill="auto"/>
            <w:tcMar>
              <w:top w:w="0" w:type="dxa"/>
              <w:left w:w="0" w:type="dxa"/>
              <w:bottom w:w="0" w:type="dxa"/>
              <w:right w:w="0" w:type="dxa"/>
            </w:tcMar>
          </w:tcPr>
          <w:p w14:paraId="297AFDDF" w14:textId="77777777" w:rsidR="001F7B68" w:rsidRPr="00F224C1" w:rsidRDefault="001F7B68" w:rsidP="006A7C9D">
            <w:pPr>
              <w:spacing w:before="60" w:after="60" w:line="264" w:lineRule="auto"/>
              <w:jc w:val="center"/>
              <w:rPr>
                <w:sz w:val="24"/>
                <w:szCs w:val="24"/>
              </w:rPr>
            </w:pPr>
            <w:r w:rsidRPr="00F224C1">
              <w:rPr>
                <w:sz w:val="24"/>
                <w:szCs w:val="24"/>
              </w:rPr>
              <w:t>Hộp</w:t>
            </w:r>
          </w:p>
        </w:tc>
        <w:tc>
          <w:tcPr>
            <w:tcW w:w="1786" w:type="dxa"/>
            <w:shd w:val="solid" w:color="FFFFFF" w:fill="auto"/>
            <w:tcMar>
              <w:top w:w="0" w:type="dxa"/>
              <w:left w:w="0" w:type="dxa"/>
              <w:bottom w:w="0" w:type="dxa"/>
              <w:right w:w="0" w:type="dxa"/>
            </w:tcMar>
            <w:vAlign w:val="center"/>
          </w:tcPr>
          <w:p w14:paraId="6E6A1FE9" w14:textId="77777777" w:rsidR="001F7B68" w:rsidRPr="00F224C1" w:rsidRDefault="001F7B68" w:rsidP="006A7C9D">
            <w:pPr>
              <w:spacing w:before="60" w:after="60" w:line="264" w:lineRule="auto"/>
              <w:jc w:val="center"/>
              <w:rPr>
                <w:sz w:val="24"/>
                <w:szCs w:val="24"/>
              </w:rPr>
            </w:pPr>
            <w:r w:rsidRPr="00F224C1">
              <w:rPr>
                <w:sz w:val="24"/>
                <w:szCs w:val="24"/>
              </w:rPr>
              <w:t>12,00</w:t>
            </w:r>
          </w:p>
        </w:tc>
        <w:tc>
          <w:tcPr>
            <w:tcW w:w="1639" w:type="dxa"/>
            <w:shd w:val="solid" w:color="FFFFFF" w:fill="auto"/>
            <w:tcMar>
              <w:top w:w="0" w:type="dxa"/>
              <w:left w:w="0" w:type="dxa"/>
              <w:bottom w:w="0" w:type="dxa"/>
              <w:right w:w="0" w:type="dxa"/>
            </w:tcMar>
            <w:vAlign w:val="center"/>
          </w:tcPr>
          <w:p w14:paraId="78572DEB" w14:textId="77777777" w:rsidR="001F7B68" w:rsidRPr="00F224C1" w:rsidRDefault="001F7B68" w:rsidP="006A7C9D">
            <w:pPr>
              <w:spacing w:before="60" w:after="60" w:line="264" w:lineRule="auto"/>
              <w:jc w:val="center"/>
              <w:rPr>
                <w:sz w:val="24"/>
                <w:szCs w:val="24"/>
              </w:rPr>
            </w:pPr>
          </w:p>
        </w:tc>
      </w:tr>
      <w:tr w:rsidR="00F224C1" w:rsidRPr="00F224C1" w14:paraId="6132D709" w14:textId="77777777" w:rsidTr="0052171D">
        <w:tc>
          <w:tcPr>
            <w:tcW w:w="891" w:type="dxa"/>
            <w:shd w:val="solid" w:color="FFFFFF" w:fill="auto"/>
            <w:tcMar>
              <w:top w:w="0" w:type="dxa"/>
              <w:left w:w="0" w:type="dxa"/>
              <w:bottom w:w="0" w:type="dxa"/>
              <w:right w:w="0" w:type="dxa"/>
            </w:tcMar>
          </w:tcPr>
          <w:p w14:paraId="0F4E2B39" w14:textId="77777777" w:rsidR="001F7B68" w:rsidRPr="00F224C1" w:rsidRDefault="001F7B68" w:rsidP="006A7C9D">
            <w:pPr>
              <w:spacing w:before="60" w:after="60" w:line="264" w:lineRule="auto"/>
              <w:jc w:val="center"/>
              <w:rPr>
                <w:sz w:val="24"/>
                <w:szCs w:val="24"/>
              </w:rPr>
            </w:pPr>
            <w:r w:rsidRPr="00F224C1">
              <w:rPr>
                <w:sz w:val="24"/>
                <w:szCs w:val="24"/>
              </w:rPr>
              <w:t>11</w:t>
            </w:r>
          </w:p>
        </w:tc>
        <w:tc>
          <w:tcPr>
            <w:tcW w:w="3372" w:type="dxa"/>
            <w:shd w:val="solid" w:color="FFFFFF" w:fill="auto"/>
            <w:tcMar>
              <w:top w:w="0" w:type="dxa"/>
              <w:left w:w="0" w:type="dxa"/>
              <w:bottom w:w="0" w:type="dxa"/>
              <w:right w:w="0" w:type="dxa"/>
            </w:tcMar>
          </w:tcPr>
          <w:p w14:paraId="44DCD8E9" w14:textId="77777777" w:rsidR="001F7B68" w:rsidRPr="00F224C1" w:rsidRDefault="001F7B68" w:rsidP="006A7C9D">
            <w:pPr>
              <w:spacing w:before="60" w:after="60" w:line="264" w:lineRule="auto"/>
              <w:jc w:val="both"/>
              <w:rPr>
                <w:sz w:val="24"/>
                <w:szCs w:val="24"/>
              </w:rPr>
            </w:pPr>
            <w:r w:rsidRPr="00F224C1">
              <w:rPr>
                <w:sz w:val="24"/>
                <w:szCs w:val="24"/>
              </w:rPr>
              <w:t>Bút bi</w:t>
            </w:r>
          </w:p>
        </w:tc>
        <w:tc>
          <w:tcPr>
            <w:tcW w:w="1389" w:type="dxa"/>
            <w:shd w:val="solid" w:color="FFFFFF" w:fill="auto"/>
            <w:tcMar>
              <w:top w:w="0" w:type="dxa"/>
              <w:left w:w="0" w:type="dxa"/>
              <w:bottom w:w="0" w:type="dxa"/>
              <w:right w:w="0" w:type="dxa"/>
            </w:tcMar>
          </w:tcPr>
          <w:p w14:paraId="677A4D1E" w14:textId="77777777" w:rsidR="001F7B68" w:rsidRPr="00F224C1" w:rsidRDefault="001F7B68" w:rsidP="006A7C9D">
            <w:pPr>
              <w:spacing w:before="60" w:after="60" w:line="264" w:lineRule="auto"/>
              <w:jc w:val="center"/>
              <w:rPr>
                <w:sz w:val="24"/>
                <w:szCs w:val="24"/>
              </w:rPr>
            </w:pPr>
            <w:r w:rsidRPr="00F224C1">
              <w:rPr>
                <w:sz w:val="24"/>
                <w:szCs w:val="24"/>
              </w:rPr>
              <w:t>Chiếc</w:t>
            </w:r>
          </w:p>
        </w:tc>
        <w:tc>
          <w:tcPr>
            <w:tcW w:w="1786" w:type="dxa"/>
            <w:shd w:val="solid" w:color="FFFFFF" w:fill="auto"/>
            <w:tcMar>
              <w:top w:w="0" w:type="dxa"/>
              <w:left w:w="0" w:type="dxa"/>
              <w:bottom w:w="0" w:type="dxa"/>
              <w:right w:w="0" w:type="dxa"/>
            </w:tcMar>
            <w:vAlign w:val="center"/>
          </w:tcPr>
          <w:p w14:paraId="59ED5602" w14:textId="77777777" w:rsidR="001F7B68" w:rsidRPr="00F224C1" w:rsidRDefault="001F7B68" w:rsidP="006A7C9D">
            <w:pPr>
              <w:spacing w:before="60" w:after="60" w:line="264" w:lineRule="auto"/>
              <w:jc w:val="center"/>
              <w:rPr>
                <w:sz w:val="24"/>
                <w:szCs w:val="24"/>
              </w:rPr>
            </w:pPr>
            <w:r w:rsidRPr="00F224C1">
              <w:rPr>
                <w:sz w:val="24"/>
                <w:szCs w:val="24"/>
              </w:rPr>
              <w:t>38,00</w:t>
            </w:r>
          </w:p>
        </w:tc>
        <w:tc>
          <w:tcPr>
            <w:tcW w:w="1639" w:type="dxa"/>
            <w:shd w:val="solid" w:color="FFFFFF" w:fill="auto"/>
            <w:tcMar>
              <w:top w:w="0" w:type="dxa"/>
              <w:left w:w="0" w:type="dxa"/>
              <w:bottom w:w="0" w:type="dxa"/>
              <w:right w:w="0" w:type="dxa"/>
            </w:tcMar>
            <w:vAlign w:val="center"/>
          </w:tcPr>
          <w:p w14:paraId="010969F7" w14:textId="77777777" w:rsidR="001F7B68" w:rsidRPr="00F224C1" w:rsidRDefault="001F7B68" w:rsidP="006A7C9D">
            <w:pPr>
              <w:spacing w:before="60" w:after="60" w:line="264" w:lineRule="auto"/>
              <w:jc w:val="center"/>
              <w:rPr>
                <w:sz w:val="24"/>
                <w:szCs w:val="24"/>
              </w:rPr>
            </w:pPr>
            <w:r w:rsidRPr="00F224C1">
              <w:rPr>
                <w:sz w:val="24"/>
                <w:szCs w:val="24"/>
              </w:rPr>
              <w:t>33,00</w:t>
            </w:r>
          </w:p>
        </w:tc>
      </w:tr>
      <w:tr w:rsidR="00F224C1" w:rsidRPr="00F224C1" w14:paraId="6D13D66C" w14:textId="77777777" w:rsidTr="0052171D">
        <w:tc>
          <w:tcPr>
            <w:tcW w:w="891" w:type="dxa"/>
            <w:shd w:val="solid" w:color="FFFFFF" w:fill="auto"/>
            <w:tcMar>
              <w:top w:w="0" w:type="dxa"/>
              <w:left w:w="0" w:type="dxa"/>
              <w:bottom w:w="0" w:type="dxa"/>
              <w:right w:w="0" w:type="dxa"/>
            </w:tcMar>
          </w:tcPr>
          <w:p w14:paraId="767057D9" w14:textId="77777777" w:rsidR="001F7B68" w:rsidRPr="00F224C1" w:rsidRDefault="001F7B68" w:rsidP="006A7C9D">
            <w:pPr>
              <w:spacing w:before="60" w:after="60" w:line="264" w:lineRule="auto"/>
              <w:jc w:val="center"/>
              <w:rPr>
                <w:sz w:val="24"/>
                <w:szCs w:val="24"/>
              </w:rPr>
            </w:pPr>
            <w:r w:rsidRPr="00F224C1">
              <w:rPr>
                <w:sz w:val="24"/>
                <w:szCs w:val="24"/>
              </w:rPr>
              <w:t>12</w:t>
            </w:r>
          </w:p>
        </w:tc>
        <w:tc>
          <w:tcPr>
            <w:tcW w:w="3372" w:type="dxa"/>
            <w:shd w:val="solid" w:color="FFFFFF" w:fill="auto"/>
            <w:tcMar>
              <w:top w:w="0" w:type="dxa"/>
              <w:left w:w="0" w:type="dxa"/>
              <w:bottom w:w="0" w:type="dxa"/>
              <w:right w:w="0" w:type="dxa"/>
            </w:tcMar>
          </w:tcPr>
          <w:p w14:paraId="4EE7147F" w14:textId="77777777" w:rsidR="001F7B68" w:rsidRPr="00F224C1" w:rsidRDefault="001F7B68" w:rsidP="006A7C9D">
            <w:pPr>
              <w:spacing w:before="60" w:after="60" w:line="264" w:lineRule="auto"/>
              <w:jc w:val="both"/>
              <w:rPr>
                <w:sz w:val="24"/>
                <w:szCs w:val="24"/>
              </w:rPr>
            </w:pPr>
            <w:r w:rsidRPr="00F224C1">
              <w:rPr>
                <w:sz w:val="24"/>
                <w:szCs w:val="24"/>
              </w:rPr>
              <w:t>Sổ ghi chép</w:t>
            </w:r>
          </w:p>
        </w:tc>
        <w:tc>
          <w:tcPr>
            <w:tcW w:w="1389" w:type="dxa"/>
            <w:shd w:val="solid" w:color="FFFFFF" w:fill="auto"/>
            <w:tcMar>
              <w:top w:w="0" w:type="dxa"/>
              <w:left w:w="0" w:type="dxa"/>
              <w:bottom w:w="0" w:type="dxa"/>
              <w:right w:w="0" w:type="dxa"/>
            </w:tcMar>
          </w:tcPr>
          <w:p w14:paraId="120A1EF0" w14:textId="77777777" w:rsidR="001F7B68" w:rsidRPr="00F224C1" w:rsidRDefault="001F7B68" w:rsidP="006A7C9D">
            <w:pPr>
              <w:spacing w:before="60" w:after="60" w:line="264" w:lineRule="auto"/>
              <w:jc w:val="center"/>
              <w:rPr>
                <w:sz w:val="24"/>
                <w:szCs w:val="24"/>
              </w:rPr>
            </w:pPr>
            <w:r w:rsidRPr="00F224C1">
              <w:rPr>
                <w:sz w:val="24"/>
                <w:szCs w:val="24"/>
              </w:rPr>
              <w:t>Cuốn</w:t>
            </w:r>
          </w:p>
        </w:tc>
        <w:tc>
          <w:tcPr>
            <w:tcW w:w="1786" w:type="dxa"/>
            <w:shd w:val="solid" w:color="FFFFFF" w:fill="auto"/>
            <w:tcMar>
              <w:top w:w="0" w:type="dxa"/>
              <w:left w:w="0" w:type="dxa"/>
              <w:bottom w:w="0" w:type="dxa"/>
              <w:right w:w="0" w:type="dxa"/>
            </w:tcMar>
            <w:vAlign w:val="center"/>
          </w:tcPr>
          <w:p w14:paraId="295185A7" w14:textId="77777777" w:rsidR="001F7B68" w:rsidRPr="00F224C1" w:rsidRDefault="001F7B68" w:rsidP="006A7C9D">
            <w:pPr>
              <w:spacing w:before="60" w:after="60" w:line="264" w:lineRule="auto"/>
              <w:jc w:val="center"/>
              <w:rPr>
                <w:sz w:val="24"/>
                <w:szCs w:val="24"/>
              </w:rPr>
            </w:pPr>
            <w:r w:rsidRPr="00F224C1">
              <w:rPr>
                <w:sz w:val="24"/>
                <w:szCs w:val="24"/>
              </w:rPr>
              <w:t>15,00</w:t>
            </w:r>
          </w:p>
        </w:tc>
        <w:tc>
          <w:tcPr>
            <w:tcW w:w="1639" w:type="dxa"/>
            <w:shd w:val="solid" w:color="FFFFFF" w:fill="auto"/>
            <w:tcMar>
              <w:top w:w="0" w:type="dxa"/>
              <w:left w:w="0" w:type="dxa"/>
              <w:bottom w:w="0" w:type="dxa"/>
              <w:right w:w="0" w:type="dxa"/>
            </w:tcMar>
            <w:vAlign w:val="center"/>
          </w:tcPr>
          <w:p w14:paraId="37810E71" w14:textId="77777777" w:rsidR="001F7B68" w:rsidRPr="00F224C1" w:rsidRDefault="001F7B68" w:rsidP="006A7C9D">
            <w:pPr>
              <w:spacing w:before="60" w:after="60" w:line="264" w:lineRule="auto"/>
              <w:jc w:val="center"/>
              <w:rPr>
                <w:sz w:val="24"/>
                <w:szCs w:val="24"/>
              </w:rPr>
            </w:pPr>
            <w:r w:rsidRPr="00F224C1">
              <w:rPr>
                <w:sz w:val="24"/>
                <w:szCs w:val="24"/>
              </w:rPr>
              <w:t>22,00</w:t>
            </w:r>
          </w:p>
        </w:tc>
      </w:tr>
      <w:tr w:rsidR="00F224C1" w:rsidRPr="00F224C1" w14:paraId="26CBF24D" w14:textId="77777777" w:rsidTr="0052171D">
        <w:tc>
          <w:tcPr>
            <w:tcW w:w="891" w:type="dxa"/>
            <w:shd w:val="solid" w:color="FFFFFF" w:fill="auto"/>
            <w:tcMar>
              <w:top w:w="0" w:type="dxa"/>
              <w:left w:w="0" w:type="dxa"/>
              <w:bottom w:w="0" w:type="dxa"/>
              <w:right w:w="0" w:type="dxa"/>
            </w:tcMar>
          </w:tcPr>
          <w:p w14:paraId="2D15D11E" w14:textId="77777777" w:rsidR="001F7B68" w:rsidRPr="00F224C1" w:rsidRDefault="001F7B68" w:rsidP="006A7C9D">
            <w:pPr>
              <w:spacing w:before="60" w:after="60" w:line="264" w:lineRule="auto"/>
              <w:jc w:val="center"/>
              <w:rPr>
                <w:sz w:val="24"/>
                <w:szCs w:val="24"/>
              </w:rPr>
            </w:pPr>
            <w:r w:rsidRPr="00F224C1">
              <w:rPr>
                <w:sz w:val="24"/>
                <w:szCs w:val="24"/>
              </w:rPr>
              <w:t>13</w:t>
            </w:r>
          </w:p>
        </w:tc>
        <w:tc>
          <w:tcPr>
            <w:tcW w:w="3372" w:type="dxa"/>
            <w:shd w:val="solid" w:color="FFFFFF" w:fill="auto"/>
            <w:tcMar>
              <w:top w:w="0" w:type="dxa"/>
              <w:left w:w="0" w:type="dxa"/>
              <w:bottom w:w="0" w:type="dxa"/>
              <w:right w:w="0" w:type="dxa"/>
            </w:tcMar>
          </w:tcPr>
          <w:p w14:paraId="39042452" w14:textId="77777777" w:rsidR="001F7B68" w:rsidRPr="00F224C1" w:rsidRDefault="001F7B68" w:rsidP="006A7C9D">
            <w:pPr>
              <w:spacing w:before="60" w:after="60" w:line="264" w:lineRule="auto"/>
              <w:jc w:val="both"/>
              <w:rPr>
                <w:sz w:val="24"/>
                <w:szCs w:val="24"/>
              </w:rPr>
            </w:pPr>
            <w:r w:rsidRPr="00F224C1">
              <w:rPr>
                <w:sz w:val="24"/>
                <w:szCs w:val="24"/>
              </w:rPr>
              <w:t>Cặp 3 dây</w:t>
            </w:r>
          </w:p>
        </w:tc>
        <w:tc>
          <w:tcPr>
            <w:tcW w:w="1389" w:type="dxa"/>
            <w:shd w:val="solid" w:color="FFFFFF" w:fill="auto"/>
            <w:tcMar>
              <w:top w:w="0" w:type="dxa"/>
              <w:left w:w="0" w:type="dxa"/>
              <w:bottom w:w="0" w:type="dxa"/>
              <w:right w:w="0" w:type="dxa"/>
            </w:tcMar>
          </w:tcPr>
          <w:p w14:paraId="6EF22F02" w14:textId="77777777" w:rsidR="001F7B68" w:rsidRPr="00F224C1" w:rsidRDefault="001F7B68" w:rsidP="006A7C9D">
            <w:pPr>
              <w:spacing w:before="60" w:after="60" w:line="264" w:lineRule="auto"/>
              <w:jc w:val="center"/>
              <w:rPr>
                <w:sz w:val="24"/>
                <w:szCs w:val="24"/>
              </w:rPr>
            </w:pPr>
            <w:r w:rsidRPr="00F224C1">
              <w:rPr>
                <w:sz w:val="24"/>
                <w:szCs w:val="24"/>
              </w:rPr>
              <w:t>Chiếc</w:t>
            </w:r>
          </w:p>
        </w:tc>
        <w:tc>
          <w:tcPr>
            <w:tcW w:w="1786" w:type="dxa"/>
            <w:shd w:val="solid" w:color="FFFFFF" w:fill="auto"/>
            <w:tcMar>
              <w:top w:w="0" w:type="dxa"/>
              <w:left w:w="0" w:type="dxa"/>
              <w:bottom w:w="0" w:type="dxa"/>
              <w:right w:w="0" w:type="dxa"/>
            </w:tcMar>
            <w:vAlign w:val="center"/>
          </w:tcPr>
          <w:p w14:paraId="5C025C08" w14:textId="77777777" w:rsidR="001F7B68" w:rsidRPr="00F224C1" w:rsidRDefault="001F7B68" w:rsidP="006A7C9D">
            <w:pPr>
              <w:spacing w:before="60" w:after="60" w:line="264" w:lineRule="auto"/>
              <w:jc w:val="center"/>
              <w:rPr>
                <w:sz w:val="24"/>
                <w:szCs w:val="24"/>
              </w:rPr>
            </w:pPr>
            <w:r w:rsidRPr="00F224C1">
              <w:rPr>
                <w:sz w:val="24"/>
                <w:szCs w:val="24"/>
              </w:rPr>
              <w:t>17,00</w:t>
            </w:r>
          </w:p>
        </w:tc>
        <w:tc>
          <w:tcPr>
            <w:tcW w:w="1639" w:type="dxa"/>
            <w:shd w:val="solid" w:color="FFFFFF" w:fill="auto"/>
            <w:tcMar>
              <w:top w:w="0" w:type="dxa"/>
              <w:left w:w="0" w:type="dxa"/>
              <w:bottom w:w="0" w:type="dxa"/>
              <w:right w:w="0" w:type="dxa"/>
            </w:tcMar>
            <w:vAlign w:val="center"/>
          </w:tcPr>
          <w:p w14:paraId="619185EE" w14:textId="77777777" w:rsidR="001F7B68" w:rsidRPr="00F224C1" w:rsidRDefault="001F7B68" w:rsidP="006A7C9D">
            <w:pPr>
              <w:spacing w:before="60" w:after="60" w:line="264" w:lineRule="auto"/>
              <w:jc w:val="center"/>
              <w:rPr>
                <w:sz w:val="24"/>
                <w:szCs w:val="24"/>
              </w:rPr>
            </w:pPr>
            <w:r w:rsidRPr="00F224C1">
              <w:rPr>
                <w:sz w:val="24"/>
                <w:szCs w:val="24"/>
              </w:rPr>
              <w:t>22,00</w:t>
            </w:r>
          </w:p>
        </w:tc>
      </w:tr>
      <w:tr w:rsidR="00F224C1" w:rsidRPr="00F224C1" w14:paraId="5068E88A" w14:textId="77777777" w:rsidTr="0052171D">
        <w:tc>
          <w:tcPr>
            <w:tcW w:w="891" w:type="dxa"/>
            <w:shd w:val="solid" w:color="FFFFFF" w:fill="auto"/>
            <w:tcMar>
              <w:top w:w="0" w:type="dxa"/>
              <w:left w:w="0" w:type="dxa"/>
              <w:bottom w:w="0" w:type="dxa"/>
              <w:right w:w="0" w:type="dxa"/>
            </w:tcMar>
          </w:tcPr>
          <w:p w14:paraId="791B2A98" w14:textId="77777777" w:rsidR="001F7B68" w:rsidRPr="00F224C1" w:rsidRDefault="001F7B68" w:rsidP="006A7C9D">
            <w:pPr>
              <w:spacing w:before="60" w:after="60" w:line="264" w:lineRule="auto"/>
              <w:jc w:val="center"/>
              <w:rPr>
                <w:sz w:val="24"/>
                <w:szCs w:val="24"/>
              </w:rPr>
            </w:pPr>
            <w:r w:rsidRPr="00F224C1">
              <w:rPr>
                <w:sz w:val="24"/>
                <w:szCs w:val="24"/>
              </w:rPr>
              <w:t>14</w:t>
            </w:r>
          </w:p>
        </w:tc>
        <w:tc>
          <w:tcPr>
            <w:tcW w:w="3372" w:type="dxa"/>
            <w:shd w:val="solid" w:color="FFFFFF" w:fill="auto"/>
            <w:tcMar>
              <w:top w:w="0" w:type="dxa"/>
              <w:left w:w="0" w:type="dxa"/>
              <w:bottom w:w="0" w:type="dxa"/>
              <w:right w:w="0" w:type="dxa"/>
            </w:tcMar>
          </w:tcPr>
          <w:p w14:paraId="223DF305" w14:textId="77777777" w:rsidR="001F7B68" w:rsidRPr="00F224C1" w:rsidRDefault="001F7B68" w:rsidP="006A7C9D">
            <w:pPr>
              <w:spacing w:before="60" w:after="60" w:line="264" w:lineRule="auto"/>
              <w:jc w:val="both"/>
              <w:rPr>
                <w:sz w:val="24"/>
                <w:szCs w:val="24"/>
              </w:rPr>
            </w:pPr>
            <w:r w:rsidRPr="00F224C1">
              <w:rPr>
                <w:sz w:val="24"/>
                <w:szCs w:val="24"/>
              </w:rPr>
              <w:t>Giấy A4</w:t>
            </w:r>
          </w:p>
        </w:tc>
        <w:tc>
          <w:tcPr>
            <w:tcW w:w="1389" w:type="dxa"/>
            <w:shd w:val="solid" w:color="FFFFFF" w:fill="auto"/>
            <w:tcMar>
              <w:top w:w="0" w:type="dxa"/>
              <w:left w:w="0" w:type="dxa"/>
              <w:bottom w:w="0" w:type="dxa"/>
              <w:right w:w="0" w:type="dxa"/>
            </w:tcMar>
          </w:tcPr>
          <w:p w14:paraId="3DA0CC93" w14:textId="77777777" w:rsidR="001F7B68" w:rsidRPr="00F224C1" w:rsidRDefault="001F7B68" w:rsidP="006A7C9D">
            <w:pPr>
              <w:spacing w:before="60" w:after="60" w:line="264" w:lineRule="auto"/>
              <w:jc w:val="center"/>
              <w:rPr>
                <w:sz w:val="24"/>
                <w:szCs w:val="24"/>
              </w:rPr>
            </w:pPr>
            <w:r w:rsidRPr="00F224C1">
              <w:rPr>
                <w:sz w:val="24"/>
                <w:szCs w:val="24"/>
              </w:rPr>
              <w:t>Gram</w:t>
            </w:r>
          </w:p>
        </w:tc>
        <w:tc>
          <w:tcPr>
            <w:tcW w:w="1786" w:type="dxa"/>
            <w:shd w:val="solid" w:color="FFFFFF" w:fill="auto"/>
            <w:tcMar>
              <w:top w:w="0" w:type="dxa"/>
              <w:left w:w="0" w:type="dxa"/>
              <w:bottom w:w="0" w:type="dxa"/>
              <w:right w:w="0" w:type="dxa"/>
            </w:tcMar>
            <w:vAlign w:val="center"/>
          </w:tcPr>
          <w:p w14:paraId="5CD5015C" w14:textId="77777777" w:rsidR="001F7B68" w:rsidRPr="00F224C1" w:rsidRDefault="001F7B68" w:rsidP="006A7C9D">
            <w:pPr>
              <w:spacing w:before="60" w:after="60" w:line="264" w:lineRule="auto"/>
              <w:jc w:val="center"/>
              <w:rPr>
                <w:sz w:val="24"/>
                <w:szCs w:val="24"/>
              </w:rPr>
            </w:pPr>
            <w:r w:rsidRPr="00F224C1">
              <w:rPr>
                <w:sz w:val="24"/>
                <w:szCs w:val="24"/>
              </w:rPr>
              <w:t>40,00</w:t>
            </w:r>
          </w:p>
        </w:tc>
        <w:tc>
          <w:tcPr>
            <w:tcW w:w="1639" w:type="dxa"/>
            <w:shd w:val="solid" w:color="FFFFFF" w:fill="auto"/>
            <w:tcMar>
              <w:top w:w="0" w:type="dxa"/>
              <w:left w:w="0" w:type="dxa"/>
              <w:bottom w:w="0" w:type="dxa"/>
              <w:right w:w="0" w:type="dxa"/>
            </w:tcMar>
            <w:vAlign w:val="center"/>
          </w:tcPr>
          <w:p w14:paraId="72A21E14" w14:textId="77777777" w:rsidR="001F7B68" w:rsidRPr="00F224C1" w:rsidRDefault="001F7B68" w:rsidP="006A7C9D">
            <w:pPr>
              <w:spacing w:before="60" w:after="60" w:line="264" w:lineRule="auto"/>
              <w:jc w:val="center"/>
              <w:rPr>
                <w:sz w:val="24"/>
                <w:szCs w:val="24"/>
              </w:rPr>
            </w:pPr>
            <w:r w:rsidRPr="00F224C1">
              <w:rPr>
                <w:sz w:val="24"/>
                <w:szCs w:val="24"/>
              </w:rPr>
              <w:t>10,00</w:t>
            </w:r>
          </w:p>
        </w:tc>
      </w:tr>
      <w:tr w:rsidR="00F224C1" w:rsidRPr="00F224C1" w14:paraId="4E2DB74C" w14:textId="77777777" w:rsidTr="0052171D">
        <w:tc>
          <w:tcPr>
            <w:tcW w:w="891" w:type="dxa"/>
            <w:shd w:val="solid" w:color="FFFFFF" w:fill="auto"/>
            <w:tcMar>
              <w:top w:w="0" w:type="dxa"/>
              <w:left w:w="0" w:type="dxa"/>
              <w:bottom w:w="0" w:type="dxa"/>
              <w:right w:w="0" w:type="dxa"/>
            </w:tcMar>
          </w:tcPr>
          <w:p w14:paraId="63ADD8F6" w14:textId="77777777" w:rsidR="001F7B68" w:rsidRPr="00F224C1" w:rsidRDefault="001F7B68" w:rsidP="006A7C9D">
            <w:pPr>
              <w:spacing w:before="60" w:after="60" w:line="264" w:lineRule="auto"/>
              <w:jc w:val="center"/>
              <w:rPr>
                <w:sz w:val="24"/>
                <w:szCs w:val="24"/>
              </w:rPr>
            </w:pPr>
            <w:r w:rsidRPr="00F224C1">
              <w:rPr>
                <w:sz w:val="24"/>
                <w:szCs w:val="24"/>
              </w:rPr>
              <w:t>15</w:t>
            </w:r>
          </w:p>
        </w:tc>
        <w:tc>
          <w:tcPr>
            <w:tcW w:w="3372" w:type="dxa"/>
            <w:shd w:val="solid" w:color="FFFFFF" w:fill="auto"/>
            <w:tcMar>
              <w:top w:w="0" w:type="dxa"/>
              <w:left w:w="0" w:type="dxa"/>
              <w:bottom w:w="0" w:type="dxa"/>
              <w:right w:w="0" w:type="dxa"/>
            </w:tcMar>
          </w:tcPr>
          <w:p w14:paraId="1F69459D" w14:textId="77777777" w:rsidR="001F7B68" w:rsidRPr="00F224C1" w:rsidRDefault="001F7B68" w:rsidP="006A7C9D">
            <w:pPr>
              <w:spacing w:before="60" w:after="60" w:line="264" w:lineRule="auto"/>
              <w:jc w:val="both"/>
              <w:rPr>
                <w:sz w:val="24"/>
                <w:szCs w:val="24"/>
              </w:rPr>
            </w:pPr>
            <w:r w:rsidRPr="00F224C1">
              <w:rPr>
                <w:sz w:val="24"/>
                <w:szCs w:val="24"/>
              </w:rPr>
              <w:t>Giấy A3</w:t>
            </w:r>
          </w:p>
        </w:tc>
        <w:tc>
          <w:tcPr>
            <w:tcW w:w="1389" w:type="dxa"/>
            <w:shd w:val="solid" w:color="FFFFFF" w:fill="auto"/>
            <w:tcMar>
              <w:top w:w="0" w:type="dxa"/>
              <w:left w:w="0" w:type="dxa"/>
              <w:bottom w:w="0" w:type="dxa"/>
              <w:right w:w="0" w:type="dxa"/>
            </w:tcMar>
          </w:tcPr>
          <w:p w14:paraId="24A04F42" w14:textId="77777777" w:rsidR="001F7B68" w:rsidRPr="00F224C1" w:rsidRDefault="001F7B68" w:rsidP="006A7C9D">
            <w:pPr>
              <w:spacing w:before="60" w:after="60" w:line="264" w:lineRule="auto"/>
              <w:jc w:val="center"/>
              <w:rPr>
                <w:sz w:val="24"/>
                <w:szCs w:val="24"/>
              </w:rPr>
            </w:pPr>
            <w:r w:rsidRPr="00F224C1">
              <w:rPr>
                <w:sz w:val="24"/>
                <w:szCs w:val="24"/>
              </w:rPr>
              <w:t>Gram</w:t>
            </w:r>
          </w:p>
        </w:tc>
        <w:tc>
          <w:tcPr>
            <w:tcW w:w="1786" w:type="dxa"/>
            <w:shd w:val="solid" w:color="FFFFFF" w:fill="auto"/>
            <w:tcMar>
              <w:top w:w="0" w:type="dxa"/>
              <w:left w:w="0" w:type="dxa"/>
              <w:bottom w:w="0" w:type="dxa"/>
              <w:right w:w="0" w:type="dxa"/>
            </w:tcMar>
            <w:vAlign w:val="center"/>
          </w:tcPr>
          <w:p w14:paraId="350D6BCC" w14:textId="77777777" w:rsidR="001F7B68" w:rsidRPr="00F224C1" w:rsidRDefault="001F7B68" w:rsidP="006A7C9D">
            <w:pPr>
              <w:spacing w:before="60" w:after="60" w:line="264" w:lineRule="auto"/>
              <w:jc w:val="center"/>
              <w:rPr>
                <w:sz w:val="24"/>
                <w:szCs w:val="24"/>
              </w:rPr>
            </w:pPr>
            <w:r w:rsidRPr="00F224C1">
              <w:rPr>
                <w:sz w:val="24"/>
                <w:szCs w:val="24"/>
              </w:rPr>
              <w:t>10,00</w:t>
            </w:r>
          </w:p>
        </w:tc>
        <w:tc>
          <w:tcPr>
            <w:tcW w:w="1639" w:type="dxa"/>
            <w:shd w:val="solid" w:color="FFFFFF" w:fill="auto"/>
            <w:tcMar>
              <w:top w:w="0" w:type="dxa"/>
              <w:left w:w="0" w:type="dxa"/>
              <w:bottom w:w="0" w:type="dxa"/>
              <w:right w:w="0" w:type="dxa"/>
            </w:tcMar>
            <w:vAlign w:val="center"/>
          </w:tcPr>
          <w:p w14:paraId="5EED3C43" w14:textId="77777777" w:rsidR="001F7B68" w:rsidRPr="00F224C1" w:rsidRDefault="001F7B68" w:rsidP="006A7C9D">
            <w:pPr>
              <w:spacing w:before="60" w:after="60" w:line="264" w:lineRule="auto"/>
              <w:jc w:val="center"/>
              <w:rPr>
                <w:sz w:val="24"/>
                <w:szCs w:val="24"/>
              </w:rPr>
            </w:pPr>
          </w:p>
        </w:tc>
      </w:tr>
      <w:tr w:rsidR="00F224C1" w:rsidRPr="00F224C1" w14:paraId="4A07EB69" w14:textId="77777777" w:rsidTr="0052171D">
        <w:tc>
          <w:tcPr>
            <w:tcW w:w="891" w:type="dxa"/>
            <w:shd w:val="solid" w:color="FFFFFF" w:fill="auto"/>
            <w:tcMar>
              <w:top w:w="0" w:type="dxa"/>
              <w:left w:w="0" w:type="dxa"/>
              <w:bottom w:w="0" w:type="dxa"/>
              <w:right w:w="0" w:type="dxa"/>
            </w:tcMar>
          </w:tcPr>
          <w:p w14:paraId="4ADDBA19" w14:textId="77777777" w:rsidR="001F7B68" w:rsidRPr="00F224C1" w:rsidRDefault="001F7B68" w:rsidP="006A7C9D">
            <w:pPr>
              <w:spacing w:before="60" w:after="60" w:line="264" w:lineRule="auto"/>
              <w:jc w:val="center"/>
              <w:rPr>
                <w:sz w:val="24"/>
                <w:szCs w:val="24"/>
              </w:rPr>
            </w:pPr>
            <w:r w:rsidRPr="00F224C1">
              <w:rPr>
                <w:sz w:val="24"/>
                <w:szCs w:val="24"/>
              </w:rPr>
              <w:t>16</w:t>
            </w:r>
          </w:p>
        </w:tc>
        <w:tc>
          <w:tcPr>
            <w:tcW w:w="3372" w:type="dxa"/>
            <w:shd w:val="solid" w:color="FFFFFF" w:fill="auto"/>
            <w:tcMar>
              <w:top w:w="0" w:type="dxa"/>
              <w:left w:w="0" w:type="dxa"/>
              <w:bottom w:w="0" w:type="dxa"/>
              <w:right w:w="0" w:type="dxa"/>
            </w:tcMar>
          </w:tcPr>
          <w:p w14:paraId="3739229B" w14:textId="77777777" w:rsidR="001F7B68" w:rsidRPr="00F224C1" w:rsidRDefault="001F7B68" w:rsidP="006A7C9D">
            <w:pPr>
              <w:spacing w:before="60" w:after="60" w:line="264" w:lineRule="auto"/>
              <w:jc w:val="both"/>
              <w:rPr>
                <w:sz w:val="24"/>
                <w:szCs w:val="24"/>
              </w:rPr>
            </w:pPr>
            <w:r w:rsidRPr="00F224C1">
              <w:rPr>
                <w:sz w:val="24"/>
                <w:szCs w:val="24"/>
              </w:rPr>
              <w:t>Ghim dập</w:t>
            </w:r>
          </w:p>
        </w:tc>
        <w:tc>
          <w:tcPr>
            <w:tcW w:w="1389" w:type="dxa"/>
            <w:shd w:val="solid" w:color="FFFFFF" w:fill="auto"/>
            <w:tcMar>
              <w:top w:w="0" w:type="dxa"/>
              <w:left w:w="0" w:type="dxa"/>
              <w:bottom w:w="0" w:type="dxa"/>
              <w:right w:w="0" w:type="dxa"/>
            </w:tcMar>
          </w:tcPr>
          <w:p w14:paraId="25F15FC3" w14:textId="77777777" w:rsidR="001F7B68" w:rsidRPr="00F224C1" w:rsidRDefault="001F7B68" w:rsidP="006A7C9D">
            <w:pPr>
              <w:spacing w:before="60" w:after="60" w:line="264" w:lineRule="auto"/>
              <w:jc w:val="center"/>
              <w:rPr>
                <w:sz w:val="24"/>
                <w:szCs w:val="24"/>
              </w:rPr>
            </w:pPr>
            <w:r w:rsidRPr="00F224C1">
              <w:rPr>
                <w:sz w:val="24"/>
                <w:szCs w:val="24"/>
              </w:rPr>
              <w:t>Hộp</w:t>
            </w:r>
          </w:p>
        </w:tc>
        <w:tc>
          <w:tcPr>
            <w:tcW w:w="1786" w:type="dxa"/>
            <w:shd w:val="solid" w:color="FFFFFF" w:fill="auto"/>
            <w:tcMar>
              <w:top w:w="0" w:type="dxa"/>
              <w:left w:w="0" w:type="dxa"/>
              <w:bottom w:w="0" w:type="dxa"/>
              <w:right w:w="0" w:type="dxa"/>
            </w:tcMar>
            <w:vAlign w:val="center"/>
          </w:tcPr>
          <w:p w14:paraId="37F3924F" w14:textId="77777777" w:rsidR="001F7B68" w:rsidRPr="00F224C1" w:rsidRDefault="001F7B68" w:rsidP="006A7C9D">
            <w:pPr>
              <w:spacing w:before="60" w:after="60" w:line="264" w:lineRule="auto"/>
              <w:jc w:val="center"/>
              <w:rPr>
                <w:sz w:val="24"/>
                <w:szCs w:val="24"/>
              </w:rPr>
            </w:pPr>
            <w:r w:rsidRPr="00F224C1">
              <w:rPr>
                <w:sz w:val="24"/>
                <w:szCs w:val="24"/>
              </w:rPr>
              <w:t>30,00</w:t>
            </w:r>
          </w:p>
        </w:tc>
        <w:tc>
          <w:tcPr>
            <w:tcW w:w="1639" w:type="dxa"/>
            <w:shd w:val="solid" w:color="FFFFFF" w:fill="auto"/>
            <w:tcMar>
              <w:top w:w="0" w:type="dxa"/>
              <w:left w:w="0" w:type="dxa"/>
              <w:bottom w:w="0" w:type="dxa"/>
              <w:right w:w="0" w:type="dxa"/>
            </w:tcMar>
            <w:vAlign w:val="center"/>
          </w:tcPr>
          <w:p w14:paraId="1640ABB5" w14:textId="77777777" w:rsidR="001F7B68" w:rsidRPr="00F224C1" w:rsidRDefault="001F7B68" w:rsidP="006A7C9D">
            <w:pPr>
              <w:spacing w:before="60" w:after="60" w:line="264" w:lineRule="auto"/>
              <w:jc w:val="center"/>
              <w:rPr>
                <w:sz w:val="24"/>
                <w:szCs w:val="24"/>
              </w:rPr>
            </w:pPr>
          </w:p>
        </w:tc>
      </w:tr>
      <w:tr w:rsidR="00F224C1" w:rsidRPr="00F224C1" w14:paraId="7B22CA3F" w14:textId="77777777" w:rsidTr="0052171D">
        <w:tc>
          <w:tcPr>
            <w:tcW w:w="891" w:type="dxa"/>
            <w:shd w:val="solid" w:color="FFFFFF" w:fill="auto"/>
            <w:tcMar>
              <w:top w:w="0" w:type="dxa"/>
              <w:left w:w="0" w:type="dxa"/>
              <w:bottom w:w="0" w:type="dxa"/>
              <w:right w:w="0" w:type="dxa"/>
            </w:tcMar>
          </w:tcPr>
          <w:p w14:paraId="2CDEFEE0" w14:textId="77777777" w:rsidR="001F7B68" w:rsidRPr="00F224C1" w:rsidRDefault="001F7B68" w:rsidP="006A7C9D">
            <w:pPr>
              <w:spacing w:before="60" w:after="60" w:line="264" w:lineRule="auto"/>
              <w:jc w:val="center"/>
              <w:rPr>
                <w:sz w:val="24"/>
                <w:szCs w:val="24"/>
              </w:rPr>
            </w:pPr>
            <w:r w:rsidRPr="00F224C1">
              <w:rPr>
                <w:sz w:val="24"/>
                <w:szCs w:val="24"/>
              </w:rPr>
              <w:t>17</w:t>
            </w:r>
          </w:p>
        </w:tc>
        <w:tc>
          <w:tcPr>
            <w:tcW w:w="3372" w:type="dxa"/>
            <w:shd w:val="solid" w:color="FFFFFF" w:fill="auto"/>
            <w:tcMar>
              <w:top w:w="0" w:type="dxa"/>
              <w:left w:w="0" w:type="dxa"/>
              <w:bottom w:w="0" w:type="dxa"/>
              <w:right w:w="0" w:type="dxa"/>
            </w:tcMar>
          </w:tcPr>
          <w:p w14:paraId="01E4A827" w14:textId="77777777" w:rsidR="001F7B68" w:rsidRPr="00F224C1" w:rsidRDefault="001F7B68" w:rsidP="006A7C9D">
            <w:pPr>
              <w:spacing w:before="60" w:after="60" w:line="264" w:lineRule="auto"/>
              <w:jc w:val="both"/>
              <w:rPr>
                <w:sz w:val="24"/>
                <w:szCs w:val="24"/>
              </w:rPr>
            </w:pPr>
            <w:r w:rsidRPr="00F224C1">
              <w:rPr>
                <w:sz w:val="24"/>
                <w:szCs w:val="24"/>
              </w:rPr>
              <w:t>Ghim vòng</w:t>
            </w:r>
          </w:p>
        </w:tc>
        <w:tc>
          <w:tcPr>
            <w:tcW w:w="1389" w:type="dxa"/>
            <w:shd w:val="solid" w:color="FFFFFF" w:fill="auto"/>
            <w:tcMar>
              <w:top w:w="0" w:type="dxa"/>
              <w:left w:w="0" w:type="dxa"/>
              <w:bottom w:w="0" w:type="dxa"/>
              <w:right w:w="0" w:type="dxa"/>
            </w:tcMar>
          </w:tcPr>
          <w:p w14:paraId="3C138C4D" w14:textId="77777777" w:rsidR="001F7B68" w:rsidRPr="00F224C1" w:rsidRDefault="001F7B68" w:rsidP="006A7C9D">
            <w:pPr>
              <w:spacing w:before="60" w:after="60" w:line="264" w:lineRule="auto"/>
              <w:jc w:val="center"/>
              <w:rPr>
                <w:sz w:val="24"/>
                <w:szCs w:val="24"/>
              </w:rPr>
            </w:pPr>
            <w:r w:rsidRPr="00F224C1">
              <w:rPr>
                <w:sz w:val="24"/>
                <w:szCs w:val="24"/>
              </w:rPr>
              <w:t>Hộp</w:t>
            </w:r>
          </w:p>
        </w:tc>
        <w:tc>
          <w:tcPr>
            <w:tcW w:w="1786" w:type="dxa"/>
            <w:shd w:val="solid" w:color="FFFFFF" w:fill="auto"/>
            <w:tcMar>
              <w:top w:w="0" w:type="dxa"/>
              <w:left w:w="0" w:type="dxa"/>
              <w:bottom w:w="0" w:type="dxa"/>
              <w:right w:w="0" w:type="dxa"/>
            </w:tcMar>
            <w:vAlign w:val="center"/>
          </w:tcPr>
          <w:p w14:paraId="54FA3F4A" w14:textId="77777777" w:rsidR="001F7B68" w:rsidRPr="00F224C1" w:rsidRDefault="001F7B68" w:rsidP="006A7C9D">
            <w:pPr>
              <w:spacing w:before="60" w:after="60" w:line="264" w:lineRule="auto"/>
              <w:jc w:val="center"/>
              <w:rPr>
                <w:sz w:val="24"/>
                <w:szCs w:val="24"/>
              </w:rPr>
            </w:pPr>
            <w:r w:rsidRPr="00F224C1">
              <w:rPr>
                <w:sz w:val="24"/>
                <w:szCs w:val="24"/>
              </w:rPr>
              <w:t>25,00</w:t>
            </w:r>
          </w:p>
        </w:tc>
        <w:tc>
          <w:tcPr>
            <w:tcW w:w="1639" w:type="dxa"/>
            <w:shd w:val="solid" w:color="FFFFFF" w:fill="auto"/>
            <w:tcMar>
              <w:top w:w="0" w:type="dxa"/>
              <w:left w:w="0" w:type="dxa"/>
              <w:bottom w:w="0" w:type="dxa"/>
              <w:right w:w="0" w:type="dxa"/>
            </w:tcMar>
            <w:vAlign w:val="center"/>
          </w:tcPr>
          <w:p w14:paraId="1F5AD825" w14:textId="77777777" w:rsidR="001F7B68" w:rsidRPr="00F224C1" w:rsidRDefault="001F7B68" w:rsidP="006A7C9D">
            <w:pPr>
              <w:spacing w:before="60" w:after="60" w:line="264" w:lineRule="auto"/>
              <w:jc w:val="center"/>
              <w:rPr>
                <w:sz w:val="24"/>
                <w:szCs w:val="24"/>
              </w:rPr>
            </w:pPr>
          </w:p>
        </w:tc>
      </w:tr>
      <w:tr w:rsidR="00F224C1" w:rsidRPr="00F224C1" w14:paraId="25F1860F" w14:textId="77777777" w:rsidTr="0052171D">
        <w:tc>
          <w:tcPr>
            <w:tcW w:w="891" w:type="dxa"/>
            <w:shd w:val="solid" w:color="FFFFFF" w:fill="auto"/>
            <w:tcMar>
              <w:top w:w="0" w:type="dxa"/>
              <w:left w:w="0" w:type="dxa"/>
              <w:bottom w:w="0" w:type="dxa"/>
              <w:right w:w="0" w:type="dxa"/>
            </w:tcMar>
          </w:tcPr>
          <w:p w14:paraId="00B5C5AE" w14:textId="77777777" w:rsidR="001F7B68" w:rsidRPr="00F224C1" w:rsidRDefault="001F7B68" w:rsidP="006A7C9D">
            <w:pPr>
              <w:spacing w:before="60" w:after="60" w:line="264" w:lineRule="auto"/>
              <w:jc w:val="center"/>
              <w:rPr>
                <w:sz w:val="24"/>
                <w:szCs w:val="24"/>
              </w:rPr>
            </w:pPr>
            <w:r w:rsidRPr="00F224C1">
              <w:rPr>
                <w:sz w:val="24"/>
                <w:szCs w:val="24"/>
              </w:rPr>
              <w:t>18</w:t>
            </w:r>
          </w:p>
        </w:tc>
        <w:tc>
          <w:tcPr>
            <w:tcW w:w="3372" w:type="dxa"/>
            <w:shd w:val="solid" w:color="FFFFFF" w:fill="auto"/>
            <w:tcMar>
              <w:top w:w="0" w:type="dxa"/>
              <w:left w:w="0" w:type="dxa"/>
              <w:bottom w:w="0" w:type="dxa"/>
              <w:right w:w="0" w:type="dxa"/>
            </w:tcMar>
          </w:tcPr>
          <w:p w14:paraId="586D622D" w14:textId="77777777" w:rsidR="001F7B68" w:rsidRPr="00F224C1" w:rsidRDefault="001F7B68" w:rsidP="006A7C9D">
            <w:pPr>
              <w:spacing w:before="60" w:after="60" w:line="264" w:lineRule="auto"/>
              <w:jc w:val="both"/>
              <w:rPr>
                <w:sz w:val="24"/>
                <w:szCs w:val="24"/>
              </w:rPr>
            </w:pPr>
            <w:r w:rsidRPr="00F224C1">
              <w:rPr>
                <w:sz w:val="24"/>
                <w:szCs w:val="24"/>
              </w:rPr>
              <w:t>Túi Ny lông đựng tài liệu</w:t>
            </w:r>
          </w:p>
        </w:tc>
        <w:tc>
          <w:tcPr>
            <w:tcW w:w="1389" w:type="dxa"/>
            <w:shd w:val="solid" w:color="FFFFFF" w:fill="auto"/>
            <w:tcMar>
              <w:top w:w="0" w:type="dxa"/>
              <w:left w:w="0" w:type="dxa"/>
              <w:bottom w:w="0" w:type="dxa"/>
              <w:right w:w="0" w:type="dxa"/>
            </w:tcMar>
          </w:tcPr>
          <w:p w14:paraId="775C3A80" w14:textId="77777777" w:rsidR="001F7B68" w:rsidRPr="00F224C1" w:rsidRDefault="001F7B68" w:rsidP="006A7C9D">
            <w:pPr>
              <w:spacing w:before="60" w:after="60" w:line="264" w:lineRule="auto"/>
              <w:jc w:val="center"/>
              <w:rPr>
                <w:sz w:val="24"/>
                <w:szCs w:val="24"/>
              </w:rPr>
            </w:pPr>
            <w:r w:rsidRPr="00F224C1">
              <w:rPr>
                <w:sz w:val="24"/>
                <w:szCs w:val="24"/>
              </w:rPr>
              <w:t>Chiếc</w:t>
            </w:r>
          </w:p>
        </w:tc>
        <w:tc>
          <w:tcPr>
            <w:tcW w:w="1786" w:type="dxa"/>
            <w:shd w:val="solid" w:color="FFFFFF" w:fill="auto"/>
            <w:tcMar>
              <w:top w:w="0" w:type="dxa"/>
              <w:left w:w="0" w:type="dxa"/>
              <w:bottom w:w="0" w:type="dxa"/>
              <w:right w:w="0" w:type="dxa"/>
            </w:tcMar>
            <w:vAlign w:val="center"/>
          </w:tcPr>
          <w:p w14:paraId="283D4A38" w14:textId="77777777" w:rsidR="001F7B68" w:rsidRPr="00F224C1" w:rsidRDefault="001F7B68" w:rsidP="006A7C9D">
            <w:pPr>
              <w:spacing w:before="60" w:after="60" w:line="264" w:lineRule="auto"/>
              <w:jc w:val="center"/>
              <w:rPr>
                <w:sz w:val="24"/>
                <w:szCs w:val="24"/>
              </w:rPr>
            </w:pPr>
          </w:p>
        </w:tc>
        <w:tc>
          <w:tcPr>
            <w:tcW w:w="1639" w:type="dxa"/>
            <w:shd w:val="solid" w:color="FFFFFF" w:fill="auto"/>
            <w:tcMar>
              <w:top w:w="0" w:type="dxa"/>
              <w:left w:w="0" w:type="dxa"/>
              <w:bottom w:w="0" w:type="dxa"/>
              <w:right w:w="0" w:type="dxa"/>
            </w:tcMar>
            <w:vAlign w:val="center"/>
          </w:tcPr>
          <w:p w14:paraId="52551ACA" w14:textId="77777777" w:rsidR="001F7B68" w:rsidRPr="00F224C1" w:rsidRDefault="001F7B68" w:rsidP="006A7C9D">
            <w:pPr>
              <w:spacing w:before="60" w:after="60" w:line="264" w:lineRule="auto"/>
              <w:jc w:val="center"/>
              <w:rPr>
                <w:sz w:val="24"/>
                <w:szCs w:val="24"/>
              </w:rPr>
            </w:pPr>
            <w:r w:rsidRPr="00F224C1">
              <w:rPr>
                <w:sz w:val="24"/>
                <w:szCs w:val="24"/>
              </w:rPr>
              <w:t>22,00</w:t>
            </w:r>
          </w:p>
        </w:tc>
      </w:tr>
    </w:tbl>
    <w:p w14:paraId="3DB0BCA6" w14:textId="77777777" w:rsidR="001F7B68" w:rsidRPr="00F224C1" w:rsidRDefault="001F7B68" w:rsidP="006A7C9D">
      <w:pPr>
        <w:spacing w:before="60" w:after="60" w:line="264" w:lineRule="auto"/>
        <w:ind w:firstLine="567"/>
        <w:jc w:val="both"/>
        <w:rPr>
          <w:sz w:val="28"/>
          <w:szCs w:val="28"/>
        </w:rPr>
      </w:pPr>
      <w:r w:rsidRPr="00F224C1">
        <w:rPr>
          <w:bCs/>
          <w:i/>
          <w:iCs/>
          <w:sz w:val="28"/>
          <w:szCs w:val="28"/>
        </w:rPr>
        <w:t>Ghi chú:</w:t>
      </w:r>
    </w:p>
    <w:p w14:paraId="05F07F52" w14:textId="363399B9" w:rsidR="00844349" w:rsidRPr="00F224C1" w:rsidRDefault="001F7B68" w:rsidP="006A7C9D">
      <w:pPr>
        <w:spacing w:before="60" w:after="60" w:line="264" w:lineRule="auto"/>
        <w:ind w:firstLine="567"/>
        <w:jc w:val="both"/>
        <w:rPr>
          <w:sz w:val="28"/>
          <w:szCs w:val="28"/>
        </w:rPr>
      </w:pPr>
      <w:r w:rsidRPr="00F224C1">
        <w:rPr>
          <w:sz w:val="28"/>
          <w:szCs w:val="28"/>
        </w:rPr>
        <w:t xml:space="preserve">Cơ cấu sử dụng mức thiết bị theo nội dung công việc xây dựng </w:t>
      </w:r>
      <w:r w:rsidR="00002EB5" w:rsidRPr="00F224C1">
        <w:rPr>
          <w:sz w:val="28"/>
          <w:szCs w:val="28"/>
        </w:rPr>
        <w:t xml:space="preserve">hệ số điều chỉnh giá đất </w:t>
      </w:r>
      <w:r w:rsidRPr="00F224C1">
        <w:rPr>
          <w:sz w:val="28"/>
          <w:szCs w:val="28"/>
        </w:rPr>
        <w:t xml:space="preserve">được xác định theo Bảng </w:t>
      </w:r>
      <w:r w:rsidR="00D06229" w:rsidRPr="00F224C1">
        <w:rPr>
          <w:sz w:val="28"/>
          <w:szCs w:val="28"/>
        </w:rPr>
        <w:t>1</w:t>
      </w:r>
      <w:r w:rsidRPr="00F224C1">
        <w:rPr>
          <w:sz w:val="28"/>
          <w:szCs w:val="28"/>
        </w:rPr>
        <w:t>6.</w:t>
      </w:r>
    </w:p>
    <w:p w14:paraId="3FE9EB80" w14:textId="18F56BAC" w:rsidR="001F7B68" w:rsidRPr="00F224C1" w:rsidRDefault="001F7B68" w:rsidP="006A7C9D">
      <w:pPr>
        <w:spacing w:before="60" w:after="60" w:line="264" w:lineRule="auto"/>
        <w:ind w:firstLine="567"/>
        <w:jc w:val="both"/>
        <w:rPr>
          <w:b/>
          <w:sz w:val="28"/>
          <w:szCs w:val="28"/>
        </w:rPr>
      </w:pPr>
      <w:r w:rsidRPr="00F224C1">
        <w:rPr>
          <w:b/>
          <w:sz w:val="28"/>
          <w:szCs w:val="28"/>
        </w:rPr>
        <w:t xml:space="preserve">Điều </w:t>
      </w:r>
      <w:r w:rsidR="00DA3C4F" w:rsidRPr="00F224C1">
        <w:rPr>
          <w:b/>
          <w:sz w:val="28"/>
          <w:szCs w:val="28"/>
        </w:rPr>
        <w:t>8</w:t>
      </w:r>
      <w:r w:rsidRPr="00F224C1">
        <w:rPr>
          <w:b/>
          <w:sz w:val="28"/>
          <w:szCs w:val="28"/>
        </w:rPr>
        <w:t xml:space="preserve">. Định mức kinh tế - kỹ thuật xây dựng sửa đổi, bổ sung </w:t>
      </w:r>
      <w:r w:rsidR="00844349" w:rsidRPr="00F224C1">
        <w:rPr>
          <w:b/>
          <w:sz w:val="28"/>
          <w:szCs w:val="28"/>
        </w:rPr>
        <w:t xml:space="preserve">hệ số điều chỉnh </w:t>
      </w:r>
      <w:r w:rsidRPr="00F224C1">
        <w:rPr>
          <w:b/>
          <w:sz w:val="28"/>
          <w:szCs w:val="28"/>
        </w:rPr>
        <w:t>giá đất</w:t>
      </w:r>
    </w:p>
    <w:p w14:paraId="2E693A2C" w14:textId="25EA5AD9" w:rsidR="0032750A" w:rsidRPr="00F224C1" w:rsidRDefault="001F7B68" w:rsidP="006A7C9D">
      <w:pPr>
        <w:pStyle w:val="ListParagraph"/>
        <w:numPr>
          <w:ilvl w:val="0"/>
          <w:numId w:val="1"/>
        </w:numPr>
        <w:spacing w:before="60" w:after="60" w:line="264" w:lineRule="auto"/>
        <w:rPr>
          <w:sz w:val="28"/>
          <w:szCs w:val="28"/>
        </w:rPr>
      </w:pPr>
      <w:r w:rsidRPr="00F224C1">
        <w:rPr>
          <w:bCs/>
          <w:sz w:val="28"/>
          <w:szCs w:val="28"/>
        </w:rPr>
        <w:t xml:space="preserve">Định mức lao động </w:t>
      </w:r>
    </w:p>
    <w:p w14:paraId="6EDE51B6" w14:textId="49D18028" w:rsidR="001F7B68" w:rsidRPr="00F224C1" w:rsidRDefault="001F7B68" w:rsidP="006A7C9D">
      <w:pPr>
        <w:spacing w:before="60" w:after="60" w:line="264" w:lineRule="auto"/>
        <w:jc w:val="right"/>
        <w:rPr>
          <w:sz w:val="28"/>
          <w:szCs w:val="28"/>
        </w:rPr>
      </w:pPr>
      <w:r w:rsidRPr="00F224C1">
        <w:rPr>
          <w:sz w:val="28"/>
          <w:szCs w:val="28"/>
        </w:rPr>
        <w:t xml:space="preserve">Bảng </w:t>
      </w:r>
      <w:r w:rsidR="00D06229" w:rsidRPr="00F224C1">
        <w:rPr>
          <w:sz w:val="28"/>
          <w:szCs w:val="28"/>
        </w:rPr>
        <w:t>1</w:t>
      </w:r>
      <w:r w:rsidRPr="00F224C1">
        <w:rPr>
          <w:sz w:val="28"/>
          <w:szCs w:val="28"/>
        </w:rPr>
        <w:t>9</w:t>
      </w:r>
    </w:p>
    <w:tbl>
      <w:tblPr>
        <w:tblW w:w="92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720"/>
        <w:gridCol w:w="3963"/>
        <w:gridCol w:w="1701"/>
        <w:gridCol w:w="1418"/>
        <w:gridCol w:w="1417"/>
      </w:tblGrid>
      <w:tr w:rsidR="001F7B68" w:rsidRPr="00F224C1" w14:paraId="72C4E750" w14:textId="77777777" w:rsidTr="00FB51F7">
        <w:trPr>
          <w:tblHeader/>
        </w:trPr>
        <w:tc>
          <w:tcPr>
            <w:tcW w:w="720" w:type="dxa"/>
            <w:vMerge w:val="restart"/>
            <w:shd w:val="solid" w:color="FFFFFF" w:fill="auto"/>
            <w:tcMar>
              <w:top w:w="0" w:type="dxa"/>
              <w:left w:w="0" w:type="dxa"/>
              <w:bottom w:w="0" w:type="dxa"/>
              <w:right w:w="0" w:type="dxa"/>
            </w:tcMar>
            <w:vAlign w:val="center"/>
          </w:tcPr>
          <w:p w14:paraId="61F1AFCC" w14:textId="77777777" w:rsidR="001F7B68" w:rsidRPr="00F224C1" w:rsidRDefault="001F7B68" w:rsidP="006A7C9D">
            <w:pPr>
              <w:spacing w:before="60" w:after="60" w:line="264" w:lineRule="auto"/>
              <w:jc w:val="center"/>
              <w:rPr>
                <w:sz w:val="24"/>
                <w:szCs w:val="24"/>
              </w:rPr>
            </w:pPr>
            <w:r w:rsidRPr="00F224C1">
              <w:rPr>
                <w:b/>
                <w:bCs/>
                <w:sz w:val="24"/>
                <w:szCs w:val="24"/>
              </w:rPr>
              <w:t>STT</w:t>
            </w:r>
          </w:p>
        </w:tc>
        <w:tc>
          <w:tcPr>
            <w:tcW w:w="3963" w:type="dxa"/>
            <w:vMerge w:val="restart"/>
            <w:shd w:val="solid" w:color="FFFFFF" w:fill="auto"/>
            <w:tcMar>
              <w:top w:w="0" w:type="dxa"/>
              <w:left w:w="0" w:type="dxa"/>
              <w:bottom w:w="0" w:type="dxa"/>
              <w:right w:w="0" w:type="dxa"/>
            </w:tcMar>
            <w:vAlign w:val="center"/>
          </w:tcPr>
          <w:p w14:paraId="0FF2088B" w14:textId="77777777" w:rsidR="001F7B68" w:rsidRPr="00F224C1" w:rsidRDefault="001F7B68" w:rsidP="006A7C9D">
            <w:pPr>
              <w:spacing w:before="60" w:after="60" w:line="264" w:lineRule="auto"/>
              <w:jc w:val="center"/>
              <w:rPr>
                <w:sz w:val="24"/>
                <w:szCs w:val="24"/>
              </w:rPr>
            </w:pPr>
            <w:r w:rsidRPr="00F224C1">
              <w:rPr>
                <w:b/>
                <w:bCs/>
                <w:sz w:val="24"/>
                <w:szCs w:val="24"/>
              </w:rPr>
              <w:t>Nội dung công việc</w:t>
            </w:r>
          </w:p>
        </w:tc>
        <w:tc>
          <w:tcPr>
            <w:tcW w:w="1701" w:type="dxa"/>
            <w:vMerge w:val="restart"/>
            <w:shd w:val="solid" w:color="FFFFFF" w:fill="auto"/>
            <w:tcMar>
              <w:top w:w="0" w:type="dxa"/>
              <w:left w:w="0" w:type="dxa"/>
              <w:bottom w:w="0" w:type="dxa"/>
              <w:right w:w="0" w:type="dxa"/>
            </w:tcMar>
            <w:vAlign w:val="center"/>
          </w:tcPr>
          <w:p w14:paraId="533E7165" w14:textId="77777777" w:rsidR="001F7B68" w:rsidRPr="00F224C1" w:rsidRDefault="001F7B68" w:rsidP="006A7C9D">
            <w:pPr>
              <w:spacing w:before="60" w:after="60" w:line="264" w:lineRule="auto"/>
              <w:jc w:val="center"/>
              <w:rPr>
                <w:sz w:val="24"/>
                <w:szCs w:val="24"/>
              </w:rPr>
            </w:pPr>
            <w:r w:rsidRPr="00F224C1">
              <w:rPr>
                <w:b/>
                <w:bCs/>
                <w:sz w:val="24"/>
                <w:szCs w:val="24"/>
              </w:rPr>
              <w:t>Định biên</w:t>
            </w:r>
          </w:p>
        </w:tc>
        <w:tc>
          <w:tcPr>
            <w:tcW w:w="2835" w:type="dxa"/>
            <w:gridSpan w:val="2"/>
            <w:shd w:val="solid" w:color="FFFFFF" w:fill="auto"/>
            <w:tcMar>
              <w:top w:w="0" w:type="dxa"/>
              <w:left w:w="0" w:type="dxa"/>
              <w:bottom w:w="0" w:type="dxa"/>
              <w:right w:w="0" w:type="dxa"/>
            </w:tcMar>
            <w:vAlign w:val="center"/>
          </w:tcPr>
          <w:p w14:paraId="1D9112AD" w14:textId="77777777" w:rsidR="001F7B68" w:rsidRPr="00F224C1" w:rsidRDefault="001F7B68" w:rsidP="006A7C9D">
            <w:pPr>
              <w:spacing w:before="60" w:after="60" w:line="264" w:lineRule="auto"/>
              <w:jc w:val="center"/>
              <w:rPr>
                <w:b/>
                <w:bCs/>
                <w:sz w:val="24"/>
                <w:szCs w:val="24"/>
              </w:rPr>
            </w:pPr>
            <w:r w:rsidRPr="00F224C1">
              <w:rPr>
                <w:b/>
                <w:bCs/>
                <w:sz w:val="24"/>
                <w:szCs w:val="24"/>
              </w:rPr>
              <w:t>Định mức</w:t>
            </w:r>
          </w:p>
          <w:p w14:paraId="6186284C" w14:textId="77777777" w:rsidR="001F7B68" w:rsidRPr="00F224C1" w:rsidRDefault="001F7B68" w:rsidP="006A7C9D">
            <w:pPr>
              <w:spacing w:before="60" w:after="60" w:line="264" w:lineRule="auto"/>
              <w:jc w:val="center"/>
              <w:rPr>
                <w:bCs/>
                <w:i/>
                <w:sz w:val="24"/>
                <w:szCs w:val="24"/>
              </w:rPr>
            </w:pPr>
            <w:r w:rsidRPr="00F224C1">
              <w:rPr>
                <w:bCs/>
                <w:i/>
                <w:sz w:val="24"/>
                <w:szCs w:val="24"/>
              </w:rPr>
              <w:t>(công nhóm/tỉnh)</w:t>
            </w:r>
          </w:p>
        </w:tc>
      </w:tr>
      <w:tr w:rsidR="001F7B68" w:rsidRPr="00F224C1" w14:paraId="34A888D0" w14:textId="77777777" w:rsidTr="00FB51F7">
        <w:trPr>
          <w:tblHeader/>
        </w:trPr>
        <w:tc>
          <w:tcPr>
            <w:tcW w:w="720" w:type="dxa"/>
            <w:vMerge/>
            <w:vAlign w:val="center"/>
          </w:tcPr>
          <w:p w14:paraId="06EAE3FF" w14:textId="77777777" w:rsidR="001F7B68" w:rsidRPr="00F224C1" w:rsidRDefault="001F7B68" w:rsidP="006A7C9D">
            <w:pPr>
              <w:spacing w:before="60" w:after="60" w:line="264" w:lineRule="auto"/>
              <w:jc w:val="center"/>
              <w:rPr>
                <w:sz w:val="24"/>
                <w:szCs w:val="24"/>
              </w:rPr>
            </w:pPr>
          </w:p>
        </w:tc>
        <w:tc>
          <w:tcPr>
            <w:tcW w:w="3963" w:type="dxa"/>
            <w:vMerge/>
            <w:vAlign w:val="center"/>
          </w:tcPr>
          <w:p w14:paraId="7C3971E5" w14:textId="77777777" w:rsidR="001F7B68" w:rsidRPr="00F224C1" w:rsidRDefault="001F7B68" w:rsidP="006A7C9D">
            <w:pPr>
              <w:spacing w:before="60" w:after="60" w:line="264" w:lineRule="auto"/>
              <w:jc w:val="center"/>
              <w:rPr>
                <w:sz w:val="24"/>
                <w:szCs w:val="24"/>
              </w:rPr>
            </w:pPr>
          </w:p>
        </w:tc>
        <w:tc>
          <w:tcPr>
            <w:tcW w:w="1701" w:type="dxa"/>
            <w:vMerge/>
            <w:vAlign w:val="center"/>
          </w:tcPr>
          <w:p w14:paraId="42D34A3D" w14:textId="77777777" w:rsidR="001F7B68" w:rsidRPr="00F224C1" w:rsidRDefault="001F7B68" w:rsidP="006A7C9D">
            <w:pPr>
              <w:spacing w:before="60" w:after="60" w:line="264" w:lineRule="auto"/>
              <w:jc w:val="center"/>
              <w:rPr>
                <w:sz w:val="24"/>
                <w:szCs w:val="24"/>
              </w:rPr>
            </w:pPr>
          </w:p>
        </w:tc>
        <w:tc>
          <w:tcPr>
            <w:tcW w:w="1418" w:type="dxa"/>
            <w:shd w:val="solid" w:color="FFFFFF" w:fill="auto"/>
            <w:tcMar>
              <w:top w:w="0" w:type="dxa"/>
              <w:left w:w="0" w:type="dxa"/>
              <w:bottom w:w="0" w:type="dxa"/>
              <w:right w:w="0" w:type="dxa"/>
            </w:tcMar>
            <w:vAlign w:val="center"/>
          </w:tcPr>
          <w:p w14:paraId="3ED3DD4D" w14:textId="77777777" w:rsidR="001F7B68" w:rsidRPr="00F224C1" w:rsidRDefault="001F7B68" w:rsidP="006A7C9D">
            <w:pPr>
              <w:spacing w:before="60" w:after="60" w:line="264" w:lineRule="auto"/>
              <w:jc w:val="center"/>
              <w:rPr>
                <w:b/>
                <w:sz w:val="24"/>
                <w:szCs w:val="24"/>
              </w:rPr>
            </w:pPr>
            <w:r w:rsidRPr="00F224C1">
              <w:rPr>
                <w:b/>
                <w:sz w:val="24"/>
                <w:szCs w:val="24"/>
              </w:rPr>
              <w:t>Nội nghiệp</w:t>
            </w:r>
          </w:p>
        </w:tc>
        <w:tc>
          <w:tcPr>
            <w:tcW w:w="1417" w:type="dxa"/>
            <w:shd w:val="solid" w:color="FFFFFF" w:fill="auto"/>
            <w:tcMar>
              <w:top w:w="0" w:type="dxa"/>
              <w:left w:w="0" w:type="dxa"/>
              <w:bottom w:w="0" w:type="dxa"/>
              <w:right w:w="0" w:type="dxa"/>
            </w:tcMar>
            <w:vAlign w:val="center"/>
          </w:tcPr>
          <w:p w14:paraId="60DDB653" w14:textId="77777777" w:rsidR="001F7B68" w:rsidRPr="00F224C1" w:rsidRDefault="001F7B68" w:rsidP="006A7C9D">
            <w:pPr>
              <w:spacing w:before="60" w:after="60" w:line="264" w:lineRule="auto"/>
              <w:jc w:val="center"/>
              <w:rPr>
                <w:b/>
                <w:sz w:val="24"/>
                <w:szCs w:val="24"/>
              </w:rPr>
            </w:pPr>
            <w:r w:rsidRPr="00F224C1">
              <w:rPr>
                <w:b/>
                <w:sz w:val="24"/>
                <w:szCs w:val="24"/>
              </w:rPr>
              <w:t>Ngoại nghiệp</w:t>
            </w:r>
          </w:p>
        </w:tc>
      </w:tr>
      <w:tr w:rsidR="001F7B68" w:rsidRPr="00F224C1" w14:paraId="293A53B4" w14:textId="77777777" w:rsidTr="00FB51F7">
        <w:tc>
          <w:tcPr>
            <w:tcW w:w="720" w:type="dxa"/>
            <w:shd w:val="solid" w:color="FFFFFF" w:fill="auto"/>
            <w:tcMar>
              <w:top w:w="0" w:type="dxa"/>
              <w:left w:w="0" w:type="dxa"/>
              <w:bottom w:w="0" w:type="dxa"/>
              <w:right w:w="0" w:type="dxa"/>
            </w:tcMar>
            <w:vAlign w:val="center"/>
          </w:tcPr>
          <w:p w14:paraId="4095544D" w14:textId="77777777" w:rsidR="001F7B68" w:rsidRPr="00F224C1" w:rsidRDefault="001F7B68" w:rsidP="006A7C9D">
            <w:pPr>
              <w:spacing w:before="60" w:after="60" w:line="264" w:lineRule="auto"/>
              <w:jc w:val="center"/>
              <w:rPr>
                <w:sz w:val="24"/>
                <w:szCs w:val="24"/>
              </w:rPr>
            </w:pPr>
            <w:r w:rsidRPr="00F224C1">
              <w:rPr>
                <w:b/>
                <w:bCs/>
                <w:sz w:val="24"/>
                <w:szCs w:val="24"/>
              </w:rPr>
              <w:t>1</w:t>
            </w:r>
          </w:p>
        </w:tc>
        <w:tc>
          <w:tcPr>
            <w:tcW w:w="3963" w:type="dxa"/>
            <w:shd w:val="solid" w:color="FFFFFF" w:fill="auto"/>
            <w:tcMar>
              <w:top w:w="0" w:type="dxa"/>
              <w:left w:w="0" w:type="dxa"/>
              <w:bottom w:w="0" w:type="dxa"/>
              <w:right w:w="0" w:type="dxa"/>
            </w:tcMar>
            <w:vAlign w:val="center"/>
          </w:tcPr>
          <w:p w14:paraId="3BCFE56A" w14:textId="77777777" w:rsidR="001F7B68" w:rsidRPr="00F224C1" w:rsidRDefault="001F7B68" w:rsidP="006A7C9D">
            <w:pPr>
              <w:spacing w:before="60" w:after="60" w:line="264" w:lineRule="auto"/>
              <w:jc w:val="both"/>
              <w:rPr>
                <w:sz w:val="24"/>
                <w:szCs w:val="24"/>
              </w:rPr>
            </w:pPr>
            <w:r w:rsidRPr="00F224C1">
              <w:rPr>
                <w:b/>
                <w:bCs/>
                <w:sz w:val="24"/>
                <w:szCs w:val="24"/>
              </w:rPr>
              <w:t>Công tác chuẩn bị</w:t>
            </w:r>
          </w:p>
        </w:tc>
        <w:tc>
          <w:tcPr>
            <w:tcW w:w="1701" w:type="dxa"/>
            <w:shd w:val="solid" w:color="FFFFFF" w:fill="auto"/>
            <w:tcMar>
              <w:top w:w="0" w:type="dxa"/>
              <w:left w:w="0" w:type="dxa"/>
              <w:bottom w:w="0" w:type="dxa"/>
              <w:right w:w="0" w:type="dxa"/>
            </w:tcMar>
            <w:vAlign w:val="center"/>
          </w:tcPr>
          <w:p w14:paraId="31A0EC60" w14:textId="77777777" w:rsidR="001F7B68" w:rsidRPr="00F224C1" w:rsidRDefault="001F7B68" w:rsidP="006A7C9D">
            <w:pPr>
              <w:spacing w:before="60" w:after="60" w:line="264" w:lineRule="auto"/>
              <w:jc w:val="both"/>
              <w:rPr>
                <w:sz w:val="24"/>
                <w:szCs w:val="24"/>
              </w:rPr>
            </w:pPr>
            <w:r w:rsidRPr="00F224C1">
              <w:rPr>
                <w:sz w:val="24"/>
                <w:szCs w:val="24"/>
              </w:rPr>
              <w:t> </w:t>
            </w:r>
          </w:p>
        </w:tc>
        <w:tc>
          <w:tcPr>
            <w:tcW w:w="1418" w:type="dxa"/>
            <w:shd w:val="solid" w:color="FFFFFF" w:fill="auto"/>
            <w:tcMar>
              <w:top w:w="0" w:type="dxa"/>
              <w:left w:w="0" w:type="dxa"/>
              <w:bottom w:w="0" w:type="dxa"/>
              <w:right w:w="0" w:type="dxa"/>
            </w:tcMar>
            <w:vAlign w:val="center"/>
          </w:tcPr>
          <w:p w14:paraId="0598E2B0" w14:textId="77777777" w:rsidR="001F7B68" w:rsidRPr="00F224C1" w:rsidRDefault="001F7B68" w:rsidP="006A7C9D">
            <w:pPr>
              <w:spacing w:before="60" w:after="60" w:line="264" w:lineRule="auto"/>
              <w:jc w:val="both"/>
              <w:rPr>
                <w:sz w:val="24"/>
                <w:szCs w:val="24"/>
              </w:rPr>
            </w:pPr>
            <w:r w:rsidRPr="00F224C1">
              <w:rPr>
                <w:sz w:val="24"/>
                <w:szCs w:val="24"/>
              </w:rPr>
              <w:t> </w:t>
            </w:r>
          </w:p>
        </w:tc>
        <w:tc>
          <w:tcPr>
            <w:tcW w:w="1417" w:type="dxa"/>
            <w:shd w:val="solid" w:color="FFFFFF" w:fill="auto"/>
            <w:tcMar>
              <w:top w:w="0" w:type="dxa"/>
              <w:left w:w="0" w:type="dxa"/>
              <w:bottom w:w="0" w:type="dxa"/>
              <w:right w:w="0" w:type="dxa"/>
            </w:tcMar>
            <w:vAlign w:val="center"/>
          </w:tcPr>
          <w:p w14:paraId="553D3C2C" w14:textId="77777777" w:rsidR="001F7B68" w:rsidRPr="00F224C1" w:rsidRDefault="001F7B68" w:rsidP="006A7C9D">
            <w:pPr>
              <w:spacing w:before="60" w:after="60" w:line="264" w:lineRule="auto"/>
              <w:jc w:val="both"/>
              <w:rPr>
                <w:sz w:val="24"/>
                <w:szCs w:val="24"/>
              </w:rPr>
            </w:pPr>
            <w:r w:rsidRPr="00F224C1">
              <w:rPr>
                <w:sz w:val="24"/>
                <w:szCs w:val="24"/>
              </w:rPr>
              <w:t> </w:t>
            </w:r>
          </w:p>
        </w:tc>
      </w:tr>
      <w:tr w:rsidR="001F7B68" w:rsidRPr="00F224C1" w14:paraId="2B08AEF4" w14:textId="77777777" w:rsidTr="00FB51F7">
        <w:tc>
          <w:tcPr>
            <w:tcW w:w="720" w:type="dxa"/>
            <w:shd w:val="solid" w:color="FFFFFF" w:fill="auto"/>
            <w:tcMar>
              <w:top w:w="0" w:type="dxa"/>
              <w:left w:w="0" w:type="dxa"/>
              <w:bottom w:w="0" w:type="dxa"/>
              <w:right w:w="0" w:type="dxa"/>
            </w:tcMar>
            <w:vAlign w:val="center"/>
          </w:tcPr>
          <w:p w14:paraId="3DA9F390" w14:textId="77777777" w:rsidR="001F7B68" w:rsidRPr="00F224C1" w:rsidRDefault="001F7B68" w:rsidP="006A7C9D">
            <w:pPr>
              <w:spacing w:before="60" w:after="60" w:line="264" w:lineRule="auto"/>
              <w:jc w:val="center"/>
              <w:rPr>
                <w:sz w:val="24"/>
                <w:szCs w:val="24"/>
              </w:rPr>
            </w:pPr>
            <w:r w:rsidRPr="00F224C1">
              <w:rPr>
                <w:sz w:val="24"/>
                <w:szCs w:val="24"/>
              </w:rPr>
              <w:t>1.1</w:t>
            </w:r>
          </w:p>
        </w:tc>
        <w:tc>
          <w:tcPr>
            <w:tcW w:w="3963" w:type="dxa"/>
            <w:shd w:val="solid" w:color="FFFFFF" w:fill="auto"/>
            <w:tcMar>
              <w:top w:w="0" w:type="dxa"/>
              <w:left w:w="0" w:type="dxa"/>
              <w:bottom w:w="0" w:type="dxa"/>
              <w:right w:w="0" w:type="dxa"/>
            </w:tcMar>
            <w:vAlign w:val="center"/>
          </w:tcPr>
          <w:p w14:paraId="3BF1A69E" w14:textId="7A0B2826" w:rsidR="001F7B68" w:rsidRPr="00F224C1" w:rsidRDefault="001F7B68" w:rsidP="006A7C9D">
            <w:pPr>
              <w:spacing w:before="60" w:after="60" w:line="264" w:lineRule="auto"/>
              <w:ind w:right="178"/>
              <w:jc w:val="both"/>
              <w:rPr>
                <w:sz w:val="24"/>
                <w:szCs w:val="24"/>
              </w:rPr>
            </w:pPr>
            <w:r w:rsidRPr="00F224C1">
              <w:rPr>
                <w:sz w:val="24"/>
                <w:szCs w:val="24"/>
              </w:rPr>
              <w:t xml:space="preserve">Xác định loại xã, loại đô thị trong xây dựng sửa đổi, bổ sung </w:t>
            </w:r>
            <w:r w:rsidR="00844349" w:rsidRPr="00F224C1">
              <w:rPr>
                <w:sz w:val="24"/>
                <w:szCs w:val="24"/>
              </w:rPr>
              <w:t>hệ số điều chỉnh</w:t>
            </w:r>
            <w:r w:rsidRPr="00F224C1">
              <w:rPr>
                <w:sz w:val="24"/>
                <w:szCs w:val="24"/>
              </w:rPr>
              <w:t xml:space="preserve"> giá đất</w:t>
            </w:r>
          </w:p>
        </w:tc>
        <w:tc>
          <w:tcPr>
            <w:tcW w:w="1701" w:type="dxa"/>
            <w:shd w:val="solid" w:color="FFFFFF" w:fill="auto"/>
            <w:tcMar>
              <w:top w:w="0" w:type="dxa"/>
              <w:left w:w="0" w:type="dxa"/>
              <w:bottom w:w="0" w:type="dxa"/>
              <w:right w:w="0" w:type="dxa"/>
            </w:tcMar>
            <w:vAlign w:val="center"/>
          </w:tcPr>
          <w:p w14:paraId="4091C3EE" w14:textId="77777777" w:rsidR="001F7B68" w:rsidRPr="00F224C1" w:rsidRDefault="001F7B68" w:rsidP="006A7C9D">
            <w:pPr>
              <w:spacing w:before="60" w:after="60" w:line="264" w:lineRule="auto"/>
              <w:jc w:val="center"/>
              <w:rPr>
                <w:sz w:val="24"/>
                <w:szCs w:val="24"/>
              </w:rPr>
            </w:pPr>
            <w:r w:rsidRPr="00F224C1">
              <w:rPr>
                <w:sz w:val="24"/>
                <w:szCs w:val="24"/>
              </w:rPr>
              <w:t>Nhóm 2 (1KS3+1KS2)</w:t>
            </w:r>
          </w:p>
        </w:tc>
        <w:tc>
          <w:tcPr>
            <w:tcW w:w="1418" w:type="dxa"/>
            <w:shd w:val="solid" w:color="FFFFFF" w:fill="auto"/>
            <w:tcMar>
              <w:top w:w="0" w:type="dxa"/>
              <w:left w:w="0" w:type="dxa"/>
              <w:bottom w:w="0" w:type="dxa"/>
              <w:right w:w="0" w:type="dxa"/>
            </w:tcMar>
            <w:vAlign w:val="center"/>
          </w:tcPr>
          <w:p w14:paraId="331654B5" w14:textId="77777777" w:rsidR="001F7B68" w:rsidRPr="00F224C1" w:rsidRDefault="001F7B68" w:rsidP="006A7C9D">
            <w:pPr>
              <w:spacing w:before="60" w:after="60" w:line="264" w:lineRule="auto"/>
              <w:jc w:val="center"/>
              <w:rPr>
                <w:sz w:val="24"/>
                <w:szCs w:val="24"/>
              </w:rPr>
            </w:pPr>
            <w:r w:rsidRPr="00F224C1">
              <w:rPr>
                <w:sz w:val="24"/>
                <w:szCs w:val="24"/>
              </w:rPr>
              <w:t>3,00</w:t>
            </w:r>
          </w:p>
        </w:tc>
        <w:tc>
          <w:tcPr>
            <w:tcW w:w="1417" w:type="dxa"/>
            <w:shd w:val="solid" w:color="FFFFFF" w:fill="auto"/>
            <w:tcMar>
              <w:top w:w="0" w:type="dxa"/>
              <w:left w:w="0" w:type="dxa"/>
              <w:bottom w:w="0" w:type="dxa"/>
              <w:right w:w="0" w:type="dxa"/>
            </w:tcMar>
            <w:vAlign w:val="center"/>
          </w:tcPr>
          <w:p w14:paraId="7ABC7606" w14:textId="77777777" w:rsidR="001F7B68" w:rsidRPr="00F224C1" w:rsidRDefault="001F7B68" w:rsidP="006A7C9D">
            <w:pPr>
              <w:spacing w:before="60" w:after="60" w:line="264" w:lineRule="auto"/>
              <w:jc w:val="center"/>
              <w:rPr>
                <w:sz w:val="24"/>
                <w:szCs w:val="24"/>
              </w:rPr>
            </w:pPr>
          </w:p>
        </w:tc>
      </w:tr>
      <w:tr w:rsidR="001F7B68" w:rsidRPr="00F224C1" w14:paraId="655F6C8C" w14:textId="77777777" w:rsidTr="00FB51F7">
        <w:tc>
          <w:tcPr>
            <w:tcW w:w="720" w:type="dxa"/>
            <w:shd w:val="solid" w:color="FFFFFF" w:fill="auto"/>
            <w:tcMar>
              <w:top w:w="0" w:type="dxa"/>
              <w:left w:w="0" w:type="dxa"/>
              <w:bottom w:w="0" w:type="dxa"/>
              <w:right w:w="0" w:type="dxa"/>
            </w:tcMar>
            <w:vAlign w:val="center"/>
          </w:tcPr>
          <w:p w14:paraId="072C9A57" w14:textId="77777777" w:rsidR="001F7B68" w:rsidRPr="00F224C1" w:rsidRDefault="001F7B68" w:rsidP="006A7C9D">
            <w:pPr>
              <w:spacing w:before="60" w:after="60" w:line="264" w:lineRule="auto"/>
              <w:jc w:val="center"/>
              <w:rPr>
                <w:sz w:val="24"/>
                <w:szCs w:val="24"/>
              </w:rPr>
            </w:pPr>
            <w:r w:rsidRPr="00F224C1">
              <w:rPr>
                <w:sz w:val="24"/>
                <w:szCs w:val="24"/>
              </w:rPr>
              <w:t>1.2</w:t>
            </w:r>
          </w:p>
        </w:tc>
        <w:tc>
          <w:tcPr>
            <w:tcW w:w="3963" w:type="dxa"/>
            <w:shd w:val="solid" w:color="FFFFFF" w:fill="auto"/>
            <w:tcMar>
              <w:top w:w="0" w:type="dxa"/>
              <w:left w:w="0" w:type="dxa"/>
              <w:bottom w:w="0" w:type="dxa"/>
              <w:right w:w="0" w:type="dxa"/>
            </w:tcMar>
            <w:vAlign w:val="center"/>
          </w:tcPr>
          <w:p w14:paraId="5529AAF6" w14:textId="77777777" w:rsidR="001F7B68" w:rsidRPr="00F224C1" w:rsidRDefault="001F7B68" w:rsidP="006A7C9D">
            <w:pPr>
              <w:spacing w:before="60" w:after="60" w:line="264" w:lineRule="auto"/>
              <w:ind w:right="178"/>
              <w:jc w:val="both"/>
              <w:rPr>
                <w:sz w:val="24"/>
                <w:szCs w:val="24"/>
              </w:rPr>
            </w:pPr>
            <w:r w:rsidRPr="00F224C1">
              <w:rPr>
                <w:sz w:val="24"/>
                <w:szCs w:val="24"/>
              </w:rPr>
              <w:t>Chuẩn bị biểu mẫu, phiếu điều tra</w:t>
            </w:r>
          </w:p>
        </w:tc>
        <w:tc>
          <w:tcPr>
            <w:tcW w:w="1701" w:type="dxa"/>
            <w:shd w:val="solid" w:color="FFFFFF" w:fill="auto"/>
            <w:tcMar>
              <w:top w:w="0" w:type="dxa"/>
              <w:left w:w="0" w:type="dxa"/>
              <w:bottom w:w="0" w:type="dxa"/>
              <w:right w:w="0" w:type="dxa"/>
            </w:tcMar>
            <w:vAlign w:val="center"/>
          </w:tcPr>
          <w:p w14:paraId="3A90716A" w14:textId="77777777" w:rsidR="001F7B68" w:rsidRPr="00F224C1" w:rsidRDefault="001F7B68" w:rsidP="006A7C9D">
            <w:pPr>
              <w:spacing w:before="60" w:after="60" w:line="264" w:lineRule="auto"/>
              <w:jc w:val="center"/>
              <w:rPr>
                <w:sz w:val="24"/>
                <w:szCs w:val="24"/>
              </w:rPr>
            </w:pPr>
            <w:r w:rsidRPr="00F224C1">
              <w:rPr>
                <w:sz w:val="24"/>
                <w:szCs w:val="24"/>
              </w:rPr>
              <w:t>1KTV4</w:t>
            </w:r>
          </w:p>
        </w:tc>
        <w:tc>
          <w:tcPr>
            <w:tcW w:w="1418" w:type="dxa"/>
            <w:shd w:val="solid" w:color="FFFFFF" w:fill="auto"/>
            <w:tcMar>
              <w:top w:w="0" w:type="dxa"/>
              <w:left w:w="0" w:type="dxa"/>
              <w:bottom w:w="0" w:type="dxa"/>
              <w:right w:w="0" w:type="dxa"/>
            </w:tcMar>
            <w:vAlign w:val="center"/>
          </w:tcPr>
          <w:p w14:paraId="525BC560" w14:textId="77777777" w:rsidR="001F7B68" w:rsidRPr="00F224C1" w:rsidRDefault="001F7B68" w:rsidP="006A7C9D">
            <w:pPr>
              <w:spacing w:before="60" w:after="60" w:line="264" w:lineRule="auto"/>
              <w:jc w:val="center"/>
              <w:rPr>
                <w:sz w:val="24"/>
                <w:szCs w:val="24"/>
              </w:rPr>
            </w:pPr>
            <w:r w:rsidRPr="00F224C1">
              <w:rPr>
                <w:sz w:val="24"/>
                <w:szCs w:val="24"/>
              </w:rPr>
              <w:t>2,00</w:t>
            </w:r>
          </w:p>
        </w:tc>
        <w:tc>
          <w:tcPr>
            <w:tcW w:w="1417" w:type="dxa"/>
            <w:shd w:val="solid" w:color="FFFFFF" w:fill="auto"/>
            <w:tcMar>
              <w:top w:w="0" w:type="dxa"/>
              <w:left w:w="0" w:type="dxa"/>
              <w:bottom w:w="0" w:type="dxa"/>
              <w:right w:w="0" w:type="dxa"/>
            </w:tcMar>
            <w:vAlign w:val="center"/>
          </w:tcPr>
          <w:p w14:paraId="25AFD3DC" w14:textId="77777777" w:rsidR="001F7B68" w:rsidRPr="00F224C1" w:rsidRDefault="001F7B68" w:rsidP="006A7C9D">
            <w:pPr>
              <w:spacing w:before="60" w:after="60" w:line="264" w:lineRule="auto"/>
              <w:jc w:val="center"/>
              <w:rPr>
                <w:sz w:val="24"/>
                <w:szCs w:val="24"/>
              </w:rPr>
            </w:pPr>
          </w:p>
        </w:tc>
      </w:tr>
      <w:tr w:rsidR="001F7B68" w:rsidRPr="00F224C1" w14:paraId="675CEA1C" w14:textId="77777777" w:rsidTr="00FB51F7">
        <w:tc>
          <w:tcPr>
            <w:tcW w:w="720" w:type="dxa"/>
            <w:shd w:val="solid" w:color="FFFFFF" w:fill="auto"/>
            <w:tcMar>
              <w:top w:w="0" w:type="dxa"/>
              <w:left w:w="0" w:type="dxa"/>
              <w:bottom w:w="0" w:type="dxa"/>
              <w:right w:w="0" w:type="dxa"/>
            </w:tcMar>
            <w:vAlign w:val="center"/>
          </w:tcPr>
          <w:p w14:paraId="18D41798" w14:textId="77777777" w:rsidR="001F7B68" w:rsidRPr="00F224C1" w:rsidRDefault="001F7B68" w:rsidP="006A7C9D">
            <w:pPr>
              <w:spacing w:before="60" w:after="60" w:line="264" w:lineRule="auto"/>
              <w:jc w:val="center"/>
              <w:rPr>
                <w:sz w:val="24"/>
                <w:szCs w:val="24"/>
              </w:rPr>
            </w:pPr>
            <w:r w:rsidRPr="00F224C1">
              <w:rPr>
                <w:b/>
                <w:bCs/>
                <w:sz w:val="24"/>
                <w:szCs w:val="24"/>
              </w:rPr>
              <w:t>2</w:t>
            </w:r>
          </w:p>
        </w:tc>
        <w:tc>
          <w:tcPr>
            <w:tcW w:w="3963" w:type="dxa"/>
            <w:shd w:val="solid" w:color="FFFFFF" w:fill="auto"/>
            <w:tcMar>
              <w:top w:w="0" w:type="dxa"/>
              <w:left w:w="0" w:type="dxa"/>
              <w:bottom w:w="0" w:type="dxa"/>
              <w:right w:w="0" w:type="dxa"/>
            </w:tcMar>
            <w:vAlign w:val="center"/>
          </w:tcPr>
          <w:p w14:paraId="1B99E8CE" w14:textId="77777777" w:rsidR="001F7B68" w:rsidRPr="00F224C1" w:rsidRDefault="001F7B68" w:rsidP="006A7C9D">
            <w:pPr>
              <w:spacing w:before="60" w:after="60" w:line="264" w:lineRule="auto"/>
              <w:ind w:right="178"/>
              <w:jc w:val="both"/>
              <w:rPr>
                <w:sz w:val="24"/>
                <w:szCs w:val="24"/>
              </w:rPr>
            </w:pPr>
            <w:r w:rsidRPr="00F224C1">
              <w:rPr>
                <w:b/>
                <w:bCs/>
                <w:sz w:val="24"/>
                <w:szCs w:val="24"/>
              </w:rPr>
              <w:t xml:space="preserve">Điều tra, khảo sát, thu thập thông tin giá </w:t>
            </w:r>
            <w:r w:rsidRPr="00F224C1">
              <w:rPr>
                <w:b/>
                <w:bCs/>
                <w:sz w:val="24"/>
                <w:szCs w:val="24"/>
                <w:shd w:val="solid" w:color="FFFFFF" w:fill="auto"/>
              </w:rPr>
              <w:t>đất</w:t>
            </w:r>
            <w:r w:rsidRPr="00F224C1">
              <w:rPr>
                <w:b/>
                <w:bCs/>
                <w:sz w:val="24"/>
                <w:szCs w:val="24"/>
              </w:rPr>
              <w:t xml:space="preserve"> thị trường; yếu tố tự nhiên, kinh tế - xã hội, quản lý và sử dụng </w:t>
            </w:r>
            <w:r w:rsidRPr="00F224C1">
              <w:rPr>
                <w:b/>
                <w:bCs/>
                <w:sz w:val="24"/>
                <w:szCs w:val="24"/>
                <w:shd w:val="solid" w:color="FFFFFF" w:fill="auto"/>
              </w:rPr>
              <w:t>đất</w:t>
            </w:r>
            <w:r w:rsidRPr="00F224C1">
              <w:rPr>
                <w:b/>
                <w:bCs/>
                <w:sz w:val="24"/>
                <w:szCs w:val="24"/>
              </w:rPr>
              <w:t xml:space="preserve"> đai ảnh hưởng đến giá </w:t>
            </w:r>
            <w:r w:rsidRPr="00F224C1">
              <w:rPr>
                <w:b/>
                <w:bCs/>
                <w:sz w:val="24"/>
                <w:szCs w:val="24"/>
                <w:shd w:val="solid" w:color="FFFFFF" w:fill="auto"/>
              </w:rPr>
              <w:t>đất</w:t>
            </w:r>
            <w:r w:rsidRPr="00F224C1">
              <w:rPr>
                <w:b/>
                <w:bCs/>
                <w:sz w:val="24"/>
                <w:szCs w:val="24"/>
              </w:rPr>
              <w:t xml:space="preserve"> tại </w:t>
            </w:r>
            <w:r w:rsidRPr="00F224C1">
              <w:rPr>
                <w:b/>
                <w:bCs/>
                <w:sz w:val="24"/>
                <w:szCs w:val="24"/>
                <w:shd w:val="solid" w:color="FFFFFF" w:fill="auto"/>
              </w:rPr>
              <w:t>điểm</w:t>
            </w:r>
            <w:r w:rsidRPr="00F224C1">
              <w:rPr>
                <w:b/>
                <w:bCs/>
                <w:sz w:val="24"/>
                <w:szCs w:val="24"/>
              </w:rPr>
              <w:t xml:space="preserve"> điều tra</w:t>
            </w:r>
          </w:p>
        </w:tc>
        <w:tc>
          <w:tcPr>
            <w:tcW w:w="1701" w:type="dxa"/>
            <w:shd w:val="solid" w:color="FFFFFF" w:fill="auto"/>
            <w:tcMar>
              <w:top w:w="0" w:type="dxa"/>
              <w:left w:w="0" w:type="dxa"/>
              <w:bottom w:w="0" w:type="dxa"/>
              <w:right w:w="0" w:type="dxa"/>
            </w:tcMar>
            <w:vAlign w:val="center"/>
          </w:tcPr>
          <w:p w14:paraId="7A84DE5B" w14:textId="77777777" w:rsidR="001F7B68" w:rsidRPr="00F224C1" w:rsidRDefault="001F7B68" w:rsidP="006A7C9D">
            <w:pPr>
              <w:spacing w:before="60" w:after="60" w:line="264" w:lineRule="auto"/>
              <w:jc w:val="center"/>
              <w:rPr>
                <w:sz w:val="24"/>
                <w:szCs w:val="24"/>
              </w:rPr>
            </w:pPr>
          </w:p>
        </w:tc>
        <w:tc>
          <w:tcPr>
            <w:tcW w:w="1418" w:type="dxa"/>
            <w:shd w:val="solid" w:color="FFFFFF" w:fill="auto"/>
            <w:tcMar>
              <w:top w:w="0" w:type="dxa"/>
              <w:left w:w="0" w:type="dxa"/>
              <w:bottom w:w="0" w:type="dxa"/>
              <w:right w:w="0" w:type="dxa"/>
            </w:tcMar>
            <w:vAlign w:val="center"/>
          </w:tcPr>
          <w:p w14:paraId="565339C0" w14:textId="77777777" w:rsidR="001F7B68" w:rsidRPr="00F224C1" w:rsidRDefault="001F7B68" w:rsidP="006A7C9D">
            <w:pPr>
              <w:spacing w:before="60" w:after="60" w:line="264" w:lineRule="auto"/>
              <w:jc w:val="center"/>
              <w:rPr>
                <w:sz w:val="24"/>
                <w:szCs w:val="24"/>
              </w:rPr>
            </w:pPr>
          </w:p>
        </w:tc>
        <w:tc>
          <w:tcPr>
            <w:tcW w:w="1417" w:type="dxa"/>
            <w:shd w:val="solid" w:color="FFFFFF" w:fill="auto"/>
            <w:tcMar>
              <w:top w:w="0" w:type="dxa"/>
              <w:left w:w="0" w:type="dxa"/>
              <w:bottom w:w="0" w:type="dxa"/>
              <w:right w:w="0" w:type="dxa"/>
            </w:tcMar>
            <w:vAlign w:val="center"/>
          </w:tcPr>
          <w:p w14:paraId="51DB5BC8" w14:textId="77777777" w:rsidR="001F7B68" w:rsidRPr="00F224C1" w:rsidRDefault="001F7B68" w:rsidP="006A7C9D">
            <w:pPr>
              <w:spacing w:before="60" w:after="60" w:line="264" w:lineRule="auto"/>
              <w:jc w:val="center"/>
              <w:rPr>
                <w:sz w:val="24"/>
                <w:szCs w:val="24"/>
              </w:rPr>
            </w:pPr>
          </w:p>
        </w:tc>
      </w:tr>
      <w:tr w:rsidR="001F7B68" w:rsidRPr="00F224C1" w14:paraId="60698F69" w14:textId="77777777" w:rsidTr="00FB51F7">
        <w:tc>
          <w:tcPr>
            <w:tcW w:w="720" w:type="dxa"/>
            <w:shd w:val="solid" w:color="FFFFFF" w:fill="auto"/>
            <w:tcMar>
              <w:top w:w="0" w:type="dxa"/>
              <w:left w:w="0" w:type="dxa"/>
              <w:bottom w:w="0" w:type="dxa"/>
              <w:right w:w="0" w:type="dxa"/>
            </w:tcMar>
            <w:vAlign w:val="center"/>
          </w:tcPr>
          <w:p w14:paraId="728E27EF" w14:textId="77777777" w:rsidR="001F7B68" w:rsidRPr="00F224C1" w:rsidRDefault="001F7B68" w:rsidP="006A7C9D">
            <w:pPr>
              <w:spacing w:before="60" w:after="60" w:line="264" w:lineRule="auto"/>
              <w:jc w:val="center"/>
              <w:rPr>
                <w:sz w:val="24"/>
                <w:szCs w:val="24"/>
              </w:rPr>
            </w:pPr>
            <w:r w:rsidRPr="00F224C1">
              <w:rPr>
                <w:sz w:val="24"/>
                <w:szCs w:val="24"/>
              </w:rPr>
              <w:t>2.1</w:t>
            </w:r>
          </w:p>
        </w:tc>
        <w:tc>
          <w:tcPr>
            <w:tcW w:w="3963" w:type="dxa"/>
            <w:shd w:val="solid" w:color="FFFFFF" w:fill="auto"/>
            <w:tcMar>
              <w:top w:w="0" w:type="dxa"/>
              <w:left w:w="0" w:type="dxa"/>
              <w:bottom w:w="0" w:type="dxa"/>
              <w:right w:w="0" w:type="dxa"/>
            </w:tcMar>
            <w:vAlign w:val="center"/>
          </w:tcPr>
          <w:p w14:paraId="529EEE04" w14:textId="77777777" w:rsidR="001F7B68" w:rsidRPr="00F224C1" w:rsidRDefault="001F7B68" w:rsidP="006A7C9D">
            <w:pPr>
              <w:spacing w:before="60" w:after="60" w:line="264" w:lineRule="auto"/>
              <w:ind w:right="178"/>
              <w:jc w:val="both"/>
              <w:rPr>
                <w:sz w:val="24"/>
                <w:szCs w:val="24"/>
              </w:rPr>
            </w:pPr>
            <w:r w:rsidRPr="00F224C1">
              <w:rPr>
                <w:sz w:val="24"/>
                <w:szCs w:val="24"/>
              </w:rPr>
              <w:t xml:space="preserve">Điều tra thu thập thông tin yếu tố tự nhiên, kinh tế - xã hội, quản lý và sử dụng đất đai ảnh hưởng đến giá đất </w:t>
            </w:r>
          </w:p>
        </w:tc>
        <w:tc>
          <w:tcPr>
            <w:tcW w:w="1701" w:type="dxa"/>
            <w:shd w:val="solid" w:color="FFFFFF" w:fill="auto"/>
            <w:tcMar>
              <w:top w:w="0" w:type="dxa"/>
              <w:left w:w="0" w:type="dxa"/>
              <w:bottom w:w="0" w:type="dxa"/>
              <w:right w:w="0" w:type="dxa"/>
            </w:tcMar>
            <w:vAlign w:val="center"/>
          </w:tcPr>
          <w:p w14:paraId="361DE266" w14:textId="77777777" w:rsidR="001F7B68" w:rsidRPr="00F224C1" w:rsidRDefault="001F7B68" w:rsidP="006A7C9D">
            <w:pPr>
              <w:spacing w:before="60" w:after="60" w:line="264" w:lineRule="auto"/>
              <w:jc w:val="center"/>
              <w:rPr>
                <w:sz w:val="24"/>
                <w:szCs w:val="24"/>
              </w:rPr>
            </w:pPr>
            <w:r w:rsidRPr="00F224C1">
              <w:rPr>
                <w:sz w:val="24"/>
                <w:szCs w:val="24"/>
              </w:rPr>
              <w:t>1KS3</w:t>
            </w:r>
          </w:p>
        </w:tc>
        <w:tc>
          <w:tcPr>
            <w:tcW w:w="1418" w:type="dxa"/>
            <w:shd w:val="solid" w:color="FFFFFF" w:fill="auto"/>
            <w:tcMar>
              <w:top w:w="0" w:type="dxa"/>
              <w:left w:w="0" w:type="dxa"/>
              <w:bottom w:w="0" w:type="dxa"/>
              <w:right w:w="0" w:type="dxa"/>
            </w:tcMar>
            <w:vAlign w:val="center"/>
          </w:tcPr>
          <w:p w14:paraId="33833FD1" w14:textId="77777777" w:rsidR="001F7B68" w:rsidRPr="00F224C1" w:rsidRDefault="001F7B68" w:rsidP="006A7C9D">
            <w:pPr>
              <w:spacing w:before="60" w:after="60" w:line="264" w:lineRule="auto"/>
              <w:jc w:val="center"/>
              <w:rPr>
                <w:sz w:val="24"/>
                <w:szCs w:val="24"/>
              </w:rPr>
            </w:pPr>
            <w:r w:rsidRPr="00F224C1">
              <w:rPr>
                <w:sz w:val="24"/>
                <w:szCs w:val="24"/>
              </w:rPr>
              <w:t>20,00</w:t>
            </w:r>
          </w:p>
        </w:tc>
        <w:tc>
          <w:tcPr>
            <w:tcW w:w="1417" w:type="dxa"/>
            <w:shd w:val="solid" w:color="FFFFFF" w:fill="auto"/>
            <w:tcMar>
              <w:top w:w="0" w:type="dxa"/>
              <w:left w:w="0" w:type="dxa"/>
              <w:bottom w:w="0" w:type="dxa"/>
              <w:right w:w="0" w:type="dxa"/>
            </w:tcMar>
            <w:vAlign w:val="center"/>
          </w:tcPr>
          <w:p w14:paraId="4D3409D2" w14:textId="77777777" w:rsidR="001F7B68" w:rsidRPr="00F224C1" w:rsidRDefault="001F7B68" w:rsidP="006A7C9D">
            <w:pPr>
              <w:spacing w:before="60" w:after="60" w:line="264" w:lineRule="auto"/>
              <w:jc w:val="center"/>
              <w:rPr>
                <w:sz w:val="24"/>
                <w:szCs w:val="24"/>
              </w:rPr>
            </w:pPr>
          </w:p>
        </w:tc>
      </w:tr>
      <w:tr w:rsidR="001F7B68" w:rsidRPr="00F224C1" w14:paraId="2BB94A90" w14:textId="77777777" w:rsidTr="00FB51F7">
        <w:tc>
          <w:tcPr>
            <w:tcW w:w="720" w:type="dxa"/>
            <w:shd w:val="solid" w:color="FFFFFF" w:fill="auto"/>
            <w:tcMar>
              <w:top w:w="0" w:type="dxa"/>
              <w:left w:w="0" w:type="dxa"/>
              <w:bottom w:w="0" w:type="dxa"/>
              <w:right w:w="0" w:type="dxa"/>
            </w:tcMar>
            <w:vAlign w:val="center"/>
          </w:tcPr>
          <w:p w14:paraId="4CAF8BFB" w14:textId="77777777" w:rsidR="001F7B68" w:rsidRPr="00F224C1" w:rsidRDefault="001F7B68" w:rsidP="006A7C9D">
            <w:pPr>
              <w:spacing w:before="60" w:after="60" w:line="264" w:lineRule="auto"/>
              <w:jc w:val="center"/>
              <w:rPr>
                <w:sz w:val="24"/>
                <w:szCs w:val="24"/>
              </w:rPr>
            </w:pPr>
            <w:r w:rsidRPr="00F224C1">
              <w:rPr>
                <w:sz w:val="24"/>
                <w:szCs w:val="24"/>
              </w:rPr>
              <w:t>2.2</w:t>
            </w:r>
          </w:p>
        </w:tc>
        <w:tc>
          <w:tcPr>
            <w:tcW w:w="3963" w:type="dxa"/>
            <w:shd w:val="solid" w:color="FFFFFF" w:fill="auto"/>
            <w:tcMar>
              <w:top w:w="0" w:type="dxa"/>
              <w:left w:w="0" w:type="dxa"/>
              <w:bottom w:w="0" w:type="dxa"/>
              <w:right w:w="0" w:type="dxa"/>
            </w:tcMar>
            <w:vAlign w:val="center"/>
          </w:tcPr>
          <w:p w14:paraId="0599F80D" w14:textId="77777777" w:rsidR="001F7B68" w:rsidRPr="00F224C1" w:rsidRDefault="001F7B68" w:rsidP="006A7C9D">
            <w:pPr>
              <w:spacing w:before="60" w:after="60" w:line="264" w:lineRule="auto"/>
              <w:ind w:right="178"/>
              <w:jc w:val="both"/>
              <w:rPr>
                <w:sz w:val="24"/>
                <w:szCs w:val="24"/>
              </w:rPr>
            </w:pPr>
            <w:r w:rsidRPr="00F224C1">
              <w:rPr>
                <w:sz w:val="24"/>
                <w:szCs w:val="24"/>
              </w:rPr>
              <w:t>Điều tra, khảo sát, thu thập thông tin về giá đất thị trường theo mẫu phiếu điều tra</w:t>
            </w:r>
          </w:p>
        </w:tc>
        <w:tc>
          <w:tcPr>
            <w:tcW w:w="1701" w:type="dxa"/>
            <w:shd w:val="solid" w:color="FFFFFF" w:fill="auto"/>
            <w:tcMar>
              <w:top w:w="0" w:type="dxa"/>
              <w:left w:w="0" w:type="dxa"/>
              <w:bottom w:w="0" w:type="dxa"/>
              <w:right w:w="0" w:type="dxa"/>
            </w:tcMar>
            <w:vAlign w:val="center"/>
          </w:tcPr>
          <w:p w14:paraId="7ECDB25B" w14:textId="77777777" w:rsidR="001F7B68" w:rsidRPr="00F224C1" w:rsidRDefault="001F7B68" w:rsidP="006A7C9D">
            <w:pPr>
              <w:spacing w:before="60" w:after="60" w:line="264" w:lineRule="auto"/>
              <w:jc w:val="center"/>
              <w:rPr>
                <w:sz w:val="24"/>
                <w:szCs w:val="24"/>
              </w:rPr>
            </w:pPr>
            <w:r w:rsidRPr="00F224C1">
              <w:rPr>
                <w:sz w:val="24"/>
                <w:szCs w:val="24"/>
              </w:rPr>
              <w:t>Nhóm 2 (1KS3+1KTV4)</w:t>
            </w:r>
          </w:p>
        </w:tc>
        <w:tc>
          <w:tcPr>
            <w:tcW w:w="1418" w:type="dxa"/>
            <w:shd w:val="solid" w:color="FFFFFF" w:fill="auto"/>
            <w:tcMar>
              <w:top w:w="0" w:type="dxa"/>
              <w:left w:w="0" w:type="dxa"/>
              <w:bottom w:w="0" w:type="dxa"/>
              <w:right w:w="0" w:type="dxa"/>
            </w:tcMar>
            <w:vAlign w:val="center"/>
          </w:tcPr>
          <w:p w14:paraId="344050A2" w14:textId="77777777" w:rsidR="001F7B68" w:rsidRPr="00F224C1" w:rsidRDefault="001F7B68" w:rsidP="006A7C9D">
            <w:pPr>
              <w:spacing w:before="60" w:after="60" w:line="264" w:lineRule="auto"/>
              <w:jc w:val="center"/>
              <w:rPr>
                <w:sz w:val="24"/>
                <w:szCs w:val="24"/>
              </w:rPr>
            </w:pPr>
          </w:p>
        </w:tc>
        <w:tc>
          <w:tcPr>
            <w:tcW w:w="1417" w:type="dxa"/>
            <w:shd w:val="solid" w:color="FFFFFF" w:fill="auto"/>
            <w:tcMar>
              <w:top w:w="0" w:type="dxa"/>
              <w:left w:w="0" w:type="dxa"/>
              <w:bottom w:w="0" w:type="dxa"/>
              <w:right w:w="0" w:type="dxa"/>
            </w:tcMar>
            <w:vAlign w:val="center"/>
          </w:tcPr>
          <w:p w14:paraId="22622F32" w14:textId="77777777" w:rsidR="001F7B68" w:rsidRPr="00F224C1" w:rsidRDefault="001F7B68" w:rsidP="006A7C9D">
            <w:pPr>
              <w:spacing w:before="60" w:after="60" w:line="264" w:lineRule="auto"/>
              <w:jc w:val="center"/>
              <w:rPr>
                <w:sz w:val="24"/>
                <w:szCs w:val="24"/>
              </w:rPr>
            </w:pPr>
            <w:r w:rsidRPr="00F224C1">
              <w:rPr>
                <w:sz w:val="24"/>
                <w:szCs w:val="24"/>
              </w:rPr>
              <w:t>166,67</w:t>
            </w:r>
          </w:p>
        </w:tc>
      </w:tr>
      <w:tr w:rsidR="001F7B68" w:rsidRPr="00F224C1" w14:paraId="4D4B4876" w14:textId="77777777" w:rsidTr="00FB51F7">
        <w:tc>
          <w:tcPr>
            <w:tcW w:w="720" w:type="dxa"/>
            <w:shd w:val="solid" w:color="FFFFFF" w:fill="auto"/>
            <w:tcMar>
              <w:top w:w="0" w:type="dxa"/>
              <w:left w:w="0" w:type="dxa"/>
              <w:bottom w:w="0" w:type="dxa"/>
              <w:right w:w="0" w:type="dxa"/>
            </w:tcMar>
            <w:vAlign w:val="center"/>
          </w:tcPr>
          <w:p w14:paraId="7E6E2F08" w14:textId="77777777" w:rsidR="001F7B68" w:rsidRPr="00F224C1" w:rsidRDefault="001F7B68" w:rsidP="006A7C9D">
            <w:pPr>
              <w:spacing w:before="60" w:after="60" w:line="264" w:lineRule="auto"/>
              <w:jc w:val="center"/>
              <w:rPr>
                <w:sz w:val="24"/>
                <w:szCs w:val="24"/>
              </w:rPr>
            </w:pPr>
            <w:r w:rsidRPr="00F224C1">
              <w:rPr>
                <w:sz w:val="24"/>
                <w:szCs w:val="24"/>
              </w:rPr>
              <w:t>2.3</w:t>
            </w:r>
          </w:p>
        </w:tc>
        <w:tc>
          <w:tcPr>
            <w:tcW w:w="3963" w:type="dxa"/>
            <w:shd w:val="solid" w:color="FFFFFF" w:fill="auto"/>
            <w:tcMar>
              <w:top w:w="0" w:type="dxa"/>
              <w:left w:w="0" w:type="dxa"/>
              <w:bottom w:w="0" w:type="dxa"/>
              <w:right w:w="0" w:type="dxa"/>
            </w:tcMar>
            <w:vAlign w:val="center"/>
          </w:tcPr>
          <w:p w14:paraId="640F3300" w14:textId="77777777" w:rsidR="001F7B68" w:rsidRPr="00F224C1" w:rsidRDefault="001F7B68" w:rsidP="006A7C9D">
            <w:pPr>
              <w:spacing w:before="60" w:after="60" w:line="264" w:lineRule="auto"/>
              <w:ind w:right="178"/>
              <w:jc w:val="both"/>
              <w:rPr>
                <w:sz w:val="24"/>
                <w:szCs w:val="24"/>
              </w:rPr>
            </w:pPr>
            <w:r w:rsidRPr="00F224C1">
              <w:rPr>
                <w:sz w:val="24"/>
                <w:szCs w:val="24"/>
              </w:rPr>
              <w:t>Kiểm tra, rà soát và phân loại phiếu điều tra</w:t>
            </w:r>
          </w:p>
        </w:tc>
        <w:tc>
          <w:tcPr>
            <w:tcW w:w="1701" w:type="dxa"/>
            <w:shd w:val="solid" w:color="FFFFFF" w:fill="auto"/>
            <w:tcMar>
              <w:top w:w="0" w:type="dxa"/>
              <w:left w:w="0" w:type="dxa"/>
              <w:bottom w:w="0" w:type="dxa"/>
              <w:right w:w="0" w:type="dxa"/>
            </w:tcMar>
            <w:vAlign w:val="center"/>
          </w:tcPr>
          <w:p w14:paraId="362472D3" w14:textId="77777777" w:rsidR="001F7B68" w:rsidRPr="00F224C1" w:rsidRDefault="001F7B68" w:rsidP="006A7C9D">
            <w:pPr>
              <w:spacing w:before="60" w:after="60" w:line="264" w:lineRule="auto"/>
              <w:jc w:val="center"/>
              <w:rPr>
                <w:sz w:val="24"/>
                <w:szCs w:val="24"/>
              </w:rPr>
            </w:pPr>
            <w:r w:rsidRPr="00F224C1">
              <w:rPr>
                <w:sz w:val="24"/>
                <w:szCs w:val="24"/>
              </w:rPr>
              <w:t>1KS3</w:t>
            </w:r>
          </w:p>
        </w:tc>
        <w:tc>
          <w:tcPr>
            <w:tcW w:w="1418" w:type="dxa"/>
            <w:shd w:val="solid" w:color="FFFFFF" w:fill="auto"/>
            <w:tcMar>
              <w:top w:w="0" w:type="dxa"/>
              <w:left w:w="0" w:type="dxa"/>
              <w:bottom w:w="0" w:type="dxa"/>
              <w:right w:w="0" w:type="dxa"/>
            </w:tcMar>
            <w:vAlign w:val="center"/>
          </w:tcPr>
          <w:p w14:paraId="2F55CABE" w14:textId="77777777" w:rsidR="001F7B68" w:rsidRPr="00F224C1" w:rsidRDefault="001F7B68" w:rsidP="006A7C9D">
            <w:pPr>
              <w:spacing w:before="60" w:after="60" w:line="264" w:lineRule="auto"/>
              <w:jc w:val="center"/>
              <w:rPr>
                <w:sz w:val="24"/>
                <w:szCs w:val="24"/>
              </w:rPr>
            </w:pPr>
            <w:r w:rsidRPr="00F224C1">
              <w:rPr>
                <w:sz w:val="24"/>
                <w:szCs w:val="24"/>
              </w:rPr>
              <w:t>20,00</w:t>
            </w:r>
          </w:p>
        </w:tc>
        <w:tc>
          <w:tcPr>
            <w:tcW w:w="1417" w:type="dxa"/>
            <w:shd w:val="solid" w:color="FFFFFF" w:fill="auto"/>
            <w:tcMar>
              <w:top w:w="0" w:type="dxa"/>
              <w:left w:w="0" w:type="dxa"/>
              <w:bottom w:w="0" w:type="dxa"/>
              <w:right w:w="0" w:type="dxa"/>
            </w:tcMar>
            <w:vAlign w:val="center"/>
          </w:tcPr>
          <w:p w14:paraId="094F9672" w14:textId="77777777" w:rsidR="001F7B68" w:rsidRPr="00F224C1" w:rsidRDefault="001F7B68" w:rsidP="006A7C9D">
            <w:pPr>
              <w:spacing w:before="60" w:after="60" w:line="264" w:lineRule="auto"/>
              <w:jc w:val="center"/>
              <w:rPr>
                <w:sz w:val="24"/>
                <w:szCs w:val="24"/>
              </w:rPr>
            </w:pPr>
          </w:p>
        </w:tc>
      </w:tr>
      <w:tr w:rsidR="001F7B68" w:rsidRPr="00F224C1" w14:paraId="6D3461A5" w14:textId="77777777" w:rsidTr="00FB51F7">
        <w:tc>
          <w:tcPr>
            <w:tcW w:w="720" w:type="dxa"/>
            <w:shd w:val="solid" w:color="FFFFFF" w:fill="auto"/>
            <w:tcMar>
              <w:top w:w="0" w:type="dxa"/>
              <w:left w:w="0" w:type="dxa"/>
              <w:bottom w:w="0" w:type="dxa"/>
              <w:right w:w="0" w:type="dxa"/>
            </w:tcMar>
            <w:vAlign w:val="center"/>
          </w:tcPr>
          <w:p w14:paraId="5C27C7C8" w14:textId="77777777" w:rsidR="001F7B68" w:rsidRPr="00F224C1" w:rsidRDefault="001F7B68" w:rsidP="006A7C9D">
            <w:pPr>
              <w:spacing w:before="60" w:after="60" w:line="264" w:lineRule="auto"/>
              <w:jc w:val="center"/>
              <w:rPr>
                <w:sz w:val="24"/>
                <w:szCs w:val="24"/>
              </w:rPr>
            </w:pPr>
            <w:r w:rsidRPr="00F224C1">
              <w:rPr>
                <w:sz w:val="24"/>
                <w:szCs w:val="24"/>
              </w:rPr>
              <w:t>2.4</w:t>
            </w:r>
          </w:p>
        </w:tc>
        <w:tc>
          <w:tcPr>
            <w:tcW w:w="3963" w:type="dxa"/>
            <w:shd w:val="solid" w:color="FFFFFF" w:fill="auto"/>
            <w:tcMar>
              <w:top w:w="0" w:type="dxa"/>
              <w:left w:w="0" w:type="dxa"/>
              <w:bottom w:w="0" w:type="dxa"/>
              <w:right w:w="0" w:type="dxa"/>
            </w:tcMar>
            <w:vAlign w:val="center"/>
          </w:tcPr>
          <w:p w14:paraId="7D283997" w14:textId="77777777" w:rsidR="001F7B68" w:rsidRPr="00F224C1" w:rsidRDefault="001F7B68" w:rsidP="006A7C9D">
            <w:pPr>
              <w:spacing w:before="60" w:after="60" w:line="264" w:lineRule="auto"/>
              <w:ind w:right="178"/>
              <w:jc w:val="both"/>
              <w:rPr>
                <w:sz w:val="24"/>
                <w:szCs w:val="24"/>
              </w:rPr>
            </w:pPr>
            <w:r w:rsidRPr="00F224C1">
              <w:rPr>
                <w:sz w:val="24"/>
                <w:szCs w:val="24"/>
              </w:rPr>
              <w:t>Xác định mức giá của các vị trí đất</w:t>
            </w:r>
          </w:p>
        </w:tc>
        <w:tc>
          <w:tcPr>
            <w:tcW w:w="1701" w:type="dxa"/>
            <w:shd w:val="solid" w:color="FFFFFF" w:fill="auto"/>
            <w:tcMar>
              <w:top w:w="0" w:type="dxa"/>
              <w:left w:w="0" w:type="dxa"/>
              <w:bottom w:w="0" w:type="dxa"/>
              <w:right w:w="0" w:type="dxa"/>
            </w:tcMar>
            <w:vAlign w:val="center"/>
          </w:tcPr>
          <w:p w14:paraId="0B365251" w14:textId="77777777" w:rsidR="001F7B68" w:rsidRPr="00F224C1" w:rsidRDefault="001F7B68" w:rsidP="006A7C9D">
            <w:pPr>
              <w:spacing w:before="60" w:after="60" w:line="264" w:lineRule="auto"/>
              <w:jc w:val="center"/>
              <w:rPr>
                <w:sz w:val="24"/>
                <w:szCs w:val="24"/>
              </w:rPr>
            </w:pPr>
            <w:r w:rsidRPr="00F224C1">
              <w:rPr>
                <w:sz w:val="24"/>
                <w:szCs w:val="24"/>
              </w:rPr>
              <w:t>1KS3</w:t>
            </w:r>
          </w:p>
        </w:tc>
        <w:tc>
          <w:tcPr>
            <w:tcW w:w="1418" w:type="dxa"/>
            <w:shd w:val="solid" w:color="FFFFFF" w:fill="auto"/>
            <w:tcMar>
              <w:top w:w="0" w:type="dxa"/>
              <w:left w:w="0" w:type="dxa"/>
              <w:bottom w:w="0" w:type="dxa"/>
              <w:right w:w="0" w:type="dxa"/>
            </w:tcMar>
            <w:vAlign w:val="center"/>
          </w:tcPr>
          <w:p w14:paraId="3E0095AA" w14:textId="77777777" w:rsidR="001F7B68" w:rsidRPr="00F224C1" w:rsidRDefault="001F7B68" w:rsidP="006A7C9D">
            <w:pPr>
              <w:spacing w:before="60" w:after="60" w:line="264" w:lineRule="auto"/>
              <w:jc w:val="center"/>
              <w:rPr>
                <w:sz w:val="24"/>
                <w:szCs w:val="24"/>
              </w:rPr>
            </w:pPr>
            <w:r w:rsidRPr="00F224C1">
              <w:rPr>
                <w:sz w:val="24"/>
                <w:szCs w:val="24"/>
              </w:rPr>
              <w:t>10,00</w:t>
            </w:r>
          </w:p>
        </w:tc>
        <w:tc>
          <w:tcPr>
            <w:tcW w:w="1417" w:type="dxa"/>
            <w:shd w:val="solid" w:color="FFFFFF" w:fill="auto"/>
            <w:tcMar>
              <w:top w:w="0" w:type="dxa"/>
              <w:left w:w="0" w:type="dxa"/>
              <w:bottom w:w="0" w:type="dxa"/>
              <w:right w:w="0" w:type="dxa"/>
            </w:tcMar>
            <w:vAlign w:val="center"/>
          </w:tcPr>
          <w:p w14:paraId="377A62FD" w14:textId="77777777" w:rsidR="001F7B68" w:rsidRPr="00F224C1" w:rsidRDefault="001F7B68" w:rsidP="006A7C9D">
            <w:pPr>
              <w:spacing w:before="60" w:after="60" w:line="264" w:lineRule="auto"/>
              <w:jc w:val="center"/>
              <w:rPr>
                <w:sz w:val="24"/>
                <w:szCs w:val="24"/>
              </w:rPr>
            </w:pPr>
          </w:p>
        </w:tc>
      </w:tr>
      <w:tr w:rsidR="001F7B68" w:rsidRPr="00F224C1" w14:paraId="2454E6C4" w14:textId="77777777" w:rsidTr="00FB51F7">
        <w:tc>
          <w:tcPr>
            <w:tcW w:w="720" w:type="dxa"/>
            <w:shd w:val="solid" w:color="FFFFFF" w:fill="auto"/>
            <w:tcMar>
              <w:top w:w="0" w:type="dxa"/>
              <w:left w:w="0" w:type="dxa"/>
              <w:bottom w:w="0" w:type="dxa"/>
              <w:right w:w="0" w:type="dxa"/>
            </w:tcMar>
            <w:vAlign w:val="center"/>
          </w:tcPr>
          <w:p w14:paraId="0D92D9B3" w14:textId="77777777" w:rsidR="001F7B68" w:rsidRPr="00F224C1" w:rsidRDefault="001F7B68" w:rsidP="006A7C9D">
            <w:pPr>
              <w:spacing w:before="60" w:after="60" w:line="264" w:lineRule="auto"/>
              <w:jc w:val="center"/>
              <w:rPr>
                <w:sz w:val="24"/>
                <w:szCs w:val="24"/>
              </w:rPr>
            </w:pPr>
            <w:r w:rsidRPr="00F224C1">
              <w:rPr>
                <w:sz w:val="24"/>
                <w:szCs w:val="24"/>
              </w:rPr>
              <w:t>2.5</w:t>
            </w:r>
          </w:p>
        </w:tc>
        <w:tc>
          <w:tcPr>
            <w:tcW w:w="3963" w:type="dxa"/>
            <w:shd w:val="solid" w:color="FFFFFF" w:fill="auto"/>
            <w:tcMar>
              <w:top w:w="0" w:type="dxa"/>
              <w:left w:w="0" w:type="dxa"/>
              <w:bottom w:w="0" w:type="dxa"/>
              <w:right w:w="0" w:type="dxa"/>
            </w:tcMar>
            <w:vAlign w:val="center"/>
          </w:tcPr>
          <w:p w14:paraId="55B66B16" w14:textId="77777777" w:rsidR="001F7B68" w:rsidRPr="00F224C1" w:rsidRDefault="001F7B68" w:rsidP="006A7C9D">
            <w:pPr>
              <w:spacing w:before="60" w:after="60" w:line="264" w:lineRule="auto"/>
              <w:ind w:right="178"/>
              <w:jc w:val="both"/>
              <w:rPr>
                <w:sz w:val="24"/>
                <w:szCs w:val="24"/>
              </w:rPr>
            </w:pPr>
            <w:r w:rsidRPr="00F224C1">
              <w:rPr>
                <w:sz w:val="24"/>
                <w:szCs w:val="24"/>
              </w:rPr>
              <w:t>Thống kê giá đất thị trường</w:t>
            </w:r>
          </w:p>
        </w:tc>
        <w:tc>
          <w:tcPr>
            <w:tcW w:w="1701" w:type="dxa"/>
            <w:shd w:val="solid" w:color="FFFFFF" w:fill="auto"/>
            <w:tcMar>
              <w:top w:w="0" w:type="dxa"/>
              <w:left w:w="0" w:type="dxa"/>
              <w:bottom w:w="0" w:type="dxa"/>
              <w:right w:w="0" w:type="dxa"/>
            </w:tcMar>
            <w:vAlign w:val="center"/>
          </w:tcPr>
          <w:p w14:paraId="52371AA2" w14:textId="77777777" w:rsidR="001F7B68" w:rsidRPr="00F224C1" w:rsidRDefault="001F7B68" w:rsidP="006A7C9D">
            <w:pPr>
              <w:spacing w:before="60" w:after="60" w:line="264" w:lineRule="auto"/>
              <w:jc w:val="center"/>
              <w:rPr>
                <w:sz w:val="24"/>
                <w:szCs w:val="24"/>
              </w:rPr>
            </w:pPr>
            <w:r w:rsidRPr="00F224C1">
              <w:rPr>
                <w:sz w:val="24"/>
                <w:szCs w:val="24"/>
              </w:rPr>
              <w:t>1KS3</w:t>
            </w:r>
          </w:p>
        </w:tc>
        <w:tc>
          <w:tcPr>
            <w:tcW w:w="1418" w:type="dxa"/>
            <w:shd w:val="solid" w:color="FFFFFF" w:fill="auto"/>
            <w:tcMar>
              <w:top w:w="0" w:type="dxa"/>
              <w:left w:w="0" w:type="dxa"/>
              <w:bottom w:w="0" w:type="dxa"/>
              <w:right w:w="0" w:type="dxa"/>
            </w:tcMar>
            <w:vAlign w:val="center"/>
          </w:tcPr>
          <w:p w14:paraId="2705AB6B" w14:textId="77777777" w:rsidR="001F7B68" w:rsidRPr="00F224C1" w:rsidRDefault="001F7B68" w:rsidP="006A7C9D">
            <w:pPr>
              <w:spacing w:before="60" w:after="60" w:line="264" w:lineRule="auto"/>
              <w:jc w:val="center"/>
              <w:rPr>
                <w:sz w:val="24"/>
                <w:szCs w:val="24"/>
              </w:rPr>
            </w:pPr>
            <w:r w:rsidRPr="00F224C1">
              <w:rPr>
                <w:sz w:val="24"/>
                <w:szCs w:val="24"/>
              </w:rPr>
              <w:t>10,00</w:t>
            </w:r>
          </w:p>
        </w:tc>
        <w:tc>
          <w:tcPr>
            <w:tcW w:w="1417" w:type="dxa"/>
            <w:shd w:val="solid" w:color="FFFFFF" w:fill="auto"/>
            <w:tcMar>
              <w:top w:w="0" w:type="dxa"/>
              <w:left w:w="0" w:type="dxa"/>
              <w:bottom w:w="0" w:type="dxa"/>
              <w:right w:w="0" w:type="dxa"/>
            </w:tcMar>
            <w:vAlign w:val="center"/>
          </w:tcPr>
          <w:p w14:paraId="1F8DF74C" w14:textId="77777777" w:rsidR="001F7B68" w:rsidRPr="00F224C1" w:rsidRDefault="001F7B68" w:rsidP="006A7C9D">
            <w:pPr>
              <w:spacing w:before="60" w:after="60" w:line="264" w:lineRule="auto"/>
              <w:jc w:val="center"/>
              <w:rPr>
                <w:sz w:val="24"/>
                <w:szCs w:val="24"/>
              </w:rPr>
            </w:pPr>
          </w:p>
        </w:tc>
      </w:tr>
      <w:tr w:rsidR="001F7B68" w:rsidRPr="00F224C1" w14:paraId="029A972E" w14:textId="77777777" w:rsidTr="00FB51F7">
        <w:tc>
          <w:tcPr>
            <w:tcW w:w="720" w:type="dxa"/>
            <w:shd w:val="solid" w:color="FFFFFF" w:fill="auto"/>
            <w:tcMar>
              <w:top w:w="0" w:type="dxa"/>
              <w:left w:w="0" w:type="dxa"/>
              <w:bottom w:w="0" w:type="dxa"/>
              <w:right w:w="0" w:type="dxa"/>
            </w:tcMar>
            <w:vAlign w:val="center"/>
          </w:tcPr>
          <w:p w14:paraId="6825C3F8" w14:textId="77777777" w:rsidR="001F7B68" w:rsidRPr="00F224C1" w:rsidRDefault="001F7B68" w:rsidP="006A7C9D">
            <w:pPr>
              <w:spacing w:before="60" w:after="60" w:line="264" w:lineRule="auto"/>
              <w:jc w:val="center"/>
              <w:rPr>
                <w:sz w:val="24"/>
                <w:szCs w:val="24"/>
              </w:rPr>
            </w:pPr>
            <w:r w:rsidRPr="00F224C1">
              <w:rPr>
                <w:sz w:val="24"/>
                <w:szCs w:val="24"/>
              </w:rPr>
              <w:t>2.6</w:t>
            </w:r>
          </w:p>
        </w:tc>
        <w:tc>
          <w:tcPr>
            <w:tcW w:w="3963" w:type="dxa"/>
            <w:shd w:val="solid" w:color="FFFFFF" w:fill="auto"/>
            <w:tcMar>
              <w:top w:w="0" w:type="dxa"/>
              <w:left w:w="0" w:type="dxa"/>
              <w:bottom w:w="0" w:type="dxa"/>
              <w:right w:w="0" w:type="dxa"/>
            </w:tcMar>
            <w:vAlign w:val="center"/>
          </w:tcPr>
          <w:p w14:paraId="0BDBE7F9" w14:textId="77777777" w:rsidR="001F7B68" w:rsidRPr="00F224C1" w:rsidRDefault="001F7B68" w:rsidP="006A7C9D">
            <w:pPr>
              <w:spacing w:before="60" w:after="60" w:line="264" w:lineRule="auto"/>
              <w:ind w:right="178"/>
              <w:jc w:val="both"/>
              <w:rPr>
                <w:sz w:val="24"/>
                <w:szCs w:val="24"/>
              </w:rPr>
            </w:pPr>
            <w:r w:rsidRPr="00F224C1">
              <w:rPr>
                <w:sz w:val="24"/>
                <w:szCs w:val="24"/>
              </w:rPr>
              <w:t>Xây dựng báo cáo về tình hình và kết quả điều tra giá đất thị trường theo từng điểm điều tra</w:t>
            </w:r>
          </w:p>
        </w:tc>
        <w:tc>
          <w:tcPr>
            <w:tcW w:w="1701" w:type="dxa"/>
            <w:shd w:val="solid" w:color="FFFFFF" w:fill="auto"/>
            <w:tcMar>
              <w:top w:w="0" w:type="dxa"/>
              <w:left w:w="0" w:type="dxa"/>
              <w:bottom w:w="0" w:type="dxa"/>
              <w:right w:w="0" w:type="dxa"/>
            </w:tcMar>
            <w:vAlign w:val="center"/>
          </w:tcPr>
          <w:p w14:paraId="0E5EFDFF" w14:textId="77777777" w:rsidR="001F7B68" w:rsidRPr="00F224C1" w:rsidRDefault="001F7B68" w:rsidP="006A7C9D">
            <w:pPr>
              <w:spacing w:before="60" w:after="60" w:line="264" w:lineRule="auto"/>
              <w:jc w:val="center"/>
              <w:rPr>
                <w:sz w:val="24"/>
                <w:szCs w:val="24"/>
              </w:rPr>
            </w:pPr>
            <w:r w:rsidRPr="00F224C1">
              <w:rPr>
                <w:sz w:val="24"/>
                <w:szCs w:val="24"/>
              </w:rPr>
              <w:t>1KS3</w:t>
            </w:r>
          </w:p>
        </w:tc>
        <w:tc>
          <w:tcPr>
            <w:tcW w:w="1418" w:type="dxa"/>
            <w:shd w:val="solid" w:color="FFFFFF" w:fill="auto"/>
            <w:tcMar>
              <w:top w:w="0" w:type="dxa"/>
              <w:left w:w="0" w:type="dxa"/>
              <w:bottom w:w="0" w:type="dxa"/>
              <w:right w:w="0" w:type="dxa"/>
            </w:tcMar>
            <w:vAlign w:val="center"/>
          </w:tcPr>
          <w:p w14:paraId="6D42DE80" w14:textId="77777777" w:rsidR="001F7B68" w:rsidRPr="00F224C1" w:rsidRDefault="001F7B68" w:rsidP="006A7C9D">
            <w:pPr>
              <w:spacing w:before="60" w:after="60" w:line="264" w:lineRule="auto"/>
              <w:jc w:val="center"/>
              <w:rPr>
                <w:sz w:val="24"/>
                <w:szCs w:val="24"/>
              </w:rPr>
            </w:pPr>
            <w:r w:rsidRPr="00F224C1">
              <w:rPr>
                <w:sz w:val="24"/>
                <w:szCs w:val="24"/>
              </w:rPr>
              <w:t>30,00</w:t>
            </w:r>
          </w:p>
        </w:tc>
        <w:tc>
          <w:tcPr>
            <w:tcW w:w="1417" w:type="dxa"/>
            <w:shd w:val="solid" w:color="FFFFFF" w:fill="auto"/>
            <w:tcMar>
              <w:top w:w="0" w:type="dxa"/>
              <w:left w:w="0" w:type="dxa"/>
              <w:bottom w:w="0" w:type="dxa"/>
              <w:right w:w="0" w:type="dxa"/>
            </w:tcMar>
            <w:vAlign w:val="center"/>
          </w:tcPr>
          <w:p w14:paraId="395EBD8D" w14:textId="77777777" w:rsidR="001F7B68" w:rsidRPr="00F224C1" w:rsidRDefault="001F7B68" w:rsidP="006A7C9D">
            <w:pPr>
              <w:spacing w:before="60" w:after="60" w:line="264" w:lineRule="auto"/>
              <w:jc w:val="center"/>
              <w:rPr>
                <w:sz w:val="24"/>
                <w:szCs w:val="24"/>
              </w:rPr>
            </w:pPr>
          </w:p>
        </w:tc>
      </w:tr>
      <w:tr w:rsidR="001F7B68" w:rsidRPr="00F224C1" w14:paraId="5122E13B" w14:textId="77777777" w:rsidTr="00FB51F7">
        <w:tc>
          <w:tcPr>
            <w:tcW w:w="720" w:type="dxa"/>
            <w:shd w:val="solid" w:color="FFFFFF" w:fill="auto"/>
            <w:tcMar>
              <w:top w:w="0" w:type="dxa"/>
              <w:left w:w="0" w:type="dxa"/>
              <w:bottom w:w="0" w:type="dxa"/>
              <w:right w:w="0" w:type="dxa"/>
            </w:tcMar>
            <w:vAlign w:val="center"/>
          </w:tcPr>
          <w:p w14:paraId="7FA661BA" w14:textId="77777777" w:rsidR="001F7B68" w:rsidRPr="00F224C1" w:rsidRDefault="001F7B68" w:rsidP="006A7C9D">
            <w:pPr>
              <w:spacing w:before="60" w:after="60" w:line="264" w:lineRule="auto"/>
              <w:jc w:val="center"/>
              <w:rPr>
                <w:sz w:val="24"/>
                <w:szCs w:val="24"/>
              </w:rPr>
            </w:pPr>
            <w:r w:rsidRPr="00F224C1">
              <w:rPr>
                <w:b/>
                <w:bCs/>
                <w:sz w:val="24"/>
                <w:szCs w:val="24"/>
              </w:rPr>
              <w:t>3</w:t>
            </w:r>
          </w:p>
        </w:tc>
        <w:tc>
          <w:tcPr>
            <w:tcW w:w="3963" w:type="dxa"/>
            <w:shd w:val="solid" w:color="FFFFFF" w:fill="auto"/>
            <w:tcMar>
              <w:top w:w="0" w:type="dxa"/>
              <w:left w:w="0" w:type="dxa"/>
              <w:bottom w:w="0" w:type="dxa"/>
              <w:right w:w="0" w:type="dxa"/>
            </w:tcMar>
            <w:vAlign w:val="center"/>
          </w:tcPr>
          <w:p w14:paraId="2D00083F" w14:textId="77777777" w:rsidR="001F7B68" w:rsidRPr="00F224C1" w:rsidRDefault="001F7B68" w:rsidP="006A7C9D">
            <w:pPr>
              <w:spacing w:before="60" w:after="60" w:line="264" w:lineRule="auto"/>
              <w:ind w:right="178"/>
              <w:jc w:val="both"/>
              <w:rPr>
                <w:sz w:val="24"/>
                <w:szCs w:val="24"/>
              </w:rPr>
            </w:pPr>
            <w:r w:rsidRPr="00F224C1">
              <w:rPr>
                <w:b/>
                <w:bCs/>
                <w:sz w:val="24"/>
                <w:szCs w:val="24"/>
              </w:rPr>
              <w:t xml:space="preserve">Tổng hợp kết quả điều tra, thu thập thông tin giá </w:t>
            </w:r>
            <w:r w:rsidRPr="00F224C1">
              <w:rPr>
                <w:b/>
                <w:bCs/>
                <w:sz w:val="24"/>
                <w:szCs w:val="24"/>
                <w:shd w:val="solid" w:color="FFFFFF" w:fill="auto"/>
              </w:rPr>
              <w:t>đất</w:t>
            </w:r>
            <w:r w:rsidRPr="00F224C1">
              <w:rPr>
                <w:b/>
                <w:bCs/>
                <w:sz w:val="24"/>
                <w:szCs w:val="24"/>
              </w:rPr>
              <w:t xml:space="preserve"> thị trường tại </w:t>
            </w:r>
            <w:r w:rsidRPr="00F224C1">
              <w:rPr>
                <w:b/>
                <w:bCs/>
                <w:sz w:val="24"/>
                <w:szCs w:val="24"/>
                <w:shd w:val="solid" w:color="FFFFFF" w:fill="auto"/>
              </w:rPr>
              <w:t>cấp xã</w:t>
            </w:r>
          </w:p>
        </w:tc>
        <w:tc>
          <w:tcPr>
            <w:tcW w:w="1701" w:type="dxa"/>
            <w:shd w:val="solid" w:color="FFFFFF" w:fill="auto"/>
            <w:tcMar>
              <w:top w:w="0" w:type="dxa"/>
              <w:left w:w="0" w:type="dxa"/>
              <w:bottom w:w="0" w:type="dxa"/>
              <w:right w:w="0" w:type="dxa"/>
            </w:tcMar>
            <w:vAlign w:val="center"/>
          </w:tcPr>
          <w:p w14:paraId="75492409" w14:textId="77777777" w:rsidR="001F7B68" w:rsidRPr="00F224C1" w:rsidRDefault="001F7B68" w:rsidP="006A7C9D">
            <w:pPr>
              <w:spacing w:before="60" w:after="60" w:line="264" w:lineRule="auto"/>
              <w:jc w:val="center"/>
              <w:rPr>
                <w:sz w:val="24"/>
                <w:szCs w:val="24"/>
              </w:rPr>
            </w:pPr>
          </w:p>
        </w:tc>
        <w:tc>
          <w:tcPr>
            <w:tcW w:w="1418" w:type="dxa"/>
            <w:shd w:val="solid" w:color="FFFFFF" w:fill="auto"/>
            <w:tcMar>
              <w:top w:w="0" w:type="dxa"/>
              <w:left w:w="0" w:type="dxa"/>
              <w:bottom w:w="0" w:type="dxa"/>
              <w:right w:w="0" w:type="dxa"/>
            </w:tcMar>
            <w:vAlign w:val="center"/>
          </w:tcPr>
          <w:p w14:paraId="11F87498" w14:textId="77777777" w:rsidR="001F7B68" w:rsidRPr="00F224C1" w:rsidRDefault="001F7B68" w:rsidP="006A7C9D">
            <w:pPr>
              <w:spacing w:before="60" w:after="60" w:line="264" w:lineRule="auto"/>
              <w:jc w:val="center"/>
              <w:rPr>
                <w:sz w:val="24"/>
                <w:szCs w:val="24"/>
              </w:rPr>
            </w:pPr>
          </w:p>
        </w:tc>
        <w:tc>
          <w:tcPr>
            <w:tcW w:w="1417" w:type="dxa"/>
            <w:shd w:val="solid" w:color="FFFFFF" w:fill="auto"/>
            <w:tcMar>
              <w:top w:w="0" w:type="dxa"/>
              <w:left w:w="0" w:type="dxa"/>
              <w:bottom w:w="0" w:type="dxa"/>
              <w:right w:w="0" w:type="dxa"/>
            </w:tcMar>
            <w:vAlign w:val="center"/>
          </w:tcPr>
          <w:p w14:paraId="039DA07F" w14:textId="77777777" w:rsidR="001F7B68" w:rsidRPr="00F224C1" w:rsidRDefault="001F7B68" w:rsidP="006A7C9D">
            <w:pPr>
              <w:spacing w:before="60" w:after="60" w:line="264" w:lineRule="auto"/>
              <w:jc w:val="center"/>
              <w:rPr>
                <w:sz w:val="24"/>
                <w:szCs w:val="24"/>
              </w:rPr>
            </w:pPr>
          </w:p>
        </w:tc>
      </w:tr>
      <w:tr w:rsidR="001F7B68" w:rsidRPr="00F224C1" w14:paraId="30603E5E" w14:textId="77777777" w:rsidTr="00FB51F7">
        <w:tc>
          <w:tcPr>
            <w:tcW w:w="720" w:type="dxa"/>
            <w:shd w:val="solid" w:color="FFFFFF" w:fill="auto"/>
            <w:tcMar>
              <w:top w:w="0" w:type="dxa"/>
              <w:left w:w="0" w:type="dxa"/>
              <w:bottom w:w="0" w:type="dxa"/>
              <w:right w:w="0" w:type="dxa"/>
            </w:tcMar>
            <w:vAlign w:val="center"/>
          </w:tcPr>
          <w:p w14:paraId="42277E02" w14:textId="77777777" w:rsidR="001F7B68" w:rsidRPr="00F224C1" w:rsidRDefault="001F7B68" w:rsidP="006A7C9D">
            <w:pPr>
              <w:spacing w:before="60" w:after="60" w:line="264" w:lineRule="auto"/>
              <w:jc w:val="center"/>
              <w:rPr>
                <w:sz w:val="24"/>
                <w:szCs w:val="24"/>
              </w:rPr>
            </w:pPr>
            <w:r w:rsidRPr="00F224C1">
              <w:rPr>
                <w:sz w:val="24"/>
                <w:szCs w:val="24"/>
              </w:rPr>
              <w:t>3.1</w:t>
            </w:r>
          </w:p>
        </w:tc>
        <w:tc>
          <w:tcPr>
            <w:tcW w:w="3963" w:type="dxa"/>
            <w:shd w:val="solid" w:color="FFFFFF" w:fill="auto"/>
            <w:tcMar>
              <w:top w:w="0" w:type="dxa"/>
              <w:left w:w="0" w:type="dxa"/>
              <w:bottom w:w="0" w:type="dxa"/>
              <w:right w:w="0" w:type="dxa"/>
            </w:tcMar>
            <w:vAlign w:val="center"/>
          </w:tcPr>
          <w:p w14:paraId="0019E9F3" w14:textId="77777777" w:rsidR="001F7B68" w:rsidRPr="00F224C1" w:rsidRDefault="001F7B68" w:rsidP="006A7C9D">
            <w:pPr>
              <w:spacing w:before="60" w:after="60" w:line="264" w:lineRule="auto"/>
              <w:ind w:right="178"/>
              <w:jc w:val="both"/>
              <w:rPr>
                <w:sz w:val="24"/>
                <w:szCs w:val="24"/>
              </w:rPr>
            </w:pPr>
            <w:r w:rsidRPr="00F224C1">
              <w:rPr>
                <w:sz w:val="24"/>
                <w:szCs w:val="24"/>
              </w:rPr>
              <w:t>Tổng hợp kết quả điều tra, thu thập thông tin giá đất thị trường theo từng đơn vị hành chính cấp xã</w:t>
            </w:r>
          </w:p>
        </w:tc>
        <w:tc>
          <w:tcPr>
            <w:tcW w:w="1701" w:type="dxa"/>
            <w:shd w:val="solid" w:color="FFFFFF" w:fill="auto"/>
            <w:tcMar>
              <w:top w:w="0" w:type="dxa"/>
              <w:left w:w="0" w:type="dxa"/>
              <w:bottom w:w="0" w:type="dxa"/>
              <w:right w:w="0" w:type="dxa"/>
            </w:tcMar>
            <w:vAlign w:val="center"/>
          </w:tcPr>
          <w:p w14:paraId="7D30ACDF" w14:textId="77777777" w:rsidR="001F7B68" w:rsidRPr="00F224C1" w:rsidRDefault="001F7B68" w:rsidP="006A7C9D">
            <w:pPr>
              <w:spacing w:before="60" w:after="60" w:line="264" w:lineRule="auto"/>
              <w:jc w:val="center"/>
              <w:rPr>
                <w:sz w:val="24"/>
                <w:szCs w:val="24"/>
              </w:rPr>
            </w:pPr>
            <w:r w:rsidRPr="00F224C1">
              <w:rPr>
                <w:sz w:val="24"/>
                <w:szCs w:val="24"/>
              </w:rPr>
              <w:t>Nhóm 2 (1KS4+1KS3)</w:t>
            </w:r>
          </w:p>
        </w:tc>
        <w:tc>
          <w:tcPr>
            <w:tcW w:w="1418" w:type="dxa"/>
            <w:shd w:val="solid" w:color="FFFFFF" w:fill="auto"/>
            <w:tcMar>
              <w:top w:w="0" w:type="dxa"/>
              <w:left w:w="0" w:type="dxa"/>
              <w:bottom w:w="0" w:type="dxa"/>
              <w:right w:w="0" w:type="dxa"/>
            </w:tcMar>
            <w:vAlign w:val="center"/>
          </w:tcPr>
          <w:p w14:paraId="4F64DD8D" w14:textId="77777777" w:rsidR="001F7B68" w:rsidRPr="00F224C1" w:rsidRDefault="001F7B68" w:rsidP="006A7C9D">
            <w:pPr>
              <w:spacing w:before="60" w:after="60" w:line="264" w:lineRule="auto"/>
              <w:jc w:val="center"/>
              <w:rPr>
                <w:sz w:val="24"/>
                <w:szCs w:val="24"/>
              </w:rPr>
            </w:pPr>
            <w:r w:rsidRPr="00F224C1">
              <w:rPr>
                <w:sz w:val="24"/>
                <w:szCs w:val="24"/>
              </w:rPr>
              <w:t>10,00</w:t>
            </w:r>
          </w:p>
        </w:tc>
        <w:tc>
          <w:tcPr>
            <w:tcW w:w="1417" w:type="dxa"/>
            <w:shd w:val="solid" w:color="FFFFFF" w:fill="auto"/>
            <w:tcMar>
              <w:top w:w="0" w:type="dxa"/>
              <w:left w:w="0" w:type="dxa"/>
              <w:bottom w:w="0" w:type="dxa"/>
              <w:right w:w="0" w:type="dxa"/>
            </w:tcMar>
            <w:vAlign w:val="center"/>
          </w:tcPr>
          <w:p w14:paraId="6B94391F" w14:textId="77777777" w:rsidR="001F7B68" w:rsidRPr="00F224C1" w:rsidRDefault="001F7B68" w:rsidP="006A7C9D">
            <w:pPr>
              <w:spacing w:before="60" w:after="60" w:line="264" w:lineRule="auto"/>
              <w:jc w:val="center"/>
              <w:rPr>
                <w:sz w:val="24"/>
                <w:szCs w:val="24"/>
              </w:rPr>
            </w:pPr>
          </w:p>
        </w:tc>
      </w:tr>
      <w:tr w:rsidR="001F7B68" w:rsidRPr="00F224C1" w14:paraId="3DC2B45A" w14:textId="77777777" w:rsidTr="00FB51F7">
        <w:tc>
          <w:tcPr>
            <w:tcW w:w="720" w:type="dxa"/>
            <w:shd w:val="solid" w:color="FFFFFF" w:fill="auto"/>
            <w:tcMar>
              <w:top w:w="0" w:type="dxa"/>
              <w:left w:w="0" w:type="dxa"/>
              <w:bottom w:w="0" w:type="dxa"/>
              <w:right w:w="0" w:type="dxa"/>
            </w:tcMar>
            <w:vAlign w:val="center"/>
          </w:tcPr>
          <w:p w14:paraId="77456965" w14:textId="77777777" w:rsidR="001F7B68" w:rsidRPr="00F224C1" w:rsidRDefault="001F7B68" w:rsidP="006A7C9D">
            <w:pPr>
              <w:spacing w:before="60" w:after="60" w:line="264" w:lineRule="auto"/>
              <w:jc w:val="center"/>
              <w:rPr>
                <w:sz w:val="24"/>
                <w:szCs w:val="24"/>
              </w:rPr>
            </w:pPr>
            <w:r w:rsidRPr="00F224C1">
              <w:rPr>
                <w:sz w:val="24"/>
                <w:szCs w:val="24"/>
              </w:rPr>
              <w:t>3.2</w:t>
            </w:r>
          </w:p>
        </w:tc>
        <w:tc>
          <w:tcPr>
            <w:tcW w:w="3963" w:type="dxa"/>
            <w:shd w:val="solid" w:color="FFFFFF" w:fill="auto"/>
            <w:tcMar>
              <w:top w:w="0" w:type="dxa"/>
              <w:left w:w="0" w:type="dxa"/>
              <w:bottom w:w="0" w:type="dxa"/>
              <w:right w:w="0" w:type="dxa"/>
            </w:tcMar>
            <w:vAlign w:val="center"/>
          </w:tcPr>
          <w:p w14:paraId="3CE9524F" w14:textId="77777777" w:rsidR="001F7B68" w:rsidRPr="00F224C1" w:rsidRDefault="001F7B68" w:rsidP="006A7C9D">
            <w:pPr>
              <w:spacing w:before="60" w:after="60" w:line="264" w:lineRule="auto"/>
              <w:ind w:right="178"/>
              <w:jc w:val="both"/>
              <w:rPr>
                <w:sz w:val="24"/>
                <w:szCs w:val="24"/>
              </w:rPr>
            </w:pPr>
            <w:r w:rsidRPr="00F224C1">
              <w:rPr>
                <w:sz w:val="24"/>
                <w:szCs w:val="24"/>
              </w:rPr>
              <w:t>Xây dựng báo cáo về tình hình và kết quả điều tra giá đất thị trường theo từng đơn vị hành chính cấp xã</w:t>
            </w:r>
          </w:p>
        </w:tc>
        <w:tc>
          <w:tcPr>
            <w:tcW w:w="1701" w:type="dxa"/>
            <w:shd w:val="solid" w:color="FFFFFF" w:fill="auto"/>
            <w:tcMar>
              <w:top w:w="0" w:type="dxa"/>
              <w:left w:w="0" w:type="dxa"/>
              <w:bottom w:w="0" w:type="dxa"/>
              <w:right w:w="0" w:type="dxa"/>
            </w:tcMar>
            <w:vAlign w:val="center"/>
          </w:tcPr>
          <w:p w14:paraId="5E077C09" w14:textId="77777777" w:rsidR="001F7B68" w:rsidRPr="00F224C1" w:rsidRDefault="001F7B68" w:rsidP="006A7C9D">
            <w:pPr>
              <w:spacing w:before="60" w:after="60" w:line="264" w:lineRule="auto"/>
              <w:jc w:val="center"/>
              <w:rPr>
                <w:sz w:val="24"/>
                <w:szCs w:val="24"/>
              </w:rPr>
            </w:pPr>
            <w:r w:rsidRPr="00F224C1">
              <w:rPr>
                <w:sz w:val="24"/>
                <w:szCs w:val="24"/>
              </w:rPr>
              <w:t>Nhóm 2 (1KS4+1KS3)</w:t>
            </w:r>
          </w:p>
        </w:tc>
        <w:tc>
          <w:tcPr>
            <w:tcW w:w="1418" w:type="dxa"/>
            <w:shd w:val="solid" w:color="FFFFFF" w:fill="auto"/>
            <w:tcMar>
              <w:top w:w="0" w:type="dxa"/>
              <w:left w:w="0" w:type="dxa"/>
              <w:bottom w:w="0" w:type="dxa"/>
              <w:right w:w="0" w:type="dxa"/>
            </w:tcMar>
            <w:vAlign w:val="center"/>
          </w:tcPr>
          <w:p w14:paraId="602E4F37" w14:textId="77777777" w:rsidR="001F7B68" w:rsidRPr="00F224C1" w:rsidRDefault="001F7B68" w:rsidP="006A7C9D">
            <w:pPr>
              <w:spacing w:before="60" w:after="60" w:line="264" w:lineRule="auto"/>
              <w:jc w:val="center"/>
              <w:rPr>
                <w:sz w:val="24"/>
                <w:szCs w:val="24"/>
              </w:rPr>
            </w:pPr>
            <w:r w:rsidRPr="00F224C1">
              <w:rPr>
                <w:sz w:val="24"/>
                <w:szCs w:val="24"/>
              </w:rPr>
              <w:t>6,00</w:t>
            </w:r>
          </w:p>
        </w:tc>
        <w:tc>
          <w:tcPr>
            <w:tcW w:w="1417" w:type="dxa"/>
            <w:shd w:val="solid" w:color="FFFFFF" w:fill="auto"/>
            <w:tcMar>
              <w:top w:w="0" w:type="dxa"/>
              <w:left w:w="0" w:type="dxa"/>
              <w:bottom w:w="0" w:type="dxa"/>
              <w:right w:w="0" w:type="dxa"/>
            </w:tcMar>
            <w:vAlign w:val="center"/>
          </w:tcPr>
          <w:p w14:paraId="6BA1EB09" w14:textId="77777777" w:rsidR="001F7B68" w:rsidRPr="00F224C1" w:rsidRDefault="001F7B68" w:rsidP="006A7C9D">
            <w:pPr>
              <w:spacing w:before="60" w:after="60" w:line="264" w:lineRule="auto"/>
              <w:jc w:val="center"/>
              <w:rPr>
                <w:sz w:val="24"/>
                <w:szCs w:val="24"/>
              </w:rPr>
            </w:pPr>
          </w:p>
        </w:tc>
      </w:tr>
      <w:tr w:rsidR="009806C9" w:rsidRPr="00F224C1" w14:paraId="41B9B3F9" w14:textId="77777777" w:rsidTr="00FB51F7">
        <w:tc>
          <w:tcPr>
            <w:tcW w:w="720" w:type="dxa"/>
            <w:shd w:val="solid" w:color="FFFFFF" w:fill="auto"/>
            <w:tcMar>
              <w:top w:w="0" w:type="dxa"/>
              <w:left w:w="0" w:type="dxa"/>
              <w:bottom w:w="0" w:type="dxa"/>
              <w:right w:w="0" w:type="dxa"/>
            </w:tcMar>
            <w:vAlign w:val="center"/>
          </w:tcPr>
          <w:p w14:paraId="718DB2BD" w14:textId="77777777" w:rsidR="009806C9" w:rsidRPr="00F224C1" w:rsidRDefault="009806C9" w:rsidP="006A7C9D">
            <w:pPr>
              <w:spacing w:before="60" w:after="60" w:line="264" w:lineRule="auto"/>
              <w:jc w:val="center"/>
              <w:rPr>
                <w:sz w:val="24"/>
                <w:szCs w:val="24"/>
              </w:rPr>
            </w:pPr>
            <w:r w:rsidRPr="00F224C1">
              <w:rPr>
                <w:b/>
                <w:bCs/>
                <w:sz w:val="24"/>
                <w:szCs w:val="24"/>
              </w:rPr>
              <w:t>4</w:t>
            </w:r>
          </w:p>
        </w:tc>
        <w:tc>
          <w:tcPr>
            <w:tcW w:w="3963" w:type="dxa"/>
            <w:shd w:val="solid" w:color="FFFFFF" w:fill="auto"/>
            <w:tcMar>
              <w:top w:w="0" w:type="dxa"/>
              <w:left w:w="0" w:type="dxa"/>
              <w:bottom w:w="0" w:type="dxa"/>
              <w:right w:w="0" w:type="dxa"/>
            </w:tcMar>
            <w:vAlign w:val="center"/>
          </w:tcPr>
          <w:p w14:paraId="640EF8E4" w14:textId="00CA698A" w:rsidR="009806C9" w:rsidRPr="00F224C1" w:rsidRDefault="009806C9" w:rsidP="006A7C9D">
            <w:pPr>
              <w:spacing w:before="60" w:after="60" w:line="264" w:lineRule="auto"/>
              <w:ind w:right="178"/>
              <w:jc w:val="both"/>
              <w:rPr>
                <w:sz w:val="24"/>
                <w:szCs w:val="24"/>
              </w:rPr>
            </w:pPr>
            <w:r w:rsidRPr="00F224C1">
              <w:rPr>
                <w:b/>
                <w:bCs/>
                <w:sz w:val="24"/>
                <w:szCs w:val="24"/>
              </w:rPr>
              <w:t xml:space="preserve">Tổng hợp kết quả điều tra, thu thập thông tin giá đất thị trường tại cấp tỉnh </w:t>
            </w:r>
          </w:p>
        </w:tc>
        <w:tc>
          <w:tcPr>
            <w:tcW w:w="1701" w:type="dxa"/>
            <w:shd w:val="solid" w:color="FFFFFF" w:fill="auto"/>
            <w:tcMar>
              <w:top w:w="0" w:type="dxa"/>
              <w:left w:w="0" w:type="dxa"/>
              <w:bottom w:w="0" w:type="dxa"/>
              <w:right w:w="0" w:type="dxa"/>
            </w:tcMar>
            <w:vAlign w:val="center"/>
          </w:tcPr>
          <w:p w14:paraId="2D6F22F6" w14:textId="37AF03AB" w:rsidR="009806C9" w:rsidRPr="00F224C1" w:rsidRDefault="009806C9" w:rsidP="006A7C9D">
            <w:pPr>
              <w:spacing w:before="60" w:after="60" w:line="264" w:lineRule="auto"/>
              <w:jc w:val="center"/>
              <w:rPr>
                <w:sz w:val="24"/>
                <w:szCs w:val="24"/>
              </w:rPr>
            </w:pPr>
            <w:r w:rsidRPr="00F224C1">
              <w:rPr>
                <w:sz w:val="24"/>
                <w:szCs w:val="24"/>
              </w:rPr>
              <w:t>Nhóm 2 (1KS4+1KS3)</w:t>
            </w:r>
          </w:p>
        </w:tc>
        <w:tc>
          <w:tcPr>
            <w:tcW w:w="1418" w:type="dxa"/>
            <w:shd w:val="solid" w:color="FFFFFF" w:fill="auto"/>
            <w:tcMar>
              <w:top w:w="0" w:type="dxa"/>
              <w:left w:w="0" w:type="dxa"/>
              <w:bottom w:w="0" w:type="dxa"/>
              <w:right w:w="0" w:type="dxa"/>
            </w:tcMar>
            <w:vAlign w:val="center"/>
          </w:tcPr>
          <w:p w14:paraId="1B9D12EF" w14:textId="502C8712" w:rsidR="009806C9" w:rsidRPr="00F224C1" w:rsidRDefault="009806C9" w:rsidP="006A7C9D">
            <w:pPr>
              <w:spacing w:before="60" w:after="60" w:line="264" w:lineRule="auto"/>
              <w:jc w:val="center"/>
              <w:rPr>
                <w:sz w:val="24"/>
                <w:szCs w:val="24"/>
              </w:rPr>
            </w:pPr>
            <w:r w:rsidRPr="00F224C1">
              <w:rPr>
                <w:sz w:val="24"/>
                <w:szCs w:val="24"/>
              </w:rPr>
              <w:t>5,00</w:t>
            </w:r>
          </w:p>
        </w:tc>
        <w:tc>
          <w:tcPr>
            <w:tcW w:w="1417" w:type="dxa"/>
            <w:shd w:val="solid" w:color="FFFFFF" w:fill="auto"/>
            <w:tcMar>
              <w:top w:w="0" w:type="dxa"/>
              <w:left w:w="0" w:type="dxa"/>
              <w:bottom w:w="0" w:type="dxa"/>
              <w:right w:w="0" w:type="dxa"/>
            </w:tcMar>
            <w:vAlign w:val="center"/>
          </w:tcPr>
          <w:p w14:paraId="73EC0CF3" w14:textId="77777777" w:rsidR="009806C9" w:rsidRPr="00F224C1" w:rsidRDefault="009806C9" w:rsidP="006A7C9D">
            <w:pPr>
              <w:spacing w:before="60" w:after="60" w:line="264" w:lineRule="auto"/>
              <w:jc w:val="center"/>
              <w:rPr>
                <w:sz w:val="24"/>
                <w:szCs w:val="24"/>
              </w:rPr>
            </w:pPr>
          </w:p>
        </w:tc>
      </w:tr>
      <w:tr w:rsidR="001F7B68" w:rsidRPr="00F224C1" w14:paraId="1514C86B" w14:textId="77777777" w:rsidTr="00FB51F7">
        <w:tc>
          <w:tcPr>
            <w:tcW w:w="720" w:type="dxa"/>
            <w:shd w:val="solid" w:color="FFFFFF" w:fill="auto"/>
            <w:tcMar>
              <w:top w:w="0" w:type="dxa"/>
              <w:left w:w="0" w:type="dxa"/>
              <w:bottom w:w="0" w:type="dxa"/>
              <w:right w:w="0" w:type="dxa"/>
            </w:tcMar>
            <w:vAlign w:val="center"/>
          </w:tcPr>
          <w:p w14:paraId="62B46BFD" w14:textId="77777777" w:rsidR="001F7B68" w:rsidRPr="00F224C1" w:rsidRDefault="001F7B68" w:rsidP="006A7C9D">
            <w:pPr>
              <w:spacing w:before="60" w:after="60" w:line="264" w:lineRule="auto"/>
              <w:jc w:val="center"/>
              <w:rPr>
                <w:sz w:val="24"/>
                <w:szCs w:val="24"/>
              </w:rPr>
            </w:pPr>
            <w:r w:rsidRPr="00F224C1">
              <w:rPr>
                <w:b/>
                <w:bCs/>
                <w:sz w:val="24"/>
                <w:szCs w:val="24"/>
              </w:rPr>
              <w:t>5</w:t>
            </w:r>
          </w:p>
        </w:tc>
        <w:tc>
          <w:tcPr>
            <w:tcW w:w="3963" w:type="dxa"/>
            <w:shd w:val="solid" w:color="FFFFFF" w:fill="auto"/>
            <w:tcMar>
              <w:top w:w="0" w:type="dxa"/>
              <w:left w:w="0" w:type="dxa"/>
              <w:bottom w:w="0" w:type="dxa"/>
              <w:right w:w="0" w:type="dxa"/>
            </w:tcMar>
            <w:vAlign w:val="center"/>
          </w:tcPr>
          <w:p w14:paraId="3E9FC0CC" w14:textId="052E4C63" w:rsidR="001F7B68" w:rsidRPr="00F224C1" w:rsidRDefault="001F7B68" w:rsidP="006A7C9D">
            <w:pPr>
              <w:spacing w:before="60" w:after="60" w:line="264" w:lineRule="auto"/>
              <w:ind w:right="178"/>
              <w:jc w:val="both"/>
              <w:rPr>
                <w:sz w:val="24"/>
                <w:szCs w:val="24"/>
              </w:rPr>
            </w:pPr>
            <w:r w:rsidRPr="00F224C1">
              <w:rPr>
                <w:b/>
                <w:bCs/>
                <w:sz w:val="24"/>
                <w:szCs w:val="24"/>
              </w:rPr>
              <w:t>Xây dựng sửa đổi, bổ sung</w:t>
            </w:r>
            <w:r w:rsidR="00F93A86" w:rsidRPr="00F224C1">
              <w:rPr>
                <w:b/>
                <w:bCs/>
                <w:sz w:val="24"/>
                <w:szCs w:val="24"/>
              </w:rPr>
              <w:t xml:space="preserve"> hệ số điều chỉnh</w:t>
            </w:r>
            <w:r w:rsidR="00FE1D0C" w:rsidRPr="00F224C1">
              <w:rPr>
                <w:b/>
                <w:bCs/>
                <w:sz w:val="24"/>
                <w:szCs w:val="24"/>
              </w:rPr>
              <w:t xml:space="preserve"> giá đất</w:t>
            </w:r>
          </w:p>
        </w:tc>
        <w:tc>
          <w:tcPr>
            <w:tcW w:w="1701" w:type="dxa"/>
            <w:shd w:val="solid" w:color="FFFFFF" w:fill="auto"/>
            <w:tcMar>
              <w:top w:w="0" w:type="dxa"/>
              <w:left w:w="0" w:type="dxa"/>
              <w:bottom w:w="0" w:type="dxa"/>
              <w:right w:w="0" w:type="dxa"/>
            </w:tcMar>
            <w:vAlign w:val="center"/>
          </w:tcPr>
          <w:p w14:paraId="11B41D91" w14:textId="77777777" w:rsidR="001F7B68" w:rsidRPr="00F224C1" w:rsidRDefault="001F7B68" w:rsidP="006A7C9D">
            <w:pPr>
              <w:spacing w:before="60" w:after="60" w:line="264" w:lineRule="auto"/>
              <w:jc w:val="center"/>
              <w:rPr>
                <w:sz w:val="24"/>
                <w:szCs w:val="24"/>
              </w:rPr>
            </w:pPr>
          </w:p>
        </w:tc>
        <w:tc>
          <w:tcPr>
            <w:tcW w:w="1418" w:type="dxa"/>
            <w:shd w:val="solid" w:color="FFFFFF" w:fill="auto"/>
            <w:tcMar>
              <w:top w:w="0" w:type="dxa"/>
              <w:left w:w="0" w:type="dxa"/>
              <w:bottom w:w="0" w:type="dxa"/>
              <w:right w:w="0" w:type="dxa"/>
            </w:tcMar>
            <w:vAlign w:val="center"/>
          </w:tcPr>
          <w:p w14:paraId="45DEF3C8" w14:textId="77777777" w:rsidR="001F7B68" w:rsidRPr="00F224C1" w:rsidRDefault="001F7B68" w:rsidP="006A7C9D">
            <w:pPr>
              <w:spacing w:before="60" w:after="60" w:line="264" w:lineRule="auto"/>
              <w:jc w:val="center"/>
              <w:rPr>
                <w:sz w:val="24"/>
                <w:szCs w:val="24"/>
              </w:rPr>
            </w:pPr>
          </w:p>
        </w:tc>
        <w:tc>
          <w:tcPr>
            <w:tcW w:w="1417" w:type="dxa"/>
            <w:shd w:val="solid" w:color="FFFFFF" w:fill="auto"/>
            <w:tcMar>
              <w:top w:w="0" w:type="dxa"/>
              <w:left w:w="0" w:type="dxa"/>
              <w:bottom w:w="0" w:type="dxa"/>
              <w:right w:w="0" w:type="dxa"/>
            </w:tcMar>
            <w:vAlign w:val="center"/>
          </w:tcPr>
          <w:p w14:paraId="153B0AAA" w14:textId="77777777" w:rsidR="001F7B68" w:rsidRPr="00F224C1" w:rsidRDefault="001F7B68" w:rsidP="006A7C9D">
            <w:pPr>
              <w:spacing w:before="60" w:after="60" w:line="264" w:lineRule="auto"/>
              <w:jc w:val="center"/>
              <w:rPr>
                <w:sz w:val="24"/>
                <w:szCs w:val="24"/>
              </w:rPr>
            </w:pPr>
          </w:p>
        </w:tc>
      </w:tr>
      <w:tr w:rsidR="001F7B68" w:rsidRPr="00F224C1" w14:paraId="5D07B70D" w14:textId="77777777" w:rsidTr="00FB51F7">
        <w:tc>
          <w:tcPr>
            <w:tcW w:w="720" w:type="dxa"/>
            <w:shd w:val="solid" w:color="FFFFFF" w:fill="auto"/>
            <w:tcMar>
              <w:top w:w="0" w:type="dxa"/>
              <w:left w:w="0" w:type="dxa"/>
              <w:bottom w:w="0" w:type="dxa"/>
              <w:right w:w="0" w:type="dxa"/>
            </w:tcMar>
            <w:vAlign w:val="center"/>
          </w:tcPr>
          <w:p w14:paraId="59596E3C" w14:textId="77777777" w:rsidR="001F7B68" w:rsidRPr="00F224C1" w:rsidRDefault="001F7B68" w:rsidP="006A7C9D">
            <w:pPr>
              <w:spacing w:before="60" w:after="60" w:line="264" w:lineRule="auto"/>
              <w:jc w:val="center"/>
              <w:rPr>
                <w:sz w:val="24"/>
                <w:szCs w:val="24"/>
              </w:rPr>
            </w:pPr>
            <w:r w:rsidRPr="00F224C1">
              <w:rPr>
                <w:sz w:val="24"/>
                <w:szCs w:val="24"/>
              </w:rPr>
              <w:t>5.1</w:t>
            </w:r>
          </w:p>
        </w:tc>
        <w:tc>
          <w:tcPr>
            <w:tcW w:w="3963" w:type="dxa"/>
            <w:shd w:val="solid" w:color="FFFFFF" w:fill="auto"/>
            <w:tcMar>
              <w:top w:w="0" w:type="dxa"/>
              <w:left w:w="0" w:type="dxa"/>
              <w:bottom w:w="0" w:type="dxa"/>
              <w:right w:w="0" w:type="dxa"/>
            </w:tcMar>
            <w:vAlign w:val="center"/>
          </w:tcPr>
          <w:p w14:paraId="56E6EAEF" w14:textId="5C351AE0" w:rsidR="001F7B68" w:rsidRPr="00F224C1" w:rsidRDefault="001F7B68" w:rsidP="006A7C9D">
            <w:pPr>
              <w:spacing w:before="60" w:after="60" w:line="264" w:lineRule="auto"/>
              <w:ind w:right="178"/>
              <w:jc w:val="both"/>
              <w:rPr>
                <w:sz w:val="24"/>
                <w:szCs w:val="24"/>
              </w:rPr>
            </w:pPr>
            <w:r w:rsidRPr="00F224C1">
              <w:rPr>
                <w:sz w:val="24"/>
                <w:szCs w:val="24"/>
              </w:rPr>
              <w:t>Xây dựng sửa đổi, bổ sung</w:t>
            </w:r>
            <w:r w:rsidR="00F93A86" w:rsidRPr="00F224C1">
              <w:rPr>
                <w:sz w:val="24"/>
                <w:szCs w:val="24"/>
              </w:rPr>
              <w:t xml:space="preserve"> hệ số điều chỉnh</w:t>
            </w:r>
            <w:r w:rsidR="00FE1D0C" w:rsidRPr="00F224C1">
              <w:rPr>
                <w:sz w:val="24"/>
                <w:szCs w:val="24"/>
              </w:rPr>
              <w:t xml:space="preserve"> giá đất</w:t>
            </w:r>
          </w:p>
        </w:tc>
        <w:tc>
          <w:tcPr>
            <w:tcW w:w="1701" w:type="dxa"/>
            <w:shd w:val="solid" w:color="FFFFFF" w:fill="auto"/>
            <w:tcMar>
              <w:top w:w="0" w:type="dxa"/>
              <w:left w:w="0" w:type="dxa"/>
              <w:bottom w:w="0" w:type="dxa"/>
              <w:right w:w="0" w:type="dxa"/>
            </w:tcMar>
            <w:vAlign w:val="center"/>
          </w:tcPr>
          <w:p w14:paraId="73CFA551" w14:textId="77777777" w:rsidR="001F7B68" w:rsidRPr="00F224C1" w:rsidRDefault="001F7B68" w:rsidP="006A7C9D">
            <w:pPr>
              <w:spacing w:before="60" w:after="60" w:line="264" w:lineRule="auto"/>
              <w:jc w:val="center"/>
              <w:rPr>
                <w:sz w:val="24"/>
                <w:szCs w:val="24"/>
              </w:rPr>
            </w:pPr>
          </w:p>
        </w:tc>
        <w:tc>
          <w:tcPr>
            <w:tcW w:w="1418" w:type="dxa"/>
            <w:shd w:val="solid" w:color="FFFFFF" w:fill="auto"/>
            <w:tcMar>
              <w:top w:w="0" w:type="dxa"/>
              <w:left w:w="0" w:type="dxa"/>
              <w:bottom w:w="0" w:type="dxa"/>
              <w:right w:w="0" w:type="dxa"/>
            </w:tcMar>
            <w:vAlign w:val="center"/>
          </w:tcPr>
          <w:p w14:paraId="0006141C" w14:textId="77777777" w:rsidR="001F7B68" w:rsidRPr="00F224C1" w:rsidRDefault="001F7B68" w:rsidP="006A7C9D">
            <w:pPr>
              <w:spacing w:before="60" w:after="60" w:line="264" w:lineRule="auto"/>
              <w:jc w:val="center"/>
              <w:rPr>
                <w:sz w:val="24"/>
                <w:szCs w:val="24"/>
              </w:rPr>
            </w:pPr>
          </w:p>
        </w:tc>
        <w:tc>
          <w:tcPr>
            <w:tcW w:w="1417" w:type="dxa"/>
            <w:shd w:val="solid" w:color="FFFFFF" w:fill="auto"/>
            <w:tcMar>
              <w:top w:w="0" w:type="dxa"/>
              <w:left w:w="0" w:type="dxa"/>
              <w:bottom w:w="0" w:type="dxa"/>
              <w:right w:w="0" w:type="dxa"/>
            </w:tcMar>
            <w:vAlign w:val="center"/>
          </w:tcPr>
          <w:p w14:paraId="043E1712" w14:textId="77777777" w:rsidR="001F7B68" w:rsidRPr="00F224C1" w:rsidRDefault="001F7B68" w:rsidP="006A7C9D">
            <w:pPr>
              <w:spacing w:before="60" w:after="60" w:line="264" w:lineRule="auto"/>
              <w:jc w:val="center"/>
              <w:rPr>
                <w:sz w:val="24"/>
                <w:szCs w:val="24"/>
              </w:rPr>
            </w:pPr>
          </w:p>
        </w:tc>
      </w:tr>
      <w:tr w:rsidR="001F7B68" w:rsidRPr="00F224C1" w14:paraId="1CD938F4" w14:textId="77777777" w:rsidTr="00FB51F7">
        <w:tc>
          <w:tcPr>
            <w:tcW w:w="720" w:type="dxa"/>
            <w:shd w:val="solid" w:color="FFFFFF" w:fill="auto"/>
            <w:tcMar>
              <w:top w:w="0" w:type="dxa"/>
              <w:left w:w="0" w:type="dxa"/>
              <w:bottom w:w="0" w:type="dxa"/>
              <w:right w:w="0" w:type="dxa"/>
            </w:tcMar>
            <w:vAlign w:val="center"/>
          </w:tcPr>
          <w:p w14:paraId="0C0646FC" w14:textId="77777777" w:rsidR="001F7B68" w:rsidRPr="00F224C1" w:rsidRDefault="001F7B68" w:rsidP="006A7C9D">
            <w:pPr>
              <w:spacing w:before="60" w:after="60" w:line="264" w:lineRule="auto"/>
              <w:jc w:val="center"/>
              <w:rPr>
                <w:i/>
                <w:sz w:val="24"/>
                <w:szCs w:val="24"/>
              </w:rPr>
            </w:pPr>
            <w:r w:rsidRPr="00F224C1">
              <w:rPr>
                <w:i/>
                <w:iCs/>
                <w:sz w:val="24"/>
                <w:szCs w:val="24"/>
              </w:rPr>
              <w:t>5.1.1</w:t>
            </w:r>
          </w:p>
        </w:tc>
        <w:tc>
          <w:tcPr>
            <w:tcW w:w="3963" w:type="dxa"/>
            <w:shd w:val="solid" w:color="FFFFFF" w:fill="auto"/>
            <w:tcMar>
              <w:top w:w="0" w:type="dxa"/>
              <w:left w:w="0" w:type="dxa"/>
              <w:bottom w:w="0" w:type="dxa"/>
              <w:right w:w="0" w:type="dxa"/>
            </w:tcMar>
            <w:vAlign w:val="center"/>
          </w:tcPr>
          <w:p w14:paraId="67DDE9F7" w14:textId="6B94B8FB" w:rsidR="001F7B68" w:rsidRPr="00F224C1" w:rsidRDefault="00D06229" w:rsidP="006A7C9D">
            <w:pPr>
              <w:spacing w:before="60" w:after="60" w:line="264" w:lineRule="auto"/>
              <w:ind w:right="178"/>
              <w:jc w:val="both"/>
              <w:rPr>
                <w:i/>
                <w:sz w:val="24"/>
                <w:szCs w:val="24"/>
              </w:rPr>
            </w:pPr>
            <w:r w:rsidRPr="00F224C1">
              <w:rPr>
                <w:i/>
                <w:iCs/>
                <w:sz w:val="24"/>
                <w:szCs w:val="24"/>
              </w:rPr>
              <w:t>S</w:t>
            </w:r>
            <w:r w:rsidR="001F7B68" w:rsidRPr="00F224C1">
              <w:rPr>
                <w:i/>
                <w:iCs/>
                <w:sz w:val="24"/>
                <w:szCs w:val="24"/>
              </w:rPr>
              <w:t xml:space="preserve">ửa đổi, bổ sung </w:t>
            </w:r>
            <w:r w:rsidRPr="00F224C1">
              <w:rPr>
                <w:i/>
                <w:iCs/>
                <w:sz w:val="24"/>
                <w:szCs w:val="24"/>
              </w:rPr>
              <w:t xml:space="preserve">hệ số điều chỉnh </w:t>
            </w:r>
            <w:r w:rsidR="001F7B68" w:rsidRPr="00F224C1">
              <w:rPr>
                <w:i/>
                <w:iCs/>
                <w:sz w:val="24"/>
                <w:szCs w:val="24"/>
              </w:rPr>
              <w:t>của 01 loại đất thuộc nhóm đất nông nghiệp</w:t>
            </w:r>
          </w:p>
        </w:tc>
        <w:tc>
          <w:tcPr>
            <w:tcW w:w="1701" w:type="dxa"/>
            <w:shd w:val="solid" w:color="FFFFFF" w:fill="auto"/>
            <w:tcMar>
              <w:top w:w="0" w:type="dxa"/>
              <w:left w:w="0" w:type="dxa"/>
              <w:bottom w:w="0" w:type="dxa"/>
              <w:right w:w="0" w:type="dxa"/>
            </w:tcMar>
            <w:vAlign w:val="center"/>
          </w:tcPr>
          <w:p w14:paraId="4765A051" w14:textId="77777777" w:rsidR="001F7B68" w:rsidRPr="00F224C1" w:rsidRDefault="001F7B68" w:rsidP="006A7C9D">
            <w:pPr>
              <w:spacing w:before="60" w:after="60" w:line="264" w:lineRule="auto"/>
              <w:jc w:val="center"/>
              <w:rPr>
                <w:sz w:val="24"/>
                <w:szCs w:val="24"/>
              </w:rPr>
            </w:pPr>
            <w:r w:rsidRPr="00F224C1">
              <w:rPr>
                <w:sz w:val="24"/>
                <w:szCs w:val="24"/>
              </w:rPr>
              <w:t>Nhóm 2 (1KS4+1KS3)</w:t>
            </w:r>
          </w:p>
        </w:tc>
        <w:tc>
          <w:tcPr>
            <w:tcW w:w="1418" w:type="dxa"/>
            <w:shd w:val="solid" w:color="FFFFFF" w:fill="auto"/>
            <w:tcMar>
              <w:top w:w="0" w:type="dxa"/>
              <w:left w:w="0" w:type="dxa"/>
              <w:bottom w:w="0" w:type="dxa"/>
              <w:right w:w="0" w:type="dxa"/>
            </w:tcMar>
            <w:vAlign w:val="center"/>
          </w:tcPr>
          <w:p w14:paraId="20C4195F" w14:textId="77777777" w:rsidR="001F7B68" w:rsidRPr="00F224C1" w:rsidRDefault="001F7B68" w:rsidP="006A7C9D">
            <w:pPr>
              <w:spacing w:before="60" w:after="60" w:line="264" w:lineRule="auto"/>
              <w:jc w:val="center"/>
              <w:rPr>
                <w:sz w:val="24"/>
                <w:szCs w:val="24"/>
              </w:rPr>
            </w:pPr>
            <w:r w:rsidRPr="00F224C1">
              <w:rPr>
                <w:sz w:val="24"/>
                <w:szCs w:val="24"/>
              </w:rPr>
              <w:t>2,00</w:t>
            </w:r>
          </w:p>
        </w:tc>
        <w:tc>
          <w:tcPr>
            <w:tcW w:w="1417" w:type="dxa"/>
            <w:shd w:val="solid" w:color="FFFFFF" w:fill="auto"/>
            <w:tcMar>
              <w:top w:w="0" w:type="dxa"/>
              <w:left w:w="0" w:type="dxa"/>
              <w:bottom w:w="0" w:type="dxa"/>
              <w:right w:w="0" w:type="dxa"/>
            </w:tcMar>
            <w:vAlign w:val="center"/>
          </w:tcPr>
          <w:p w14:paraId="1E0E121A" w14:textId="77777777" w:rsidR="001F7B68" w:rsidRPr="00F224C1" w:rsidRDefault="001F7B68" w:rsidP="006A7C9D">
            <w:pPr>
              <w:spacing w:before="60" w:after="60" w:line="264" w:lineRule="auto"/>
              <w:jc w:val="center"/>
              <w:rPr>
                <w:sz w:val="24"/>
                <w:szCs w:val="24"/>
              </w:rPr>
            </w:pPr>
          </w:p>
        </w:tc>
      </w:tr>
      <w:tr w:rsidR="001F7B68" w:rsidRPr="00F224C1" w14:paraId="77D7DEB3" w14:textId="77777777" w:rsidTr="00FB51F7">
        <w:tc>
          <w:tcPr>
            <w:tcW w:w="720" w:type="dxa"/>
            <w:shd w:val="solid" w:color="FFFFFF" w:fill="auto"/>
            <w:tcMar>
              <w:top w:w="0" w:type="dxa"/>
              <w:left w:w="0" w:type="dxa"/>
              <w:bottom w:w="0" w:type="dxa"/>
              <w:right w:w="0" w:type="dxa"/>
            </w:tcMar>
            <w:vAlign w:val="center"/>
          </w:tcPr>
          <w:p w14:paraId="546AA362" w14:textId="77777777" w:rsidR="001F7B68" w:rsidRPr="00F224C1" w:rsidRDefault="001F7B68" w:rsidP="006A7C9D">
            <w:pPr>
              <w:spacing w:before="60" w:after="60" w:line="264" w:lineRule="auto"/>
              <w:jc w:val="center"/>
              <w:rPr>
                <w:i/>
                <w:iCs/>
                <w:sz w:val="24"/>
                <w:szCs w:val="24"/>
              </w:rPr>
            </w:pPr>
            <w:r w:rsidRPr="00F224C1">
              <w:rPr>
                <w:i/>
                <w:iCs/>
                <w:sz w:val="24"/>
                <w:szCs w:val="24"/>
              </w:rPr>
              <w:t>5.1.2</w:t>
            </w:r>
          </w:p>
        </w:tc>
        <w:tc>
          <w:tcPr>
            <w:tcW w:w="3963" w:type="dxa"/>
            <w:shd w:val="solid" w:color="FFFFFF" w:fill="auto"/>
            <w:tcMar>
              <w:top w:w="0" w:type="dxa"/>
              <w:left w:w="0" w:type="dxa"/>
              <w:bottom w:w="0" w:type="dxa"/>
              <w:right w:w="0" w:type="dxa"/>
            </w:tcMar>
            <w:vAlign w:val="center"/>
          </w:tcPr>
          <w:p w14:paraId="1A0AD007" w14:textId="541CB5B9" w:rsidR="001F7B68" w:rsidRPr="00F224C1" w:rsidRDefault="00D06229" w:rsidP="006A7C9D">
            <w:pPr>
              <w:spacing w:before="60" w:after="60" w:line="264" w:lineRule="auto"/>
              <w:ind w:right="178"/>
              <w:jc w:val="both"/>
              <w:rPr>
                <w:i/>
                <w:iCs/>
                <w:sz w:val="24"/>
                <w:szCs w:val="24"/>
              </w:rPr>
            </w:pPr>
            <w:r w:rsidRPr="00F224C1">
              <w:rPr>
                <w:i/>
                <w:iCs/>
                <w:sz w:val="24"/>
                <w:szCs w:val="24"/>
              </w:rPr>
              <w:t xml:space="preserve">Sửa đổi, bổ sung hệ số điều chỉnh </w:t>
            </w:r>
            <w:r w:rsidR="001F7B68" w:rsidRPr="00F224C1">
              <w:rPr>
                <w:i/>
                <w:iCs/>
                <w:sz w:val="24"/>
                <w:szCs w:val="24"/>
              </w:rPr>
              <w:t>của 01 loại đất thuộc nhóm đất phi nông nghiệp</w:t>
            </w:r>
          </w:p>
        </w:tc>
        <w:tc>
          <w:tcPr>
            <w:tcW w:w="1701" w:type="dxa"/>
            <w:shd w:val="solid" w:color="FFFFFF" w:fill="auto"/>
            <w:tcMar>
              <w:top w:w="0" w:type="dxa"/>
              <w:left w:w="0" w:type="dxa"/>
              <w:bottom w:w="0" w:type="dxa"/>
              <w:right w:w="0" w:type="dxa"/>
            </w:tcMar>
            <w:vAlign w:val="center"/>
          </w:tcPr>
          <w:p w14:paraId="2BDB65D3" w14:textId="77777777" w:rsidR="001F7B68" w:rsidRPr="00F224C1" w:rsidRDefault="001F7B68" w:rsidP="006A7C9D">
            <w:pPr>
              <w:spacing w:before="60" w:after="60" w:line="264" w:lineRule="auto"/>
              <w:jc w:val="center"/>
              <w:rPr>
                <w:sz w:val="24"/>
                <w:szCs w:val="24"/>
              </w:rPr>
            </w:pPr>
            <w:r w:rsidRPr="00F224C1">
              <w:rPr>
                <w:sz w:val="24"/>
                <w:szCs w:val="24"/>
              </w:rPr>
              <w:t>Nhóm 2 (1KS4+1KS3)</w:t>
            </w:r>
          </w:p>
        </w:tc>
        <w:tc>
          <w:tcPr>
            <w:tcW w:w="1418" w:type="dxa"/>
            <w:shd w:val="solid" w:color="FFFFFF" w:fill="auto"/>
            <w:tcMar>
              <w:top w:w="0" w:type="dxa"/>
              <w:left w:w="0" w:type="dxa"/>
              <w:bottom w:w="0" w:type="dxa"/>
              <w:right w:w="0" w:type="dxa"/>
            </w:tcMar>
            <w:vAlign w:val="center"/>
          </w:tcPr>
          <w:p w14:paraId="1ADE1BDB" w14:textId="77777777" w:rsidR="001F7B68" w:rsidRPr="00F224C1" w:rsidRDefault="001F7B68" w:rsidP="006A7C9D">
            <w:pPr>
              <w:spacing w:before="60" w:after="60" w:line="264" w:lineRule="auto"/>
              <w:jc w:val="center"/>
              <w:rPr>
                <w:sz w:val="24"/>
                <w:szCs w:val="24"/>
              </w:rPr>
            </w:pPr>
            <w:r w:rsidRPr="00F224C1">
              <w:rPr>
                <w:sz w:val="24"/>
                <w:szCs w:val="24"/>
              </w:rPr>
              <w:t>5,00</w:t>
            </w:r>
          </w:p>
        </w:tc>
        <w:tc>
          <w:tcPr>
            <w:tcW w:w="1417" w:type="dxa"/>
            <w:shd w:val="solid" w:color="FFFFFF" w:fill="auto"/>
            <w:tcMar>
              <w:top w:w="0" w:type="dxa"/>
              <w:left w:w="0" w:type="dxa"/>
              <w:bottom w:w="0" w:type="dxa"/>
              <w:right w:w="0" w:type="dxa"/>
            </w:tcMar>
            <w:vAlign w:val="center"/>
          </w:tcPr>
          <w:p w14:paraId="55DF6FFB" w14:textId="77777777" w:rsidR="001F7B68" w:rsidRPr="00F224C1" w:rsidRDefault="001F7B68" w:rsidP="006A7C9D">
            <w:pPr>
              <w:spacing w:before="60" w:after="60" w:line="264" w:lineRule="auto"/>
              <w:jc w:val="center"/>
              <w:rPr>
                <w:sz w:val="24"/>
                <w:szCs w:val="24"/>
              </w:rPr>
            </w:pPr>
          </w:p>
        </w:tc>
      </w:tr>
      <w:tr w:rsidR="001F7B68" w:rsidRPr="00F224C1" w14:paraId="0D564FFC" w14:textId="77777777" w:rsidTr="00FB51F7">
        <w:tc>
          <w:tcPr>
            <w:tcW w:w="720" w:type="dxa"/>
            <w:shd w:val="solid" w:color="FFFFFF" w:fill="auto"/>
            <w:tcMar>
              <w:top w:w="0" w:type="dxa"/>
              <w:left w:w="0" w:type="dxa"/>
              <w:bottom w:w="0" w:type="dxa"/>
              <w:right w:w="0" w:type="dxa"/>
            </w:tcMar>
            <w:vAlign w:val="center"/>
          </w:tcPr>
          <w:p w14:paraId="2F877629" w14:textId="77777777" w:rsidR="001F7B68" w:rsidRPr="00F224C1" w:rsidRDefault="001F7B68" w:rsidP="006A7C9D">
            <w:pPr>
              <w:spacing w:before="60" w:after="60" w:line="264" w:lineRule="auto"/>
              <w:jc w:val="center"/>
              <w:rPr>
                <w:sz w:val="24"/>
                <w:szCs w:val="24"/>
              </w:rPr>
            </w:pPr>
            <w:r w:rsidRPr="00F224C1">
              <w:rPr>
                <w:sz w:val="24"/>
                <w:szCs w:val="24"/>
              </w:rPr>
              <w:t>5.2</w:t>
            </w:r>
          </w:p>
        </w:tc>
        <w:tc>
          <w:tcPr>
            <w:tcW w:w="3963" w:type="dxa"/>
            <w:shd w:val="solid" w:color="FFFFFF" w:fill="auto"/>
            <w:tcMar>
              <w:top w:w="0" w:type="dxa"/>
              <w:left w:w="0" w:type="dxa"/>
              <w:bottom w:w="0" w:type="dxa"/>
              <w:right w:w="0" w:type="dxa"/>
            </w:tcMar>
            <w:vAlign w:val="center"/>
          </w:tcPr>
          <w:p w14:paraId="7ACCC38E" w14:textId="196A029F" w:rsidR="001F7B68" w:rsidRPr="00F224C1" w:rsidRDefault="001F7B68" w:rsidP="006A7C9D">
            <w:pPr>
              <w:spacing w:before="60" w:after="60" w:line="264" w:lineRule="auto"/>
              <w:ind w:right="178"/>
              <w:rPr>
                <w:sz w:val="24"/>
                <w:szCs w:val="24"/>
              </w:rPr>
            </w:pPr>
            <w:r w:rsidRPr="00F224C1">
              <w:rPr>
                <w:sz w:val="24"/>
                <w:szCs w:val="24"/>
              </w:rPr>
              <w:t>Xây dựng báo cáo thuy</w:t>
            </w:r>
            <w:r w:rsidR="009B631F" w:rsidRPr="00F224C1">
              <w:rPr>
                <w:sz w:val="24"/>
                <w:szCs w:val="24"/>
              </w:rPr>
              <w:t>ết minh xây dựng</w:t>
            </w:r>
            <w:r w:rsidRPr="00F224C1">
              <w:rPr>
                <w:sz w:val="24"/>
                <w:szCs w:val="24"/>
              </w:rPr>
              <w:t xml:space="preserve"> sửa đổi, bổ sung</w:t>
            </w:r>
            <w:r w:rsidR="009B631F" w:rsidRPr="00F224C1">
              <w:rPr>
                <w:sz w:val="24"/>
                <w:szCs w:val="24"/>
              </w:rPr>
              <w:t xml:space="preserve"> hệ số điều chỉnh giá đất</w:t>
            </w:r>
          </w:p>
        </w:tc>
        <w:tc>
          <w:tcPr>
            <w:tcW w:w="1701" w:type="dxa"/>
            <w:shd w:val="solid" w:color="FFFFFF" w:fill="auto"/>
            <w:tcMar>
              <w:top w:w="0" w:type="dxa"/>
              <w:left w:w="0" w:type="dxa"/>
              <w:bottom w:w="0" w:type="dxa"/>
              <w:right w:w="0" w:type="dxa"/>
            </w:tcMar>
            <w:vAlign w:val="center"/>
          </w:tcPr>
          <w:p w14:paraId="1C77156D" w14:textId="77777777" w:rsidR="001F7B68" w:rsidRPr="00F224C1" w:rsidRDefault="001F7B68" w:rsidP="006A7C9D">
            <w:pPr>
              <w:spacing w:before="60" w:after="60" w:line="264" w:lineRule="auto"/>
              <w:jc w:val="center"/>
              <w:rPr>
                <w:sz w:val="24"/>
                <w:szCs w:val="24"/>
              </w:rPr>
            </w:pPr>
            <w:r w:rsidRPr="00F224C1">
              <w:rPr>
                <w:sz w:val="24"/>
                <w:szCs w:val="24"/>
              </w:rPr>
              <w:t>Nhóm 2 (1KS4+1KS3)</w:t>
            </w:r>
          </w:p>
        </w:tc>
        <w:tc>
          <w:tcPr>
            <w:tcW w:w="1418" w:type="dxa"/>
            <w:shd w:val="solid" w:color="FFFFFF" w:fill="auto"/>
            <w:tcMar>
              <w:top w:w="0" w:type="dxa"/>
              <w:left w:w="0" w:type="dxa"/>
              <w:bottom w:w="0" w:type="dxa"/>
              <w:right w:w="0" w:type="dxa"/>
            </w:tcMar>
            <w:vAlign w:val="center"/>
          </w:tcPr>
          <w:p w14:paraId="1F7DAD5F" w14:textId="77777777" w:rsidR="001F7B68" w:rsidRPr="00F224C1" w:rsidRDefault="001F7B68" w:rsidP="006A7C9D">
            <w:pPr>
              <w:spacing w:before="60" w:after="60" w:line="264" w:lineRule="auto"/>
              <w:jc w:val="center"/>
              <w:rPr>
                <w:sz w:val="24"/>
                <w:szCs w:val="24"/>
              </w:rPr>
            </w:pPr>
            <w:r w:rsidRPr="00F224C1">
              <w:rPr>
                <w:sz w:val="24"/>
                <w:szCs w:val="24"/>
              </w:rPr>
              <w:t>10,00</w:t>
            </w:r>
          </w:p>
        </w:tc>
        <w:tc>
          <w:tcPr>
            <w:tcW w:w="1417" w:type="dxa"/>
            <w:shd w:val="solid" w:color="FFFFFF" w:fill="auto"/>
            <w:tcMar>
              <w:top w:w="0" w:type="dxa"/>
              <w:left w:w="0" w:type="dxa"/>
              <w:bottom w:w="0" w:type="dxa"/>
              <w:right w:w="0" w:type="dxa"/>
            </w:tcMar>
            <w:vAlign w:val="center"/>
          </w:tcPr>
          <w:p w14:paraId="3370E6E3" w14:textId="77777777" w:rsidR="001F7B68" w:rsidRPr="00F224C1" w:rsidRDefault="001F7B68" w:rsidP="006A7C9D">
            <w:pPr>
              <w:spacing w:before="60" w:after="60" w:line="264" w:lineRule="auto"/>
              <w:jc w:val="center"/>
              <w:rPr>
                <w:sz w:val="24"/>
                <w:szCs w:val="24"/>
              </w:rPr>
            </w:pPr>
          </w:p>
        </w:tc>
      </w:tr>
      <w:tr w:rsidR="001F7B68" w:rsidRPr="00F224C1" w14:paraId="6125417A" w14:textId="77777777" w:rsidTr="00FB51F7">
        <w:tc>
          <w:tcPr>
            <w:tcW w:w="720" w:type="dxa"/>
            <w:shd w:val="solid" w:color="FFFFFF" w:fill="auto"/>
            <w:tcMar>
              <w:top w:w="0" w:type="dxa"/>
              <w:left w:w="0" w:type="dxa"/>
              <w:bottom w:w="0" w:type="dxa"/>
              <w:right w:w="0" w:type="dxa"/>
            </w:tcMar>
            <w:vAlign w:val="center"/>
          </w:tcPr>
          <w:p w14:paraId="43472EE5" w14:textId="77777777" w:rsidR="001F7B68" w:rsidRPr="00F224C1" w:rsidRDefault="001F7B68" w:rsidP="006A7C9D">
            <w:pPr>
              <w:spacing w:before="60" w:after="60" w:line="264" w:lineRule="auto"/>
              <w:jc w:val="center"/>
              <w:rPr>
                <w:sz w:val="24"/>
                <w:szCs w:val="24"/>
              </w:rPr>
            </w:pPr>
            <w:r w:rsidRPr="00F224C1">
              <w:rPr>
                <w:b/>
                <w:bCs/>
                <w:sz w:val="24"/>
                <w:szCs w:val="24"/>
              </w:rPr>
              <w:t>6</w:t>
            </w:r>
          </w:p>
        </w:tc>
        <w:tc>
          <w:tcPr>
            <w:tcW w:w="3963" w:type="dxa"/>
            <w:shd w:val="solid" w:color="FFFFFF" w:fill="auto"/>
            <w:tcMar>
              <w:top w:w="0" w:type="dxa"/>
              <w:left w:w="0" w:type="dxa"/>
              <w:bottom w:w="0" w:type="dxa"/>
              <w:right w:w="0" w:type="dxa"/>
            </w:tcMar>
            <w:vAlign w:val="center"/>
          </w:tcPr>
          <w:p w14:paraId="1CDED173" w14:textId="0B84CCD9" w:rsidR="001F7B68" w:rsidRPr="00F224C1" w:rsidRDefault="001F7B68" w:rsidP="006A7C9D">
            <w:pPr>
              <w:spacing w:before="60" w:after="60" w:line="264" w:lineRule="auto"/>
              <w:ind w:right="178"/>
              <w:rPr>
                <w:sz w:val="24"/>
                <w:szCs w:val="24"/>
              </w:rPr>
            </w:pPr>
            <w:r w:rsidRPr="00F224C1">
              <w:rPr>
                <w:b/>
                <w:bCs/>
                <w:sz w:val="24"/>
                <w:szCs w:val="24"/>
              </w:rPr>
              <w:t>Hoàn thiện dự thảo sửa đổi, bổ sung</w:t>
            </w:r>
            <w:r w:rsidR="009B631F" w:rsidRPr="00F224C1">
              <w:rPr>
                <w:b/>
                <w:bCs/>
                <w:sz w:val="24"/>
                <w:szCs w:val="24"/>
              </w:rPr>
              <w:t xml:space="preserve"> hệ số điều chỉnh giá đất</w:t>
            </w:r>
          </w:p>
        </w:tc>
        <w:tc>
          <w:tcPr>
            <w:tcW w:w="1701" w:type="dxa"/>
            <w:shd w:val="solid" w:color="FFFFFF" w:fill="auto"/>
            <w:tcMar>
              <w:top w:w="0" w:type="dxa"/>
              <w:left w:w="0" w:type="dxa"/>
              <w:bottom w:w="0" w:type="dxa"/>
              <w:right w:w="0" w:type="dxa"/>
            </w:tcMar>
            <w:vAlign w:val="center"/>
          </w:tcPr>
          <w:p w14:paraId="2B15DC7B" w14:textId="77777777" w:rsidR="001F7B68" w:rsidRPr="00F224C1" w:rsidRDefault="001F7B68" w:rsidP="006A7C9D">
            <w:pPr>
              <w:spacing w:before="60" w:after="60" w:line="264" w:lineRule="auto"/>
              <w:jc w:val="center"/>
              <w:rPr>
                <w:sz w:val="24"/>
                <w:szCs w:val="24"/>
              </w:rPr>
            </w:pPr>
            <w:r w:rsidRPr="00F224C1">
              <w:rPr>
                <w:sz w:val="24"/>
                <w:szCs w:val="24"/>
              </w:rPr>
              <w:t>Nhóm 2 (1KS4+1KS3)</w:t>
            </w:r>
          </w:p>
        </w:tc>
        <w:tc>
          <w:tcPr>
            <w:tcW w:w="1418" w:type="dxa"/>
            <w:shd w:val="solid" w:color="FFFFFF" w:fill="auto"/>
            <w:tcMar>
              <w:top w:w="0" w:type="dxa"/>
              <w:left w:w="0" w:type="dxa"/>
              <w:bottom w:w="0" w:type="dxa"/>
              <w:right w:w="0" w:type="dxa"/>
            </w:tcMar>
            <w:vAlign w:val="center"/>
          </w:tcPr>
          <w:p w14:paraId="00B81AE7" w14:textId="77777777" w:rsidR="001F7B68" w:rsidRPr="00F224C1" w:rsidRDefault="001F7B68" w:rsidP="006A7C9D">
            <w:pPr>
              <w:spacing w:before="60" w:after="60" w:line="264" w:lineRule="auto"/>
              <w:jc w:val="center"/>
              <w:rPr>
                <w:sz w:val="24"/>
                <w:szCs w:val="24"/>
              </w:rPr>
            </w:pPr>
            <w:r w:rsidRPr="00F224C1">
              <w:rPr>
                <w:sz w:val="24"/>
                <w:szCs w:val="24"/>
              </w:rPr>
              <w:t>5,00</w:t>
            </w:r>
          </w:p>
        </w:tc>
        <w:tc>
          <w:tcPr>
            <w:tcW w:w="1417" w:type="dxa"/>
            <w:shd w:val="solid" w:color="FFFFFF" w:fill="auto"/>
            <w:tcMar>
              <w:top w:w="0" w:type="dxa"/>
              <w:left w:w="0" w:type="dxa"/>
              <w:bottom w:w="0" w:type="dxa"/>
              <w:right w:w="0" w:type="dxa"/>
            </w:tcMar>
            <w:vAlign w:val="center"/>
          </w:tcPr>
          <w:p w14:paraId="31ECB695" w14:textId="77777777" w:rsidR="001F7B68" w:rsidRPr="00F224C1" w:rsidRDefault="001F7B68" w:rsidP="006A7C9D">
            <w:pPr>
              <w:spacing w:before="60" w:after="60" w:line="264" w:lineRule="auto"/>
              <w:jc w:val="center"/>
              <w:rPr>
                <w:sz w:val="24"/>
                <w:szCs w:val="24"/>
              </w:rPr>
            </w:pPr>
          </w:p>
        </w:tc>
      </w:tr>
      <w:tr w:rsidR="001F7B68" w:rsidRPr="00F224C1" w14:paraId="24B6500A" w14:textId="77777777" w:rsidTr="00FB51F7">
        <w:tc>
          <w:tcPr>
            <w:tcW w:w="720" w:type="dxa"/>
            <w:shd w:val="solid" w:color="FFFFFF" w:fill="auto"/>
            <w:tcMar>
              <w:top w:w="0" w:type="dxa"/>
              <w:left w:w="0" w:type="dxa"/>
              <w:bottom w:w="0" w:type="dxa"/>
              <w:right w:w="0" w:type="dxa"/>
            </w:tcMar>
            <w:vAlign w:val="center"/>
          </w:tcPr>
          <w:p w14:paraId="6D4DD85F" w14:textId="77777777" w:rsidR="001F7B68" w:rsidRPr="00F224C1" w:rsidRDefault="001F7B68" w:rsidP="006A7C9D">
            <w:pPr>
              <w:spacing w:before="60" w:after="60" w:line="264" w:lineRule="auto"/>
              <w:jc w:val="center"/>
              <w:rPr>
                <w:sz w:val="24"/>
                <w:szCs w:val="24"/>
              </w:rPr>
            </w:pPr>
            <w:r w:rsidRPr="00F224C1">
              <w:rPr>
                <w:b/>
                <w:bCs/>
                <w:sz w:val="24"/>
                <w:szCs w:val="24"/>
              </w:rPr>
              <w:t>7</w:t>
            </w:r>
          </w:p>
        </w:tc>
        <w:tc>
          <w:tcPr>
            <w:tcW w:w="3963" w:type="dxa"/>
            <w:shd w:val="solid" w:color="FFFFFF" w:fill="auto"/>
            <w:tcMar>
              <w:top w:w="0" w:type="dxa"/>
              <w:left w:w="0" w:type="dxa"/>
              <w:bottom w:w="0" w:type="dxa"/>
              <w:right w:w="0" w:type="dxa"/>
            </w:tcMar>
            <w:vAlign w:val="center"/>
          </w:tcPr>
          <w:p w14:paraId="5E729E02" w14:textId="5DAFAE8F" w:rsidR="001F7B68" w:rsidRPr="00F224C1" w:rsidRDefault="001F7B68" w:rsidP="006A7C9D">
            <w:pPr>
              <w:spacing w:before="60" w:after="60" w:line="264" w:lineRule="auto"/>
              <w:ind w:right="178"/>
              <w:rPr>
                <w:sz w:val="24"/>
                <w:szCs w:val="24"/>
              </w:rPr>
            </w:pPr>
            <w:r w:rsidRPr="00F224C1">
              <w:rPr>
                <w:b/>
                <w:bCs/>
                <w:sz w:val="24"/>
                <w:szCs w:val="24"/>
              </w:rPr>
              <w:t xml:space="preserve">In, sao, lưu trữ, phát hành </w:t>
            </w:r>
            <w:r w:rsidR="009B631F" w:rsidRPr="00F224C1">
              <w:rPr>
                <w:b/>
                <w:bCs/>
                <w:sz w:val="24"/>
                <w:szCs w:val="24"/>
              </w:rPr>
              <w:t>sửa đổi, bổ sung hệ số điều chỉnh giá đất</w:t>
            </w:r>
          </w:p>
        </w:tc>
        <w:tc>
          <w:tcPr>
            <w:tcW w:w="1701" w:type="dxa"/>
            <w:shd w:val="solid" w:color="FFFFFF" w:fill="auto"/>
            <w:tcMar>
              <w:top w:w="0" w:type="dxa"/>
              <w:left w:w="0" w:type="dxa"/>
              <w:bottom w:w="0" w:type="dxa"/>
              <w:right w:w="0" w:type="dxa"/>
            </w:tcMar>
            <w:vAlign w:val="center"/>
          </w:tcPr>
          <w:p w14:paraId="6E24A956" w14:textId="77777777" w:rsidR="001F7B68" w:rsidRPr="00F224C1" w:rsidRDefault="001F7B68" w:rsidP="006A7C9D">
            <w:pPr>
              <w:spacing w:before="60" w:after="60" w:line="264" w:lineRule="auto"/>
              <w:jc w:val="center"/>
              <w:rPr>
                <w:sz w:val="24"/>
                <w:szCs w:val="24"/>
              </w:rPr>
            </w:pPr>
            <w:r w:rsidRPr="00F224C1">
              <w:rPr>
                <w:sz w:val="24"/>
                <w:szCs w:val="24"/>
              </w:rPr>
              <w:t>1KTV4</w:t>
            </w:r>
          </w:p>
        </w:tc>
        <w:tc>
          <w:tcPr>
            <w:tcW w:w="1418" w:type="dxa"/>
            <w:shd w:val="solid" w:color="FFFFFF" w:fill="auto"/>
            <w:tcMar>
              <w:top w:w="0" w:type="dxa"/>
              <w:left w:w="0" w:type="dxa"/>
              <w:bottom w:w="0" w:type="dxa"/>
              <w:right w:w="0" w:type="dxa"/>
            </w:tcMar>
            <w:vAlign w:val="center"/>
          </w:tcPr>
          <w:p w14:paraId="0F8136B1" w14:textId="77777777" w:rsidR="001F7B68" w:rsidRPr="00F224C1" w:rsidRDefault="001F7B68" w:rsidP="006A7C9D">
            <w:pPr>
              <w:spacing w:before="60" w:after="60" w:line="264" w:lineRule="auto"/>
              <w:jc w:val="center"/>
              <w:rPr>
                <w:sz w:val="24"/>
                <w:szCs w:val="24"/>
              </w:rPr>
            </w:pPr>
            <w:r w:rsidRPr="00F224C1">
              <w:rPr>
                <w:sz w:val="24"/>
                <w:szCs w:val="24"/>
              </w:rPr>
              <w:t>3,00</w:t>
            </w:r>
          </w:p>
        </w:tc>
        <w:tc>
          <w:tcPr>
            <w:tcW w:w="1417" w:type="dxa"/>
            <w:shd w:val="solid" w:color="FFFFFF" w:fill="auto"/>
            <w:tcMar>
              <w:top w:w="0" w:type="dxa"/>
              <w:left w:w="0" w:type="dxa"/>
              <w:bottom w:w="0" w:type="dxa"/>
              <w:right w:w="0" w:type="dxa"/>
            </w:tcMar>
            <w:vAlign w:val="center"/>
          </w:tcPr>
          <w:p w14:paraId="6B1BCDE2" w14:textId="77777777" w:rsidR="001F7B68" w:rsidRPr="00F224C1" w:rsidRDefault="001F7B68" w:rsidP="006A7C9D">
            <w:pPr>
              <w:spacing w:before="60" w:after="60" w:line="264" w:lineRule="auto"/>
              <w:jc w:val="center"/>
              <w:rPr>
                <w:sz w:val="24"/>
                <w:szCs w:val="24"/>
              </w:rPr>
            </w:pPr>
          </w:p>
        </w:tc>
      </w:tr>
    </w:tbl>
    <w:p w14:paraId="27FD4F77" w14:textId="77777777" w:rsidR="001F7B68" w:rsidRPr="00F224C1" w:rsidRDefault="001F7B68" w:rsidP="006A7C9D">
      <w:pPr>
        <w:spacing w:before="60" w:after="60" w:line="264" w:lineRule="auto"/>
        <w:ind w:firstLine="567"/>
        <w:jc w:val="both"/>
        <w:rPr>
          <w:sz w:val="28"/>
          <w:szCs w:val="28"/>
        </w:rPr>
      </w:pPr>
      <w:r w:rsidRPr="00F224C1">
        <w:rPr>
          <w:bCs/>
          <w:i/>
          <w:iCs/>
          <w:sz w:val="28"/>
          <w:szCs w:val="28"/>
        </w:rPr>
        <w:t>Ghi chú:</w:t>
      </w:r>
    </w:p>
    <w:p w14:paraId="3BDE503D" w14:textId="283B43A5" w:rsidR="001F7B68" w:rsidRPr="00F224C1" w:rsidRDefault="001F7B68" w:rsidP="006A7C9D">
      <w:pPr>
        <w:spacing w:before="60" w:after="60" w:line="264" w:lineRule="auto"/>
        <w:ind w:firstLine="567"/>
        <w:jc w:val="both"/>
        <w:rPr>
          <w:sz w:val="28"/>
          <w:szCs w:val="28"/>
        </w:rPr>
      </w:pPr>
      <w:r w:rsidRPr="00F224C1">
        <w:rPr>
          <w:sz w:val="28"/>
          <w:szCs w:val="28"/>
        </w:rPr>
        <w:t xml:space="preserve">Định mức tại Bảng </w:t>
      </w:r>
      <w:r w:rsidR="001C36D1" w:rsidRPr="00F224C1">
        <w:rPr>
          <w:sz w:val="28"/>
          <w:szCs w:val="28"/>
        </w:rPr>
        <w:t>1</w:t>
      </w:r>
      <w:r w:rsidRPr="00F224C1">
        <w:rPr>
          <w:sz w:val="28"/>
          <w:szCs w:val="28"/>
        </w:rPr>
        <w:t xml:space="preserve">9 tính đối với 64 đơn vị hành chính cấp xã; sửa đổi, bổ sung </w:t>
      </w:r>
      <w:r w:rsidR="001C36D1" w:rsidRPr="00F224C1">
        <w:rPr>
          <w:sz w:val="28"/>
          <w:szCs w:val="28"/>
        </w:rPr>
        <w:t>hệ số điều chỉnh</w:t>
      </w:r>
      <w:r w:rsidRPr="00F224C1">
        <w:rPr>
          <w:sz w:val="28"/>
          <w:szCs w:val="28"/>
        </w:rPr>
        <w:t xml:space="preserve"> giá đất đối với 02 đơn vị hành chính cấp xã, 20 điểm điều tra, 1.000 phiếu điều tra, 02 loại đất (01 loại đất thuộc nhóm đất nông nghiệp, 01 loại đất thuộc nhóm đất phi nông nghiệp). Khi tính mức cụ thể thì thực hiện điều chỉnh như sau:</w:t>
      </w:r>
    </w:p>
    <w:p w14:paraId="5AB9087E" w14:textId="2920F119" w:rsidR="001F7B68" w:rsidRPr="00E43D1C" w:rsidRDefault="008957F7" w:rsidP="006A7C9D">
      <w:pPr>
        <w:spacing w:before="60" w:after="60" w:line="264" w:lineRule="auto"/>
        <w:ind w:firstLine="567"/>
        <w:jc w:val="both"/>
        <w:rPr>
          <w:spacing w:val="4"/>
          <w:sz w:val="28"/>
          <w:szCs w:val="28"/>
        </w:rPr>
      </w:pPr>
      <w:r w:rsidRPr="00E43D1C">
        <w:rPr>
          <w:spacing w:val="4"/>
          <w:sz w:val="28"/>
          <w:szCs w:val="28"/>
        </w:rPr>
        <w:t>a)</w:t>
      </w:r>
      <w:r w:rsidR="001F7B68" w:rsidRPr="00E43D1C">
        <w:rPr>
          <w:spacing w:val="4"/>
          <w:sz w:val="28"/>
          <w:szCs w:val="28"/>
        </w:rPr>
        <w:t xml:space="preserve"> Khi số đơn vị hành chính cấp xã có sự thay đổi (lớn hoặc nhỏ hơn 02 đơn vị hành chính cấp xã) thì điều chỉnh theo tỷ lệ thuận đối với mục 1, 3 và 4 của Bảng </w:t>
      </w:r>
      <w:r w:rsidR="00FB51F7" w:rsidRPr="00E43D1C">
        <w:rPr>
          <w:spacing w:val="4"/>
          <w:sz w:val="28"/>
          <w:szCs w:val="28"/>
        </w:rPr>
        <w:t>1</w:t>
      </w:r>
      <w:r w:rsidR="001F7B68" w:rsidRPr="00E43D1C">
        <w:rPr>
          <w:spacing w:val="4"/>
          <w:sz w:val="28"/>
          <w:szCs w:val="28"/>
        </w:rPr>
        <w:t>9.</w:t>
      </w:r>
    </w:p>
    <w:p w14:paraId="0787A125" w14:textId="4F3906F2" w:rsidR="001F7B68" w:rsidRPr="00F224C1" w:rsidRDefault="008957F7" w:rsidP="006A7C9D">
      <w:pPr>
        <w:spacing w:before="60" w:after="60" w:line="264" w:lineRule="auto"/>
        <w:ind w:firstLine="567"/>
        <w:jc w:val="both"/>
        <w:rPr>
          <w:sz w:val="28"/>
          <w:szCs w:val="28"/>
        </w:rPr>
      </w:pPr>
      <w:r w:rsidRPr="00F224C1">
        <w:rPr>
          <w:sz w:val="28"/>
          <w:szCs w:val="28"/>
        </w:rPr>
        <w:t>b)</w:t>
      </w:r>
      <w:r w:rsidR="001F7B68" w:rsidRPr="00F224C1">
        <w:rPr>
          <w:sz w:val="28"/>
          <w:szCs w:val="28"/>
        </w:rPr>
        <w:t xml:space="preserve"> Khi số điểm điều tra có sự thay đổi (lớn hoặc nhỏ hơn 20 điểm điều tra) thì điều chỉnh theo tỷ lệ thuận đối với phần nội nghiệp mục 2 của Bảng </w:t>
      </w:r>
      <w:r w:rsidR="00FB51F7" w:rsidRPr="00F224C1">
        <w:rPr>
          <w:sz w:val="28"/>
          <w:szCs w:val="28"/>
        </w:rPr>
        <w:t>1</w:t>
      </w:r>
      <w:r w:rsidR="001F7B68" w:rsidRPr="00F224C1">
        <w:rPr>
          <w:sz w:val="28"/>
          <w:szCs w:val="28"/>
        </w:rPr>
        <w:t>9.</w:t>
      </w:r>
    </w:p>
    <w:p w14:paraId="793DB3F9" w14:textId="0D82FCCA" w:rsidR="001F7B68" w:rsidRPr="00F224C1" w:rsidRDefault="008957F7" w:rsidP="006A7C9D">
      <w:pPr>
        <w:spacing w:before="60" w:after="60" w:line="264" w:lineRule="auto"/>
        <w:ind w:firstLine="567"/>
        <w:jc w:val="both"/>
        <w:rPr>
          <w:spacing w:val="-2"/>
          <w:sz w:val="28"/>
          <w:szCs w:val="28"/>
        </w:rPr>
      </w:pPr>
      <w:r w:rsidRPr="00F224C1">
        <w:rPr>
          <w:spacing w:val="-2"/>
          <w:sz w:val="28"/>
          <w:szCs w:val="28"/>
        </w:rPr>
        <w:t>c)</w:t>
      </w:r>
      <w:r w:rsidR="001F7B68" w:rsidRPr="00F224C1">
        <w:rPr>
          <w:spacing w:val="-2"/>
          <w:sz w:val="28"/>
          <w:szCs w:val="28"/>
        </w:rPr>
        <w:t xml:space="preserve"> Khi số phiếu điều tra có sự thay đổi (lớn hoặc nhỏ hơn 1.000 phiếu điều tra) thì điều chỉnh theo tỷ lệ thuận đối với phần ngoại nghiệp mục 2 của Bảng </w:t>
      </w:r>
      <w:r w:rsidR="00FB51F7" w:rsidRPr="00F224C1">
        <w:rPr>
          <w:spacing w:val="-2"/>
          <w:sz w:val="28"/>
          <w:szCs w:val="28"/>
        </w:rPr>
        <w:t>1</w:t>
      </w:r>
      <w:r w:rsidR="001F7B68" w:rsidRPr="00F224C1">
        <w:rPr>
          <w:spacing w:val="-2"/>
          <w:sz w:val="28"/>
          <w:szCs w:val="28"/>
        </w:rPr>
        <w:t>9.</w:t>
      </w:r>
    </w:p>
    <w:p w14:paraId="4F2E45C0" w14:textId="054DD2AF" w:rsidR="001F7B68" w:rsidRPr="00F224C1" w:rsidRDefault="008957F7" w:rsidP="006A7C9D">
      <w:pPr>
        <w:spacing w:before="60" w:after="60" w:line="264" w:lineRule="auto"/>
        <w:ind w:firstLine="567"/>
        <w:jc w:val="both"/>
        <w:rPr>
          <w:sz w:val="28"/>
          <w:szCs w:val="28"/>
        </w:rPr>
      </w:pPr>
      <w:r w:rsidRPr="00F224C1">
        <w:rPr>
          <w:sz w:val="28"/>
          <w:szCs w:val="28"/>
        </w:rPr>
        <w:t>d)</w:t>
      </w:r>
      <w:r w:rsidR="001F7B68" w:rsidRPr="00F224C1">
        <w:rPr>
          <w:sz w:val="28"/>
          <w:szCs w:val="28"/>
        </w:rPr>
        <w:t xml:space="preserve"> Khi số lượng loại đất thuộc nhóm đất nông nghiệp điều chỉnh có sự thay đổi (lớn hoặc nhỏ hơn 01 loại đất) thì điều chỉnh theo tỷ lệ thuận đối với mục 5.1.1. của Bảng </w:t>
      </w:r>
      <w:r w:rsidR="00FB51F7" w:rsidRPr="00F224C1">
        <w:rPr>
          <w:sz w:val="28"/>
          <w:szCs w:val="28"/>
        </w:rPr>
        <w:t>1</w:t>
      </w:r>
      <w:r w:rsidR="001F7B68" w:rsidRPr="00F224C1">
        <w:rPr>
          <w:sz w:val="28"/>
          <w:szCs w:val="28"/>
        </w:rPr>
        <w:t xml:space="preserve">9; khi số lượng loại đất thuộc nhóm đất phi nông nghiệp điều chỉnh có sự thay đổi (lớn hoặc nhỏ hơn 01 loại đất) thì điều chỉnh theo tỷ lệ thuận đối với mục 5.1.2. của Bảng </w:t>
      </w:r>
      <w:r w:rsidR="00FB51F7" w:rsidRPr="00F224C1">
        <w:rPr>
          <w:sz w:val="28"/>
          <w:szCs w:val="28"/>
        </w:rPr>
        <w:t>1</w:t>
      </w:r>
      <w:r w:rsidR="001F7B68" w:rsidRPr="00F224C1">
        <w:rPr>
          <w:sz w:val="28"/>
          <w:szCs w:val="28"/>
        </w:rPr>
        <w:t>9.</w:t>
      </w:r>
    </w:p>
    <w:p w14:paraId="3D36BEFA" w14:textId="28ADE5E5" w:rsidR="001F7B68" w:rsidRPr="00F224C1" w:rsidRDefault="00FB51F7" w:rsidP="006A7C9D">
      <w:pPr>
        <w:spacing w:before="60" w:after="60" w:line="264" w:lineRule="auto"/>
        <w:ind w:firstLine="567"/>
        <w:jc w:val="both"/>
        <w:rPr>
          <w:sz w:val="28"/>
          <w:szCs w:val="28"/>
        </w:rPr>
      </w:pPr>
      <w:r w:rsidRPr="00F224C1">
        <w:rPr>
          <w:sz w:val="28"/>
          <w:szCs w:val="28"/>
        </w:rPr>
        <w:t>e)</w:t>
      </w:r>
      <w:r w:rsidR="001F7B68" w:rsidRPr="00F224C1">
        <w:rPr>
          <w:sz w:val="28"/>
          <w:szCs w:val="28"/>
        </w:rPr>
        <w:t xml:space="preserve"> Trường hợp sửa đổi, bổ sung toàn bộ </w:t>
      </w:r>
      <w:r w:rsidR="00C27D91" w:rsidRPr="00F224C1">
        <w:rPr>
          <w:sz w:val="28"/>
          <w:szCs w:val="28"/>
        </w:rPr>
        <w:t xml:space="preserve">hệ số điều chỉnh </w:t>
      </w:r>
      <w:r w:rsidR="001F7B68" w:rsidRPr="00F224C1">
        <w:rPr>
          <w:sz w:val="28"/>
          <w:szCs w:val="28"/>
        </w:rPr>
        <w:t xml:space="preserve">giá đất thì thực hiện theo định mức kinh tế - kỹ thuật xây dựng </w:t>
      </w:r>
      <w:r w:rsidR="00C27D91" w:rsidRPr="00F224C1">
        <w:rPr>
          <w:sz w:val="28"/>
          <w:szCs w:val="28"/>
        </w:rPr>
        <w:t>hệ số điều chỉnh</w:t>
      </w:r>
      <w:r w:rsidR="001F7B68" w:rsidRPr="00F224C1">
        <w:rPr>
          <w:sz w:val="28"/>
          <w:szCs w:val="28"/>
        </w:rPr>
        <w:t xml:space="preserve"> giá đất.</w:t>
      </w:r>
    </w:p>
    <w:p w14:paraId="2E9D1971" w14:textId="77777777" w:rsidR="001F7B68" w:rsidRPr="00F224C1" w:rsidRDefault="001F7B68" w:rsidP="006A7C9D">
      <w:pPr>
        <w:spacing w:before="60" w:after="60" w:line="264" w:lineRule="auto"/>
        <w:ind w:firstLine="567"/>
        <w:jc w:val="both"/>
        <w:rPr>
          <w:sz w:val="28"/>
          <w:szCs w:val="28"/>
        </w:rPr>
      </w:pPr>
      <w:r w:rsidRPr="00F224C1">
        <w:rPr>
          <w:bCs/>
          <w:sz w:val="28"/>
          <w:szCs w:val="28"/>
        </w:rPr>
        <w:t>2. Định mức vật tư và thiết bị</w:t>
      </w:r>
    </w:p>
    <w:p w14:paraId="5BE5CD8E" w14:textId="0ECE4CAD" w:rsidR="001F7B68" w:rsidRPr="00F224C1" w:rsidRDefault="008957F7" w:rsidP="006A7C9D">
      <w:pPr>
        <w:spacing w:before="60" w:after="60" w:line="264" w:lineRule="auto"/>
        <w:ind w:firstLine="567"/>
        <w:jc w:val="both"/>
        <w:rPr>
          <w:sz w:val="28"/>
          <w:szCs w:val="28"/>
        </w:rPr>
      </w:pPr>
      <w:r w:rsidRPr="00F224C1">
        <w:rPr>
          <w:bCs/>
          <w:iCs/>
          <w:sz w:val="28"/>
          <w:szCs w:val="28"/>
        </w:rPr>
        <w:t>a)</w:t>
      </w:r>
      <w:r w:rsidR="001F7B68" w:rsidRPr="00F224C1">
        <w:rPr>
          <w:bCs/>
          <w:iCs/>
          <w:sz w:val="28"/>
          <w:szCs w:val="28"/>
        </w:rPr>
        <w:t xml:space="preserve"> Dụng cụ</w:t>
      </w:r>
    </w:p>
    <w:p w14:paraId="1A0BA1B2" w14:textId="4618E394" w:rsidR="001F7B68" w:rsidRPr="00F224C1" w:rsidRDefault="001F7B68" w:rsidP="006A7C9D">
      <w:pPr>
        <w:spacing w:before="60" w:after="60" w:line="264" w:lineRule="auto"/>
        <w:jc w:val="right"/>
        <w:rPr>
          <w:sz w:val="28"/>
          <w:szCs w:val="28"/>
        </w:rPr>
      </w:pPr>
      <w:r w:rsidRPr="00F224C1">
        <w:rPr>
          <w:sz w:val="28"/>
          <w:szCs w:val="28"/>
        </w:rPr>
        <w:t xml:space="preserve">Bảng </w:t>
      </w:r>
      <w:r w:rsidR="00D623A1" w:rsidRPr="00F224C1">
        <w:rPr>
          <w:sz w:val="28"/>
          <w:szCs w:val="28"/>
        </w:rPr>
        <w:t>20</w:t>
      </w:r>
    </w:p>
    <w:tbl>
      <w:tblPr>
        <w:tblW w:w="8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98"/>
        <w:gridCol w:w="3702"/>
        <w:gridCol w:w="1417"/>
        <w:gridCol w:w="1701"/>
        <w:gridCol w:w="1418"/>
      </w:tblGrid>
      <w:tr w:rsidR="00F224C1" w:rsidRPr="00F224C1" w14:paraId="4C31E5C3" w14:textId="77777777" w:rsidTr="006F24DA">
        <w:trPr>
          <w:tblHeader/>
        </w:trPr>
        <w:tc>
          <w:tcPr>
            <w:tcW w:w="698" w:type="dxa"/>
            <w:vMerge w:val="restart"/>
            <w:shd w:val="solid" w:color="FFFFFF" w:fill="auto"/>
            <w:tcMar>
              <w:top w:w="0" w:type="dxa"/>
              <w:left w:w="0" w:type="dxa"/>
              <w:bottom w:w="0" w:type="dxa"/>
              <w:right w:w="0" w:type="dxa"/>
            </w:tcMar>
            <w:vAlign w:val="center"/>
          </w:tcPr>
          <w:p w14:paraId="4B46ECB9" w14:textId="77777777" w:rsidR="0064788B" w:rsidRPr="00F224C1" w:rsidRDefault="0064788B" w:rsidP="006A7C9D">
            <w:pPr>
              <w:spacing w:before="60" w:after="60" w:line="264" w:lineRule="auto"/>
              <w:jc w:val="center"/>
              <w:rPr>
                <w:b/>
                <w:sz w:val="24"/>
                <w:szCs w:val="24"/>
              </w:rPr>
            </w:pPr>
            <w:r w:rsidRPr="00F224C1">
              <w:rPr>
                <w:b/>
                <w:sz w:val="24"/>
                <w:szCs w:val="24"/>
              </w:rPr>
              <w:t>STT</w:t>
            </w:r>
          </w:p>
        </w:tc>
        <w:tc>
          <w:tcPr>
            <w:tcW w:w="3702" w:type="dxa"/>
            <w:vMerge w:val="restart"/>
            <w:shd w:val="solid" w:color="FFFFFF" w:fill="auto"/>
            <w:tcMar>
              <w:top w:w="0" w:type="dxa"/>
              <w:left w:w="0" w:type="dxa"/>
              <w:bottom w:w="0" w:type="dxa"/>
              <w:right w:w="0" w:type="dxa"/>
            </w:tcMar>
            <w:vAlign w:val="center"/>
          </w:tcPr>
          <w:p w14:paraId="7AF464D9" w14:textId="77777777" w:rsidR="0064788B" w:rsidRPr="00F224C1" w:rsidRDefault="0064788B" w:rsidP="006A7C9D">
            <w:pPr>
              <w:spacing w:before="60" w:after="60" w:line="264" w:lineRule="auto"/>
              <w:jc w:val="center"/>
              <w:rPr>
                <w:b/>
                <w:sz w:val="24"/>
                <w:szCs w:val="24"/>
              </w:rPr>
            </w:pPr>
            <w:r w:rsidRPr="00F224C1">
              <w:rPr>
                <w:b/>
                <w:sz w:val="24"/>
                <w:szCs w:val="24"/>
              </w:rPr>
              <w:t>Danh mục dụng cụ</w:t>
            </w:r>
          </w:p>
        </w:tc>
        <w:tc>
          <w:tcPr>
            <w:tcW w:w="1417" w:type="dxa"/>
            <w:vMerge w:val="restart"/>
            <w:shd w:val="solid" w:color="FFFFFF" w:fill="auto"/>
            <w:tcMar>
              <w:top w:w="0" w:type="dxa"/>
              <w:left w:w="0" w:type="dxa"/>
              <w:bottom w:w="0" w:type="dxa"/>
              <w:right w:w="0" w:type="dxa"/>
            </w:tcMar>
            <w:vAlign w:val="center"/>
          </w:tcPr>
          <w:p w14:paraId="0CCDCB67" w14:textId="77777777" w:rsidR="0064788B" w:rsidRPr="00F224C1" w:rsidRDefault="0064788B" w:rsidP="006A7C9D">
            <w:pPr>
              <w:spacing w:before="60" w:after="60" w:line="264" w:lineRule="auto"/>
              <w:jc w:val="center"/>
              <w:rPr>
                <w:b/>
                <w:sz w:val="24"/>
                <w:szCs w:val="24"/>
              </w:rPr>
            </w:pPr>
            <w:r w:rsidRPr="00F224C1">
              <w:rPr>
                <w:b/>
                <w:sz w:val="24"/>
                <w:szCs w:val="24"/>
              </w:rPr>
              <w:t>Đơn vị tính</w:t>
            </w:r>
          </w:p>
        </w:tc>
        <w:tc>
          <w:tcPr>
            <w:tcW w:w="3119" w:type="dxa"/>
            <w:gridSpan w:val="2"/>
            <w:shd w:val="solid" w:color="FFFFFF" w:fill="auto"/>
            <w:tcMar>
              <w:top w:w="0" w:type="dxa"/>
              <w:left w:w="0" w:type="dxa"/>
              <w:bottom w:w="0" w:type="dxa"/>
              <w:right w:w="0" w:type="dxa"/>
            </w:tcMar>
            <w:vAlign w:val="center"/>
          </w:tcPr>
          <w:p w14:paraId="115A31B7" w14:textId="77777777" w:rsidR="0064788B" w:rsidRPr="00F224C1" w:rsidRDefault="0064788B" w:rsidP="006A7C9D">
            <w:pPr>
              <w:spacing w:before="60" w:after="60" w:line="264" w:lineRule="auto"/>
              <w:jc w:val="center"/>
              <w:rPr>
                <w:b/>
                <w:sz w:val="24"/>
                <w:szCs w:val="24"/>
              </w:rPr>
            </w:pPr>
            <w:r w:rsidRPr="00F224C1">
              <w:rPr>
                <w:b/>
                <w:sz w:val="24"/>
                <w:szCs w:val="24"/>
              </w:rPr>
              <w:t>Định mức</w:t>
            </w:r>
            <w:r w:rsidRPr="00F224C1">
              <w:rPr>
                <w:b/>
                <w:sz w:val="24"/>
                <w:szCs w:val="24"/>
              </w:rPr>
              <w:br/>
            </w:r>
            <w:r w:rsidRPr="00F224C1">
              <w:rPr>
                <w:i/>
                <w:sz w:val="24"/>
                <w:szCs w:val="24"/>
              </w:rPr>
              <w:t>(ca/tỉnh)</w:t>
            </w:r>
          </w:p>
        </w:tc>
      </w:tr>
      <w:tr w:rsidR="00F224C1" w:rsidRPr="00F224C1" w14:paraId="13C76E46" w14:textId="77777777" w:rsidTr="006F24DA">
        <w:trPr>
          <w:tblHeader/>
        </w:trPr>
        <w:tc>
          <w:tcPr>
            <w:tcW w:w="0" w:type="auto"/>
            <w:vMerge/>
            <w:vAlign w:val="center"/>
          </w:tcPr>
          <w:p w14:paraId="31485118" w14:textId="77777777" w:rsidR="0064788B" w:rsidRPr="00F224C1" w:rsidRDefault="0064788B" w:rsidP="006A7C9D">
            <w:pPr>
              <w:spacing w:before="60" w:after="60" w:line="264" w:lineRule="auto"/>
              <w:jc w:val="center"/>
              <w:rPr>
                <w:b/>
                <w:sz w:val="24"/>
                <w:szCs w:val="24"/>
              </w:rPr>
            </w:pPr>
          </w:p>
        </w:tc>
        <w:tc>
          <w:tcPr>
            <w:tcW w:w="3702" w:type="dxa"/>
            <w:vMerge/>
            <w:vAlign w:val="center"/>
          </w:tcPr>
          <w:p w14:paraId="3E5BC4BC" w14:textId="77777777" w:rsidR="0064788B" w:rsidRPr="00F224C1" w:rsidRDefault="0064788B" w:rsidP="006A7C9D">
            <w:pPr>
              <w:spacing w:before="60" w:after="60" w:line="264" w:lineRule="auto"/>
              <w:jc w:val="center"/>
              <w:rPr>
                <w:b/>
                <w:sz w:val="24"/>
                <w:szCs w:val="24"/>
              </w:rPr>
            </w:pPr>
          </w:p>
        </w:tc>
        <w:tc>
          <w:tcPr>
            <w:tcW w:w="1417" w:type="dxa"/>
            <w:vMerge/>
            <w:vAlign w:val="center"/>
          </w:tcPr>
          <w:p w14:paraId="619730EB" w14:textId="77777777" w:rsidR="0064788B" w:rsidRPr="00F224C1" w:rsidRDefault="0064788B" w:rsidP="006A7C9D">
            <w:pPr>
              <w:spacing w:before="60" w:after="60" w:line="264" w:lineRule="auto"/>
              <w:jc w:val="center"/>
              <w:rPr>
                <w:b/>
                <w:sz w:val="24"/>
                <w:szCs w:val="24"/>
              </w:rPr>
            </w:pPr>
          </w:p>
        </w:tc>
        <w:tc>
          <w:tcPr>
            <w:tcW w:w="1701" w:type="dxa"/>
            <w:shd w:val="solid" w:color="FFFFFF" w:fill="auto"/>
            <w:tcMar>
              <w:top w:w="0" w:type="dxa"/>
              <w:left w:w="0" w:type="dxa"/>
              <w:bottom w:w="0" w:type="dxa"/>
              <w:right w:w="0" w:type="dxa"/>
            </w:tcMar>
            <w:vAlign w:val="center"/>
          </w:tcPr>
          <w:p w14:paraId="2EC528CE" w14:textId="77777777" w:rsidR="0064788B" w:rsidRPr="00F224C1" w:rsidRDefault="0064788B" w:rsidP="006A7C9D">
            <w:pPr>
              <w:spacing w:before="60" w:after="60" w:line="264" w:lineRule="auto"/>
              <w:jc w:val="center"/>
              <w:rPr>
                <w:b/>
                <w:sz w:val="24"/>
                <w:szCs w:val="24"/>
              </w:rPr>
            </w:pPr>
            <w:r w:rsidRPr="00F224C1">
              <w:rPr>
                <w:b/>
                <w:sz w:val="24"/>
                <w:szCs w:val="24"/>
              </w:rPr>
              <w:t>Nội nghiệp</w:t>
            </w:r>
          </w:p>
        </w:tc>
        <w:tc>
          <w:tcPr>
            <w:tcW w:w="1418" w:type="dxa"/>
            <w:shd w:val="solid" w:color="FFFFFF" w:fill="auto"/>
            <w:tcMar>
              <w:top w:w="0" w:type="dxa"/>
              <w:left w:w="0" w:type="dxa"/>
              <w:bottom w:w="0" w:type="dxa"/>
              <w:right w:w="0" w:type="dxa"/>
            </w:tcMar>
            <w:vAlign w:val="center"/>
          </w:tcPr>
          <w:p w14:paraId="5CBB2D58" w14:textId="77777777" w:rsidR="0064788B" w:rsidRPr="00F224C1" w:rsidRDefault="0064788B" w:rsidP="006A7C9D">
            <w:pPr>
              <w:spacing w:before="60" w:after="60" w:line="264" w:lineRule="auto"/>
              <w:jc w:val="center"/>
              <w:rPr>
                <w:b/>
                <w:sz w:val="24"/>
                <w:szCs w:val="24"/>
              </w:rPr>
            </w:pPr>
            <w:r w:rsidRPr="00F224C1">
              <w:rPr>
                <w:b/>
                <w:sz w:val="24"/>
                <w:szCs w:val="24"/>
              </w:rPr>
              <w:t>Ngoại nghiệp</w:t>
            </w:r>
          </w:p>
        </w:tc>
      </w:tr>
      <w:tr w:rsidR="00F224C1" w:rsidRPr="00F224C1" w14:paraId="6BA7829E" w14:textId="77777777" w:rsidTr="006F24DA">
        <w:tc>
          <w:tcPr>
            <w:tcW w:w="698" w:type="dxa"/>
            <w:shd w:val="solid" w:color="FFFFFF" w:fill="auto"/>
            <w:tcMar>
              <w:top w:w="0" w:type="dxa"/>
              <w:left w:w="0" w:type="dxa"/>
              <w:bottom w:w="0" w:type="dxa"/>
              <w:right w:w="0" w:type="dxa"/>
            </w:tcMar>
            <w:vAlign w:val="center"/>
          </w:tcPr>
          <w:p w14:paraId="64DE3D15" w14:textId="77777777" w:rsidR="0064788B" w:rsidRPr="00F224C1" w:rsidRDefault="0064788B" w:rsidP="006A7C9D">
            <w:pPr>
              <w:spacing w:before="60" w:after="60" w:line="264" w:lineRule="auto"/>
              <w:jc w:val="center"/>
              <w:rPr>
                <w:sz w:val="24"/>
                <w:szCs w:val="24"/>
              </w:rPr>
            </w:pPr>
            <w:r w:rsidRPr="00F224C1">
              <w:rPr>
                <w:sz w:val="24"/>
                <w:szCs w:val="24"/>
              </w:rPr>
              <w:t>1</w:t>
            </w:r>
          </w:p>
        </w:tc>
        <w:tc>
          <w:tcPr>
            <w:tcW w:w="3702" w:type="dxa"/>
            <w:shd w:val="solid" w:color="FFFFFF" w:fill="auto"/>
            <w:tcMar>
              <w:top w:w="0" w:type="dxa"/>
              <w:left w:w="0" w:type="dxa"/>
              <w:bottom w:w="0" w:type="dxa"/>
              <w:right w:w="0" w:type="dxa"/>
            </w:tcMar>
            <w:vAlign w:val="center"/>
          </w:tcPr>
          <w:p w14:paraId="3CDA3DAC" w14:textId="77777777" w:rsidR="0064788B" w:rsidRPr="00F224C1" w:rsidRDefault="0064788B" w:rsidP="006A7C9D">
            <w:pPr>
              <w:spacing w:before="60" w:after="60" w:line="264" w:lineRule="auto"/>
              <w:ind w:left="63" w:right="81"/>
              <w:rPr>
                <w:sz w:val="24"/>
                <w:szCs w:val="24"/>
              </w:rPr>
            </w:pPr>
            <w:r w:rsidRPr="00F224C1">
              <w:rPr>
                <w:sz w:val="24"/>
                <w:szCs w:val="24"/>
              </w:rPr>
              <w:t>Bàn làm việc</w:t>
            </w:r>
          </w:p>
        </w:tc>
        <w:tc>
          <w:tcPr>
            <w:tcW w:w="1417" w:type="dxa"/>
            <w:shd w:val="solid" w:color="FFFFFF" w:fill="auto"/>
            <w:tcMar>
              <w:top w:w="0" w:type="dxa"/>
              <w:left w:w="0" w:type="dxa"/>
              <w:bottom w:w="0" w:type="dxa"/>
              <w:right w:w="0" w:type="dxa"/>
            </w:tcMar>
            <w:vAlign w:val="center"/>
          </w:tcPr>
          <w:p w14:paraId="1B7CD0AB" w14:textId="77777777" w:rsidR="0064788B" w:rsidRPr="00F224C1" w:rsidRDefault="0064788B" w:rsidP="006A7C9D">
            <w:pPr>
              <w:spacing w:before="60" w:after="60" w:line="264" w:lineRule="auto"/>
              <w:ind w:left="63" w:right="81"/>
              <w:jc w:val="center"/>
              <w:rPr>
                <w:sz w:val="24"/>
                <w:szCs w:val="24"/>
              </w:rPr>
            </w:pPr>
            <w:r w:rsidRPr="00F224C1">
              <w:rPr>
                <w:sz w:val="24"/>
                <w:szCs w:val="24"/>
              </w:rPr>
              <w:t>Cái</w:t>
            </w:r>
          </w:p>
        </w:tc>
        <w:tc>
          <w:tcPr>
            <w:tcW w:w="1701" w:type="dxa"/>
            <w:shd w:val="solid" w:color="FFFFFF" w:fill="auto"/>
            <w:tcMar>
              <w:top w:w="0" w:type="dxa"/>
              <w:left w:w="0" w:type="dxa"/>
              <w:bottom w:w="0" w:type="dxa"/>
              <w:right w:w="0" w:type="dxa"/>
            </w:tcMar>
            <w:vAlign w:val="center"/>
          </w:tcPr>
          <w:p w14:paraId="16526F54" w14:textId="77777777" w:rsidR="0064788B" w:rsidRPr="00F224C1" w:rsidRDefault="0064788B" w:rsidP="006A7C9D">
            <w:pPr>
              <w:spacing w:before="60" w:after="60" w:line="264" w:lineRule="auto"/>
              <w:ind w:left="63" w:right="81"/>
              <w:jc w:val="center"/>
              <w:rPr>
                <w:sz w:val="24"/>
                <w:szCs w:val="24"/>
              </w:rPr>
            </w:pPr>
            <w:r w:rsidRPr="00F224C1">
              <w:rPr>
                <w:sz w:val="24"/>
                <w:szCs w:val="24"/>
              </w:rPr>
              <w:t>162,40</w:t>
            </w:r>
          </w:p>
        </w:tc>
        <w:tc>
          <w:tcPr>
            <w:tcW w:w="1418" w:type="dxa"/>
            <w:shd w:val="solid" w:color="FFFFFF" w:fill="auto"/>
            <w:tcMar>
              <w:top w:w="0" w:type="dxa"/>
              <w:left w:w="0" w:type="dxa"/>
              <w:bottom w:w="0" w:type="dxa"/>
              <w:right w:w="0" w:type="dxa"/>
            </w:tcMar>
            <w:vAlign w:val="center"/>
          </w:tcPr>
          <w:p w14:paraId="7385B617" w14:textId="77777777" w:rsidR="0064788B" w:rsidRPr="00F224C1" w:rsidRDefault="0064788B" w:rsidP="006A7C9D">
            <w:pPr>
              <w:spacing w:before="60" w:after="60" w:line="264" w:lineRule="auto"/>
              <w:ind w:left="63" w:right="81"/>
              <w:jc w:val="right"/>
              <w:rPr>
                <w:sz w:val="24"/>
                <w:szCs w:val="24"/>
              </w:rPr>
            </w:pPr>
          </w:p>
        </w:tc>
      </w:tr>
      <w:tr w:rsidR="00F224C1" w:rsidRPr="00F224C1" w14:paraId="4CE28980" w14:textId="77777777" w:rsidTr="006F24DA">
        <w:tc>
          <w:tcPr>
            <w:tcW w:w="698" w:type="dxa"/>
            <w:shd w:val="solid" w:color="FFFFFF" w:fill="auto"/>
            <w:tcMar>
              <w:top w:w="0" w:type="dxa"/>
              <w:left w:w="0" w:type="dxa"/>
              <w:bottom w:w="0" w:type="dxa"/>
              <w:right w:w="0" w:type="dxa"/>
            </w:tcMar>
            <w:vAlign w:val="center"/>
          </w:tcPr>
          <w:p w14:paraId="144AE7C1" w14:textId="77777777" w:rsidR="0064788B" w:rsidRPr="00F224C1" w:rsidRDefault="0064788B" w:rsidP="006A7C9D">
            <w:pPr>
              <w:spacing w:before="60" w:after="60" w:line="264" w:lineRule="auto"/>
              <w:jc w:val="center"/>
              <w:rPr>
                <w:sz w:val="24"/>
                <w:szCs w:val="24"/>
              </w:rPr>
            </w:pPr>
            <w:r w:rsidRPr="00F224C1">
              <w:rPr>
                <w:sz w:val="24"/>
                <w:szCs w:val="24"/>
              </w:rPr>
              <w:t>2</w:t>
            </w:r>
          </w:p>
        </w:tc>
        <w:tc>
          <w:tcPr>
            <w:tcW w:w="3702" w:type="dxa"/>
            <w:shd w:val="solid" w:color="FFFFFF" w:fill="auto"/>
            <w:tcMar>
              <w:top w:w="0" w:type="dxa"/>
              <w:left w:w="0" w:type="dxa"/>
              <w:bottom w:w="0" w:type="dxa"/>
              <w:right w:w="0" w:type="dxa"/>
            </w:tcMar>
            <w:vAlign w:val="center"/>
          </w:tcPr>
          <w:p w14:paraId="18A99070" w14:textId="77777777" w:rsidR="0064788B" w:rsidRPr="00F224C1" w:rsidRDefault="0064788B" w:rsidP="006A7C9D">
            <w:pPr>
              <w:spacing w:before="60" w:after="60" w:line="264" w:lineRule="auto"/>
              <w:ind w:left="63" w:right="81"/>
              <w:rPr>
                <w:sz w:val="24"/>
                <w:szCs w:val="24"/>
              </w:rPr>
            </w:pPr>
            <w:r w:rsidRPr="00F224C1">
              <w:rPr>
                <w:sz w:val="24"/>
                <w:szCs w:val="24"/>
              </w:rPr>
              <w:t>Ghế văn phòng</w:t>
            </w:r>
          </w:p>
        </w:tc>
        <w:tc>
          <w:tcPr>
            <w:tcW w:w="1417" w:type="dxa"/>
            <w:shd w:val="solid" w:color="FFFFFF" w:fill="auto"/>
            <w:tcMar>
              <w:top w:w="0" w:type="dxa"/>
              <w:left w:w="0" w:type="dxa"/>
              <w:bottom w:w="0" w:type="dxa"/>
              <w:right w:w="0" w:type="dxa"/>
            </w:tcMar>
            <w:vAlign w:val="center"/>
          </w:tcPr>
          <w:p w14:paraId="3C16CA71" w14:textId="77777777" w:rsidR="0064788B" w:rsidRPr="00F224C1" w:rsidRDefault="0064788B" w:rsidP="006A7C9D">
            <w:pPr>
              <w:spacing w:before="60" w:after="60" w:line="264" w:lineRule="auto"/>
              <w:ind w:left="63" w:right="81"/>
              <w:jc w:val="center"/>
              <w:rPr>
                <w:sz w:val="24"/>
                <w:szCs w:val="24"/>
              </w:rPr>
            </w:pPr>
            <w:r w:rsidRPr="00F224C1">
              <w:rPr>
                <w:sz w:val="24"/>
                <w:szCs w:val="24"/>
              </w:rPr>
              <w:t>Cái</w:t>
            </w:r>
          </w:p>
        </w:tc>
        <w:tc>
          <w:tcPr>
            <w:tcW w:w="1701" w:type="dxa"/>
            <w:shd w:val="solid" w:color="FFFFFF" w:fill="auto"/>
            <w:tcMar>
              <w:top w:w="0" w:type="dxa"/>
              <w:left w:w="0" w:type="dxa"/>
              <w:bottom w:w="0" w:type="dxa"/>
              <w:right w:w="0" w:type="dxa"/>
            </w:tcMar>
            <w:vAlign w:val="center"/>
          </w:tcPr>
          <w:p w14:paraId="1578585E" w14:textId="77777777" w:rsidR="0064788B" w:rsidRPr="00F224C1" w:rsidRDefault="0064788B" w:rsidP="006A7C9D">
            <w:pPr>
              <w:spacing w:before="60" w:after="60" w:line="264" w:lineRule="auto"/>
              <w:ind w:left="63" w:right="81"/>
              <w:jc w:val="center"/>
              <w:rPr>
                <w:sz w:val="24"/>
                <w:szCs w:val="24"/>
              </w:rPr>
            </w:pPr>
            <w:r w:rsidRPr="00F224C1">
              <w:rPr>
                <w:sz w:val="24"/>
                <w:szCs w:val="24"/>
              </w:rPr>
              <w:t>162,40</w:t>
            </w:r>
          </w:p>
        </w:tc>
        <w:tc>
          <w:tcPr>
            <w:tcW w:w="1418" w:type="dxa"/>
            <w:shd w:val="solid" w:color="FFFFFF" w:fill="auto"/>
            <w:tcMar>
              <w:top w:w="0" w:type="dxa"/>
              <w:left w:w="0" w:type="dxa"/>
              <w:bottom w:w="0" w:type="dxa"/>
              <w:right w:w="0" w:type="dxa"/>
            </w:tcMar>
            <w:vAlign w:val="center"/>
          </w:tcPr>
          <w:p w14:paraId="44E2D3C2" w14:textId="77777777" w:rsidR="0064788B" w:rsidRPr="00F224C1" w:rsidRDefault="0064788B" w:rsidP="006A7C9D">
            <w:pPr>
              <w:spacing w:before="60" w:after="60" w:line="264" w:lineRule="auto"/>
              <w:ind w:left="63" w:right="81"/>
              <w:jc w:val="center"/>
              <w:rPr>
                <w:sz w:val="24"/>
                <w:szCs w:val="24"/>
              </w:rPr>
            </w:pPr>
          </w:p>
        </w:tc>
      </w:tr>
      <w:tr w:rsidR="00F224C1" w:rsidRPr="00F224C1" w14:paraId="4C76C520" w14:textId="77777777" w:rsidTr="006F24DA">
        <w:tc>
          <w:tcPr>
            <w:tcW w:w="698" w:type="dxa"/>
            <w:shd w:val="solid" w:color="FFFFFF" w:fill="auto"/>
            <w:tcMar>
              <w:top w:w="0" w:type="dxa"/>
              <w:left w:w="0" w:type="dxa"/>
              <w:bottom w:w="0" w:type="dxa"/>
              <w:right w:w="0" w:type="dxa"/>
            </w:tcMar>
            <w:vAlign w:val="center"/>
          </w:tcPr>
          <w:p w14:paraId="29C1CD0A" w14:textId="77777777" w:rsidR="0064788B" w:rsidRPr="00F224C1" w:rsidRDefault="0064788B" w:rsidP="006A7C9D">
            <w:pPr>
              <w:spacing w:before="60" w:after="60" w:line="264" w:lineRule="auto"/>
              <w:jc w:val="center"/>
              <w:rPr>
                <w:sz w:val="24"/>
                <w:szCs w:val="24"/>
              </w:rPr>
            </w:pPr>
            <w:r w:rsidRPr="00F224C1">
              <w:rPr>
                <w:sz w:val="24"/>
                <w:szCs w:val="24"/>
              </w:rPr>
              <w:t>3</w:t>
            </w:r>
          </w:p>
        </w:tc>
        <w:tc>
          <w:tcPr>
            <w:tcW w:w="3702" w:type="dxa"/>
            <w:shd w:val="solid" w:color="FFFFFF" w:fill="auto"/>
            <w:tcMar>
              <w:top w:w="0" w:type="dxa"/>
              <w:left w:w="0" w:type="dxa"/>
              <w:bottom w:w="0" w:type="dxa"/>
              <w:right w:w="0" w:type="dxa"/>
            </w:tcMar>
            <w:vAlign w:val="center"/>
          </w:tcPr>
          <w:p w14:paraId="0AE3D4CC" w14:textId="77777777" w:rsidR="0064788B" w:rsidRPr="00F224C1" w:rsidRDefault="0064788B" w:rsidP="006A7C9D">
            <w:pPr>
              <w:spacing w:before="60" w:after="60" w:line="264" w:lineRule="auto"/>
              <w:ind w:left="63" w:right="81"/>
              <w:rPr>
                <w:sz w:val="24"/>
                <w:szCs w:val="24"/>
              </w:rPr>
            </w:pPr>
            <w:r w:rsidRPr="00F224C1">
              <w:rPr>
                <w:sz w:val="24"/>
                <w:szCs w:val="24"/>
              </w:rPr>
              <w:t>Tủ để tài liệu</w:t>
            </w:r>
          </w:p>
        </w:tc>
        <w:tc>
          <w:tcPr>
            <w:tcW w:w="1417" w:type="dxa"/>
            <w:shd w:val="solid" w:color="FFFFFF" w:fill="auto"/>
            <w:tcMar>
              <w:top w:w="0" w:type="dxa"/>
              <w:left w:w="0" w:type="dxa"/>
              <w:bottom w:w="0" w:type="dxa"/>
              <w:right w:w="0" w:type="dxa"/>
            </w:tcMar>
            <w:vAlign w:val="center"/>
          </w:tcPr>
          <w:p w14:paraId="6167599E" w14:textId="77777777" w:rsidR="0064788B" w:rsidRPr="00F224C1" w:rsidRDefault="0064788B" w:rsidP="006A7C9D">
            <w:pPr>
              <w:spacing w:before="60" w:after="60" w:line="264" w:lineRule="auto"/>
              <w:ind w:left="63" w:right="81"/>
              <w:jc w:val="center"/>
              <w:rPr>
                <w:sz w:val="24"/>
                <w:szCs w:val="24"/>
              </w:rPr>
            </w:pPr>
            <w:r w:rsidRPr="00F224C1">
              <w:rPr>
                <w:sz w:val="24"/>
                <w:szCs w:val="24"/>
              </w:rPr>
              <w:t>Cái</w:t>
            </w:r>
          </w:p>
        </w:tc>
        <w:tc>
          <w:tcPr>
            <w:tcW w:w="1701" w:type="dxa"/>
            <w:shd w:val="solid" w:color="FFFFFF" w:fill="auto"/>
            <w:tcMar>
              <w:top w:w="0" w:type="dxa"/>
              <w:left w:w="0" w:type="dxa"/>
              <w:bottom w:w="0" w:type="dxa"/>
              <w:right w:w="0" w:type="dxa"/>
            </w:tcMar>
            <w:vAlign w:val="center"/>
          </w:tcPr>
          <w:p w14:paraId="15079641" w14:textId="77777777" w:rsidR="0064788B" w:rsidRPr="00F224C1" w:rsidRDefault="0064788B" w:rsidP="006A7C9D">
            <w:pPr>
              <w:spacing w:before="60" w:after="60" w:line="264" w:lineRule="auto"/>
              <w:ind w:left="63" w:right="81"/>
              <w:jc w:val="center"/>
              <w:rPr>
                <w:sz w:val="24"/>
                <w:szCs w:val="24"/>
              </w:rPr>
            </w:pPr>
            <w:r w:rsidRPr="00F224C1">
              <w:rPr>
                <w:sz w:val="24"/>
                <w:szCs w:val="24"/>
              </w:rPr>
              <w:t>40,60</w:t>
            </w:r>
          </w:p>
        </w:tc>
        <w:tc>
          <w:tcPr>
            <w:tcW w:w="1418" w:type="dxa"/>
            <w:shd w:val="solid" w:color="FFFFFF" w:fill="auto"/>
            <w:tcMar>
              <w:top w:w="0" w:type="dxa"/>
              <w:left w:w="0" w:type="dxa"/>
              <w:bottom w:w="0" w:type="dxa"/>
              <w:right w:w="0" w:type="dxa"/>
            </w:tcMar>
            <w:vAlign w:val="center"/>
          </w:tcPr>
          <w:p w14:paraId="5F1BE6EC" w14:textId="77777777" w:rsidR="0064788B" w:rsidRPr="00F224C1" w:rsidRDefault="0064788B" w:rsidP="006A7C9D">
            <w:pPr>
              <w:spacing w:before="60" w:after="60" w:line="264" w:lineRule="auto"/>
              <w:ind w:left="63" w:right="81"/>
              <w:jc w:val="center"/>
              <w:rPr>
                <w:sz w:val="24"/>
                <w:szCs w:val="24"/>
              </w:rPr>
            </w:pPr>
          </w:p>
        </w:tc>
      </w:tr>
      <w:tr w:rsidR="00F224C1" w:rsidRPr="00F224C1" w14:paraId="58C8B1ED" w14:textId="77777777" w:rsidTr="006F24DA">
        <w:tc>
          <w:tcPr>
            <w:tcW w:w="698" w:type="dxa"/>
            <w:shd w:val="solid" w:color="FFFFFF" w:fill="auto"/>
            <w:tcMar>
              <w:top w:w="0" w:type="dxa"/>
              <w:left w:w="0" w:type="dxa"/>
              <w:bottom w:w="0" w:type="dxa"/>
              <w:right w:w="0" w:type="dxa"/>
            </w:tcMar>
            <w:vAlign w:val="center"/>
          </w:tcPr>
          <w:p w14:paraId="03752ADB" w14:textId="77777777" w:rsidR="0064788B" w:rsidRPr="00F224C1" w:rsidRDefault="0064788B" w:rsidP="006A7C9D">
            <w:pPr>
              <w:spacing w:before="60" w:after="60" w:line="264" w:lineRule="auto"/>
              <w:jc w:val="center"/>
              <w:rPr>
                <w:sz w:val="24"/>
                <w:szCs w:val="24"/>
              </w:rPr>
            </w:pPr>
            <w:r w:rsidRPr="00F224C1">
              <w:rPr>
                <w:sz w:val="24"/>
                <w:szCs w:val="24"/>
              </w:rPr>
              <w:t>4</w:t>
            </w:r>
          </w:p>
        </w:tc>
        <w:tc>
          <w:tcPr>
            <w:tcW w:w="3702" w:type="dxa"/>
            <w:shd w:val="solid" w:color="FFFFFF" w:fill="auto"/>
            <w:tcMar>
              <w:top w:w="0" w:type="dxa"/>
              <w:left w:w="0" w:type="dxa"/>
              <w:bottom w:w="0" w:type="dxa"/>
              <w:right w:w="0" w:type="dxa"/>
            </w:tcMar>
            <w:vAlign w:val="center"/>
          </w:tcPr>
          <w:p w14:paraId="40F9B8F3" w14:textId="77777777" w:rsidR="0064788B" w:rsidRPr="00F224C1" w:rsidRDefault="0064788B" w:rsidP="006A7C9D">
            <w:pPr>
              <w:spacing w:before="60" w:after="60" w:line="264" w:lineRule="auto"/>
              <w:ind w:left="63" w:right="81"/>
              <w:rPr>
                <w:sz w:val="24"/>
                <w:szCs w:val="24"/>
              </w:rPr>
            </w:pPr>
            <w:r w:rsidRPr="00F224C1">
              <w:rPr>
                <w:sz w:val="24"/>
                <w:szCs w:val="24"/>
              </w:rPr>
              <w:t>Kéo cắt giấy</w:t>
            </w:r>
          </w:p>
        </w:tc>
        <w:tc>
          <w:tcPr>
            <w:tcW w:w="1417" w:type="dxa"/>
            <w:shd w:val="solid" w:color="FFFFFF" w:fill="auto"/>
            <w:tcMar>
              <w:top w:w="0" w:type="dxa"/>
              <w:left w:w="0" w:type="dxa"/>
              <w:bottom w:w="0" w:type="dxa"/>
              <w:right w:w="0" w:type="dxa"/>
            </w:tcMar>
            <w:vAlign w:val="center"/>
          </w:tcPr>
          <w:p w14:paraId="47390E41" w14:textId="77777777" w:rsidR="0064788B" w:rsidRPr="00F224C1" w:rsidRDefault="0064788B" w:rsidP="006A7C9D">
            <w:pPr>
              <w:spacing w:before="60" w:after="60" w:line="264" w:lineRule="auto"/>
              <w:ind w:left="63" w:right="81"/>
              <w:jc w:val="center"/>
              <w:rPr>
                <w:sz w:val="24"/>
                <w:szCs w:val="24"/>
              </w:rPr>
            </w:pPr>
            <w:r w:rsidRPr="00F224C1">
              <w:rPr>
                <w:sz w:val="24"/>
                <w:szCs w:val="24"/>
              </w:rPr>
              <w:t>Cái</w:t>
            </w:r>
          </w:p>
        </w:tc>
        <w:tc>
          <w:tcPr>
            <w:tcW w:w="1701" w:type="dxa"/>
            <w:shd w:val="solid" w:color="FFFFFF" w:fill="auto"/>
            <w:tcMar>
              <w:top w:w="0" w:type="dxa"/>
              <w:left w:w="0" w:type="dxa"/>
              <w:bottom w:w="0" w:type="dxa"/>
              <w:right w:w="0" w:type="dxa"/>
            </w:tcMar>
            <w:vAlign w:val="center"/>
          </w:tcPr>
          <w:p w14:paraId="4AED40A8" w14:textId="77777777" w:rsidR="0064788B" w:rsidRPr="00F224C1" w:rsidRDefault="0064788B" w:rsidP="006A7C9D">
            <w:pPr>
              <w:spacing w:before="60" w:after="60" w:line="264" w:lineRule="auto"/>
              <w:ind w:left="63" w:right="81"/>
              <w:jc w:val="center"/>
              <w:rPr>
                <w:sz w:val="24"/>
                <w:szCs w:val="24"/>
              </w:rPr>
            </w:pPr>
            <w:r w:rsidRPr="00F224C1">
              <w:rPr>
                <w:sz w:val="24"/>
                <w:szCs w:val="24"/>
              </w:rPr>
              <w:t>4,06</w:t>
            </w:r>
          </w:p>
        </w:tc>
        <w:tc>
          <w:tcPr>
            <w:tcW w:w="1418" w:type="dxa"/>
            <w:shd w:val="solid" w:color="FFFFFF" w:fill="auto"/>
            <w:tcMar>
              <w:top w:w="0" w:type="dxa"/>
              <w:left w:w="0" w:type="dxa"/>
              <w:bottom w:w="0" w:type="dxa"/>
              <w:right w:w="0" w:type="dxa"/>
            </w:tcMar>
            <w:vAlign w:val="center"/>
          </w:tcPr>
          <w:p w14:paraId="0AD642AE" w14:textId="77777777" w:rsidR="0064788B" w:rsidRPr="00F224C1" w:rsidRDefault="0064788B" w:rsidP="006A7C9D">
            <w:pPr>
              <w:spacing w:before="60" w:after="60" w:line="264" w:lineRule="auto"/>
              <w:ind w:left="63" w:right="81"/>
              <w:jc w:val="center"/>
              <w:rPr>
                <w:sz w:val="24"/>
                <w:szCs w:val="24"/>
              </w:rPr>
            </w:pPr>
          </w:p>
        </w:tc>
      </w:tr>
      <w:tr w:rsidR="00F224C1" w:rsidRPr="00F224C1" w14:paraId="375B0DED" w14:textId="77777777" w:rsidTr="006F24DA">
        <w:tc>
          <w:tcPr>
            <w:tcW w:w="698" w:type="dxa"/>
            <w:shd w:val="solid" w:color="FFFFFF" w:fill="auto"/>
            <w:tcMar>
              <w:top w:w="0" w:type="dxa"/>
              <w:left w:w="0" w:type="dxa"/>
              <w:bottom w:w="0" w:type="dxa"/>
              <w:right w:w="0" w:type="dxa"/>
            </w:tcMar>
            <w:vAlign w:val="center"/>
          </w:tcPr>
          <w:p w14:paraId="265EAB17" w14:textId="77777777" w:rsidR="0064788B" w:rsidRPr="00F224C1" w:rsidRDefault="0064788B" w:rsidP="006A7C9D">
            <w:pPr>
              <w:spacing w:before="60" w:after="60" w:line="264" w:lineRule="auto"/>
              <w:jc w:val="center"/>
              <w:rPr>
                <w:sz w:val="24"/>
                <w:szCs w:val="24"/>
              </w:rPr>
            </w:pPr>
            <w:r w:rsidRPr="00F224C1">
              <w:rPr>
                <w:sz w:val="24"/>
                <w:szCs w:val="24"/>
              </w:rPr>
              <w:t>5</w:t>
            </w:r>
          </w:p>
        </w:tc>
        <w:tc>
          <w:tcPr>
            <w:tcW w:w="3702" w:type="dxa"/>
            <w:shd w:val="solid" w:color="FFFFFF" w:fill="auto"/>
            <w:tcMar>
              <w:top w:w="0" w:type="dxa"/>
              <w:left w:w="0" w:type="dxa"/>
              <w:bottom w:w="0" w:type="dxa"/>
              <w:right w:w="0" w:type="dxa"/>
            </w:tcMar>
            <w:vAlign w:val="center"/>
          </w:tcPr>
          <w:p w14:paraId="18D64A9A" w14:textId="77777777" w:rsidR="0064788B" w:rsidRPr="00F224C1" w:rsidRDefault="0064788B" w:rsidP="006A7C9D">
            <w:pPr>
              <w:spacing w:before="60" w:after="60" w:line="264" w:lineRule="auto"/>
              <w:ind w:left="63" w:right="81"/>
              <w:rPr>
                <w:sz w:val="24"/>
                <w:szCs w:val="24"/>
              </w:rPr>
            </w:pPr>
            <w:r w:rsidRPr="00F224C1">
              <w:rPr>
                <w:sz w:val="24"/>
                <w:szCs w:val="24"/>
              </w:rPr>
              <w:t>Bàn dập ghim</w:t>
            </w:r>
          </w:p>
        </w:tc>
        <w:tc>
          <w:tcPr>
            <w:tcW w:w="1417" w:type="dxa"/>
            <w:shd w:val="solid" w:color="FFFFFF" w:fill="auto"/>
            <w:tcMar>
              <w:top w:w="0" w:type="dxa"/>
              <w:left w:w="0" w:type="dxa"/>
              <w:bottom w:w="0" w:type="dxa"/>
              <w:right w:w="0" w:type="dxa"/>
            </w:tcMar>
            <w:vAlign w:val="center"/>
          </w:tcPr>
          <w:p w14:paraId="6FF8C717" w14:textId="77777777" w:rsidR="0064788B" w:rsidRPr="00F224C1" w:rsidRDefault="0064788B" w:rsidP="006A7C9D">
            <w:pPr>
              <w:spacing w:before="60" w:after="60" w:line="264" w:lineRule="auto"/>
              <w:ind w:left="63" w:right="81"/>
              <w:jc w:val="center"/>
              <w:rPr>
                <w:sz w:val="24"/>
                <w:szCs w:val="24"/>
              </w:rPr>
            </w:pPr>
            <w:r w:rsidRPr="00F224C1">
              <w:rPr>
                <w:sz w:val="24"/>
                <w:szCs w:val="24"/>
              </w:rPr>
              <w:t>Cái</w:t>
            </w:r>
          </w:p>
        </w:tc>
        <w:tc>
          <w:tcPr>
            <w:tcW w:w="1701" w:type="dxa"/>
            <w:shd w:val="solid" w:color="FFFFFF" w:fill="auto"/>
            <w:tcMar>
              <w:top w:w="0" w:type="dxa"/>
              <w:left w:w="0" w:type="dxa"/>
              <w:bottom w:w="0" w:type="dxa"/>
              <w:right w:w="0" w:type="dxa"/>
            </w:tcMar>
            <w:vAlign w:val="center"/>
          </w:tcPr>
          <w:p w14:paraId="6DA61B85" w14:textId="77777777" w:rsidR="0064788B" w:rsidRPr="00F224C1" w:rsidRDefault="0064788B" w:rsidP="006A7C9D">
            <w:pPr>
              <w:spacing w:before="60" w:after="60" w:line="264" w:lineRule="auto"/>
              <w:ind w:left="63" w:right="81"/>
              <w:jc w:val="center"/>
              <w:rPr>
                <w:sz w:val="24"/>
                <w:szCs w:val="24"/>
              </w:rPr>
            </w:pPr>
            <w:r w:rsidRPr="00F224C1">
              <w:rPr>
                <w:sz w:val="24"/>
                <w:szCs w:val="24"/>
              </w:rPr>
              <w:t>10,15</w:t>
            </w:r>
          </w:p>
        </w:tc>
        <w:tc>
          <w:tcPr>
            <w:tcW w:w="1418" w:type="dxa"/>
            <w:shd w:val="solid" w:color="FFFFFF" w:fill="auto"/>
            <w:tcMar>
              <w:top w:w="0" w:type="dxa"/>
              <w:left w:w="0" w:type="dxa"/>
              <w:bottom w:w="0" w:type="dxa"/>
              <w:right w:w="0" w:type="dxa"/>
            </w:tcMar>
            <w:vAlign w:val="center"/>
          </w:tcPr>
          <w:p w14:paraId="187ABAC0" w14:textId="77777777" w:rsidR="0064788B" w:rsidRPr="00F224C1" w:rsidRDefault="0064788B" w:rsidP="006A7C9D">
            <w:pPr>
              <w:spacing w:before="60" w:after="60" w:line="264" w:lineRule="auto"/>
              <w:ind w:left="63" w:right="81"/>
              <w:jc w:val="center"/>
              <w:rPr>
                <w:sz w:val="24"/>
                <w:szCs w:val="24"/>
              </w:rPr>
            </w:pPr>
          </w:p>
        </w:tc>
      </w:tr>
      <w:tr w:rsidR="00F224C1" w:rsidRPr="00F224C1" w14:paraId="6059BA49" w14:textId="77777777" w:rsidTr="006F24DA">
        <w:tc>
          <w:tcPr>
            <w:tcW w:w="698" w:type="dxa"/>
            <w:shd w:val="solid" w:color="FFFFFF" w:fill="auto"/>
            <w:tcMar>
              <w:top w:w="0" w:type="dxa"/>
              <w:left w:w="0" w:type="dxa"/>
              <w:bottom w:w="0" w:type="dxa"/>
              <w:right w:w="0" w:type="dxa"/>
            </w:tcMar>
            <w:vAlign w:val="center"/>
          </w:tcPr>
          <w:p w14:paraId="3B31FD16" w14:textId="77777777" w:rsidR="0064788B" w:rsidRPr="00F224C1" w:rsidRDefault="0064788B" w:rsidP="006A7C9D">
            <w:pPr>
              <w:spacing w:before="60" w:after="60" w:line="264" w:lineRule="auto"/>
              <w:jc w:val="center"/>
              <w:rPr>
                <w:sz w:val="24"/>
                <w:szCs w:val="24"/>
              </w:rPr>
            </w:pPr>
            <w:r w:rsidRPr="00F224C1">
              <w:rPr>
                <w:sz w:val="24"/>
                <w:szCs w:val="24"/>
              </w:rPr>
              <w:t>6</w:t>
            </w:r>
          </w:p>
        </w:tc>
        <w:tc>
          <w:tcPr>
            <w:tcW w:w="3702" w:type="dxa"/>
            <w:shd w:val="solid" w:color="FFFFFF" w:fill="auto"/>
            <w:tcMar>
              <w:top w:w="0" w:type="dxa"/>
              <w:left w:w="0" w:type="dxa"/>
              <w:bottom w:w="0" w:type="dxa"/>
              <w:right w:w="0" w:type="dxa"/>
            </w:tcMar>
            <w:vAlign w:val="center"/>
          </w:tcPr>
          <w:p w14:paraId="07C7137B" w14:textId="77777777" w:rsidR="0064788B" w:rsidRPr="00F224C1" w:rsidRDefault="0064788B" w:rsidP="006A7C9D">
            <w:pPr>
              <w:spacing w:before="60" w:after="60" w:line="264" w:lineRule="auto"/>
              <w:ind w:left="63" w:right="81"/>
              <w:rPr>
                <w:sz w:val="24"/>
                <w:szCs w:val="24"/>
              </w:rPr>
            </w:pPr>
            <w:r w:rsidRPr="00F224C1">
              <w:rPr>
                <w:sz w:val="24"/>
                <w:szCs w:val="24"/>
              </w:rPr>
              <w:t>Quần áo bảo hộ lao động</w:t>
            </w:r>
          </w:p>
        </w:tc>
        <w:tc>
          <w:tcPr>
            <w:tcW w:w="1417" w:type="dxa"/>
            <w:shd w:val="solid" w:color="FFFFFF" w:fill="auto"/>
            <w:tcMar>
              <w:top w:w="0" w:type="dxa"/>
              <w:left w:w="0" w:type="dxa"/>
              <w:bottom w:w="0" w:type="dxa"/>
              <w:right w:w="0" w:type="dxa"/>
            </w:tcMar>
            <w:vAlign w:val="center"/>
          </w:tcPr>
          <w:p w14:paraId="7B430B07" w14:textId="77777777" w:rsidR="0064788B" w:rsidRPr="00F224C1" w:rsidRDefault="0064788B" w:rsidP="006A7C9D">
            <w:pPr>
              <w:spacing w:before="60" w:after="60" w:line="264" w:lineRule="auto"/>
              <w:ind w:left="63" w:right="81"/>
              <w:jc w:val="center"/>
              <w:rPr>
                <w:sz w:val="24"/>
                <w:szCs w:val="24"/>
              </w:rPr>
            </w:pPr>
            <w:r w:rsidRPr="00F224C1">
              <w:rPr>
                <w:sz w:val="24"/>
                <w:szCs w:val="24"/>
              </w:rPr>
              <w:t>Bộ</w:t>
            </w:r>
          </w:p>
        </w:tc>
        <w:tc>
          <w:tcPr>
            <w:tcW w:w="1701" w:type="dxa"/>
            <w:shd w:val="solid" w:color="FFFFFF" w:fill="auto"/>
            <w:tcMar>
              <w:top w:w="0" w:type="dxa"/>
              <w:left w:w="0" w:type="dxa"/>
              <w:bottom w:w="0" w:type="dxa"/>
              <w:right w:w="0" w:type="dxa"/>
            </w:tcMar>
            <w:vAlign w:val="center"/>
          </w:tcPr>
          <w:p w14:paraId="02B15A69" w14:textId="77777777" w:rsidR="0064788B" w:rsidRPr="00F224C1" w:rsidRDefault="0064788B" w:rsidP="006A7C9D">
            <w:pPr>
              <w:spacing w:before="60" w:after="60" w:line="264" w:lineRule="auto"/>
              <w:ind w:left="63" w:right="81"/>
              <w:jc w:val="center"/>
              <w:rPr>
                <w:sz w:val="24"/>
                <w:szCs w:val="24"/>
              </w:rPr>
            </w:pPr>
          </w:p>
        </w:tc>
        <w:tc>
          <w:tcPr>
            <w:tcW w:w="1418" w:type="dxa"/>
            <w:shd w:val="solid" w:color="FFFFFF" w:fill="auto"/>
            <w:tcMar>
              <w:top w:w="0" w:type="dxa"/>
              <w:left w:w="0" w:type="dxa"/>
              <w:bottom w:w="0" w:type="dxa"/>
              <w:right w:w="0" w:type="dxa"/>
            </w:tcMar>
            <w:vAlign w:val="center"/>
          </w:tcPr>
          <w:p w14:paraId="68E62657" w14:textId="77777777" w:rsidR="0064788B" w:rsidRPr="00F224C1" w:rsidRDefault="0064788B" w:rsidP="006A7C9D">
            <w:pPr>
              <w:spacing w:before="60" w:after="60" w:line="264" w:lineRule="auto"/>
              <w:ind w:left="63" w:right="81"/>
              <w:jc w:val="center"/>
              <w:rPr>
                <w:sz w:val="24"/>
                <w:szCs w:val="24"/>
              </w:rPr>
            </w:pPr>
            <w:r w:rsidRPr="00F224C1">
              <w:rPr>
                <w:sz w:val="24"/>
                <w:szCs w:val="24"/>
              </w:rPr>
              <w:t>266,67</w:t>
            </w:r>
          </w:p>
        </w:tc>
      </w:tr>
      <w:tr w:rsidR="00F224C1" w:rsidRPr="00F224C1" w14:paraId="2A6E9CB6" w14:textId="77777777" w:rsidTr="006F24DA">
        <w:tc>
          <w:tcPr>
            <w:tcW w:w="698" w:type="dxa"/>
            <w:shd w:val="solid" w:color="FFFFFF" w:fill="auto"/>
            <w:tcMar>
              <w:top w:w="0" w:type="dxa"/>
              <w:left w:w="0" w:type="dxa"/>
              <w:bottom w:w="0" w:type="dxa"/>
              <w:right w:w="0" w:type="dxa"/>
            </w:tcMar>
            <w:vAlign w:val="center"/>
          </w:tcPr>
          <w:p w14:paraId="6D4C7BD3" w14:textId="77777777" w:rsidR="0064788B" w:rsidRPr="00F224C1" w:rsidRDefault="0064788B" w:rsidP="006A7C9D">
            <w:pPr>
              <w:spacing w:before="60" w:after="60" w:line="264" w:lineRule="auto"/>
              <w:jc w:val="center"/>
              <w:rPr>
                <w:sz w:val="24"/>
                <w:szCs w:val="24"/>
              </w:rPr>
            </w:pPr>
            <w:r w:rsidRPr="00F224C1">
              <w:rPr>
                <w:sz w:val="24"/>
                <w:szCs w:val="24"/>
              </w:rPr>
              <w:t>7</w:t>
            </w:r>
          </w:p>
        </w:tc>
        <w:tc>
          <w:tcPr>
            <w:tcW w:w="3702" w:type="dxa"/>
            <w:shd w:val="solid" w:color="FFFFFF" w:fill="auto"/>
            <w:tcMar>
              <w:top w:w="0" w:type="dxa"/>
              <w:left w:w="0" w:type="dxa"/>
              <w:bottom w:w="0" w:type="dxa"/>
              <w:right w:w="0" w:type="dxa"/>
            </w:tcMar>
            <w:vAlign w:val="center"/>
          </w:tcPr>
          <w:p w14:paraId="2A3750C7" w14:textId="77777777" w:rsidR="0064788B" w:rsidRPr="00F224C1" w:rsidRDefault="0064788B" w:rsidP="006A7C9D">
            <w:pPr>
              <w:spacing w:before="60" w:after="60" w:line="264" w:lineRule="auto"/>
              <w:ind w:left="63" w:right="81"/>
              <w:rPr>
                <w:sz w:val="24"/>
                <w:szCs w:val="24"/>
              </w:rPr>
            </w:pPr>
            <w:r w:rsidRPr="00F224C1">
              <w:rPr>
                <w:sz w:val="24"/>
                <w:szCs w:val="24"/>
              </w:rPr>
              <w:t>Giày bảo hộ</w:t>
            </w:r>
          </w:p>
        </w:tc>
        <w:tc>
          <w:tcPr>
            <w:tcW w:w="1417" w:type="dxa"/>
            <w:shd w:val="solid" w:color="FFFFFF" w:fill="auto"/>
            <w:tcMar>
              <w:top w:w="0" w:type="dxa"/>
              <w:left w:w="0" w:type="dxa"/>
              <w:bottom w:w="0" w:type="dxa"/>
              <w:right w:w="0" w:type="dxa"/>
            </w:tcMar>
            <w:vAlign w:val="center"/>
          </w:tcPr>
          <w:p w14:paraId="2722B757" w14:textId="77777777" w:rsidR="0064788B" w:rsidRPr="00F224C1" w:rsidRDefault="0064788B" w:rsidP="006A7C9D">
            <w:pPr>
              <w:spacing w:before="60" w:after="60" w:line="264" w:lineRule="auto"/>
              <w:ind w:left="63" w:right="81"/>
              <w:jc w:val="center"/>
              <w:rPr>
                <w:sz w:val="24"/>
                <w:szCs w:val="24"/>
              </w:rPr>
            </w:pPr>
            <w:r w:rsidRPr="00F224C1">
              <w:rPr>
                <w:sz w:val="24"/>
                <w:szCs w:val="24"/>
              </w:rPr>
              <w:t>Đôi</w:t>
            </w:r>
          </w:p>
        </w:tc>
        <w:tc>
          <w:tcPr>
            <w:tcW w:w="1701" w:type="dxa"/>
            <w:shd w:val="solid" w:color="FFFFFF" w:fill="auto"/>
            <w:tcMar>
              <w:top w:w="0" w:type="dxa"/>
              <w:left w:w="0" w:type="dxa"/>
              <w:bottom w:w="0" w:type="dxa"/>
              <w:right w:w="0" w:type="dxa"/>
            </w:tcMar>
            <w:vAlign w:val="center"/>
          </w:tcPr>
          <w:p w14:paraId="2AC2E491" w14:textId="77777777" w:rsidR="0064788B" w:rsidRPr="00F224C1" w:rsidRDefault="0064788B" w:rsidP="006A7C9D">
            <w:pPr>
              <w:spacing w:before="60" w:after="60" w:line="264" w:lineRule="auto"/>
              <w:ind w:left="63" w:right="81"/>
              <w:jc w:val="center"/>
              <w:rPr>
                <w:sz w:val="24"/>
                <w:szCs w:val="24"/>
              </w:rPr>
            </w:pPr>
          </w:p>
        </w:tc>
        <w:tc>
          <w:tcPr>
            <w:tcW w:w="1418" w:type="dxa"/>
            <w:shd w:val="solid" w:color="FFFFFF" w:fill="auto"/>
            <w:tcMar>
              <w:top w:w="0" w:type="dxa"/>
              <w:left w:w="0" w:type="dxa"/>
              <w:bottom w:w="0" w:type="dxa"/>
              <w:right w:w="0" w:type="dxa"/>
            </w:tcMar>
            <w:vAlign w:val="center"/>
          </w:tcPr>
          <w:p w14:paraId="11C76B5D" w14:textId="77777777" w:rsidR="0064788B" w:rsidRPr="00F224C1" w:rsidRDefault="0064788B" w:rsidP="006A7C9D">
            <w:pPr>
              <w:spacing w:before="60" w:after="60" w:line="264" w:lineRule="auto"/>
              <w:ind w:left="63" w:right="81"/>
              <w:jc w:val="center"/>
              <w:rPr>
                <w:sz w:val="24"/>
                <w:szCs w:val="24"/>
              </w:rPr>
            </w:pPr>
            <w:r w:rsidRPr="00F224C1">
              <w:rPr>
                <w:sz w:val="24"/>
                <w:szCs w:val="24"/>
              </w:rPr>
              <w:t>266,67</w:t>
            </w:r>
          </w:p>
        </w:tc>
      </w:tr>
      <w:tr w:rsidR="00F224C1" w:rsidRPr="00F224C1" w14:paraId="5992AA7F" w14:textId="77777777" w:rsidTr="006F24DA">
        <w:tc>
          <w:tcPr>
            <w:tcW w:w="698" w:type="dxa"/>
            <w:shd w:val="solid" w:color="FFFFFF" w:fill="auto"/>
            <w:tcMar>
              <w:top w:w="0" w:type="dxa"/>
              <w:left w:w="0" w:type="dxa"/>
              <w:bottom w:w="0" w:type="dxa"/>
              <w:right w:w="0" w:type="dxa"/>
            </w:tcMar>
            <w:vAlign w:val="center"/>
          </w:tcPr>
          <w:p w14:paraId="707EC85B" w14:textId="77777777" w:rsidR="0064788B" w:rsidRPr="00F224C1" w:rsidRDefault="0064788B" w:rsidP="006A7C9D">
            <w:pPr>
              <w:spacing w:before="60" w:after="60" w:line="264" w:lineRule="auto"/>
              <w:jc w:val="center"/>
              <w:rPr>
                <w:sz w:val="24"/>
                <w:szCs w:val="24"/>
              </w:rPr>
            </w:pPr>
            <w:r w:rsidRPr="00F224C1">
              <w:rPr>
                <w:sz w:val="24"/>
                <w:szCs w:val="24"/>
              </w:rPr>
              <w:t>8</w:t>
            </w:r>
          </w:p>
        </w:tc>
        <w:tc>
          <w:tcPr>
            <w:tcW w:w="3702" w:type="dxa"/>
            <w:shd w:val="solid" w:color="FFFFFF" w:fill="auto"/>
            <w:tcMar>
              <w:top w:w="0" w:type="dxa"/>
              <w:left w:w="0" w:type="dxa"/>
              <w:bottom w:w="0" w:type="dxa"/>
              <w:right w:w="0" w:type="dxa"/>
            </w:tcMar>
            <w:vAlign w:val="center"/>
          </w:tcPr>
          <w:p w14:paraId="4AD94DE2" w14:textId="77777777" w:rsidR="0064788B" w:rsidRPr="00F224C1" w:rsidRDefault="0064788B" w:rsidP="006A7C9D">
            <w:pPr>
              <w:spacing w:before="60" w:after="60" w:line="264" w:lineRule="auto"/>
              <w:ind w:left="63" w:right="81"/>
              <w:rPr>
                <w:sz w:val="24"/>
                <w:szCs w:val="24"/>
              </w:rPr>
            </w:pPr>
            <w:r w:rsidRPr="00F224C1">
              <w:rPr>
                <w:sz w:val="24"/>
                <w:szCs w:val="24"/>
              </w:rPr>
              <w:t>Tất</w:t>
            </w:r>
          </w:p>
        </w:tc>
        <w:tc>
          <w:tcPr>
            <w:tcW w:w="1417" w:type="dxa"/>
            <w:shd w:val="solid" w:color="FFFFFF" w:fill="auto"/>
            <w:tcMar>
              <w:top w:w="0" w:type="dxa"/>
              <w:left w:w="0" w:type="dxa"/>
              <w:bottom w:w="0" w:type="dxa"/>
              <w:right w:w="0" w:type="dxa"/>
            </w:tcMar>
            <w:vAlign w:val="center"/>
          </w:tcPr>
          <w:p w14:paraId="0D8DB6A3" w14:textId="77777777" w:rsidR="0064788B" w:rsidRPr="00F224C1" w:rsidRDefault="0064788B" w:rsidP="006A7C9D">
            <w:pPr>
              <w:spacing w:before="60" w:after="60" w:line="264" w:lineRule="auto"/>
              <w:ind w:left="63" w:right="81"/>
              <w:jc w:val="center"/>
              <w:rPr>
                <w:sz w:val="24"/>
                <w:szCs w:val="24"/>
              </w:rPr>
            </w:pPr>
            <w:r w:rsidRPr="00F224C1">
              <w:rPr>
                <w:sz w:val="24"/>
                <w:szCs w:val="24"/>
              </w:rPr>
              <w:t>Đôi</w:t>
            </w:r>
          </w:p>
        </w:tc>
        <w:tc>
          <w:tcPr>
            <w:tcW w:w="1701" w:type="dxa"/>
            <w:shd w:val="solid" w:color="FFFFFF" w:fill="auto"/>
            <w:tcMar>
              <w:top w:w="0" w:type="dxa"/>
              <w:left w:w="0" w:type="dxa"/>
              <w:bottom w:w="0" w:type="dxa"/>
              <w:right w:w="0" w:type="dxa"/>
            </w:tcMar>
            <w:vAlign w:val="center"/>
          </w:tcPr>
          <w:p w14:paraId="0B6CD6CA" w14:textId="77777777" w:rsidR="0064788B" w:rsidRPr="00F224C1" w:rsidRDefault="0064788B" w:rsidP="006A7C9D">
            <w:pPr>
              <w:spacing w:before="60" w:after="60" w:line="264" w:lineRule="auto"/>
              <w:ind w:left="63" w:right="81"/>
              <w:jc w:val="center"/>
              <w:rPr>
                <w:sz w:val="24"/>
                <w:szCs w:val="24"/>
              </w:rPr>
            </w:pPr>
          </w:p>
        </w:tc>
        <w:tc>
          <w:tcPr>
            <w:tcW w:w="1418" w:type="dxa"/>
            <w:shd w:val="solid" w:color="FFFFFF" w:fill="auto"/>
            <w:tcMar>
              <w:top w:w="0" w:type="dxa"/>
              <w:left w:w="0" w:type="dxa"/>
              <w:bottom w:w="0" w:type="dxa"/>
              <w:right w:w="0" w:type="dxa"/>
            </w:tcMar>
            <w:vAlign w:val="center"/>
          </w:tcPr>
          <w:p w14:paraId="6978C7B7" w14:textId="77777777" w:rsidR="0064788B" w:rsidRPr="00F224C1" w:rsidRDefault="0064788B" w:rsidP="006A7C9D">
            <w:pPr>
              <w:spacing w:before="60" w:after="60" w:line="264" w:lineRule="auto"/>
              <w:ind w:left="63" w:right="81"/>
              <w:jc w:val="center"/>
              <w:rPr>
                <w:sz w:val="24"/>
                <w:szCs w:val="24"/>
              </w:rPr>
            </w:pPr>
            <w:r w:rsidRPr="00F224C1">
              <w:rPr>
                <w:sz w:val="24"/>
                <w:szCs w:val="24"/>
              </w:rPr>
              <w:t>266,67</w:t>
            </w:r>
          </w:p>
        </w:tc>
      </w:tr>
      <w:tr w:rsidR="00F224C1" w:rsidRPr="00F224C1" w14:paraId="3D671D09" w14:textId="77777777" w:rsidTr="006F24DA">
        <w:tc>
          <w:tcPr>
            <w:tcW w:w="698" w:type="dxa"/>
            <w:shd w:val="solid" w:color="FFFFFF" w:fill="auto"/>
            <w:tcMar>
              <w:top w:w="0" w:type="dxa"/>
              <w:left w:w="0" w:type="dxa"/>
              <w:bottom w:w="0" w:type="dxa"/>
              <w:right w:w="0" w:type="dxa"/>
            </w:tcMar>
            <w:vAlign w:val="center"/>
          </w:tcPr>
          <w:p w14:paraId="6AA39D01" w14:textId="77777777" w:rsidR="0064788B" w:rsidRPr="00F224C1" w:rsidRDefault="0064788B" w:rsidP="006A7C9D">
            <w:pPr>
              <w:spacing w:before="60" w:after="60" w:line="264" w:lineRule="auto"/>
              <w:jc w:val="center"/>
              <w:rPr>
                <w:sz w:val="24"/>
                <w:szCs w:val="24"/>
              </w:rPr>
            </w:pPr>
            <w:r w:rsidRPr="00F224C1">
              <w:rPr>
                <w:sz w:val="24"/>
                <w:szCs w:val="24"/>
              </w:rPr>
              <w:t>9</w:t>
            </w:r>
          </w:p>
        </w:tc>
        <w:tc>
          <w:tcPr>
            <w:tcW w:w="3702" w:type="dxa"/>
            <w:shd w:val="solid" w:color="FFFFFF" w:fill="auto"/>
            <w:tcMar>
              <w:top w:w="0" w:type="dxa"/>
              <w:left w:w="0" w:type="dxa"/>
              <w:bottom w:w="0" w:type="dxa"/>
              <w:right w:w="0" w:type="dxa"/>
            </w:tcMar>
            <w:vAlign w:val="center"/>
          </w:tcPr>
          <w:p w14:paraId="21CB2B86" w14:textId="77777777" w:rsidR="0064788B" w:rsidRPr="00F224C1" w:rsidRDefault="0064788B" w:rsidP="006A7C9D">
            <w:pPr>
              <w:spacing w:before="60" w:after="60" w:line="264" w:lineRule="auto"/>
              <w:ind w:left="63" w:right="81"/>
              <w:rPr>
                <w:sz w:val="24"/>
                <w:szCs w:val="24"/>
              </w:rPr>
            </w:pPr>
            <w:r w:rsidRPr="00F224C1">
              <w:rPr>
                <w:sz w:val="24"/>
                <w:szCs w:val="24"/>
              </w:rPr>
              <w:t>Cặp đựng tài liệu</w:t>
            </w:r>
          </w:p>
        </w:tc>
        <w:tc>
          <w:tcPr>
            <w:tcW w:w="1417" w:type="dxa"/>
            <w:shd w:val="solid" w:color="FFFFFF" w:fill="auto"/>
            <w:tcMar>
              <w:top w:w="0" w:type="dxa"/>
              <w:left w:w="0" w:type="dxa"/>
              <w:bottom w:w="0" w:type="dxa"/>
              <w:right w:w="0" w:type="dxa"/>
            </w:tcMar>
            <w:vAlign w:val="center"/>
          </w:tcPr>
          <w:p w14:paraId="0A516656" w14:textId="77777777" w:rsidR="0064788B" w:rsidRPr="00F224C1" w:rsidRDefault="0064788B" w:rsidP="006A7C9D">
            <w:pPr>
              <w:spacing w:before="60" w:after="60" w:line="264" w:lineRule="auto"/>
              <w:ind w:left="63" w:right="81"/>
              <w:jc w:val="center"/>
              <w:rPr>
                <w:sz w:val="24"/>
                <w:szCs w:val="24"/>
              </w:rPr>
            </w:pPr>
            <w:r w:rsidRPr="00F224C1">
              <w:rPr>
                <w:sz w:val="24"/>
                <w:szCs w:val="24"/>
              </w:rPr>
              <w:t>Cái</w:t>
            </w:r>
          </w:p>
        </w:tc>
        <w:tc>
          <w:tcPr>
            <w:tcW w:w="1701" w:type="dxa"/>
            <w:shd w:val="solid" w:color="FFFFFF" w:fill="auto"/>
            <w:tcMar>
              <w:top w:w="0" w:type="dxa"/>
              <w:left w:w="0" w:type="dxa"/>
              <w:bottom w:w="0" w:type="dxa"/>
              <w:right w:w="0" w:type="dxa"/>
            </w:tcMar>
            <w:vAlign w:val="center"/>
          </w:tcPr>
          <w:p w14:paraId="0AB8867D" w14:textId="77777777" w:rsidR="0064788B" w:rsidRPr="00F224C1" w:rsidRDefault="0064788B" w:rsidP="006A7C9D">
            <w:pPr>
              <w:spacing w:before="60" w:after="60" w:line="264" w:lineRule="auto"/>
              <w:ind w:left="63" w:right="81"/>
              <w:jc w:val="center"/>
              <w:rPr>
                <w:sz w:val="24"/>
                <w:szCs w:val="24"/>
              </w:rPr>
            </w:pPr>
          </w:p>
        </w:tc>
        <w:tc>
          <w:tcPr>
            <w:tcW w:w="1418" w:type="dxa"/>
            <w:shd w:val="solid" w:color="FFFFFF" w:fill="auto"/>
            <w:tcMar>
              <w:top w:w="0" w:type="dxa"/>
              <w:left w:w="0" w:type="dxa"/>
              <w:bottom w:w="0" w:type="dxa"/>
              <w:right w:w="0" w:type="dxa"/>
            </w:tcMar>
            <w:vAlign w:val="center"/>
          </w:tcPr>
          <w:p w14:paraId="640C0D4D" w14:textId="77777777" w:rsidR="0064788B" w:rsidRPr="00F224C1" w:rsidRDefault="0064788B" w:rsidP="006A7C9D">
            <w:pPr>
              <w:spacing w:before="60" w:after="60" w:line="264" w:lineRule="auto"/>
              <w:ind w:left="63" w:right="81"/>
              <w:jc w:val="center"/>
              <w:rPr>
                <w:sz w:val="24"/>
                <w:szCs w:val="24"/>
              </w:rPr>
            </w:pPr>
            <w:r w:rsidRPr="00F224C1">
              <w:rPr>
                <w:sz w:val="24"/>
                <w:szCs w:val="24"/>
              </w:rPr>
              <w:t>266,67</w:t>
            </w:r>
          </w:p>
        </w:tc>
      </w:tr>
      <w:tr w:rsidR="00F224C1" w:rsidRPr="00F224C1" w14:paraId="4E78C13D" w14:textId="77777777" w:rsidTr="006F24DA">
        <w:tc>
          <w:tcPr>
            <w:tcW w:w="698" w:type="dxa"/>
            <w:shd w:val="solid" w:color="FFFFFF" w:fill="auto"/>
            <w:tcMar>
              <w:top w:w="0" w:type="dxa"/>
              <w:left w:w="0" w:type="dxa"/>
              <w:bottom w:w="0" w:type="dxa"/>
              <w:right w:w="0" w:type="dxa"/>
            </w:tcMar>
            <w:vAlign w:val="center"/>
          </w:tcPr>
          <w:p w14:paraId="37D1C8D9" w14:textId="77777777" w:rsidR="0064788B" w:rsidRPr="00F224C1" w:rsidRDefault="0064788B" w:rsidP="006A7C9D">
            <w:pPr>
              <w:spacing w:before="60" w:after="60" w:line="264" w:lineRule="auto"/>
              <w:jc w:val="center"/>
              <w:rPr>
                <w:sz w:val="24"/>
                <w:szCs w:val="24"/>
              </w:rPr>
            </w:pPr>
            <w:r w:rsidRPr="00F224C1">
              <w:rPr>
                <w:sz w:val="24"/>
                <w:szCs w:val="24"/>
              </w:rPr>
              <w:t>10</w:t>
            </w:r>
          </w:p>
        </w:tc>
        <w:tc>
          <w:tcPr>
            <w:tcW w:w="3702" w:type="dxa"/>
            <w:shd w:val="solid" w:color="FFFFFF" w:fill="auto"/>
            <w:tcMar>
              <w:top w:w="0" w:type="dxa"/>
              <w:left w:w="0" w:type="dxa"/>
              <w:bottom w:w="0" w:type="dxa"/>
              <w:right w:w="0" w:type="dxa"/>
            </w:tcMar>
            <w:vAlign w:val="center"/>
          </w:tcPr>
          <w:p w14:paraId="0612F9DD" w14:textId="77777777" w:rsidR="0064788B" w:rsidRPr="00F224C1" w:rsidRDefault="0064788B" w:rsidP="006A7C9D">
            <w:pPr>
              <w:spacing w:before="60" w:after="60" w:line="264" w:lineRule="auto"/>
              <w:ind w:left="63" w:right="81"/>
              <w:rPr>
                <w:sz w:val="24"/>
                <w:szCs w:val="24"/>
              </w:rPr>
            </w:pPr>
            <w:r w:rsidRPr="00F224C1">
              <w:rPr>
                <w:sz w:val="24"/>
                <w:szCs w:val="24"/>
              </w:rPr>
              <w:t>Mũ cứng</w:t>
            </w:r>
          </w:p>
        </w:tc>
        <w:tc>
          <w:tcPr>
            <w:tcW w:w="1417" w:type="dxa"/>
            <w:shd w:val="solid" w:color="FFFFFF" w:fill="auto"/>
            <w:tcMar>
              <w:top w:w="0" w:type="dxa"/>
              <w:left w:w="0" w:type="dxa"/>
              <w:bottom w:w="0" w:type="dxa"/>
              <w:right w:w="0" w:type="dxa"/>
            </w:tcMar>
            <w:vAlign w:val="center"/>
          </w:tcPr>
          <w:p w14:paraId="21083C46" w14:textId="77777777" w:rsidR="0064788B" w:rsidRPr="00F224C1" w:rsidRDefault="0064788B" w:rsidP="006A7C9D">
            <w:pPr>
              <w:spacing w:before="60" w:after="60" w:line="264" w:lineRule="auto"/>
              <w:ind w:left="63" w:right="81"/>
              <w:jc w:val="center"/>
              <w:rPr>
                <w:sz w:val="24"/>
                <w:szCs w:val="24"/>
              </w:rPr>
            </w:pPr>
            <w:r w:rsidRPr="00F224C1">
              <w:rPr>
                <w:sz w:val="24"/>
                <w:szCs w:val="24"/>
              </w:rPr>
              <w:t>Cái</w:t>
            </w:r>
          </w:p>
        </w:tc>
        <w:tc>
          <w:tcPr>
            <w:tcW w:w="1701" w:type="dxa"/>
            <w:shd w:val="solid" w:color="FFFFFF" w:fill="auto"/>
            <w:tcMar>
              <w:top w:w="0" w:type="dxa"/>
              <w:left w:w="0" w:type="dxa"/>
              <w:bottom w:w="0" w:type="dxa"/>
              <w:right w:w="0" w:type="dxa"/>
            </w:tcMar>
            <w:vAlign w:val="center"/>
          </w:tcPr>
          <w:p w14:paraId="2D8D2A4A" w14:textId="77777777" w:rsidR="0064788B" w:rsidRPr="00F224C1" w:rsidRDefault="0064788B" w:rsidP="006A7C9D">
            <w:pPr>
              <w:spacing w:before="60" w:after="60" w:line="264" w:lineRule="auto"/>
              <w:ind w:left="63" w:right="81"/>
              <w:jc w:val="center"/>
              <w:rPr>
                <w:sz w:val="24"/>
                <w:szCs w:val="24"/>
              </w:rPr>
            </w:pPr>
          </w:p>
        </w:tc>
        <w:tc>
          <w:tcPr>
            <w:tcW w:w="1418" w:type="dxa"/>
            <w:shd w:val="solid" w:color="FFFFFF" w:fill="auto"/>
            <w:tcMar>
              <w:top w:w="0" w:type="dxa"/>
              <w:left w:w="0" w:type="dxa"/>
              <w:bottom w:w="0" w:type="dxa"/>
              <w:right w:w="0" w:type="dxa"/>
            </w:tcMar>
            <w:vAlign w:val="center"/>
          </w:tcPr>
          <w:p w14:paraId="1B9C1906" w14:textId="77777777" w:rsidR="0064788B" w:rsidRPr="00F224C1" w:rsidRDefault="0064788B" w:rsidP="006A7C9D">
            <w:pPr>
              <w:spacing w:before="60" w:after="60" w:line="264" w:lineRule="auto"/>
              <w:ind w:left="63" w:right="81"/>
              <w:jc w:val="center"/>
              <w:rPr>
                <w:sz w:val="24"/>
                <w:szCs w:val="24"/>
              </w:rPr>
            </w:pPr>
            <w:r w:rsidRPr="00F224C1">
              <w:rPr>
                <w:sz w:val="24"/>
                <w:szCs w:val="24"/>
              </w:rPr>
              <w:t>266,67</w:t>
            </w:r>
          </w:p>
        </w:tc>
      </w:tr>
      <w:tr w:rsidR="00F224C1" w:rsidRPr="00F224C1" w14:paraId="7AEBDE1D" w14:textId="77777777" w:rsidTr="006F24DA">
        <w:tc>
          <w:tcPr>
            <w:tcW w:w="698" w:type="dxa"/>
            <w:shd w:val="solid" w:color="FFFFFF" w:fill="auto"/>
            <w:tcMar>
              <w:top w:w="0" w:type="dxa"/>
              <w:left w:w="0" w:type="dxa"/>
              <w:bottom w:w="0" w:type="dxa"/>
              <w:right w:w="0" w:type="dxa"/>
            </w:tcMar>
            <w:vAlign w:val="center"/>
          </w:tcPr>
          <w:p w14:paraId="099A14A2" w14:textId="77777777" w:rsidR="0064788B" w:rsidRPr="00F224C1" w:rsidRDefault="0064788B" w:rsidP="006A7C9D">
            <w:pPr>
              <w:spacing w:before="60" w:after="60" w:line="264" w:lineRule="auto"/>
              <w:jc w:val="center"/>
              <w:rPr>
                <w:sz w:val="24"/>
                <w:szCs w:val="24"/>
              </w:rPr>
            </w:pPr>
            <w:r w:rsidRPr="00F224C1">
              <w:rPr>
                <w:sz w:val="24"/>
                <w:szCs w:val="24"/>
              </w:rPr>
              <w:t>11</w:t>
            </w:r>
          </w:p>
        </w:tc>
        <w:tc>
          <w:tcPr>
            <w:tcW w:w="3702" w:type="dxa"/>
            <w:shd w:val="solid" w:color="FFFFFF" w:fill="auto"/>
            <w:tcMar>
              <w:top w:w="0" w:type="dxa"/>
              <w:left w:w="0" w:type="dxa"/>
              <w:bottom w:w="0" w:type="dxa"/>
              <w:right w:w="0" w:type="dxa"/>
            </w:tcMar>
            <w:vAlign w:val="center"/>
          </w:tcPr>
          <w:p w14:paraId="77164BA9" w14:textId="77777777" w:rsidR="0064788B" w:rsidRPr="00F224C1" w:rsidRDefault="0064788B" w:rsidP="006A7C9D">
            <w:pPr>
              <w:spacing w:before="60" w:after="60" w:line="264" w:lineRule="auto"/>
              <w:ind w:left="63" w:right="81"/>
              <w:rPr>
                <w:sz w:val="24"/>
                <w:szCs w:val="24"/>
              </w:rPr>
            </w:pPr>
            <w:r w:rsidRPr="00F224C1">
              <w:rPr>
                <w:sz w:val="24"/>
                <w:szCs w:val="24"/>
              </w:rPr>
              <w:t>USB (4 GB)</w:t>
            </w:r>
          </w:p>
        </w:tc>
        <w:tc>
          <w:tcPr>
            <w:tcW w:w="1417" w:type="dxa"/>
            <w:shd w:val="solid" w:color="FFFFFF" w:fill="auto"/>
            <w:tcMar>
              <w:top w:w="0" w:type="dxa"/>
              <w:left w:w="0" w:type="dxa"/>
              <w:bottom w:w="0" w:type="dxa"/>
              <w:right w:w="0" w:type="dxa"/>
            </w:tcMar>
            <w:vAlign w:val="center"/>
          </w:tcPr>
          <w:p w14:paraId="2D61972B" w14:textId="77777777" w:rsidR="0064788B" w:rsidRPr="00F224C1" w:rsidRDefault="0064788B" w:rsidP="006A7C9D">
            <w:pPr>
              <w:spacing w:before="60" w:after="60" w:line="264" w:lineRule="auto"/>
              <w:ind w:left="63" w:right="81"/>
              <w:jc w:val="center"/>
              <w:rPr>
                <w:sz w:val="24"/>
                <w:szCs w:val="24"/>
              </w:rPr>
            </w:pPr>
            <w:r w:rsidRPr="00F224C1">
              <w:rPr>
                <w:sz w:val="24"/>
                <w:szCs w:val="24"/>
              </w:rPr>
              <w:t>Cái</w:t>
            </w:r>
          </w:p>
        </w:tc>
        <w:tc>
          <w:tcPr>
            <w:tcW w:w="1701" w:type="dxa"/>
            <w:shd w:val="solid" w:color="FFFFFF" w:fill="auto"/>
            <w:tcMar>
              <w:top w:w="0" w:type="dxa"/>
              <w:left w:w="0" w:type="dxa"/>
              <w:bottom w:w="0" w:type="dxa"/>
              <w:right w:w="0" w:type="dxa"/>
            </w:tcMar>
            <w:vAlign w:val="center"/>
          </w:tcPr>
          <w:p w14:paraId="2499D756" w14:textId="77777777" w:rsidR="0064788B" w:rsidRPr="00F224C1" w:rsidRDefault="0064788B" w:rsidP="006A7C9D">
            <w:pPr>
              <w:spacing w:before="60" w:after="60" w:line="264" w:lineRule="auto"/>
              <w:ind w:left="63" w:right="81"/>
              <w:jc w:val="center"/>
              <w:rPr>
                <w:sz w:val="24"/>
                <w:szCs w:val="24"/>
              </w:rPr>
            </w:pPr>
            <w:r w:rsidRPr="00F224C1">
              <w:rPr>
                <w:sz w:val="24"/>
                <w:szCs w:val="24"/>
              </w:rPr>
              <w:t>162,40</w:t>
            </w:r>
          </w:p>
        </w:tc>
        <w:tc>
          <w:tcPr>
            <w:tcW w:w="1418" w:type="dxa"/>
            <w:shd w:val="solid" w:color="FFFFFF" w:fill="auto"/>
            <w:tcMar>
              <w:top w:w="0" w:type="dxa"/>
              <w:left w:w="0" w:type="dxa"/>
              <w:bottom w:w="0" w:type="dxa"/>
              <w:right w:w="0" w:type="dxa"/>
            </w:tcMar>
            <w:vAlign w:val="center"/>
          </w:tcPr>
          <w:p w14:paraId="3CE6BCF5" w14:textId="77777777" w:rsidR="0064788B" w:rsidRPr="00F224C1" w:rsidRDefault="0064788B" w:rsidP="006A7C9D">
            <w:pPr>
              <w:spacing w:before="60" w:after="60" w:line="264" w:lineRule="auto"/>
              <w:ind w:left="63" w:right="81"/>
              <w:jc w:val="center"/>
              <w:rPr>
                <w:sz w:val="24"/>
                <w:szCs w:val="24"/>
              </w:rPr>
            </w:pPr>
          </w:p>
        </w:tc>
      </w:tr>
      <w:tr w:rsidR="00F224C1" w:rsidRPr="00F224C1" w14:paraId="00E0B1BA" w14:textId="77777777" w:rsidTr="006F24DA">
        <w:tc>
          <w:tcPr>
            <w:tcW w:w="698" w:type="dxa"/>
            <w:shd w:val="solid" w:color="FFFFFF" w:fill="auto"/>
            <w:tcMar>
              <w:top w:w="0" w:type="dxa"/>
              <w:left w:w="0" w:type="dxa"/>
              <w:bottom w:w="0" w:type="dxa"/>
              <w:right w:w="0" w:type="dxa"/>
            </w:tcMar>
            <w:vAlign w:val="center"/>
          </w:tcPr>
          <w:p w14:paraId="45B4F9F1" w14:textId="77777777" w:rsidR="0064788B" w:rsidRPr="00F224C1" w:rsidRDefault="0064788B" w:rsidP="006A7C9D">
            <w:pPr>
              <w:spacing w:before="60" w:after="60" w:line="264" w:lineRule="auto"/>
              <w:jc w:val="center"/>
              <w:rPr>
                <w:sz w:val="24"/>
                <w:szCs w:val="24"/>
              </w:rPr>
            </w:pPr>
            <w:r w:rsidRPr="00F224C1">
              <w:rPr>
                <w:sz w:val="24"/>
                <w:szCs w:val="24"/>
              </w:rPr>
              <w:t>12</w:t>
            </w:r>
          </w:p>
        </w:tc>
        <w:tc>
          <w:tcPr>
            <w:tcW w:w="3702" w:type="dxa"/>
            <w:shd w:val="solid" w:color="FFFFFF" w:fill="auto"/>
            <w:tcMar>
              <w:top w:w="0" w:type="dxa"/>
              <w:left w:w="0" w:type="dxa"/>
              <w:bottom w:w="0" w:type="dxa"/>
              <w:right w:w="0" w:type="dxa"/>
            </w:tcMar>
            <w:vAlign w:val="center"/>
          </w:tcPr>
          <w:p w14:paraId="4AE572AF" w14:textId="77777777" w:rsidR="0064788B" w:rsidRPr="00F224C1" w:rsidRDefault="0064788B" w:rsidP="006A7C9D">
            <w:pPr>
              <w:spacing w:before="60" w:after="60" w:line="264" w:lineRule="auto"/>
              <w:ind w:left="63" w:right="81"/>
              <w:rPr>
                <w:sz w:val="24"/>
                <w:szCs w:val="24"/>
              </w:rPr>
            </w:pPr>
            <w:r w:rsidRPr="00F224C1">
              <w:rPr>
                <w:sz w:val="24"/>
                <w:szCs w:val="24"/>
              </w:rPr>
              <w:t>Lưu điện</w:t>
            </w:r>
          </w:p>
        </w:tc>
        <w:tc>
          <w:tcPr>
            <w:tcW w:w="1417" w:type="dxa"/>
            <w:shd w:val="solid" w:color="FFFFFF" w:fill="auto"/>
            <w:tcMar>
              <w:top w:w="0" w:type="dxa"/>
              <w:left w:w="0" w:type="dxa"/>
              <w:bottom w:w="0" w:type="dxa"/>
              <w:right w:w="0" w:type="dxa"/>
            </w:tcMar>
            <w:vAlign w:val="center"/>
          </w:tcPr>
          <w:p w14:paraId="5F6D7F23" w14:textId="77777777" w:rsidR="0064788B" w:rsidRPr="00F224C1" w:rsidRDefault="0064788B" w:rsidP="006A7C9D">
            <w:pPr>
              <w:spacing w:before="60" w:after="60" w:line="264" w:lineRule="auto"/>
              <w:ind w:left="63" w:right="81"/>
              <w:jc w:val="center"/>
              <w:rPr>
                <w:sz w:val="24"/>
                <w:szCs w:val="24"/>
              </w:rPr>
            </w:pPr>
            <w:r w:rsidRPr="00F224C1">
              <w:rPr>
                <w:sz w:val="24"/>
                <w:szCs w:val="24"/>
              </w:rPr>
              <w:t>Cái</w:t>
            </w:r>
          </w:p>
        </w:tc>
        <w:tc>
          <w:tcPr>
            <w:tcW w:w="1701" w:type="dxa"/>
            <w:shd w:val="solid" w:color="FFFFFF" w:fill="auto"/>
            <w:tcMar>
              <w:top w:w="0" w:type="dxa"/>
              <w:left w:w="0" w:type="dxa"/>
              <w:bottom w:w="0" w:type="dxa"/>
              <w:right w:w="0" w:type="dxa"/>
            </w:tcMar>
            <w:vAlign w:val="center"/>
          </w:tcPr>
          <w:p w14:paraId="24CCCA96" w14:textId="77777777" w:rsidR="0064788B" w:rsidRPr="00F224C1" w:rsidRDefault="0064788B" w:rsidP="006A7C9D">
            <w:pPr>
              <w:spacing w:before="60" w:after="60" w:line="264" w:lineRule="auto"/>
              <w:ind w:left="63" w:right="81"/>
              <w:jc w:val="center"/>
              <w:rPr>
                <w:sz w:val="24"/>
                <w:szCs w:val="24"/>
              </w:rPr>
            </w:pPr>
            <w:r w:rsidRPr="00F224C1">
              <w:rPr>
                <w:sz w:val="24"/>
                <w:szCs w:val="24"/>
              </w:rPr>
              <w:t>64,96</w:t>
            </w:r>
          </w:p>
        </w:tc>
        <w:tc>
          <w:tcPr>
            <w:tcW w:w="1418" w:type="dxa"/>
            <w:shd w:val="solid" w:color="FFFFFF" w:fill="auto"/>
            <w:tcMar>
              <w:top w:w="0" w:type="dxa"/>
              <w:left w:w="0" w:type="dxa"/>
              <w:bottom w:w="0" w:type="dxa"/>
              <w:right w:w="0" w:type="dxa"/>
            </w:tcMar>
            <w:vAlign w:val="center"/>
          </w:tcPr>
          <w:p w14:paraId="5F84B355" w14:textId="77777777" w:rsidR="0064788B" w:rsidRPr="00F224C1" w:rsidRDefault="0064788B" w:rsidP="006A7C9D">
            <w:pPr>
              <w:spacing w:before="60" w:after="60" w:line="264" w:lineRule="auto"/>
              <w:ind w:left="63" w:right="81"/>
              <w:jc w:val="center"/>
              <w:rPr>
                <w:sz w:val="24"/>
                <w:szCs w:val="24"/>
              </w:rPr>
            </w:pPr>
          </w:p>
        </w:tc>
      </w:tr>
      <w:tr w:rsidR="00F224C1" w:rsidRPr="00F224C1" w14:paraId="5088B73D" w14:textId="77777777" w:rsidTr="006F24DA">
        <w:tc>
          <w:tcPr>
            <w:tcW w:w="698" w:type="dxa"/>
            <w:shd w:val="solid" w:color="FFFFFF" w:fill="auto"/>
            <w:tcMar>
              <w:top w:w="0" w:type="dxa"/>
              <w:left w:w="0" w:type="dxa"/>
              <w:bottom w:w="0" w:type="dxa"/>
              <w:right w:w="0" w:type="dxa"/>
            </w:tcMar>
            <w:vAlign w:val="center"/>
          </w:tcPr>
          <w:p w14:paraId="470EEAFC" w14:textId="77777777" w:rsidR="0064788B" w:rsidRPr="00F224C1" w:rsidRDefault="0064788B" w:rsidP="006A7C9D">
            <w:pPr>
              <w:spacing w:before="60" w:after="60" w:line="264" w:lineRule="auto"/>
              <w:jc w:val="center"/>
              <w:rPr>
                <w:sz w:val="24"/>
                <w:szCs w:val="24"/>
              </w:rPr>
            </w:pPr>
            <w:r w:rsidRPr="00F224C1">
              <w:rPr>
                <w:sz w:val="24"/>
                <w:szCs w:val="24"/>
              </w:rPr>
              <w:t>13</w:t>
            </w:r>
          </w:p>
        </w:tc>
        <w:tc>
          <w:tcPr>
            <w:tcW w:w="3702" w:type="dxa"/>
            <w:shd w:val="solid" w:color="FFFFFF" w:fill="auto"/>
            <w:tcMar>
              <w:top w:w="0" w:type="dxa"/>
              <w:left w:w="0" w:type="dxa"/>
              <w:bottom w:w="0" w:type="dxa"/>
              <w:right w:w="0" w:type="dxa"/>
            </w:tcMar>
            <w:vAlign w:val="center"/>
          </w:tcPr>
          <w:p w14:paraId="2259AB27" w14:textId="77777777" w:rsidR="0064788B" w:rsidRPr="00F224C1" w:rsidRDefault="0064788B" w:rsidP="006A7C9D">
            <w:pPr>
              <w:spacing w:before="60" w:after="60" w:line="264" w:lineRule="auto"/>
              <w:ind w:left="63" w:right="81"/>
              <w:rPr>
                <w:sz w:val="24"/>
                <w:szCs w:val="24"/>
              </w:rPr>
            </w:pPr>
            <w:r w:rsidRPr="00F224C1">
              <w:rPr>
                <w:sz w:val="24"/>
                <w:szCs w:val="24"/>
              </w:rPr>
              <w:t>Quạt thông gió 0,04 kW</w:t>
            </w:r>
          </w:p>
        </w:tc>
        <w:tc>
          <w:tcPr>
            <w:tcW w:w="1417" w:type="dxa"/>
            <w:shd w:val="solid" w:color="FFFFFF" w:fill="auto"/>
            <w:tcMar>
              <w:top w:w="0" w:type="dxa"/>
              <w:left w:w="0" w:type="dxa"/>
              <w:bottom w:w="0" w:type="dxa"/>
              <w:right w:w="0" w:type="dxa"/>
            </w:tcMar>
            <w:vAlign w:val="center"/>
          </w:tcPr>
          <w:p w14:paraId="6507C1CB" w14:textId="77777777" w:rsidR="0064788B" w:rsidRPr="00F224C1" w:rsidRDefault="0064788B" w:rsidP="006A7C9D">
            <w:pPr>
              <w:spacing w:before="60" w:after="60" w:line="264" w:lineRule="auto"/>
              <w:ind w:left="63" w:right="81"/>
              <w:jc w:val="center"/>
              <w:rPr>
                <w:sz w:val="24"/>
                <w:szCs w:val="24"/>
              </w:rPr>
            </w:pPr>
            <w:r w:rsidRPr="00F224C1">
              <w:rPr>
                <w:sz w:val="24"/>
                <w:szCs w:val="24"/>
              </w:rPr>
              <w:t>Cái</w:t>
            </w:r>
          </w:p>
        </w:tc>
        <w:tc>
          <w:tcPr>
            <w:tcW w:w="1701" w:type="dxa"/>
            <w:shd w:val="solid" w:color="FFFFFF" w:fill="auto"/>
            <w:tcMar>
              <w:top w:w="0" w:type="dxa"/>
              <w:left w:w="0" w:type="dxa"/>
              <w:bottom w:w="0" w:type="dxa"/>
              <w:right w:w="0" w:type="dxa"/>
            </w:tcMar>
            <w:vAlign w:val="center"/>
          </w:tcPr>
          <w:p w14:paraId="76EE29A3" w14:textId="77777777" w:rsidR="0064788B" w:rsidRPr="00F224C1" w:rsidRDefault="0064788B" w:rsidP="006A7C9D">
            <w:pPr>
              <w:spacing w:before="60" w:after="60" w:line="264" w:lineRule="auto"/>
              <w:ind w:left="63" w:right="81"/>
              <w:jc w:val="center"/>
              <w:rPr>
                <w:sz w:val="24"/>
                <w:szCs w:val="24"/>
              </w:rPr>
            </w:pPr>
            <w:r w:rsidRPr="00F224C1">
              <w:rPr>
                <w:sz w:val="24"/>
                <w:szCs w:val="24"/>
              </w:rPr>
              <w:t>60,90</w:t>
            </w:r>
          </w:p>
        </w:tc>
        <w:tc>
          <w:tcPr>
            <w:tcW w:w="1418" w:type="dxa"/>
            <w:shd w:val="solid" w:color="FFFFFF" w:fill="auto"/>
            <w:tcMar>
              <w:top w:w="0" w:type="dxa"/>
              <w:left w:w="0" w:type="dxa"/>
              <w:bottom w:w="0" w:type="dxa"/>
              <w:right w:w="0" w:type="dxa"/>
            </w:tcMar>
            <w:vAlign w:val="center"/>
          </w:tcPr>
          <w:p w14:paraId="29C047A1" w14:textId="77777777" w:rsidR="0064788B" w:rsidRPr="00F224C1" w:rsidRDefault="0064788B" w:rsidP="006A7C9D">
            <w:pPr>
              <w:spacing w:before="60" w:after="60" w:line="264" w:lineRule="auto"/>
              <w:ind w:left="63" w:right="81"/>
              <w:jc w:val="center"/>
              <w:rPr>
                <w:sz w:val="24"/>
                <w:szCs w:val="24"/>
              </w:rPr>
            </w:pPr>
          </w:p>
        </w:tc>
      </w:tr>
      <w:tr w:rsidR="00F224C1" w:rsidRPr="00F224C1" w14:paraId="16D0B5A6" w14:textId="77777777" w:rsidTr="006F24DA">
        <w:tc>
          <w:tcPr>
            <w:tcW w:w="698" w:type="dxa"/>
            <w:shd w:val="solid" w:color="FFFFFF" w:fill="auto"/>
            <w:tcMar>
              <w:top w:w="0" w:type="dxa"/>
              <w:left w:w="0" w:type="dxa"/>
              <w:bottom w:w="0" w:type="dxa"/>
              <w:right w:w="0" w:type="dxa"/>
            </w:tcMar>
            <w:vAlign w:val="center"/>
          </w:tcPr>
          <w:p w14:paraId="27EA9181" w14:textId="77777777" w:rsidR="0064788B" w:rsidRPr="00F224C1" w:rsidRDefault="0064788B" w:rsidP="006A7C9D">
            <w:pPr>
              <w:spacing w:before="60" w:after="60" w:line="264" w:lineRule="auto"/>
              <w:jc w:val="center"/>
              <w:rPr>
                <w:sz w:val="24"/>
                <w:szCs w:val="24"/>
              </w:rPr>
            </w:pPr>
            <w:r w:rsidRPr="00F224C1">
              <w:rPr>
                <w:sz w:val="24"/>
                <w:szCs w:val="24"/>
              </w:rPr>
              <w:t>14</w:t>
            </w:r>
          </w:p>
        </w:tc>
        <w:tc>
          <w:tcPr>
            <w:tcW w:w="3702" w:type="dxa"/>
            <w:shd w:val="solid" w:color="FFFFFF" w:fill="auto"/>
            <w:tcMar>
              <w:top w:w="0" w:type="dxa"/>
              <w:left w:w="0" w:type="dxa"/>
              <w:bottom w:w="0" w:type="dxa"/>
              <w:right w:w="0" w:type="dxa"/>
            </w:tcMar>
            <w:vAlign w:val="center"/>
          </w:tcPr>
          <w:p w14:paraId="6CDCBC61" w14:textId="77777777" w:rsidR="0064788B" w:rsidRPr="00F224C1" w:rsidRDefault="0064788B" w:rsidP="006A7C9D">
            <w:pPr>
              <w:spacing w:before="60" w:after="60" w:line="264" w:lineRule="auto"/>
              <w:ind w:left="63" w:right="81"/>
              <w:rPr>
                <w:sz w:val="24"/>
                <w:szCs w:val="24"/>
              </w:rPr>
            </w:pPr>
            <w:r w:rsidRPr="00F224C1">
              <w:rPr>
                <w:sz w:val="24"/>
                <w:szCs w:val="24"/>
              </w:rPr>
              <w:t>Quần áo mưa</w:t>
            </w:r>
          </w:p>
        </w:tc>
        <w:tc>
          <w:tcPr>
            <w:tcW w:w="1417" w:type="dxa"/>
            <w:shd w:val="solid" w:color="FFFFFF" w:fill="auto"/>
            <w:tcMar>
              <w:top w:w="0" w:type="dxa"/>
              <w:left w:w="0" w:type="dxa"/>
              <w:bottom w:w="0" w:type="dxa"/>
              <w:right w:w="0" w:type="dxa"/>
            </w:tcMar>
            <w:vAlign w:val="center"/>
          </w:tcPr>
          <w:p w14:paraId="6B33D01E" w14:textId="77777777" w:rsidR="0064788B" w:rsidRPr="00F224C1" w:rsidRDefault="0064788B" w:rsidP="006A7C9D">
            <w:pPr>
              <w:spacing w:before="60" w:after="60" w:line="264" w:lineRule="auto"/>
              <w:ind w:left="63" w:right="81"/>
              <w:jc w:val="center"/>
              <w:rPr>
                <w:sz w:val="24"/>
                <w:szCs w:val="24"/>
              </w:rPr>
            </w:pPr>
            <w:r w:rsidRPr="00F224C1">
              <w:rPr>
                <w:sz w:val="24"/>
                <w:szCs w:val="24"/>
              </w:rPr>
              <w:t>Bộ</w:t>
            </w:r>
          </w:p>
        </w:tc>
        <w:tc>
          <w:tcPr>
            <w:tcW w:w="1701" w:type="dxa"/>
            <w:shd w:val="solid" w:color="FFFFFF" w:fill="auto"/>
            <w:tcMar>
              <w:top w:w="0" w:type="dxa"/>
              <w:left w:w="0" w:type="dxa"/>
              <w:bottom w:w="0" w:type="dxa"/>
              <w:right w:w="0" w:type="dxa"/>
            </w:tcMar>
            <w:vAlign w:val="center"/>
          </w:tcPr>
          <w:p w14:paraId="24E33170" w14:textId="77777777" w:rsidR="0064788B" w:rsidRPr="00F224C1" w:rsidRDefault="0064788B" w:rsidP="006A7C9D">
            <w:pPr>
              <w:spacing w:before="60" w:after="60" w:line="264" w:lineRule="auto"/>
              <w:ind w:left="63" w:right="81"/>
              <w:jc w:val="center"/>
              <w:rPr>
                <w:sz w:val="24"/>
                <w:szCs w:val="24"/>
              </w:rPr>
            </w:pPr>
          </w:p>
        </w:tc>
        <w:tc>
          <w:tcPr>
            <w:tcW w:w="1418" w:type="dxa"/>
            <w:shd w:val="solid" w:color="FFFFFF" w:fill="auto"/>
            <w:tcMar>
              <w:top w:w="0" w:type="dxa"/>
              <w:left w:w="0" w:type="dxa"/>
              <w:bottom w:w="0" w:type="dxa"/>
              <w:right w:w="0" w:type="dxa"/>
            </w:tcMar>
            <w:vAlign w:val="center"/>
          </w:tcPr>
          <w:p w14:paraId="3AEC5048" w14:textId="77777777" w:rsidR="0064788B" w:rsidRPr="00F224C1" w:rsidRDefault="0064788B" w:rsidP="006A7C9D">
            <w:pPr>
              <w:spacing w:before="60" w:after="60" w:line="264" w:lineRule="auto"/>
              <w:ind w:left="63" w:right="81"/>
              <w:jc w:val="center"/>
              <w:rPr>
                <w:sz w:val="24"/>
                <w:szCs w:val="24"/>
              </w:rPr>
            </w:pPr>
            <w:r w:rsidRPr="00F224C1">
              <w:rPr>
                <w:sz w:val="24"/>
                <w:szCs w:val="24"/>
              </w:rPr>
              <w:t>80,00</w:t>
            </w:r>
          </w:p>
        </w:tc>
      </w:tr>
      <w:tr w:rsidR="00F224C1" w:rsidRPr="00F224C1" w14:paraId="58B9E886" w14:textId="77777777" w:rsidTr="006F24DA">
        <w:tc>
          <w:tcPr>
            <w:tcW w:w="698" w:type="dxa"/>
            <w:shd w:val="solid" w:color="FFFFFF" w:fill="auto"/>
            <w:tcMar>
              <w:top w:w="0" w:type="dxa"/>
              <w:left w:w="0" w:type="dxa"/>
              <w:bottom w:w="0" w:type="dxa"/>
              <w:right w:w="0" w:type="dxa"/>
            </w:tcMar>
            <w:vAlign w:val="center"/>
          </w:tcPr>
          <w:p w14:paraId="5FD54C76" w14:textId="77777777" w:rsidR="0064788B" w:rsidRPr="00F224C1" w:rsidRDefault="0064788B" w:rsidP="006A7C9D">
            <w:pPr>
              <w:spacing w:before="60" w:after="60" w:line="264" w:lineRule="auto"/>
              <w:jc w:val="center"/>
              <w:rPr>
                <w:sz w:val="24"/>
                <w:szCs w:val="24"/>
              </w:rPr>
            </w:pPr>
            <w:r w:rsidRPr="00F224C1">
              <w:rPr>
                <w:sz w:val="24"/>
                <w:szCs w:val="24"/>
              </w:rPr>
              <w:t>15</w:t>
            </w:r>
          </w:p>
        </w:tc>
        <w:tc>
          <w:tcPr>
            <w:tcW w:w="3702" w:type="dxa"/>
            <w:shd w:val="solid" w:color="FFFFFF" w:fill="auto"/>
            <w:tcMar>
              <w:top w:w="0" w:type="dxa"/>
              <w:left w:w="0" w:type="dxa"/>
              <w:bottom w:w="0" w:type="dxa"/>
              <w:right w:w="0" w:type="dxa"/>
            </w:tcMar>
            <w:vAlign w:val="center"/>
          </w:tcPr>
          <w:p w14:paraId="14E33CB0" w14:textId="77777777" w:rsidR="0064788B" w:rsidRPr="00F224C1" w:rsidRDefault="0064788B" w:rsidP="006A7C9D">
            <w:pPr>
              <w:spacing w:before="60" w:after="60" w:line="264" w:lineRule="auto"/>
              <w:ind w:left="63" w:right="81"/>
              <w:rPr>
                <w:sz w:val="24"/>
                <w:szCs w:val="24"/>
              </w:rPr>
            </w:pPr>
            <w:r w:rsidRPr="00F224C1">
              <w:rPr>
                <w:sz w:val="24"/>
                <w:szCs w:val="24"/>
              </w:rPr>
              <w:t>Bình đựng nước uống</w:t>
            </w:r>
          </w:p>
        </w:tc>
        <w:tc>
          <w:tcPr>
            <w:tcW w:w="1417" w:type="dxa"/>
            <w:shd w:val="solid" w:color="FFFFFF" w:fill="auto"/>
            <w:tcMar>
              <w:top w:w="0" w:type="dxa"/>
              <w:left w:w="0" w:type="dxa"/>
              <w:bottom w:w="0" w:type="dxa"/>
              <w:right w:w="0" w:type="dxa"/>
            </w:tcMar>
            <w:vAlign w:val="center"/>
          </w:tcPr>
          <w:p w14:paraId="6C9BDC0A" w14:textId="77777777" w:rsidR="0064788B" w:rsidRPr="00F224C1" w:rsidRDefault="0064788B" w:rsidP="006A7C9D">
            <w:pPr>
              <w:spacing w:before="60" w:after="60" w:line="264" w:lineRule="auto"/>
              <w:ind w:left="63" w:right="81"/>
              <w:jc w:val="center"/>
              <w:rPr>
                <w:sz w:val="24"/>
                <w:szCs w:val="24"/>
              </w:rPr>
            </w:pPr>
            <w:r w:rsidRPr="00F224C1">
              <w:rPr>
                <w:sz w:val="24"/>
                <w:szCs w:val="24"/>
              </w:rPr>
              <w:t>Cái</w:t>
            </w:r>
          </w:p>
        </w:tc>
        <w:tc>
          <w:tcPr>
            <w:tcW w:w="1701" w:type="dxa"/>
            <w:shd w:val="solid" w:color="FFFFFF" w:fill="auto"/>
            <w:tcMar>
              <w:top w:w="0" w:type="dxa"/>
              <w:left w:w="0" w:type="dxa"/>
              <w:bottom w:w="0" w:type="dxa"/>
              <w:right w:w="0" w:type="dxa"/>
            </w:tcMar>
            <w:vAlign w:val="center"/>
          </w:tcPr>
          <w:p w14:paraId="0FDD9C19" w14:textId="77777777" w:rsidR="0064788B" w:rsidRPr="00F224C1" w:rsidRDefault="0064788B" w:rsidP="006A7C9D">
            <w:pPr>
              <w:spacing w:before="60" w:after="60" w:line="264" w:lineRule="auto"/>
              <w:ind w:left="63" w:right="81"/>
              <w:jc w:val="center"/>
              <w:rPr>
                <w:sz w:val="24"/>
                <w:szCs w:val="24"/>
              </w:rPr>
            </w:pPr>
          </w:p>
        </w:tc>
        <w:tc>
          <w:tcPr>
            <w:tcW w:w="1418" w:type="dxa"/>
            <w:shd w:val="solid" w:color="FFFFFF" w:fill="auto"/>
            <w:tcMar>
              <w:top w:w="0" w:type="dxa"/>
              <w:left w:w="0" w:type="dxa"/>
              <w:bottom w:w="0" w:type="dxa"/>
              <w:right w:w="0" w:type="dxa"/>
            </w:tcMar>
            <w:vAlign w:val="center"/>
          </w:tcPr>
          <w:p w14:paraId="43BA2F6B" w14:textId="77777777" w:rsidR="0064788B" w:rsidRPr="00F224C1" w:rsidRDefault="0064788B" w:rsidP="006A7C9D">
            <w:pPr>
              <w:spacing w:before="60" w:after="60" w:line="264" w:lineRule="auto"/>
              <w:ind w:left="63" w:right="81"/>
              <w:jc w:val="center"/>
              <w:rPr>
                <w:sz w:val="24"/>
                <w:szCs w:val="24"/>
              </w:rPr>
            </w:pPr>
            <w:r w:rsidRPr="00F224C1">
              <w:rPr>
                <w:sz w:val="24"/>
                <w:szCs w:val="24"/>
              </w:rPr>
              <w:t>266,67</w:t>
            </w:r>
          </w:p>
        </w:tc>
      </w:tr>
      <w:tr w:rsidR="00F224C1" w:rsidRPr="00F224C1" w14:paraId="70E1542E" w14:textId="77777777" w:rsidTr="006F24DA">
        <w:tc>
          <w:tcPr>
            <w:tcW w:w="698" w:type="dxa"/>
            <w:shd w:val="solid" w:color="FFFFFF" w:fill="auto"/>
            <w:tcMar>
              <w:top w:w="0" w:type="dxa"/>
              <w:left w:w="0" w:type="dxa"/>
              <w:bottom w:w="0" w:type="dxa"/>
              <w:right w:w="0" w:type="dxa"/>
            </w:tcMar>
            <w:vAlign w:val="center"/>
          </w:tcPr>
          <w:p w14:paraId="6F1A2F8C" w14:textId="77777777" w:rsidR="0064788B" w:rsidRPr="00F224C1" w:rsidRDefault="0064788B" w:rsidP="006A7C9D">
            <w:pPr>
              <w:spacing w:before="60" w:after="60" w:line="264" w:lineRule="auto"/>
              <w:jc w:val="center"/>
              <w:rPr>
                <w:sz w:val="24"/>
                <w:szCs w:val="24"/>
              </w:rPr>
            </w:pPr>
            <w:r w:rsidRPr="00F224C1">
              <w:rPr>
                <w:sz w:val="24"/>
                <w:szCs w:val="24"/>
              </w:rPr>
              <w:t>16</w:t>
            </w:r>
          </w:p>
        </w:tc>
        <w:tc>
          <w:tcPr>
            <w:tcW w:w="3702" w:type="dxa"/>
            <w:shd w:val="solid" w:color="FFFFFF" w:fill="auto"/>
            <w:tcMar>
              <w:top w:w="0" w:type="dxa"/>
              <w:left w:w="0" w:type="dxa"/>
              <w:bottom w:w="0" w:type="dxa"/>
              <w:right w:w="0" w:type="dxa"/>
            </w:tcMar>
            <w:vAlign w:val="center"/>
          </w:tcPr>
          <w:p w14:paraId="5A9F0A04" w14:textId="77777777" w:rsidR="0064788B" w:rsidRPr="00F224C1" w:rsidRDefault="0064788B" w:rsidP="006A7C9D">
            <w:pPr>
              <w:spacing w:before="60" w:after="60" w:line="264" w:lineRule="auto"/>
              <w:ind w:left="63" w:right="81"/>
              <w:rPr>
                <w:sz w:val="24"/>
                <w:szCs w:val="24"/>
              </w:rPr>
            </w:pPr>
            <w:r w:rsidRPr="00F224C1">
              <w:rPr>
                <w:sz w:val="24"/>
                <w:szCs w:val="24"/>
              </w:rPr>
              <w:t>Ba lô</w:t>
            </w:r>
          </w:p>
        </w:tc>
        <w:tc>
          <w:tcPr>
            <w:tcW w:w="1417" w:type="dxa"/>
            <w:shd w:val="solid" w:color="FFFFFF" w:fill="auto"/>
            <w:tcMar>
              <w:top w:w="0" w:type="dxa"/>
              <w:left w:w="0" w:type="dxa"/>
              <w:bottom w:w="0" w:type="dxa"/>
              <w:right w:w="0" w:type="dxa"/>
            </w:tcMar>
            <w:vAlign w:val="center"/>
          </w:tcPr>
          <w:p w14:paraId="2250148C" w14:textId="77777777" w:rsidR="0064788B" w:rsidRPr="00F224C1" w:rsidRDefault="0064788B" w:rsidP="006A7C9D">
            <w:pPr>
              <w:spacing w:before="60" w:after="60" w:line="264" w:lineRule="auto"/>
              <w:ind w:left="63" w:right="81"/>
              <w:jc w:val="center"/>
              <w:rPr>
                <w:sz w:val="24"/>
                <w:szCs w:val="24"/>
              </w:rPr>
            </w:pPr>
            <w:r w:rsidRPr="00F224C1">
              <w:rPr>
                <w:sz w:val="24"/>
                <w:szCs w:val="24"/>
              </w:rPr>
              <w:t>Cái</w:t>
            </w:r>
          </w:p>
        </w:tc>
        <w:tc>
          <w:tcPr>
            <w:tcW w:w="1701" w:type="dxa"/>
            <w:shd w:val="solid" w:color="FFFFFF" w:fill="auto"/>
            <w:tcMar>
              <w:top w:w="0" w:type="dxa"/>
              <w:left w:w="0" w:type="dxa"/>
              <w:bottom w:w="0" w:type="dxa"/>
              <w:right w:w="0" w:type="dxa"/>
            </w:tcMar>
            <w:vAlign w:val="center"/>
          </w:tcPr>
          <w:p w14:paraId="71A280DA" w14:textId="77777777" w:rsidR="0064788B" w:rsidRPr="00F224C1" w:rsidRDefault="0064788B" w:rsidP="006A7C9D">
            <w:pPr>
              <w:spacing w:before="60" w:after="60" w:line="264" w:lineRule="auto"/>
              <w:ind w:left="63" w:right="81"/>
              <w:jc w:val="center"/>
              <w:rPr>
                <w:sz w:val="24"/>
                <w:szCs w:val="24"/>
              </w:rPr>
            </w:pPr>
          </w:p>
        </w:tc>
        <w:tc>
          <w:tcPr>
            <w:tcW w:w="1418" w:type="dxa"/>
            <w:shd w:val="solid" w:color="FFFFFF" w:fill="auto"/>
            <w:tcMar>
              <w:top w:w="0" w:type="dxa"/>
              <w:left w:w="0" w:type="dxa"/>
              <w:bottom w:w="0" w:type="dxa"/>
              <w:right w:w="0" w:type="dxa"/>
            </w:tcMar>
            <w:vAlign w:val="center"/>
          </w:tcPr>
          <w:p w14:paraId="02361C1E" w14:textId="77777777" w:rsidR="0064788B" w:rsidRPr="00F224C1" w:rsidRDefault="0064788B" w:rsidP="006A7C9D">
            <w:pPr>
              <w:spacing w:before="60" w:after="60" w:line="264" w:lineRule="auto"/>
              <w:ind w:left="63" w:right="81"/>
              <w:jc w:val="center"/>
              <w:rPr>
                <w:sz w:val="24"/>
                <w:szCs w:val="24"/>
              </w:rPr>
            </w:pPr>
            <w:r w:rsidRPr="00F224C1">
              <w:rPr>
                <w:sz w:val="24"/>
                <w:szCs w:val="24"/>
              </w:rPr>
              <w:t>266,67</w:t>
            </w:r>
          </w:p>
        </w:tc>
      </w:tr>
      <w:tr w:rsidR="00F224C1" w:rsidRPr="00F224C1" w14:paraId="73412CEB" w14:textId="77777777" w:rsidTr="006F24DA">
        <w:tc>
          <w:tcPr>
            <w:tcW w:w="698" w:type="dxa"/>
            <w:shd w:val="solid" w:color="FFFFFF" w:fill="auto"/>
            <w:tcMar>
              <w:top w:w="0" w:type="dxa"/>
              <w:left w:w="0" w:type="dxa"/>
              <w:bottom w:w="0" w:type="dxa"/>
              <w:right w:w="0" w:type="dxa"/>
            </w:tcMar>
            <w:vAlign w:val="center"/>
          </w:tcPr>
          <w:p w14:paraId="0F676C24" w14:textId="77777777" w:rsidR="0064788B" w:rsidRPr="00F224C1" w:rsidRDefault="0064788B" w:rsidP="006A7C9D">
            <w:pPr>
              <w:spacing w:before="60" w:after="60" w:line="264" w:lineRule="auto"/>
              <w:jc w:val="center"/>
              <w:rPr>
                <w:sz w:val="24"/>
                <w:szCs w:val="24"/>
              </w:rPr>
            </w:pPr>
            <w:r w:rsidRPr="00F224C1">
              <w:rPr>
                <w:sz w:val="24"/>
                <w:szCs w:val="24"/>
              </w:rPr>
              <w:t>17</w:t>
            </w:r>
          </w:p>
        </w:tc>
        <w:tc>
          <w:tcPr>
            <w:tcW w:w="3702" w:type="dxa"/>
            <w:shd w:val="solid" w:color="FFFFFF" w:fill="auto"/>
            <w:tcMar>
              <w:top w:w="0" w:type="dxa"/>
              <w:left w:w="0" w:type="dxa"/>
              <w:bottom w:w="0" w:type="dxa"/>
              <w:right w:w="0" w:type="dxa"/>
            </w:tcMar>
            <w:vAlign w:val="center"/>
          </w:tcPr>
          <w:p w14:paraId="0DAC5C33" w14:textId="77777777" w:rsidR="0064788B" w:rsidRPr="00F224C1" w:rsidRDefault="0064788B" w:rsidP="006A7C9D">
            <w:pPr>
              <w:spacing w:before="60" w:after="60" w:line="264" w:lineRule="auto"/>
              <w:ind w:left="63" w:right="81"/>
              <w:rPr>
                <w:sz w:val="24"/>
                <w:szCs w:val="24"/>
              </w:rPr>
            </w:pPr>
            <w:r w:rsidRPr="00F224C1">
              <w:rPr>
                <w:sz w:val="24"/>
                <w:szCs w:val="24"/>
              </w:rPr>
              <w:t>Thước nhựa 40 cm</w:t>
            </w:r>
          </w:p>
        </w:tc>
        <w:tc>
          <w:tcPr>
            <w:tcW w:w="1417" w:type="dxa"/>
            <w:shd w:val="solid" w:color="FFFFFF" w:fill="auto"/>
            <w:tcMar>
              <w:top w:w="0" w:type="dxa"/>
              <w:left w:w="0" w:type="dxa"/>
              <w:bottom w:w="0" w:type="dxa"/>
              <w:right w:w="0" w:type="dxa"/>
            </w:tcMar>
            <w:vAlign w:val="center"/>
          </w:tcPr>
          <w:p w14:paraId="2859D011" w14:textId="77777777" w:rsidR="0064788B" w:rsidRPr="00F224C1" w:rsidRDefault="0064788B" w:rsidP="006A7C9D">
            <w:pPr>
              <w:spacing w:before="60" w:after="60" w:line="264" w:lineRule="auto"/>
              <w:ind w:left="63" w:right="81"/>
              <w:jc w:val="center"/>
              <w:rPr>
                <w:sz w:val="24"/>
                <w:szCs w:val="24"/>
              </w:rPr>
            </w:pPr>
            <w:r w:rsidRPr="00F224C1">
              <w:rPr>
                <w:sz w:val="24"/>
                <w:szCs w:val="24"/>
              </w:rPr>
              <w:t>Cái</w:t>
            </w:r>
          </w:p>
        </w:tc>
        <w:tc>
          <w:tcPr>
            <w:tcW w:w="1701" w:type="dxa"/>
            <w:shd w:val="solid" w:color="FFFFFF" w:fill="auto"/>
            <w:tcMar>
              <w:top w:w="0" w:type="dxa"/>
              <w:left w:w="0" w:type="dxa"/>
              <w:bottom w:w="0" w:type="dxa"/>
              <w:right w:w="0" w:type="dxa"/>
            </w:tcMar>
            <w:vAlign w:val="center"/>
          </w:tcPr>
          <w:p w14:paraId="660BC70E" w14:textId="77777777" w:rsidR="0064788B" w:rsidRPr="00F224C1" w:rsidRDefault="0064788B" w:rsidP="006A7C9D">
            <w:pPr>
              <w:spacing w:before="60" w:after="60" w:line="264" w:lineRule="auto"/>
              <w:ind w:left="63" w:right="81"/>
              <w:jc w:val="center"/>
              <w:rPr>
                <w:sz w:val="24"/>
                <w:szCs w:val="24"/>
              </w:rPr>
            </w:pPr>
            <w:r w:rsidRPr="00F224C1">
              <w:rPr>
                <w:sz w:val="24"/>
                <w:szCs w:val="24"/>
              </w:rPr>
              <w:t>81,20</w:t>
            </w:r>
          </w:p>
        </w:tc>
        <w:tc>
          <w:tcPr>
            <w:tcW w:w="1418" w:type="dxa"/>
            <w:shd w:val="solid" w:color="FFFFFF" w:fill="auto"/>
            <w:tcMar>
              <w:top w:w="0" w:type="dxa"/>
              <w:left w:w="0" w:type="dxa"/>
              <w:bottom w:w="0" w:type="dxa"/>
              <w:right w:w="0" w:type="dxa"/>
            </w:tcMar>
            <w:vAlign w:val="center"/>
          </w:tcPr>
          <w:p w14:paraId="6CE04843" w14:textId="77777777" w:rsidR="0064788B" w:rsidRPr="00F224C1" w:rsidRDefault="0064788B" w:rsidP="006A7C9D">
            <w:pPr>
              <w:spacing w:before="60" w:after="60" w:line="264" w:lineRule="auto"/>
              <w:ind w:left="63" w:right="81"/>
              <w:jc w:val="center"/>
              <w:rPr>
                <w:sz w:val="24"/>
                <w:szCs w:val="24"/>
              </w:rPr>
            </w:pPr>
          </w:p>
        </w:tc>
      </w:tr>
      <w:tr w:rsidR="00F224C1" w:rsidRPr="00F224C1" w14:paraId="4030D17B" w14:textId="77777777" w:rsidTr="006F24DA">
        <w:tc>
          <w:tcPr>
            <w:tcW w:w="698" w:type="dxa"/>
            <w:shd w:val="solid" w:color="FFFFFF" w:fill="auto"/>
            <w:tcMar>
              <w:top w:w="0" w:type="dxa"/>
              <w:left w:w="0" w:type="dxa"/>
              <w:bottom w:w="0" w:type="dxa"/>
              <w:right w:w="0" w:type="dxa"/>
            </w:tcMar>
            <w:vAlign w:val="center"/>
          </w:tcPr>
          <w:p w14:paraId="266539DF" w14:textId="77777777" w:rsidR="0064788B" w:rsidRPr="00F224C1" w:rsidRDefault="0064788B" w:rsidP="006A7C9D">
            <w:pPr>
              <w:spacing w:before="60" w:after="60" w:line="264" w:lineRule="auto"/>
              <w:jc w:val="center"/>
              <w:rPr>
                <w:sz w:val="24"/>
                <w:szCs w:val="24"/>
              </w:rPr>
            </w:pPr>
            <w:r w:rsidRPr="00F224C1">
              <w:rPr>
                <w:sz w:val="24"/>
                <w:szCs w:val="24"/>
              </w:rPr>
              <w:t>18</w:t>
            </w:r>
          </w:p>
        </w:tc>
        <w:tc>
          <w:tcPr>
            <w:tcW w:w="3702" w:type="dxa"/>
            <w:shd w:val="solid" w:color="FFFFFF" w:fill="auto"/>
            <w:tcMar>
              <w:top w:w="0" w:type="dxa"/>
              <w:left w:w="0" w:type="dxa"/>
              <w:bottom w:w="0" w:type="dxa"/>
              <w:right w:w="0" w:type="dxa"/>
            </w:tcMar>
            <w:vAlign w:val="center"/>
          </w:tcPr>
          <w:p w14:paraId="1469D54A" w14:textId="77777777" w:rsidR="0064788B" w:rsidRPr="00F224C1" w:rsidRDefault="0064788B" w:rsidP="006A7C9D">
            <w:pPr>
              <w:spacing w:before="60" w:after="60" w:line="264" w:lineRule="auto"/>
              <w:ind w:left="63" w:right="81"/>
              <w:rPr>
                <w:sz w:val="24"/>
                <w:szCs w:val="24"/>
              </w:rPr>
            </w:pPr>
            <w:r w:rsidRPr="00F224C1">
              <w:rPr>
                <w:sz w:val="24"/>
                <w:szCs w:val="24"/>
              </w:rPr>
              <w:t>Gọt bút chì</w:t>
            </w:r>
          </w:p>
        </w:tc>
        <w:tc>
          <w:tcPr>
            <w:tcW w:w="1417" w:type="dxa"/>
            <w:shd w:val="solid" w:color="FFFFFF" w:fill="auto"/>
            <w:tcMar>
              <w:top w:w="0" w:type="dxa"/>
              <w:left w:w="0" w:type="dxa"/>
              <w:bottom w:w="0" w:type="dxa"/>
              <w:right w:w="0" w:type="dxa"/>
            </w:tcMar>
            <w:vAlign w:val="center"/>
          </w:tcPr>
          <w:p w14:paraId="3B2830FB" w14:textId="77777777" w:rsidR="0064788B" w:rsidRPr="00F224C1" w:rsidRDefault="0064788B" w:rsidP="006A7C9D">
            <w:pPr>
              <w:spacing w:before="60" w:after="60" w:line="264" w:lineRule="auto"/>
              <w:ind w:left="63" w:right="81"/>
              <w:jc w:val="center"/>
              <w:rPr>
                <w:sz w:val="24"/>
                <w:szCs w:val="24"/>
              </w:rPr>
            </w:pPr>
            <w:r w:rsidRPr="00F224C1">
              <w:rPr>
                <w:sz w:val="24"/>
                <w:szCs w:val="24"/>
              </w:rPr>
              <w:t>Cái</w:t>
            </w:r>
          </w:p>
        </w:tc>
        <w:tc>
          <w:tcPr>
            <w:tcW w:w="1701" w:type="dxa"/>
            <w:shd w:val="solid" w:color="FFFFFF" w:fill="auto"/>
            <w:tcMar>
              <w:top w:w="0" w:type="dxa"/>
              <w:left w:w="0" w:type="dxa"/>
              <w:bottom w:w="0" w:type="dxa"/>
              <w:right w:w="0" w:type="dxa"/>
            </w:tcMar>
            <w:vAlign w:val="center"/>
          </w:tcPr>
          <w:p w14:paraId="64A689E8" w14:textId="77777777" w:rsidR="0064788B" w:rsidRPr="00F224C1" w:rsidRDefault="0064788B" w:rsidP="006A7C9D">
            <w:pPr>
              <w:spacing w:before="60" w:after="60" w:line="264" w:lineRule="auto"/>
              <w:ind w:left="63" w:right="81"/>
              <w:jc w:val="center"/>
              <w:rPr>
                <w:sz w:val="24"/>
                <w:szCs w:val="24"/>
              </w:rPr>
            </w:pPr>
            <w:r w:rsidRPr="00F224C1">
              <w:rPr>
                <w:sz w:val="24"/>
                <w:szCs w:val="24"/>
              </w:rPr>
              <w:t>8,12</w:t>
            </w:r>
          </w:p>
        </w:tc>
        <w:tc>
          <w:tcPr>
            <w:tcW w:w="1418" w:type="dxa"/>
            <w:shd w:val="solid" w:color="FFFFFF" w:fill="auto"/>
            <w:tcMar>
              <w:top w:w="0" w:type="dxa"/>
              <w:left w:w="0" w:type="dxa"/>
              <w:bottom w:w="0" w:type="dxa"/>
              <w:right w:w="0" w:type="dxa"/>
            </w:tcMar>
            <w:vAlign w:val="center"/>
          </w:tcPr>
          <w:p w14:paraId="6405739A" w14:textId="77777777" w:rsidR="0064788B" w:rsidRPr="00F224C1" w:rsidRDefault="0064788B" w:rsidP="006A7C9D">
            <w:pPr>
              <w:spacing w:before="60" w:after="60" w:line="264" w:lineRule="auto"/>
              <w:ind w:left="63" w:right="81"/>
              <w:jc w:val="center"/>
              <w:rPr>
                <w:sz w:val="24"/>
                <w:szCs w:val="24"/>
              </w:rPr>
            </w:pPr>
            <w:r w:rsidRPr="00F224C1">
              <w:rPr>
                <w:sz w:val="24"/>
                <w:szCs w:val="24"/>
              </w:rPr>
              <w:t>13,33</w:t>
            </w:r>
          </w:p>
        </w:tc>
      </w:tr>
      <w:tr w:rsidR="00F224C1" w:rsidRPr="00F224C1" w14:paraId="0CB0DADD" w14:textId="77777777" w:rsidTr="006F24DA">
        <w:tc>
          <w:tcPr>
            <w:tcW w:w="698" w:type="dxa"/>
            <w:shd w:val="solid" w:color="FFFFFF" w:fill="auto"/>
            <w:tcMar>
              <w:top w:w="0" w:type="dxa"/>
              <w:left w:w="0" w:type="dxa"/>
              <w:bottom w:w="0" w:type="dxa"/>
              <w:right w:w="0" w:type="dxa"/>
            </w:tcMar>
            <w:vAlign w:val="center"/>
          </w:tcPr>
          <w:p w14:paraId="2BE14329" w14:textId="77777777" w:rsidR="0064788B" w:rsidRPr="00F224C1" w:rsidRDefault="0064788B" w:rsidP="006A7C9D">
            <w:pPr>
              <w:spacing w:before="60" w:after="60" w:line="264" w:lineRule="auto"/>
              <w:jc w:val="center"/>
              <w:rPr>
                <w:sz w:val="24"/>
                <w:szCs w:val="24"/>
              </w:rPr>
            </w:pPr>
            <w:r w:rsidRPr="00F224C1">
              <w:rPr>
                <w:sz w:val="24"/>
                <w:szCs w:val="24"/>
              </w:rPr>
              <w:t>19</w:t>
            </w:r>
          </w:p>
        </w:tc>
        <w:tc>
          <w:tcPr>
            <w:tcW w:w="3702" w:type="dxa"/>
            <w:shd w:val="solid" w:color="FFFFFF" w:fill="auto"/>
            <w:tcMar>
              <w:top w:w="0" w:type="dxa"/>
              <w:left w:w="0" w:type="dxa"/>
              <w:bottom w:w="0" w:type="dxa"/>
              <w:right w:w="0" w:type="dxa"/>
            </w:tcMar>
            <w:vAlign w:val="center"/>
          </w:tcPr>
          <w:p w14:paraId="7BDA4FD0" w14:textId="77777777" w:rsidR="0064788B" w:rsidRPr="00F224C1" w:rsidRDefault="0064788B" w:rsidP="006A7C9D">
            <w:pPr>
              <w:spacing w:before="60" w:after="60" w:line="264" w:lineRule="auto"/>
              <w:ind w:left="63" w:right="81"/>
              <w:rPr>
                <w:sz w:val="24"/>
                <w:szCs w:val="24"/>
              </w:rPr>
            </w:pPr>
            <w:r w:rsidRPr="00F224C1">
              <w:rPr>
                <w:sz w:val="24"/>
                <w:szCs w:val="24"/>
              </w:rPr>
              <w:t>Đèn neon 0,04 kW</w:t>
            </w:r>
          </w:p>
        </w:tc>
        <w:tc>
          <w:tcPr>
            <w:tcW w:w="1417" w:type="dxa"/>
            <w:shd w:val="solid" w:color="FFFFFF" w:fill="auto"/>
            <w:tcMar>
              <w:top w:w="0" w:type="dxa"/>
              <w:left w:w="0" w:type="dxa"/>
              <w:bottom w:w="0" w:type="dxa"/>
              <w:right w:w="0" w:type="dxa"/>
            </w:tcMar>
            <w:vAlign w:val="center"/>
          </w:tcPr>
          <w:p w14:paraId="0134C931" w14:textId="77777777" w:rsidR="0064788B" w:rsidRPr="00F224C1" w:rsidRDefault="0064788B" w:rsidP="006A7C9D">
            <w:pPr>
              <w:spacing w:before="60" w:after="60" w:line="264" w:lineRule="auto"/>
              <w:ind w:left="63" w:right="81"/>
              <w:jc w:val="center"/>
              <w:rPr>
                <w:sz w:val="24"/>
                <w:szCs w:val="24"/>
              </w:rPr>
            </w:pPr>
            <w:r w:rsidRPr="00F224C1">
              <w:rPr>
                <w:sz w:val="24"/>
                <w:szCs w:val="24"/>
              </w:rPr>
              <w:t>Bộ</w:t>
            </w:r>
          </w:p>
        </w:tc>
        <w:tc>
          <w:tcPr>
            <w:tcW w:w="1701" w:type="dxa"/>
            <w:shd w:val="solid" w:color="FFFFFF" w:fill="auto"/>
            <w:tcMar>
              <w:top w:w="0" w:type="dxa"/>
              <w:left w:w="0" w:type="dxa"/>
              <w:bottom w:w="0" w:type="dxa"/>
              <w:right w:w="0" w:type="dxa"/>
            </w:tcMar>
            <w:vAlign w:val="center"/>
          </w:tcPr>
          <w:p w14:paraId="49D5E820" w14:textId="77777777" w:rsidR="0064788B" w:rsidRPr="00F224C1" w:rsidRDefault="0064788B" w:rsidP="006A7C9D">
            <w:pPr>
              <w:spacing w:before="60" w:after="60" w:line="264" w:lineRule="auto"/>
              <w:ind w:left="63" w:right="81"/>
              <w:jc w:val="center"/>
              <w:rPr>
                <w:sz w:val="24"/>
                <w:szCs w:val="24"/>
              </w:rPr>
            </w:pPr>
            <w:r w:rsidRPr="00F224C1">
              <w:rPr>
                <w:sz w:val="24"/>
                <w:szCs w:val="24"/>
              </w:rPr>
              <w:t>162,40</w:t>
            </w:r>
          </w:p>
        </w:tc>
        <w:tc>
          <w:tcPr>
            <w:tcW w:w="1418" w:type="dxa"/>
            <w:shd w:val="solid" w:color="FFFFFF" w:fill="auto"/>
            <w:tcMar>
              <w:top w:w="0" w:type="dxa"/>
              <w:left w:w="0" w:type="dxa"/>
              <w:bottom w:w="0" w:type="dxa"/>
              <w:right w:w="0" w:type="dxa"/>
            </w:tcMar>
            <w:vAlign w:val="center"/>
          </w:tcPr>
          <w:p w14:paraId="2E36F063" w14:textId="77777777" w:rsidR="0064788B" w:rsidRPr="00F224C1" w:rsidRDefault="0064788B" w:rsidP="006A7C9D">
            <w:pPr>
              <w:spacing w:before="60" w:after="60" w:line="264" w:lineRule="auto"/>
              <w:ind w:left="63" w:right="81"/>
              <w:jc w:val="center"/>
              <w:rPr>
                <w:sz w:val="24"/>
                <w:szCs w:val="24"/>
              </w:rPr>
            </w:pPr>
          </w:p>
        </w:tc>
      </w:tr>
      <w:tr w:rsidR="00F224C1" w:rsidRPr="00F224C1" w14:paraId="0E65ADF4" w14:textId="77777777" w:rsidTr="006F24DA">
        <w:tc>
          <w:tcPr>
            <w:tcW w:w="698" w:type="dxa"/>
            <w:shd w:val="solid" w:color="FFFFFF" w:fill="auto"/>
            <w:tcMar>
              <w:top w:w="0" w:type="dxa"/>
              <w:left w:w="0" w:type="dxa"/>
              <w:bottom w:w="0" w:type="dxa"/>
              <w:right w:w="0" w:type="dxa"/>
            </w:tcMar>
            <w:vAlign w:val="center"/>
          </w:tcPr>
          <w:p w14:paraId="77C8FC0A" w14:textId="77777777" w:rsidR="0064788B" w:rsidRPr="00F224C1" w:rsidRDefault="0064788B" w:rsidP="006A7C9D">
            <w:pPr>
              <w:spacing w:before="60" w:after="60" w:line="264" w:lineRule="auto"/>
              <w:jc w:val="center"/>
              <w:rPr>
                <w:sz w:val="24"/>
                <w:szCs w:val="24"/>
              </w:rPr>
            </w:pPr>
            <w:r w:rsidRPr="00F224C1">
              <w:rPr>
                <w:sz w:val="24"/>
                <w:szCs w:val="24"/>
              </w:rPr>
              <w:t>20</w:t>
            </w:r>
          </w:p>
        </w:tc>
        <w:tc>
          <w:tcPr>
            <w:tcW w:w="3702" w:type="dxa"/>
            <w:shd w:val="solid" w:color="FFFFFF" w:fill="auto"/>
            <w:tcMar>
              <w:top w:w="0" w:type="dxa"/>
              <w:left w:w="0" w:type="dxa"/>
              <w:bottom w:w="0" w:type="dxa"/>
              <w:right w:w="0" w:type="dxa"/>
            </w:tcMar>
            <w:vAlign w:val="center"/>
          </w:tcPr>
          <w:p w14:paraId="747A0ED4" w14:textId="77777777" w:rsidR="0064788B" w:rsidRPr="00F224C1" w:rsidRDefault="0064788B" w:rsidP="006A7C9D">
            <w:pPr>
              <w:spacing w:before="60" w:after="60" w:line="264" w:lineRule="auto"/>
              <w:ind w:left="63" w:right="81"/>
              <w:rPr>
                <w:sz w:val="24"/>
                <w:szCs w:val="24"/>
              </w:rPr>
            </w:pPr>
            <w:r w:rsidRPr="00F224C1">
              <w:rPr>
                <w:sz w:val="24"/>
                <w:szCs w:val="24"/>
              </w:rPr>
              <w:t>Đồng hồ treo tường</w:t>
            </w:r>
          </w:p>
        </w:tc>
        <w:tc>
          <w:tcPr>
            <w:tcW w:w="1417" w:type="dxa"/>
            <w:shd w:val="solid" w:color="FFFFFF" w:fill="auto"/>
            <w:tcMar>
              <w:top w:w="0" w:type="dxa"/>
              <w:left w:w="0" w:type="dxa"/>
              <w:bottom w:w="0" w:type="dxa"/>
              <w:right w:w="0" w:type="dxa"/>
            </w:tcMar>
            <w:vAlign w:val="center"/>
          </w:tcPr>
          <w:p w14:paraId="0997DD52" w14:textId="77777777" w:rsidR="0064788B" w:rsidRPr="00F224C1" w:rsidRDefault="0064788B" w:rsidP="006A7C9D">
            <w:pPr>
              <w:spacing w:before="60" w:after="60" w:line="264" w:lineRule="auto"/>
              <w:ind w:left="63" w:right="81"/>
              <w:jc w:val="center"/>
              <w:rPr>
                <w:sz w:val="24"/>
                <w:szCs w:val="24"/>
              </w:rPr>
            </w:pPr>
            <w:r w:rsidRPr="00F224C1">
              <w:rPr>
                <w:sz w:val="24"/>
                <w:szCs w:val="24"/>
              </w:rPr>
              <w:t>Cái</w:t>
            </w:r>
          </w:p>
        </w:tc>
        <w:tc>
          <w:tcPr>
            <w:tcW w:w="1701" w:type="dxa"/>
            <w:shd w:val="solid" w:color="FFFFFF" w:fill="auto"/>
            <w:tcMar>
              <w:top w:w="0" w:type="dxa"/>
              <w:left w:w="0" w:type="dxa"/>
              <w:bottom w:w="0" w:type="dxa"/>
              <w:right w:w="0" w:type="dxa"/>
            </w:tcMar>
            <w:vAlign w:val="center"/>
          </w:tcPr>
          <w:p w14:paraId="316678A7" w14:textId="77777777" w:rsidR="0064788B" w:rsidRPr="00F224C1" w:rsidRDefault="0064788B" w:rsidP="006A7C9D">
            <w:pPr>
              <w:spacing w:before="60" w:after="60" w:line="264" w:lineRule="auto"/>
              <w:ind w:left="63" w:right="81"/>
              <w:jc w:val="center"/>
              <w:rPr>
                <w:sz w:val="24"/>
                <w:szCs w:val="24"/>
              </w:rPr>
            </w:pPr>
            <w:r w:rsidRPr="00F224C1">
              <w:rPr>
                <w:sz w:val="24"/>
                <w:szCs w:val="24"/>
              </w:rPr>
              <w:t>81,20</w:t>
            </w:r>
          </w:p>
        </w:tc>
        <w:tc>
          <w:tcPr>
            <w:tcW w:w="1418" w:type="dxa"/>
            <w:shd w:val="solid" w:color="FFFFFF" w:fill="auto"/>
            <w:tcMar>
              <w:top w:w="0" w:type="dxa"/>
              <w:left w:w="0" w:type="dxa"/>
              <w:bottom w:w="0" w:type="dxa"/>
              <w:right w:w="0" w:type="dxa"/>
            </w:tcMar>
            <w:vAlign w:val="center"/>
          </w:tcPr>
          <w:p w14:paraId="432F7343" w14:textId="77777777" w:rsidR="0064788B" w:rsidRPr="00F224C1" w:rsidRDefault="0064788B" w:rsidP="006A7C9D">
            <w:pPr>
              <w:spacing w:before="60" w:after="60" w:line="264" w:lineRule="auto"/>
              <w:ind w:left="63" w:right="81"/>
              <w:jc w:val="center"/>
              <w:rPr>
                <w:sz w:val="24"/>
                <w:szCs w:val="24"/>
              </w:rPr>
            </w:pPr>
          </w:p>
        </w:tc>
      </w:tr>
      <w:tr w:rsidR="00F224C1" w:rsidRPr="00F224C1" w14:paraId="43A01712" w14:textId="77777777" w:rsidTr="006F24DA">
        <w:tc>
          <w:tcPr>
            <w:tcW w:w="698" w:type="dxa"/>
            <w:shd w:val="solid" w:color="FFFFFF" w:fill="auto"/>
            <w:tcMar>
              <w:top w:w="0" w:type="dxa"/>
              <w:left w:w="0" w:type="dxa"/>
              <w:bottom w:w="0" w:type="dxa"/>
              <w:right w:w="0" w:type="dxa"/>
            </w:tcMar>
            <w:vAlign w:val="center"/>
          </w:tcPr>
          <w:p w14:paraId="6DCF3098" w14:textId="77777777" w:rsidR="0064788B" w:rsidRPr="00F224C1" w:rsidRDefault="0064788B" w:rsidP="006A7C9D">
            <w:pPr>
              <w:spacing w:before="60" w:after="60" w:line="264" w:lineRule="auto"/>
              <w:jc w:val="center"/>
              <w:rPr>
                <w:sz w:val="24"/>
                <w:szCs w:val="24"/>
              </w:rPr>
            </w:pPr>
            <w:r w:rsidRPr="00F224C1">
              <w:rPr>
                <w:sz w:val="24"/>
                <w:szCs w:val="24"/>
              </w:rPr>
              <w:t>21</w:t>
            </w:r>
          </w:p>
        </w:tc>
        <w:tc>
          <w:tcPr>
            <w:tcW w:w="3702" w:type="dxa"/>
            <w:shd w:val="solid" w:color="FFFFFF" w:fill="auto"/>
            <w:tcMar>
              <w:top w:w="0" w:type="dxa"/>
              <w:left w:w="0" w:type="dxa"/>
              <w:bottom w:w="0" w:type="dxa"/>
              <w:right w:w="0" w:type="dxa"/>
            </w:tcMar>
            <w:vAlign w:val="center"/>
          </w:tcPr>
          <w:p w14:paraId="408837F2" w14:textId="77777777" w:rsidR="0064788B" w:rsidRPr="00F224C1" w:rsidRDefault="0064788B" w:rsidP="006A7C9D">
            <w:pPr>
              <w:spacing w:before="60" w:after="60" w:line="264" w:lineRule="auto"/>
              <w:ind w:left="63" w:right="81"/>
              <w:rPr>
                <w:sz w:val="24"/>
                <w:szCs w:val="24"/>
              </w:rPr>
            </w:pPr>
            <w:r w:rsidRPr="00F224C1">
              <w:rPr>
                <w:sz w:val="24"/>
                <w:szCs w:val="24"/>
              </w:rPr>
              <w:t>Máy tính Casio</w:t>
            </w:r>
          </w:p>
        </w:tc>
        <w:tc>
          <w:tcPr>
            <w:tcW w:w="1417" w:type="dxa"/>
            <w:shd w:val="solid" w:color="FFFFFF" w:fill="auto"/>
            <w:tcMar>
              <w:top w:w="0" w:type="dxa"/>
              <w:left w:w="0" w:type="dxa"/>
              <w:bottom w:w="0" w:type="dxa"/>
              <w:right w:w="0" w:type="dxa"/>
            </w:tcMar>
            <w:vAlign w:val="center"/>
          </w:tcPr>
          <w:p w14:paraId="44D71B27" w14:textId="77777777" w:rsidR="0064788B" w:rsidRPr="00F224C1" w:rsidRDefault="0064788B" w:rsidP="006A7C9D">
            <w:pPr>
              <w:spacing w:before="60" w:after="60" w:line="264" w:lineRule="auto"/>
              <w:ind w:left="63" w:right="81"/>
              <w:jc w:val="center"/>
              <w:rPr>
                <w:sz w:val="24"/>
                <w:szCs w:val="24"/>
              </w:rPr>
            </w:pPr>
            <w:r w:rsidRPr="00F224C1">
              <w:rPr>
                <w:sz w:val="24"/>
                <w:szCs w:val="24"/>
              </w:rPr>
              <w:t>Cái</w:t>
            </w:r>
          </w:p>
        </w:tc>
        <w:tc>
          <w:tcPr>
            <w:tcW w:w="1701" w:type="dxa"/>
            <w:shd w:val="solid" w:color="FFFFFF" w:fill="auto"/>
            <w:tcMar>
              <w:top w:w="0" w:type="dxa"/>
              <w:left w:w="0" w:type="dxa"/>
              <w:bottom w:w="0" w:type="dxa"/>
              <w:right w:w="0" w:type="dxa"/>
            </w:tcMar>
            <w:vAlign w:val="center"/>
          </w:tcPr>
          <w:p w14:paraId="35C9B5E9" w14:textId="77777777" w:rsidR="0064788B" w:rsidRPr="00F224C1" w:rsidRDefault="0064788B" w:rsidP="006A7C9D">
            <w:pPr>
              <w:spacing w:before="60" w:after="60" w:line="264" w:lineRule="auto"/>
              <w:ind w:left="63" w:right="81"/>
              <w:jc w:val="center"/>
              <w:rPr>
                <w:sz w:val="24"/>
                <w:szCs w:val="24"/>
              </w:rPr>
            </w:pPr>
            <w:r w:rsidRPr="00F224C1">
              <w:rPr>
                <w:sz w:val="24"/>
                <w:szCs w:val="24"/>
              </w:rPr>
              <w:t>101,50</w:t>
            </w:r>
          </w:p>
        </w:tc>
        <w:tc>
          <w:tcPr>
            <w:tcW w:w="1418" w:type="dxa"/>
            <w:shd w:val="solid" w:color="FFFFFF" w:fill="auto"/>
            <w:tcMar>
              <w:top w:w="0" w:type="dxa"/>
              <w:left w:w="0" w:type="dxa"/>
              <w:bottom w:w="0" w:type="dxa"/>
              <w:right w:w="0" w:type="dxa"/>
            </w:tcMar>
            <w:vAlign w:val="center"/>
          </w:tcPr>
          <w:p w14:paraId="165485DC" w14:textId="77777777" w:rsidR="0064788B" w:rsidRPr="00F224C1" w:rsidRDefault="0064788B" w:rsidP="006A7C9D">
            <w:pPr>
              <w:spacing w:before="60" w:after="60" w:line="264" w:lineRule="auto"/>
              <w:ind w:left="63" w:right="81"/>
              <w:jc w:val="center"/>
              <w:rPr>
                <w:sz w:val="24"/>
                <w:szCs w:val="24"/>
              </w:rPr>
            </w:pPr>
          </w:p>
        </w:tc>
      </w:tr>
      <w:tr w:rsidR="00F224C1" w:rsidRPr="00F224C1" w14:paraId="3660ABC5" w14:textId="77777777" w:rsidTr="006F24DA">
        <w:tc>
          <w:tcPr>
            <w:tcW w:w="698" w:type="dxa"/>
            <w:shd w:val="solid" w:color="FFFFFF" w:fill="auto"/>
            <w:tcMar>
              <w:top w:w="0" w:type="dxa"/>
              <w:left w:w="0" w:type="dxa"/>
              <w:bottom w:w="0" w:type="dxa"/>
              <w:right w:w="0" w:type="dxa"/>
            </w:tcMar>
            <w:vAlign w:val="center"/>
          </w:tcPr>
          <w:p w14:paraId="6FA1F8AF" w14:textId="77777777" w:rsidR="0064788B" w:rsidRPr="00F224C1" w:rsidRDefault="0064788B" w:rsidP="006A7C9D">
            <w:pPr>
              <w:spacing w:before="60" w:after="60" w:line="264" w:lineRule="auto"/>
              <w:jc w:val="center"/>
              <w:rPr>
                <w:sz w:val="24"/>
                <w:szCs w:val="24"/>
              </w:rPr>
            </w:pPr>
            <w:r w:rsidRPr="00F224C1">
              <w:rPr>
                <w:sz w:val="24"/>
                <w:szCs w:val="24"/>
              </w:rPr>
              <w:t>22</w:t>
            </w:r>
          </w:p>
        </w:tc>
        <w:tc>
          <w:tcPr>
            <w:tcW w:w="3702" w:type="dxa"/>
            <w:shd w:val="solid" w:color="FFFFFF" w:fill="auto"/>
            <w:tcMar>
              <w:top w:w="0" w:type="dxa"/>
              <w:left w:w="0" w:type="dxa"/>
              <w:bottom w:w="0" w:type="dxa"/>
              <w:right w:w="0" w:type="dxa"/>
            </w:tcMar>
            <w:vAlign w:val="center"/>
          </w:tcPr>
          <w:p w14:paraId="33CE4809" w14:textId="77777777" w:rsidR="0064788B" w:rsidRPr="00F224C1" w:rsidRDefault="0064788B" w:rsidP="006A7C9D">
            <w:pPr>
              <w:spacing w:before="60" w:after="60" w:line="264" w:lineRule="auto"/>
              <w:ind w:left="63" w:right="81"/>
              <w:rPr>
                <w:sz w:val="24"/>
                <w:szCs w:val="24"/>
              </w:rPr>
            </w:pPr>
            <w:r w:rsidRPr="00F224C1">
              <w:rPr>
                <w:sz w:val="24"/>
                <w:szCs w:val="24"/>
              </w:rPr>
              <w:t>Ổ ghi CD 0,4 kW</w:t>
            </w:r>
          </w:p>
        </w:tc>
        <w:tc>
          <w:tcPr>
            <w:tcW w:w="1417" w:type="dxa"/>
            <w:shd w:val="solid" w:color="FFFFFF" w:fill="auto"/>
            <w:tcMar>
              <w:top w:w="0" w:type="dxa"/>
              <w:left w:w="0" w:type="dxa"/>
              <w:bottom w:w="0" w:type="dxa"/>
              <w:right w:w="0" w:type="dxa"/>
            </w:tcMar>
            <w:vAlign w:val="center"/>
          </w:tcPr>
          <w:p w14:paraId="0BAE61DB" w14:textId="77777777" w:rsidR="0064788B" w:rsidRPr="00F224C1" w:rsidRDefault="0064788B" w:rsidP="006A7C9D">
            <w:pPr>
              <w:spacing w:before="60" w:after="60" w:line="264" w:lineRule="auto"/>
              <w:ind w:left="63" w:right="81"/>
              <w:jc w:val="center"/>
              <w:rPr>
                <w:sz w:val="24"/>
                <w:szCs w:val="24"/>
              </w:rPr>
            </w:pPr>
            <w:r w:rsidRPr="00F224C1">
              <w:rPr>
                <w:sz w:val="24"/>
                <w:szCs w:val="24"/>
              </w:rPr>
              <w:t>Cái</w:t>
            </w:r>
          </w:p>
        </w:tc>
        <w:tc>
          <w:tcPr>
            <w:tcW w:w="1701" w:type="dxa"/>
            <w:shd w:val="solid" w:color="FFFFFF" w:fill="auto"/>
            <w:tcMar>
              <w:top w:w="0" w:type="dxa"/>
              <w:left w:w="0" w:type="dxa"/>
              <w:bottom w:w="0" w:type="dxa"/>
              <w:right w:w="0" w:type="dxa"/>
            </w:tcMar>
            <w:vAlign w:val="center"/>
          </w:tcPr>
          <w:p w14:paraId="05A2FC06" w14:textId="77777777" w:rsidR="0064788B" w:rsidRPr="00F224C1" w:rsidRDefault="0064788B" w:rsidP="006A7C9D">
            <w:pPr>
              <w:spacing w:before="60" w:after="60" w:line="264" w:lineRule="auto"/>
              <w:ind w:left="63" w:right="81"/>
              <w:jc w:val="center"/>
              <w:rPr>
                <w:sz w:val="24"/>
                <w:szCs w:val="24"/>
              </w:rPr>
            </w:pPr>
            <w:r w:rsidRPr="00F224C1">
              <w:rPr>
                <w:sz w:val="24"/>
                <w:szCs w:val="24"/>
              </w:rPr>
              <w:t>6,09</w:t>
            </w:r>
          </w:p>
        </w:tc>
        <w:tc>
          <w:tcPr>
            <w:tcW w:w="1418" w:type="dxa"/>
            <w:shd w:val="solid" w:color="FFFFFF" w:fill="auto"/>
            <w:tcMar>
              <w:top w:w="0" w:type="dxa"/>
              <w:left w:w="0" w:type="dxa"/>
              <w:bottom w:w="0" w:type="dxa"/>
              <w:right w:w="0" w:type="dxa"/>
            </w:tcMar>
            <w:vAlign w:val="center"/>
          </w:tcPr>
          <w:p w14:paraId="58AB1565" w14:textId="77777777" w:rsidR="0064788B" w:rsidRPr="00F224C1" w:rsidRDefault="0064788B" w:rsidP="006A7C9D">
            <w:pPr>
              <w:spacing w:before="60" w:after="60" w:line="264" w:lineRule="auto"/>
              <w:ind w:left="63" w:right="81"/>
              <w:jc w:val="center"/>
              <w:rPr>
                <w:sz w:val="24"/>
                <w:szCs w:val="24"/>
              </w:rPr>
            </w:pPr>
          </w:p>
        </w:tc>
      </w:tr>
      <w:tr w:rsidR="00F224C1" w:rsidRPr="00F224C1" w14:paraId="621C6906" w14:textId="77777777" w:rsidTr="006F24DA">
        <w:tc>
          <w:tcPr>
            <w:tcW w:w="698" w:type="dxa"/>
            <w:shd w:val="solid" w:color="FFFFFF" w:fill="auto"/>
            <w:tcMar>
              <w:top w:w="0" w:type="dxa"/>
              <w:left w:w="0" w:type="dxa"/>
              <w:bottom w:w="0" w:type="dxa"/>
              <w:right w:w="0" w:type="dxa"/>
            </w:tcMar>
            <w:vAlign w:val="center"/>
          </w:tcPr>
          <w:p w14:paraId="35AA6382" w14:textId="77777777" w:rsidR="0064788B" w:rsidRPr="00F224C1" w:rsidRDefault="0064788B" w:rsidP="006A7C9D">
            <w:pPr>
              <w:spacing w:before="60" w:after="60" w:line="264" w:lineRule="auto"/>
              <w:jc w:val="center"/>
              <w:rPr>
                <w:sz w:val="24"/>
                <w:szCs w:val="24"/>
              </w:rPr>
            </w:pPr>
            <w:r w:rsidRPr="00F224C1">
              <w:rPr>
                <w:sz w:val="24"/>
                <w:szCs w:val="24"/>
              </w:rPr>
              <w:t>23</w:t>
            </w:r>
          </w:p>
        </w:tc>
        <w:tc>
          <w:tcPr>
            <w:tcW w:w="3702" w:type="dxa"/>
            <w:shd w:val="solid" w:color="FFFFFF" w:fill="auto"/>
            <w:tcMar>
              <w:top w:w="0" w:type="dxa"/>
              <w:left w:w="0" w:type="dxa"/>
              <w:bottom w:w="0" w:type="dxa"/>
              <w:right w:w="0" w:type="dxa"/>
            </w:tcMar>
            <w:vAlign w:val="center"/>
          </w:tcPr>
          <w:p w14:paraId="64B83BE1" w14:textId="77777777" w:rsidR="0064788B" w:rsidRPr="00F224C1" w:rsidRDefault="0064788B" w:rsidP="006A7C9D">
            <w:pPr>
              <w:spacing w:before="60" w:after="60" w:line="264" w:lineRule="auto"/>
              <w:ind w:left="63" w:right="81"/>
              <w:rPr>
                <w:sz w:val="24"/>
                <w:szCs w:val="24"/>
              </w:rPr>
            </w:pPr>
            <w:r w:rsidRPr="00F224C1">
              <w:rPr>
                <w:sz w:val="24"/>
                <w:szCs w:val="24"/>
              </w:rPr>
              <w:t>Máy hút bụi 1,5 kW</w:t>
            </w:r>
          </w:p>
        </w:tc>
        <w:tc>
          <w:tcPr>
            <w:tcW w:w="1417" w:type="dxa"/>
            <w:shd w:val="solid" w:color="FFFFFF" w:fill="auto"/>
            <w:tcMar>
              <w:top w:w="0" w:type="dxa"/>
              <w:left w:w="0" w:type="dxa"/>
              <w:bottom w:w="0" w:type="dxa"/>
              <w:right w:w="0" w:type="dxa"/>
            </w:tcMar>
            <w:vAlign w:val="center"/>
          </w:tcPr>
          <w:p w14:paraId="0ADE15C9" w14:textId="77777777" w:rsidR="0064788B" w:rsidRPr="00F224C1" w:rsidRDefault="0064788B" w:rsidP="006A7C9D">
            <w:pPr>
              <w:spacing w:before="60" w:after="60" w:line="264" w:lineRule="auto"/>
              <w:ind w:left="63" w:right="81"/>
              <w:jc w:val="center"/>
              <w:rPr>
                <w:sz w:val="24"/>
                <w:szCs w:val="24"/>
              </w:rPr>
            </w:pPr>
            <w:r w:rsidRPr="00F224C1">
              <w:rPr>
                <w:sz w:val="24"/>
                <w:szCs w:val="24"/>
              </w:rPr>
              <w:t>Cái</w:t>
            </w:r>
          </w:p>
        </w:tc>
        <w:tc>
          <w:tcPr>
            <w:tcW w:w="1701" w:type="dxa"/>
            <w:shd w:val="solid" w:color="FFFFFF" w:fill="auto"/>
            <w:tcMar>
              <w:top w:w="0" w:type="dxa"/>
              <w:left w:w="0" w:type="dxa"/>
              <w:bottom w:w="0" w:type="dxa"/>
              <w:right w:w="0" w:type="dxa"/>
            </w:tcMar>
            <w:vAlign w:val="center"/>
          </w:tcPr>
          <w:p w14:paraId="7ED35422" w14:textId="77777777" w:rsidR="0064788B" w:rsidRPr="00F224C1" w:rsidRDefault="0064788B" w:rsidP="006A7C9D">
            <w:pPr>
              <w:spacing w:before="60" w:after="60" w:line="264" w:lineRule="auto"/>
              <w:ind w:left="63" w:right="81"/>
              <w:jc w:val="center"/>
              <w:rPr>
                <w:sz w:val="24"/>
                <w:szCs w:val="24"/>
              </w:rPr>
            </w:pPr>
            <w:r w:rsidRPr="00F224C1">
              <w:rPr>
                <w:sz w:val="24"/>
                <w:szCs w:val="24"/>
              </w:rPr>
              <w:t>3,05</w:t>
            </w:r>
          </w:p>
        </w:tc>
        <w:tc>
          <w:tcPr>
            <w:tcW w:w="1418" w:type="dxa"/>
            <w:shd w:val="solid" w:color="FFFFFF" w:fill="auto"/>
            <w:tcMar>
              <w:top w:w="0" w:type="dxa"/>
              <w:left w:w="0" w:type="dxa"/>
              <w:bottom w:w="0" w:type="dxa"/>
              <w:right w:w="0" w:type="dxa"/>
            </w:tcMar>
            <w:vAlign w:val="center"/>
          </w:tcPr>
          <w:p w14:paraId="0C4F87E1" w14:textId="77777777" w:rsidR="0064788B" w:rsidRPr="00F224C1" w:rsidRDefault="0064788B" w:rsidP="006A7C9D">
            <w:pPr>
              <w:spacing w:before="60" w:after="60" w:line="264" w:lineRule="auto"/>
              <w:ind w:left="63" w:right="81"/>
              <w:jc w:val="center"/>
              <w:rPr>
                <w:sz w:val="24"/>
                <w:szCs w:val="24"/>
              </w:rPr>
            </w:pPr>
          </w:p>
        </w:tc>
      </w:tr>
      <w:tr w:rsidR="00F224C1" w:rsidRPr="00F224C1" w14:paraId="051ACDD3" w14:textId="77777777" w:rsidTr="006F24DA">
        <w:tc>
          <w:tcPr>
            <w:tcW w:w="698" w:type="dxa"/>
            <w:shd w:val="solid" w:color="FFFFFF" w:fill="auto"/>
            <w:tcMar>
              <w:top w:w="0" w:type="dxa"/>
              <w:left w:w="0" w:type="dxa"/>
              <w:bottom w:w="0" w:type="dxa"/>
              <w:right w:w="0" w:type="dxa"/>
            </w:tcMar>
            <w:vAlign w:val="center"/>
          </w:tcPr>
          <w:p w14:paraId="76F60469" w14:textId="77777777" w:rsidR="0064788B" w:rsidRPr="00F224C1" w:rsidRDefault="0064788B" w:rsidP="006A7C9D">
            <w:pPr>
              <w:spacing w:before="60" w:after="60" w:line="264" w:lineRule="auto"/>
              <w:jc w:val="center"/>
              <w:rPr>
                <w:sz w:val="24"/>
                <w:szCs w:val="24"/>
              </w:rPr>
            </w:pPr>
            <w:r w:rsidRPr="00F224C1">
              <w:rPr>
                <w:sz w:val="24"/>
                <w:szCs w:val="24"/>
              </w:rPr>
              <w:t>24</w:t>
            </w:r>
          </w:p>
        </w:tc>
        <w:tc>
          <w:tcPr>
            <w:tcW w:w="3702" w:type="dxa"/>
            <w:shd w:val="solid" w:color="FFFFFF" w:fill="auto"/>
            <w:tcMar>
              <w:top w:w="0" w:type="dxa"/>
              <w:left w:w="0" w:type="dxa"/>
              <w:bottom w:w="0" w:type="dxa"/>
              <w:right w:w="0" w:type="dxa"/>
            </w:tcMar>
            <w:vAlign w:val="center"/>
          </w:tcPr>
          <w:p w14:paraId="57142C4D" w14:textId="77777777" w:rsidR="0064788B" w:rsidRPr="00F224C1" w:rsidRDefault="0064788B" w:rsidP="006A7C9D">
            <w:pPr>
              <w:spacing w:before="60" w:after="60" w:line="264" w:lineRule="auto"/>
              <w:ind w:left="63" w:right="81"/>
              <w:rPr>
                <w:sz w:val="24"/>
                <w:szCs w:val="24"/>
              </w:rPr>
            </w:pPr>
            <w:r w:rsidRPr="00F224C1">
              <w:rPr>
                <w:sz w:val="24"/>
                <w:szCs w:val="24"/>
              </w:rPr>
              <w:t>Máy hút ẩm 2 kW</w:t>
            </w:r>
          </w:p>
        </w:tc>
        <w:tc>
          <w:tcPr>
            <w:tcW w:w="1417" w:type="dxa"/>
            <w:shd w:val="solid" w:color="FFFFFF" w:fill="auto"/>
            <w:tcMar>
              <w:top w:w="0" w:type="dxa"/>
              <w:left w:w="0" w:type="dxa"/>
              <w:bottom w:w="0" w:type="dxa"/>
              <w:right w:w="0" w:type="dxa"/>
            </w:tcMar>
            <w:vAlign w:val="center"/>
          </w:tcPr>
          <w:p w14:paraId="3BF45F10" w14:textId="77777777" w:rsidR="0064788B" w:rsidRPr="00F224C1" w:rsidRDefault="0064788B" w:rsidP="006A7C9D">
            <w:pPr>
              <w:spacing w:before="60" w:after="60" w:line="264" w:lineRule="auto"/>
              <w:ind w:left="63" w:right="81"/>
              <w:jc w:val="center"/>
              <w:rPr>
                <w:sz w:val="24"/>
                <w:szCs w:val="24"/>
              </w:rPr>
            </w:pPr>
            <w:r w:rsidRPr="00F224C1">
              <w:rPr>
                <w:sz w:val="24"/>
                <w:szCs w:val="24"/>
              </w:rPr>
              <w:t>Cái</w:t>
            </w:r>
          </w:p>
        </w:tc>
        <w:tc>
          <w:tcPr>
            <w:tcW w:w="1701" w:type="dxa"/>
            <w:shd w:val="solid" w:color="FFFFFF" w:fill="auto"/>
            <w:tcMar>
              <w:top w:w="0" w:type="dxa"/>
              <w:left w:w="0" w:type="dxa"/>
              <w:bottom w:w="0" w:type="dxa"/>
              <w:right w:w="0" w:type="dxa"/>
            </w:tcMar>
            <w:vAlign w:val="center"/>
          </w:tcPr>
          <w:p w14:paraId="10E03448" w14:textId="77777777" w:rsidR="0064788B" w:rsidRPr="00F224C1" w:rsidRDefault="0064788B" w:rsidP="006A7C9D">
            <w:pPr>
              <w:spacing w:before="60" w:after="60" w:line="264" w:lineRule="auto"/>
              <w:ind w:left="63" w:right="81"/>
              <w:jc w:val="center"/>
              <w:rPr>
                <w:sz w:val="24"/>
                <w:szCs w:val="24"/>
              </w:rPr>
            </w:pPr>
            <w:r w:rsidRPr="00F224C1">
              <w:rPr>
                <w:sz w:val="24"/>
                <w:szCs w:val="24"/>
              </w:rPr>
              <w:t>25,38</w:t>
            </w:r>
          </w:p>
        </w:tc>
        <w:tc>
          <w:tcPr>
            <w:tcW w:w="1418" w:type="dxa"/>
            <w:shd w:val="solid" w:color="FFFFFF" w:fill="auto"/>
            <w:tcMar>
              <w:top w:w="0" w:type="dxa"/>
              <w:left w:w="0" w:type="dxa"/>
              <w:bottom w:w="0" w:type="dxa"/>
              <w:right w:w="0" w:type="dxa"/>
            </w:tcMar>
            <w:vAlign w:val="center"/>
          </w:tcPr>
          <w:p w14:paraId="044278A4" w14:textId="77777777" w:rsidR="0064788B" w:rsidRPr="00F224C1" w:rsidRDefault="0064788B" w:rsidP="006A7C9D">
            <w:pPr>
              <w:spacing w:before="60" w:after="60" w:line="264" w:lineRule="auto"/>
              <w:ind w:left="63" w:right="81"/>
              <w:jc w:val="center"/>
              <w:rPr>
                <w:sz w:val="24"/>
                <w:szCs w:val="24"/>
              </w:rPr>
            </w:pPr>
          </w:p>
        </w:tc>
      </w:tr>
      <w:tr w:rsidR="00F224C1" w:rsidRPr="00F224C1" w14:paraId="48121A64" w14:textId="77777777" w:rsidTr="006F24DA">
        <w:tc>
          <w:tcPr>
            <w:tcW w:w="698" w:type="dxa"/>
            <w:shd w:val="solid" w:color="FFFFFF" w:fill="auto"/>
            <w:tcMar>
              <w:top w:w="0" w:type="dxa"/>
              <w:left w:w="0" w:type="dxa"/>
              <w:bottom w:w="0" w:type="dxa"/>
              <w:right w:w="0" w:type="dxa"/>
            </w:tcMar>
            <w:vAlign w:val="center"/>
          </w:tcPr>
          <w:p w14:paraId="7056CB80" w14:textId="77777777" w:rsidR="0064788B" w:rsidRPr="00F224C1" w:rsidRDefault="0064788B" w:rsidP="006A7C9D">
            <w:pPr>
              <w:spacing w:before="60" w:after="60" w:line="264" w:lineRule="auto"/>
              <w:jc w:val="center"/>
              <w:rPr>
                <w:sz w:val="24"/>
                <w:szCs w:val="24"/>
              </w:rPr>
            </w:pPr>
            <w:r w:rsidRPr="00F224C1">
              <w:rPr>
                <w:sz w:val="24"/>
                <w:szCs w:val="24"/>
              </w:rPr>
              <w:t>25</w:t>
            </w:r>
          </w:p>
        </w:tc>
        <w:tc>
          <w:tcPr>
            <w:tcW w:w="3702" w:type="dxa"/>
            <w:shd w:val="solid" w:color="FFFFFF" w:fill="auto"/>
            <w:tcMar>
              <w:top w:w="0" w:type="dxa"/>
              <w:left w:w="0" w:type="dxa"/>
              <w:bottom w:w="0" w:type="dxa"/>
              <w:right w:w="0" w:type="dxa"/>
            </w:tcMar>
            <w:vAlign w:val="center"/>
          </w:tcPr>
          <w:p w14:paraId="4CC9E203" w14:textId="77777777" w:rsidR="0064788B" w:rsidRPr="00F224C1" w:rsidRDefault="0064788B" w:rsidP="006A7C9D">
            <w:pPr>
              <w:spacing w:before="60" w:after="60" w:line="264" w:lineRule="auto"/>
              <w:ind w:left="63" w:right="81"/>
              <w:rPr>
                <w:sz w:val="24"/>
                <w:szCs w:val="24"/>
              </w:rPr>
            </w:pPr>
            <w:r w:rsidRPr="00F224C1">
              <w:rPr>
                <w:sz w:val="24"/>
                <w:szCs w:val="24"/>
              </w:rPr>
              <w:t>Quạt trần 0,1 kW</w:t>
            </w:r>
          </w:p>
        </w:tc>
        <w:tc>
          <w:tcPr>
            <w:tcW w:w="1417" w:type="dxa"/>
            <w:shd w:val="solid" w:color="FFFFFF" w:fill="auto"/>
            <w:tcMar>
              <w:top w:w="0" w:type="dxa"/>
              <w:left w:w="0" w:type="dxa"/>
              <w:bottom w:w="0" w:type="dxa"/>
              <w:right w:w="0" w:type="dxa"/>
            </w:tcMar>
            <w:vAlign w:val="center"/>
          </w:tcPr>
          <w:p w14:paraId="77F0784F" w14:textId="77777777" w:rsidR="0064788B" w:rsidRPr="00F224C1" w:rsidRDefault="0064788B" w:rsidP="006A7C9D">
            <w:pPr>
              <w:spacing w:before="60" w:after="60" w:line="264" w:lineRule="auto"/>
              <w:ind w:left="63" w:right="81"/>
              <w:jc w:val="center"/>
              <w:rPr>
                <w:sz w:val="24"/>
                <w:szCs w:val="24"/>
              </w:rPr>
            </w:pPr>
            <w:r w:rsidRPr="00F224C1">
              <w:rPr>
                <w:sz w:val="24"/>
                <w:szCs w:val="24"/>
              </w:rPr>
              <w:t>Cái</w:t>
            </w:r>
          </w:p>
        </w:tc>
        <w:tc>
          <w:tcPr>
            <w:tcW w:w="1701" w:type="dxa"/>
            <w:shd w:val="solid" w:color="FFFFFF" w:fill="auto"/>
            <w:tcMar>
              <w:top w:w="0" w:type="dxa"/>
              <w:left w:w="0" w:type="dxa"/>
              <w:bottom w:w="0" w:type="dxa"/>
              <w:right w:w="0" w:type="dxa"/>
            </w:tcMar>
            <w:vAlign w:val="center"/>
          </w:tcPr>
          <w:p w14:paraId="5EF50A86" w14:textId="77777777" w:rsidR="0064788B" w:rsidRPr="00F224C1" w:rsidRDefault="0064788B" w:rsidP="006A7C9D">
            <w:pPr>
              <w:spacing w:before="60" w:after="60" w:line="264" w:lineRule="auto"/>
              <w:ind w:left="63" w:right="81"/>
              <w:jc w:val="center"/>
              <w:rPr>
                <w:sz w:val="24"/>
                <w:szCs w:val="24"/>
              </w:rPr>
            </w:pPr>
            <w:r w:rsidRPr="00F224C1">
              <w:rPr>
                <w:sz w:val="24"/>
                <w:szCs w:val="24"/>
              </w:rPr>
              <w:t>20,30</w:t>
            </w:r>
          </w:p>
        </w:tc>
        <w:tc>
          <w:tcPr>
            <w:tcW w:w="1418" w:type="dxa"/>
            <w:shd w:val="solid" w:color="FFFFFF" w:fill="auto"/>
            <w:tcMar>
              <w:top w:w="0" w:type="dxa"/>
              <w:left w:w="0" w:type="dxa"/>
              <w:bottom w:w="0" w:type="dxa"/>
              <w:right w:w="0" w:type="dxa"/>
            </w:tcMar>
            <w:vAlign w:val="center"/>
          </w:tcPr>
          <w:p w14:paraId="79A19D07" w14:textId="77777777" w:rsidR="0064788B" w:rsidRPr="00F224C1" w:rsidRDefault="0064788B" w:rsidP="006A7C9D">
            <w:pPr>
              <w:spacing w:before="60" w:after="60" w:line="264" w:lineRule="auto"/>
              <w:ind w:left="63" w:right="81"/>
              <w:jc w:val="center"/>
              <w:rPr>
                <w:sz w:val="24"/>
                <w:szCs w:val="24"/>
              </w:rPr>
            </w:pPr>
          </w:p>
        </w:tc>
      </w:tr>
      <w:tr w:rsidR="00F224C1" w:rsidRPr="00F224C1" w14:paraId="6915428D" w14:textId="77777777" w:rsidTr="006F24DA">
        <w:tc>
          <w:tcPr>
            <w:tcW w:w="698" w:type="dxa"/>
            <w:shd w:val="solid" w:color="FFFFFF" w:fill="auto"/>
            <w:tcMar>
              <w:top w:w="0" w:type="dxa"/>
              <w:left w:w="0" w:type="dxa"/>
              <w:bottom w:w="0" w:type="dxa"/>
              <w:right w:w="0" w:type="dxa"/>
            </w:tcMar>
            <w:vAlign w:val="center"/>
          </w:tcPr>
          <w:p w14:paraId="798B4A1D" w14:textId="77777777" w:rsidR="0064788B" w:rsidRPr="00F224C1" w:rsidRDefault="0064788B" w:rsidP="006A7C9D">
            <w:pPr>
              <w:spacing w:before="60" w:after="60" w:line="264" w:lineRule="auto"/>
              <w:jc w:val="center"/>
              <w:rPr>
                <w:sz w:val="24"/>
                <w:szCs w:val="24"/>
              </w:rPr>
            </w:pPr>
            <w:r w:rsidRPr="00F224C1">
              <w:rPr>
                <w:sz w:val="24"/>
                <w:szCs w:val="24"/>
              </w:rPr>
              <w:t>26</w:t>
            </w:r>
          </w:p>
        </w:tc>
        <w:tc>
          <w:tcPr>
            <w:tcW w:w="3702" w:type="dxa"/>
            <w:shd w:val="solid" w:color="FFFFFF" w:fill="auto"/>
            <w:tcMar>
              <w:top w:w="0" w:type="dxa"/>
              <w:left w:w="0" w:type="dxa"/>
              <w:bottom w:w="0" w:type="dxa"/>
              <w:right w:w="0" w:type="dxa"/>
            </w:tcMar>
            <w:vAlign w:val="center"/>
          </w:tcPr>
          <w:p w14:paraId="6FA727EE" w14:textId="77777777" w:rsidR="0064788B" w:rsidRPr="00F224C1" w:rsidRDefault="0064788B" w:rsidP="006A7C9D">
            <w:pPr>
              <w:spacing w:before="60" w:after="60" w:line="264" w:lineRule="auto"/>
              <w:ind w:left="63" w:right="81"/>
              <w:rPr>
                <w:sz w:val="24"/>
                <w:szCs w:val="24"/>
              </w:rPr>
            </w:pPr>
            <w:r w:rsidRPr="00F224C1">
              <w:rPr>
                <w:sz w:val="24"/>
                <w:szCs w:val="24"/>
              </w:rPr>
              <w:t>Điện năng</w:t>
            </w:r>
          </w:p>
        </w:tc>
        <w:tc>
          <w:tcPr>
            <w:tcW w:w="1417" w:type="dxa"/>
            <w:shd w:val="solid" w:color="FFFFFF" w:fill="auto"/>
            <w:tcMar>
              <w:top w:w="0" w:type="dxa"/>
              <w:left w:w="0" w:type="dxa"/>
              <w:bottom w:w="0" w:type="dxa"/>
              <w:right w:w="0" w:type="dxa"/>
            </w:tcMar>
            <w:vAlign w:val="center"/>
          </w:tcPr>
          <w:p w14:paraId="7AB3B6CA" w14:textId="77777777" w:rsidR="0064788B" w:rsidRPr="00F224C1" w:rsidRDefault="0064788B" w:rsidP="006A7C9D">
            <w:pPr>
              <w:spacing w:before="60" w:after="60" w:line="264" w:lineRule="auto"/>
              <w:ind w:left="63" w:right="81"/>
              <w:jc w:val="center"/>
              <w:rPr>
                <w:sz w:val="24"/>
                <w:szCs w:val="24"/>
              </w:rPr>
            </w:pPr>
            <w:r w:rsidRPr="00F224C1">
              <w:rPr>
                <w:sz w:val="24"/>
                <w:szCs w:val="24"/>
              </w:rPr>
              <w:t>kW</w:t>
            </w:r>
          </w:p>
        </w:tc>
        <w:tc>
          <w:tcPr>
            <w:tcW w:w="1701" w:type="dxa"/>
            <w:shd w:val="solid" w:color="FFFFFF" w:fill="auto"/>
            <w:tcMar>
              <w:top w:w="0" w:type="dxa"/>
              <w:left w:w="0" w:type="dxa"/>
              <w:bottom w:w="0" w:type="dxa"/>
              <w:right w:w="0" w:type="dxa"/>
            </w:tcMar>
            <w:vAlign w:val="center"/>
          </w:tcPr>
          <w:p w14:paraId="344C4658" w14:textId="77777777" w:rsidR="0064788B" w:rsidRPr="00F224C1" w:rsidRDefault="0064788B" w:rsidP="006A7C9D">
            <w:pPr>
              <w:spacing w:before="60" w:after="60" w:line="264" w:lineRule="auto"/>
              <w:ind w:left="63" w:right="81"/>
              <w:jc w:val="center"/>
              <w:rPr>
                <w:sz w:val="24"/>
                <w:szCs w:val="24"/>
              </w:rPr>
            </w:pPr>
            <w:r w:rsidRPr="00F224C1">
              <w:rPr>
                <w:sz w:val="24"/>
                <w:szCs w:val="24"/>
              </w:rPr>
              <w:t>72,15</w:t>
            </w:r>
          </w:p>
        </w:tc>
        <w:tc>
          <w:tcPr>
            <w:tcW w:w="1418" w:type="dxa"/>
            <w:shd w:val="solid" w:color="FFFFFF" w:fill="auto"/>
            <w:tcMar>
              <w:top w:w="0" w:type="dxa"/>
              <w:left w:w="0" w:type="dxa"/>
              <w:bottom w:w="0" w:type="dxa"/>
              <w:right w:w="0" w:type="dxa"/>
            </w:tcMar>
            <w:vAlign w:val="center"/>
          </w:tcPr>
          <w:p w14:paraId="6D336E24" w14:textId="77777777" w:rsidR="0064788B" w:rsidRPr="00F224C1" w:rsidRDefault="0064788B" w:rsidP="006A7C9D">
            <w:pPr>
              <w:spacing w:before="60" w:after="60" w:line="264" w:lineRule="auto"/>
              <w:ind w:left="63" w:right="81"/>
              <w:jc w:val="center"/>
              <w:rPr>
                <w:sz w:val="24"/>
                <w:szCs w:val="24"/>
              </w:rPr>
            </w:pPr>
          </w:p>
        </w:tc>
      </w:tr>
    </w:tbl>
    <w:p w14:paraId="6FA71594" w14:textId="77777777" w:rsidR="001F7B68" w:rsidRPr="00F224C1" w:rsidRDefault="001F7B68" w:rsidP="006A7C9D">
      <w:pPr>
        <w:spacing w:before="60" w:after="60" w:line="264" w:lineRule="auto"/>
        <w:ind w:firstLine="567"/>
        <w:jc w:val="both"/>
        <w:rPr>
          <w:sz w:val="28"/>
          <w:szCs w:val="28"/>
        </w:rPr>
      </w:pPr>
      <w:r w:rsidRPr="00F224C1">
        <w:rPr>
          <w:bCs/>
          <w:i/>
          <w:iCs/>
          <w:sz w:val="28"/>
          <w:szCs w:val="28"/>
        </w:rPr>
        <w:t>Ghi chú:</w:t>
      </w:r>
    </w:p>
    <w:p w14:paraId="77F3C05B" w14:textId="0447298D" w:rsidR="001F7B68" w:rsidRPr="00F224C1" w:rsidRDefault="001F7B68" w:rsidP="006A7C9D">
      <w:pPr>
        <w:spacing w:before="60" w:after="60" w:line="264" w:lineRule="auto"/>
        <w:ind w:firstLine="567"/>
        <w:jc w:val="both"/>
        <w:rPr>
          <w:spacing w:val="-2"/>
          <w:sz w:val="28"/>
          <w:szCs w:val="28"/>
        </w:rPr>
      </w:pPr>
      <w:r w:rsidRPr="00F224C1">
        <w:rPr>
          <w:spacing w:val="-2"/>
          <w:sz w:val="28"/>
          <w:szCs w:val="28"/>
        </w:rPr>
        <w:t xml:space="preserve">Định mức tại Bảng </w:t>
      </w:r>
      <w:r w:rsidR="00D623A1" w:rsidRPr="00F224C1">
        <w:rPr>
          <w:spacing w:val="-2"/>
          <w:sz w:val="28"/>
          <w:szCs w:val="28"/>
        </w:rPr>
        <w:t>20</w:t>
      </w:r>
      <w:r w:rsidRPr="00F224C1">
        <w:rPr>
          <w:spacing w:val="-2"/>
          <w:sz w:val="28"/>
          <w:szCs w:val="28"/>
        </w:rPr>
        <w:t xml:space="preserve"> tính đối với 64 đơn vị hành chính cấp xã; sửa đổi, bổ sung </w:t>
      </w:r>
      <w:r w:rsidR="007D23A0" w:rsidRPr="00F224C1">
        <w:rPr>
          <w:spacing w:val="-2"/>
          <w:sz w:val="28"/>
          <w:szCs w:val="28"/>
        </w:rPr>
        <w:t xml:space="preserve">hệ số điều chỉnh </w:t>
      </w:r>
      <w:r w:rsidRPr="00F224C1">
        <w:rPr>
          <w:spacing w:val="-2"/>
          <w:sz w:val="28"/>
          <w:szCs w:val="28"/>
        </w:rPr>
        <w:t xml:space="preserve">giá đất đối với 02 đơn vị hành chính cấp xã, 20 điểm điều tra, 1.000 phiếu điều tra, 02 loại đất (01 loại đất thuộc nhóm đất nông nghiệp, 01 loại đất thuộc nhóm đất phi nông nghiệp). Khi tính mức cụ thể thì thực hiện điều chỉnh tương tự phần định mức lao động sửa đổi, bổ sung </w:t>
      </w:r>
      <w:r w:rsidR="00F222EA" w:rsidRPr="00F224C1">
        <w:rPr>
          <w:spacing w:val="-2"/>
          <w:sz w:val="28"/>
          <w:szCs w:val="28"/>
        </w:rPr>
        <w:t xml:space="preserve">hệ số điều chỉnh </w:t>
      </w:r>
      <w:r w:rsidRPr="00F224C1">
        <w:rPr>
          <w:spacing w:val="-2"/>
          <w:sz w:val="28"/>
          <w:szCs w:val="28"/>
        </w:rPr>
        <w:t>giá đất.</w:t>
      </w:r>
    </w:p>
    <w:p w14:paraId="5D274AFC" w14:textId="0D87729A" w:rsidR="001F7B68" w:rsidRPr="00F224C1" w:rsidRDefault="001F7B68" w:rsidP="006A7C9D">
      <w:pPr>
        <w:spacing w:before="60" w:after="60" w:line="264" w:lineRule="auto"/>
        <w:ind w:firstLine="567"/>
        <w:jc w:val="both"/>
        <w:rPr>
          <w:sz w:val="28"/>
          <w:szCs w:val="28"/>
        </w:rPr>
      </w:pPr>
      <w:r w:rsidRPr="00F224C1">
        <w:rPr>
          <w:sz w:val="28"/>
          <w:szCs w:val="28"/>
        </w:rPr>
        <w:t xml:space="preserve">Cơ cấu sử dụng mức dụng cụ theo nội dung công việc xây dựng sửa đổi, bổ sung </w:t>
      </w:r>
      <w:r w:rsidR="006F0CCE" w:rsidRPr="00F224C1">
        <w:rPr>
          <w:sz w:val="28"/>
          <w:szCs w:val="28"/>
        </w:rPr>
        <w:t>hệ số điều chỉnh</w:t>
      </w:r>
      <w:r w:rsidRPr="00F224C1">
        <w:rPr>
          <w:sz w:val="28"/>
          <w:szCs w:val="28"/>
        </w:rPr>
        <w:t xml:space="preserve"> giá đất được xác định theo bảng sau:</w:t>
      </w:r>
    </w:p>
    <w:p w14:paraId="47747CFD" w14:textId="6DB73523" w:rsidR="001F7B68" w:rsidRPr="00F224C1" w:rsidRDefault="001F7B68" w:rsidP="006A7C9D">
      <w:pPr>
        <w:spacing w:before="60" w:after="60" w:line="264" w:lineRule="auto"/>
        <w:ind w:firstLine="567"/>
        <w:jc w:val="right"/>
        <w:rPr>
          <w:sz w:val="28"/>
          <w:szCs w:val="28"/>
        </w:rPr>
      </w:pPr>
      <w:r w:rsidRPr="00F224C1">
        <w:rPr>
          <w:sz w:val="28"/>
          <w:szCs w:val="28"/>
        </w:rPr>
        <w:t xml:space="preserve">Bảng </w:t>
      </w:r>
      <w:r w:rsidR="00D623A1" w:rsidRPr="00F224C1">
        <w:rPr>
          <w:sz w:val="28"/>
          <w:szCs w:val="28"/>
        </w:rPr>
        <w:t>2</w:t>
      </w:r>
      <w:r w:rsidRPr="00F224C1">
        <w:rPr>
          <w:sz w:val="28"/>
          <w:szCs w:val="28"/>
        </w:rPr>
        <w:t>1</w:t>
      </w:r>
    </w:p>
    <w:tbl>
      <w:tblPr>
        <w:tblW w:w="93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97"/>
        <w:gridCol w:w="5587"/>
        <w:gridCol w:w="1402"/>
        <w:gridCol w:w="1575"/>
      </w:tblGrid>
      <w:tr w:rsidR="00F224C1" w:rsidRPr="00F224C1" w14:paraId="677637B6" w14:textId="77777777" w:rsidTr="00342EAA">
        <w:trPr>
          <w:tblHeader/>
        </w:trPr>
        <w:tc>
          <w:tcPr>
            <w:tcW w:w="797" w:type="dxa"/>
            <w:vMerge w:val="restart"/>
            <w:tcMar>
              <w:top w:w="0" w:type="dxa"/>
              <w:left w:w="0" w:type="dxa"/>
              <w:bottom w:w="0" w:type="dxa"/>
              <w:right w:w="0" w:type="dxa"/>
            </w:tcMar>
            <w:vAlign w:val="center"/>
          </w:tcPr>
          <w:p w14:paraId="5AEBCEC6" w14:textId="77777777" w:rsidR="001F7B68" w:rsidRPr="00F224C1" w:rsidRDefault="001F7B68" w:rsidP="006A7C9D">
            <w:pPr>
              <w:spacing w:before="60" w:after="60" w:line="264" w:lineRule="auto"/>
              <w:jc w:val="center"/>
              <w:rPr>
                <w:b/>
                <w:sz w:val="24"/>
                <w:szCs w:val="24"/>
              </w:rPr>
            </w:pPr>
            <w:r w:rsidRPr="00F224C1">
              <w:rPr>
                <w:b/>
                <w:sz w:val="24"/>
                <w:szCs w:val="24"/>
              </w:rPr>
              <w:t>STT</w:t>
            </w:r>
          </w:p>
        </w:tc>
        <w:tc>
          <w:tcPr>
            <w:tcW w:w="5587" w:type="dxa"/>
            <w:vMerge w:val="restart"/>
            <w:tcMar>
              <w:top w:w="0" w:type="dxa"/>
              <w:left w:w="0" w:type="dxa"/>
              <w:bottom w:w="0" w:type="dxa"/>
              <w:right w:w="0" w:type="dxa"/>
            </w:tcMar>
            <w:vAlign w:val="center"/>
          </w:tcPr>
          <w:p w14:paraId="23686C1B" w14:textId="77777777" w:rsidR="001F7B68" w:rsidRPr="00F224C1" w:rsidRDefault="001F7B68" w:rsidP="006A7C9D">
            <w:pPr>
              <w:spacing w:before="60" w:after="60" w:line="264" w:lineRule="auto"/>
              <w:jc w:val="center"/>
              <w:rPr>
                <w:b/>
                <w:sz w:val="24"/>
                <w:szCs w:val="24"/>
              </w:rPr>
            </w:pPr>
            <w:r w:rsidRPr="00F224C1">
              <w:rPr>
                <w:b/>
                <w:sz w:val="24"/>
                <w:szCs w:val="24"/>
              </w:rPr>
              <w:t>Nội dung công việc</w:t>
            </w:r>
          </w:p>
        </w:tc>
        <w:tc>
          <w:tcPr>
            <w:tcW w:w="2977" w:type="dxa"/>
            <w:gridSpan w:val="2"/>
            <w:tcMar>
              <w:top w:w="0" w:type="dxa"/>
              <w:left w:w="0" w:type="dxa"/>
              <w:bottom w:w="0" w:type="dxa"/>
              <w:right w:w="0" w:type="dxa"/>
            </w:tcMar>
            <w:vAlign w:val="center"/>
          </w:tcPr>
          <w:p w14:paraId="78080A0B" w14:textId="77777777" w:rsidR="001F7B68" w:rsidRPr="00F224C1" w:rsidRDefault="001F7B68" w:rsidP="006A7C9D">
            <w:pPr>
              <w:spacing w:before="60" w:after="60" w:line="264" w:lineRule="auto"/>
              <w:jc w:val="center"/>
              <w:rPr>
                <w:b/>
                <w:sz w:val="24"/>
                <w:szCs w:val="24"/>
              </w:rPr>
            </w:pPr>
            <w:r w:rsidRPr="00F224C1">
              <w:rPr>
                <w:b/>
                <w:sz w:val="24"/>
                <w:szCs w:val="24"/>
              </w:rPr>
              <w:t>Cơ cấu (%)</w:t>
            </w:r>
          </w:p>
        </w:tc>
      </w:tr>
      <w:tr w:rsidR="00F224C1" w:rsidRPr="00F224C1" w14:paraId="574E780B" w14:textId="77777777" w:rsidTr="00342EAA">
        <w:trPr>
          <w:tblHeader/>
        </w:trPr>
        <w:tc>
          <w:tcPr>
            <w:tcW w:w="0" w:type="auto"/>
            <w:vMerge/>
            <w:vAlign w:val="center"/>
          </w:tcPr>
          <w:p w14:paraId="3D443ABA" w14:textId="77777777" w:rsidR="001F7B68" w:rsidRPr="00F224C1" w:rsidRDefault="001F7B68" w:rsidP="006A7C9D">
            <w:pPr>
              <w:spacing w:before="60" w:after="60" w:line="264" w:lineRule="auto"/>
              <w:jc w:val="center"/>
              <w:rPr>
                <w:b/>
                <w:sz w:val="24"/>
                <w:szCs w:val="24"/>
              </w:rPr>
            </w:pPr>
          </w:p>
        </w:tc>
        <w:tc>
          <w:tcPr>
            <w:tcW w:w="5587" w:type="dxa"/>
            <w:vMerge/>
            <w:vAlign w:val="center"/>
          </w:tcPr>
          <w:p w14:paraId="7D8DC3D7" w14:textId="77777777" w:rsidR="001F7B68" w:rsidRPr="00F224C1" w:rsidRDefault="001F7B68" w:rsidP="006A7C9D">
            <w:pPr>
              <w:spacing w:before="60" w:after="60" w:line="264" w:lineRule="auto"/>
              <w:jc w:val="center"/>
              <w:rPr>
                <w:b/>
                <w:sz w:val="24"/>
                <w:szCs w:val="24"/>
              </w:rPr>
            </w:pPr>
          </w:p>
        </w:tc>
        <w:tc>
          <w:tcPr>
            <w:tcW w:w="1402" w:type="dxa"/>
            <w:tcMar>
              <w:top w:w="0" w:type="dxa"/>
              <w:left w:w="0" w:type="dxa"/>
              <w:bottom w:w="0" w:type="dxa"/>
              <w:right w:w="0" w:type="dxa"/>
            </w:tcMar>
            <w:vAlign w:val="center"/>
          </w:tcPr>
          <w:p w14:paraId="429EF9E1" w14:textId="77777777" w:rsidR="001F7B68" w:rsidRPr="00F224C1" w:rsidRDefault="001F7B68" w:rsidP="006A7C9D">
            <w:pPr>
              <w:spacing w:before="60" w:after="60" w:line="264" w:lineRule="auto"/>
              <w:jc w:val="center"/>
              <w:rPr>
                <w:b/>
                <w:sz w:val="24"/>
                <w:szCs w:val="24"/>
              </w:rPr>
            </w:pPr>
            <w:r w:rsidRPr="00F224C1">
              <w:rPr>
                <w:b/>
                <w:sz w:val="24"/>
                <w:szCs w:val="24"/>
              </w:rPr>
              <w:t>Nội nghiệp</w:t>
            </w:r>
          </w:p>
        </w:tc>
        <w:tc>
          <w:tcPr>
            <w:tcW w:w="1575" w:type="dxa"/>
            <w:tcMar>
              <w:top w:w="0" w:type="dxa"/>
              <w:left w:w="0" w:type="dxa"/>
              <w:bottom w:w="0" w:type="dxa"/>
              <w:right w:w="0" w:type="dxa"/>
            </w:tcMar>
            <w:vAlign w:val="center"/>
          </w:tcPr>
          <w:p w14:paraId="67E5006E" w14:textId="77777777" w:rsidR="001F7B68" w:rsidRPr="00F224C1" w:rsidRDefault="001F7B68" w:rsidP="006A7C9D">
            <w:pPr>
              <w:spacing w:before="60" w:after="60" w:line="264" w:lineRule="auto"/>
              <w:jc w:val="center"/>
              <w:rPr>
                <w:b/>
                <w:sz w:val="24"/>
                <w:szCs w:val="24"/>
              </w:rPr>
            </w:pPr>
            <w:r w:rsidRPr="00F224C1">
              <w:rPr>
                <w:b/>
                <w:sz w:val="24"/>
                <w:szCs w:val="24"/>
              </w:rPr>
              <w:t>Ngoại nghiệp</w:t>
            </w:r>
          </w:p>
        </w:tc>
      </w:tr>
      <w:tr w:rsidR="00F224C1" w:rsidRPr="00F224C1" w14:paraId="315433F7" w14:textId="77777777" w:rsidTr="00342EAA">
        <w:tc>
          <w:tcPr>
            <w:tcW w:w="797" w:type="dxa"/>
            <w:tcMar>
              <w:top w:w="0" w:type="dxa"/>
              <w:left w:w="0" w:type="dxa"/>
              <w:bottom w:w="0" w:type="dxa"/>
              <w:right w:w="0" w:type="dxa"/>
            </w:tcMar>
            <w:vAlign w:val="center"/>
          </w:tcPr>
          <w:p w14:paraId="7860100A" w14:textId="77777777" w:rsidR="001F7B68" w:rsidRPr="00F224C1" w:rsidRDefault="001F7B68" w:rsidP="006A7C9D">
            <w:pPr>
              <w:spacing w:before="60" w:after="60" w:line="264" w:lineRule="auto"/>
              <w:jc w:val="center"/>
              <w:rPr>
                <w:b/>
                <w:sz w:val="24"/>
                <w:szCs w:val="24"/>
              </w:rPr>
            </w:pPr>
            <w:r w:rsidRPr="00F224C1">
              <w:rPr>
                <w:b/>
                <w:sz w:val="24"/>
                <w:szCs w:val="24"/>
              </w:rPr>
              <w:t>1</w:t>
            </w:r>
          </w:p>
        </w:tc>
        <w:tc>
          <w:tcPr>
            <w:tcW w:w="5587" w:type="dxa"/>
            <w:tcMar>
              <w:top w:w="0" w:type="dxa"/>
              <w:left w:w="0" w:type="dxa"/>
              <w:bottom w:w="0" w:type="dxa"/>
              <w:right w:w="0" w:type="dxa"/>
            </w:tcMar>
            <w:vAlign w:val="center"/>
          </w:tcPr>
          <w:p w14:paraId="18544BDE" w14:textId="77777777" w:rsidR="001F7B68" w:rsidRPr="00F224C1" w:rsidRDefault="001F7B68" w:rsidP="006A7C9D">
            <w:pPr>
              <w:spacing w:before="60" w:after="60" w:line="264" w:lineRule="auto"/>
              <w:ind w:left="48" w:right="56"/>
              <w:jc w:val="both"/>
              <w:rPr>
                <w:b/>
                <w:sz w:val="24"/>
                <w:szCs w:val="24"/>
              </w:rPr>
            </w:pPr>
            <w:r w:rsidRPr="00F224C1">
              <w:rPr>
                <w:b/>
                <w:sz w:val="24"/>
                <w:szCs w:val="24"/>
              </w:rPr>
              <w:t>Công tác chuẩn bị</w:t>
            </w:r>
          </w:p>
        </w:tc>
        <w:tc>
          <w:tcPr>
            <w:tcW w:w="1402" w:type="dxa"/>
            <w:tcMar>
              <w:top w:w="0" w:type="dxa"/>
              <w:left w:w="0" w:type="dxa"/>
              <w:bottom w:w="0" w:type="dxa"/>
              <w:right w:w="0" w:type="dxa"/>
            </w:tcMar>
            <w:vAlign w:val="center"/>
          </w:tcPr>
          <w:p w14:paraId="74EF3D6A" w14:textId="77777777" w:rsidR="001F7B68" w:rsidRPr="00F224C1" w:rsidRDefault="001F7B68" w:rsidP="006A7C9D">
            <w:pPr>
              <w:spacing w:before="60" w:after="60" w:line="264" w:lineRule="auto"/>
              <w:jc w:val="center"/>
              <w:rPr>
                <w:b/>
                <w:sz w:val="24"/>
                <w:szCs w:val="24"/>
              </w:rPr>
            </w:pPr>
            <w:r w:rsidRPr="00F224C1">
              <w:rPr>
                <w:b/>
                <w:sz w:val="24"/>
                <w:szCs w:val="24"/>
              </w:rPr>
              <w:t>3,25</w:t>
            </w:r>
          </w:p>
        </w:tc>
        <w:tc>
          <w:tcPr>
            <w:tcW w:w="1575" w:type="dxa"/>
            <w:tcMar>
              <w:top w:w="0" w:type="dxa"/>
              <w:left w:w="0" w:type="dxa"/>
              <w:bottom w:w="0" w:type="dxa"/>
              <w:right w:w="0" w:type="dxa"/>
            </w:tcMar>
            <w:vAlign w:val="center"/>
          </w:tcPr>
          <w:p w14:paraId="19140D70" w14:textId="77777777" w:rsidR="001F7B68" w:rsidRPr="00F224C1" w:rsidRDefault="001F7B68" w:rsidP="006A7C9D">
            <w:pPr>
              <w:spacing w:before="60" w:after="60" w:line="264" w:lineRule="auto"/>
              <w:ind w:left="48" w:right="56"/>
              <w:jc w:val="right"/>
              <w:rPr>
                <w:sz w:val="24"/>
                <w:szCs w:val="24"/>
              </w:rPr>
            </w:pPr>
          </w:p>
        </w:tc>
      </w:tr>
      <w:tr w:rsidR="00F224C1" w:rsidRPr="00F224C1" w14:paraId="2583D663" w14:textId="77777777" w:rsidTr="00342EAA">
        <w:tc>
          <w:tcPr>
            <w:tcW w:w="797" w:type="dxa"/>
            <w:tcMar>
              <w:top w:w="0" w:type="dxa"/>
              <w:left w:w="0" w:type="dxa"/>
              <w:bottom w:w="0" w:type="dxa"/>
              <w:right w:w="0" w:type="dxa"/>
            </w:tcMar>
            <w:vAlign w:val="center"/>
          </w:tcPr>
          <w:p w14:paraId="065A6001" w14:textId="77777777" w:rsidR="001F7B68" w:rsidRPr="00F224C1" w:rsidRDefault="001F7B68" w:rsidP="006A7C9D">
            <w:pPr>
              <w:spacing w:before="60" w:after="60" w:line="264" w:lineRule="auto"/>
              <w:jc w:val="center"/>
              <w:rPr>
                <w:b/>
                <w:sz w:val="24"/>
                <w:szCs w:val="24"/>
              </w:rPr>
            </w:pPr>
            <w:r w:rsidRPr="00F224C1">
              <w:rPr>
                <w:b/>
                <w:sz w:val="24"/>
                <w:szCs w:val="24"/>
              </w:rPr>
              <w:t>2</w:t>
            </w:r>
          </w:p>
        </w:tc>
        <w:tc>
          <w:tcPr>
            <w:tcW w:w="5587" w:type="dxa"/>
            <w:tcMar>
              <w:top w:w="0" w:type="dxa"/>
              <w:left w:w="0" w:type="dxa"/>
              <w:bottom w:w="0" w:type="dxa"/>
              <w:right w:w="0" w:type="dxa"/>
            </w:tcMar>
            <w:vAlign w:val="center"/>
          </w:tcPr>
          <w:p w14:paraId="5421AE99" w14:textId="77777777" w:rsidR="001F7B68" w:rsidRPr="00F224C1" w:rsidRDefault="001F7B68" w:rsidP="006A7C9D">
            <w:pPr>
              <w:spacing w:before="60" w:after="60" w:line="264" w:lineRule="auto"/>
              <w:ind w:left="48" w:right="56"/>
              <w:jc w:val="both"/>
              <w:rPr>
                <w:b/>
                <w:sz w:val="24"/>
                <w:szCs w:val="24"/>
              </w:rPr>
            </w:pPr>
            <w:r w:rsidRPr="00F224C1">
              <w:rPr>
                <w:b/>
                <w:sz w:val="24"/>
                <w:szCs w:val="24"/>
              </w:rPr>
              <w:t>Điều tra khảo sát, thu thập thông tin</w:t>
            </w:r>
          </w:p>
        </w:tc>
        <w:tc>
          <w:tcPr>
            <w:tcW w:w="1402" w:type="dxa"/>
            <w:tcMar>
              <w:top w:w="0" w:type="dxa"/>
              <w:left w:w="0" w:type="dxa"/>
              <w:bottom w:w="0" w:type="dxa"/>
              <w:right w:w="0" w:type="dxa"/>
            </w:tcMar>
            <w:vAlign w:val="center"/>
          </w:tcPr>
          <w:p w14:paraId="2B34122E" w14:textId="77777777" w:rsidR="001F7B68" w:rsidRPr="00F224C1" w:rsidRDefault="001F7B68" w:rsidP="006A7C9D">
            <w:pPr>
              <w:spacing w:before="60" w:after="60" w:line="264" w:lineRule="auto"/>
              <w:jc w:val="center"/>
              <w:rPr>
                <w:b/>
                <w:sz w:val="24"/>
                <w:szCs w:val="24"/>
              </w:rPr>
            </w:pPr>
            <w:r w:rsidRPr="00F224C1">
              <w:rPr>
                <w:b/>
                <w:sz w:val="24"/>
                <w:szCs w:val="24"/>
              </w:rPr>
              <w:t>43,48</w:t>
            </w:r>
          </w:p>
        </w:tc>
        <w:tc>
          <w:tcPr>
            <w:tcW w:w="1575" w:type="dxa"/>
            <w:tcMar>
              <w:top w:w="0" w:type="dxa"/>
              <w:left w:w="0" w:type="dxa"/>
              <w:bottom w:w="0" w:type="dxa"/>
              <w:right w:w="0" w:type="dxa"/>
            </w:tcMar>
            <w:vAlign w:val="center"/>
          </w:tcPr>
          <w:p w14:paraId="07AA2616" w14:textId="77777777" w:rsidR="001F7B68" w:rsidRPr="00F224C1" w:rsidRDefault="001F7B68" w:rsidP="006A7C9D">
            <w:pPr>
              <w:spacing w:before="60" w:after="60" w:line="264" w:lineRule="auto"/>
              <w:ind w:left="48" w:right="56"/>
              <w:jc w:val="right"/>
              <w:rPr>
                <w:b/>
                <w:sz w:val="24"/>
                <w:szCs w:val="24"/>
              </w:rPr>
            </w:pPr>
            <w:r w:rsidRPr="00F224C1">
              <w:rPr>
                <w:b/>
                <w:sz w:val="24"/>
                <w:szCs w:val="24"/>
              </w:rPr>
              <w:t>100,00</w:t>
            </w:r>
          </w:p>
        </w:tc>
      </w:tr>
      <w:tr w:rsidR="00F224C1" w:rsidRPr="00F224C1" w14:paraId="2A5E7558" w14:textId="77777777" w:rsidTr="00342EAA">
        <w:tc>
          <w:tcPr>
            <w:tcW w:w="797" w:type="dxa"/>
            <w:tcMar>
              <w:top w:w="0" w:type="dxa"/>
              <w:left w:w="0" w:type="dxa"/>
              <w:bottom w:w="0" w:type="dxa"/>
              <w:right w:w="0" w:type="dxa"/>
            </w:tcMar>
            <w:vAlign w:val="center"/>
          </w:tcPr>
          <w:p w14:paraId="4DC456E0" w14:textId="77777777" w:rsidR="001F7B68" w:rsidRPr="00F224C1" w:rsidRDefault="001F7B68" w:rsidP="006A7C9D">
            <w:pPr>
              <w:spacing w:before="60" w:after="60" w:line="264" w:lineRule="auto"/>
              <w:jc w:val="center"/>
              <w:rPr>
                <w:sz w:val="24"/>
                <w:szCs w:val="24"/>
              </w:rPr>
            </w:pPr>
            <w:r w:rsidRPr="00F224C1">
              <w:rPr>
                <w:sz w:val="24"/>
                <w:szCs w:val="24"/>
              </w:rPr>
              <w:t>2.1</w:t>
            </w:r>
          </w:p>
        </w:tc>
        <w:tc>
          <w:tcPr>
            <w:tcW w:w="5587" w:type="dxa"/>
            <w:tcMar>
              <w:top w:w="0" w:type="dxa"/>
              <w:left w:w="0" w:type="dxa"/>
              <w:bottom w:w="0" w:type="dxa"/>
              <w:right w:w="0" w:type="dxa"/>
            </w:tcMar>
            <w:vAlign w:val="center"/>
          </w:tcPr>
          <w:p w14:paraId="0045B116" w14:textId="77777777" w:rsidR="001F7B68" w:rsidRPr="00F224C1" w:rsidRDefault="001F7B68" w:rsidP="006A7C9D">
            <w:pPr>
              <w:spacing w:before="60" w:after="60" w:line="264" w:lineRule="auto"/>
              <w:ind w:left="48" w:right="56"/>
              <w:jc w:val="both"/>
              <w:rPr>
                <w:sz w:val="24"/>
                <w:szCs w:val="24"/>
              </w:rPr>
            </w:pPr>
            <w:r w:rsidRPr="00F224C1">
              <w:rPr>
                <w:sz w:val="24"/>
                <w:szCs w:val="24"/>
              </w:rPr>
              <w:t>Thu thập thông tin về các yếu tố tự nhiên, kinh tế - xã hội, quản lý và sử dụng đất đai ảnh hưởng đến giá đất</w:t>
            </w:r>
          </w:p>
        </w:tc>
        <w:tc>
          <w:tcPr>
            <w:tcW w:w="1402" w:type="dxa"/>
            <w:tcMar>
              <w:top w:w="0" w:type="dxa"/>
              <w:left w:w="0" w:type="dxa"/>
              <w:bottom w:w="0" w:type="dxa"/>
              <w:right w:w="0" w:type="dxa"/>
            </w:tcMar>
            <w:vAlign w:val="center"/>
          </w:tcPr>
          <w:p w14:paraId="0CA74714" w14:textId="77777777" w:rsidR="001F7B68" w:rsidRPr="00F224C1" w:rsidRDefault="001F7B68" w:rsidP="006A7C9D">
            <w:pPr>
              <w:spacing w:before="60" w:after="60" w:line="264" w:lineRule="auto"/>
              <w:jc w:val="center"/>
              <w:rPr>
                <w:sz w:val="24"/>
                <w:szCs w:val="24"/>
              </w:rPr>
            </w:pPr>
            <w:r w:rsidRPr="00F224C1">
              <w:rPr>
                <w:sz w:val="24"/>
                <w:szCs w:val="24"/>
              </w:rPr>
              <w:t>9,66</w:t>
            </w:r>
          </w:p>
        </w:tc>
        <w:tc>
          <w:tcPr>
            <w:tcW w:w="1575" w:type="dxa"/>
            <w:tcMar>
              <w:top w:w="0" w:type="dxa"/>
              <w:left w:w="0" w:type="dxa"/>
              <w:bottom w:w="0" w:type="dxa"/>
              <w:right w:w="0" w:type="dxa"/>
            </w:tcMar>
            <w:vAlign w:val="center"/>
          </w:tcPr>
          <w:p w14:paraId="085E7295" w14:textId="77777777" w:rsidR="001F7B68" w:rsidRPr="00F224C1" w:rsidRDefault="001F7B68" w:rsidP="006A7C9D">
            <w:pPr>
              <w:spacing w:before="60" w:after="60" w:line="264" w:lineRule="auto"/>
              <w:ind w:left="48" w:right="56"/>
              <w:jc w:val="right"/>
              <w:rPr>
                <w:sz w:val="24"/>
                <w:szCs w:val="24"/>
              </w:rPr>
            </w:pPr>
          </w:p>
        </w:tc>
      </w:tr>
      <w:tr w:rsidR="00F224C1" w:rsidRPr="00F224C1" w14:paraId="4FE8C87C" w14:textId="77777777" w:rsidTr="00342EAA">
        <w:tc>
          <w:tcPr>
            <w:tcW w:w="797" w:type="dxa"/>
            <w:tcMar>
              <w:top w:w="0" w:type="dxa"/>
              <w:left w:w="0" w:type="dxa"/>
              <w:bottom w:w="0" w:type="dxa"/>
              <w:right w:w="0" w:type="dxa"/>
            </w:tcMar>
            <w:vAlign w:val="center"/>
          </w:tcPr>
          <w:p w14:paraId="04C87689" w14:textId="77777777" w:rsidR="001F7B68" w:rsidRPr="00F224C1" w:rsidRDefault="001F7B68" w:rsidP="006A7C9D">
            <w:pPr>
              <w:spacing w:before="60" w:after="60" w:line="264" w:lineRule="auto"/>
              <w:jc w:val="center"/>
              <w:rPr>
                <w:sz w:val="24"/>
                <w:szCs w:val="24"/>
              </w:rPr>
            </w:pPr>
            <w:r w:rsidRPr="00F224C1">
              <w:rPr>
                <w:sz w:val="24"/>
                <w:szCs w:val="24"/>
              </w:rPr>
              <w:t>2.2</w:t>
            </w:r>
          </w:p>
        </w:tc>
        <w:tc>
          <w:tcPr>
            <w:tcW w:w="5587" w:type="dxa"/>
            <w:tcMar>
              <w:top w:w="0" w:type="dxa"/>
              <w:left w:w="0" w:type="dxa"/>
              <w:bottom w:w="0" w:type="dxa"/>
              <w:right w:w="0" w:type="dxa"/>
            </w:tcMar>
            <w:vAlign w:val="center"/>
          </w:tcPr>
          <w:p w14:paraId="19780FE2" w14:textId="77777777" w:rsidR="001F7B68" w:rsidRPr="00F224C1" w:rsidRDefault="001F7B68" w:rsidP="006A7C9D">
            <w:pPr>
              <w:spacing w:before="60" w:after="60" w:line="264" w:lineRule="auto"/>
              <w:ind w:left="48" w:right="56"/>
              <w:jc w:val="both"/>
              <w:rPr>
                <w:sz w:val="24"/>
                <w:szCs w:val="24"/>
              </w:rPr>
            </w:pPr>
            <w:r w:rsidRPr="00F224C1">
              <w:rPr>
                <w:sz w:val="24"/>
                <w:szCs w:val="24"/>
              </w:rPr>
              <w:t>Điều tra, khảo sát, thu thập thông tin về giá đất thị trường theo mẫu phiếu điều tra</w:t>
            </w:r>
          </w:p>
        </w:tc>
        <w:tc>
          <w:tcPr>
            <w:tcW w:w="1402" w:type="dxa"/>
            <w:tcMar>
              <w:top w:w="0" w:type="dxa"/>
              <w:left w:w="0" w:type="dxa"/>
              <w:bottom w:w="0" w:type="dxa"/>
              <w:right w:w="0" w:type="dxa"/>
            </w:tcMar>
            <w:vAlign w:val="center"/>
          </w:tcPr>
          <w:p w14:paraId="2E0607BA" w14:textId="77777777" w:rsidR="001F7B68" w:rsidRPr="00F224C1" w:rsidRDefault="001F7B68" w:rsidP="006A7C9D">
            <w:pPr>
              <w:spacing w:before="60" w:after="60" w:line="264" w:lineRule="auto"/>
              <w:jc w:val="center"/>
              <w:rPr>
                <w:sz w:val="24"/>
                <w:szCs w:val="24"/>
              </w:rPr>
            </w:pPr>
          </w:p>
        </w:tc>
        <w:tc>
          <w:tcPr>
            <w:tcW w:w="1575" w:type="dxa"/>
            <w:tcMar>
              <w:top w:w="0" w:type="dxa"/>
              <w:left w:w="0" w:type="dxa"/>
              <w:bottom w:w="0" w:type="dxa"/>
              <w:right w:w="0" w:type="dxa"/>
            </w:tcMar>
            <w:vAlign w:val="center"/>
          </w:tcPr>
          <w:p w14:paraId="38632E02" w14:textId="77777777" w:rsidR="001F7B68" w:rsidRPr="00F224C1" w:rsidRDefault="001F7B68" w:rsidP="006A7C9D">
            <w:pPr>
              <w:spacing w:before="60" w:after="60" w:line="264" w:lineRule="auto"/>
              <w:ind w:left="48" w:right="56"/>
              <w:jc w:val="right"/>
              <w:rPr>
                <w:sz w:val="24"/>
                <w:szCs w:val="24"/>
              </w:rPr>
            </w:pPr>
            <w:r w:rsidRPr="00F224C1">
              <w:rPr>
                <w:sz w:val="24"/>
                <w:szCs w:val="24"/>
              </w:rPr>
              <w:t>100,00</w:t>
            </w:r>
          </w:p>
        </w:tc>
      </w:tr>
      <w:tr w:rsidR="00F224C1" w:rsidRPr="00F224C1" w14:paraId="4A6A9864" w14:textId="77777777" w:rsidTr="00342EAA">
        <w:trPr>
          <w:trHeight w:val="601"/>
        </w:trPr>
        <w:tc>
          <w:tcPr>
            <w:tcW w:w="797" w:type="dxa"/>
            <w:tcMar>
              <w:top w:w="0" w:type="dxa"/>
              <w:left w:w="0" w:type="dxa"/>
              <w:bottom w:w="0" w:type="dxa"/>
              <w:right w:w="0" w:type="dxa"/>
            </w:tcMar>
            <w:vAlign w:val="center"/>
          </w:tcPr>
          <w:p w14:paraId="30601B02" w14:textId="77777777" w:rsidR="001F7B68" w:rsidRPr="00F224C1" w:rsidRDefault="001F7B68" w:rsidP="006A7C9D">
            <w:pPr>
              <w:spacing w:before="60" w:after="60" w:line="264" w:lineRule="auto"/>
              <w:jc w:val="center"/>
              <w:rPr>
                <w:sz w:val="24"/>
                <w:szCs w:val="24"/>
              </w:rPr>
            </w:pPr>
            <w:r w:rsidRPr="00F224C1">
              <w:rPr>
                <w:sz w:val="24"/>
                <w:szCs w:val="24"/>
              </w:rPr>
              <w:t>2.3</w:t>
            </w:r>
          </w:p>
        </w:tc>
        <w:tc>
          <w:tcPr>
            <w:tcW w:w="5587" w:type="dxa"/>
            <w:tcMar>
              <w:top w:w="0" w:type="dxa"/>
              <w:left w:w="0" w:type="dxa"/>
              <w:bottom w:w="0" w:type="dxa"/>
              <w:right w:w="0" w:type="dxa"/>
            </w:tcMar>
            <w:vAlign w:val="center"/>
          </w:tcPr>
          <w:p w14:paraId="71F8ED05" w14:textId="77777777" w:rsidR="001F7B68" w:rsidRPr="00F224C1" w:rsidRDefault="001F7B68" w:rsidP="006A7C9D">
            <w:pPr>
              <w:spacing w:before="60" w:after="60" w:line="264" w:lineRule="auto"/>
              <w:ind w:left="48" w:right="56"/>
              <w:jc w:val="both"/>
              <w:rPr>
                <w:sz w:val="24"/>
                <w:szCs w:val="24"/>
              </w:rPr>
            </w:pPr>
            <w:r w:rsidRPr="00F224C1">
              <w:rPr>
                <w:sz w:val="24"/>
                <w:szCs w:val="24"/>
              </w:rPr>
              <w:t>Kiểm tra, rà soát và phân loại phiếu điều tra</w:t>
            </w:r>
          </w:p>
        </w:tc>
        <w:tc>
          <w:tcPr>
            <w:tcW w:w="1402" w:type="dxa"/>
            <w:tcMar>
              <w:top w:w="0" w:type="dxa"/>
              <w:left w:w="0" w:type="dxa"/>
              <w:bottom w:w="0" w:type="dxa"/>
              <w:right w:w="0" w:type="dxa"/>
            </w:tcMar>
            <w:vAlign w:val="center"/>
          </w:tcPr>
          <w:p w14:paraId="75A9DC16" w14:textId="77777777" w:rsidR="001F7B68" w:rsidRPr="00F224C1" w:rsidRDefault="001F7B68" w:rsidP="006A7C9D">
            <w:pPr>
              <w:spacing w:before="60" w:after="60" w:line="264" w:lineRule="auto"/>
              <w:jc w:val="center"/>
              <w:rPr>
                <w:sz w:val="24"/>
                <w:szCs w:val="24"/>
              </w:rPr>
            </w:pPr>
            <w:r w:rsidRPr="00F224C1">
              <w:rPr>
                <w:sz w:val="24"/>
                <w:szCs w:val="24"/>
              </w:rPr>
              <w:t>9,66</w:t>
            </w:r>
          </w:p>
        </w:tc>
        <w:tc>
          <w:tcPr>
            <w:tcW w:w="1575" w:type="dxa"/>
            <w:tcMar>
              <w:top w:w="0" w:type="dxa"/>
              <w:left w:w="0" w:type="dxa"/>
              <w:bottom w:w="0" w:type="dxa"/>
              <w:right w:w="0" w:type="dxa"/>
            </w:tcMar>
            <w:vAlign w:val="center"/>
          </w:tcPr>
          <w:p w14:paraId="106D4130" w14:textId="77777777" w:rsidR="001F7B68" w:rsidRPr="00F224C1" w:rsidRDefault="001F7B68" w:rsidP="006A7C9D">
            <w:pPr>
              <w:spacing w:before="60" w:after="60" w:line="264" w:lineRule="auto"/>
              <w:ind w:left="48" w:right="56"/>
              <w:jc w:val="right"/>
              <w:rPr>
                <w:sz w:val="24"/>
                <w:szCs w:val="24"/>
              </w:rPr>
            </w:pPr>
          </w:p>
        </w:tc>
      </w:tr>
      <w:tr w:rsidR="00F224C1" w:rsidRPr="00F224C1" w14:paraId="7686E475" w14:textId="77777777" w:rsidTr="00342EAA">
        <w:trPr>
          <w:trHeight w:val="513"/>
        </w:trPr>
        <w:tc>
          <w:tcPr>
            <w:tcW w:w="797" w:type="dxa"/>
            <w:tcMar>
              <w:top w:w="0" w:type="dxa"/>
              <w:left w:w="0" w:type="dxa"/>
              <w:bottom w:w="0" w:type="dxa"/>
              <w:right w:w="0" w:type="dxa"/>
            </w:tcMar>
            <w:vAlign w:val="center"/>
          </w:tcPr>
          <w:p w14:paraId="766518E1" w14:textId="77777777" w:rsidR="001F7B68" w:rsidRPr="00F224C1" w:rsidRDefault="001F7B68" w:rsidP="006A7C9D">
            <w:pPr>
              <w:spacing w:before="60" w:after="60" w:line="264" w:lineRule="auto"/>
              <w:jc w:val="center"/>
              <w:rPr>
                <w:sz w:val="24"/>
                <w:szCs w:val="24"/>
              </w:rPr>
            </w:pPr>
            <w:r w:rsidRPr="00F224C1">
              <w:rPr>
                <w:sz w:val="24"/>
                <w:szCs w:val="24"/>
              </w:rPr>
              <w:t>2.4</w:t>
            </w:r>
          </w:p>
        </w:tc>
        <w:tc>
          <w:tcPr>
            <w:tcW w:w="5587" w:type="dxa"/>
            <w:tcMar>
              <w:top w:w="0" w:type="dxa"/>
              <w:left w:w="0" w:type="dxa"/>
              <w:bottom w:w="0" w:type="dxa"/>
              <w:right w:w="0" w:type="dxa"/>
            </w:tcMar>
            <w:vAlign w:val="center"/>
          </w:tcPr>
          <w:p w14:paraId="1F7866CD" w14:textId="77777777" w:rsidR="001F7B68" w:rsidRPr="00F224C1" w:rsidRDefault="001F7B68" w:rsidP="006A7C9D">
            <w:pPr>
              <w:spacing w:before="60" w:after="60" w:line="264" w:lineRule="auto"/>
              <w:ind w:left="48" w:right="56"/>
              <w:jc w:val="both"/>
              <w:rPr>
                <w:sz w:val="24"/>
                <w:szCs w:val="24"/>
              </w:rPr>
            </w:pPr>
            <w:r w:rsidRPr="00F224C1">
              <w:rPr>
                <w:sz w:val="24"/>
                <w:szCs w:val="24"/>
              </w:rPr>
              <w:t>Xác định mức giá của các vị trí đất</w:t>
            </w:r>
          </w:p>
        </w:tc>
        <w:tc>
          <w:tcPr>
            <w:tcW w:w="1402" w:type="dxa"/>
            <w:tcMar>
              <w:top w:w="0" w:type="dxa"/>
              <w:left w:w="0" w:type="dxa"/>
              <w:bottom w:w="0" w:type="dxa"/>
              <w:right w:w="0" w:type="dxa"/>
            </w:tcMar>
            <w:vAlign w:val="center"/>
          </w:tcPr>
          <w:p w14:paraId="690C9213" w14:textId="77777777" w:rsidR="001F7B68" w:rsidRPr="00F224C1" w:rsidRDefault="001F7B68" w:rsidP="006A7C9D">
            <w:pPr>
              <w:spacing w:before="60" w:after="60" w:line="264" w:lineRule="auto"/>
              <w:jc w:val="center"/>
              <w:rPr>
                <w:sz w:val="24"/>
                <w:szCs w:val="24"/>
              </w:rPr>
            </w:pPr>
            <w:r w:rsidRPr="00F224C1">
              <w:rPr>
                <w:sz w:val="24"/>
                <w:szCs w:val="24"/>
              </w:rPr>
              <w:t>4,83</w:t>
            </w:r>
          </w:p>
        </w:tc>
        <w:tc>
          <w:tcPr>
            <w:tcW w:w="1575" w:type="dxa"/>
            <w:tcMar>
              <w:top w:w="0" w:type="dxa"/>
              <w:left w:w="0" w:type="dxa"/>
              <w:bottom w:w="0" w:type="dxa"/>
              <w:right w:w="0" w:type="dxa"/>
            </w:tcMar>
            <w:vAlign w:val="center"/>
          </w:tcPr>
          <w:p w14:paraId="224CC74F" w14:textId="77777777" w:rsidR="001F7B68" w:rsidRPr="00F224C1" w:rsidRDefault="001F7B68" w:rsidP="006A7C9D">
            <w:pPr>
              <w:spacing w:before="60" w:after="60" w:line="264" w:lineRule="auto"/>
              <w:ind w:left="48" w:right="56"/>
              <w:jc w:val="right"/>
              <w:rPr>
                <w:sz w:val="24"/>
                <w:szCs w:val="24"/>
              </w:rPr>
            </w:pPr>
          </w:p>
        </w:tc>
      </w:tr>
      <w:tr w:rsidR="00F224C1" w:rsidRPr="00F224C1" w14:paraId="26684D10" w14:textId="77777777" w:rsidTr="00342EAA">
        <w:trPr>
          <w:trHeight w:val="510"/>
        </w:trPr>
        <w:tc>
          <w:tcPr>
            <w:tcW w:w="797" w:type="dxa"/>
            <w:tcMar>
              <w:top w:w="0" w:type="dxa"/>
              <w:left w:w="0" w:type="dxa"/>
              <w:bottom w:w="0" w:type="dxa"/>
              <w:right w:w="0" w:type="dxa"/>
            </w:tcMar>
            <w:vAlign w:val="center"/>
          </w:tcPr>
          <w:p w14:paraId="2FF756A3" w14:textId="77777777" w:rsidR="001F7B68" w:rsidRPr="00F224C1" w:rsidRDefault="001F7B68" w:rsidP="006A7C9D">
            <w:pPr>
              <w:spacing w:before="60" w:after="60" w:line="264" w:lineRule="auto"/>
              <w:jc w:val="center"/>
              <w:rPr>
                <w:sz w:val="24"/>
                <w:szCs w:val="24"/>
              </w:rPr>
            </w:pPr>
            <w:r w:rsidRPr="00F224C1">
              <w:rPr>
                <w:sz w:val="24"/>
                <w:szCs w:val="24"/>
              </w:rPr>
              <w:t>2.5</w:t>
            </w:r>
          </w:p>
        </w:tc>
        <w:tc>
          <w:tcPr>
            <w:tcW w:w="5587" w:type="dxa"/>
            <w:tcMar>
              <w:top w:w="0" w:type="dxa"/>
              <w:left w:w="0" w:type="dxa"/>
              <w:bottom w:w="0" w:type="dxa"/>
              <w:right w:w="0" w:type="dxa"/>
            </w:tcMar>
            <w:vAlign w:val="center"/>
          </w:tcPr>
          <w:p w14:paraId="3EC3880D" w14:textId="77777777" w:rsidR="001F7B68" w:rsidRPr="00F224C1" w:rsidRDefault="001F7B68" w:rsidP="006A7C9D">
            <w:pPr>
              <w:spacing w:before="60" w:after="60" w:line="264" w:lineRule="auto"/>
              <w:ind w:left="48" w:right="56"/>
              <w:jc w:val="both"/>
              <w:rPr>
                <w:sz w:val="24"/>
                <w:szCs w:val="24"/>
              </w:rPr>
            </w:pPr>
            <w:r w:rsidRPr="00F224C1">
              <w:rPr>
                <w:sz w:val="24"/>
                <w:szCs w:val="24"/>
              </w:rPr>
              <w:t>Thống kê giá đất thị trường</w:t>
            </w:r>
          </w:p>
        </w:tc>
        <w:tc>
          <w:tcPr>
            <w:tcW w:w="1402" w:type="dxa"/>
            <w:tcMar>
              <w:top w:w="0" w:type="dxa"/>
              <w:left w:w="0" w:type="dxa"/>
              <w:bottom w:w="0" w:type="dxa"/>
              <w:right w:w="0" w:type="dxa"/>
            </w:tcMar>
            <w:vAlign w:val="center"/>
          </w:tcPr>
          <w:p w14:paraId="6E473695" w14:textId="77777777" w:rsidR="001F7B68" w:rsidRPr="00F224C1" w:rsidRDefault="001F7B68" w:rsidP="006A7C9D">
            <w:pPr>
              <w:spacing w:before="60" w:after="60" w:line="264" w:lineRule="auto"/>
              <w:jc w:val="center"/>
              <w:rPr>
                <w:sz w:val="24"/>
                <w:szCs w:val="24"/>
              </w:rPr>
            </w:pPr>
            <w:r w:rsidRPr="00F224C1">
              <w:rPr>
                <w:sz w:val="24"/>
                <w:szCs w:val="24"/>
              </w:rPr>
              <w:t>4,83</w:t>
            </w:r>
          </w:p>
        </w:tc>
        <w:tc>
          <w:tcPr>
            <w:tcW w:w="1575" w:type="dxa"/>
            <w:tcMar>
              <w:top w:w="0" w:type="dxa"/>
              <w:left w:w="0" w:type="dxa"/>
              <w:bottom w:w="0" w:type="dxa"/>
              <w:right w:w="0" w:type="dxa"/>
            </w:tcMar>
            <w:vAlign w:val="center"/>
          </w:tcPr>
          <w:p w14:paraId="3D05E67E" w14:textId="77777777" w:rsidR="001F7B68" w:rsidRPr="00F224C1" w:rsidRDefault="001F7B68" w:rsidP="006A7C9D">
            <w:pPr>
              <w:spacing w:before="60" w:after="60" w:line="264" w:lineRule="auto"/>
              <w:ind w:left="48" w:right="56"/>
              <w:jc w:val="right"/>
              <w:rPr>
                <w:sz w:val="24"/>
                <w:szCs w:val="24"/>
              </w:rPr>
            </w:pPr>
          </w:p>
        </w:tc>
      </w:tr>
      <w:tr w:rsidR="00F224C1" w:rsidRPr="00F224C1" w14:paraId="6A0D6D0C" w14:textId="77777777" w:rsidTr="00342EAA">
        <w:tc>
          <w:tcPr>
            <w:tcW w:w="797" w:type="dxa"/>
            <w:tcMar>
              <w:top w:w="0" w:type="dxa"/>
              <w:left w:w="0" w:type="dxa"/>
              <w:bottom w:w="0" w:type="dxa"/>
              <w:right w:w="0" w:type="dxa"/>
            </w:tcMar>
            <w:vAlign w:val="center"/>
          </w:tcPr>
          <w:p w14:paraId="0A6117C3" w14:textId="77777777" w:rsidR="001F7B68" w:rsidRPr="00F224C1" w:rsidRDefault="001F7B68" w:rsidP="006A7C9D">
            <w:pPr>
              <w:spacing w:before="60" w:after="60" w:line="264" w:lineRule="auto"/>
              <w:jc w:val="center"/>
              <w:rPr>
                <w:sz w:val="24"/>
                <w:szCs w:val="24"/>
              </w:rPr>
            </w:pPr>
            <w:r w:rsidRPr="00F224C1">
              <w:rPr>
                <w:sz w:val="24"/>
                <w:szCs w:val="24"/>
              </w:rPr>
              <w:t>2.6</w:t>
            </w:r>
          </w:p>
        </w:tc>
        <w:tc>
          <w:tcPr>
            <w:tcW w:w="5587" w:type="dxa"/>
            <w:tcMar>
              <w:top w:w="0" w:type="dxa"/>
              <w:left w:w="0" w:type="dxa"/>
              <w:bottom w:w="0" w:type="dxa"/>
              <w:right w:w="0" w:type="dxa"/>
            </w:tcMar>
            <w:vAlign w:val="center"/>
          </w:tcPr>
          <w:p w14:paraId="49D9491D" w14:textId="77777777" w:rsidR="001F7B68" w:rsidRPr="00F224C1" w:rsidRDefault="001F7B68" w:rsidP="006A7C9D">
            <w:pPr>
              <w:spacing w:before="60" w:after="60" w:line="264" w:lineRule="auto"/>
              <w:ind w:left="48" w:right="56"/>
              <w:jc w:val="both"/>
              <w:rPr>
                <w:sz w:val="24"/>
                <w:szCs w:val="24"/>
              </w:rPr>
            </w:pPr>
            <w:r w:rsidRPr="00F224C1">
              <w:rPr>
                <w:sz w:val="24"/>
                <w:szCs w:val="24"/>
              </w:rPr>
              <w:t>Xây dựng báo cáo về tình hình và kết quả điều tra giá đất thị trường theo từng điểm điều tra</w:t>
            </w:r>
          </w:p>
        </w:tc>
        <w:tc>
          <w:tcPr>
            <w:tcW w:w="1402" w:type="dxa"/>
            <w:tcMar>
              <w:top w:w="0" w:type="dxa"/>
              <w:left w:w="0" w:type="dxa"/>
              <w:bottom w:w="0" w:type="dxa"/>
              <w:right w:w="0" w:type="dxa"/>
            </w:tcMar>
            <w:vAlign w:val="center"/>
          </w:tcPr>
          <w:p w14:paraId="2FD6BCFF" w14:textId="77777777" w:rsidR="001F7B68" w:rsidRPr="00F224C1" w:rsidRDefault="001F7B68" w:rsidP="006A7C9D">
            <w:pPr>
              <w:spacing w:before="60" w:after="60" w:line="264" w:lineRule="auto"/>
              <w:jc w:val="center"/>
              <w:rPr>
                <w:sz w:val="24"/>
                <w:szCs w:val="24"/>
              </w:rPr>
            </w:pPr>
            <w:r w:rsidRPr="00F224C1">
              <w:rPr>
                <w:sz w:val="24"/>
                <w:szCs w:val="24"/>
              </w:rPr>
              <w:t>14,50</w:t>
            </w:r>
          </w:p>
        </w:tc>
        <w:tc>
          <w:tcPr>
            <w:tcW w:w="1575" w:type="dxa"/>
            <w:tcMar>
              <w:top w:w="0" w:type="dxa"/>
              <w:left w:w="0" w:type="dxa"/>
              <w:bottom w:w="0" w:type="dxa"/>
              <w:right w:w="0" w:type="dxa"/>
            </w:tcMar>
            <w:vAlign w:val="center"/>
          </w:tcPr>
          <w:p w14:paraId="5C1D45D9" w14:textId="77777777" w:rsidR="001F7B68" w:rsidRPr="00F224C1" w:rsidRDefault="001F7B68" w:rsidP="006A7C9D">
            <w:pPr>
              <w:spacing w:before="60" w:after="60" w:line="264" w:lineRule="auto"/>
              <w:ind w:left="48" w:right="56"/>
              <w:jc w:val="right"/>
              <w:rPr>
                <w:sz w:val="24"/>
                <w:szCs w:val="24"/>
              </w:rPr>
            </w:pPr>
          </w:p>
        </w:tc>
      </w:tr>
      <w:tr w:rsidR="00F224C1" w:rsidRPr="00F224C1" w14:paraId="16BB8184" w14:textId="77777777" w:rsidTr="00342EAA">
        <w:tc>
          <w:tcPr>
            <w:tcW w:w="797" w:type="dxa"/>
            <w:tcMar>
              <w:top w:w="0" w:type="dxa"/>
              <w:left w:w="0" w:type="dxa"/>
              <w:bottom w:w="0" w:type="dxa"/>
              <w:right w:w="0" w:type="dxa"/>
            </w:tcMar>
            <w:vAlign w:val="center"/>
          </w:tcPr>
          <w:p w14:paraId="201D4FAF" w14:textId="77777777" w:rsidR="001F7B68" w:rsidRPr="00F224C1" w:rsidRDefault="001F7B68" w:rsidP="006A7C9D">
            <w:pPr>
              <w:spacing w:before="60" w:after="60" w:line="264" w:lineRule="auto"/>
              <w:jc w:val="center"/>
              <w:rPr>
                <w:b/>
                <w:sz w:val="24"/>
                <w:szCs w:val="24"/>
              </w:rPr>
            </w:pPr>
            <w:r w:rsidRPr="00F224C1">
              <w:rPr>
                <w:b/>
                <w:sz w:val="24"/>
                <w:szCs w:val="24"/>
              </w:rPr>
              <w:t>3</w:t>
            </w:r>
          </w:p>
        </w:tc>
        <w:tc>
          <w:tcPr>
            <w:tcW w:w="5587" w:type="dxa"/>
            <w:tcMar>
              <w:top w:w="0" w:type="dxa"/>
              <w:left w:w="0" w:type="dxa"/>
              <w:bottom w:w="0" w:type="dxa"/>
              <w:right w:w="0" w:type="dxa"/>
            </w:tcMar>
            <w:vAlign w:val="center"/>
          </w:tcPr>
          <w:p w14:paraId="1F86BCC0" w14:textId="77777777" w:rsidR="001F7B68" w:rsidRPr="00F224C1" w:rsidRDefault="001F7B68" w:rsidP="006A7C9D">
            <w:pPr>
              <w:spacing w:before="60" w:after="60" w:line="264" w:lineRule="auto"/>
              <w:ind w:left="48" w:right="56"/>
              <w:jc w:val="both"/>
              <w:rPr>
                <w:b/>
                <w:sz w:val="24"/>
                <w:szCs w:val="24"/>
              </w:rPr>
            </w:pPr>
            <w:r w:rsidRPr="00F224C1">
              <w:rPr>
                <w:b/>
                <w:sz w:val="24"/>
                <w:szCs w:val="24"/>
              </w:rPr>
              <w:t>Tổng hợp kết quả điều tra, thu thập thông tin giá đất thị trường tại cấp xã</w:t>
            </w:r>
          </w:p>
        </w:tc>
        <w:tc>
          <w:tcPr>
            <w:tcW w:w="1402" w:type="dxa"/>
            <w:tcMar>
              <w:top w:w="0" w:type="dxa"/>
              <w:left w:w="0" w:type="dxa"/>
              <w:bottom w:w="0" w:type="dxa"/>
              <w:right w:w="0" w:type="dxa"/>
            </w:tcMar>
            <w:vAlign w:val="center"/>
          </w:tcPr>
          <w:p w14:paraId="0F03D2DE" w14:textId="77777777" w:rsidR="001F7B68" w:rsidRPr="00F224C1" w:rsidRDefault="001F7B68" w:rsidP="006A7C9D">
            <w:pPr>
              <w:spacing w:before="60" w:after="60" w:line="264" w:lineRule="auto"/>
              <w:jc w:val="center"/>
              <w:rPr>
                <w:b/>
                <w:sz w:val="24"/>
                <w:szCs w:val="24"/>
              </w:rPr>
            </w:pPr>
            <w:r w:rsidRPr="00F224C1">
              <w:rPr>
                <w:b/>
                <w:sz w:val="24"/>
                <w:szCs w:val="24"/>
              </w:rPr>
              <w:t>16,26</w:t>
            </w:r>
          </w:p>
        </w:tc>
        <w:tc>
          <w:tcPr>
            <w:tcW w:w="1575" w:type="dxa"/>
            <w:tcMar>
              <w:top w:w="0" w:type="dxa"/>
              <w:left w:w="0" w:type="dxa"/>
              <w:bottom w:w="0" w:type="dxa"/>
              <w:right w:w="0" w:type="dxa"/>
            </w:tcMar>
            <w:vAlign w:val="center"/>
          </w:tcPr>
          <w:p w14:paraId="20BD3C35" w14:textId="77777777" w:rsidR="001F7B68" w:rsidRPr="00F224C1" w:rsidRDefault="001F7B68" w:rsidP="006A7C9D">
            <w:pPr>
              <w:spacing w:before="60" w:after="60" w:line="264" w:lineRule="auto"/>
              <w:ind w:left="48" w:right="56"/>
              <w:jc w:val="right"/>
              <w:rPr>
                <w:sz w:val="24"/>
                <w:szCs w:val="24"/>
              </w:rPr>
            </w:pPr>
          </w:p>
        </w:tc>
      </w:tr>
      <w:tr w:rsidR="00F224C1" w:rsidRPr="00F224C1" w14:paraId="0341312C" w14:textId="77777777" w:rsidTr="00342EAA">
        <w:tc>
          <w:tcPr>
            <w:tcW w:w="797" w:type="dxa"/>
            <w:tcMar>
              <w:top w:w="0" w:type="dxa"/>
              <w:left w:w="0" w:type="dxa"/>
              <w:bottom w:w="0" w:type="dxa"/>
              <w:right w:w="0" w:type="dxa"/>
            </w:tcMar>
            <w:vAlign w:val="center"/>
          </w:tcPr>
          <w:p w14:paraId="32646AA3" w14:textId="77777777" w:rsidR="001F7B68" w:rsidRPr="00F224C1" w:rsidRDefault="001F7B68" w:rsidP="006A7C9D">
            <w:pPr>
              <w:spacing w:before="60" w:after="60" w:line="264" w:lineRule="auto"/>
              <w:jc w:val="center"/>
              <w:rPr>
                <w:b/>
                <w:sz w:val="24"/>
                <w:szCs w:val="24"/>
              </w:rPr>
            </w:pPr>
            <w:r w:rsidRPr="00F224C1">
              <w:rPr>
                <w:b/>
                <w:sz w:val="24"/>
                <w:szCs w:val="24"/>
              </w:rPr>
              <w:t>4</w:t>
            </w:r>
          </w:p>
        </w:tc>
        <w:tc>
          <w:tcPr>
            <w:tcW w:w="5587" w:type="dxa"/>
            <w:tcMar>
              <w:top w:w="0" w:type="dxa"/>
              <w:left w:w="0" w:type="dxa"/>
              <w:bottom w:w="0" w:type="dxa"/>
              <w:right w:w="0" w:type="dxa"/>
            </w:tcMar>
            <w:vAlign w:val="center"/>
          </w:tcPr>
          <w:p w14:paraId="515BC635" w14:textId="3911AD90" w:rsidR="001F7B68" w:rsidRPr="00F224C1" w:rsidRDefault="001F7B68" w:rsidP="006A7C9D">
            <w:pPr>
              <w:spacing w:before="60" w:after="60" w:line="264" w:lineRule="auto"/>
              <w:ind w:left="48" w:right="56"/>
              <w:jc w:val="both"/>
              <w:rPr>
                <w:b/>
                <w:sz w:val="24"/>
                <w:szCs w:val="24"/>
              </w:rPr>
            </w:pPr>
            <w:r w:rsidRPr="00F224C1">
              <w:rPr>
                <w:b/>
                <w:sz w:val="24"/>
                <w:szCs w:val="24"/>
              </w:rPr>
              <w:t xml:space="preserve">Tổng hợp kết quả điều tra, thu thập thông tin giá đất thị trường tại cấp tỉnh </w:t>
            </w:r>
          </w:p>
        </w:tc>
        <w:tc>
          <w:tcPr>
            <w:tcW w:w="1402" w:type="dxa"/>
            <w:tcMar>
              <w:top w:w="0" w:type="dxa"/>
              <w:left w:w="0" w:type="dxa"/>
              <w:bottom w:w="0" w:type="dxa"/>
              <w:right w:w="0" w:type="dxa"/>
            </w:tcMar>
            <w:vAlign w:val="center"/>
          </w:tcPr>
          <w:p w14:paraId="48CFB4AC" w14:textId="77777777" w:rsidR="001F7B68" w:rsidRPr="00F224C1" w:rsidRDefault="001F7B68" w:rsidP="006A7C9D">
            <w:pPr>
              <w:spacing w:before="60" w:after="60" w:line="264" w:lineRule="auto"/>
              <w:jc w:val="center"/>
              <w:rPr>
                <w:b/>
                <w:sz w:val="24"/>
                <w:szCs w:val="24"/>
              </w:rPr>
            </w:pPr>
            <w:r w:rsidRPr="00F224C1">
              <w:rPr>
                <w:b/>
                <w:sz w:val="24"/>
                <w:szCs w:val="24"/>
              </w:rPr>
              <w:t>8,13</w:t>
            </w:r>
          </w:p>
        </w:tc>
        <w:tc>
          <w:tcPr>
            <w:tcW w:w="1575" w:type="dxa"/>
            <w:tcMar>
              <w:top w:w="0" w:type="dxa"/>
              <w:left w:w="0" w:type="dxa"/>
              <w:bottom w:w="0" w:type="dxa"/>
              <w:right w:w="0" w:type="dxa"/>
            </w:tcMar>
            <w:vAlign w:val="center"/>
          </w:tcPr>
          <w:p w14:paraId="63530705" w14:textId="77777777" w:rsidR="001F7B68" w:rsidRPr="00F224C1" w:rsidRDefault="001F7B68" w:rsidP="006A7C9D">
            <w:pPr>
              <w:spacing w:before="60" w:after="60" w:line="264" w:lineRule="auto"/>
              <w:ind w:left="48" w:right="56"/>
              <w:jc w:val="right"/>
              <w:rPr>
                <w:sz w:val="24"/>
                <w:szCs w:val="24"/>
              </w:rPr>
            </w:pPr>
          </w:p>
        </w:tc>
      </w:tr>
      <w:tr w:rsidR="00F224C1" w:rsidRPr="00F224C1" w14:paraId="3133503D" w14:textId="77777777" w:rsidTr="00342EAA">
        <w:trPr>
          <w:trHeight w:val="458"/>
        </w:trPr>
        <w:tc>
          <w:tcPr>
            <w:tcW w:w="797" w:type="dxa"/>
            <w:tcMar>
              <w:top w:w="0" w:type="dxa"/>
              <w:left w:w="0" w:type="dxa"/>
              <w:bottom w:w="0" w:type="dxa"/>
              <w:right w:w="0" w:type="dxa"/>
            </w:tcMar>
            <w:vAlign w:val="center"/>
          </w:tcPr>
          <w:p w14:paraId="77081D1A" w14:textId="77777777" w:rsidR="001F7B68" w:rsidRPr="00F224C1" w:rsidRDefault="001F7B68" w:rsidP="006A7C9D">
            <w:pPr>
              <w:spacing w:before="60" w:after="60" w:line="264" w:lineRule="auto"/>
              <w:jc w:val="center"/>
              <w:rPr>
                <w:b/>
                <w:sz w:val="24"/>
                <w:szCs w:val="24"/>
              </w:rPr>
            </w:pPr>
            <w:r w:rsidRPr="00F224C1">
              <w:rPr>
                <w:b/>
                <w:sz w:val="24"/>
                <w:szCs w:val="24"/>
              </w:rPr>
              <w:t>5</w:t>
            </w:r>
          </w:p>
        </w:tc>
        <w:tc>
          <w:tcPr>
            <w:tcW w:w="5587" w:type="dxa"/>
            <w:tcMar>
              <w:top w:w="0" w:type="dxa"/>
              <w:left w:w="0" w:type="dxa"/>
              <w:bottom w:w="0" w:type="dxa"/>
              <w:right w:w="0" w:type="dxa"/>
            </w:tcMar>
            <w:vAlign w:val="center"/>
          </w:tcPr>
          <w:p w14:paraId="0D517087" w14:textId="24FE96C4" w:rsidR="001F7B68" w:rsidRPr="00F224C1" w:rsidRDefault="001F7B68" w:rsidP="006A7C9D">
            <w:pPr>
              <w:spacing w:before="60" w:after="60" w:line="264" w:lineRule="auto"/>
              <w:ind w:left="48" w:right="56"/>
              <w:jc w:val="both"/>
              <w:rPr>
                <w:b/>
                <w:sz w:val="24"/>
                <w:szCs w:val="24"/>
              </w:rPr>
            </w:pPr>
            <w:r w:rsidRPr="00F224C1">
              <w:rPr>
                <w:b/>
                <w:sz w:val="24"/>
                <w:szCs w:val="24"/>
              </w:rPr>
              <w:t xml:space="preserve">Xây dựng </w:t>
            </w:r>
            <w:r w:rsidR="007D23A0" w:rsidRPr="00F224C1">
              <w:rPr>
                <w:b/>
                <w:sz w:val="24"/>
                <w:szCs w:val="24"/>
              </w:rPr>
              <w:t>hệ số điều chỉnh giá đất</w:t>
            </w:r>
            <w:r w:rsidRPr="00F224C1">
              <w:rPr>
                <w:b/>
                <w:sz w:val="24"/>
                <w:szCs w:val="24"/>
              </w:rPr>
              <w:t xml:space="preserve"> sửa đổi, bổ sung</w:t>
            </w:r>
          </w:p>
        </w:tc>
        <w:tc>
          <w:tcPr>
            <w:tcW w:w="1402" w:type="dxa"/>
            <w:tcMar>
              <w:top w:w="0" w:type="dxa"/>
              <w:left w:w="0" w:type="dxa"/>
              <w:bottom w:w="0" w:type="dxa"/>
              <w:right w:w="0" w:type="dxa"/>
            </w:tcMar>
            <w:vAlign w:val="center"/>
          </w:tcPr>
          <w:p w14:paraId="08569BD3" w14:textId="77777777" w:rsidR="001F7B68" w:rsidRPr="00F224C1" w:rsidRDefault="001F7B68" w:rsidP="006A7C9D">
            <w:pPr>
              <w:spacing w:before="60" w:after="60" w:line="264" w:lineRule="auto"/>
              <w:jc w:val="center"/>
              <w:rPr>
                <w:b/>
                <w:sz w:val="24"/>
                <w:szCs w:val="24"/>
              </w:rPr>
            </w:pPr>
            <w:r w:rsidRPr="00F224C1">
              <w:rPr>
                <w:b/>
                <w:sz w:val="24"/>
                <w:szCs w:val="24"/>
              </w:rPr>
              <w:t>22,36</w:t>
            </w:r>
          </w:p>
        </w:tc>
        <w:tc>
          <w:tcPr>
            <w:tcW w:w="1575" w:type="dxa"/>
            <w:tcMar>
              <w:top w:w="0" w:type="dxa"/>
              <w:left w:w="0" w:type="dxa"/>
              <w:bottom w:w="0" w:type="dxa"/>
              <w:right w:w="0" w:type="dxa"/>
            </w:tcMar>
            <w:vAlign w:val="center"/>
          </w:tcPr>
          <w:p w14:paraId="7DA4AAA4" w14:textId="77777777" w:rsidR="001F7B68" w:rsidRPr="00F224C1" w:rsidRDefault="001F7B68" w:rsidP="006A7C9D">
            <w:pPr>
              <w:spacing w:before="60" w:after="60" w:line="264" w:lineRule="auto"/>
              <w:ind w:left="48" w:right="56"/>
              <w:jc w:val="right"/>
              <w:rPr>
                <w:sz w:val="24"/>
                <w:szCs w:val="24"/>
              </w:rPr>
            </w:pPr>
          </w:p>
        </w:tc>
      </w:tr>
      <w:tr w:rsidR="00F224C1" w:rsidRPr="00F224C1" w14:paraId="4BE2BF9A" w14:textId="77777777" w:rsidTr="00342EAA">
        <w:trPr>
          <w:trHeight w:val="332"/>
        </w:trPr>
        <w:tc>
          <w:tcPr>
            <w:tcW w:w="797" w:type="dxa"/>
            <w:tcMar>
              <w:top w:w="0" w:type="dxa"/>
              <w:left w:w="0" w:type="dxa"/>
              <w:bottom w:w="0" w:type="dxa"/>
              <w:right w:w="0" w:type="dxa"/>
            </w:tcMar>
            <w:vAlign w:val="center"/>
          </w:tcPr>
          <w:p w14:paraId="1899F4FA" w14:textId="77777777" w:rsidR="001F7B68" w:rsidRPr="00F224C1" w:rsidRDefault="001F7B68" w:rsidP="006A7C9D">
            <w:pPr>
              <w:spacing w:before="60" w:after="60" w:line="264" w:lineRule="auto"/>
              <w:jc w:val="center"/>
              <w:rPr>
                <w:sz w:val="24"/>
                <w:szCs w:val="24"/>
              </w:rPr>
            </w:pPr>
            <w:r w:rsidRPr="00F224C1">
              <w:rPr>
                <w:sz w:val="24"/>
                <w:szCs w:val="24"/>
              </w:rPr>
              <w:t>5.1</w:t>
            </w:r>
          </w:p>
        </w:tc>
        <w:tc>
          <w:tcPr>
            <w:tcW w:w="5587" w:type="dxa"/>
            <w:tcMar>
              <w:top w:w="0" w:type="dxa"/>
              <w:left w:w="0" w:type="dxa"/>
              <w:bottom w:w="0" w:type="dxa"/>
              <w:right w:w="0" w:type="dxa"/>
            </w:tcMar>
            <w:vAlign w:val="center"/>
          </w:tcPr>
          <w:p w14:paraId="6557D2DD" w14:textId="2BC0FDD1" w:rsidR="001F7B68" w:rsidRPr="00F224C1" w:rsidRDefault="001F7B68" w:rsidP="006A7C9D">
            <w:pPr>
              <w:spacing w:before="60" w:after="60" w:line="264" w:lineRule="auto"/>
              <w:ind w:left="48" w:right="56"/>
              <w:jc w:val="both"/>
              <w:rPr>
                <w:sz w:val="24"/>
                <w:szCs w:val="24"/>
              </w:rPr>
            </w:pPr>
            <w:r w:rsidRPr="00F224C1">
              <w:rPr>
                <w:sz w:val="24"/>
                <w:szCs w:val="24"/>
              </w:rPr>
              <w:t xml:space="preserve">Xây dựng </w:t>
            </w:r>
            <w:r w:rsidR="00A410F7" w:rsidRPr="00F224C1">
              <w:rPr>
                <w:sz w:val="24"/>
                <w:szCs w:val="24"/>
              </w:rPr>
              <w:t>hệ số điều chỉnh giá đất</w:t>
            </w:r>
            <w:r w:rsidR="00A410F7" w:rsidRPr="00F224C1">
              <w:rPr>
                <w:b/>
                <w:sz w:val="24"/>
                <w:szCs w:val="24"/>
              </w:rPr>
              <w:t xml:space="preserve"> </w:t>
            </w:r>
            <w:r w:rsidRPr="00F224C1">
              <w:rPr>
                <w:sz w:val="24"/>
                <w:szCs w:val="24"/>
              </w:rPr>
              <w:t>sửa đổi, bổ sung</w:t>
            </w:r>
          </w:p>
        </w:tc>
        <w:tc>
          <w:tcPr>
            <w:tcW w:w="1402" w:type="dxa"/>
            <w:tcMar>
              <w:top w:w="0" w:type="dxa"/>
              <w:left w:w="0" w:type="dxa"/>
              <w:bottom w:w="0" w:type="dxa"/>
              <w:right w:w="0" w:type="dxa"/>
            </w:tcMar>
            <w:vAlign w:val="center"/>
          </w:tcPr>
          <w:p w14:paraId="75416364" w14:textId="77777777" w:rsidR="001F7B68" w:rsidRPr="00F224C1" w:rsidRDefault="001F7B68" w:rsidP="006A7C9D">
            <w:pPr>
              <w:spacing w:before="60" w:after="60" w:line="264" w:lineRule="auto"/>
              <w:jc w:val="center"/>
              <w:rPr>
                <w:sz w:val="24"/>
                <w:szCs w:val="24"/>
              </w:rPr>
            </w:pPr>
            <w:r w:rsidRPr="00F224C1">
              <w:rPr>
                <w:sz w:val="24"/>
                <w:szCs w:val="24"/>
              </w:rPr>
              <w:t>9,65</w:t>
            </w:r>
          </w:p>
        </w:tc>
        <w:tc>
          <w:tcPr>
            <w:tcW w:w="1575" w:type="dxa"/>
            <w:tcMar>
              <w:top w:w="0" w:type="dxa"/>
              <w:left w:w="0" w:type="dxa"/>
              <w:bottom w:w="0" w:type="dxa"/>
              <w:right w:w="0" w:type="dxa"/>
            </w:tcMar>
            <w:vAlign w:val="center"/>
          </w:tcPr>
          <w:p w14:paraId="688EDDE0" w14:textId="77777777" w:rsidR="001F7B68" w:rsidRPr="00F224C1" w:rsidRDefault="001F7B68" w:rsidP="006A7C9D">
            <w:pPr>
              <w:spacing w:before="60" w:after="60" w:line="264" w:lineRule="auto"/>
              <w:ind w:left="48" w:right="56"/>
              <w:jc w:val="right"/>
              <w:rPr>
                <w:sz w:val="24"/>
                <w:szCs w:val="24"/>
              </w:rPr>
            </w:pPr>
          </w:p>
        </w:tc>
      </w:tr>
      <w:tr w:rsidR="00F224C1" w:rsidRPr="00F224C1" w14:paraId="0BAEE9B5" w14:textId="77777777" w:rsidTr="00342EAA">
        <w:tc>
          <w:tcPr>
            <w:tcW w:w="797" w:type="dxa"/>
            <w:tcMar>
              <w:top w:w="0" w:type="dxa"/>
              <w:left w:w="0" w:type="dxa"/>
              <w:bottom w:w="0" w:type="dxa"/>
              <w:right w:w="0" w:type="dxa"/>
            </w:tcMar>
            <w:vAlign w:val="center"/>
          </w:tcPr>
          <w:p w14:paraId="54DD5FFE" w14:textId="77777777" w:rsidR="001F7B68" w:rsidRPr="00F224C1" w:rsidRDefault="001F7B68" w:rsidP="006A7C9D">
            <w:pPr>
              <w:spacing w:before="60" w:after="60" w:line="264" w:lineRule="auto"/>
              <w:jc w:val="center"/>
              <w:rPr>
                <w:i/>
                <w:sz w:val="24"/>
                <w:szCs w:val="24"/>
              </w:rPr>
            </w:pPr>
            <w:r w:rsidRPr="00F224C1">
              <w:rPr>
                <w:i/>
                <w:sz w:val="24"/>
                <w:szCs w:val="24"/>
              </w:rPr>
              <w:t>5.1.1</w:t>
            </w:r>
          </w:p>
        </w:tc>
        <w:tc>
          <w:tcPr>
            <w:tcW w:w="5587" w:type="dxa"/>
            <w:tcMar>
              <w:top w:w="0" w:type="dxa"/>
              <w:left w:w="0" w:type="dxa"/>
              <w:bottom w:w="0" w:type="dxa"/>
              <w:right w:w="0" w:type="dxa"/>
            </w:tcMar>
            <w:vAlign w:val="center"/>
          </w:tcPr>
          <w:p w14:paraId="4BB88670" w14:textId="5D845634" w:rsidR="001F7B68" w:rsidRPr="00F224C1" w:rsidRDefault="00A410F7" w:rsidP="006A7C9D">
            <w:pPr>
              <w:spacing w:before="60" w:after="60" w:line="264" w:lineRule="auto"/>
              <w:ind w:left="48" w:right="56"/>
              <w:jc w:val="both"/>
              <w:rPr>
                <w:i/>
                <w:sz w:val="24"/>
                <w:szCs w:val="24"/>
              </w:rPr>
            </w:pPr>
            <w:r w:rsidRPr="00F224C1">
              <w:rPr>
                <w:i/>
                <w:sz w:val="24"/>
                <w:szCs w:val="24"/>
              </w:rPr>
              <w:t>Hệ số điều chỉnh giá đất</w:t>
            </w:r>
            <w:r w:rsidRPr="00F224C1">
              <w:rPr>
                <w:b/>
                <w:sz w:val="24"/>
                <w:szCs w:val="24"/>
              </w:rPr>
              <w:t xml:space="preserve"> </w:t>
            </w:r>
            <w:r w:rsidR="001F7B68" w:rsidRPr="00F224C1">
              <w:rPr>
                <w:i/>
                <w:sz w:val="24"/>
                <w:szCs w:val="24"/>
              </w:rPr>
              <w:t>sửa đổi, bổ sung của 01 loại đất thuộc nhóm đất nông nghiệp</w:t>
            </w:r>
          </w:p>
        </w:tc>
        <w:tc>
          <w:tcPr>
            <w:tcW w:w="1402" w:type="dxa"/>
            <w:tcMar>
              <w:top w:w="0" w:type="dxa"/>
              <w:left w:w="0" w:type="dxa"/>
              <w:bottom w:w="0" w:type="dxa"/>
              <w:right w:w="0" w:type="dxa"/>
            </w:tcMar>
            <w:vAlign w:val="center"/>
          </w:tcPr>
          <w:p w14:paraId="010A5780" w14:textId="77777777" w:rsidR="001F7B68" w:rsidRPr="00F224C1" w:rsidRDefault="001F7B68" w:rsidP="006A7C9D">
            <w:pPr>
              <w:spacing w:before="60" w:after="60" w:line="264" w:lineRule="auto"/>
              <w:jc w:val="center"/>
              <w:rPr>
                <w:i/>
                <w:sz w:val="24"/>
                <w:szCs w:val="24"/>
              </w:rPr>
            </w:pPr>
            <w:r w:rsidRPr="00F224C1">
              <w:rPr>
                <w:i/>
                <w:sz w:val="24"/>
                <w:szCs w:val="24"/>
              </w:rPr>
              <w:t>2,89</w:t>
            </w:r>
          </w:p>
        </w:tc>
        <w:tc>
          <w:tcPr>
            <w:tcW w:w="1575" w:type="dxa"/>
            <w:tcMar>
              <w:top w:w="0" w:type="dxa"/>
              <w:left w:w="0" w:type="dxa"/>
              <w:bottom w:w="0" w:type="dxa"/>
              <w:right w:w="0" w:type="dxa"/>
            </w:tcMar>
            <w:vAlign w:val="center"/>
          </w:tcPr>
          <w:p w14:paraId="04CB70B1" w14:textId="77777777" w:rsidR="001F7B68" w:rsidRPr="00F224C1" w:rsidRDefault="001F7B68" w:rsidP="006A7C9D">
            <w:pPr>
              <w:spacing w:before="60" w:after="60" w:line="264" w:lineRule="auto"/>
              <w:ind w:left="48" w:right="56"/>
              <w:jc w:val="right"/>
              <w:rPr>
                <w:sz w:val="24"/>
                <w:szCs w:val="24"/>
              </w:rPr>
            </w:pPr>
          </w:p>
        </w:tc>
      </w:tr>
      <w:tr w:rsidR="00F224C1" w:rsidRPr="00F224C1" w14:paraId="12A1B87F" w14:textId="77777777" w:rsidTr="00342EAA">
        <w:tc>
          <w:tcPr>
            <w:tcW w:w="797" w:type="dxa"/>
            <w:tcMar>
              <w:top w:w="0" w:type="dxa"/>
              <w:left w:w="0" w:type="dxa"/>
              <w:bottom w:w="0" w:type="dxa"/>
              <w:right w:w="0" w:type="dxa"/>
            </w:tcMar>
            <w:vAlign w:val="center"/>
          </w:tcPr>
          <w:p w14:paraId="50487497" w14:textId="77777777" w:rsidR="001F7B68" w:rsidRPr="00F224C1" w:rsidRDefault="001F7B68" w:rsidP="006A7C9D">
            <w:pPr>
              <w:spacing w:before="60" w:after="60" w:line="264" w:lineRule="auto"/>
              <w:jc w:val="center"/>
              <w:rPr>
                <w:i/>
                <w:sz w:val="24"/>
                <w:szCs w:val="24"/>
              </w:rPr>
            </w:pPr>
            <w:r w:rsidRPr="00F224C1">
              <w:rPr>
                <w:i/>
                <w:sz w:val="24"/>
                <w:szCs w:val="24"/>
              </w:rPr>
              <w:t>5.1.2</w:t>
            </w:r>
          </w:p>
        </w:tc>
        <w:tc>
          <w:tcPr>
            <w:tcW w:w="5587" w:type="dxa"/>
            <w:tcMar>
              <w:top w:w="0" w:type="dxa"/>
              <w:left w:w="0" w:type="dxa"/>
              <w:bottom w:w="0" w:type="dxa"/>
              <w:right w:w="0" w:type="dxa"/>
            </w:tcMar>
            <w:vAlign w:val="center"/>
          </w:tcPr>
          <w:p w14:paraId="06ADA965" w14:textId="4CB6DF48" w:rsidR="001F7B68" w:rsidRPr="00F224C1" w:rsidRDefault="00A410F7" w:rsidP="006A7C9D">
            <w:pPr>
              <w:spacing w:before="60" w:after="60" w:line="264" w:lineRule="auto"/>
              <w:ind w:left="48" w:right="56"/>
              <w:jc w:val="both"/>
              <w:rPr>
                <w:i/>
                <w:sz w:val="24"/>
                <w:szCs w:val="24"/>
              </w:rPr>
            </w:pPr>
            <w:r w:rsidRPr="00F224C1">
              <w:rPr>
                <w:i/>
                <w:sz w:val="24"/>
                <w:szCs w:val="24"/>
              </w:rPr>
              <w:t>Hệ số điều chỉnh giá đất</w:t>
            </w:r>
            <w:r w:rsidRPr="00F224C1">
              <w:rPr>
                <w:b/>
                <w:sz w:val="24"/>
                <w:szCs w:val="24"/>
              </w:rPr>
              <w:t xml:space="preserve"> </w:t>
            </w:r>
            <w:r w:rsidR="001F7B68" w:rsidRPr="00F224C1">
              <w:rPr>
                <w:i/>
                <w:sz w:val="24"/>
                <w:szCs w:val="24"/>
              </w:rPr>
              <w:t>sửa đổi, bổ sung của 01 loại đất thuộc nhóm đất phi nông nghiệp</w:t>
            </w:r>
          </w:p>
        </w:tc>
        <w:tc>
          <w:tcPr>
            <w:tcW w:w="1402" w:type="dxa"/>
            <w:tcMar>
              <w:top w:w="0" w:type="dxa"/>
              <w:left w:w="0" w:type="dxa"/>
              <w:bottom w:w="0" w:type="dxa"/>
              <w:right w:w="0" w:type="dxa"/>
            </w:tcMar>
            <w:vAlign w:val="center"/>
          </w:tcPr>
          <w:p w14:paraId="4F4839E5" w14:textId="77777777" w:rsidR="001F7B68" w:rsidRPr="00F224C1" w:rsidRDefault="001F7B68" w:rsidP="006A7C9D">
            <w:pPr>
              <w:spacing w:before="60" w:after="60" w:line="264" w:lineRule="auto"/>
              <w:jc w:val="center"/>
              <w:rPr>
                <w:i/>
                <w:sz w:val="24"/>
                <w:szCs w:val="24"/>
              </w:rPr>
            </w:pPr>
            <w:r w:rsidRPr="00F224C1">
              <w:rPr>
                <w:i/>
                <w:sz w:val="24"/>
                <w:szCs w:val="24"/>
              </w:rPr>
              <w:t>6,76</w:t>
            </w:r>
          </w:p>
        </w:tc>
        <w:tc>
          <w:tcPr>
            <w:tcW w:w="1575" w:type="dxa"/>
            <w:tcMar>
              <w:top w:w="0" w:type="dxa"/>
              <w:left w:w="0" w:type="dxa"/>
              <w:bottom w:w="0" w:type="dxa"/>
              <w:right w:w="0" w:type="dxa"/>
            </w:tcMar>
            <w:vAlign w:val="center"/>
          </w:tcPr>
          <w:p w14:paraId="20E1D47E" w14:textId="77777777" w:rsidR="001F7B68" w:rsidRPr="00F224C1" w:rsidRDefault="001F7B68" w:rsidP="006A7C9D">
            <w:pPr>
              <w:spacing w:before="60" w:after="60" w:line="264" w:lineRule="auto"/>
              <w:ind w:left="48" w:right="56"/>
              <w:jc w:val="right"/>
              <w:rPr>
                <w:sz w:val="24"/>
                <w:szCs w:val="24"/>
              </w:rPr>
            </w:pPr>
          </w:p>
        </w:tc>
      </w:tr>
      <w:tr w:rsidR="00F224C1" w:rsidRPr="00F224C1" w14:paraId="2197B11D" w14:textId="77777777" w:rsidTr="00342EAA">
        <w:trPr>
          <w:trHeight w:val="707"/>
        </w:trPr>
        <w:tc>
          <w:tcPr>
            <w:tcW w:w="797" w:type="dxa"/>
            <w:tcMar>
              <w:top w:w="0" w:type="dxa"/>
              <w:left w:w="0" w:type="dxa"/>
              <w:bottom w:w="0" w:type="dxa"/>
              <w:right w:w="0" w:type="dxa"/>
            </w:tcMar>
            <w:vAlign w:val="center"/>
          </w:tcPr>
          <w:p w14:paraId="612FA7FE" w14:textId="77777777" w:rsidR="001F7B68" w:rsidRPr="00F224C1" w:rsidRDefault="001F7B68" w:rsidP="006A7C9D">
            <w:pPr>
              <w:spacing w:before="60" w:after="60" w:line="264" w:lineRule="auto"/>
              <w:jc w:val="center"/>
              <w:rPr>
                <w:sz w:val="24"/>
                <w:szCs w:val="24"/>
              </w:rPr>
            </w:pPr>
            <w:r w:rsidRPr="00F224C1">
              <w:rPr>
                <w:sz w:val="24"/>
                <w:szCs w:val="24"/>
              </w:rPr>
              <w:t>5.3</w:t>
            </w:r>
          </w:p>
        </w:tc>
        <w:tc>
          <w:tcPr>
            <w:tcW w:w="5587" w:type="dxa"/>
            <w:tcMar>
              <w:top w:w="0" w:type="dxa"/>
              <w:left w:w="0" w:type="dxa"/>
              <w:bottom w:w="0" w:type="dxa"/>
              <w:right w:w="0" w:type="dxa"/>
            </w:tcMar>
            <w:vAlign w:val="center"/>
          </w:tcPr>
          <w:p w14:paraId="7C4C9C87" w14:textId="5F89182F" w:rsidR="001F7B68" w:rsidRPr="00F224C1" w:rsidRDefault="001F7B68" w:rsidP="006A7C9D">
            <w:pPr>
              <w:spacing w:before="60" w:after="60" w:line="264" w:lineRule="auto"/>
              <w:ind w:left="48" w:right="56"/>
              <w:jc w:val="both"/>
              <w:rPr>
                <w:sz w:val="24"/>
                <w:szCs w:val="24"/>
              </w:rPr>
            </w:pPr>
            <w:r w:rsidRPr="00F224C1">
              <w:rPr>
                <w:sz w:val="24"/>
                <w:szCs w:val="24"/>
              </w:rPr>
              <w:t xml:space="preserve">Xây dựng báo cáo thuyết minh xây dựng </w:t>
            </w:r>
            <w:r w:rsidR="006A7537" w:rsidRPr="00F224C1">
              <w:rPr>
                <w:sz w:val="24"/>
                <w:szCs w:val="24"/>
              </w:rPr>
              <w:t>hệ số điều chỉnh giá đất</w:t>
            </w:r>
            <w:r w:rsidR="006A7537" w:rsidRPr="00F224C1">
              <w:rPr>
                <w:b/>
                <w:sz w:val="24"/>
                <w:szCs w:val="24"/>
              </w:rPr>
              <w:t xml:space="preserve"> </w:t>
            </w:r>
            <w:r w:rsidRPr="00F224C1">
              <w:rPr>
                <w:sz w:val="24"/>
                <w:szCs w:val="24"/>
              </w:rPr>
              <w:t>sửa đổi, bổ sung</w:t>
            </w:r>
          </w:p>
        </w:tc>
        <w:tc>
          <w:tcPr>
            <w:tcW w:w="1402" w:type="dxa"/>
            <w:tcMar>
              <w:top w:w="0" w:type="dxa"/>
              <w:left w:w="0" w:type="dxa"/>
              <w:bottom w:w="0" w:type="dxa"/>
              <w:right w:w="0" w:type="dxa"/>
            </w:tcMar>
            <w:vAlign w:val="center"/>
          </w:tcPr>
          <w:p w14:paraId="221DDE68" w14:textId="77777777" w:rsidR="001F7B68" w:rsidRPr="00F224C1" w:rsidRDefault="001F7B68" w:rsidP="006A7C9D">
            <w:pPr>
              <w:spacing w:before="60" w:after="60" w:line="264" w:lineRule="auto"/>
              <w:jc w:val="center"/>
              <w:rPr>
                <w:sz w:val="24"/>
                <w:szCs w:val="24"/>
              </w:rPr>
            </w:pPr>
            <w:r w:rsidRPr="00F224C1">
              <w:rPr>
                <w:sz w:val="24"/>
                <w:szCs w:val="24"/>
              </w:rPr>
              <w:t>12,71</w:t>
            </w:r>
          </w:p>
        </w:tc>
        <w:tc>
          <w:tcPr>
            <w:tcW w:w="1575" w:type="dxa"/>
            <w:tcMar>
              <w:top w:w="0" w:type="dxa"/>
              <w:left w:w="0" w:type="dxa"/>
              <w:bottom w:w="0" w:type="dxa"/>
              <w:right w:w="0" w:type="dxa"/>
            </w:tcMar>
            <w:vAlign w:val="center"/>
          </w:tcPr>
          <w:p w14:paraId="6EE9FCE4" w14:textId="77777777" w:rsidR="001F7B68" w:rsidRPr="00F224C1" w:rsidRDefault="001F7B68" w:rsidP="006A7C9D">
            <w:pPr>
              <w:spacing w:before="60" w:after="60" w:line="264" w:lineRule="auto"/>
              <w:ind w:left="48" w:right="56"/>
              <w:jc w:val="right"/>
              <w:rPr>
                <w:sz w:val="24"/>
                <w:szCs w:val="24"/>
              </w:rPr>
            </w:pPr>
          </w:p>
        </w:tc>
      </w:tr>
      <w:tr w:rsidR="00F224C1" w:rsidRPr="00F224C1" w14:paraId="791BA1CD" w14:textId="77777777" w:rsidTr="00342EAA">
        <w:tc>
          <w:tcPr>
            <w:tcW w:w="797" w:type="dxa"/>
            <w:tcMar>
              <w:top w:w="0" w:type="dxa"/>
              <w:left w:w="0" w:type="dxa"/>
              <w:bottom w:w="0" w:type="dxa"/>
              <w:right w:w="0" w:type="dxa"/>
            </w:tcMar>
            <w:vAlign w:val="center"/>
          </w:tcPr>
          <w:p w14:paraId="537269CB" w14:textId="77777777" w:rsidR="001F7B68" w:rsidRPr="00F224C1" w:rsidRDefault="001F7B68" w:rsidP="006A7C9D">
            <w:pPr>
              <w:spacing w:before="60" w:after="60" w:line="264" w:lineRule="auto"/>
              <w:jc w:val="center"/>
              <w:rPr>
                <w:b/>
                <w:sz w:val="24"/>
                <w:szCs w:val="24"/>
              </w:rPr>
            </w:pPr>
            <w:r w:rsidRPr="00F224C1">
              <w:rPr>
                <w:b/>
                <w:sz w:val="24"/>
                <w:szCs w:val="24"/>
              </w:rPr>
              <w:t>6</w:t>
            </w:r>
          </w:p>
        </w:tc>
        <w:tc>
          <w:tcPr>
            <w:tcW w:w="5587" w:type="dxa"/>
            <w:tcMar>
              <w:top w:w="0" w:type="dxa"/>
              <w:left w:w="0" w:type="dxa"/>
              <w:bottom w:w="0" w:type="dxa"/>
              <w:right w:w="0" w:type="dxa"/>
            </w:tcMar>
            <w:vAlign w:val="center"/>
          </w:tcPr>
          <w:p w14:paraId="67517CCA" w14:textId="339A044A" w:rsidR="001F7B68" w:rsidRPr="00F224C1" w:rsidRDefault="001F7B68" w:rsidP="006A7C9D">
            <w:pPr>
              <w:spacing w:before="60" w:after="60" w:line="264" w:lineRule="auto"/>
              <w:ind w:left="48" w:right="56"/>
              <w:jc w:val="both"/>
              <w:rPr>
                <w:b/>
                <w:sz w:val="24"/>
                <w:szCs w:val="24"/>
              </w:rPr>
            </w:pPr>
            <w:r w:rsidRPr="00F224C1">
              <w:rPr>
                <w:b/>
                <w:sz w:val="24"/>
                <w:szCs w:val="24"/>
              </w:rPr>
              <w:t xml:space="preserve">Hoàn thiện dự thảo </w:t>
            </w:r>
            <w:r w:rsidR="008E20E3" w:rsidRPr="00F224C1">
              <w:rPr>
                <w:b/>
                <w:sz w:val="24"/>
                <w:szCs w:val="24"/>
              </w:rPr>
              <w:t>h</w:t>
            </w:r>
            <w:r w:rsidR="00073116" w:rsidRPr="00F224C1">
              <w:rPr>
                <w:b/>
                <w:sz w:val="24"/>
                <w:szCs w:val="24"/>
              </w:rPr>
              <w:t>ệ số điều chỉnh</w:t>
            </w:r>
            <w:r w:rsidRPr="00F224C1">
              <w:rPr>
                <w:b/>
                <w:sz w:val="24"/>
                <w:szCs w:val="24"/>
              </w:rPr>
              <w:t xml:space="preserve"> giá đất sửa đổi, bổ sung</w:t>
            </w:r>
          </w:p>
        </w:tc>
        <w:tc>
          <w:tcPr>
            <w:tcW w:w="1402" w:type="dxa"/>
            <w:tcMar>
              <w:top w:w="0" w:type="dxa"/>
              <w:left w:w="0" w:type="dxa"/>
              <w:bottom w:w="0" w:type="dxa"/>
              <w:right w:w="0" w:type="dxa"/>
            </w:tcMar>
            <w:vAlign w:val="center"/>
          </w:tcPr>
          <w:p w14:paraId="3C2D4EBD" w14:textId="77777777" w:rsidR="001F7B68" w:rsidRPr="00F224C1" w:rsidRDefault="001F7B68" w:rsidP="006A7C9D">
            <w:pPr>
              <w:spacing w:before="60" w:after="60" w:line="264" w:lineRule="auto"/>
              <w:jc w:val="center"/>
              <w:rPr>
                <w:b/>
                <w:sz w:val="24"/>
                <w:szCs w:val="24"/>
              </w:rPr>
            </w:pPr>
            <w:r w:rsidRPr="00F224C1">
              <w:rPr>
                <w:b/>
                <w:sz w:val="24"/>
                <w:szCs w:val="24"/>
              </w:rPr>
              <w:t>5,08</w:t>
            </w:r>
          </w:p>
        </w:tc>
        <w:tc>
          <w:tcPr>
            <w:tcW w:w="1575" w:type="dxa"/>
            <w:tcMar>
              <w:top w:w="0" w:type="dxa"/>
              <w:left w:w="0" w:type="dxa"/>
              <w:bottom w:w="0" w:type="dxa"/>
              <w:right w:w="0" w:type="dxa"/>
            </w:tcMar>
            <w:vAlign w:val="center"/>
          </w:tcPr>
          <w:p w14:paraId="31327E14" w14:textId="77777777" w:rsidR="001F7B68" w:rsidRPr="00F224C1" w:rsidRDefault="001F7B68" w:rsidP="006A7C9D">
            <w:pPr>
              <w:spacing w:before="60" w:after="60" w:line="264" w:lineRule="auto"/>
              <w:ind w:left="48" w:right="56"/>
              <w:jc w:val="right"/>
              <w:rPr>
                <w:sz w:val="24"/>
                <w:szCs w:val="24"/>
              </w:rPr>
            </w:pPr>
          </w:p>
        </w:tc>
      </w:tr>
      <w:tr w:rsidR="00F224C1" w:rsidRPr="00F224C1" w14:paraId="791A1E09" w14:textId="77777777" w:rsidTr="00342EAA">
        <w:trPr>
          <w:trHeight w:val="648"/>
        </w:trPr>
        <w:tc>
          <w:tcPr>
            <w:tcW w:w="797" w:type="dxa"/>
            <w:tcMar>
              <w:top w:w="0" w:type="dxa"/>
              <w:left w:w="0" w:type="dxa"/>
              <w:bottom w:w="0" w:type="dxa"/>
              <w:right w:w="0" w:type="dxa"/>
            </w:tcMar>
            <w:vAlign w:val="center"/>
          </w:tcPr>
          <w:p w14:paraId="341B1BD3" w14:textId="77777777" w:rsidR="001F7B68" w:rsidRPr="00F224C1" w:rsidRDefault="001F7B68" w:rsidP="006A7C9D">
            <w:pPr>
              <w:spacing w:before="60" w:after="60" w:line="264" w:lineRule="auto"/>
              <w:jc w:val="center"/>
              <w:rPr>
                <w:b/>
                <w:sz w:val="24"/>
                <w:szCs w:val="24"/>
              </w:rPr>
            </w:pPr>
            <w:r w:rsidRPr="00F224C1">
              <w:rPr>
                <w:b/>
                <w:sz w:val="24"/>
                <w:szCs w:val="24"/>
              </w:rPr>
              <w:t>7</w:t>
            </w:r>
          </w:p>
        </w:tc>
        <w:tc>
          <w:tcPr>
            <w:tcW w:w="5587" w:type="dxa"/>
            <w:tcMar>
              <w:top w:w="0" w:type="dxa"/>
              <w:left w:w="0" w:type="dxa"/>
              <w:bottom w:w="0" w:type="dxa"/>
              <w:right w:w="0" w:type="dxa"/>
            </w:tcMar>
            <w:vAlign w:val="center"/>
          </w:tcPr>
          <w:p w14:paraId="0F074C4A" w14:textId="33A412AB" w:rsidR="001F7B68" w:rsidRPr="00F224C1" w:rsidRDefault="001F7B68" w:rsidP="006A7C9D">
            <w:pPr>
              <w:spacing w:before="60" w:after="60" w:line="264" w:lineRule="auto"/>
              <w:ind w:left="48" w:right="56"/>
              <w:jc w:val="both"/>
              <w:rPr>
                <w:b/>
                <w:sz w:val="24"/>
                <w:szCs w:val="24"/>
              </w:rPr>
            </w:pPr>
            <w:r w:rsidRPr="00F224C1">
              <w:rPr>
                <w:b/>
                <w:sz w:val="24"/>
                <w:szCs w:val="24"/>
              </w:rPr>
              <w:t xml:space="preserve">In, sao, lưu trữ, phát hành </w:t>
            </w:r>
            <w:r w:rsidR="008E20E3" w:rsidRPr="00F224C1">
              <w:rPr>
                <w:b/>
                <w:sz w:val="24"/>
                <w:szCs w:val="24"/>
              </w:rPr>
              <w:t>h</w:t>
            </w:r>
            <w:r w:rsidR="00073116" w:rsidRPr="00F224C1">
              <w:rPr>
                <w:b/>
                <w:sz w:val="24"/>
                <w:szCs w:val="24"/>
              </w:rPr>
              <w:t xml:space="preserve">ệ số điều chỉnh giá đất </w:t>
            </w:r>
            <w:r w:rsidRPr="00F224C1">
              <w:rPr>
                <w:b/>
                <w:sz w:val="24"/>
                <w:szCs w:val="24"/>
              </w:rPr>
              <w:t>sửa đổi, bổ sung</w:t>
            </w:r>
          </w:p>
        </w:tc>
        <w:tc>
          <w:tcPr>
            <w:tcW w:w="1402" w:type="dxa"/>
            <w:tcMar>
              <w:top w:w="0" w:type="dxa"/>
              <w:left w:w="0" w:type="dxa"/>
              <w:bottom w:w="0" w:type="dxa"/>
              <w:right w:w="0" w:type="dxa"/>
            </w:tcMar>
            <w:vAlign w:val="center"/>
          </w:tcPr>
          <w:p w14:paraId="2606762C" w14:textId="77777777" w:rsidR="001F7B68" w:rsidRPr="00F224C1" w:rsidRDefault="001F7B68" w:rsidP="006A7C9D">
            <w:pPr>
              <w:spacing w:before="60" w:after="60" w:line="264" w:lineRule="auto"/>
              <w:jc w:val="center"/>
              <w:rPr>
                <w:b/>
                <w:sz w:val="24"/>
                <w:szCs w:val="24"/>
              </w:rPr>
            </w:pPr>
            <w:r w:rsidRPr="00F224C1">
              <w:rPr>
                <w:b/>
                <w:sz w:val="24"/>
                <w:szCs w:val="24"/>
              </w:rPr>
              <w:t>1,17</w:t>
            </w:r>
          </w:p>
        </w:tc>
        <w:tc>
          <w:tcPr>
            <w:tcW w:w="1575" w:type="dxa"/>
            <w:tcMar>
              <w:top w:w="0" w:type="dxa"/>
              <w:left w:w="0" w:type="dxa"/>
              <w:bottom w:w="0" w:type="dxa"/>
              <w:right w:w="0" w:type="dxa"/>
            </w:tcMar>
            <w:vAlign w:val="center"/>
          </w:tcPr>
          <w:p w14:paraId="60F02DCE" w14:textId="77777777" w:rsidR="001F7B68" w:rsidRPr="00F224C1" w:rsidRDefault="001F7B68" w:rsidP="006A7C9D">
            <w:pPr>
              <w:spacing w:before="60" w:after="60" w:line="264" w:lineRule="auto"/>
              <w:ind w:left="48" w:right="56"/>
              <w:jc w:val="right"/>
              <w:rPr>
                <w:sz w:val="24"/>
                <w:szCs w:val="24"/>
              </w:rPr>
            </w:pPr>
          </w:p>
        </w:tc>
      </w:tr>
      <w:tr w:rsidR="00F224C1" w:rsidRPr="00F224C1" w14:paraId="2B8B37D3" w14:textId="77777777" w:rsidTr="00342EAA">
        <w:trPr>
          <w:trHeight w:val="388"/>
        </w:trPr>
        <w:tc>
          <w:tcPr>
            <w:tcW w:w="797" w:type="dxa"/>
            <w:tcMar>
              <w:top w:w="0" w:type="dxa"/>
              <w:left w:w="0" w:type="dxa"/>
              <w:bottom w:w="0" w:type="dxa"/>
              <w:right w:w="0" w:type="dxa"/>
            </w:tcMar>
            <w:vAlign w:val="center"/>
          </w:tcPr>
          <w:p w14:paraId="79FF362D" w14:textId="77777777" w:rsidR="001F7B68" w:rsidRPr="00F224C1" w:rsidRDefault="001F7B68" w:rsidP="006A7C9D">
            <w:pPr>
              <w:spacing w:before="60" w:after="60" w:line="264" w:lineRule="auto"/>
              <w:jc w:val="center"/>
              <w:rPr>
                <w:b/>
                <w:sz w:val="24"/>
                <w:szCs w:val="24"/>
              </w:rPr>
            </w:pPr>
          </w:p>
        </w:tc>
        <w:tc>
          <w:tcPr>
            <w:tcW w:w="5587" w:type="dxa"/>
            <w:tcMar>
              <w:top w:w="0" w:type="dxa"/>
              <w:left w:w="0" w:type="dxa"/>
              <w:bottom w:w="0" w:type="dxa"/>
              <w:right w:w="0" w:type="dxa"/>
            </w:tcMar>
            <w:vAlign w:val="center"/>
          </w:tcPr>
          <w:p w14:paraId="4ECE66BD" w14:textId="77777777" w:rsidR="001F7B68" w:rsidRPr="00F224C1" w:rsidRDefault="001F7B68" w:rsidP="006A7C9D">
            <w:pPr>
              <w:spacing w:before="60" w:after="60" w:line="264" w:lineRule="auto"/>
              <w:ind w:left="48" w:right="56"/>
              <w:jc w:val="both"/>
              <w:rPr>
                <w:b/>
                <w:sz w:val="24"/>
                <w:szCs w:val="24"/>
              </w:rPr>
            </w:pPr>
            <w:r w:rsidRPr="00F224C1">
              <w:rPr>
                <w:b/>
                <w:sz w:val="24"/>
                <w:szCs w:val="24"/>
              </w:rPr>
              <w:t>Tổng</w:t>
            </w:r>
          </w:p>
        </w:tc>
        <w:tc>
          <w:tcPr>
            <w:tcW w:w="1402" w:type="dxa"/>
            <w:tcMar>
              <w:top w:w="0" w:type="dxa"/>
              <w:left w:w="0" w:type="dxa"/>
              <w:bottom w:w="0" w:type="dxa"/>
              <w:right w:w="0" w:type="dxa"/>
            </w:tcMar>
            <w:vAlign w:val="center"/>
          </w:tcPr>
          <w:p w14:paraId="5F484D61" w14:textId="77777777" w:rsidR="001F7B68" w:rsidRPr="00F224C1" w:rsidRDefault="001F7B68" w:rsidP="006A7C9D">
            <w:pPr>
              <w:spacing w:before="60" w:after="60" w:line="264" w:lineRule="auto"/>
              <w:ind w:left="48" w:right="56"/>
              <w:jc w:val="center"/>
              <w:rPr>
                <w:b/>
                <w:sz w:val="24"/>
                <w:szCs w:val="24"/>
              </w:rPr>
            </w:pPr>
            <w:r w:rsidRPr="00F224C1">
              <w:rPr>
                <w:b/>
                <w:sz w:val="24"/>
                <w:szCs w:val="24"/>
              </w:rPr>
              <w:t>100,00</w:t>
            </w:r>
          </w:p>
        </w:tc>
        <w:tc>
          <w:tcPr>
            <w:tcW w:w="1575" w:type="dxa"/>
            <w:tcMar>
              <w:top w:w="0" w:type="dxa"/>
              <w:left w:w="0" w:type="dxa"/>
              <w:bottom w:w="0" w:type="dxa"/>
              <w:right w:w="0" w:type="dxa"/>
            </w:tcMar>
            <w:vAlign w:val="center"/>
          </w:tcPr>
          <w:p w14:paraId="73CD7194" w14:textId="77777777" w:rsidR="001F7B68" w:rsidRPr="00F224C1" w:rsidRDefault="001F7B68" w:rsidP="006A7C9D">
            <w:pPr>
              <w:spacing w:before="60" w:after="60" w:line="264" w:lineRule="auto"/>
              <w:ind w:left="48" w:right="56"/>
              <w:jc w:val="center"/>
              <w:rPr>
                <w:b/>
                <w:sz w:val="24"/>
                <w:szCs w:val="24"/>
              </w:rPr>
            </w:pPr>
            <w:r w:rsidRPr="00F224C1">
              <w:rPr>
                <w:b/>
                <w:sz w:val="24"/>
                <w:szCs w:val="24"/>
              </w:rPr>
              <w:t>100,00</w:t>
            </w:r>
          </w:p>
        </w:tc>
      </w:tr>
    </w:tbl>
    <w:p w14:paraId="102C720F" w14:textId="1D8AD38D" w:rsidR="001F7B68" w:rsidRPr="00F224C1" w:rsidRDefault="008957F7" w:rsidP="00ED0D3F">
      <w:pPr>
        <w:spacing w:before="120" w:after="60" w:line="264" w:lineRule="auto"/>
        <w:ind w:firstLine="720"/>
        <w:rPr>
          <w:sz w:val="28"/>
          <w:szCs w:val="28"/>
        </w:rPr>
      </w:pPr>
      <w:r w:rsidRPr="00F224C1">
        <w:rPr>
          <w:bCs/>
          <w:iCs/>
          <w:sz w:val="28"/>
          <w:szCs w:val="28"/>
        </w:rPr>
        <w:t>b)</w:t>
      </w:r>
      <w:r w:rsidR="001F7B68" w:rsidRPr="00F224C1">
        <w:rPr>
          <w:bCs/>
          <w:iCs/>
          <w:sz w:val="28"/>
          <w:szCs w:val="28"/>
        </w:rPr>
        <w:t xml:space="preserve"> Thiết bị</w:t>
      </w:r>
    </w:p>
    <w:p w14:paraId="142063D2" w14:textId="139D1E8F" w:rsidR="001F7B68" w:rsidRPr="00F224C1" w:rsidRDefault="001F7B68" w:rsidP="006A7C9D">
      <w:pPr>
        <w:spacing w:before="60" w:after="60" w:line="264" w:lineRule="auto"/>
        <w:jc w:val="right"/>
        <w:rPr>
          <w:sz w:val="28"/>
          <w:szCs w:val="28"/>
        </w:rPr>
      </w:pPr>
      <w:r w:rsidRPr="00F224C1">
        <w:rPr>
          <w:sz w:val="28"/>
          <w:szCs w:val="28"/>
        </w:rPr>
        <w:t xml:space="preserve">Bảng </w:t>
      </w:r>
      <w:r w:rsidR="00D623A1" w:rsidRPr="00F224C1">
        <w:rPr>
          <w:sz w:val="28"/>
          <w:szCs w:val="28"/>
        </w:rPr>
        <w:t>2</w:t>
      </w:r>
      <w:r w:rsidRPr="00F224C1">
        <w:rPr>
          <w:sz w:val="28"/>
          <w:szCs w:val="28"/>
        </w:rPr>
        <w:t>2</w:t>
      </w:r>
    </w:p>
    <w:tbl>
      <w:tblPr>
        <w:tblW w:w="93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35"/>
        <w:gridCol w:w="3098"/>
        <w:gridCol w:w="1175"/>
        <w:gridCol w:w="1368"/>
        <w:gridCol w:w="1446"/>
        <w:gridCol w:w="1539"/>
      </w:tblGrid>
      <w:tr w:rsidR="00F224C1" w:rsidRPr="00F224C1" w14:paraId="4D12B99A" w14:textId="77777777" w:rsidTr="00342EAA">
        <w:trPr>
          <w:tblHeader/>
        </w:trPr>
        <w:tc>
          <w:tcPr>
            <w:tcW w:w="735" w:type="dxa"/>
            <w:vMerge w:val="restart"/>
            <w:shd w:val="solid" w:color="FFFFFF" w:fill="auto"/>
            <w:tcMar>
              <w:top w:w="0" w:type="dxa"/>
              <w:left w:w="0" w:type="dxa"/>
              <w:bottom w:w="0" w:type="dxa"/>
              <w:right w:w="0" w:type="dxa"/>
            </w:tcMar>
            <w:vAlign w:val="center"/>
          </w:tcPr>
          <w:p w14:paraId="39A235DF" w14:textId="77777777" w:rsidR="001F7B68" w:rsidRPr="00F224C1" w:rsidRDefault="001F7B68" w:rsidP="006A7C9D">
            <w:pPr>
              <w:spacing w:before="60" w:after="60" w:line="264" w:lineRule="auto"/>
              <w:jc w:val="center"/>
              <w:rPr>
                <w:b/>
                <w:sz w:val="24"/>
                <w:szCs w:val="24"/>
              </w:rPr>
            </w:pPr>
            <w:r w:rsidRPr="00F224C1">
              <w:rPr>
                <w:b/>
                <w:sz w:val="24"/>
                <w:szCs w:val="24"/>
              </w:rPr>
              <w:t>STT</w:t>
            </w:r>
          </w:p>
        </w:tc>
        <w:tc>
          <w:tcPr>
            <w:tcW w:w="3098" w:type="dxa"/>
            <w:vMerge w:val="restart"/>
            <w:shd w:val="solid" w:color="FFFFFF" w:fill="auto"/>
            <w:tcMar>
              <w:top w:w="0" w:type="dxa"/>
              <w:left w:w="0" w:type="dxa"/>
              <w:bottom w:w="0" w:type="dxa"/>
              <w:right w:w="0" w:type="dxa"/>
            </w:tcMar>
            <w:vAlign w:val="center"/>
          </w:tcPr>
          <w:p w14:paraId="1EF989E6" w14:textId="77777777" w:rsidR="001F7B68" w:rsidRPr="00F224C1" w:rsidRDefault="001F7B68" w:rsidP="006A7C9D">
            <w:pPr>
              <w:spacing w:before="60" w:after="60" w:line="264" w:lineRule="auto"/>
              <w:jc w:val="center"/>
              <w:rPr>
                <w:b/>
                <w:sz w:val="24"/>
                <w:szCs w:val="24"/>
              </w:rPr>
            </w:pPr>
            <w:r w:rsidRPr="00F224C1">
              <w:rPr>
                <w:b/>
                <w:sz w:val="24"/>
                <w:szCs w:val="24"/>
              </w:rPr>
              <w:t>Danh mục thiết bị</w:t>
            </w:r>
          </w:p>
        </w:tc>
        <w:tc>
          <w:tcPr>
            <w:tcW w:w="1175" w:type="dxa"/>
            <w:vMerge w:val="restart"/>
            <w:shd w:val="solid" w:color="FFFFFF" w:fill="auto"/>
            <w:tcMar>
              <w:top w:w="0" w:type="dxa"/>
              <w:left w:w="0" w:type="dxa"/>
              <w:bottom w:w="0" w:type="dxa"/>
              <w:right w:w="0" w:type="dxa"/>
            </w:tcMar>
            <w:vAlign w:val="center"/>
          </w:tcPr>
          <w:p w14:paraId="662C06E2" w14:textId="77777777" w:rsidR="001F7B68" w:rsidRPr="00F224C1" w:rsidRDefault="001F7B68" w:rsidP="006A7C9D">
            <w:pPr>
              <w:spacing w:before="60" w:after="60" w:line="264" w:lineRule="auto"/>
              <w:jc w:val="center"/>
              <w:rPr>
                <w:b/>
                <w:sz w:val="24"/>
                <w:szCs w:val="24"/>
              </w:rPr>
            </w:pPr>
            <w:r w:rsidRPr="00F224C1">
              <w:rPr>
                <w:b/>
                <w:sz w:val="24"/>
                <w:szCs w:val="24"/>
              </w:rPr>
              <w:t>Đơn vị tính</w:t>
            </w:r>
          </w:p>
        </w:tc>
        <w:tc>
          <w:tcPr>
            <w:tcW w:w="1368" w:type="dxa"/>
            <w:vMerge w:val="restart"/>
            <w:shd w:val="solid" w:color="FFFFFF" w:fill="auto"/>
            <w:tcMar>
              <w:top w:w="0" w:type="dxa"/>
              <w:left w:w="0" w:type="dxa"/>
              <w:bottom w:w="0" w:type="dxa"/>
              <w:right w:w="0" w:type="dxa"/>
            </w:tcMar>
            <w:vAlign w:val="center"/>
          </w:tcPr>
          <w:p w14:paraId="4210ED22" w14:textId="77777777" w:rsidR="001F7B68" w:rsidRPr="00F224C1" w:rsidRDefault="001F7B68" w:rsidP="006A7C9D">
            <w:pPr>
              <w:spacing w:before="60" w:after="60" w:line="264" w:lineRule="auto"/>
              <w:jc w:val="center"/>
              <w:rPr>
                <w:b/>
                <w:sz w:val="24"/>
                <w:szCs w:val="24"/>
              </w:rPr>
            </w:pPr>
            <w:r w:rsidRPr="00F224C1">
              <w:rPr>
                <w:b/>
                <w:sz w:val="24"/>
                <w:szCs w:val="24"/>
              </w:rPr>
              <w:t>Công suất</w:t>
            </w:r>
            <w:r w:rsidRPr="00F224C1">
              <w:rPr>
                <w:b/>
                <w:sz w:val="24"/>
                <w:szCs w:val="24"/>
              </w:rPr>
              <w:br/>
              <w:t>(kW/h)</w:t>
            </w:r>
          </w:p>
        </w:tc>
        <w:tc>
          <w:tcPr>
            <w:tcW w:w="2985" w:type="dxa"/>
            <w:gridSpan w:val="2"/>
            <w:shd w:val="solid" w:color="FFFFFF" w:fill="auto"/>
            <w:tcMar>
              <w:top w:w="0" w:type="dxa"/>
              <w:left w:w="0" w:type="dxa"/>
              <w:bottom w:w="0" w:type="dxa"/>
              <w:right w:w="0" w:type="dxa"/>
            </w:tcMar>
            <w:vAlign w:val="center"/>
          </w:tcPr>
          <w:p w14:paraId="1E6613CF" w14:textId="77777777" w:rsidR="001F7B68" w:rsidRPr="00F224C1" w:rsidRDefault="001F7B68" w:rsidP="006A7C9D">
            <w:pPr>
              <w:spacing w:before="60" w:after="60" w:line="264" w:lineRule="auto"/>
              <w:jc w:val="center"/>
              <w:rPr>
                <w:b/>
                <w:sz w:val="24"/>
                <w:szCs w:val="24"/>
              </w:rPr>
            </w:pPr>
            <w:r w:rsidRPr="00F224C1">
              <w:rPr>
                <w:b/>
                <w:sz w:val="24"/>
                <w:szCs w:val="24"/>
              </w:rPr>
              <w:t>Định mức</w:t>
            </w:r>
            <w:r w:rsidRPr="00F224C1">
              <w:rPr>
                <w:b/>
                <w:sz w:val="24"/>
                <w:szCs w:val="24"/>
              </w:rPr>
              <w:br/>
            </w:r>
            <w:r w:rsidRPr="00F224C1">
              <w:rPr>
                <w:i/>
                <w:sz w:val="24"/>
                <w:szCs w:val="24"/>
              </w:rPr>
              <w:t>(ca/tỉnh)</w:t>
            </w:r>
          </w:p>
        </w:tc>
      </w:tr>
      <w:tr w:rsidR="00F224C1" w:rsidRPr="00F224C1" w14:paraId="6A6D60FD" w14:textId="77777777" w:rsidTr="00342EAA">
        <w:trPr>
          <w:tblHeader/>
        </w:trPr>
        <w:tc>
          <w:tcPr>
            <w:tcW w:w="0" w:type="auto"/>
            <w:vMerge/>
            <w:vAlign w:val="center"/>
          </w:tcPr>
          <w:p w14:paraId="626714C5" w14:textId="77777777" w:rsidR="001F7B68" w:rsidRPr="00F224C1" w:rsidRDefault="001F7B68" w:rsidP="006A7C9D">
            <w:pPr>
              <w:spacing w:before="60" w:after="60" w:line="264" w:lineRule="auto"/>
              <w:jc w:val="center"/>
              <w:rPr>
                <w:sz w:val="24"/>
                <w:szCs w:val="24"/>
              </w:rPr>
            </w:pPr>
          </w:p>
        </w:tc>
        <w:tc>
          <w:tcPr>
            <w:tcW w:w="3098" w:type="dxa"/>
            <w:vMerge/>
            <w:vAlign w:val="center"/>
          </w:tcPr>
          <w:p w14:paraId="2794C2E1" w14:textId="77777777" w:rsidR="001F7B68" w:rsidRPr="00F224C1" w:rsidRDefault="001F7B68" w:rsidP="006A7C9D">
            <w:pPr>
              <w:spacing w:before="60" w:after="60" w:line="264" w:lineRule="auto"/>
              <w:jc w:val="center"/>
              <w:rPr>
                <w:sz w:val="24"/>
                <w:szCs w:val="24"/>
              </w:rPr>
            </w:pPr>
          </w:p>
        </w:tc>
        <w:tc>
          <w:tcPr>
            <w:tcW w:w="0" w:type="auto"/>
            <w:vMerge/>
            <w:vAlign w:val="center"/>
          </w:tcPr>
          <w:p w14:paraId="1104E824" w14:textId="77777777" w:rsidR="001F7B68" w:rsidRPr="00F224C1" w:rsidRDefault="001F7B68" w:rsidP="006A7C9D">
            <w:pPr>
              <w:spacing w:before="60" w:after="60" w:line="264" w:lineRule="auto"/>
              <w:jc w:val="center"/>
              <w:rPr>
                <w:sz w:val="24"/>
                <w:szCs w:val="24"/>
              </w:rPr>
            </w:pPr>
          </w:p>
        </w:tc>
        <w:tc>
          <w:tcPr>
            <w:tcW w:w="0" w:type="auto"/>
            <w:vMerge/>
            <w:vAlign w:val="center"/>
          </w:tcPr>
          <w:p w14:paraId="044A5B9D" w14:textId="77777777" w:rsidR="001F7B68" w:rsidRPr="00F224C1" w:rsidRDefault="001F7B68" w:rsidP="006A7C9D">
            <w:pPr>
              <w:spacing w:before="60" w:after="60" w:line="264" w:lineRule="auto"/>
              <w:jc w:val="center"/>
              <w:rPr>
                <w:sz w:val="24"/>
                <w:szCs w:val="24"/>
              </w:rPr>
            </w:pPr>
          </w:p>
        </w:tc>
        <w:tc>
          <w:tcPr>
            <w:tcW w:w="1446" w:type="dxa"/>
            <w:shd w:val="solid" w:color="FFFFFF" w:fill="auto"/>
            <w:tcMar>
              <w:top w:w="0" w:type="dxa"/>
              <w:left w:w="0" w:type="dxa"/>
              <w:bottom w:w="0" w:type="dxa"/>
              <w:right w:w="0" w:type="dxa"/>
            </w:tcMar>
            <w:vAlign w:val="center"/>
          </w:tcPr>
          <w:p w14:paraId="33A941CB" w14:textId="77777777" w:rsidR="001F7B68" w:rsidRPr="00F224C1" w:rsidRDefault="001F7B68" w:rsidP="006A7C9D">
            <w:pPr>
              <w:spacing w:before="60" w:after="60" w:line="264" w:lineRule="auto"/>
              <w:jc w:val="center"/>
              <w:rPr>
                <w:b/>
                <w:sz w:val="24"/>
                <w:szCs w:val="24"/>
              </w:rPr>
            </w:pPr>
            <w:r w:rsidRPr="00F224C1">
              <w:rPr>
                <w:b/>
                <w:sz w:val="24"/>
                <w:szCs w:val="24"/>
              </w:rPr>
              <w:t>Nội nghiệp</w:t>
            </w:r>
          </w:p>
        </w:tc>
        <w:tc>
          <w:tcPr>
            <w:tcW w:w="1539" w:type="dxa"/>
            <w:shd w:val="solid" w:color="FFFFFF" w:fill="auto"/>
            <w:tcMar>
              <w:top w:w="0" w:type="dxa"/>
              <w:left w:w="0" w:type="dxa"/>
              <w:bottom w:w="0" w:type="dxa"/>
              <w:right w:w="0" w:type="dxa"/>
            </w:tcMar>
            <w:vAlign w:val="center"/>
          </w:tcPr>
          <w:p w14:paraId="7F4DE594" w14:textId="77777777" w:rsidR="001F7B68" w:rsidRPr="00F224C1" w:rsidRDefault="001F7B68" w:rsidP="006A7C9D">
            <w:pPr>
              <w:spacing w:before="60" w:after="60" w:line="264" w:lineRule="auto"/>
              <w:jc w:val="center"/>
              <w:rPr>
                <w:b/>
                <w:sz w:val="24"/>
                <w:szCs w:val="24"/>
              </w:rPr>
            </w:pPr>
            <w:r w:rsidRPr="00F224C1">
              <w:rPr>
                <w:b/>
                <w:sz w:val="24"/>
                <w:szCs w:val="24"/>
              </w:rPr>
              <w:t>Ngoại nghiệp</w:t>
            </w:r>
          </w:p>
        </w:tc>
      </w:tr>
      <w:tr w:rsidR="00F224C1" w:rsidRPr="00F224C1" w14:paraId="57833673" w14:textId="77777777" w:rsidTr="00342EAA">
        <w:tc>
          <w:tcPr>
            <w:tcW w:w="735" w:type="dxa"/>
            <w:shd w:val="solid" w:color="FFFFFF" w:fill="auto"/>
            <w:tcMar>
              <w:top w:w="0" w:type="dxa"/>
              <w:left w:w="0" w:type="dxa"/>
              <w:bottom w:w="0" w:type="dxa"/>
              <w:right w:w="0" w:type="dxa"/>
            </w:tcMar>
            <w:vAlign w:val="center"/>
          </w:tcPr>
          <w:p w14:paraId="012EBE6E" w14:textId="77777777" w:rsidR="001F7B68" w:rsidRPr="00F224C1" w:rsidRDefault="001F7B68" w:rsidP="006A7C9D">
            <w:pPr>
              <w:spacing w:before="60" w:after="60" w:line="264" w:lineRule="auto"/>
              <w:jc w:val="center"/>
              <w:rPr>
                <w:sz w:val="24"/>
                <w:szCs w:val="24"/>
              </w:rPr>
            </w:pPr>
            <w:r w:rsidRPr="00F224C1">
              <w:rPr>
                <w:sz w:val="24"/>
                <w:szCs w:val="24"/>
              </w:rPr>
              <w:t>1</w:t>
            </w:r>
          </w:p>
        </w:tc>
        <w:tc>
          <w:tcPr>
            <w:tcW w:w="3098" w:type="dxa"/>
            <w:shd w:val="solid" w:color="FFFFFF" w:fill="auto"/>
            <w:tcMar>
              <w:top w:w="0" w:type="dxa"/>
              <w:left w:w="0" w:type="dxa"/>
              <w:bottom w:w="0" w:type="dxa"/>
              <w:right w:w="0" w:type="dxa"/>
            </w:tcMar>
            <w:vAlign w:val="center"/>
          </w:tcPr>
          <w:p w14:paraId="794C2061" w14:textId="77777777" w:rsidR="001F7B68" w:rsidRPr="00F224C1" w:rsidRDefault="001F7B68" w:rsidP="006A7C9D">
            <w:pPr>
              <w:spacing w:before="60" w:after="60" w:line="264" w:lineRule="auto"/>
              <w:ind w:left="54" w:right="77"/>
              <w:rPr>
                <w:sz w:val="24"/>
                <w:szCs w:val="24"/>
              </w:rPr>
            </w:pPr>
            <w:r w:rsidRPr="00F224C1">
              <w:rPr>
                <w:sz w:val="24"/>
                <w:szCs w:val="24"/>
              </w:rPr>
              <w:t>Máy in A3</w:t>
            </w:r>
          </w:p>
        </w:tc>
        <w:tc>
          <w:tcPr>
            <w:tcW w:w="1175" w:type="dxa"/>
            <w:shd w:val="solid" w:color="FFFFFF" w:fill="auto"/>
            <w:tcMar>
              <w:top w:w="0" w:type="dxa"/>
              <w:left w:w="0" w:type="dxa"/>
              <w:bottom w:w="0" w:type="dxa"/>
              <w:right w:w="0" w:type="dxa"/>
            </w:tcMar>
            <w:vAlign w:val="center"/>
          </w:tcPr>
          <w:p w14:paraId="78831FB3" w14:textId="77777777" w:rsidR="001F7B68" w:rsidRPr="00F224C1" w:rsidRDefault="001F7B68" w:rsidP="006A7C9D">
            <w:pPr>
              <w:spacing w:before="60" w:after="60" w:line="264" w:lineRule="auto"/>
              <w:ind w:left="54" w:right="77"/>
              <w:jc w:val="center"/>
              <w:rPr>
                <w:sz w:val="24"/>
                <w:szCs w:val="24"/>
              </w:rPr>
            </w:pPr>
            <w:r w:rsidRPr="00F224C1">
              <w:rPr>
                <w:sz w:val="24"/>
                <w:szCs w:val="24"/>
              </w:rPr>
              <w:t>Cái</w:t>
            </w:r>
          </w:p>
        </w:tc>
        <w:tc>
          <w:tcPr>
            <w:tcW w:w="1368" w:type="dxa"/>
            <w:shd w:val="solid" w:color="FFFFFF" w:fill="auto"/>
            <w:tcMar>
              <w:top w:w="0" w:type="dxa"/>
              <w:left w:w="0" w:type="dxa"/>
              <w:bottom w:w="0" w:type="dxa"/>
              <w:right w:w="0" w:type="dxa"/>
            </w:tcMar>
            <w:vAlign w:val="center"/>
          </w:tcPr>
          <w:p w14:paraId="59640226" w14:textId="77777777" w:rsidR="001F7B68" w:rsidRPr="00F224C1" w:rsidRDefault="001F7B68" w:rsidP="006A7C9D">
            <w:pPr>
              <w:spacing w:before="60" w:after="60" w:line="264" w:lineRule="auto"/>
              <w:ind w:left="54" w:right="77"/>
              <w:jc w:val="center"/>
              <w:rPr>
                <w:sz w:val="24"/>
                <w:szCs w:val="24"/>
              </w:rPr>
            </w:pPr>
            <w:r w:rsidRPr="00F224C1">
              <w:rPr>
                <w:sz w:val="24"/>
                <w:szCs w:val="24"/>
              </w:rPr>
              <w:t>0,5</w:t>
            </w:r>
          </w:p>
        </w:tc>
        <w:tc>
          <w:tcPr>
            <w:tcW w:w="1446" w:type="dxa"/>
            <w:shd w:val="solid" w:color="FFFFFF" w:fill="auto"/>
            <w:tcMar>
              <w:top w:w="0" w:type="dxa"/>
              <w:left w:w="0" w:type="dxa"/>
              <w:bottom w:w="0" w:type="dxa"/>
              <w:right w:w="0" w:type="dxa"/>
            </w:tcMar>
            <w:vAlign w:val="center"/>
          </w:tcPr>
          <w:p w14:paraId="6CB349D6" w14:textId="77777777" w:rsidR="001F7B68" w:rsidRPr="00F224C1" w:rsidRDefault="001F7B68" w:rsidP="006A7C9D">
            <w:pPr>
              <w:spacing w:before="60" w:after="60" w:line="264" w:lineRule="auto"/>
              <w:ind w:left="54" w:right="77"/>
              <w:jc w:val="center"/>
              <w:rPr>
                <w:sz w:val="24"/>
                <w:szCs w:val="24"/>
              </w:rPr>
            </w:pPr>
            <w:r w:rsidRPr="00F224C1">
              <w:rPr>
                <w:sz w:val="24"/>
                <w:szCs w:val="24"/>
              </w:rPr>
              <w:t>13,20</w:t>
            </w:r>
          </w:p>
        </w:tc>
        <w:tc>
          <w:tcPr>
            <w:tcW w:w="1539" w:type="dxa"/>
            <w:shd w:val="solid" w:color="FFFFFF" w:fill="auto"/>
            <w:tcMar>
              <w:top w:w="0" w:type="dxa"/>
              <w:left w:w="0" w:type="dxa"/>
              <w:bottom w:w="0" w:type="dxa"/>
              <w:right w:w="0" w:type="dxa"/>
            </w:tcMar>
            <w:vAlign w:val="center"/>
          </w:tcPr>
          <w:p w14:paraId="3524955F" w14:textId="77777777" w:rsidR="001F7B68" w:rsidRPr="00F224C1" w:rsidRDefault="001F7B68" w:rsidP="006A7C9D">
            <w:pPr>
              <w:spacing w:before="60" w:after="60" w:line="264" w:lineRule="auto"/>
              <w:ind w:left="54" w:right="77"/>
              <w:jc w:val="center"/>
              <w:rPr>
                <w:sz w:val="24"/>
                <w:szCs w:val="24"/>
              </w:rPr>
            </w:pPr>
          </w:p>
        </w:tc>
      </w:tr>
      <w:tr w:rsidR="00F224C1" w:rsidRPr="00F224C1" w14:paraId="180C62B7" w14:textId="77777777" w:rsidTr="00342EAA">
        <w:tc>
          <w:tcPr>
            <w:tcW w:w="735" w:type="dxa"/>
            <w:shd w:val="solid" w:color="FFFFFF" w:fill="auto"/>
            <w:tcMar>
              <w:top w:w="0" w:type="dxa"/>
              <w:left w:w="0" w:type="dxa"/>
              <w:bottom w:w="0" w:type="dxa"/>
              <w:right w:w="0" w:type="dxa"/>
            </w:tcMar>
            <w:vAlign w:val="center"/>
          </w:tcPr>
          <w:p w14:paraId="5FCCCAEB" w14:textId="77777777" w:rsidR="001F7B68" w:rsidRPr="00F224C1" w:rsidRDefault="001F7B68" w:rsidP="006A7C9D">
            <w:pPr>
              <w:spacing w:before="60" w:after="60" w:line="264" w:lineRule="auto"/>
              <w:jc w:val="center"/>
              <w:rPr>
                <w:sz w:val="24"/>
                <w:szCs w:val="24"/>
              </w:rPr>
            </w:pPr>
            <w:r w:rsidRPr="00F224C1">
              <w:rPr>
                <w:sz w:val="24"/>
                <w:szCs w:val="24"/>
              </w:rPr>
              <w:t>2</w:t>
            </w:r>
          </w:p>
        </w:tc>
        <w:tc>
          <w:tcPr>
            <w:tcW w:w="3098" w:type="dxa"/>
            <w:shd w:val="solid" w:color="FFFFFF" w:fill="auto"/>
            <w:tcMar>
              <w:top w:w="0" w:type="dxa"/>
              <w:left w:w="0" w:type="dxa"/>
              <w:bottom w:w="0" w:type="dxa"/>
              <w:right w:w="0" w:type="dxa"/>
            </w:tcMar>
            <w:vAlign w:val="center"/>
          </w:tcPr>
          <w:p w14:paraId="4E917DD9" w14:textId="77777777" w:rsidR="001F7B68" w:rsidRPr="00F224C1" w:rsidRDefault="001F7B68" w:rsidP="006A7C9D">
            <w:pPr>
              <w:spacing w:before="60" w:after="60" w:line="264" w:lineRule="auto"/>
              <w:ind w:left="54" w:right="77"/>
              <w:rPr>
                <w:sz w:val="24"/>
                <w:szCs w:val="24"/>
              </w:rPr>
            </w:pPr>
            <w:r w:rsidRPr="00F224C1">
              <w:rPr>
                <w:sz w:val="24"/>
                <w:szCs w:val="24"/>
              </w:rPr>
              <w:t>Máy vi tính</w:t>
            </w:r>
          </w:p>
        </w:tc>
        <w:tc>
          <w:tcPr>
            <w:tcW w:w="1175" w:type="dxa"/>
            <w:shd w:val="solid" w:color="FFFFFF" w:fill="auto"/>
            <w:tcMar>
              <w:top w:w="0" w:type="dxa"/>
              <w:left w:w="0" w:type="dxa"/>
              <w:bottom w:w="0" w:type="dxa"/>
              <w:right w:w="0" w:type="dxa"/>
            </w:tcMar>
            <w:vAlign w:val="center"/>
          </w:tcPr>
          <w:p w14:paraId="3E95DDED" w14:textId="77777777" w:rsidR="001F7B68" w:rsidRPr="00F224C1" w:rsidRDefault="001F7B68" w:rsidP="006A7C9D">
            <w:pPr>
              <w:spacing w:before="60" w:after="60" w:line="264" w:lineRule="auto"/>
              <w:ind w:left="54" w:right="77"/>
              <w:jc w:val="center"/>
              <w:rPr>
                <w:sz w:val="24"/>
                <w:szCs w:val="24"/>
              </w:rPr>
            </w:pPr>
            <w:r w:rsidRPr="00F224C1">
              <w:rPr>
                <w:sz w:val="24"/>
                <w:szCs w:val="24"/>
              </w:rPr>
              <w:t>Cái</w:t>
            </w:r>
          </w:p>
        </w:tc>
        <w:tc>
          <w:tcPr>
            <w:tcW w:w="1368" w:type="dxa"/>
            <w:shd w:val="solid" w:color="FFFFFF" w:fill="auto"/>
            <w:tcMar>
              <w:top w:w="0" w:type="dxa"/>
              <w:left w:w="0" w:type="dxa"/>
              <w:bottom w:w="0" w:type="dxa"/>
              <w:right w:w="0" w:type="dxa"/>
            </w:tcMar>
            <w:vAlign w:val="center"/>
          </w:tcPr>
          <w:p w14:paraId="166F9CC0" w14:textId="77777777" w:rsidR="001F7B68" w:rsidRPr="00F224C1" w:rsidRDefault="001F7B68" w:rsidP="006A7C9D">
            <w:pPr>
              <w:spacing w:before="60" w:after="60" w:line="264" w:lineRule="auto"/>
              <w:ind w:left="54" w:right="77"/>
              <w:jc w:val="center"/>
              <w:rPr>
                <w:sz w:val="24"/>
                <w:szCs w:val="24"/>
              </w:rPr>
            </w:pPr>
            <w:r w:rsidRPr="00F224C1">
              <w:rPr>
                <w:sz w:val="24"/>
                <w:szCs w:val="24"/>
              </w:rPr>
              <w:t>0,4</w:t>
            </w:r>
          </w:p>
        </w:tc>
        <w:tc>
          <w:tcPr>
            <w:tcW w:w="1446" w:type="dxa"/>
            <w:shd w:val="solid" w:color="FFFFFF" w:fill="auto"/>
            <w:tcMar>
              <w:top w:w="0" w:type="dxa"/>
              <w:left w:w="0" w:type="dxa"/>
              <w:bottom w:w="0" w:type="dxa"/>
              <w:right w:w="0" w:type="dxa"/>
            </w:tcMar>
            <w:vAlign w:val="center"/>
          </w:tcPr>
          <w:p w14:paraId="52DD2872" w14:textId="77777777" w:rsidR="001F7B68" w:rsidRPr="00F224C1" w:rsidRDefault="001F7B68" w:rsidP="006A7C9D">
            <w:pPr>
              <w:spacing w:before="60" w:after="60" w:line="264" w:lineRule="auto"/>
              <w:ind w:left="54" w:right="77"/>
              <w:jc w:val="center"/>
              <w:rPr>
                <w:sz w:val="24"/>
                <w:szCs w:val="24"/>
              </w:rPr>
            </w:pPr>
            <w:r w:rsidRPr="00F224C1">
              <w:rPr>
                <w:sz w:val="24"/>
                <w:szCs w:val="24"/>
              </w:rPr>
              <w:t>30,45</w:t>
            </w:r>
          </w:p>
        </w:tc>
        <w:tc>
          <w:tcPr>
            <w:tcW w:w="1539" w:type="dxa"/>
            <w:shd w:val="solid" w:color="FFFFFF" w:fill="auto"/>
            <w:tcMar>
              <w:top w:w="0" w:type="dxa"/>
              <w:left w:w="0" w:type="dxa"/>
              <w:bottom w:w="0" w:type="dxa"/>
              <w:right w:w="0" w:type="dxa"/>
            </w:tcMar>
            <w:vAlign w:val="center"/>
          </w:tcPr>
          <w:p w14:paraId="09658E2F" w14:textId="77777777" w:rsidR="001F7B68" w:rsidRPr="00F224C1" w:rsidRDefault="001F7B68" w:rsidP="006A7C9D">
            <w:pPr>
              <w:spacing w:before="60" w:after="60" w:line="264" w:lineRule="auto"/>
              <w:ind w:left="54" w:right="77"/>
              <w:jc w:val="center"/>
              <w:rPr>
                <w:sz w:val="24"/>
                <w:szCs w:val="24"/>
              </w:rPr>
            </w:pPr>
          </w:p>
        </w:tc>
      </w:tr>
      <w:tr w:rsidR="00F224C1" w:rsidRPr="00F224C1" w14:paraId="671D4A70" w14:textId="77777777" w:rsidTr="00342EAA">
        <w:tc>
          <w:tcPr>
            <w:tcW w:w="735" w:type="dxa"/>
            <w:shd w:val="solid" w:color="FFFFFF" w:fill="auto"/>
            <w:tcMar>
              <w:top w:w="0" w:type="dxa"/>
              <w:left w:w="0" w:type="dxa"/>
              <w:bottom w:w="0" w:type="dxa"/>
              <w:right w:w="0" w:type="dxa"/>
            </w:tcMar>
            <w:vAlign w:val="center"/>
          </w:tcPr>
          <w:p w14:paraId="2E33BE74" w14:textId="77777777" w:rsidR="001F7B68" w:rsidRPr="00F224C1" w:rsidRDefault="001F7B68" w:rsidP="006A7C9D">
            <w:pPr>
              <w:spacing w:before="60" w:after="60" w:line="264" w:lineRule="auto"/>
              <w:jc w:val="center"/>
              <w:rPr>
                <w:sz w:val="24"/>
                <w:szCs w:val="24"/>
              </w:rPr>
            </w:pPr>
            <w:r w:rsidRPr="00F224C1">
              <w:rPr>
                <w:sz w:val="24"/>
                <w:szCs w:val="24"/>
              </w:rPr>
              <w:t>3</w:t>
            </w:r>
          </w:p>
        </w:tc>
        <w:tc>
          <w:tcPr>
            <w:tcW w:w="3098" w:type="dxa"/>
            <w:shd w:val="solid" w:color="FFFFFF" w:fill="auto"/>
            <w:tcMar>
              <w:top w:w="0" w:type="dxa"/>
              <w:left w:w="0" w:type="dxa"/>
              <w:bottom w:w="0" w:type="dxa"/>
              <w:right w:w="0" w:type="dxa"/>
            </w:tcMar>
            <w:vAlign w:val="center"/>
          </w:tcPr>
          <w:p w14:paraId="121E35EB" w14:textId="77777777" w:rsidR="001F7B68" w:rsidRPr="00F224C1" w:rsidRDefault="001F7B68" w:rsidP="006A7C9D">
            <w:pPr>
              <w:spacing w:before="60" w:after="60" w:line="264" w:lineRule="auto"/>
              <w:ind w:left="54" w:right="77"/>
              <w:rPr>
                <w:sz w:val="24"/>
                <w:szCs w:val="24"/>
              </w:rPr>
            </w:pPr>
            <w:r w:rsidRPr="00F224C1">
              <w:rPr>
                <w:sz w:val="24"/>
                <w:szCs w:val="24"/>
              </w:rPr>
              <w:t>Máy điều hòa nhiệt đô</w:t>
            </w:r>
          </w:p>
        </w:tc>
        <w:tc>
          <w:tcPr>
            <w:tcW w:w="1175" w:type="dxa"/>
            <w:shd w:val="solid" w:color="FFFFFF" w:fill="auto"/>
            <w:tcMar>
              <w:top w:w="0" w:type="dxa"/>
              <w:left w:w="0" w:type="dxa"/>
              <w:bottom w:w="0" w:type="dxa"/>
              <w:right w:w="0" w:type="dxa"/>
            </w:tcMar>
            <w:vAlign w:val="center"/>
          </w:tcPr>
          <w:p w14:paraId="2C0740AE" w14:textId="77777777" w:rsidR="001F7B68" w:rsidRPr="00F224C1" w:rsidRDefault="001F7B68" w:rsidP="006A7C9D">
            <w:pPr>
              <w:spacing w:before="60" w:after="60" w:line="264" w:lineRule="auto"/>
              <w:ind w:left="54" w:right="77"/>
              <w:jc w:val="center"/>
              <w:rPr>
                <w:sz w:val="24"/>
                <w:szCs w:val="24"/>
              </w:rPr>
            </w:pPr>
            <w:r w:rsidRPr="00F224C1">
              <w:rPr>
                <w:sz w:val="24"/>
                <w:szCs w:val="24"/>
              </w:rPr>
              <w:t>Cái</w:t>
            </w:r>
          </w:p>
        </w:tc>
        <w:tc>
          <w:tcPr>
            <w:tcW w:w="1368" w:type="dxa"/>
            <w:shd w:val="solid" w:color="FFFFFF" w:fill="auto"/>
            <w:tcMar>
              <w:top w:w="0" w:type="dxa"/>
              <w:left w:w="0" w:type="dxa"/>
              <w:bottom w:w="0" w:type="dxa"/>
              <w:right w:w="0" w:type="dxa"/>
            </w:tcMar>
            <w:vAlign w:val="center"/>
          </w:tcPr>
          <w:p w14:paraId="2D49118E" w14:textId="77777777" w:rsidR="001F7B68" w:rsidRPr="00F224C1" w:rsidRDefault="001F7B68" w:rsidP="006A7C9D">
            <w:pPr>
              <w:spacing w:before="60" w:after="60" w:line="264" w:lineRule="auto"/>
              <w:ind w:left="54" w:right="77"/>
              <w:jc w:val="center"/>
              <w:rPr>
                <w:sz w:val="24"/>
                <w:szCs w:val="24"/>
              </w:rPr>
            </w:pPr>
            <w:r w:rsidRPr="00F224C1">
              <w:rPr>
                <w:sz w:val="24"/>
                <w:szCs w:val="24"/>
              </w:rPr>
              <w:t>2,2</w:t>
            </w:r>
          </w:p>
        </w:tc>
        <w:tc>
          <w:tcPr>
            <w:tcW w:w="1446" w:type="dxa"/>
            <w:shd w:val="solid" w:color="FFFFFF" w:fill="auto"/>
            <w:tcMar>
              <w:top w:w="0" w:type="dxa"/>
              <w:left w:w="0" w:type="dxa"/>
              <w:bottom w:w="0" w:type="dxa"/>
              <w:right w:w="0" w:type="dxa"/>
            </w:tcMar>
            <w:vAlign w:val="center"/>
          </w:tcPr>
          <w:p w14:paraId="67332CDB" w14:textId="77777777" w:rsidR="001F7B68" w:rsidRPr="00F224C1" w:rsidRDefault="001F7B68" w:rsidP="006A7C9D">
            <w:pPr>
              <w:spacing w:before="60" w:after="60" w:line="264" w:lineRule="auto"/>
              <w:ind w:left="54" w:right="77"/>
              <w:jc w:val="center"/>
              <w:rPr>
                <w:sz w:val="24"/>
                <w:szCs w:val="24"/>
              </w:rPr>
            </w:pPr>
            <w:r w:rsidRPr="00F224C1">
              <w:rPr>
                <w:sz w:val="24"/>
                <w:szCs w:val="24"/>
              </w:rPr>
              <w:t>15,23</w:t>
            </w:r>
          </w:p>
        </w:tc>
        <w:tc>
          <w:tcPr>
            <w:tcW w:w="1539" w:type="dxa"/>
            <w:shd w:val="solid" w:color="FFFFFF" w:fill="auto"/>
            <w:tcMar>
              <w:top w:w="0" w:type="dxa"/>
              <w:left w:w="0" w:type="dxa"/>
              <w:bottom w:w="0" w:type="dxa"/>
              <w:right w:w="0" w:type="dxa"/>
            </w:tcMar>
            <w:vAlign w:val="center"/>
          </w:tcPr>
          <w:p w14:paraId="314CB735" w14:textId="77777777" w:rsidR="001F7B68" w:rsidRPr="00F224C1" w:rsidRDefault="001F7B68" w:rsidP="006A7C9D">
            <w:pPr>
              <w:spacing w:before="60" w:after="60" w:line="264" w:lineRule="auto"/>
              <w:ind w:left="54" w:right="77"/>
              <w:jc w:val="center"/>
              <w:rPr>
                <w:sz w:val="24"/>
                <w:szCs w:val="24"/>
              </w:rPr>
            </w:pPr>
          </w:p>
        </w:tc>
      </w:tr>
      <w:tr w:rsidR="00F224C1" w:rsidRPr="00F224C1" w14:paraId="3D8582FD" w14:textId="77777777" w:rsidTr="00342EAA">
        <w:tc>
          <w:tcPr>
            <w:tcW w:w="735" w:type="dxa"/>
            <w:shd w:val="solid" w:color="FFFFFF" w:fill="auto"/>
            <w:tcMar>
              <w:top w:w="0" w:type="dxa"/>
              <w:left w:w="0" w:type="dxa"/>
              <w:bottom w:w="0" w:type="dxa"/>
              <w:right w:w="0" w:type="dxa"/>
            </w:tcMar>
            <w:vAlign w:val="center"/>
          </w:tcPr>
          <w:p w14:paraId="69BD90E3" w14:textId="77777777" w:rsidR="001F7B68" w:rsidRPr="00F224C1" w:rsidRDefault="001F7B68" w:rsidP="006A7C9D">
            <w:pPr>
              <w:spacing w:before="60" w:after="60" w:line="264" w:lineRule="auto"/>
              <w:jc w:val="center"/>
              <w:rPr>
                <w:sz w:val="24"/>
                <w:szCs w:val="24"/>
              </w:rPr>
            </w:pPr>
            <w:r w:rsidRPr="00F224C1">
              <w:rPr>
                <w:sz w:val="24"/>
                <w:szCs w:val="24"/>
              </w:rPr>
              <w:t>4</w:t>
            </w:r>
          </w:p>
        </w:tc>
        <w:tc>
          <w:tcPr>
            <w:tcW w:w="3098" w:type="dxa"/>
            <w:shd w:val="solid" w:color="FFFFFF" w:fill="auto"/>
            <w:tcMar>
              <w:top w:w="0" w:type="dxa"/>
              <w:left w:w="0" w:type="dxa"/>
              <w:bottom w:w="0" w:type="dxa"/>
              <w:right w:w="0" w:type="dxa"/>
            </w:tcMar>
            <w:vAlign w:val="center"/>
          </w:tcPr>
          <w:p w14:paraId="286C4B61" w14:textId="77777777" w:rsidR="001F7B68" w:rsidRPr="00F224C1" w:rsidRDefault="001F7B68" w:rsidP="006A7C9D">
            <w:pPr>
              <w:spacing w:before="60" w:after="60" w:line="264" w:lineRule="auto"/>
              <w:ind w:left="54" w:right="77"/>
              <w:rPr>
                <w:sz w:val="24"/>
                <w:szCs w:val="24"/>
              </w:rPr>
            </w:pPr>
            <w:r w:rsidRPr="00F224C1">
              <w:rPr>
                <w:sz w:val="24"/>
                <w:szCs w:val="24"/>
              </w:rPr>
              <w:t>Máy chiếu (slide)</w:t>
            </w:r>
          </w:p>
        </w:tc>
        <w:tc>
          <w:tcPr>
            <w:tcW w:w="1175" w:type="dxa"/>
            <w:shd w:val="solid" w:color="FFFFFF" w:fill="auto"/>
            <w:tcMar>
              <w:top w:w="0" w:type="dxa"/>
              <w:left w:w="0" w:type="dxa"/>
              <w:bottom w:w="0" w:type="dxa"/>
              <w:right w:w="0" w:type="dxa"/>
            </w:tcMar>
            <w:vAlign w:val="center"/>
          </w:tcPr>
          <w:p w14:paraId="5D9485D4" w14:textId="77777777" w:rsidR="001F7B68" w:rsidRPr="00F224C1" w:rsidRDefault="001F7B68" w:rsidP="006A7C9D">
            <w:pPr>
              <w:spacing w:before="60" w:after="60" w:line="264" w:lineRule="auto"/>
              <w:ind w:left="54" w:right="77"/>
              <w:jc w:val="center"/>
              <w:rPr>
                <w:sz w:val="24"/>
                <w:szCs w:val="24"/>
              </w:rPr>
            </w:pPr>
            <w:r w:rsidRPr="00F224C1">
              <w:rPr>
                <w:sz w:val="24"/>
                <w:szCs w:val="24"/>
              </w:rPr>
              <w:t>Cái</w:t>
            </w:r>
          </w:p>
        </w:tc>
        <w:tc>
          <w:tcPr>
            <w:tcW w:w="1368" w:type="dxa"/>
            <w:shd w:val="solid" w:color="FFFFFF" w:fill="auto"/>
            <w:tcMar>
              <w:top w:w="0" w:type="dxa"/>
              <w:left w:w="0" w:type="dxa"/>
              <w:bottom w:w="0" w:type="dxa"/>
              <w:right w:w="0" w:type="dxa"/>
            </w:tcMar>
            <w:vAlign w:val="center"/>
          </w:tcPr>
          <w:p w14:paraId="25DEFBB2" w14:textId="77777777" w:rsidR="001F7B68" w:rsidRPr="00F224C1" w:rsidRDefault="001F7B68" w:rsidP="006A7C9D">
            <w:pPr>
              <w:spacing w:before="60" w:after="60" w:line="264" w:lineRule="auto"/>
              <w:ind w:left="54" w:right="77"/>
              <w:jc w:val="center"/>
              <w:rPr>
                <w:sz w:val="24"/>
                <w:szCs w:val="24"/>
              </w:rPr>
            </w:pPr>
            <w:r w:rsidRPr="00F224C1">
              <w:rPr>
                <w:sz w:val="24"/>
                <w:szCs w:val="24"/>
              </w:rPr>
              <w:t>0,5</w:t>
            </w:r>
          </w:p>
        </w:tc>
        <w:tc>
          <w:tcPr>
            <w:tcW w:w="1446" w:type="dxa"/>
            <w:shd w:val="solid" w:color="FFFFFF" w:fill="auto"/>
            <w:tcMar>
              <w:top w:w="0" w:type="dxa"/>
              <w:left w:w="0" w:type="dxa"/>
              <w:bottom w:w="0" w:type="dxa"/>
              <w:right w:w="0" w:type="dxa"/>
            </w:tcMar>
            <w:vAlign w:val="center"/>
          </w:tcPr>
          <w:p w14:paraId="766AA1CB" w14:textId="77777777" w:rsidR="001F7B68" w:rsidRPr="00F224C1" w:rsidRDefault="001F7B68" w:rsidP="006A7C9D">
            <w:pPr>
              <w:spacing w:before="60" w:after="60" w:line="264" w:lineRule="auto"/>
              <w:ind w:left="54" w:right="77"/>
              <w:jc w:val="center"/>
              <w:rPr>
                <w:sz w:val="24"/>
                <w:szCs w:val="24"/>
              </w:rPr>
            </w:pPr>
            <w:r w:rsidRPr="00F224C1">
              <w:rPr>
                <w:sz w:val="24"/>
                <w:szCs w:val="24"/>
              </w:rPr>
              <w:t>6,09</w:t>
            </w:r>
          </w:p>
        </w:tc>
        <w:tc>
          <w:tcPr>
            <w:tcW w:w="1539" w:type="dxa"/>
            <w:shd w:val="solid" w:color="FFFFFF" w:fill="auto"/>
            <w:tcMar>
              <w:top w:w="0" w:type="dxa"/>
              <w:left w:w="0" w:type="dxa"/>
              <w:bottom w:w="0" w:type="dxa"/>
              <w:right w:w="0" w:type="dxa"/>
            </w:tcMar>
            <w:vAlign w:val="center"/>
          </w:tcPr>
          <w:p w14:paraId="73CDE98C" w14:textId="77777777" w:rsidR="001F7B68" w:rsidRPr="00F224C1" w:rsidRDefault="001F7B68" w:rsidP="006A7C9D">
            <w:pPr>
              <w:spacing w:before="60" w:after="60" w:line="264" w:lineRule="auto"/>
              <w:ind w:left="54" w:right="77"/>
              <w:jc w:val="center"/>
              <w:rPr>
                <w:sz w:val="24"/>
                <w:szCs w:val="24"/>
              </w:rPr>
            </w:pPr>
          </w:p>
        </w:tc>
      </w:tr>
      <w:tr w:rsidR="00F224C1" w:rsidRPr="00F224C1" w14:paraId="719DE8B5" w14:textId="77777777" w:rsidTr="00342EAA">
        <w:tc>
          <w:tcPr>
            <w:tcW w:w="735" w:type="dxa"/>
            <w:shd w:val="solid" w:color="FFFFFF" w:fill="auto"/>
            <w:tcMar>
              <w:top w:w="0" w:type="dxa"/>
              <w:left w:w="0" w:type="dxa"/>
              <w:bottom w:w="0" w:type="dxa"/>
              <w:right w:w="0" w:type="dxa"/>
            </w:tcMar>
            <w:vAlign w:val="center"/>
          </w:tcPr>
          <w:p w14:paraId="45FF09BD" w14:textId="77777777" w:rsidR="001F7B68" w:rsidRPr="00F224C1" w:rsidRDefault="001F7B68" w:rsidP="006A7C9D">
            <w:pPr>
              <w:spacing w:before="60" w:after="60" w:line="264" w:lineRule="auto"/>
              <w:jc w:val="center"/>
              <w:rPr>
                <w:sz w:val="24"/>
                <w:szCs w:val="24"/>
              </w:rPr>
            </w:pPr>
            <w:r w:rsidRPr="00F224C1">
              <w:rPr>
                <w:sz w:val="24"/>
                <w:szCs w:val="24"/>
              </w:rPr>
              <w:t>5</w:t>
            </w:r>
          </w:p>
        </w:tc>
        <w:tc>
          <w:tcPr>
            <w:tcW w:w="3098" w:type="dxa"/>
            <w:shd w:val="solid" w:color="FFFFFF" w:fill="auto"/>
            <w:tcMar>
              <w:top w:w="0" w:type="dxa"/>
              <w:left w:w="0" w:type="dxa"/>
              <w:bottom w:w="0" w:type="dxa"/>
              <w:right w:w="0" w:type="dxa"/>
            </w:tcMar>
            <w:vAlign w:val="center"/>
          </w:tcPr>
          <w:p w14:paraId="64256BBA" w14:textId="77777777" w:rsidR="001F7B68" w:rsidRPr="00F224C1" w:rsidRDefault="001F7B68" w:rsidP="006A7C9D">
            <w:pPr>
              <w:spacing w:before="60" w:after="60" w:line="264" w:lineRule="auto"/>
              <w:ind w:left="54" w:right="77"/>
              <w:rPr>
                <w:sz w:val="24"/>
                <w:szCs w:val="24"/>
              </w:rPr>
            </w:pPr>
            <w:r w:rsidRPr="00F224C1">
              <w:rPr>
                <w:sz w:val="24"/>
                <w:szCs w:val="24"/>
              </w:rPr>
              <w:t>Máy tính xách tay</w:t>
            </w:r>
          </w:p>
        </w:tc>
        <w:tc>
          <w:tcPr>
            <w:tcW w:w="1175" w:type="dxa"/>
            <w:shd w:val="solid" w:color="FFFFFF" w:fill="auto"/>
            <w:tcMar>
              <w:top w:w="0" w:type="dxa"/>
              <w:left w:w="0" w:type="dxa"/>
              <w:bottom w:w="0" w:type="dxa"/>
              <w:right w:w="0" w:type="dxa"/>
            </w:tcMar>
            <w:vAlign w:val="center"/>
          </w:tcPr>
          <w:p w14:paraId="0AA2B722" w14:textId="77777777" w:rsidR="001F7B68" w:rsidRPr="00F224C1" w:rsidRDefault="001F7B68" w:rsidP="006A7C9D">
            <w:pPr>
              <w:spacing w:before="60" w:after="60" w:line="264" w:lineRule="auto"/>
              <w:ind w:left="54" w:right="77"/>
              <w:jc w:val="center"/>
              <w:rPr>
                <w:sz w:val="24"/>
                <w:szCs w:val="24"/>
              </w:rPr>
            </w:pPr>
            <w:r w:rsidRPr="00F224C1">
              <w:rPr>
                <w:sz w:val="24"/>
                <w:szCs w:val="24"/>
              </w:rPr>
              <w:t>Cái</w:t>
            </w:r>
          </w:p>
        </w:tc>
        <w:tc>
          <w:tcPr>
            <w:tcW w:w="1368" w:type="dxa"/>
            <w:shd w:val="solid" w:color="FFFFFF" w:fill="auto"/>
            <w:tcMar>
              <w:top w:w="0" w:type="dxa"/>
              <w:left w:w="0" w:type="dxa"/>
              <w:bottom w:w="0" w:type="dxa"/>
              <w:right w:w="0" w:type="dxa"/>
            </w:tcMar>
            <w:vAlign w:val="center"/>
          </w:tcPr>
          <w:p w14:paraId="1F5850CC" w14:textId="77777777" w:rsidR="001F7B68" w:rsidRPr="00F224C1" w:rsidRDefault="001F7B68" w:rsidP="006A7C9D">
            <w:pPr>
              <w:spacing w:before="60" w:after="60" w:line="264" w:lineRule="auto"/>
              <w:ind w:left="54" w:right="77"/>
              <w:jc w:val="center"/>
              <w:rPr>
                <w:sz w:val="24"/>
                <w:szCs w:val="24"/>
              </w:rPr>
            </w:pPr>
            <w:r w:rsidRPr="00F224C1">
              <w:rPr>
                <w:sz w:val="24"/>
                <w:szCs w:val="24"/>
              </w:rPr>
              <w:t>0,5</w:t>
            </w:r>
          </w:p>
        </w:tc>
        <w:tc>
          <w:tcPr>
            <w:tcW w:w="1446" w:type="dxa"/>
            <w:shd w:val="solid" w:color="FFFFFF" w:fill="auto"/>
            <w:tcMar>
              <w:top w:w="0" w:type="dxa"/>
              <w:left w:w="0" w:type="dxa"/>
              <w:bottom w:w="0" w:type="dxa"/>
              <w:right w:w="0" w:type="dxa"/>
            </w:tcMar>
            <w:vAlign w:val="center"/>
          </w:tcPr>
          <w:p w14:paraId="1A20537D" w14:textId="77777777" w:rsidR="001F7B68" w:rsidRPr="00F224C1" w:rsidRDefault="001F7B68" w:rsidP="006A7C9D">
            <w:pPr>
              <w:spacing w:before="60" w:after="60" w:line="264" w:lineRule="auto"/>
              <w:ind w:left="54" w:right="77"/>
              <w:jc w:val="center"/>
              <w:rPr>
                <w:sz w:val="24"/>
                <w:szCs w:val="24"/>
              </w:rPr>
            </w:pPr>
            <w:r w:rsidRPr="00F224C1">
              <w:rPr>
                <w:sz w:val="24"/>
                <w:szCs w:val="24"/>
              </w:rPr>
              <w:t>10,23</w:t>
            </w:r>
          </w:p>
        </w:tc>
        <w:tc>
          <w:tcPr>
            <w:tcW w:w="1539" w:type="dxa"/>
            <w:shd w:val="solid" w:color="FFFFFF" w:fill="auto"/>
            <w:tcMar>
              <w:top w:w="0" w:type="dxa"/>
              <w:left w:w="0" w:type="dxa"/>
              <w:bottom w:w="0" w:type="dxa"/>
              <w:right w:w="0" w:type="dxa"/>
            </w:tcMar>
            <w:vAlign w:val="center"/>
          </w:tcPr>
          <w:p w14:paraId="652FB0C9" w14:textId="77777777" w:rsidR="001F7B68" w:rsidRPr="00F224C1" w:rsidRDefault="001F7B68" w:rsidP="006A7C9D">
            <w:pPr>
              <w:spacing w:before="60" w:after="60" w:line="264" w:lineRule="auto"/>
              <w:ind w:left="54" w:right="77"/>
              <w:jc w:val="center"/>
              <w:rPr>
                <w:sz w:val="24"/>
                <w:szCs w:val="24"/>
              </w:rPr>
            </w:pPr>
            <w:r w:rsidRPr="00F224C1">
              <w:rPr>
                <w:sz w:val="24"/>
                <w:szCs w:val="24"/>
              </w:rPr>
              <w:t>66,67</w:t>
            </w:r>
          </w:p>
        </w:tc>
      </w:tr>
      <w:tr w:rsidR="00F224C1" w:rsidRPr="00F224C1" w14:paraId="7AA0D19A" w14:textId="77777777" w:rsidTr="00342EAA">
        <w:tc>
          <w:tcPr>
            <w:tcW w:w="735" w:type="dxa"/>
            <w:shd w:val="solid" w:color="FFFFFF" w:fill="auto"/>
            <w:tcMar>
              <w:top w:w="0" w:type="dxa"/>
              <w:left w:w="0" w:type="dxa"/>
              <w:bottom w:w="0" w:type="dxa"/>
              <w:right w:w="0" w:type="dxa"/>
            </w:tcMar>
            <w:vAlign w:val="center"/>
          </w:tcPr>
          <w:p w14:paraId="51F551DA" w14:textId="77777777" w:rsidR="001F7B68" w:rsidRPr="00F224C1" w:rsidRDefault="001F7B68" w:rsidP="006A7C9D">
            <w:pPr>
              <w:spacing w:before="60" w:after="60" w:line="264" w:lineRule="auto"/>
              <w:jc w:val="center"/>
              <w:rPr>
                <w:sz w:val="24"/>
                <w:szCs w:val="24"/>
              </w:rPr>
            </w:pPr>
            <w:r w:rsidRPr="00F224C1">
              <w:rPr>
                <w:sz w:val="24"/>
                <w:szCs w:val="24"/>
              </w:rPr>
              <w:t>6</w:t>
            </w:r>
          </w:p>
        </w:tc>
        <w:tc>
          <w:tcPr>
            <w:tcW w:w="3098" w:type="dxa"/>
            <w:shd w:val="solid" w:color="FFFFFF" w:fill="auto"/>
            <w:tcMar>
              <w:top w:w="0" w:type="dxa"/>
              <w:left w:w="0" w:type="dxa"/>
              <w:bottom w:w="0" w:type="dxa"/>
              <w:right w:w="0" w:type="dxa"/>
            </w:tcMar>
            <w:vAlign w:val="center"/>
          </w:tcPr>
          <w:p w14:paraId="4B51F9D4" w14:textId="77777777" w:rsidR="001F7B68" w:rsidRPr="00F224C1" w:rsidRDefault="001F7B68" w:rsidP="006A7C9D">
            <w:pPr>
              <w:spacing w:before="60" w:after="60" w:line="264" w:lineRule="auto"/>
              <w:ind w:left="54" w:right="77"/>
              <w:rPr>
                <w:sz w:val="24"/>
                <w:szCs w:val="24"/>
              </w:rPr>
            </w:pPr>
            <w:r w:rsidRPr="00F224C1">
              <w:rPr>
                <w:sz w:val="24"/>
                <w:szCs w:val="24"/>
              </w:rPr>
              <w:t>Máy phô tô</w:t>
            </w:r>
          </w:p>
        </w:tc>
        <w:tc>
          <w:tcPr>
            <w:tcW w:w="1175" w:type="dxa"/>
            <w:shd w:val="solid" w:color="FFFFFF" w:fill="auto"/>
            <w:tcMar>
              <w:top w:w="0" w:type="dxa"/>
              <w:left w:w="0" w:type="dxa"/>
              <w:bottom w:w="0" w:type="dxa"/>
              <w:right w:w="0" w:type="dxa"/>
            </w:tcMar>
            <w:vAlign w:val="center"/>
          </w:tcPr>
          <w:p w14:paraId="22EA077E" w14:textId="77777777" w:rsidR="001F7B68" w:rsidRPr="00F224C1" w:rsidRDefault="001F7B68" w:rsidP="006A7C9D">
            <w:pPr>
              <w:spacing w:before="60" w:after="60" w:line="264" w:lineRule="auto"/>
              <w:ind w:left="54" w:right="77"/>
              <w:jc w:val="center"/>
              <w:rPr>
                <w:sz w:val="24"/>
                <w:szCs w:val="24"/>
              </w:rPr>
            </w:pPr>
            <w:r w:rsidRPr="00F224C1">
              <w:rPr>
                <w:sz w:val="24"/>
                <w:szCs w:val="24"/>
              </w:rPr>
              <w:t>Cái</w:t>
            </w:r>
          </w:p>
        </w:tc>
        <w:tc>
          <w:tcPr>
            <w:tcW w:w="1368" w:type="dxa"/>
            <w:shd w:val="solid" w:color="FFFFFF" w:fill="auto"/>
            <w:tcMar>
              <w:top w:w="0" w:type="dxa"/>
              <w:left w:w="0" w:type="dxa"/>
              <w:bottom w:w="0" w:type="dxa"/>
              <w:right w:w="0" w:type="dxa"/>
            </w:tcMar>
            <w:vAlign w:val="center"/>
          </w:tcPr>
          <w:p w14:paraId="072E3F93" w14:textId="77777777" w:rsidR="001F7B68" w:rsidRPr="00F224C1" w:rsidRDefault="001F7B68" w:rsidP="006A7C9D">
            <w:pPr>
              <w:spacing w:before="60" w:after="60" w:line="264" w:lineRule="auto"/>
              <w:ind w:left="54" w:right="77"/>
              <w:jc w:val="center"/>
              <w:rPr>
                <w:sz w:val="24"/>
                <w:szCs w:val="24"/>
              </w:rPr>
            </w:pPr>
            <w:r w:rsidRPr="00F224C1">
              <w:rPr>
                <w:sz w:val="24"/>
                <w:szCs w:val="24"/>
              </w:rPr>
              <w:t>1,5</w:t>
            </w:r>
          </w:p>
        </w:tc>
        <w:tc>
          <w:tcPr>
            <w:tcW w:w="1446" w:type="dxa"/>
            <w:shd w:val="solid" w:color="FFFFFF" w:fill="auto"/>
            <w:tcMar>
              <w:top w:w="0" w:type="dxa"/>
              <w:left w:w="0" w:type="dxa"/>
              <w:bottom w:w="0" w:type="dxa"/>
              <w:right w:w="0" w:type="dxa"/>
            </w:tcMar>
            <w:vAlign w:val="center"/>
          </w:tcPr>
          <w:p w14:paraId="144992DE" w14:textId="77777777" w:rsidR="001F7B68" w:rsidRPr="00F224C1" w:rsidRDefault="001F7B68" w:rsidP="006A7C9D">
            <w:pPr>
              <w:spacing w:before="60" w:after="60" w:line="264" w:lineRule="auto"/>
              <w:ind w:left="54" w:right="77"/>
              <w:jc w:val="center"/>
              <w:rPr>
                <w:sz w:val="24"/>
                <w:szCs w:val="24"/>
              </w:rPr>
            </w:pPr>
            <w:r w:rsidRPr="00F224C1">
              <w:rPr>
                <w:sz w:val="24"/>
                <w:szCs w:val="24"/>
              </w:rPr>
              <w:t>67,05</w:t>
            </w:r>
          </w:p>
        </w:tc>
        <w:tc>
          <w:tcPr>
            <w:tcW w:w="1539" w:type="dxa"/>
            <w:shd w:val="solid" w:color="FFFFFF" w:fill="auto"/>
            <w:tcMar>
              <w:top w:w="0" w:type="dxa"/>
              <w:left w:w="0" w:type="dxa"/>
              <w:bottom w:w="0" w:type="dxa"/>
              <w:right w:w="0" w:type="dxa"/>
            </w:tcMar>
            <w:vAlign w:val="center"/>
          </w:tcPr>
          <w:p w14:paraId="6594056B" w14:textId="77777777" w:rsidR="001F7B68" w:rsidRPr="00F224C1" w:rsidRDefault="001F7B68" w:rsidP="006A7C9D">
            <w:pPr>
              <w:spacing w:before="60" w:after="60" w:line="264" w:lineRule="auto"/>
              <w:ind w:left="54" w:right="77"/>
              <w:jc w:val="center"/>
              <w:rPr>
                <w:sz w:val="24"/>
                <w:szCs w:val="24"/>
              </w:rPr>
            </w:pPr>
          </w:p>
        </w:tc>
      </w:tr>
      <w:tr w:rsidR="00F224C1" w:rsidRPr="00F224C1" w14:paraId="4768DC8F" w14:textId="77777777" w:rsidTr="00342EAA">
        <w:tc>
          <w:tcPr>
            <w:tcW w:w="735" w:type="dxa"/>
            <w:shd w:val="solid" w:color="FFFFFF" w:fill="auto"/>
            <w:tcMar>
              <w:top w:w="0" w:type="dxa"/>
              <w:left w:w="0" w:type="dxa"/>
              <w:bottom w:w="0" w:type="dxa"/>
              <w:right w:w="0" w:type="dxa"/>
            </w:tcMar>
            <w:vAlign w:val="center"/>
          </w:tcPr>
          <w:p w14:paraId="06960B31" w14:textId="77777777" w:rsidR="001F7B68" w:rsidRPr="00F224C1" w:rsidRDefault="001F7B68" w:rsidP="006A7C9D">
            <w:pPr>
              <w:spacing w:before="60" w:after="60" w:line="264" w:lineRule="auto"/>
              <w:jc w:val="center"/>
              <w:rPr>
                <w:sz w:val="24"/>
                <w:szCs w:val="24"/>
              </w:rPr>
            </w:pPr>
            <w:r w:rsidRPr="00F224C1">
              <w:rPr>
                <w:sz w:val="24"/>
                <w:szCs w:val="24"/>
              </w:rPr>
              <w:t>7</w:t>
            </w:r>
          </w:p>
        </w:tc>
        <w:tc>
          <w:tcPr>
            <w:tcW w:w="3098" w:type="dxa"/>
            <w:shd w:val="solid" w:color="FFFFFF" w:fill="auto"/>
            <w:tcMar>
              <w:top w:w="0" w:type="dxa"/>
              <w:left w:w="0" w:type="dxa"/>
              <w:bottom w:w="0" w:type="dxa"/>
              <w:right w:w="0" w:type="dxa"/>
            </w:tcMar>
            <w:vAlign w:val="center"/>
          </w:tcPr>
          <w:p w14:paraId="45380F39" w14:textId="77777777" w:rsidR="001F7B68" w:rsidRPr="00F224C1" w:rsidRDefault="001F7B68" w:rsidP="006A7C9D">
            <w:pPr>
              <w:spacing w:before="60" w:after="60" w:line="264" w:lineRule="auto"/>
              <w:ind w:left="54" w:right="77"/>
              <w:rPr>
                <w:sz w:val="24"/>
                <w:szCs w:val="24"/>
              </w:rPr>
            </w:pPr>
            <w:r w:rsidRPr="00F224C1">
              <w:rPr>
                <w:sz w:val="24"/>
                <w:szCs w:val="24"/>
              </w:rPr>
              <w:t>Máy ảnh</w:t>
            </w:r>
          </w:p>
        </w:tc>
        <w:tc>
          <w:tcPr>
            <w:tcW w:w="1175" w:type="dxa"/>
            <w:shd w:val="solid" w:color="FFFFFF" w:fill="auto"/>
            <w:tcMar>
              <w:top w:w="0" w:type="dxa"/>
              <w:left w:w="0" w:type="dxa"/>
              <w:bottom w:w="0" w:type="dxa"/>
              <w:right w:w="0" w:type="dxa"/>
            </w:tcMar>
            <w:vAlign w:val="center"/>
          </w:tcPr>
          <w:p w14:paraId="12ACCEEF" w14:textId="77777777" w:rsidR="001F7B68" w:rsidRPr="00F224C1" w:rsidRDefault="001F7B68" w:rsidP="006A7C9D">
            <w:pPr>
              <w:spacing w:before="60" w:after="60" w:line="264" w:lineRule="auto"/>
              <w:ind w:left="54" w:right="77"/>
              <w:jc w:val="center"/>
              <w:rPr>
                <w:sz w:val="24"/>
                <w:szCs w:val="24"/>
              </w:rPr>
            </w:pPr>
            <w:r w:rsidRPr="00F224C1">
              <w:rPr>
                <w:sz w:val="24"/>
                <w:szCs w:val="24"/>
              </w:rPr>
              <w:t>Cái</w:t>
            </w:r>
          </w:p>
        </w:tc>
        <w:tc>
          <w:tcPr>
            <w:tcW w:w="1368" w:type="dxa"/>
            <w:shd w:val="solid" w:color="FFFFFF" w:fill="auto"/>
            <w:tcMar>
              <w:top w:w="0" w:type="dxa"/>
              <w:left w:w="0" w:type="dxa"/>
              <w:bottom w:w="0" w:type="dxa"/>
              <w:right w:w="0" w:type="dxa"/>
            </w:tcMar>
            <w:vAlign w:val="center"/>
          </w:tcPr>
          <w:p w14:paraId="0A8B5668" w14:textId="77777777" w:rsidR="001F7B68" w:rsidRPr="00F224C1" w:rsidRDefault="001F7B68" w:rsidP="006A7C9D">
            <w:pPr>
              <w:spacing w:before="60" w:after="60" w:line="264" w:lineRule="auto"/>
              <w:ind w:left="54" w:right="77"/>
              <w:jc w:val="center"/>
              <w:rPr>
                <w:sz w:val="24"/>
                <w:szCs w:val="24"/>
              </w:rPr>
            </w:pPr>
          </w:p>
        </w:tc>
        <w:tc>
          <w:tcPr>
            <w:tcW w:w="1446" w:type="dxa"/>
            <w:shd w:val="solid" w:color="FFFFFF" w:fill="auto"/>
            <w:tcMar>
              <w:top w:w="0" w:type="dxa"/>
              <w:left w:w="0" w:type="dxa"/>
              <w:bottom w:w="0" w:type="dxa"/>
              <w:right w:w="0" w:type="dxa"/>
            </w:tcMar>
            <w:vAlign w:val="center"/>
          </w:tcPr>
          <w:p w14:paraId="1E7E945F" w14:textId="77777777" w:rsidR="001F7B68" w:rsidRPr="00F224C1" w:rsidRDefault="001F7B68" w:rsidP="006A7C9D">
            <w:pPr>
              <w:spacing w:before="60" w:after="60" w:line="264" w:lineRule="auto"/>
              <w:ind w:left="54" w:right="77"/>
              <w:jc w:val="center"/>
              <w:rPr>
                <w:sz w:val="24"/>
                <w:szCs w:val="24"/>
              </w:rPr>
            </w:pPr>
          </w:p>
        </w:tc>
        <w:tc>
          <w:tcPr>
            <w:tcW w:w="1539" w:type="dxa"/>
            <w:shd w:val="solid" w:color="FFFFFF" w:fill="auto"/>
            <w:tcMar>
              <w:top w:w="0" w:type="dxa"/>
              <w:left w:w="0" w:type="dxa"/>
              <w:bottom w:w="0" w:type="dxa"/>
              <w:right w:w="0" w:type="dxa"/>
            </w:tcMar>
            <w:vAlign w:val="center"/>
          </w:tcPr>
          <w:p w14:paraId="790ECA03" w14:textId="77777777" w:rsidR="001F7B68" w:rsidRPr="00F224C1" w:rsidRDefault="001F7B68" w:rsidP="006A7C9D">
            <w:pPr>
              <w:spacing w:before="60" w:after="60" w:line="264" w:lineRule="auto"/>
              <w:ind w:left="54" w:right="77"/>
              <w:jc w:val="center"/>
              <w:rPr>
                <w:sz w:val="24"/>
                <w:szCs w:val="24"/>
              </w:rPr>
            </w:pPr>
            <w:r w:rsidRPr="00F224C1">
              <w:rPr>
                <w:sz w:val="24"/>
                <w:szCs w:val="24"/>
              </w:rPr>
              <w:t>83,33</w:t>
            </w:r>
          </w:p>
        </w:tc>
      </w:tr>
      <w:tr w:rsidR="00F224C1" w:rsidRPr="00F224C1" w14:paraId="28CF36F9" w14:textId="77777777" w:rsidTr="00342EAA">
        <w:tc>
          <w:tcPr>
            <w:tcW w:w="735" w:type="dxa"/>
            <w:shd w:val="solid" w:color="FFFFFF" w:fill="auto"/>
            <w:tcMar>
              <w:top w:w="0" w:type="dxa"/>
              <w:left w:w="0" w:type="dxa"/>
              <w:bottom w:w="0" w:type="dxa"/>
              <w:right w:w="0" w:type="dxa"/>
            </w:tcMar>
            <w:vAlign w:val="center"/>
          </w:tcPr>
          <w:p w14:paraId="1CE24360" w14:textId="77777777" w:rsidR="001F7B68" w:rsidRPr="00F224C1" w:rsidRDefault="001F7B68" w:rsidP="006A7C9D">
            <w:pPr>
              <w:spacing w:before="60" w:after="60" w:line="264" w:lineRule="auto"/>
              <w:jc w:val="center"/>
              <w:rPr>
                <w:sz w:val="24"/>
                <w:szCs w:val="24"/>
              </w:rPr>
            </w:pPr>
            <w:r w:rsidRPr="00F224C1">
              <w:rPr>
                <w:sz w:val="24"/>
                <w:szCs w:val="24"/>
              </w:rPr>
              <w:t>8</w:t>
            </w:r>
          </w:p>
        </w:tc>
        <w:tc>
          <w:tcPr>
            <w:tcW w:w="3098" w:type="dxa"/>
            <w:shd w:val="solid" w:color="FFFFFF" w:fill="auto"/>
            <w:tcMar>
              <w:top w:w="0" w:type="dxa"/>
              <w:left w:w="0" w:type="dxa"/>
              <w:bottom w:w="0" w:type="dxa"/>
              <w:right w:w="0" w:type="dxa"/>
            </w:tcMar>
            <w:vAlign w:val="center"/>
          </w:tcPr>
          <w:p w14:paraId="2F3F8328" w14:textId="77777777" w:rsidR="001F7B68" w:rsidRPr="00F224C1" w:rsidRDefault="001F7B68" w:rsidP="006A7C9D">
            <w:pPr>
              <w:spacing w:before="60" w:after="60" w:line="264" w:lineRule="auto"/>
              <w:ind w:left="54" w:right="77"/>
              <w:rPr>
                <w:sz w:val="24"/>
                <w:szCs w:val="24"/>
              </w:rPr>
            </w:pPr>
            <w:r w:rsidRPr="00F224C1">
              <w:rPr>
                <w:sz w:val="24"/>
                <w:szCs w:val="24"/>
              </w:rPr>
              <w:t>Điện năng</w:t>
            </w:r>
          </w:p>
        </w:tc>
        <w:tc>
          <w:tcPr>
            <w:tcW w:w="1175" w:type="dxa"/>
            <w:shd w:val="solid" w:color="FFFFFF" w:fill="auto"/>
            <w:tcMar>
              <w:top w:w="0" w:type="dxa"/>
              <w:left w:w="0" w:type="dxa"/>
              <w:bottom w:w="0" w:type="dxa"/>
              <w:right w:w="0" w:type="dxa"/>
            </w:tcMar>
            <w:vAlign w:val="center"/>
          </w:tcPr>
          <w:p w14:paraId="329761BC" w14:textId="77777777" w:rsidR="001F7B68" w:rsidRPr="00F224C1" w:rsidRDefault="001F7B68" w:rsidP="006A7C9D">
            <w:pPr>
              <w:spacing w:before="60" w:after="60" w:line="264" w:lineRule="auto"/>
              <w:ind w:left="54" w:right="77"/>
              <w:jc w:val="center"/>
              <w:rPr>
                <w:sz w:val="24"/>
                <w:szCs w:val="24"/>
              </w:rPr>
            </w:pPr>
            <w:r w:rsidRPr="00F224C1">
              <w:rPr>
                <w:sz w:val="24"/>
                <w:szCs w:val="24"/>
              </w:rPr>
              <w:t>kW</w:t>
            </w:r>
          </w:p>
        </w:tc>
        <w:tc>
          <w:tcPr>
            <w:tcW w:w="1368" w:type="dxa"/>
            <w:shd w:val="solid" w:color="FFFFFF" w:fill="auto"/>
            <w:tcMar>
              <w:top w:w="0" w:type="dxa"/>
              <w:left w:w="0" w:type="dxa"/>
              <w:bottom w:w="0" w:type="dxa"/>
              <w:right w:w="0" w:type="dxa"/>
            </w:tcMar>
            <w:vAlign w:val="center"/>
          </w:tcPr>
          <w:p w14:paraId="748D38B8" w14:textId="77777777" w:rsidR="001F7B68" w:rsidRPr="00F224C1" w:rsidRDefault="001F7B68" w:rsidP="006A7C9D">
            <w:pPr>
              <w:spacing w:before="60" w:after="60" w:line="264" w:lineRule="auto"/>
              <w:ind w:left="54" w:right="77"/>
              <w:jc w:val="center"/>
              <w:rPr>
                <w:sz w:val="24"/>
                <w:szCs w:val="24"/>
              </w:rPr>
            </w:pPr>
          </w:p>
        </w:tc>
        <w:tc>
          <w:tcPr>
            <w:tcW w:w="1446" w:type="dxa"/>
            <w:shd w:val="solid" w:color="FFFFFF" w:fill="auto"/>
            <w:tcMar>
              <w:top w:w="0" w:type="dxa"/>
              <w:left w:w="0" w:type="dxa"/>
              <w:bottom w:w="0" w:type="dxa"/>
              <w:right w:w="0" w:type="dxa"/>
            </w:tcMar>
            <w:vAlign w:val="center"/>
          </w:tcPr>
          <w:p w14:paraId="68C5D95C" w14:textId="77777777" w:rsidR="001F7B68" w:rsidRPr="00F224C1" w:rsidRDefault="001F7B68" w:rsidP="006A7C9D">
            <w:pPr>
              <w:spacing w:before="60" w:after="60" w:line="264" w:lineRule="auto"/>
              <w:ind w:left="54" w:right="77"/>
              <w:jc w:val="center"/>
              <w:rPr>
                <w:sz w:val="24"/>
                <w:szCs w:val="24"/>
              </w:rPr>
            </w:pPr>
            <w:r w:rsidRPr="00F224C1">
              <w:rPr>
                <w:sz w:val="24"/>
                <w:szCs w:val="24"/>
              </w:rPr>
              <w:t>173,28</w:t>
            </w:r>
          </w:p>
        </w:tc>
        <w:tc>
          <w:tcPr>
            <w:tcW w:w="1539" w:type="dxa"/>
            <w:shd w:val="solid" w:color="FFFFFF" w:fill="auto"/>
            <w:tcMar>
              <w:top w:w="0" w:type="dxa"/>
              <w:left w:w="0" w:type="dxa"/>
              <w:bottom w:w="0" w:type="dxa"/>
              <w:right w:w="0" w:type="dxa"/>
            </w:tcMar>
            <w:vAlign w:val="center"/>
          </w:tcPr>
          <w:p w14:paraId="09309BA1" w14:textId="77777777" w:rsidR="001F7B68" w:rsidRPr="00F224C1" w:rsidRDefault="001F7B68" w:rsidP="006A7C9D">
            <w:pPr>
              <w:spacing w:before="60" w:after="60" w:line="264" w:lineRule="auto"/>
              <w:ind w:left="54" w:right="77"/>
              <w:jc w:val="center"/>
              <w:rPr>
                <w:sz w:val="24"/>
                <w:szCs w:val="24"/>
              </w:rPr>
            </w:pPr>
          </w:p>
        </w:tc>
      </w:tr>
    </w:tbl>
    <w:p w14:paraId="307CACE0" w14:textId="77777777" w:rsidR="001F7B68" w:rsidRPr="00F224C1" w:rsidRDefault="001F7B68" w:rsidP="006A7C9D">
      <w:pPr>
        <w:spacing w:before="60" w:after="60" w:line="264" w:lineRule="auto"/>
        <w:ind w:firstLine="567"/>
        <w:rPr>
          <w:sz w:val="28"/>
          <w:szCs w:val="28"/>
        </w:rPr>
      </w:pPr>
      <w:r w:rsidRPr="00F224C1">
        <w:rPr>
          <w:bCs/>
          <w:i/>
          <w:iCs/>
          <w:sz w:val="28"/>
          <w:szCs w:val="28"/>
        </w:rPr>
        <w:t>Ghi chú:</w:t>
      </w:r>
    </w:p>
    <w:p w14:paraId="3A00CC9D" w14:textId="70CC5317" w:rsidR="001F7B68" w:rsidRPr="00F224C1" w:rsidRDefault="001F7B68" w:rsidP="006A7C9D">
      <w:pPr>
        <w:spacing w:before="60" w:after="60" w:line="264" w:lineRule="auto"/>
        <w:ind w:firstLine="567"/>
        <w:jc w:val="both"/>
        <w:rPr>
          <w:spacing w:val="-2"/>
          <w:sz w:val="28"/>
          <w:szCs w:val="28"/>
        </w:rPr>
      </w:pPr>
      <w:r w:rsidRPr="00F224C1">
        <w:rPr>
          <w:spacing w:val="-2"/>
          <w:sz w:val="28"/>
          <w:szCs w:val="28"/>
        </w:rPr>
        <w:t xml:space="preserve">Định mức tại Bảng </w:t>
      </w:r>
      <w:r w:rsidR="00D623A1" w:rsidRPr="00F224C1">
        <w:rPr>
          <w:spacing w:val="-2"/>
          <w:sz w:val="28"/>
          <w:szCs w:val="28"/>
        </w:rPr>
        <w:t>2</w:t>
      </w:r>
      <w:r w:rsidRPr="00F224C1">
        <w:rPr>
          <w:spacing w:val="-2"/>
          <w:sz w:val="28"/>
          <w:szCs w:val="28"/>
        </w:rPr>
        <w:t xml:space="preserve">2 tính đối với 64 đơn vị hành chính cấp xã; sửa đổi, bổ sung </w:t>
      </w:r>
      <w:r w:rsidR="008E20E3" w:rsidRPr="00F224C1">
        <w:rPr>
          <w:spacing w:val="-2"/>
          <w:sz w:val="28"/>
          <w:szCs w:val="28"/>
        </w:rPr>
        <w:t xml:space="preserve">hệ số điều chỉnh </w:t>
      </w:r>
      <w:r w:rsidRPr="00F224C1">
        <w:rPr>
          <w:spacing w:val="-2"/>
          <w:sz w:val="28"/>
          <w:szCs w:val="28"/>
        </w:rPr>
        <w:t xml:space="preserve">giá đất đối với 02 đơn vị hành chính cấp xã, 20 điểm điều tra, 1.000 phiếu điều tra, 02 loại đất (01 loại đất thuộc nhóm đất nông nghiệp, 01 loại đất thuộc nhóm đất phi nông nghiệp). Khi tính mức cụ thể thì thực hiện điều chỉnh tương tự phần định mức lao động sửa đổi, bổ sung </w:t>
      </w:r>
      <w:r w:rsidR="00956B8F" w:rsidRPr="00F224C1">
        <w:rPr>
          <w:spacing w:val="-2"/>
          <w:sz w:val="28"/>
          <w:szCs w:val="28"/>
        </w:rPr>
        <w:t>hệ số điều chỉnh</w:t>
      </w:r>
      <w:r w:rsidRPr="00F224C1">
        <w:rPr>
          <w:spacing w:val="-2"/>
          <w:sz w:val="28"/>
          <w:szCs w:val="28"/>
        </w:rPr>
        <w:t xml:space="preserve"> giá đất.</w:t>
      </w:r>
    </w:p>
    <w:p w14:paraId="4BB68890" w14:textId="68580BDD" w:rsidR="001F7B68" w:rsidRPr="00F224C1" w:rsidRDefault="001F7B68" w:rsidP="006A7C9D">
      <w:pPr>
        <w:spacing w:before="60" w:after="60" w:line="264" w:lineRule="auto"/>
        <w:ind w:firstLine="567"/>
        <w:jc w:val="both"/>
        <w:rPr>
          <w:sz w:val="28"/>
          <w:szCs w:val="28"/>
        </w:rPr>
      </w:pPr>
      <w:r w:rsidRPr="00F224C1">
        <w:rPr>
          <w:sz w:val="28"/>
          <w:szCs w:val="28"/>
        </w:rPr>
        <w:t xml:space="preserve">Cơ cấu sử dụng mức thiết bị theo nội dung công việc xây dựng sửa đổi, bổ sung </w:t>
      </w:r>
      <w:r w:rsidR="00331A5A" w:rsidRPr="00F224C1">
        <w:rPr>
          <w:sz w:val="28"/>
          <w:szCs w:val="28"/>
        </w:rPr>
        <w:t xml:space="preserve">hệ số điều chỉnh </w:t>
      </w:r>
      <w:r w:rsidRPr="00F224C1">
        <w:rPr>
          <w:sz w:val="28"/>
          <w:szCs w:val="28"/>
        </w:rPr>
        <w:t xml:space="preserve">giá đất được xác định theo Bảng </w:t>
      </w:r>
      <w:r w:rsidR="00D623A1" w:rsidRPr="00F224C1">
        <w:rPr>
          <w:sz w:val="28"/>
          <w:szCs w:val="28"/>
        </w:rPr>
        <w:t>2</w:t>
      </w:r>
      <w:r w:rsidRPr="00F224C1">
        <w:rPr>
          <w:sz w:val="28"/>
          <w:szCs w:val="28"/>
        </w:rPr>
        <w:t>1.</w:t>
      </w:r>
    </w:p>
    <w:p w14:paraId="34A1DADF" w14:textId="5D837BFB" w:rsidR="001F7B68" w:rsidRPr="00F224C1" w:rsidRDefault="0097122C" w:rsidP="006A7C9D">
      <w:pPr>
        <w:spacing w:before="60" w:after="60" w:line="264" w:lineRule="auto"/>
        <w:ind w:firstLine="567"/>
        <w:jc w:val="both"/>
        <w:rPr>
          <w:sz w:val="28"/>
          <w:szCs w:val="28"/>
        </w:rPr>
      </w:pPr>
      <w:r w:rsidRPr="00F224C1">
        <w:rPr>
          <w:bCs/>
          <w:iCs/>
          <w:sz w:val="28"/>
          <w:szCs w:val="28"/>
        </w:rPr>
        <w:t>c)</w:t>
      </w:r>
      <w:r w:rsidR="001F7B68" w:rsidRPr="00F224C1">
        <w:rPr>
          <w:bCs/>
          <w:iCs/>
          <w:sz w:val="28"/>
          <w:szCs w:val="28"/>
        </w:rPr>
        <w:t xml:space="preserve"> Vật liệu</w:t>
      </w:r>
    </w:p>
    <w:p w14:paraId="40567FB1" w14:textId="6F8060B2" w:rsidR="001F7B68" w:rsidRPr="00F224C1" w:rsidRDefault="001F7B68" w:rsidP="006A7C9D">
      <w:pPr>
        <w:spacing w:before="60" w:after="60" w:line="264" w:lineRule="auto"/>
        <w:jc w:val="right"/>
        <w:rPr>
          <w:sz w:val="28"/>
          <w:szCs w:val="28"/>
        </w:rPr>
      </w:pPr>
      <w:r w:rsidRPr="00F224C1">
        <w:rPr>
          <w:sz w:val="28"/>
          <w:szCs w:val="28"/>
        </w:rPr>
        <w:t xml:space="preserve">Bảng </w:t>
      </w:r>
      <w:r w:rsidR="00D623A1" w:rsidRPr="00F224C1">
        <w:rPr>
          <w:sz w:val="28"/>
          <w:szCs w:val="28"/>
        </w:rPr>
        <w:t>2</w:t>
      </w:r>
      <w:r w:rsidRPr="00F224C1">
        <w:rPr>
          <w:sz w:val="28"/>
          <w:szCs w:val="28"/>
        </w:rPr>
        <w:t>3</w:t>
      </w:r>
    </w:p>
    <w:tbl>
      <w:tblPr>
        <w:tblW w:w="90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39"/>
        <w:gridCol w:w="3377"/>
        <w:gridCol w:w="1682"/>
        <w:gridCol w:w="1687"/>
        <w:gridCol w:w="1592"/>
      </w:tblGrid>
      <w:tr w:rsidR="00F224C1" w:rsidRPr="00F224C1" w14:paraId="6E04AB86" w14:textId="77777777" w:rsidTr="00EC01A1">
        <w:trPr>
          <w:tblHeader/>
        </w:trPr>
        <w:tc>
          <w:tcPr>
            <w:tcW w:w="739" w:type="dxa"/>
            <w:vMerge w:val="restart"/>
            <w:shd w:val="solid" w:color="FFFFFF" w:fill="auto"/>
            <w:tcMar>
              <w:top w:w="0" w:type="dxa"/>
              <w:left w:w="0" w:type="dxa"/>
              <w:bottom w:w="0" w:type="dxa"/>
              <w:right w:w="0" w:type="dxa"/>
            </w:tcMar>
            <w:vAlign w:val="center"/>
          </w:tcPr>
          <w:p w14:paraId="516D8B9B" w14:textId="77777777" w:rsidR="001F7B68" w:rsidRPr="00F224C1" w:rsidRDefault="001F7B68" w:rsidP="006A7C9D">
            <w:pPr>
              <w:spacing w:before="60" w:after="60" w:line="264" w:lineRule="auto"/>
              <w:jc w:val="center"/>
              <w:rPr>
                <w:b/>
                <w:sz w:val="24"/>
                <w:szCs w:val="24"/>
              </w:rPr>
            </w:pPr>
            <w:r w:rsidRPr="00F224C1">
              <w:rPr>
                <w:b/>
                <w:sz w:val="24"/>
                <w:szCs w:val="24"/>
              </w:rPr>
              <w:t>STT</w:t>
            </w:r>
          </w:p>
        </w:tc>
        <w:tc>
          <w:tcPr>
            <w:tcW w:w="3377" w:type="dxa"/>
            <w:vMerge w:val="restart"/>
            <w:shd w:val="solid" w:color="FFFFFF" w:fill="auto"/>
            <w:tcMar>
              <w:top w:w="0" w:type="dxa"/>
              <w:left w:w="0" w:type="dxa"/>
              <w:bottom w:w="0" w:type="dxa"/>
              <w:right w:w="0" w:type="dxa"/>
            </w:tcMar>
            <w:vAlign w:val="center"/>
          </w:tcPr>
          <w:p w14:paraId="72919F22" w14:textId="77777777" w:rsidR="001F7B68" w:rsidRPr="00F224C1" w:rsidRDefault="001F7B68" w:rsidP="006A7C9D">
            <w:pPr>
              <w:spacing w:before="60" w:after="60" w:line="264" w:lineRule="auto"/>
              <w:jc w:val="center"/>
              <w:rPr>
                <w:b/>
                <w:sz w:val="24"/>
                <w:szCs w:val="24"/>
              </w:rPr>
            </w:pPr>
            <w:r w:rsidRPr="00F224C1">
              <w:rPr>
                <w:b/>
                <w:sz w:val="24"/>
                <w:szCs w:val="24"/>
              </w:rPr>
              <w:t>Danh mục vật liệu</w:t>
            </w:r>
          </w:p>
        </w:tc>
        <w:tc>
          <w:tcPr>
            <w:tcW w:w="1682" w:type="dxa"/>
            <w:vMerge w:val="restart"/>
            <w:shd w:val="solid" w:color="FFFFFF" w:fill="auto"/>
            <w:tcMar>
              <w:top w:w="0" w:type="dxa"/>
              <w:left w:w="0" w:type="dxa"/>
              <w:bottom w:w="0" w:type="dxa"/>
              <w:right w:w="0" w:type="dxa"/>
            </w:tcMar>
            <w:vAlign w:val="center"/>
          </w:tcPr>
          <w:p w14:paraId="5792D5C9" w14:textId="77777777" w:rsidR="001F7B68" w:rsidRPr="00F224C1" w:rsidRDefault="001F7B68" w:rsidP="006A7C9D">
            <w:pPr>
              <w:spacing w:before="60" w:after="60" w:line="264" w:lineRule="auto"/>
              <w:jc w:val="center"/>
              <w:rPr>
                <w:b/>
                <w:sz w:val="24"/>
                <w:szCs w:val="24"/>
              </w:rPr>
            </w:pPr>
            <w:r w:rsidRPr="00F224C1">
              <w:rPr>
                <w:b/>
                <w:sz w:val="24"/>
                <w:szCs w:val="24"/>
              </w:rPr>
              <w:t>Đơn vị tính</w:t>
            </w:r>
          </w:p>
        </w:tc>
        <w:tc>
          <w:tcPr>
            <w:tcW w:w="3279" w:type="dxa"/>
            <w:gridSpan w:val="2"/>
            <w:shd w:val="solid" w:color="FFFFFF" w:fill="auto"/>
            <w:tcMar>
              <w:top w:w="0" w:type="dxa"/>
              <w:left w:w="0" w:type="dxa"/>
              <w:bottom w:w="0" w:type="dxa"/>
              <w:right w:w="0" w:type="dxa"/>
            </w:tcMar>
            <w:vAlign w:val="center"/>
          </w:tcPr>
          <w:p w14:paraId="3720525E" w14:textId="77777777" w:rsidR="001F7B68" w:rsidRPr="00F224C1" w:rsidRDefault="001F7B68" w:rsidP="006A7C9D">
            <w:pPr>
              <w:spacing w:before="60" w:after="60" w:line="264" w:lineRule="auto"/>
              <w:jc w:val="center"/>
              <w:rPr>
                <w:b/>
                <w:sz w:val="24"/>
                <w:szCs w:val="24"/>
              </w:rPr>
            </w:pPr>
            <w:r w:rsidRPr="00F224C1">
              <w:rPr>
                <w:b/>
                <w:sz w:val="24"/>
                <w:szCs w:val="24"/>
              </w:rPr>
              <w:t>Định mức</w:t>
            </w:r>
            <w:r w:rsidRPr="00F224C1">
              <w:rPr>
                <w:b/>
                <w:sz w:val="24"/>
                <w:szCs w:val="24"/>
              </w:rPr>
              <w:br/>
            </w:r>
            <w:r w:rsidRPr="00F224C1">
              <w:rPr>
                <w:i/>
                <w:sz w:val="24"/>
                <w:szCs w:val="24"/>
              </w:rPr>
              <w:t>(tính cho tỉnh)</w:t>
            </w:r>
          </w:p>
        </w:tc>
      </w:tr>
      <w:tr w:rsidR="00F224C1" w:rsidRPr="00F224C1" w14:paraId="39D3BB83" w14:textId="77777777" w:rsidTr="00EC01A1">
        <w:trPr>
          <w:tblHeader/>
        </w:trPr>
        <w:tc>
          <w:tcPr>
            <w:tcW w:w="0" w:type="auto"/>
            <w:vMerge/>
            <w:vAlign w:val="center"/>
          </w:tcPr>
          <w:p w14:paraId="4435298B" w14:textId="77777777" w:rsidR="001F7B68" w:rsidRPr="00F224C1" w:rsidRDefault="001F7B68" w:rsidP="006A7C9D">
            <w:pPr>
              <w:spacing w:before="60" w:after="60" w:line="264" w:lineRule="auto"/>
              <w:jc w:val="center"/>
              <w:rPr>
                <w:b/>
                <w:sz w:val="24"/>
                <w:szCs w:val="24"/>
              </w:rPr>
            </w:pPr>
          </w:p>
        </w:tc>
        <w:tc>
          <w:tcPr>
            <w:tcW w:w="3377" w:type="dxa"/>
            <w:vMerge/>
            <w:vAlign w:val="center"/>
          </w:tcPr>
          <w:p w14:paraId="468788B2" w14:textId="77777777" w:rsidR="001F7B68" w:rsidRPr="00F224C1" w:rsidRDefault="001F7B68" w:rsidP="006A7C9D">
            <w:pPr>
              <w:spacing w:before="60" w:after="60" w:line="264" w:lineRule="auto"/>
              <w:jc w:val="center"/>
              <w:rPr>
                <w:b/>
                <w:sz w:val="24"/>
                <w:szCs w:val="24"/>
              </w:rPr>
            </w:pPr>
          </w:p>
        </w:tc>
        <w:tc>
          <w:tcPr>
            <w:tcW w:w="0" w:type="auto"/>
            <w:vMerge/>
            <w:vAlign w:val="center"/>
          </w:tcPr>
          <w:p w14:paraId="5893EE47" w14:textId="77777777" w:rsidR="001F7B68" w:rsidRPr="00F224C1" w:rsidRDefault="001F7B68" w:rsidP="006A7C9D">
            <w:pPr>
              <w:spacing w:before="60" w:after="60" w:line="264" w:lineRule="auto"/>
              <w:jc w:val="center"/>
              <w:rPr>
                <w:b/>
                <w:sz w:val="24"/>
                <w:szCs w:val="24"/>
              </w:rPr>
            </w:pPr>
          </w:p>
        </w:tc>
        <w:tc>
          <w:tcPr>
            <w:tcW w:w="1687" w:type="dxa"/>
            <w:shd w:val="solid" w:color="FFFFFF" w:fill="auto"/>
            <w:tcMar>
              <w:top w:w="0" w:type="dxa"/>
              <w:left w:w="0" w:type="dxa"/>
              <w:bottom w:w="0" w:type="dxa"/>
              <w:right w:w="0" w:type="dxa"/>
            </w:tcMar>
            <w:vAlign w:val="center"/>
          </w:tcPr>
          <w:p w14:paraId="3E28FCEC" w14:textId="77777777" w:rsidR="001F7B68" w:rsidRPr="00F224C1" w:rsidRDefault="001F7B68" w:rsidP="006A7C9D">
            <w:pPr>
              <w:spacing w:before="60" w:after="60" w:line="264" w:lineRule="auto"/>
              <w:jc w:val="center"/>
              <w:rPr>
                <w:b/>
                <w:sz w:val="24"/>
                <w:szCs w:val="24"/>
              </w:rPr>
            </w:pPr>
            <w:r w:rsidRPr="00F224C1">
              <w:rPr>
                <w:b/>
                <w:sz w:val="24"/>
                <w:szCs w:val="24"/>
              </w:rPr>
              <w:t>Nội nghiệp</w:t>
            </w:r>
          </w:p>
        </w:tc>
        <w:tc>
          <w:tcPr>
            <w:tcW w:w="1592" w:type="dxa"/>
            <w:shd w:val="solid" w:color="FFFFFF" w:fill="auto"/>
            <w:tcMar>
              <w:top w:w="0" w:type="dxa"/>
              <w:left w:w="0" w:type="dxa"/>
              <w:bottom w:w="0" w:type="dxa"/>
              <w:right w:w="0" w:type="dxa"/>
            </w:tcMar>
            <w:vAlign w:val="center"/>
          </w:tcPr>
          <w:p w14:paraId="457BCF7D" w14:textId="77777777" w:rsidR="001F7B68" w:rsidRPr="00F224C1" w:rsidRDefault="001F7B68" w:rsidP="006A7C9D">
            <w:pPr>
              <w:spacing w:before="60" w:after="60" w:line="264" w:lineRule="auto"/>
              <w:jc w:val="center"/>
              <w:rPr>
                <w:b/>
                <w:sz w:val="24"/>
                <w:szCs w:val="24"/>
              </w:rPr>
            </w:pPr>
            <w:r w:rsidRPr="00F224C1">
              <w:rPr>
                <w:b/>
                <w:sz w:val="24"/>
                <w:szCs w:val="24"/>
              </w:rPr>
              <w:t>Ngoại nghiệp</w:t>
            </w:r>
          </w:p>
        </w:tc>
      </w:tr>
      <w:tr w:rsidR="00F224C1" w:rsidRPr="00F224C1" w14:paraId="31ADFC3D" w14:textId="77777777" w:rsidTr="00EC01A1">
        <w:tc>
          <w:tcPr>
            <w:tcW w:w="739" w:type="dxa"/>
            <w:shd w:val="solid" w:color="FFFFFF" w:fill="auto"/>
            <w:tcMar>
              <w:top w:w="0" w:type="dxa"/>
              <w:left w:w="0" w:type="dxa"/>
              <w:bottom w:w="0" w:type="dxa"/>
              <w:right w:w="0" w:type="dxa"/>
            </w:tcMar>
            <w:vAlign w:val="center"/>
          </w:tcPr>
          <w:p w14:paraId="0ACD66E9" w14:textId="77777777" w:rsidR="001F7B68" w:rsidRPr="00F224C1" w:rsidRDefault="001F7B68" w:rsidP="006A7C9D">
            <w:pPr>
              <w:spacing w:before="60" w:after="60" w:line="264" w:lineRule="auto"/>
              <w:jc w:val="center"/>
              <w:rPr>
                <w:sz w:val="24"/>
                <w:szCs w:val="24"/>
              </w:rPr>
            </w:pPr>
            <w:r w:rsidRPr="00F224C1">
              <w:rPr>
                <w:sz w:val="24"/>
                <w:szCs w:val="24"/>
              </w:rPr>
              <w:t>1</w:t>
            </w:r>
          </w:p>
        </w:tc>
        <w:tc>
          <w:tcPr>
            <w:tcW w:w="3377" w:type="dxa"/>
            <w:shd w:val="solid" w:color="FFFFFF" w:fill="auto"/>
            <w:tcMar>
              <w:top w:w="0" w:type="dxa"/>
              <w:left w:w="0" w:type="dxa"/>
              <w:bottom w:w="0" w:type="dxa"/>
              <w:right w:w="0" w:type="dxa"/>
            </w:tcMar>
            <w:vAlign w:val="center"/>
          </w:tcPr>
          <w:p w14:paraId="04F1B5B7" w14:textId="77777777" w:rsidR="001F7B68" w:rsidRPr="00F224C1" w:rsidRDefault="001F7B68" w:rsidP="006A7C9D">
            <w:pPr>
              <w:spacing w:before="60" w:after="60" w:line="264" w:lineRule="auto"/>
              <w:ind w:left="50" w:right="65"/>
              <w:rPr>
                <w:sz w:val="24"/>
                <w:szCs w:val="24"/>
              </w:rPr>
            </w:pPr>
            <w:r w:rsidRPr="00F224C1">
              <w:rPr>
                <w:sz w:val="24"/>
                <w:szCs w:val="24"/>
              </w:rPr>
              <w:t>Đĩa CD</w:t>
            </w:r>
          </w:p>
        </w:tc>
        <w:tc>
          <w:tcPr>
            <w:tcW w:w="1682" w:type="dxa"/>
            <w:shd w:val="solid" w:color="FFFFFF" w:fill="auto"/>
            <w:tcMar>
              <w:top w:w="0" w:type="dxa"/>
              <w:left w:w="0" w:type="dxa"/>
              <w:bottom w:w="0" w:type="dxa"/>
              <w:right w:w="0" w:type="dxa"/>
            </w:tcMar>
            <w:vAlign w:val="center"/>
          </w:tcPr>
          <w:p w14:paraId="47D4E261" w14:textId="77777777" w:rsidR="001F7B68" w:rsidRPr="00F224C1" w:rsidRDefault="001F7B68" w:rsidP="006A7C9D">
            <w:pPr>
              <w:spacing w:before="60" w:after="60" w:line="264" w:lineRule="auto"/>
              <w:ind w:left="50" w:right="65"/>
              <w:jc w:val="center"/>
              <w:rPr>
                <w:sz w:val="24"/>
                <w:szCs w:val="24"/>
              </w:rPr>
            </w:pPr>
            <w:r w:rsidRPr="00F224C1">
              <w:rPr>
                <w:sz w:val="24"/>
                <w:szCs w:val="24"/>
              </w:rPr>
              <w:t>Cái</w:t>
            </w:r>
          </w:p>
        </w:tc>
        <w:tc>
          <w:tcPr>
            <w:tcW w:w="1687" w:type="dxa"/>
            <w:shd w:val="solid" w:color="FFFFFF" w:fill="auto"/>
            <w:tcMar>
              <w:top w:w="0" w:type="dxa"/>
              <w:left w:w="0" w:type="dxa"/>
              <w:bottom w:w="0" w:type="dxa"/>
              <w:right w:w="0" w:type="dxa"/>
            </w:tcMar>
            <w:vAlign w:val="center"/>
          </w:tcPr>
          <w:p w14:paraId="4CFD8638" w14:textId="77777777" w:rsidR="001F7B68" w:rsidRPr="00F224C1" w:rsidRDefault="001F7B68" w:rsidP="006A7C9D">
            <w:pPr>
              <w:spacing w:before="60" w:after="60" w:line="264" w:lineRule="auto"/>
              <w:ind w:left="50" w:right="65"/>
              <w:jc w:val="center"/>
              <w:rPr>
                <w:sz w:val="24"/>
                <w:szCs w:val="24"/>
              </w:rPr>
            </w:pPr>
            <w:r w:rsidRPr="00F224C1">
              <w:rPr>
                <w:sz w:val="24"/>
                <w:szCs w:val="24"/>
              </w:rPr>
              <w:t>2,00</w:t>
            </w:r>
          </w:p>
        </w:tc>
        <w:tc>
          <w:tcPr>
            <w:tcW w:w="1592" w:type="dxa"/>
            <w:shd w:val="solid" w:color="FFFFFF" w:fill="auto"/>
            <w:tcMar>
              <w:top w:w="0" w:type="dxa"/>
              <w:left w:w="0" w:type="dxa"/>
              <w:bottom w:w="0" w:type="dxa"/>
              <w:right w:w="0" w:type="dxa"/>
            </w:tcMar>
            <w:vAlign w:val="center"/>
          </w:tcPr>
          <w:p w14:paraId="3512EA29" w14:textId="77777777" w:rsidR="001F7B68" w:rsidRPr="00F224C1" w:rsidRDefault="001F7B68" w:rsidP="006A7C9D">
            <w:pPr>
              <w:spacing w:before="60" w:after="60" w:line="264" w:lineRule="auto"/>
              <w:ind w:left="50" w:right="65"/>
              <w:jc w:val="center"/>
              <w:rPr>
                <w:sz w:val="24"/>
                <w:szCs w:val="24"/>
              </w:rPr>
            </w:pPr>
          </w:p>
        </w:tc>
      </w:tr>
      <w:tr w:rsidR="00F224C1" w:rsidRPr="00F224C1" w14:paraId="4285218A" w14:textId="77777777" w:rsidTr="00EC01A1">
        <w:tc>
          <w:tcPr>
            <w:tcW w:w="739" w:type="dxa"/>
            <w:shd w:val="solid" w:color="FFFFFF" w:fill="auto"/>
            <w:tcMar>
              <w:top w:w="0" w:type="dxa"/>
              <w:left w:w="0" w:type="dxa"/>
              <w:bottom w:w="0" w:type="dxa"/>
              <w:right w:w="0" w:type="dxa"/>
            </w:tcMar>
            <w:vAlign w:val="center"/>
          </w:tcPr>
          <w:p w14:paraId="7AB285BA" w14:textId="77777777" w:rsidR="001F7B68" w:rsidRPr="00F224C1" w:rsidRDefault="001F7B68" w:rsidP="006A7C9D">
            <w:pPr>
              <w:spacing w:before="60" w:after="60" w:line="264" w:lineRule="auto"/>
              <w:jc w:val="center"/>
              <w:rPr>
                <w:sz w:val="24"/>
                <w:szCs w:val="24"/>
              </w:rPr>
            </w:pPr>
            <w:r w:rsidRPr="00F224C1">
              <w:rPr>
                <w:sz w:val="24"/>
                <w:szCs w:val="24"/>
              </w:rPr>
              <w:t>2</w:t>
            </w:r>
          </w:p>
        </w:tc>
        <w:tc>
          <w:tcPr>
            <w:tcW w:w="3377" w:type="dxa"/>
            <w:shd w:val="solid" w:color="FFFFFF" w:fill="auto"/>
            <w:tcMar>
              <w:top w:w="0" w:type="dxa"/>
              <w:left w:w="0" w:type="dxa"/>
              <w:bottom w:w="0" w:type="dxa"/>
              <w:right w:w="0" w:type="dxa"/>
            </w:tcMar>
            <w:vAlign w:val="center"/>
          </w:tcPr>
          <w:p w14:paraId="2DC11B0B" w14:textId="77777777" w:rsidR="001F7B68" w:rsidRPr="00F224C1" w:rsidRDefault="001F7B68" w:rsidP="006A7C9D">
            <w:pPr>
              <w:spacing w:before="60" w:after="60" w:line="264" w:lineRule="auto"/>
              <w:ind w:left="50" w:right="65"/>
              <w:rPr>
                <w:sz w:val="24"/>
                <w:szCs w:val="24"/>
              </w:rPr>
            </w:pPr>
            <w:r w:rsidRPr="00F224C1">
              <w:rPr>
                <w:sz w:val="24"/>
                <w:szCs w:val="24"/>
              </w:rPr>
              <w:t>Băng dính to</w:t>
            </w:r>
          </w:p>
        </w:tc>
        <w:tc>
          <w:tcPr>
            <w:tcW w:w="1682" w:type="dxa"/>
            <w:shd w:val="solid" w:color="FFFFFF" w:fill="auto"/>
            <w:tcMar>
              <w:top w:w="0" w:type="dxa"/>
              <w:left w:w="0" w:type="dxa"/>
              <w:bottom w:w="0" w:type="dxa"/>
              <w:right w:w="0" w:type="dxa"/>
            </w:tcMar>
            <w:vAlign w:val="center"/>
          </w:tcPr>
          <w:p w14:paraId="6437532E" w14:textId="77777777" w:rsidR="001F7B68" w:rsidRPr="00F224C1" w:rsidRDefault="001F7B68" w:rsidP="006A7C9D">
            <w:pPr>
              <w:spacing w:before="60" w:after="60" w:line="264" w:lineRule="auto"/>
              <w:ind w:left="50" w:right="65"/>
              <w:jc w:val="center"/>
              <w:rPr>
                <w:sz w:val="24"/>
                <w:szCs w:val="24"/>
              </w:rPr>
            </w:pPr>
            <w:r w:rsidRPr="00F224C1">
              <w:rPr>
                <w:sz w:val="24"/>
                <w:szCs w:val="24"/>
              </w:rPr>
              <w:t>Cuộn</w:t>
            </w:r>
          </w:p>
        </w:tc>
        <w:tc>
          <w:tcPr>
            <w:tcW w:w="1687" w:type="dxa"/>
            <w:shd w:val="solid" w:color="FFFFFF" w:fill="auto"/>
            <w:tcMar>
              <w:top w:w="0" w:type="dxa"/>
              <w:left w:w="0" w:type="dxa"/>
              <w:bottom w:w="0" w:type="dxa"/>
              <w:right w:w="0" w:type="dxa"/>
            </w:tcMar>
            <w:vAlign w:val="center"/>
          </w:tcPr>
          <w:p w14:paraId="397EF1EA" w14:textId="77777777" w:rsidR="001F7B68" w:rsidRPr="00F224C1" w:rsidRDefault="001F7B68" w:rsidP="006A7C9D">
            <w:pPr>
              <w:spacing w:before="60" w:after="60" w:line="264" w:lineRule="auto"/>
              <w:ind w:left="50" w:right="65"/>
              <w:jc w:val="center"/>
              <w:rPr>
                <w:sz w:val="24"/>
                <w:szCs w:val="24"/>
              </w:rPr>
            </w:pPr>
            <w:r w:rsidRPr="00F224C1">
              <w:rPr>
                <w:sz w:val="24"/>
                <w:szCs w:val="24"/>
              </w:rPr>
              <w:t>4,00</w:t>
            </w:r>
          </w:p>
        </w:tc>
        <w:tc>
          <w:tcPr>
            <w:tcW w:w="1592" w:type="dxa"/>
            <w:shd w:val="solid" w:color="FFFFFF" w:fill="auto"/>
            <w:tcMar>
              <w:top w:w="0" w:type="dxa"/>
              <w:left w:w="0" w:type="dxa"/>
              <w:bottom w:w="0" w:type="dxa"/>
              <w:right w:w="0" w:type="dxa"/>
            </w:tcMar>
            <w:vAlign w:val="center"/>
          </w:tcPr>
          <w:p w14:paraId="56136E8E" w14:textId="77777777" w:rsidR="001F7B68" w:rsidRPr="00F224C1" w:rsidRDefault="001F7B68" w:rsidP="006A7C9D">
            <w:pPr>
              <w:spacing w:before="60" w:after="60" w:line="264" w:lineRule="auto"/>
              <w:ind w:left="50" w:right="65"/>
              <w:jc w:val="center"/>
              <w:rPr>
                <w:sz w:val="24"/>
                <w:szCs w:val="24"/>
              </w:rPr>
            </w:pPr>
          </w:p>
        </w:tc>
      </w:tr>
      <w:tr w:rsidR="00F224C1" w:rsidRPr="00F224C1" w14:paraId="3D6D36BE" w14:textId="77777777" w:rsidTr="00EC01A1">
        <w:tc>
          <w:tcPr>
            <w:tcW w:w="739" w:type="dxa"/>
            <w:shd w:val="solid" w:color="FFFFFF" w:fill="auto"/>
            <w:tcMar>
              <w:top w:w="0" w:type="dxa"/>
              <w:left w:w="0" w:type="dxa"/>
              <w:bottom w:w="0" w:type="dxa"/>
              <w:right w:w="0" w:type="dxa"/>
            </w:tcMar>
            <w:vAlign w:val="center"/>
          </w:tcPr>
          <w:p w14:paraId="086490D0" w14:textId="77777777" w:rsidR="001F7B68" w:rsidRPr="00F224C1" w:rsidRDefault="001F7B68" w:rsidP="006A7C9D">
            <w:pPr>
              <w:spacing w:before="60" w:after="60" w:line="264" w:lineRule="auto"/>
              <w:jc w:val="center"/>
              <w:rPr>
                <w:sz w:val="24"/>
                <w:szCs w:val="24"/>
              </w:rPr>
            </w:pPr>
            <w:r w:rsidRPr="00F224C1">
              <w:rPr>
                <w:sz w:val="24"/>
                <w:szCs w:val="24"/>
              </w:rPr>
              <w:t>3</w:t>
            </w:r>
          </w:p>
        </w:tc>
        <w:tc>
          <w:tcPr>
            <w:tcW w:w="3377" w:type="dxa"/>
            <w:shd w:val="solid" w:color="FFFFFF" w:fill="auto"/>
            <w:tcMar>
              <w:top w:w="0" w:type="dxa"/>
              <w:left w:w="0" w:type="dxa"/>
              <w:bottom w:w="0" w:type="dxa"/>
              <w:right w:w="0" w:type="dxa"/>
            </w:tcMar>
            <w:vAlign w:val="center"/>
          </w:tcPr>
          <w:p w14:paraId="151441B3" w14:textId="77777777" w:rsidR="001F7B68" w:rsidRPr="00F224C1" w:rsidRDefault="001F7B68" w:rsidP="006A7C9D">
            <w:pPr>
              <w:spacing w:before="60" w:after="60" w:line="264" w:lineRule="auto"/>
              <w:ind w:left="50" w:right="65"/>
              <w:rPr>
                <w:sz w:val="24"/>
                <w:szCs w:val="24"/>
              </w:rPr>
            </w:pPr>
            <w:r w:rsidRPr="00F224C1">
              <w:rPr>
                <w:sz w:val="24"/>
                <w:szCs w:val="24"/>
              </w:rPr>
              <w:t>Bút dạ màu</w:t>
            </w:r>
          </w:p>
        </w:tc>
        <w:tc>
          <w:tcPr>
            <w:tcW w:w="1682" w:type="dxa"/>
            <w:shd w:val="solid" w:color="FFFFFF" w:fill="auto"/>
            <w:tcMar>
              <w:top w:w="0" w:type="dxa"/>
              <w:left w:w="0" w:type="dxa"/>
              <w:bottom w:w="0" w:type="dxa"/>
              <w:right w:w="0" w:type="dxa"/>
            </w:tcMar>
            <w:vAlign w:val="center"/>
          </w:tcPr>
          <w:p w14:paraId="4529241A" w14:textId="77777777" w:rsidR="001F7B68" w:rsidRPr="00F224C1" w:rsidRDefault="001F7B68" w:rsidP="006A7C9D">
            <w:pPr>
              <w:spacing w:before="60" w:after="60" w:line="264" w:lineRule="auto"/>
              <w:ind w:left="50" w:right="65"/>
              <w:jc w:val="center"/>
              <w:rPr>
                <w:sz w:val="24"/>
                <w:szCs w:val="24"/>
              </w:rPr>
            </w:pPr>
            <w:r w:rsidRPr="00F224C1">
              <w:rPr>
                <w:sz w:val="24"/>
                <w:szCs w:val="24"/>
              </w:rPr>
              <w:t>Bộ</w:t>
            </w:r>
          </w:p>
        </w:tc>
        <w:tc>
          <w:tcPr>
            <w:tcW w:w="1687" w:type="dxa"/>
            <w:shd w:val="solid" w:color="FFFFFF" w:fill="auto"/>
            <w:tcMar>
              <w:top w:w="0" w:type="dxa"/>
              <w:left w:w="0" w:type="dxa"/>
              <w:bottom w:w="0" w:type="dxa"/>
              <w:right w:w="0" w:type="dxa"/>
            </w:tcMar>
            <w:vAlign w:val="center"/>
          </w:tcPr>
          <w:p w14:paraId="565ADC80" w14:textId="77777777" w:rsidR="001F7B68" w:rsidRPr="00F224C1" w:rsidRDefault="001F7B68" w:rsidP="006A7C9D">
            <w:pPr>
              <w:spacing w:before="60" w:after="60" w:line="264" w:lineRule="auto"/>
              <w:ind w:left="50" w:right="65"/>
              <w:jc w:val="center"/>
              <w:rPr>
                <w:sz w:val="24"/>
                <w:szCs w:val="24"/>
              </w:rPr>
            </w:pPr>
            <w:r w:rsidRPr="00F224C1">
              <w:rPr>
                <w:sz w:val="24"/>
                <w:szCs w:val="24"/>
              </w:rPr>
              <w:t>1,00</w:t>
            </w:r>
          </w:p>
        </w:tc>
        <w:tc>
          <w:tcPr>
            <w:tcW w:w="1592" w:type="dxa"/>
            <w:shd w:val="solid" w:color="FFFFFF" w:fill="auto"/>
            <w:tcMar>
              <w:top w:w="0" w:type="dxa"/>
              <w:left w:w="0" w:type="dxa"/>
              <w:bottom w:w="0" w:type="dxa"/>
              <w:right w:w="0" w:type="dxa"/>
            </w:tcMar>
            <w:vAlign w:val="center"/>
          </w:tcPr>
          <w:p w14:paraId="76C9F948" w14:textId="77777777" w:rsidR="001F7B68" w:rsidRPr="00F224C1" w:rsidRDefault="001F7B68" w:rsidP="006A7C9D">
            <w:pPr>
              <w:spacing w:before="60" w:after="60" w:line="264" w:lineRule="auto"/>
              <w:ind w:left="50" w:right="65"/>
              <w:jc w:val="center"/>
              <w:rPr>
                <w:sz w:val="24"/>
                <w:szCs w:val="24"/>
              </w:rPr>
            </w:pPr>
            <w:r w:rsidRPr="00F224C1">
              <w:rPr>
                <w:sz w:val="24"/>
                <w:szCs w:val="24"/>
              </w:rPr>
              <w:t>1,00</w:t>
            </w:r>
          </w:p>
        </w:tc>
      </w:tr>
      <w:tr w:rsidR="00F224C1" w:rsidRPr="00F224C1" w14:paraId="5F72A68A" w14:textId="77777777" w:rsidTr="00EC01A1">
        <w:tc>
          <w:tcPr>
            <w:tcW w:w="739" w:type="dxa"/>
            <w:shd w:val="solid" w:color="FFFFFF" w:fill="auto"/>
            <w:tcMar>
              <w:top w:w="0" w:type="dxa"/>
              <w:left w:w="0" w:type="dxa"/>
              <w:bottom w:w="0" w:type="dxa"/>
              <w:right w:w="0" w:type="dxa"/>
            </w:tcMar>
            <w:vAlign w:val="center"/>
          </w:tcPr>
          <w:p w14:paraId="21D9ECF8" w14:textId="77777777" w:rsidR="001F7B68" w:rsidRPr="00F224C1" w:rsidRDefault="001F7B68" w:rsidP="006A7C9D">
            <w:pPr>
              <w:spacing w:before="60" w:after="60" w:line="264" w:lineRule="auto"/>
              <w:jc w:val="center"/>
              <w:rPr>
                <w:sz w:val="24"/>
                <w:szCs w:val="24"/>
              </w:rPr>
            </w:pPr>
            <w:r w:rsidRPr="00F224C1">
              <w:rPr>
                <w:sz w:val="24"/>
                <w:szCs w:val="24"/>
              </w:rPr>
              <w:t>4</w:t>
            </w:r>
          </w:p>
        </w:tc>
        <w:tc>
          <w:tcPr>
            <w:tcW w:w="3377" w:type="dxa"/>
            <w:shd w:val="solid" w:color="FFFFFF" w:fill="auto"/>
            <w:tcMar>
              <w:top w:w="0" w:type="dxa"/>
              <w:left w:w="0" w:type="dxa"/>
              <w:bottom w:w="0" w:type="dxa"/>
              <w:right w:w="0" w:type="dxa"/>
            </w:tcMar>
            <w:vAlign w:val="center"/>
          </w:tcPr>
          <w:p w14:paraId="4064A6AF" w14:textId="77777777" w:rsidR="001F7B68" w:rsidRPr="00F224C1" w:rsidRDefault="001F7B68" w:rsidP="006A7C9D">
            <w:pPr>
              <w:spacing w:before="60" w:after="60" w:line="264" w:lineRule="auto"/>
              <w:ind w:left="50" w:right="65"/>
              <w:rPr>
                <w:sz w:val="24"/>
                <w:szCs w:val="24"/>
              </w:rPr>
            </w:pPr>
            <w:r w:rsidRPr="00F224C1">
              <w:rPr>
                <w:sz w:val="24"/>
                <w:szCs w:val="24"/>
              </w:rPr>
              <w:t>Bút chì</w:t>
            </w:r>
          </w:p>
        </w:tc>
        <w:tc>
          <w:tcPr>
            <w:tcW w:w="1682" w:type="dxa"/>
            <w:shd w:val="solid" w:color="FFFFFF" w:fill="auto"/>
            <w:tcMar>
              <w:top w:w="0" w:type="dxa"/>
              <w:left w:w="0" w:type="dxa"/>
              <w:bottom w:w="0" w:type="dxa"/>
              <w:right w:w="0" w:type="dxa"/>
            </w:tcMar>
            <w:vAlign w:val="center"/>
          </w:tcPr>
          <w:p w14:paraId="705B5114" w14:textId="77777777" w:rsidR="001F7B68" w:rsidRPr="00F224C1" w:rsidRDefault="001F7B68" w:rsidP="006A7C9D">
            <w:pPr>
              <w:spacing w:before="60" w:after="60" w:line="264" w:lineRule="auto"/>
              <w:ind w:left="50" w:right="65"/>
              <w:jc w:val="center"/>
              <w:rPr>
                <w:sz w:val="24"/>
                <w:szCs w:val="24"/>
              </w:rPr>
            </w:pPr>
            <w:r w:rsidRPr="00F224C1">
              <w:rPr>
                <w:sz w:val="24"/>
                <w:szCs w:val="24"/>
              </w:rPr>
              <w:t>Chiếc</w:t>
            </w:r>
          </w:p>
        </w:tc>
        <w:tc>
          <w:tcPr>
            <w:tcW w:w="1687" w:type="dxa"/>
            <w:shd w:val="solid" w:color="FFFFFF" w:fill="auto"/>
            <w:tcMar>
              <w:top w:w="0" w:type="dxa"/>
              <w:left w:w="0" w:type="dxa"/>
              <w:bottom w:w="0" w:type="dxa"/>
              <w:right w:w="0" w:type="dxa"/>
            </w:tcMar>
            <w:vAlign w:val="center"/>
          </w:tcPr>
          <w:p w14:paraId="7A424D5F" w14:textId="77777777" w:rsidR="001F7B68" w:rsidRPr="00F224C1" w:rsidRDefault="001F7B68" w:rsidP="006A7C9D">
            <w:pPr>
              <w:spacing w:before="60" w:after="60" w:line="264" w:lineRule="auto"/>
              <w:ind w:left="50" w:right="65"/>
              <w:jc w:val="center"/>
              <w:rPr>
                <w:sz w:val="24"/>
                <w:szCs w:val="24"/>
              </w:rPr>
            </w:pPr>
            <w:r w:rsidRPr="00F224C1">
              <w:rPr>
                <w:sz w:val="24"/>
                <w:szCs w:val="24"/>
              </w:rPr>
              <w:t>3,00</w:t>
            </w:r>
          </w:p>
        </w:tc>
        <w:tc>
          <w:tcPr>
            <w:tcW w:w="1592" w:type="dxa"/>
            <w:shd w:val="solid" w:color="FFFFFF" w:fill="auto"/>
            <w:tcMar>
              <w:top w:w="0" w:type="dxa"/>
              <w:left w:w="0" w:type="dxa"/>
              <w:bottom w:w="0" w:type="dxa"/>
              <w:right w:w="0" w:type="dxa"/>
            </w:tcMar>
            <w:vAlign w:val="center"/>
          </w:tcPr>
          <w:p w14:paraId="5C9F1EEF" w14:textId="77777777" w:rsidR="001F7B68" w:rsidRPr="00F224C1" w:rsidRDefault="001F7B68" w:rsidP="006A7C9D">
            <w:pPr>
              <w:spacing w:before="60" w:after="60" w:line="264" w:lineRule="auto"/>
              <w:ind w:left="50" w:right="65"/>
              <w:jc w:val="center"/>
              <w:rPr>
                <w:sz w:val="24"/>
                <w:szCs w:val="24"/>
              </w:rPr>
            </w:pPr>
            <w:r w:rsidRPr="00F224C1">
              <w:rPr>
                <w:sz w:val="24"/>
                <w:szCs w:val="24"/>
              </w:rPr>
              <w:t>3,00</w:t>
            </w:r>
          </w:p>
        </w:tc>
      </w:tr>
      <w:tr w:rsidR="00F224C1" w:rsidRPr="00F224C1" w14:paraId="178A75F4" w14:textId="77777777" w:rsidTr="00EC01A1">
        <w:tc>
          <w:tcPr>
            <w:tcW w:w="739" w:type="dxa"/>
            <w:shd w:val="solid" w:color="FFFFFF" w:fill="auto"/>
            <w:tcMar>
              <w:top w:w="0" w:type="dxa"/>
              <w:left w:w="0" w:type="dxa"/>
              <w:bottom w:w="0" w:type="dxa"/>
              <w:right w:w="0" w:type="dxa"/>
            </w:tcMar>
            <w:vAlign w:val="center"/>
          </w:tcPr>
          <w:p w14:paraId="4C6BF5AB" w14:textId="77777777" w:rsidR="001F7B68" w:rsidRPr="00F224C1" w:rsidRDefault="001F7B68" w:rsidP="006A7C9D">
            <w:pPr>
              <w:spacing w:before="60" w:after="60" w:line="264" w:lineRule="auto"/>
              <w:jc w:val="center"/>
              <w:rPr>
                <w:sz w:val="24"/>
                <w:szCs w:val="24"/>
              </w:rPr>
            </w:pPr>
            <w:r w:rsidRPr="00F224C1">
              <w:rPr>
                <w:sz w:val="24"/>
                <w:szCs w:val="24"/>
              </w:rPr>
              <w:t>5</w:t>
            </w:r>
          </w:p>
        </w:tc>
        <w:tc>
          <w:tcPr>
            <w:tcW w:w="3377" w:type="dxa"/>
            <w:shd w:val="solid" w:color="FFFFFF" w:fill="auto"/>
            <w:tcMar>
              <w:top w:w="0" w:type="dxa"/>
              <w:left w:w="0" w:type="dxa"/>
              <w:bottom w:w="0" w:type="dxa"/>
              <w:right w:w="0" w:type="dxa"/>
            </w:tcMar>
            <w:vAlign w:val="center"/>
          </w:tcPr>
          <w:p w14:paraId="64BC6C6C" w14:textId="77777777" w:rsidR="001F7B68" w:rsidRPr="00F224C1" w:rsidRDefault="001F7B68" w:rsidP="006A7C9D">
            <w:pPr>
              <w:spacing w:before="60" w:after="60" w:line="264" w:lineRule="auto"/>
              <w:ind w:left="50" w:right="65"/>
              <w:rPr>
                <w:sz w:val="24"/>
                <w:szCs w:val="24"/>
              </w:rPr>
            </w:pPr>
            <w:r w:rsidRPr="00F224C1">
              <w:rPr>
                <w:sz w:val="24"/>
                <w:szCs w:val="24"/>
              </w:rPr>
              <w:t>Bút xóa</w:t>
            </w:r>
          </w:p>
        </w:tc>
        <w:tc>
          <w:tcPr>
            <w:tcW w:w="1682" w:type="dxa"/>
            <w:shd w:val="solid" w:color="FFFFFF" w:fill="auto"/>
            <w:tcMar>
              <w:top w:w="0" w:type="dxa"/>
              <w:left w:w="0" w:type="dxa"/>
              <w:bottom w:w="0" w:type="dxa"/>
              <w:right w:w="0" w:type="dxa"/>
            </w:tcMar>
            <w:vAlign w:val="center"/>
          </w:tcPr>
          <w:p w14:paraId="2B985A21" w14:textId="77777777" w:rsidR="001F7B68" w:rsidRPr="00F224C1" w:rsidRDefault="001F7B68" w:rsidP="006A7C9D">
            <w:pPr>
              <w:spacing w:before="60" w:after="60" w:line="264" w:lineRule="auto"/>
              <w:ind w:left="50" w:right="65"/>
              <w:jc w:val="center"/>
              <w:rPr>
                <w:sz w:val="24"/>
                <w:szCs w:val="24"/>
              </w:rPr>
            </w:pPr>
            <w:r w:rsidRPr="00F224C1">
              <w:rPr>
                <w:sz w:val="24"/>
                <w:szCs w:val="24"/>
              </w:rPr>
              <w:t>Chiếc</w:t>
            </w:r>
          </w:p>
        </w:tc>
        <w:tc>
          <w:tcPr>
            <w:tcW w:w="1687" w:type="dxa"/>
            <w:shd w:val="solid" w:color="FFFFFF" w:fill="auto"/>
            <w:tcMar>
              <w:top w:w="0" w:type="dxa"/>
              <w:left w:w="0" w:type="dxa"/>
              <w:bottom w:w="0" w:type="dxa"/>
              <w:right w:w="0" w:type="dxa"/>
            </w:tcMar>
            <w:vAlign w:val="center"/>
          </w:tcPr>
          <w:p w14:paraId="0EC6773D" w14:textId="77777777" w:rsidR="001F7B68" w:rsidRPr="00F224C1" w:rsidRDefault="001F7B68" w:rsidP="006A7C9D">
            <w:pPr>
              <w:spacing w:before="60" w:after="60" w:line="264" w:lineRule="auto"/>
              <w:ind w:left="50" w:right="65"/>
              <w:jc w:val="center"/>
              <w:rPr>
                <w:sz w:val="24"/>
                <w:szCs w:val="24"/>
              </w:rPr>
            </w:pPr>
            <w:r w:rsidRPr="00F224C1">
              <w:rPr>
                <w:sz w:val="24"/>
                <w:szCs w:val="24"/>
              </w:rPr>
              <w:t>4,00</w:t>
            </w:r>
          </w:p>
        </w:tc>
        <w:tc>
          <w:tcPr>
            <w:tcW w:w="1592" w:type="dxa"/>
            <w:shd w:val="solid" w:color="FFFFFF" w:fill="auto"/>
            <w:tcMar>
              <w:top w:w="0" w:type="dxa"/>
              <w:left w:w="0" w:type="dxa"/>
              <w:bottom w:w="0" w:type="dxa"/>
              <w:right w:w="0" w:type="dxa"/>
            </w:tcMar>
            <w:vAlign w:val="center"/>
          </w:tcPr>
          <w:p w14:paraId="6ED90B11" w14:textId="77777777" w:rsidR="001F7B68" w:rsidRPr="00F224C1" w:rsidRDefault="001F7B68" w:rsidP="006A7C9D">
            <w:pPr>
              <w:spacing w:before="60" w:after="60" w:line="264" w:lineRule="auto"/>
              <w:ind w:left="50" w:right="65"/>
              <w:jc w:val="center"/>
              <w:rPr>
                <w:sz w:val="24"/>
                <w:szCs w:val="24"/>
              </w:rPr>
            </w:pPr>
          </w:p>
        </w:tc>
      </w:tr>
      <w:tr w:rsidR="00F224C1" w:rsidRPr="00F224C1" w14:paraId="06360B74" w14:textId="77777777" w:rsidTr="00EC01A1">
        <w:tc>
          <w:tcPr>
            <w:tcW w:w="739" w:type="dxa"/>
            <w:shd w:val="solid" w:color="FFFFFF" w:fill="auto"/>
            <w:tcMar>
              <w:top w:w="0" w:type="dxa"/>
              <w:left w:w="0" w:type="dxa"/>
              <w:bottom w:w="0" w:type="dxa"/>
              <w:right w:w="0" w:type="dxa"/>
            </w:tcMar>
            <w:vAlign w:val="center"/>
          </w:tcPr>
          <w:p w14:paraId="35DBBEF9" w14:textId="77777777" w:rsidR="001F7B68" w:rsidRPr="00F224C1" w:rsidRDefault="001F7B68" w:rsidP="006A7C9D">
            <w:pPr>
              <w:spacing w:before="60" w:after="60" w:line="264" w:lineRule="auto"/>
              <w:jc w:val="center"/>
              <w:rPr>
                <w:sz w:val="24"/>
                <w:szCs w:val="24"/>
              </w:rPr>
            </w:pPr>
            <w:r w:rsidRPr="00F224C1">
              <w:rPr>
                <w:sz w:val="24"/>
                <w:szCs w:val="24"/>
              </w:rPr>
              <w:t>6</w:t>
            </w:r>
          </w:p>
        </w:tc>
        <w:tc>
          <w:tcPr>
            <w:tcW w:w="3377" w:type="dxa"/>
            <w:shd w:val="solid" w:color="FFFFFF" w:fill="auto"/>
            <w:tcMar>
              <w:top w:w="0" w:type="dxa"/>
              <w:left w:w="0" w:type="dxa"/>
              <w:bottom w:w="0" w:type="dxa"/>
              <w:right w:w="0" w:type="dxa"/>
            </w:tcMar>
            <w:vAlign w:val="center"/>
          </w:tcPr>
          <w:p w14:paraId="4A3A2C2D" w14:textId="77777777" w:rsidR="001F7B68" w:rsidRPr="00F224C1" w:rsidRDefault="001F7B68" w:rsidP="006A7C9D">
            <w:pPr>
              <w:spacing w:before="60" w:after="60" w:line="264" w:lineRule="auto"/>
              <w:ind w:left="50" w:right="65"/>
              <w:rPr>
                <w:sz w:val="24"/>
                <w:szCs w:val="24"/>
              </w:rPr>
            </w:pPr>
            <w:r w:rsidRPr="00F224C1">
              <w:rPr>
                <w:sz w:val="24"/>
                <w:szCs w:val="24"/>
              </w:rPr>
              <w:t>Bút nhớ dòng</w:t>
            </w:r>
          </w:p>
        </w:tc>
        <w:tc>
          <w:tcPr>
            <w:tcW w:w="1682" w:type="dxa"/>
            <w:shd w:val="solid" w:color="FFFFFF" w:fill="auto"/>
            <w:tcMar>
              <w:top w:w="0" w:type="dxa"/>
              <w:left w:w="0" w:type="dxa"/>
              <w:bottom w:w="0" w:type="dxa"/>
              <w:right w:w="0" w:type="dxa"/>
            </w:tcMar>
            <w:vAlign w:val="center"/>
          </w:tcPr>
          <w:p w14:paraId="34BD8C65" w14:textId="77777777" w:rsidR="001F7B68" w:rsidRPr="00F224C1" w:rsidRDefault="001F7B68" w:rsidP="006A7C9D">
            <w:pPr>
              <w:spacing w:before="60" w:after="60" w:line="264" w:lineRule="auto"/>
              <w:ind w:left="50" w:right="65"/>
              <w:jc w:val="center"/>
              <w:rPr>
                <w:sz w:val="24"/>
                <w:szCs w:val="24"/>
              </w:rPr>
            </w:pPr>
            <w:r w:rsidRPr="00F224C1">
              <w:rPr>
                <w:sz w:val="24"/>
                <w:szCs w:val="24"/>
              </w:rPr>
              <w:t>Chiếc</w:t>
            </w:r>
          </w:p>
        </w:tc>
        <w:tc>
          <w:tcPr>
            <w:tcW w:w="1687" w:type="dxa"/>
            <w:shd w:val="solid" w:color="FFFFFF" w:fill="auto"/>
            <w:tcMar>
              <w:top w:w="0" w:type="dxa"/>
              <w:left w:w="0" w:type="dxa"/>
              <w:bottom w:w="0" w:type="dxa"/>
              <w:right w:w="0" w:type="dxa"/>
            </w:tcMar>
            <w:vAlign w:val="center"/>
          </w:tcPr>
          <w:p w14:paraId="66BFD48F" w14:textId="77777777" w:rsidR="001F7B68" w:rsidRPr="00F224C1" w:rsidRDefault="001F7B68" w:rsidP="006A7C9D">
            <w:pPr>
              <w:spacing w:before="60" w:after="60" w:line="264" w:lineRule="auto"/>
              <w:ind w:left="50" w:right="65"/>
              <w:jc w:val="center"/>
              <w:rPr>
                <w:sz w:val="24"/>
                <w:szCs w:val="24"/>
              </w:rPr>
            </w:pPr>
            <w:r w:rsidRPr="00F224C1">
              <w:rPr>
                <w:sz w:val="24"/>
                <w:szCs w:val="24"/>
              </w:rPr>
              <w:t>4,00</w:t>
            </w:r>
          </w:p>
        </w:tc>
        <w:tc>
          <w:tcPr>
            <w:tcW w:w="1592" w:type="dxa"/>
            <w:shd w:val="solid" w:color="FFFFFF" w:fill="auto"/>
            <w:tcMar>
              <w:top w:w="0" w:type="dxa"/>
              <w:left w:w="0" w:type="dxa"/>
              <w:bottom w:w="0" w:type="dxa"/>
              <w:right w:w="0" w:type="dxa"/>
            </w:tcMar>
            <w:vAlign w:val="center"/>
          </w:tcPr>
          <w:p w14:paraId="684A51EE" w14:textId="77777777" w:rsidR="001F7B68" w:rsidRPr="00F224C1" w:rsidRDefault="001F7B68" w:rsidP="006A7C9D">
            <w:pPr>
              <w:spacing w:before="60" w:after="60" w:line="264" w:lineRule="auto"/>
              <w:ind w:left="50" w:right="65"/>
              <w:jc w:val="center"/>
              <w:rPr>
                <w:sz w:val="24"/>
                <w:szCs w:val="24"/>
              </w:rPr>
            </w:pPr>
          </w:p>
        </w:tc>
      </w:tr>
      <w:tr w:rsidR="00F224C1" w:rsidRPr="00F224C1" w14:paraId="1F711EBF" w14:textId="77777777" w:rsidTr="00EC01A1">
        <w:tc>
          <w:tcPr>
            <w:tcW w:w="739" w:type="dxa"/>
            <w:shd w:val="solid" w:color="FFFFFF" w:fill="auto"/>
            <w:tcMar>
              <w:top w:w="0" w:type="dxa"/>
              <w:left w:w="0" w:type="dxa"/>
              <w:bottom w:w="0" w:type="dxa"/>
              <w:right w:w="0" w:type="dxa"/>
            </w:tcMar>
            <w:vAlign w:val="center"/>
          </w:tcPr>
          <w:p w14:paraId="62621B82" w14:textId="77777777" w:rsidR="001F7B68" w:rsidRPr="00F224C1" w:rsidRDefault="001F7B68" w:rsidP="006A7C9D">
            <w:pPr>
              <w:spacing w:before="60" w:after="60" w:line="264" w:lineRule="auto"/>
              <w:jc w:val="center"/>
              <w:rPr>
                <w:sz w:val="24"/>
                <w:szCs w:val="24"/>
              </w:rPr>
            </w:pPr>
            <w:r w:rsidRPr="00F224C1">
              <w:rPr>
                <w:sz w:val="24"/>
                <w:szCs w:val="24"/>
              </w:rPr>
              <w:t>7</w:t>
            </w:r>
          </w:p>
        </w:tc>
        <w:tc>
          <w:tcPr>
            <w:tcW w:w="3377" w:type="dxa"/>
            <w:shd w:val="solid" w:color="FFFFFF" w:fill="auto"/>
            <w:tcMar>
              <w:top w:w="0" w:type="dxa"/>
              <w:left w:w="0" w:type="dxa"/>
              <w:bottom w:w="0" w:type="dxa"/>
              <w:right w:w="0" w:type="dxa"/>
            </w:tcMar>
            <w:vAlign w:val="center"/>
          </w:tcPr>
          <w:p w14:paraId="68C6372C" w14:textId="77777777" w:rsidR="001F7B68" w:rsidRPr="00F224C1" w:rsidRDefault="001F7B68" w:rsidP="006A7C9D">
            <w:pPr>
              <w:spacing w:before="60" w:after="60" w:line="264" w:lineRule="auto"/>
              <w:ind w:left="50" w:right="65"/>
              <w:rPr>
                <w:sz w:val="24"/>
                <w:szCs w:val="24"/>
              </w:rPr>
            </w:pPr>
            <w:r w:rsidRPr="00F224C1">
              <w:rPr>
                <w:sz w:val="24"/>
                <w:szCs w:val="24"/>
              </w:rPr>
              <w:t>Tẩy chì</w:t>
            </w:r>
          </w:p>
        </w:tc>
        <w:tc>
          <w:tcPr>
            <w:tcW w:w="1682" w:type="dxa"/>
            <w:shd w:val="solid" w:color="FFFFFF" w:fill="auto"/>
            <w:tcMar>
              <w:top w:w="0" w:type="dxa"/>
              <w:left w:w="0" w:type="dxa"/>
              <w:bottom w:w="0" w:type="dxa"/>
              <w:right w:w="0" w:type="dxa"/>
            </w:tcMar>
            <w:vAlign w:val="center"/>
          </w:tcPr>
          <w:p w14:paraId="173F70DF" w14:textId="77777777" w:rsidR="001F7B68" w:rsidRPr="00F224C1" w:rsidRDefault="001F7B68" w:rsidP="006A7C9D">
            <w:pPr>
              <w:spacing w:before="60" w:after="60" w:line="264" w:lineRule="auto"/>
              <w:ind w:left="50" w:right="65"/>
              <w:jc w:val="center"/>
              <w:rPr>
                <w:sz w:val="24"/>
                <w:szCs w:val="24"/>
              </w:rPr>
            </w:pPr>
            <w:r w:rsidRPr="00F224C1">
              <w:rPr>
                <w:sz w:val="24"/>
                <w:szCs w:val="24"/>
              </w:rPr>
              <w:t>Chiếc</w:t>
            </w:r>
          </w:p>
        </w:tc>
        <w:tc>
          <w:tcPr>
            <w:tcW w:w="1687" w:type="dxa"/>
            <w:shd w:val="solid" w:color="FFFFFF" w:fill="auto"/>
            <w:tcMar>
              <w:top w:w="0" w:type="dxa"/>
              <w:left w:w="0" w:type="dxa"/>
              <w:bottom w:w="0" w:type="dxa"/>
              <w:right w:w="0" w:type="dxa"/>
            </w:tcMar>
            <w:vAlign w:val="center"/>
          </w:tcPr>
          <w:p w14:paraId="77D9E556" w14:textId="77777777" w:rsidR="001F7B68" w:rsidRPr="00F224C1" w:rsidRDefault="001F7B68" w:rsidP="006A7C9D">
            <w:pPr>
              <w:spacing w:before="60" w:after="60" w:line="264" w:lineRule="auto"/>
              <w:ind w:left="50" w:right="65"/>
              <w:jc w:val="center"/>
              <w:rPr>
                <w:sz w:val="24"/>
                <w:szCs w:val="24"/>
              </w:rPr>
            </w:pPr>
            <w:r w:rsidRPr="00F224C1">
              <w:rPr>
                <w:sz w:val="24"/>
                <w:szCs w:val="24"/>
              </w:rPr>
              <w:t>3,00</w:t>
            </w:r>
          </w:p>
        </w:tc>
        <w:tc>
          <w:tcPr>
            <w:tcW w:w="1592" w:type="dxa"/>
            <w:shd w:val="solid" w:color="FFFFFF" w:fill="auto"/>
            <w:tcMar>
              <w:top w:w="0" w:type="dxa"/>
              <w:left w:w="0" w:type="dxa"/>
              <w:bottom w:w="0" w:type="dxa"/>
              <w:right w:w="0" w:type="dxa"/>
            </w:tcMar>
            <w:vAlign w:val="center"/>
          </w:tcPr>
          <w:p w14:paraId="7D401BA2" w14:textId="77777777" w:rsidR="001F7B68" w:rsidRPr="00F224C1" w:rsidRDefault="001F7B68" w:rsidP="006A7C9D">
            <w:pPr>
              <w:spacing w:before="60" w:after="60" w:line="264" w:lineRule="auto"/>
              <w:ind w:left="50" w:right="65"/>
              <w:jc w:val="center"/>
              <w:rPr>
                <w:sz w:val="24"/>
                <w:szCs w:val="24"/>
              </w:rPr>
            </w:pPr>
            <w:r w:rsidRPr="00F224C1">
              <w:rPr>
                <w:sz w:val="24"/>
                <w:szCs w:val="24"/>
              </w:rPr>
              <w:t>2,00</w:t>
            </w:r>
          </w:p>
        </w:tc>
      </w:tr>
      <w:tr w:rsidR="00F224C1" w:rsidRPr="00F224C1" w14:paraId="4ADCE470" w14:textId="77777777" w:rsidTr="00EC01A1">
        <w:tc>
          <w:tcPr>
            <w:tcW w:w="739" w:type="dxa"/>
            <w:shd w:val="solid" w:color="FFFFFF" w:fill="auto"/>
            <w:tcMar>
              <w:top w:w="0" w:type="dxa"/>
              <w:left w:w="0" w:type="dxa"/>
              <w:bottom w:w="0" w:type="dxa"/>
              <w:right w:w="0" w:type="dxa"/>
            </w:tcMar>
            <w:vAlign w:val="center"/>
          </w:tcPr>
          <w:p w14:paraId="51B559D5" w14:textId="77777777" w:rsidR="001F7B68" w:rsidRPr="00F224C1" w:rsidRDefault="001F7B68" w:rsidP="006A7C9D">
            <w:pPr>
              <w:spacing w:before="60" w:after="60" w:line="264" w:lineRule="auto"/>
              <w:jc w:val="center"/>
              <w:rPr>
                <w:sz w:val="24"/>
                <w:szCs w:val="24"/>
              </w:rPr>
            </w:pPr>
            <w:r w:rsidRPr="00F224C1">
              <w:rPr>
                <w:sz w:val="24"/>
                <w:szCs w:val="24"/>
              </w:rPr>
              <w:t>8</w:t>
            </w:r>
          </w:p>
        </w:tc>
        <w:tc>
          <w:tcPr>
            <w:tcW w:w="3377" w:type="dxa"/>
            <w:shd w:val="solid" w:color="FFFFFF" w:fill="auto"/>
            <w:tcMar>
              <w:top w:w="0" w:type="dxa"/>
              <w:left w:w="0" w:type="dxa"/>
              <w:bottom w:w="0" w:type="dxa"/>
              <w:right w:w="0" w:type="dxa"/>
            </w:tcMar>
            <w:vAlign w:val="center"/>
          </w:tcPr>
          <w:p w14:paraId="35440F0E" w14:textId="77777777" w:rsidR="001F7B68" w:rsidRPr="00F224C1" w:rsidRDefault="001F7B68" w:rsidP="006A7C9D">
            <w:pPr>
              <w:spacing w:before="60" w:after="60" w:line="264" w:lineRule="auto"/>
              <w:ind w:left="50" w:right="65"/>
              <w:rPr>
                <w:sz w:val="24"/>
                <w:szCs w:val="24"/>
              </w:rPr>
            </w:pPr>
            <w:r w:rsidRPr="00F224C1">
              <w:rPr>
                <w:sz w:val="24"/>
                <w:szCs w:val="24"/>
              </w:rPr>
              <w:t>Mực in A3 Laser</w:t>
            </w:r>
          </w:p>
        </w:tc>
        <w:tc>
          <w:tcPr>
            <w:tcW w:w="1682" w:type="dxa"/>
            <w:shd w:val="solid" w:color="FFFFFF" w:fill="auto"/>
            <w:tcMar>
              <w:top w:w="0" w:type="dxa"/>
              <w:left w:w="0" w:type="dxa"/>
              <w:bottom w:w="0" w:type="dxa"/>
              <w:right w:w="0" w:type="dxa"/>
            </w:tcMar>
            <w:vAlign w:val="center"/>
          </w:tcPr>
          <w:p w14:paraId="0F025B4A" w14:textId="77777777" w:rsidR="001F7B68" w:rsidRPr="00F224C1" w:rsidRDefault="001F7B68" w:rsidP="006A7C9D">
            <w:pPr>
              <w:spacing w:before="60" w:after="60" w:line="264" w:lineRule="auto"/>
              <w:ind w:left="50" w:right="65"/>
              <w:jc w:val="center"/>
              <w:rPr>
                <w:sz w:val="24"/>
                <w:szCs w:val="24"/>
              </w:rPr>
            </w:pPr>
            <w:r w:rsidRPr="00F224C1">
              <w:rPr>
                <w:sz w:val="24"/>
                <w:szCs w:val="24"/>
              </w:rPr>
              <w:t>Hộp</w:t>
            </w:r>
          </w:p>
        </w:tc>
        <w:tc>
          <w:tcPr>
            <w:tcW w:w="1687" w:type="dxa"/>
            <w:shd w:val="solid" w:color="FFFFFF" w:fill="auto"/>
            <w:tcMar>
              <w:top w:w="0" w:type="dxa"/>
              <w:left w:w="0" w:type="dxa"/>
              <w:bottom w:w="0" w:type="dxa"/>
              <w:right w:w="0" w:type="dxa"/>
            </w:tcMar>
            <w:vAlign w:val="center"/>
          </w:tcPr>
          <w:p w14:paraId="6874D922" w14:textId="77777777" w:rsidR="001F7B68" w:rsidRPr="00F224C1" w:rsidRDefault="001F7B68" w:rsidP="006A7C9D">
            <w:pPr>
              <w:spacing w:before="60" w:after="60" w:line="264" w:lineRule="auto"/>
              <w:ind w:left="50" w:right="65"/>
              <w:jc w:val="center"/>
              <w:rPr>
                <w:sz w:val="24"/>
                <w:szCs w:val="24"/>
              </w:rPr>
            </w:pPr>
            <w:r w:rsidRPr="00F224C1">
              <w:rPr>
                <w:sz w:val="24"/>
                <w:szCs w:val="24"/>
              </w:rPr>
              <w:t>0,30</w:t>
            </w:r>
          </w:p>
        </w:tc>
        <w:tc>
          <w:tcPr>
            <w:tcW w:w="1592" w:type="dxa"/>
            <w:shd w:val="solid" w:color="FFFFFF" w:fill="auto"/>
            <w:tcMar>
              <w:top w:w="0" w:type="dxa"/>
              <w:left w:w="0" w:type="dxa"/>
              <w:bottom w:w="0" w:type="dxa"/>
              <w:right w:w="0" w:type="dxa"/>
            </w:tcMar>
            <w:vAlign w:val="center"/>
          </w:tcPr>
          <w:p w14:paraId="65BAD07B" w14:textId="77777777" w:rsidR="001F7B68" w:rsidRPr="00F224C1" w:rsidRDefault="001F7B68" w:rsidP="006A7C9D">
            <w:pPr>
              <w:spacing w:before="60" w:after="60" w:line="264" w:lineRule="auto"/>
              <w:ind w:left="50" w:right="65"/>
              <w:jc w:val="center"/>
              <w:rPr>
                <w:sz w:val="24"/>
                <w:szCs w:val="24"/>
              </w:rPr>
            </w:pPr>
          </w:p>
        </w:tc>
      </w:tr>
      <w:tr w:rsidR="00F224C1" w:rsidRPr="00F224C1" w14:paraId="22D265E4" w14:textId="77777777" w:rsidTr="00EC01A1">
        <w:tc>
          <w:tcPr>
            <w:tcW w:w="739" w:type="dxa"/>
            <w:shd w:val="solid" w:color="FFFFFF" w:fill="auto"/>
            <w:tcMar>
              <w:top w:w="0" w:type="dxa"/>
              <w:left w:w="0" w:type="dxa"/>
              <w:bottom w:w="0" w:type="dxa"/>
              <w:right w:w="0" w:type="dxa"/>
            </w:tcMar>
            <w:vAlign w:val="center"/>
          </w:tcPr>
          <w:p w14:paraId="173469CB" w14:textId="77777777" w:rsidR="001F7B68" w:rsidRPr="00F224C1" w:rsidRDefault="001F7B68" w:rsidP="006A7C9D">
            <w:pPr>
              <w:spacing w:before="60" w:after="60" w:line="264" w:lineRule="auto"/>
              <w:jc w:val="center"/>
              <w:rPr>
                <w:sz w:val="24"/>
                <w:szCs w:val="24"/>
              </w:rPr>
            </w:pPr>
            <w:r w:rsidRPr="00F224C1">
              <w:rPr>
                <w:sz w:val="24"/>
                <w:szCs w:val="24"/>
              </w:rPr>
              <w:t>9</w:t>
            </w:r>
          </w:p>
        </w:tc>
        <w:tc>
          <w:tcPr>
            <w:tcW w:w="3377" w:type="dxa"/>
            <w:shd w:val="solid" w:color="FFFFFF" w:fill="auto"/>
            <w:tcMar>
              <w:top w:w="0" w:type="dxa"/>
              <w:left w:w="0" w:type="dxa"/>
              <w:bottom w:w="0" w:type="dxa"/>
              <w:right w:w="0" w:type="dxa"/>
            </w:tcMar>
            <w:vAlign w:val="center"/>
          </w:tcPr>
          <w:p w14:paraId="50CB40B3" w14:textId="77777777" w:rsidR="001F7B68" w:rsidRPr="00F224C1" w:rsidRDefault="001F7B68" w:rsidP="006A7C9D">
            <w:pPr>
              <w:spacing w:before="60" w:after="60" w:line="264" w:lineRule="auto"/>
              <w:ind w:left="50" w:right="65"/>
              <w:rPr>
                <w:sz w:val="24"/>
                <w:szCs w:val="24"/>
              </w:rPr>
            </w:pPr>
            <w:r w:rsidRPr="00F224C1">
              <w:rPr>
                <w:sz w:val="24"/>
                <w:szCs w:val="24"/>
              </w:rPr>
              <w:t>Mực phô tô</w:t>
            </w:r>
          </w:p>
        </w:tc>
        <w:tc>
          <w:tcPr>
            <w:tcW w:w="1682" w:type="dxa"/>
            <w:shd w:val="solid" w:color="FFFFFF" w:fill="auto"/>
            <w:tcMar>
              <w:top w:w="0" w:type="dxa"/>
              <w:left w:w="0" w:type="dxa"/>
              <w:bottom w:w="0" w:type="dxa"/>
              <w:right w:w="0" w:type="dxa"/>
            </w:tcMar>
            <w:vAlign w:val="center"/>
          </w:tcPr>
          <w:p w14:paraId="207DF676" w14:textId="77777777" w:rsidR="001F7B68" w:rsidRPr="00F224C1" w:rsidRDefault="001F7B68" w:rsidP="006A7C9D">
            <w:pPr>
              <w:spacing w:before="60" w:after="60" w:line="264" w:lineRule="auto"/>
              <w:ind w:left="50" w:right="65"/>
              <w:jc w:val="center"/>
              <w:rPr>
                <w:sz w:val="24"/>
                <w:szCs w:val="24"/>
              </w:rPr>
            </w:pPr>
            <w:r w:rsidRPr="00F224C1">
              <w:rPr>
                <w:sz w:val="24"/>
                <w:szCs w:val="24"/>
              </w:rPr>
              <w:t>Hộp</w:t>
            </w:r>
          </w:p>
        </w:tc>
        <w:tc>
          <w:tcPr>
            <w:tcW w:w="1687" w:type="dxa"/>
            <w:shd w:val="solid" w:color="FFFFFF" w:fill="auto"/>
            <w:tcMar>
              <w:top w:w="0" w:type="dxa"/>
              <w:left w:w="0" w:type="dxa"/>
              <w:bottom w:w="0" w:type="dxa"/>
              <w:right w:w="0" w:type="dxa"/>
            </w:tcMar>
            <w:vAlign w:val="center"/>
          </w:tcPr>
          <w:p w14:paraId="1B64C1C5" w14:textId="77777777" w:rsidR="001F7B68" w:rsidRPr="00F224C1" w:rsidRDefault="001F7B68" w:rsidP="006A7C9D">
            <w:pPr>
              <w:spacing w:before="60" w:after="60" w:line="264" w:lineRule="auto"/>
              <w:ind w:left="50" w:right="65"/>
              <w:jc w:val="center"/>
              <w:rPr>
                <w:sz w:val="24"/>
                <w:szCs w:val="24"/>
              </w:rPr>
            </w:pPr>
            <w:r w:rsidRPr="00F224C1">
              <w:rPr>
                <w:sz w:val="24"/>
                <w:szCs w:val="24"/>
              </w:rPr>
              <w:t>1,00</w:t>
            </w:r>
          </w:p>
        </w:tc>
        <w:tc>
          <w:tcPr>
            <w:tcW w:w="1592" w:type="dxa"/>
            <w:shd w:val="solid" w:color="FFFFFF" w:fill="auto"/>
            <w:tcMar>
              <w:top w:w="0" w:type="dxa"/>
              <w:left w:w="0" w:type="dxa"/>
              <w:bottom w:w="0" w:type="dxa"/>
              <w:right w:w="0" w:type="dxa"/>
            </w:tcMar>
            <w:vAlign w:val="center"/>
          </w:tcPr>
          <w:p w14:paraId="036A5F30" w14:textId="77777777" w:rsidR="001F7B68" w:rsidRPr="00F224C1" w:rsidRDefault="001F7B68" w:rsidP="006A7C9D">
            <w:pPr>
              <w:spacing w:before="60" w:after="60" w:line="264" w:lineRule="auto"/>
              <w:ind w:left="50" w:right="65"/>
              <w:jc w:val="center"/>
              <w:rPr>
                <w:sz w:val="24"/>
                <w:szCs w:val="24"/>
              </w:rPr>
            </w:pPr>
          </w:p>
        </w:tc>
      </w:tr>
      <w:tr w:rsidR="00F224C1" w:rsidRPr="00F224C1" w14:paraId="750E1438" w14:textId="77777777" w:rsidTr="00EC01A1">
        <w:tc>
          <w:tcPr>
            <w:tcW w:w="739" w:type="dxa"/>
            <w:shd w:val="solid" w:color="FFFFFF" w:fill="auto"/>
            <w:tcMar>
              <w:top w:w="0" w:type="dxa"/>
              <w:left w:w="0" w:type="dxa"/>
              <w:bottom w:w="0" w:type="dxa"/>
              <w:right w:w="0" w:type="dxa"/>
            </w:tcMar>
            <w:vAlign w:val="center"/>
          </w:tcPr>
          <w:p w14:paraId="7C9BB12B" w14:textId="77777777" w:rsidR="001F7B68" w:rsidRPr="00F224C1" w:rsidRDefault="001F7B68" w:rsidP="006A7C9D">
            <w:pPr>
              <w:spacing w:before="60" w:after="60" w:line="264" w:lineRule="auto"/>
              <w:jc w:val="center"/>
              <w:rPr>
                <w:sz w:val="24"/>
                <w:szCs w:val="24"/>
              </w:rPr>
            </w:pPr>
            <w:r w:rsidRPr="00F224C1">
              <w:rPr>
                <w:sz w:val="24"/>
                <w:szCs w:val="24"/>
              </w:rPr>
              <w:t>10</w:t>
            </w:r>
          </w:p>
        </w:tc>
        <w:tc>
          <w:tcPr>
            <w:tcW w:w="3377" w:type="dxa"/>
            <w:shd w:val="solid" w:color="FFFFFF" w:fill="auto"/>
            <w:tcMar>
              <w:top w:w="0" w:type="dxa"/>
              <w:left w:w="0" w:type="dxa"/>
              <w:bottom w:w="0" w:type="dxa"/>
              <w:right w:w="0" w:type="dxa"/>
            </w:tcMar>
            <w:vAlign w:val="center"/>
          </w:tcPr>
          <w:p w14:paraId="7BE8BA8D" w14:textId="77777777" w:rsidR="001F7B68" w:rsidRPr="00F224C1" w:rsidRDefault="001F7B68" w:rsidP="006A7C9D">
            <w:pPr>
              <w:spacing w:before="60" w:after="60" w:line="264" w:lineRule="auto"/>
              <w:ind w:left="50" w:right="65"/>
              <w:rPr>
                <w:sz w:val="24"/>
                <w:szCs w:val="24"/>
              </w:rPr>
            </w:pPr>
            <w:r w:rsidRPr="00F224C1">
              <w:rPr>
                <w:sz w:val="24"/>
                <w:szCs w:val="24"/>
              </w:rPr>
              <w:t>Hồ dán khô</w:t>
            </w:r>
          </w:p>
        </w:tc>
        <w:tc>
          <w:tcPr>
            <w:tcW w:w="1682" w:type="dxa"/>
            <w:shd w:val="solid" w:color="FFFFFF" w:fill="auto"/>
            <w:tcMar>
              <w:top w:w="0" w:type="dxa"/>
              <w:left w:w="0" w:type="dxa"/>
              <w:bottom w:w="0" w:type="dxa"/>
              <w:right w:w="0" w:type="dxa"/>
            </w:tcMar>
            <w:vAlign w:val="center"/>
          </w:tcPr>
          <w:p w14:paraId="2A499DD9" w14:textId="77777777" w:rsidR="001F7B68" w:rsidRPr="00F224C1" w:rsidRDefault="001F7B68" w:rsidP="006A7C9D">
            <w:pPr>
              <w:spacing w:before="60" w:after="60" w:line="264" w:lineRule="auto"/>
              <w:ind w:left="50" w:right="65"/>
              <w:jc w:val="center"/>
              <w:rPr>
                <w:sz w:val="24"/>
                <w:szCs w:val="24"/>
              </w:rPr>
            </w:pPr>
            <w:r w:rsidRPr="00F224C1">
              <w:rPr>
                <w:sz w:val="24"/>
                <w:szCs w:val="24"/>
              </w:rPr>
              <w:t>Hộp</w:t>
            </w:r>
          </w:p>
        </w:tc>
        <w:tc>
          <w:tcPr>
            <w:tcW w:w="1687" w:type="dxa"/>
            <w:shd w:val="solid" w:color="FFFFFF" w:fill="auto"/>
            <w:tcMar>
              <w:top w:w="0" w:type="dxa"/>
              <w:left w:w="0" w:type="dxa"/>
              <w:bottom w:w="0" w:type="dxa"/>
              <w:right w:w="0" w:type="dxa"/>
            </w:tcMar>
            <w:vAlign w:val="center"/>
          </w:tcPr>
          <w:p w14:paraId="65395397" w14:textId="77777777" w:rsidR="001F7B68" w:rsidRPr="00F224C1" w:rsidRDefault="001F7B68" w:rsidP="006A7C9D">
            <w:pPr>
              <w:spacing w:before="60" w:after="60" w:line="264" w:lineRule="auto"/>
              <w:ind w:left="50" w:right="65"/>
              <w:jc w:val="center"/>
              <w:rPr>
                <w:sz w:val="24"/>
                <w:szCs w:val="24"/>
              </w:rPr>
            </w:pPr>
            <w:r w:rsidRPr="00F224C1">
              <w:rPr>
                <w:sz w:val="24"/>
                <w:szCs w:val="24"/>
              </w:rPr>
              <w:t>2,00</w:t>
            </w:r>
          </w:p>
        </w:tc>
        <w:tc>
          <w:tcPr>
            <w:tcW w:w="1592" w:type="dxa"/>
            <w:shd w:val="solid" w:color="FFFFFF" w:fill="auto"/>
            <w:tcMar>
              <w:top w:w="0" w:type="dxa"/>
              <w:left w:w="0" w:type="dxa"/>
              <w:bottom w:w="0" w:type="dxa"/>
              <w:right w:w="0" w:type="dxa"/>
            </w:tcMar>
            <w:vAlign w:val="center"/>
          </w:tcPr>
          <w:p w14:paraId="6348A5D0" w14:textId="77777777" w:rsidR="001F7B68" w:rsidRPr="00F224C1" w:rsidRDefault="001F7B68" w:rsidP="006A7C9D">
            <w:pPr>
              <w:spacing w:before="60" w:after="60" w:line="264" w:lineRule="auto"/>
              <w:ind w:left="50" w:right="65"/>
              <w:jc w:val="center"/>
              <w:rPr>
                <w:sz w:val="24"/>
                <w:szCs w:val="24"/>
              </w:rPr>
            </w:pPr>
          </w:p>
        </w:tc>
      </w:tr>
      <w:tr w:rsidR="00F224C1" w:rsidRPr="00F224C1" w14:paraId="642985C7" w14:textId="77777777" w:rsidTr="00EC01A1">
        <w:tc>
          <w:tcPr>
            <w:tcW w:w="739" w:type="dxa"/>
            <w:shd w:val="solid" w:color="FFFFFF" w:fill="auto"/>
            <w:tcMar>
              <w:top w:w="0" w:type="dxa"/>
              <w:left w:w="0" w:type="dxa"/>
              <w:bottom w:w="0" w:type="dxa"/>
              <w:right w:w="0" w:type="dxa"/>
            </w:tcMar>
            <w:vAlign w:val="center"/>
          </w:tcPr>
          <w:p w14:paraId="382AAB9E" w14:textId="77777777" w:rsidR="001F7B68" w:rsidRPr="00F224C1" w:rsidRDefault="001F7B68" w:rsidP="006A7C9D">
            <w:pPr>
              <w:spacing w:before="60" w:after="60" w:line="264" w:lineRule="auto"/>
              <w:jc w:val="center"/>
              <w:rPr>
                <w:sz w:val="24"/>
                <w:szCs w:val="24"/>
              </w:rPr>
            </w:pPr>
            <w:r w:rsidRPr="00F224C1">
              <w:rPr>
                <w:sz w:val="24"/>
                <w:szCs w:val="24"/>
              </w:rPr>
              <w:t>11</w:t>
            </w:r>
          </w:p>
        </w:tc>
        <w:tc>
          <w:tcPr>
            <w:tcW w:w="3377" w:type="dxa"/>
            <w:shd w:val="solid" w:color="FFFFFF" w:fill="auto"/>
            <w:tcMar>
              <w:top w:w="0" w:type="dxa"/>
              <w:left w:w="0" w:type="dxa"/>
              <w:bottom w:w="0" w:type="dxa"/>
              <w:right w:w="0" w:type="dxa"/>
            </w:tcMar>
            <w:vAlign w:val="center"/>
          </w:tcPr>
          <w:p w14:paraId="5806AF3A" w14:textId="77777777" w:rsidR="001F7B68" w:rsidRPr="00F224C1" w:rsidRDefault="001F7B68" w:rsidP="006A7C9D">
            <w:pPr>
              <w:spacing w:before="60" w:after="60" w:line="264" w:lineRule="auto"/>
              <w:ind w:left="50" w:right="65"/>
              <w:rPr>
                <w:sz w:val="24"/>
                <w:szCs w:val="24"/>
              </w:rPr>
            </w:pPr>
            <w:r w:rsidRPr="00F224C1">
              <w:rPr>
                <w:sz w:val="24"/>
                <w:szCs w:val="24"/>
              </w:rPr>
              <w:t>Bút bi</w:t>
            </w:r>
          </w:p>
        </w:tc>
        <w:tc>
          <w:tcPr>
            <w:tcW w:w="1682" w:type="dxa"/>
            <w:shd w:val="solid" w:color="FFFFFF" w:fill="auto"/>
            <w:tcMar>
              <w:top w:w="0" w:type="dxa"/>
              <w:left w:w="0" w:type="dxa"/>
              <w:bottom w:w="0" w:type="dxa"/>
              <w:right w:w="0" w:type="dxa"/>
            </w:tcMar>
            <w:vAlign w:val="center"/>
          </w:tcPr>
          <w:p w14:paraId="137D3451" w14:textId="77777777" w:rsidR="001F7B68" w:rsidRPr="00F224C1" w:rsidRDefault="001F7B68" w:rsidP="006A7C9D">
            <w:pPr>
              <w:spacing w:before="60" w:after="60" w:line="264" w:lineRule="auto"/>
              <w:ind w:left="50" w:right="65"/>
              <w:jc w:val="center"/>
              <w:rPr>
                <w:sz w:val="24"/>
                <w:szCs w:val="24"/>
              </w:rPr>
            </w:pPr>
            <w:r w:rsidRPr="00F224C1">
              <w:rPr>
                <w:sz w:val="24"/>
                <w:szCs w:val="24"/>
              </w:rPr>
              <w:t>Chiếc</w:t>
            </w:r>
          </w:p>
        </w:tc>
        <w:tc>
          <w:tcPr>
            <w:tcW w:w="1687" w:type="dxa"/>
            <w:shd w:val="solid" w:color="FFFFFF" w:fill="auto"/>
            <w:tcMar>
              <w:top w:w="0" w:type="dxa"/>
              <w:left w:w="0" w:type="dxa"/>
              <w:bottom w:w="0" w:type="dxa"/>
              <w:right w:w="0" w:type="dxa"/>
            </w:tcMar>
            <w:vAlign w:val="center"/>
          </w:tcPr>
          <w:p w14:paraId="454CBEA6" w14:textId="77777777" w:rsidR="001F7B68" w:rsidRPr="00F224C1" w:rsidRDefault="001F7B68" w:rsidP="006A7C9D">
            <w:pPr>
              <w:spacing w:before="60" w:after="60" w:line="264" w:lineRule="auto"/>
              <w:ind w:left="50" w:right="65"/>
              <w:jc w:val="center"/>
              <w:rPr>
                <w:sz w:val="24"/>
                <w:szCs w:val="24"/>
              </w:rPr>
            </w:pPr>
            <w:r w:rsidRPr="00F224C1">
              <w:rPr>
                <w:sz w:val="24"/>
                <w:szCs w:val="24"/>
              </w:rPr>
              <w:t>8,00</w:t>
            </w:r>
          </w:p>
        </w:tc>
        <w:tc>
          <w:tcPr>
            <w:tcW w:w="1592" w:type="dxa"/>
            <w:shd w:val="solid" w:color="FFFFFF" w:fill="auto"/>
            <w:tcMar>
              <w:top w:w="0" w:type="dxa"/>
              <w:left w:w="0" w:type="dxa"/>
              <w:bottom w:w="0" w:type="dxa"/>
              <w:right w:w="0" w:type="dxa"/>
            </w:tcMar>
            <w:vAlign w:val="center"/>
          </w:tcPr>
          <w:p w14:paraId="2C3ABB20" w14:textId="77777777" w:rsidR="001F7B68" w:rsidRPr="00F224C1" w:rsidRDefault="001F7B68" w:rsidP="006A7C9D">
            <w:pPr>
              <w:spacing w:before="60" w:after="60" w:line="264" w:lineRule="auto"/>
              <w:ind w:left="50" w:right="65"/>
              <w:jc w:val="center"/>
              <w:rPr>
                <w:sz w:val="24"/>
                <w:szCs w:val="24"/>
              </w:rPr>
            </w:pPr>
            <w:r w:rsidRPr="00F224C1">
              <w:rPr>
                <w:sz w:val="24"/>
                <w:szCs w:val="24"/>
              </w:rPr>
              <w:t>6,00</w:t>
            </w:r>
          </w:p>
        </w:tc>
      </w:tr>
      <w:tr w:rsidR="00F224C1" w:rsidRPr="00F224C1" w14:paraId="76731997" w14:textId="77777777" w:rsidTr="00EC01A1">
        <w:tc>
          <w:tcPr>
            <w:tcW w:w="739" w:type="dxa"/>
            <w:shd w:val="solid" w:color="FFFFFF" w:fill="auto"/>
            <w:tcMar>
              <w:top w:w="0" w:type="dxa"/>
              <w:left w:w="0" w:type="dxa"/>
              <w:bottom w:w="0" w:type="dxa"/>
              <w:right w:w="0" w:type="dxa"/>
            </w:tcMar>
            <w:vAlign w:val="center"/>
          </w:tcPr>
          <w:p w14:paraId="27FE0441" w14:textId="77777777" w:rsidR="001F7B68" w:rsidRPr="00F224C1" w:rsidRDefault="001F7B68" w:rsidP="006A7C9D">
            <w:pPr>
              <w:spacing w:before="60" w:after="60" w:line="264" w:lineRule="auto"/>
              <w:jc w:val="center"/>
              <w:rPr>
                <w:sz w:val="24"/>
                <w:szCs w:val="24"/>
              </w:rPr>
            </w:pPr>
            <w:r w:rsidRPr="00F224C1">
              <w:rPr>
                <w:sz w:val="24"/>
                <w:szCs w:val="24"/>
              </w:rPr>
              <w:t>12</w:t>
            </w:r>
          </w:p>
        </w:tc>
        <w:tc>
          <w:tcPr>
            <w:tcW w:w="3377" w:type="dxa"/>
            <w:shd w:val="solid" w:color="FFFFFF" w:fill="auto"/>
            <w:tcMar>
              <w:top w:w="0" w:type="dxa"/>
              <w:left w:w="0" w:type="dxa"/>
              <w:bottom w:w="0" w:type="dxa"/>
              <w:right w:w="0" w:type="dxa"/>
            </w:tcMar>
            <w:vAlign w:val="center"/>
          </w:tcPr>
          <w:p w14:paraId="56F5E6BD" w14:textId="77777777" w:rsidR="001F7B68" w:rsidRPr="00F224C1" w:rsidRDefault="001F7B68" w:rsidP="006A7C9D">
            <w:pPr>
              <w:spacing w:before="60" w:after="60" w:line="264" w:lineRule="auto"/>
              <w:ind w:left="50" w:right="65"/>
              <w:rPr>
                <w:sz w:val="24"/>
                <w:szCs w:val="24"/>
              </w:rPr>
            </w:pPr>
            <w:r w:rsidRPr="00F224C1">
              <w:rPr>
                <w:sz w:val="24"/>
                <w:szCs w:val="24"/>
              </w:rPr>
              <w:t>Sổ ghi chép</w:t>
            </w:r>
          </w:p>
        </w:tc>
        <w:tc>
          <w:tcPr>
            <w:tcW w:w="1682" w:type="dxa"/>
            <w:shd w:val="solid" w:color="FFFFFF" w:fill="auto"/>
            <w:tcMar>
              <w:top w:w="0" w:type="dxa"/>
              <w:left w:w="0" w:type="dxa"/>
              <w:bottom w:w="0" w:type="dxa"/>
              <w:right w:w="0" w:type="dxa"/>
            </w:tcMar>
            <w:vAlign w:val="center"/>
          </w:tcPr>
          <w:p w14:paraId="32A1B22F" w14:textId="77777777" w:rsidR="001F7B68" w:rsidRPr="00F224C1" w:rsidRDefault="001F7B68" w:rsidP="006A7C9D">
            <w:pPr>
              <w:spacing w:before="60" w:after="60" w:line="264" w:lineRule="auto"/>
              <w:ind w:left="50" w:right="65"/>
              <w:jc w:val="center"/>
              <w:rPr>
                <w:sz w:val="24"/>
                <w:szCs w:val="24"/>
              </w:rPr>
            </w:pPr>
            <w:r w:rsidRPr="00F224C1">
              <w:rPr>
                <w:sz w:val="24"/>
                <w:szCs w:val="24"/>
              </w:rPr>
              <w:t>Cuốn</w:t>
            </w:r>
          </w:p>
        </w:tc>
        <w:tc>
          <w:tcPr>
            <w:tcW w:w="1687" w:type="dxa"/>
            <w:shd w:val="solid" w:color="FFFFFF" w:fill="auto"/>
            <w:tcMar>
              <w:top w:w="0" w:type="dxa"/>
              <w:left w:w="0" w:type="dxa"/>
              <w:bottom w:w="0" w:type="dxa"/>
              <w:right w:w="0" w:type="dxa"/>
            </w:tcMar>
            <w:vAlign w:val="center"/>
          </w:tcPr>
          <w:p w14:paraId="003D8088" w14:textId="77777777" w:rsidR="001F7B68" w:rsidRPr="00F224C1" w:rsidRDefault="001F7B68" w:rsidP="006A7C9D">
            <w:pPr>
              <w:spacing w:before="60" w:after="60" w:line="264" w:lineRule="auto"/>
              <w:ind w:left="50" w:right="65"/>
              <w:jc w:val="center"/>
              <w:rPr>
                <w:sz w:val="24"/>
                <w:szCs w:val="24"/>
              </w:rPr>
            </w:pPr>
            <w:r w:rsidRPr="00F224C1">
              <w:rPr>
                <w:sz w:val="24"/>
                <w:szCs w:val="24"/>
              </w:rPr>
              <w:t>2,00</w:t>
            </w:r>
          </w:p>
        </w:tc>
        <w:tc>
          <w:tcPr>
            <w:tcW w:w="1592" w:type="dxa"/>
            <w:shd w:val="solid" w:color="FFFFFF" w:fill="auto"/>
            <w:tcMar>
              <w:top w:w="0" w:type="dxa"/>
              <w:left w:w="0" w:type="dxa"/>
              <w:bottom w:w="0" w:type="dxa"/>
              <w:right w:w="0" w:type="dxa"/>
            </w:tcMar>
            <w:vAlign w:val="center"/>
          </w:tcPr>
          <w:p w14:paraId="52789182" w14:textId="77777777" w:rsidR="001F7B68" w:rsidRPr="00F224C1" w:rsidRDefault="001F7B68" w:rsidP="006A7C9D">
            <w:pPr>
              <w:spacing w:before="60" w:after="60" w:line="264" w:lineRule="auto"/>
              <w:ind w:left="50" w:right="65"/>
              <w:jc w:val="center"/>
              <w:rPr>
                <w:sz w:val="24"/>
                <w:szCs w:val="24"/>
              </w:rPr>
            </w:pPr>
            <w:r w:rsidRPr="00F224C1">
              <w:rPr>
                <w:sz w:val="24"/>
                <w:szCs w:val="24"/>
              </w:rPr>
              <w:t>2,00</w:t>
            </w:r>
          </w:p>
        </w:tc>
      </w:tr>
      <w:tr w:rsidR="00F224C1" w:rsidRPr="00F224C1" w14:paraId="11B6EA72" w14:textId="77777777" w:rsidTr="00EC01A1">
        <w:tc>
          <w:tcPr>
            <w:tcW w:w="739" w:type="dxa"/>
            <w:shd w:val="solid" w:color="FFFFFF" w:fill="auto"/>
            <w:tcMar>
              <w:top w:w="0" w:type="dxa"/>
              <w:left w:w="0" w:type="dxa"/>
              <w:bottom w:w="0" w:type="dxa"/>
              <w:right w:w="0" w:type="dxa"/>
            </w:tcMar>
            <w:vAlign w:val="center"/>
          </w:tcPr>
          <w:p w14:paraId="38A9BDA0" w14:textId="77777777" w:rsidR="001F7B68" w:rsidRPr="00F224C1" w:rsidRDefault="001F7B68" w:rsidP="006A7C9D">
            <w:pPr>
              <w:spacing w:before="60" w:after="60" w:line="264" w:lineRule="auto"/>
              <w:jc w:val="center"/>
              <w:rPr>
                <w:sz w:val="24"/>
                <w:szCs w:val="24"/>
              </w:rPr>
            </w:pPr>
            <w:r w:rsidRPr="00F224C1">
              <w:rPr>
                <w:sz w:val="24"/>
                <w:szCs w:val="24"/>
              </w:rPr>
              <w:t>13</w:t>
            </w:r>
          </w:p>
        </w:tc>
        <w:tc>
          <w:tcPr>
            <w:tcW w:w="3377" w:type="dxa"/>
            <w:shd w:val="solid" w:color="FFFFFF" w:fill="auto"/>
            <w:tcMar>
              <w:top w:w="0" w:type="dxa"/>
              <w:left w:w="0" w:type="dxa"/>
              <w:bottom w:w="0" w:type="dxa"/>
              <w:right w:w="0" w:type="dxa"/>
            </w:tcMar>
            <w:vAlign w:val="center"/>
          </w:tcPr>
          <w:p w14:paraId="62DC820F" w14:textId="77777777" w:rsidR="001F7B68" w:rsidRPr="00F224C1" w:rsidRDefault="001F7B68" w:rsidP="006A7C9D">
            <w:pPr>
              <w:spacing w:before="60" w:after="60" w:line="264" w:lineRule="auto"/>
              <w:ind w:left="50" w:right="65"/>
              <w:rPr>
                <w:sz w:val="24"/>
                <w:szCs w:val="24"/>
              </w:rPr>
            </w:pPr>
            <w:r w:rsidRPr="00F224C1">
              <w:rPr>
                <w:sz w:val="24"/>
                <w:szCs w:val="24"/>
              </w:rPr>
              <w:t>Cặp 3 dây</w:t>
            </w:r>
          </w:p>
        </w:tc>
        <w:tc>
          <w:tcPr>
            <w:tcW w:w="1682" w:type="dxa"/>
            <w:shd w:val="solid" w:color="FFFFFF" w:fill="auto"/>
            <w:tcMar>
              <w:top w:w="0" w:type="dxa"/>
              <w:left w:w="0" w:type="dxa"/>
              <w:bottom w:w="0" w:type="dxa"/>
              <w:right w:w="0" w:type="dxa"/>
            </w:tcMar>
            <w:vAlign w:val="center"/>
          </w:tcPr>
          <w:p w14:paraId="4076589C" w14:textId="77777777" w:rsidR="001F7B68" w:rsidRPr="00F224C1" w:rsidRDefault="001F7B68" w:rsidP="006A7C9D">
            <w:pPr>
              <w:spacing w:before="60" w:after="60" w:line="264" w:lineRule="auto"/>
              <w:ind w:left="50" w:right="65"/>
              <w:jc w:val="center"/>
              <w:rPr>
                <w:sz w:val="24"/>
                <w:szCs w:val="24"/>
              </w:rPr>
            </w:pPr>
            <w:r w:rsidRPr="00F224C1">
              <w:rPr>
                <w:sz w:val="24"/>
                <w:szCs w:val="24"/>
              </w:rPr>
              <w:t>Chiếc</w:t>
            </w:r>
          </w:p>
        </w:tc>
        <w:tc>
          <w:tcPr>
            <w:tcW w:w="1687" w:type="dxa"/>
            <w:shd w:val="solid" w:color="FFFFFF" w:fill="auto"/>
            <w:tcMar>
              <w:top w:w="0" w:type="dxa"/>
              <w:left w:w="0" w:type="dxa"/>
              <w:bottom w:w="0" w:type="dxa"/>
              <w:right w:w="0" w:type="dxa"/>
            </w:tcMar>
            <w:vAlign w:val="center"/>
          </w:tcPr>
          <w:p w14:paraId="17322660" w14:textId="77777777" w:rsidR="001F7B68" w:rsidRPr="00F224C1" w:rsidRDefault="001F7B68" w:rsidP="006A7C9D">
            <w:pPr>
              <w:spacing w:before="60" w:after="60" w:line="264" w:lineRule="auto"/>
              <w:ind w:left="50" w:right="65"/>
              <w:jc w:val="center"/>
              <w:rPr>
                <w:sz w:val="24"/>
                <w:szCs w:val="24"/>
              </w:rPr>
            </w:pPr>
            <w:r w:rsidRPr="00F224C1">
              <w:rPr>
                <w:sz w:val="24"/>
                <w:szCs w:val="24"/>
              </w:rPr>
              <w:t>2,00</w:t>
            </w:r>
          </w:p>
        </w:tc>
        <w:tc>
          <w:tcPr>
            <w:tcW w:w="1592" w:type="dxa"/>
            <w:shd w:val="solid" w:color="FFFFFF" w:fill="auto"/>
            <w:tcMar>
              <w:top w:w="0" w:type="dxa"/>
              <w:left w:w="0" w:type="dxa"/>
              <w:bottom w:w="0" w:type="dxa"/>
              <w:right w:w="0" w:type="dxa"/>
            </w:tcMar>
            <w:vAlign w:val="center"/>
          </w:tcPr>
          <w:p w14:paraId="79F6F236" w14:textId="77777777" w:rsidR="001F7B68" w:rsidRPr="00F224C1" w:rsidRDefault="001F7B68" w:rsidP="006A7C9D">
            <w:pPr>
              <w:spacing w:before="60" w:after="60" w:line="264" w:lineRule="auto"/>
              <w:ind w:left="50" w:right="65"/>
              <w:jc w:val="center"/>
              <w:rPr>
                <w:sz w:val="24"/>
                <w:szCs w:val="24"/>
              </w:rPr>
            </w:pPr>
            <w:r w:rsidRPr="00F224C1">
              <w:rPr>
                <w:sz w:val="24"/>
                <w:szCs w:val="24"/>
              </w:rPr>
              <w:t>2,00</w:t>
            </w:r>
          </w:p>
        </w:tc>
      </w:tr>
      <w:tr w:rsidR="00F224C1" w:rsidRPr="00F224C1" w14:paraId="2962E88C" w14:textId="77777777" w:rsidTr="00EC01A1">
        <w:tc>
          <w:tcPr>
            <w:tcW w:w="739" w:type="dxa"/>
            <w:shd w:val="solid" w:color="FFFFFF" w:fill="auto"/>
            <w:tcMar>
              <w:top w:w="0" w:type="dxa"/>
              <w:left w:w="0" w:type="dxa"/>
              <w:bottom w:w="0" w:type="dxa"/>
              <w:right w:w="0" w:type="dxa"/>
            </w:tcMar>
            <w:vAlign w:val="center"/>
          </w:tcPr>
          <w:p w14:paraId="314CCF63" w14:textId="77777777" w:rsidR="001F7B68" w:rsidRPr="00F224C1" w:rsidRDefault="001F7B68" w:rsidP="006A7C9D">
            <w:pPr>
              <w:spacing w:before="60" w:after="60" w:line="264" w:lineRule="auto"/>
              <w:jc w:val="center"/>
              <w:rPr>
                <w:sz w:val="24"/>
                <w:szCs w:val="24"/>
              </w:rPr>
            </w:pPr>
            <w:r w:rsidRPr="00F224C1">
              <w:rPr>
                <w:sz w:val="24"/>
                <w:szCs w:val="24"/>
              </w:rPr>
              <w:t>14</w:t>
            </w:r>
          </w:p>
        </w:tc>
        <w:tc>
          <w:tcPr>
            <w:tcW w:w="3377" w:type="dxa"/>
            <w:shd w:val="solid" w:color="FFFFFF" w:fill="auto"/>
            <w:tcMar>
              <w:top w:w="0" w:type="dxa"/>
              <w:left w:w="0" w:type="dxa"/>
              <w:bottom w:w="0" w:type="dxa"/>
              <w:right w:w="0" w:type="dxa"/>
            </w:tcMar>
            <w:vAlign w:val="center"/>
          </w:tcPr>
          <w:p w14:paraId="6ABCD6BD" w14:textId="77777777" w:rsidR="001F7B68" w:rsidRPr="00F224C1" w:rsidRDefault="001F7B68" w:rsidP="006A7C9D">
            <w:pPr>
              <w:spacing w:before="60" w:after="60" w:line="264" w:lineRule="auto"/>
              <w:ind w:left="50" w:right="65"/>
              <w:rPr>
                <w:sz w:val="24"/>
                <w:szCs w:val="24"/>
              </w:rPr>
            </w:pPr>
            <w:r w:rsidRPr="00F224C1">
              <w:rPr>
                <w:sz w:val="24"/>
                <w:szCs w:val="24"/>
              </w:rPr>
              <w:t>Giấy A4</w:t>
            </w:r>
          </w:p>
        </w:tc>
        <w:tc>
          <w:tcPr>
            <w:tcW w:w="1682" w:type="dxa"/>
            <w:shd w:val="solid" w:color="FFFFFF" w:fill="auto"/>
            <w:tcMar>
              <w:top w:w="0" w:type="dxa"/>
              <w:left w:w="0" w:type="dxa"/>
              <w:bottom w:w="0" w:type="dxa"/>
              <w:right w:w="0" w:type="dxa"/>
            </w:tcMar>
            <w:vAlign w:val="center"/>
          </w:tcPr>
          <w:p w14:paraId="6986FF54" w14:textId="77777777" w:rsidR="001F7B68" w:rsidRPr="00F224C1" w:rsidRDefault="001F7B68" w:rsidP="006A7C9D">
            <w:pPr>
              <w:spacing w:before="60" w:after="60" w:line="264" w:lineRule="auto"/>
              <w:ind w:left="50" w:right="65"/>
              <w:jc w:val="center"/>
              <w:rPr>
                <w:sz w:val="24"/>
                <w:szCs w:val="24"/>
              </w:rPr>
            </w:pPr>
            <w:r w:rsidRPr="00F224C1">
              <w:rPr>
                <w:sz w:val="24"/>
                <w:szCs w:val="24"/>
              </w:rPr>
              <w:t>Gram</w:t>
            </w:r>
          </w:p>
        </w:tc>
        <w:tc>
          <w:tcPr>
            <w:tcW w:w="1687" w:type="dxa"/>
            <w:shd w:val="solid" w:color="FFFFFF" w:fill="auto"/>
            <w:tcMar>
              <w:top w:w="0" w:type="dxa"/>
              <w:left w:w="0" w:type="dxa"/>
              <w:bottom w:w="0" w:type="dxa"/>
              <w:right w:w="0" w:type="dxa"/>
            </w:tcMar>
            <w:vAlign w:val="center"/>
          </w:tcPr>
          <w:p w14:paraId="7AFE1E37" w14:textId="77777777" w:rsidR="001F7B68" w:rsidRPr="00F224C1" w:rsidRDefault="001F7B68" w:rsidP="006A7C9D">
            <w:pPr>
              <w:spacing w:before="60" w:after="60" w:line="264" w:lineRule="auto"/>
              <w:ind w:left="50" w:right="65"/>
              <w:jc w:val="center"/>
              <w:rPr>
                <w:sz w:val="24"/>
                <w:szCs w:val="24"/>
              </w:rPr>
            </w:pPr>
            <w:r w:rsidRPr="00F224C1">
              <w:rPr>
                <w:sz w:val="24"/>
                <w:szCs w:val="24"/>
              </w:rPr>
              <w:t>4,00</w:t>
            </w:r>
          </w:p>
        </w:tc>
        <w:tc>
          <w:tcPr>
            <w:tcW w:w="1592" w:type="dxa"/>
            <w:shd w:val="solid" w:color="FFFFFF" w:fill="auto"/>
            <w:tcMar>
              <w:top w:w="0" w:type="dxa"/>
              <w:left w:w="0" w:type="dxa"/>
              <w:bottom w:w="0" w:type="dxa"/>
              <w:right w:w="0" w:type="dxa"/>
            </w:tcMar>
            <w:vAlign w:val="center"/>
          </w:tcPr>
          <w:p w14:paraId="01DA28FB" w14:textId="77777777" w:rsidR="001F7B68" w:rsidRPr="00F224C1" w:rsidRDefault="001F7B68" w:rsidP="006A7C9D">
            <w:pPr>
              <w:spacing w:before="60" w:after="60" w:line="264" w:lineRule="auto"/>
              <w:ind w:left="50" w:right="65"/>
              <w:jc w:val="center"/>
              <w:rPr>
                <w:sz w:val="24"/>
                <w:szCs w:val="24"/>
              </w:rPr>
            </w:pPr>
            <w:r w:rsidRPr="00F224C1">
              <w:rPr>
                <w:sz w:val="24"/>
                <w:szCs w:val="24"/>
              </w:rPr>
              <w:t>1,00</w:t>
            </w:r>
          </w:p>
        </w:tc>
      </w:tr>
      <w:tr w:rsidR="00F224C1" w:rsidRPr="00F224C1" w14:paraId="2261E7C7" w14:textId="77777777" w:rsidTr="00EC01A1">
        <w:tc>
          <w:tcPr>
            <w:tcW w:w="739" w:type="dxa"/>
            <w:shd w:val="solid" w:color="FFFFFF" w:fill="auto"/>
            <w:tcMar>
              <w:top w:w="0" w:type="dxa"/>
              <w:left w:w="0" w:type="dxa"/>
              <w:bottom w:w="0" w:type="dxa"/>
              <w:right w:w="0" w:type="dxa"/>
            </w:tcMar>
            <w:vAlign w:val="center"/>
          </w:tcPr>
          <w:p w14:paraId="528001A7" w14:textId="77777777" w:rsidR="001F7B68" w:rsidRPr="00F224C1" w:rsidRDefault="001F7B68" w:rsidP="006A7C9D">
            <w:pPr>
              <w:spacing w:before="60" w:after="60" w:line="264" w:lineRule="auto"/>
              <w:jc w:val="center"/>
              <w:rPr>
                <w:sz w:val="24"/>
                <w:szCs w:val="24"/>
              </w:rPr>
            </w:pPr>
            <w:r w:rsidRPr="00F224C1">
              <w:rPr>
                <w:sz w:val="24"/>
                <w:szCs w:val="24"/>
              </w:rPr>
              <w:t>15</w:t>
            </w:r>
          </w:p>
        </w:tc>
        <w:tc>
          <w:tcPr>
            <w:tcW w:w="3377" w:type="dxa"/>
            <w:shd w:val="solid" w:color="FFFFFF" w:fill="auto"/>
            <w:tcMar>
              <w:top w:w="0" w:type="dxa"/>
              <w:left w:w="0" w:type="dxa"/>
              <w:bottom w:w="0" w:type="dxa"/>
              <w:right w:w="0" w:type="dxa"/>
            </w:tcMar>
            <w:vAlign w:val="center"/>
          </w:tcPr>
          <w:p w14:paraId="13CC3664" w14:textId="77777777" w:rsidR="001F7B68" w:rsidRPr="00F224C1" w:rsidRDefault="001F7B68" w:rsidP="006A7C9D">
            <w:pPr>
              <w:spacing w:before="60" w:after="60" w:line="264" w:lineRule="auto"/>
              <w:ind w:left="50" w:right="65"/>
              <w:rPr>
                <w:sz w:val="24"/>
                <w:szCs w:val="24"/>
              </w:rPr>
            </w:pPr>
            <w:r w:rsidRPr="00F224C1">
              <w:rPr>
                <w:sz w:val="24"/>
                <w:szCs w:val="24"/>
              </w:rPr>
              <w:t>Giấy A3</w:t>
            </w:r>
          </w:p>
        </w:tc>
        <w:tc>
          <w:tcPr>
            <w:tcW w:w="1682" w:type="dxa"/>
            <w:shd w:val="solid" w:color="FFFFFF" w:fill="auto"/>
            <w:tcMar>
              <w:top w:w="0" w:type="dxa"/>
              <w:left w:w="0" w:type="dxa"/>
              <w:bottom w:w="0" w:type="dxa"/>
              <w:right w:w="0" w:type="dxa"/>
            </w:tcMar>
            <w:vAlign w:val="center"/>
          </w:tcPr>
          <w:p w14:paraId="1C4F6230" w14:textId="77777777" w:rsidR="001F7B68" w:rsidRPr="00F224C1" w:rsidRDefault="001F7B68" w:rsidP="006A7C9D">
            <w:pPr>
              <w:spacing w:before="60" w:after="60" w:line="264" w:lineRule="auto"/>
              <w:ind w:left="50" w:right="65"/>
              <w:jc w:val="center"/>
              <w:rPr>
                <w:sz w:val="24"/>
                <w:szCs w:val="24"/>
              </w:rPr>
            </w:pPr>
            <w:r w:rsidRPr="00F224C1">
              <w:rPr>
                <w:sz w:val="24"/>
                <w:szCs w:val="24"/>
              </w:rPr>
              <w:t>Gram</w:t>
            </w:r>
          </w:p>
        </w:tc>
        <w:tc>
          <w:tcPr>
            <w:tcW w:w="1687" w:type="dxa"/>
            <w:shd w:val="solid" w:color="FFFFFF" w:fill="auto"/>
            <w:tcMar>
              <w:top w:w="0" w:type="dxa"/>
              <w:left w:w="0" w:type="dxa"/>
              <w:bottom w:w="0" w:type="dxa"/>
              <w:right w:w="0" w:type="dxa"/>
            </w:tcMar>
            <w:vAlign w:val="center"/>
          </w:tcPr>
          <w:p w14:paraId="2C768655" w14:textId="77777777" w:rsidR="001F7B68" w:rsidRPr="00F224C1" w:rsidRDefault="001F7B68" w:rsidP="006A7C9D">
            <w:pPr>
              <w:spacing w:before="60" w:after="60" w:line="264" w:lineRule="auto"/>
              <w:ind w:left="50" w:right="65"/>
              <w:jc w:val="center"/>
              <w:rPr>
                <w:sz w:val="24"/>
                <w:szCs w:val="24"/>
              </w:rPr>
            </w:pPr>
            <w:r w:rsidRPr="00F224C1">
              <w:rPr>
                <w:sz w:val="24"/>
                <w:szCs w:val="24"/>
              </w:rPr>
              <w:t>1,00</w:t>
            </w:r>
          </w:p>
        </w:tc>
        <w:tc>
          <w:tcPr>
            <w:tcW w:w="1592" w:type="dxa"/>
            <w:shd w:val="solid" w:color="FFFFFF" w:fill="auto"/>
            <w:tcMar>
              <w:top w:w="0" w:type="dxa"/>
              <w:left w:w="0" w:type="dxa"/>
              <w:bottom w:w="0" w:type="dxa"/>
              <w:right w:w="0" w:type="dxa"/>
            </w:tcMar>
            <w:vAlign w:val="center"/>
          </w:tcPr>
          <w:p w14:paraId="5A0C3BE0" w14:textId="77777777" w:rsidR="001F7B68" w:rsidRPr="00F224C1" w:rsidRDefault="001F7B68" w:rsidP="006A7C9D">
            <w:pPr>
              <w:spacing w:before="60" w:after="60" w:line="264" w:lineRule="auto"/>
              <w:ind w:left="50" w:right="65"/>
              <w:jc w:val="center"/>
              <w:rPr>
                <w:sz w:val="24"/>
                <w:szCs w:val="24"/>
              </w:rPr>
            </w:pPr>
          </w:p>
        </w:tc>
      </w:tr>
      <w:tr w:rsidR="00F224C1" w:rsidRPr="00F224C1" w14:paraId="2F334D77" w14:textId="77777777" w:rsidTr="00EC01A1">
        <w:tc>
          <w:tcPr>
            <w:tcW w:w="739" w:type="dxa"/>
            <w:shd w:val="solid" w:color="FFFFFF" w:fill="auto"/>
            <w:tcMar>
              <w:top w:w="0" w:type="dxa"/>
              <w:left w:w="0" w:type="dxa"/>
              <w:bottom w:w="0" w:type="dxa"/>
              <w:right w:w="0" w:type="dxa"/>
            </w:tcMar>
            <w:vAlign w:val="center"/>
          </w:tcPr>
          <w:p w14:paraId="21058A3F" w14:textId="77777777" w:rsidR="001F7B68" w:rsidRPr="00F224C1" w:rsidRDefault="001F7B68" w:rsidP="006A7C9D">
            <w:pPr>
              <w:spacing w:before="60" w:after="60" w:line="264" w:lineRule="auto"/>
              <w:jc w:val="center"/>
              <w:rPr>
                <w:sz w:val="24"/>
                <w:szCs w:val="24"/>
              </w:rPr>
            </w:pPr>
            <w:r w:rsidRPr="00F224C1">
              <w:rPr>
                <w:sz w:val="24"/>
                <w:szCs w:val="24"/>
              </w:rPr>
              <w:t>16</w:t>
            </w:r>
          </w:p>
        </w:tc>
        <w:tc>
          <w:tcPr>
            <w:tcW w:w="3377" w:type="dxa"/>
            <w:shd w:val="solid" w:color="FFFFFF" w:fill="auto"/>
            <w:tcMar>
              <w:top w:w="0" w:type="dxa"/>
              <w:left w:w="0" w:type="dxa"/>
              <w:bottom w:w="0" w:type="dxa"/>
              <w:right w:w="0" w:type="dxa"/>
            </w:tcMar>
            <w:vAlign w:val="center"/>
          </w:tcPr>
          <w:p w14:paraId="6C955B44" w14:textId="77777777" w:rsidR="001F7B68" w:rsidRPr="00F224C1" w:rsidRDefault="001F7B68" w:rsidP="006A7C9D">
            <w:pPr>
              <w:spacing w:before="60" w:after="60" w:line="264" w:lineRule="auto"/>
              <w:ind w:left="50" w:right="65"/>
              <w:rPr>
                <w:sz w:val="24"/>
                <w:szCs w:val="24"/>
              </w:rPr>
            </w:pPr>
            <w:r w:rsidRPr="00F224C1">
              <w:rPr>
                <w:sz w:val="24"/>
                <w:szCs w:val="24"/>
              </w:rPr>
              <w:t>Ghim dập</w:t>
            </w:r>
          </w:p>
        </w:tc>
        <w:tc>
          <w:tcPr>
            <w:tcW w:w="1682" w:type="dxa"/>
            <w:shd w:val="solid" w:color="FFFFFF" w:fill="auto"/>
            <w:tcMar>
              <w:top w:w="0" w:type="dxa"/>
              <w:left w:w="0" w:type="dxa"/>
              <w:bottom w:w="0" w:type="dxa"/>
              <w:right w:w="0" w:type="dxa"/>
            </w:tcMar>
            <w:vAlign w:val="center"/>
          </w:tcPr>
          <w:p w14:paraId="38DB2B60" w14:textId="77777777" w:rsidR="001F7B68" w:rsidRPr="00F224C1" w:rsidRDefault="001F7B68" w:rsidP="006A7C9D">
            <w:pPr>
              <w:spacing w:before="60" w:after="60" w:line="264" w:lineRule="auto"/>
              <w:ind w:left="50" w:right="65"/>
              <w:jc w:val="center"/>
              <w:rPr>
                <w:sz w:val="24"/>
                <w:szCs w:val="24"/>
              </w:rPr>
            </w:pPr>
            <w:r w:rsidRPr="00F224C1">
              <w:rPr>
                <w:sz w:val="24"/>
                <w:szCs w:val="24"/>
              </w:rPr>
              <w:t>Hộp</w:t>
            </w:r>
          </w:p>
        </w:tc>
        <w:tc>
          <w:tcPr>
            <w:tcW w:w="1687" w:type="dxa"/>
            <w:shd w:val="solid" w:color="FFFFFF" w:fill="auto"/>
            <w:tcMar>
              <w:top w:w="0" w:type="dxa"/>
              <w:left w:w="0" w:type="dxa"/>
              <w:bottom w:w="0" w:type="dxa"/>
              <w:right w:w="0" w:type="dxa"/>
            </w:tcMar>
            <w:vAlign w:val="center"/>
          </w:tcPr>
          <w:p w14:paraId="4B1BDC77" w14:textId="77777777" w:rsidR="001F7B68" w:rsidRPr="00F224C1" w:rsidRDefault="001F7B68" w:rsidP="006A7C9D">
            <w:pPr>
              <w:spacing w:before="60" w:after="60" w:line="264" w:lineRule="auto"/>
              <w:ind w:left="50" w:right="65"/>
              <w:jc w:val="center"/>
              <w:rPr>
                <w:sz w:val="24"/>
                <w:szCs w:val="24"/>
              </w:rPr>
            </w:pPr>
            <w:r w:rsidRPr="00F224C1">
              <w:rPr>
                <w:sz w:val="24"/>
                <w:szCs w:val="24"/>
              </w:rPr>
              <w:t>3,00</w:t>
            </w:r>
          </w:p>
        </w:tc>
        <w:tc>
          <w:tcPr>
            <w:tcW w:w="1592" w:type="dxa"/>
            <w:shd w:val="solid" w:color="FFFFFF" w:fill="auto"/>
            <w:tcMar>
              <w:top w:w="0" w:type="dxa"/>
              <w:left w:w="0" w:type="dxa"/>
              <w:bottom w:w="0" w:type="dxa"/>
              <w:right w:w="0" w:type="dxa"/>
            </w:tcMar>
            <w:vAlign w:val="center"/>
          </w:tcPr>
          <w:p w14:paraId="06E58BDD" w14:textId="77777777" w:rsidR="001F7B68" w:rsidRPr="00F224C1" w:rsidRDefault="001F7B68" w:rsidP="006A7C9D">
            <w:pPr>
              <w:spacing w:before="60" w:after="60" w:line="264" w:lineRule="auto"/>
              <w:ind w:left="50" w:right="65"/>
              <w:jc w:val="center"/>
              <w:rPr>
                <w:sz w:val="24"/>
                <w:szCs w:val="24"/>
              </w:rPr>
            </w:pPr>
          </w:p>
        </w:tc>
      </w:tr>
      <w:tr w:rsidR="00F224C1" w:rsidRPr="00F224C1" w14:paraId="2B353471" w14:textId="77777777" w:rsidTr="00EC01A1">
        <w:tc>
          <w:tcPr>
            <w:tcW w:w="739" w:type="dxa"/>
            <w:shd w:val="solid" w:color="FFFFFF" w:fill="auto"/>
            <w:tcMar>
              <w:top w:w="0" w:type="dxa"/>
              <w:left w:w="0" w:type="dxa"/>
              <w:bottom w:w="0" w:type="dxa"/>
              <w:right w:w="0" w:type="dxa"/>
            </w:tcMar>
            <w:vAlign w:val="center"/>
          </w:tcPr>
          <w:p w14:paraId="5E2FA033" w14:textId="77777777" w:rsidR="001F7B68" w:rsidRPr="00F224C1" w:rsidRDefault="001F7B68" w:rsidP="006A7C9D">
            <w:pPr>
              <w:spacing w:before="60" w:after="60" w:line="264" w:lineRule="auto"/>
              <w:jc w:val="center"/>
              <w:rPr>
                <w:sz w:val="24"/>
                <w:szCs w:val="24"/>
              </w:rPr>
            </w:pPr>
            <w:r w:rsidRPr="00F224C1">
              <w:rPr>
                <w:sz w:val="24"/>
                <w:szCs w:val="24"/>
              </w:rPr>
              <w:t>17</w:t>
            </w:r>
          </w:p>
        </w:tc>
        <w:tc>
          <w:tcPr>
            <w:tcW w:w="3377" w:type="dxa"/>
            <w:shd w:val="solid" w:color="FFFFFF" w:fill="auto"/>
            <w:tcMar>
              <w:top w:w="0" w:type="dxa"/>
              <w:left w:w="0" w:type="dxa"/>
              <w:bottom w:w="0" w:type="dxa"/>
              <w:right w:w="0" w:type="dxa"/>
            </w:tcMar>
            <w:vAlign w:val="center"/>
          </w:tcPr>
          <w:p w14:paraId="6421B9CA" w14:textId="77777777" w:rsidR="001F7B68" w:rsidRPr="00F224C1" w:rsidRDefault="001F7B68" w:rsidP="006A7C9D">
            <w:pPr>
              <w:spacing w:before="60" w:after="60" w:line="264" w:lineRule="auto"/>
              <w:ind w:left="50" w:right="65"/>
              <w:rPr>
                <w:sz w:val="24"/>
                <w:szCs w:val="24"/>
              </w:rPr>
            </w:pPr>
            <w:r w:rsidRPr="00F224C1">
              <w:rPr>
                <w:sz w:val="24"/>
                <w:szCs w:val="24"/>
              </w:rPr>
              <w:t>Ghim vòng</w:t>
            </w:r>
          </w:p>
        </w:tc>
        <w:tc>
          <w:tcPr>
            <w:tcW w:w="1682" w:type="dxa"/>
            <w:shd w:val="solid" w:color="FFFFFF" w:fill="auto"/>
            <w:tcMar>
              <w:top w:w="0" w:type="dxa"/>
              <w:left w:w="0" w:type="dxa"/>
              <w:bottom w:w="0" w:type="dxa"/>
              <w:right w:w="0" w:type="dxa"/>
            </w:tcMar>
            <w:vAlign w:val="center"/>
          </w:tcPr>
          <w:p w14:paraId="7CE15E7C" w14:textId="77777777" w:rsidR="001F7B68" w:rsidRPr="00F224C1" w:rsidRDefault="001F7B68" w:rsidP="006A7C9D">
            <w:pPr>
              <w:spacing w:before="60" w:after="60" w:line="264" w:lineRule="auto"/>
              <w:ind w:left="50" w:right="65"/>
              <w:jc w:val="center"/>
              <w:rPr>
                <w:sz w:val="24"/>
                <w:szCs w:val="24"/>
              </w:rPr>
            </w:pPr>
            <w:r w:rsidRPr="00F224C1">
              <w:rPr>
                <w:sz w:val="24"/>
                <w:szCs w:val="24"/>
              </w:rPr>
              <w:t>Hộp</w:t>
            </w:r>
          </w:p>
        </w:tc>
        <w:tc>
          <w:tcPr>
            <w:tcW w:w="1687" w:type="dxa"/>
            <w:shd w:val="solid" w:color="FFFFFF" w:fill="auto"/>
            <w:tcMar>
              <w:top w:w="0" w:type="dxa"/>
              <w:left w:w="0" w:type="dxa"/>
              <w:bottom w:w="0" w:type="dxa"/>
              <w:right w:w="0" w:type="dxa"/>
            </w:tcMar>
            <w:vAlign w:val="center"/>
          </w:tcPr>
          <w:p w14:paraId="6CF2AEA9" w14:textId="77777777" w:rsidR="001F7B68" w:rsidRPr="00F224C1" w:rsidRDefault="001F7B68" w:rsidP="006A7C9D">
            <w:pPr>
              <w:spacing w:before="60" w:after="60" w:line="264" w:lineRule="auto"/>
              <w:ind w:left="50" w:right="65"/>
              <w:jc w:val="center"/>
              <w:rPr>
                <w:sz w:val="24"/>
                <w:szCs w:val="24"/>
              </w:rPr>
            </w:pPr>
            <w:r w:rsidRPr="00F224C1">
              <w:rPr>
                <w:sz w:val="24"/>
                <w:szCs w:val="24"/>
              </w:rPr>
              <w:t>3,00</w:t>
            </w:r>
          </w:p>
        </w:tc>
        <w:tc>
          <w:tcPr>
            <w:tcW w:w="1592" w:type="dxa"/>
            <w:shd w:val="solid" w:color="FFFFFF" w:fill="auto"/>
            <w:tcMar>
              <w:top w:w="0" w:type="dxa"/>
              <w:left w:w="0" w:type="dxa"/>
              <w:bottom w:w="0" w:type="dxa"/>
              <w:right w:w="0" w:type="dxa"/>
            </w:tcMar>
            <w:vAlign w:val="center"/>
          </w:tcPr>
          <w:p w14:paraId="35236DB9" w14:textId="77777777" w:rsidR="001F7B68" w:rsidRPr="00F224C1" w:rsidRDefault="001F7B68" w:rsidP="006A7C9D">
            <w:pPr>
              <w:spacing w:before="60" w:after="60" w:line="264" w:lineRule="auto"/>
              <w:ind w:left="50" w:right="65"/>
              <w:jc w:val="center"/>
              <w:rPr>
                <w:sz w:val="24"/>
                <w:szCs w:val="24"/>
              </w:rPr>
            </w:pPr>
          </w:p>
        </w:tc>
      </w:tr>
      <w:tr w:rsidR="00F224C1" w:rsidRPr="00F224C1" w14:paraId="631E26B7" w14:textId="77777777" w:rsidTr="00EC01A1">
        <w:tc>
          <w:tcPr>
            <w:tcW w:w="739" w:type="dxa"/>
            <w:shd w:val="solid" w:color="FFFFFF" w:fill="auto"/>
            <w:tcMar>
              <w:top w:w="0" w:type="dxa"/>
              <w:left w:w="0" w:type="dxa"/>
              <w:bottom w:w="0" w:type="dxa"/>
              <w:right w:w="0" w:type="dxa"/>
            </w:tcMar>
            <w:vAlign w:val="center"/>
          </w:tcPr>
          <w:p w14:paraId="33298B8C" w14:textId="77777777" w:rsidR="001F7B68" w:rsidRPr="00F224C1" w:rsidRDefault="001F7B68" w:rsidP="006A7C9D">
            <w:pPr>
              <w:spacing w:before="60" w:after="60" w:line="264" w:lineRule="auto"/>
              <w:jc w:val="center"/>
              <w:rPr>
                <w:sz w:val="24"/>
                <w:szCs w:val="24"/>
              </w:rPr>
            </w:pPr>
            <w:r w:rsidRPr="00F224C1">
              <w:rPr>
                <w:sz w:val="24"/>
                <w:szCs w:val="24"/>
              </w:rPr>
              <w:t>18</w:t>
            </w:r>
          </w:p>
        </w:tc>
        <w:tc>
          <w:tcPr>
            <w:tcW w:w="3377" w:type="dxa"/>
            <w:shd w:val="solid" w:color="FFFFFF" w:fill="auto"/>
            <w:tcMar>
              <w:top w:w="0" w:type="dxa"/>
              <w:left w:w="0" w:type="dxa"/>
              <w:bottom w:w="0" w:type="dxa"/>
              <w:right w:w="0" w:type="dxa"/>
            </w:tcMar>
            <w:vAlign w:val="center"/>
          </w:tcPr>
          <w:p w14:paraId="5BDB520C" w14:textId="77777777" w:rsidR="001F7B68" w:rsidRPr="00F224C1" w:rsidRDefault="001F7B68" w:rsidP="006A7C9D">
            <w:pPr>
              <w:spacing w:before="60" w:after="60" w:line="264" w:lineRule="auto"/>
              <w:ind w:left="50" w:right="65"/>
              <w:rPr>
                <w:sz w:val="24"/>
                <w:szCs w:val="24"/>
              </w:rPr>
            </w:pPr>
            <w:r w:rsidRPr="00F224C1">
              <w:rPr>
                <w:sz w:val="24"/>
                <w:szCs w:val="24"/>
              </w:rPr>
              <w:t>Túi Ny lông đựng tài liệu</w:t>
            </w:r>
          </w:p>
        </w:tc>
        <w:tc>
          <w:tcPr>
            <w:tcW w:w="1682" w:type="dxa"/>
            <w:shd w:val="solid" w:color="FFFFFF" w:fill="auto"/>
            <w:tcMar>
              <w:top w:w="0" w:type="dxa"/>
              <w:left w:w="0" w:type="dxa"/>
              <w:bottom w:w="0" w:type="dxa"/>
              <w:right w:w="0" w:type="dxa"/>
            </w:tcMar>
            <w:vAlign w:val="center"/>
          </w:tcPr>
          <w:p w14:paraId="07E78E8C" w14:textId="77777777" w:rsidR="001F7B68" w:rsidRPr="00F224C1" w:rsidRDefault="001F7B68" w:rsidP="006A7C9D">
            <w:pPr>
              <w:spacing w:before="60" w:after="60" w:line="264" w:lineRule="auto"/>
              <w:ind w:left="50" w:right="65"/>
              <w:jc w:val="center"/>
              <w:rPr>
                <w:sz w:val="24"/>
                <w:szCs w:val="24"/>
              </w:rPr>
            </w:pPr>
            <w:r w:rsidRPr="00F224C1">
              <w:rPr>
                <w:sz w:val="24"/>
                <w:szCs w:val="24"/>
              </w:rPr>
              <w:t>Chiếc</w:t>
            </w:r>
          </w:p>
        </w:tc>
        <w:tc>
          <w:tcPr>
            <w:tcW w:w="1687" w:type="dxa"/>
            <w:shd w:val="solid" w:color="FFFFFF" w:fill="auto"/>
            <w:tcMar>
              <w:top w:w="0" w:type="dxa"/>
              <w:left w:w="0" w:type="dxa"/>
              <w:bottom w:w="0" w:type="dxa"/>
              <w:right w:w="0" w:type="dxa"/>
            </w:tcMar>
            <w:vAlign w:val="center"/>
          </w:tcPr>
          <w:p w14:paraId="595451D2" w14:textId="77777777" w:rsidR="001F7B68" w:rsidRPr="00F224C1" w:rsidRDefault="001F7B68" w:rsidP="006A7C9D">
            <w:pPr>
              <w:spacing w:before="60" w:after="60" w:line="264" w:lineRule="auto"/>
              <w:ind w:left="50" w:right="65"/>
              <w:jc w:val="center"/>
              <w:rPr>
                <w:sz w:val="24"/>
                <w:szCs w:val="24"/>
              </w:rPr>
            </w:pPr>
          </w:p>
        </w:tc>
        <w:tc>
          <w:tcPr>
            <w:tcW w:w="1592" w:type="dxa"/>
            <w:shd w:val="solid" w:color="FFFFFF" w:fill="auto"/>
            <w:tcMar>
              <w:top w:w="0" w:type="dxa"/>
              <w:left w:w="0" w:type="dxa"/>
              <w:bottom w:w="0" w:type="dxa"/>
              <w:right w:w="0" w:type="dxa"/>
            </w:tcMar>
            <w:vAlign w:val="center"/>
          </w:tcPr>
          <w:p w14:paraId="12D3D1A3" w14:textId="77777777" w:rsidR="001F7B68" w:rsidRPr="00F224C1" w:rsidRDefault="001F7B68" w:rsidP="006A7C9D">
            <w:pPr>
              <w:spacing w:before="60" w:after="60" w:line="264" w:lineRule="auto"/>
              <w:ind w:left="50" w:right="65"/>
              <w:jc w:val="center"/>
              <w:rPr>
                <w:sz w:val="24"/>
                <w:szCs w:val="24"/>
              </w:rPr>
            </w:pPr>
            <w:r w:rsidRPr="00F224C1">
              <w:rPr>
                <w:sz w:val="24"/>
                <w:szCs w:val="24"/>
              </w:rPr>
              <w:t>3,00</w:t>
            </w:r>
          </w:p>
        </w:tc>
      </w:tr>
    </w:tbl>
    <w:p w14:paraId="16C025C8" w14:textId="77777777" w:rsidR="001F7B68" w:rsidRPr="00F224C1" w:rsidRDefault="001F7B68" w:rsidP="006A7C9D">
      <w:pPr>
        <w:spacing w:before="60" w:after="60" w:line="264" w:lineRule="auto"/>
        <w:ind w:firstLine="567"/>
        <w:rPr>
          <w:sz w:val="28"/>
          <w:szCs w:val="28"/>
        </w:rPr>
      </w:pPr>
      <w:r w:rsidRPr="00F224C1">
        <w:rPr>
          <w:bCs/>
          <w:i/>
          <w:iCs/>
          <w:sz w:val="28"/>
          <w:szCs w:val="28"/>
        </w:rPr>
        <w:t>Ghi chú:</w:t>
      </w:r>
    </w:p>
    <w:p w14:paraId="2DCF7A46" w14:textId="17C2D8F9" w:rsidR="001F7B68" w:rsidRPr="00F224C1" w:rsidRDefault="001F7B68" w:rsidP="006A7C9D">
      <w:pPr>
        <w:spacing w:before="60" w:after="60" w:line="264" w:lineRule="auto"/>
        <w:ind w:firstLine="567"/>
        <w:jc w:val="both"/>
        <w:rPr>
          <w:sz w:val="28"/>
          <w:szCs w:val="28"/>
        </w:rPr>
      </w:pPr>
      <w:r w:rsidRPr="00F224C1">
        <w:rPr>
          <w:sz w:val="28"/>
          <w:szCs w:val="28"/>
        </w:rPr>
        <w:t xml:space="preserve">Cơ cấu sử dụng mức vật liệu theo nội dung công việc xây dựng </w:t>
      </w:r>
      <w:r w:rsidR="005D2E4A" w:rsidRPr="00F224C1">
        <w:rPr>
          <w:sz w:val="28"/>
          <w:szCs w:val="28"/>
        </w:rPr>
        <w:t>hệ số điều chỉnh</w:t>
      </w:r>
      <w:r w:rsidRPr="00F224C1">
        <w:rPr>
          <w:sz w:val="28"/>
          <w:szCs w:val="28"/>
        </w:rPr>
        <w:t xml:space="preserve"> giá đất được xác định theo Bảng </w:t>
      </w:r>
      <w:r w:rsidR="00D623A1" w:rsidRPr="00F224C1">
        <w:rPr>
          <w:sz w:val="28"/>
          <w:szCs w:val="28"/>
        </w:rPr>
        <w:t>2</w:t>
      </w:r>
      <w:r w:rsidRPr="00F224C1">
        <w:rPr>
          <w:sz w:val="28"/>
          <w:szCs w:val="28"/>
        </w:rPr>
        <w:t>1.</w:t>
      </w:r>
    </w:p>
    <w:p w14:paraId="6CBB866B" w14:textId="77777777" w:rsidR="00C030E2" w:rsidRPr="00F224C1" w:rsidRDefault="00C030E2" w:rsidP="006A7C9D">
      <w:pPr>
        <w:spacing w:before="60" w:after="60" w:line="264" w:lineRule="auto"/>
        <w:jc w:val="center"/>
        <w:rPr>
          <w:b/>
          <w:bCs/>
          <w:sz w:val="28"/>
          <w:szCs w:val="28"/>
        </w:rPr>
      </w:pPr>
    </w:p>
    <w:p w14:paraId="2817B3B5" w14:textId="3DD65A22" w:rsidR="00576318" w:rsidRPr="00F224C1" w:rsidRDefault="004A621F" w:rsidP="006A7C9D">
      <w:pPr>
        <w:spacing w:before="60" w:after="60" w:line="264" w:lineRule="auto"/>
        <w:jc w:val="center"/>
        <w:rPr>
          <w:sz w:val="28"/>
          <w:szCs w:val="28"/>
        </w:rPr>
      </w:pPr>
      <w:r w:rsidRPr="00F224C1">
        <w:rPr>
          <w:b/>
          <w:bCs/>
          <w:sz w:val="28"/>
          <w:szCs w:val="28"/>
        </w:rPr>
        <w:t xml:space="preserve">Chương </w:t>
      </w:r>
      <w:r w:rsidR="0097122C" w:rsidRPr="00F224C1">
        <w:rPr>
          <w:b/>
          <w:bCs/>
          <w:sz w:val="28"/>
          <w:szCs w:val="28"/>
        </w:rPr>
        <w:t>IV</w:t>
      </w:r>
    </w:p>
    <w:p w14:paraId="3055E1CC" w14:textId="77777777" w:rsidR="00576318" w:rsidRPr="00F224C1" w:rsidRDefault="00576318" w:rsidP="006A7C9D">
      <w:pPr>
        <w:spacing w:before="60" w:after="60" w:line="264" w:lineRule="auto"/>
        <w:jc w:val="center"/>
        <w:rPr>
          <w:sz w:val="28"/>
          <w:szCs w:val="28"/>
        </w:rPr>
      </w:pPr>
      <w:bookmarkStart w:id="10" w:name="chuong_3_name"/>
      <w:r w:rsidRPr="00F224C1">
        <w:rPr>
          <w:b/>
          <w:bCs/>
          <w:sz w:val="28"/>
          <w:szCs w:val="28"/>
        </w:rPr>
        <w:t>ĐỊNH MỨC KINH TẾ - KỸ THUẬT ĐỊNH GIÁ ĐẤT CỤ THỂ</w:t>
      </w:r>
      <w:bookmarkEnd w:id="10"/>
    </w:p>
    <w:p w14:paraId="69C42E0B" w14:textId="10F6611E" w:rsidR="00576318" w:rsidRPr="00F224C1" w:rsidRDefault="00576318" w:rsidP="006A7C9D">
      <w:pPr>
        <w:spacing w:before="60" w:after="60" w:line="264" w:lineRule="auto"/>
        <w:ind w:firstLine="720"/>
        <w:jc w:val="both"/>
        <w:rPr>
          <w:b/>
          <w:bCs/>
          <w:sz w:val="28"/>
          <w:szCs w:val="28"/>
        </w:rPr>
      </w:pPr>
      <w:bookmarkStart w:id="11" w:name="chuong_1_2_name"/>
      <w:r w:rsidRPr="00F224C1">
        <w:rPr>
          <w:b/>
          <w:bCs/>
          <w:sz w:val="28"/>
          <w:szCs w:val="28"/>
        </w:rPr>
        <w:t xml:space="preserve">Điều </w:t>
      </w:r>
      <w:r w:rsidR="00326F6C" w:rsidRPr="00F224C1">
        <w:rPr>
          <w:b/>
          <w:bCs/>
          <w:sz w:val="28"/>
          <w:szCs w:val="28"/>
        </w:rPr>
        <w:t>9.</w:t>
      </w:r>
      <w:r w:rsidRPr="00F224C1">
        <w:rPr>
          <w:b/>
          <w:bCs/>
          <w:sz w:val="28"/>
          <w:szCs w:val="28"/>
        </w:rPr>
        <w:t xml:space="preserve"> Định mức kinh tế - kỹ thuật định giá đất cụ thể theo các phương pháp so sánh, thu nhập và thặng dư </w:t>
      </w:r>
      <w:bookmarkEnd w:id="11"/>
    </w:p>
    <w:p w14:paraId="03BEBBA2" w14:textId="55243F1C" w:rsidR="00E93481" w:rsidRPr="00F224C1" w:rsidRDefault="00576318" w:rsidP="006A7C9D">
      <w:pPr>
        <w:spacing w:before="60" w:after="60" w:line="264" w:lineRule="auto"/>
        <w:ind w:firstLine="720"/>
        <w:rPr>
          <w:sz w:val="28"/>
          <w:szCs w:val="28"/>
        </w:rPr>
      </w:pPr>
      <w:bookmarkStart w:id="12" w:name="dieu_1_3"/>
      <w:r w:rsidRPr="00F224C1">
        <w:rPr>
          <w:bCs/>
          <w:sz w:val="28"/>
          <w:szCs w:val="28"/>
        </w:rPr>
        <w:t>1. Định mức lao động</w:t>
      </w:r>
      <w:bookmarkEnd w:id="12"/>
    </w:p>
    <w:p w14:paraId="167A82C1" w14:textId="77777777" w:rsidR="00896AB4" w:rsidRPr="00F224C1" w:rsidRDefault="00896AB4" w:rsidP="006A7C9D">
      <w:pPr>
        <w:spacing w:before="60" w:after="60" w:line="264" w:lineRule="auto"/>
        <w:jc w:val="right"/>
        <w:rPr>
          <w:sz w:val="28"/>
          <w:szCs w:val="28"/>
        </w:rPr>
      </w:pPr>
    </w:p>
    <w:p w14:paraId="4A153B3B" w14:textId="0C2C31AD" w:rsidR="00576318" w:rsidRPr="00F224C1" w:rsidRDefault="00576318" w:rsidP="006A7C9D">
      <w:pPr>
        <w:spacing w:before="60" w:after="60" w:line="264" w:lineRule="auto"/>
        <w:jc w:val="right"/>
        <w:rPr>
          <w:sz w:val="28"/>
          <w:szCs w:val="28"/>
        </w:rPr>
      </w:pPr>
      <w:r w:rsidRPr="00F224C1">
        <w:rPr>
          <w:sz w:val="28"/>
          <w:szCs w:val="28"/>
        </w:rPr>
        <w:t xml:space="preserve">Bảng </w:t>
      </w:r>
      <w:r w:rsidR="00A87855" w:rsidRPr="00F224C1">
        <w:rPr>
          <w:sz w:val="28"/>
          <w:szCs w:val="28"/>
        </w:rPr>
        <w:t>2</w:t>
      </w:r>
      <w:r w:rsidRPr="00F224C1">
        <w:rPr>
          <w:sz w:val="28"/>
          <w:szCs w:val="28"/>
        </w:rPr>
        <w:t>4</w:t>
      </w:r>
    </w:p>
    <w:tbl>
      <w:tblPr>
        <w:tblW w:w="96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538"/>
        <w:gridCol w:w="3153"/>
        <w:gridCol w:w="1417"/>
        <w:gridCol w:w="713"/>
        <w:gridCol w:w="727"/>
        <w:gridCol w:w="784"/>
        <w:gridCol w:w="756"/>
        <w:gridCol w:w="7"/>
        <w:gridCol w:w="777"/>
        <w:gridCol w:w="784"/>
      </w:tblGrid>
      <w:tr w:rsidR="00576318" w:rsidRPr="00F224C1" w14:paraId="171D9781" w14:textId="77777777" w:rsidTr="00D3612F">
        <w:trPr>
          <w:tblHeader/>
          <w:jc w:val="center"/>
        </w:trPr>
        <w:tc>
          <w:tcPr>
            <w:tcW w:w="538" w:type="dxa"/>
            <w:vMerge w:val="restart"/>
            <w:shd w:val="solid" w:color="FFFFFF" w:fill="auto"/>
            <w:tcMar>
              <w:top w:w="0" w:type="dxa"/>
              <w:left w:w="0" w:type="dxa"/>
              <w:bottom w:w="0" w:type="dxa"/>
              <w:right w:w="0" w:type="dxa"/>
            </w:tcMar>
            <w:vAlign w:val="center"/>
          </w:tcPr>
          <w:p w14:paraId="2B8E2E23" w14:textId="77777777" w:rsidR="00576318" w:rsidRPr="00F224C1" w:rsidRDefault="00576318" w:rsidP="006A7C9D">
            <w:pPr>
              <w:spacing w:before="60" w:after="60" w:line="264" w:lineRule="auto"/>
              <w:jc w:val="center"/>
              <w:rPr>
                <w:sz w:val="24"/>
                <w:szCs w:val="24"/>
              </w:rPr>
            </w:pPr>
            <w:r w:rsidRPr="00F224C1">
              <w:rPr>
                <w:sz w:val="24"/>
                <w:szCs w:val="24"/>
              </w:rPr>
              <w:t>STT</w:t>
            </w:r>
          </w:p>
        </w:tc>
        <w:tc>
          <w:tcPr>
            <w:tcW w:w="3153" w:type="dxa"/>
            <w:vMerge w:val="restart"/>
            <w:shd w:val="solid" w:color="FFFFFF" w:fill="auto"/>
            <w:tcMar>
              <w:top w:w="0" w:type="dxa"/>
              <w:left w:w="0" w:type="dxa"/>
              <w:bottom w:w="0" w:type="dxa"/>
              <w:right w:w="0" w:type="dxa"/>
            </w:tcMar>
            <w:vAlign w:val="center"/>
          </w:tcPr>
          <w:p w14:paraId="088CB72E" w14:textId="77777777" w:rsidR="00576318" w:rsidRPr="00F224C1" w:rsidRDefault="00576318" w:rsidP="006A7C9D">
            <w:pPr>
              <w:spacing w:before="60" w:after="60" w:line="264" w:lineRule="auto"/>
              <w:jc w:val="center"/>
              <w:rPr>
                <w:b/>
                <w:sz w:val="24"/>
                <w:szCs w:val="24"/>
              </w:rPr>
            </w:pPr>
            <w:r w:rsidRPr="00F224C1">
              <w:rPr>
                <w:b/>
                <w:sz w:val="24"/>
                <w:szCs w:val="24"/>
              </w:rPr>
              <w:t>Nội dung công việc</w:t>
            </w:r>
          </w:p>
        </w:tc>
        <w:tc>
          <w:tcPr>
            <w:tcW w:w="1417" w:type="dxa"/>
            <w:vMerge w:val="restart"/>
            <w:shd w:val="solid" w:color="FFFFFF" w:fill="auto"/>
            <w:tcMar>
              <w:top w:w="0" w:type="dxa"/>
              <w:left w:w="0" w:type="dxa"/>
              <w:bottom w:w="0" w:type="dxa"/>
              <w:right w:w="0" w:type="dxa"/>
            </w:tcMar>
            <w:vAlign w:val="center"/>
          </w:tcPr>
          <w:p w14:paraId="195C179C" w14:textId="77777777" w:rsidR="00576318" w:rsidRPr="00F224C1" w:rsidRDefault="00576318" w:rsidP="006A7C9D">
            <w:pPr>
              <w:spacing w:before="60" w:after="60" w:line="264" w:lineRule="auto"/>
              <w:jc w:val="center"/>
              <w:rPr>
                <w:b/>
                <w:sz w:val="24"/>
                <w:szCs w:val="24"/>
              </w:rPr>
            </w:pPr>
            <w:r w:rsidRPr="00F224C1">
              <w:rPr>
                <w:b/>
                <w:sz w:val="24"/>
                <w:szCs w:val="24"/>
              </w:rPr>
              <w:t>Định biên</w:t>
            </w:r>
          </w:p>
        </w:tc>
        <w:tc>
          <w:tcPr>
            <w:tcW w:w="4548" w:type="dxa"/>
            <w:gridSpan w:val="7"/>
            <w:shd w:val="solid" w:color="FFFFFF" w:fill="auto"/>
            <w:tcMar>
              <w:top w:w="0" w:type="dxa"/>
              <w:left w:w="0" w:type="dxa"/>
              <w:bottom w:w="0" w:type="dxa"/>
              <w:right w:w="0" w:type="dxa"/>
            </w:tcMar>
            <w:vAlign w:val="center"/>
          </w:tcPr>
          <w:p w14:paraId="7D02827A" w14:textId="77777777" w:rsidR="00576318" w:rsidRPr="00F224C1" w:rsidRDefault="00576318" w:rsidP="00ED0D3F">
            <w:pPr>
              <w:jc w:val="center"/>
              <w:rPr>
                <w:i/>
                <w:sz w:val="24"/>
                <w:szCs w:val="24"/>
              </w:rPr>
            </w:pPr>
            <w:r w:rsidRPr="00F224C1">
              <w:rPr>
                <w:b/>
                <w:sz w:val="24"/>
                <w:szCs w:val="24"/>
              </w:rPr>
              <w:t>Định mức</w:t>
            </w:r>
            <w:r w:rsidRPr="00F224C1">
              <w:rPr>
                <w:b/>
                <w:sz w:val="24"/>
                <w:szCs w:val="24"/>
              </w:rPr>
              <w:br/>
            </w:r>
            <w:r w:rsidRPr="00F224C1">
              <w:rPr>
                <w:i/>
                <w:sz w:val="24"/>
                <w:szCs w:val="24"/>
              </w:rPr>
              <w:t xml:space="preserve">(công nhóm/thửa đất </w:t>
            </w:r>
          </w:p>
          <w:p w14:paraId="6454751C" w14:textId="77777777" w:rsidR="00576318" w:rsidRPr="00F224C1" w:rsidRDefault="00576318" w:rsidP="00ED0D3F">
            <w:pPr>
              <w:jc w:val="center"/>
              <w:rPr>
                <w:b/>
                <w:sz w:val="24"/>
                <w:szCs w:val="24"/>
              </w:rPr>
            </w:pPr>
            <w:r w:rsidRPr="00F224C1">
              <w:rPr>
                <w:i/>
                <w:sz w:val="24"/>
                <w:szCs w:val="24"/>
              </w:rPr>
              <w:t>hoặc khu đất trung bình)</w:t>
            </w:r>
          </w:p>
        </w:tc>
      </w:tr>
      <w:tr w:rsidR="00576318" w:rsidRPr="00F224C1" w14:paraId="66F8FCA0" w14:textId="77777777" w:rsidTr="00D3612F">
        <w:trPr>
          <w:tblHeader/>
          <w:jc w:val="center"/>
        </w:trPr>
        <w:tc>
          <w:tcPr>
            <w:tcW w:w="538" w:type="dxa"/>
            <w:vMerge/>
            <w:vAlign w:val="center"/>
          </w:tcPr>
          <w:p w14:paraId="6549EBA7" w14:textId="77777777" w:rsidR="00576318" w:rsidRPr="00F224C1" w:rsidRDefault="00576318" w:rsidP="006A7C9D">
            <w:pPr>
              <w:spacing w:before="60" w:after="60" w:line="264" w:lineRule="auto"/>
              <w:jc w:val="center"/>
              <w:rPr>
                <w:sz w:val="24"/>
                <w:szCs w:val="24"/>
              </w:rPr>
            </w:pPr>
          </w:p>
        </w:tc>
        <w:tc>
          <w:tcPr>
            <w:tcW w:w="3153" w:type="dxa"/>
            <w:vMerge/>
            <w:vAlign w:val="center"/>
          </w:tcPr>
          <w:p w14:paraId="5FE263EC" w14:textId="77777777" w:rsidR="00576318" w:rsidRPr="00F224C1" w:rsidRDefault="00576318" w:rsidP="006A7C9D">
            <w:pPr>
              <w:spacing w:before="60" w:after="60" w:line="264" w:lineRule="auto"/>
              <w:rPr>
                <w:b/>
                <w:sz w:val="24"/>
                <w:szCs w:val="24"/>
              </w:rPr>
            </w:pPr>
          </w:p>
        </w:tc>
        <w:tc>
          <w:tcPr>
            <w:tcW w:w="1417" w:type="dxa"/>
            <w:vMerge/>
            <w:vAlign w:val="center"/>
          </w:tcPr>
          <w:p w14:paraId="0B20310D" w14:textId="77777777" w:rsidR="00576318" w:rsidRPr="00F224C1" w:rsidRDefault="00576318" w:rsidP="006A7C9D">
            <w:pPr>
              <w:spacing w:before="60" w:after="60" w:line="264" w:lineRule="auto"/>
              <w:jc w:val="center"/>
              <w:rPr>
                <w:b/>
                <w:sz w:val="24"/>
                <w:szCs w:val="24"/>
              </w:rPr>
            </w:pPr>
          </w:p>
        </w:tc>
        <w:tc>
          <w:tcPr>
            <w:tcW w:w="1440" w:type="dxa"/>
            <w:gridSpan w:val="2"/>
            <w:shd w:val="solid" w:color="FFFFFF" w:fill="auto"/>
            <w:tcMar>
              <w:top w:w="0" w:type="dxa"/>
              <w:left w:w="0" w:type="dxa"/>
              <w:bottom w:w="0" w:type="dxa"/>
              <w:right w:w="0" w:type="dxa"/>
            </w:tcMar>
            <w:vAlign w:val="center"/>
          </w:tcPr>
          <w:p w14:paraId="6D066ACE" w14:textId="77777777" w:rsidR="00576318" w:rsidRPr="00F224C1" w:rsidRDefault="00576318" w:rsidP="006A7C9D">
            <w:pPr>
              <w:spacing w:before="60" w:after="60" w:line="264" w:lineRule="auto"/>
              <w:jc w:val="center"/>
              <w:rPr>
                <w:b/>
                <w:sz w:val="24"/>
                <w:szCs w:val="24"/>
              </w:rPr>
            </w:pPr>
            <w:r w:rsidRPr="00F224C1">
              <w:rPr>
                <w:b/>
                <w:sz w:val="24"/>
                <w:szCs w:val="24"/>
              </w:rPr>
              <w:t>Đất ở</w:t>
            </w:r>
          </w:p>
        </w:tc>
        <w:tc>
          <w:tcPr>
            <w:tcW w:w="1540" w:type="dxa"/>
            <w:gridSpan w:val="2"/>
            <w:shd w:val="solid" w:color="FFFFFF" w:fill="auto"/>
            <w:tcMar>
              <w:top w:w="0" w:type="dxa"/>
              <w:left w:w="0" w:type="dxa"/>
              <w:bottom w:w="0" w:type="dxa"/>
              <w:right w:w="0" w:type="dxa"/>
            </w:tcMar>
            <w:vAlign w:val="center"/>
          </w:tcPr>
          <w:p w14:paraId="2A3C4BAF" w14:textId="77777777" w:rsidR="00576318" w:rsidRPr="00F224C1" w:rsidRDefault="00576318" w:rsidP="006A7C9D">
            <w:pPr>
              <w:spacing w:before="60" w:after="60" w:line="264" w:lineRule="auto"/>
              <w:jc w:val="center"/>
              <w:rPr>
                <w:b/>
                <w:sz w:val="24"/>
                <w:szCs w:val="24"/>
              </w:rPr>
            </w:pPr>
            <w:r w:rsidRPr="00F224C1">
              <w:rPr>
                <w:b/>
                <w:sz w:val="24"/>
                <w:szCs w:val="24"/>
              </w:rPr>
              <w:t>Đất phi nông nghiệp không phải là đất ở</w:t>
            </w:r>
          </w:p>
        </w:tc>
        <w:tc>
          <w:tcPr>
            <w:tcW w:w="1568" w:type="dxa"/>
            <w:gridSpan w:val="3"/>
            <w:shd w:val="solid" w:color="FFFFFF" w:fill="auto"/>
            <w:tcMar>
              <w:top w:w="0" w:type="dxa"/>
              <w:left w:w="0" w:type="dxa"/>
              <w:bottom w:w="0" w:type="dxa"/>
              <w:right w:w="0" w:type="dxa"/>
            </w:tcMar>
            <w:vAlign w:val="center"/>
          </w:tcPr>
          <w:p w14:paraId="6630534F" w14:textId="77777777" w:rsidR="00576318" w:rsidRPr="00F224C1" w:rsidRDefault="00576318" w:rsidP="006A7C9D">
            <w:pPr>
              <w:spacing w:before="60" w:after="60" w:line="264" w:lineRule="auto"/>
              <w:jc w:val="center"/>
              <w:rPr>
                <w:b/>
                <w:sz w:val="24"/>
                <w:szCs w:val="24"/>
              </w:rPr>
            </w:pPr>
            <w:r w:rsidRPr="00F224C1">
              <w:rPr>
                <w:b/>
                <w:sz w:val="24"/>
                <w:szCs w:val="24"/>
              </w:rPr>
              <w:t>Đất nông nghiệp</w:t>
            </w:r>
          </w:p>
        </w:tc>
      </w:tr>
      <w:tr w:rsidR="00576318" w:rsidRPr="00F224C1" w14:paraId="3984CA7B" w14:textId="77777777" w:rsidTr="00F44955">
        <w:trPr>
          <w:tblHeader/>
          <w:jc w:val="center"/>
        </w:trPr>
        <w:tc>
          <w:tcPr>
            <w:tcW w:w="538" w:type="dxa"/>
            <w:vMerge/>
            <w:vAlign w:val="center"/>
          </w:tcPr>
          <w:p w14:paraId="79007AC9" w14:textId="77777777" w:rsidR="00576318" w:rsidRPr="00F224C1" w:rsidRDefault="00576318" w:rsidP="006A7C9D">
            <w:pPr>
              <w:spacing w:before="60" w:after="60" w:line="264" w:lineRule="auto"/>
              <w:jc w:val="center"/>
              <w:rPr>
                <w:sz w:val="24"/>
                <w:szCs w:val="24"/>
              </w:rPr>
            </w:pPr>
          </w:p>
        </w:tc>
        <w:tc>
          <w:tcPr>
            <w:tcW w:w="3153" w:type="dxa"/>
            <w:vMerge/>
            <w:vAlign w:val="center"/>
          </w:tcPr>
          <w:p w14:paraId="22736A1B" w14:textId="77777777" w:rsidR="00576318" w:rsidRPr="00F224C1" w:rsidRDefault="00576318" w:rsidP="006A7C9D">
            <w:pPr>
              <w:spacing w:before="60" w:after="60" w:line="264" w:lineRule="auto"/>
              <w:rPr>
                <w:sz w:val="24"/>
                <w:szCs w:val="24"/>
              </w:rPr>
            </w:pPr>
          </w:p>
        </w:tc>
        <w:tc>
          <w:tcPr>
            <w:tcW w:w="1417" w:type="dxa"/>
            <w:vMerge/>
            <w:vAlign w:val="center"/>
          </w:tcPr>
          <w:p w14:paraId="40BA55AA" w14:textId="77777777" w:rsidR="00576318" w:rsidRPr="00F224C1" w:rsidRDefault="00576318" w:rsidP="006A7C9D">
            <w:pPr>
              <w:spacing w:before="60" w:after="60" w:line="264" w:lineRule="auto"/>
              <w:jc w:val="center"/>
              <w:rPr>
                <w:sz w:val="24"/>
                <w:szCs w:val="24"/>
              </w:rPr>
            </w:pPr>
          </w:p>
        </w:tc>
        <w:tc>
          <w:tcPr>
            <w:tcW w:w="713" w:type="dxa"/>
            <w:shd w:val="solid" w:color="FFFFFF" w:fill="auto"/>
            <w:tcMar>
              <w:top w:w="0" w:type="dxa"/>
              <w:left w:w="0" w:type="dxa"/>
              <w:bottom w:w="0" w:type="dxa"/>
              <w:right w:w="0" w:type="dxa"/>
            </w:tcMar>
            <w:vAlign w:val="center"/>
          </w:tcPr>
          <w:p w14:paraId="47753C04" w14:textId="77777777" w:rsidR="00576318" w:rsidRPr="00F224C1" w:rsidRDefault="00576318" w:rsidP="006A7C9D">
            <w:pPr>
              <w:spacing w:before="60" w:after="60" w:line="264" w:lineRule="auto"/>
              <w:jc w:val="center"/>
              <w:rPr>
                <w:sz w:val="24"/>
                <w:szCs w:val="24"/>
              </w:rPr>
            </w:pPr>
            <w:r w:rsidRPr="00F224C1">
              <w:rPr>
                <w:sz w:val="24"/>
                <w:szCs w:val="24"/>
              </w:rPr>
              <w:t>Nội nghiệp</w:t>
            </w:r>
          </w:p>
        </w:tc>
        <w:tc>
          <w:tcPr>
            <w:tcW w:w="727" w:type="dxa"/>
            <w:shd w:val="solid" w:color="FFFFFF" w:fill="auto"/>
            <w:tcMar>
              <w:top w:w="0" w:type="dxa"/>
              <w:left w:w="0" w:type="dxa"/>
              <w:bottom w:w="0" w:type="dxa"/>
              <w:right w:w="0" w:type="dxa"/>
            </w:tcMar>
            <w:vAlign w:val="center"/>
          </w:tcPr>
          <w:p w14:paraId="778C3673" w14:textId="77777777" w:rsidR="00576318" w:rsidRPr="00F224C1" w:rsidRDefault="00576318" w:rsidP="006A7C9D">
            <w:pPr>
              <w:spacing w:before="60" w:after="60" w:line="264" w:lineRule="auto"/>
              <w:jc w:val="center"/>
              <w:rPr>
                <w:sz w:val="24"/>
                <w:szCs w:val="24"/>
              </w:rPr>
            </w:pPr>
            <w:r w:rsidRPr="00F224C1">
              <w:rPr>
                <w:sz w:val="24"/>
                <w:szCs w:val="24"/>
              </w:rPr>
              <w:t>Ngoại nghiệp</w:t>
            </w:r>
          </w:p>
        </w:tc>
        <w:tc>
          <w:tcPr>
            <w:tcW w:w="784" w:type="dxa"/>
            <w:shd w:val="solid" w:color="FFFFFF" w:fill="auto"/>
            <w:tcMar>
              <w:top w:w="0" w:type="dxa"/>
              <w:left w:w="0" w:type="dxa"/>
              <w:bottom w:w="0" w:type="dxa"/>
              <w:right w:w="0" w:type="dxa"/>
            </w:tcMar>
            <w:vAlign w:val="center"/>
          </w:tcPr>
          <w:p w14:paraId="5911C12D" w14:textId="77777777" w:rsidR="00576318" w:rsidRPr="00F224C1" w:rsidRDefault="00576318" w:rsidP="006A7C9D">
            <w:pPr>
              <w:spacing w:before="60" w:after="60" w:line="264" w:lineRule="auto"/>
              <w:jc w:val="center"/>
              <w:rPr>
                <w:sz w:val="24"/>
                <w:szCs w:val="24"/>
              </w:rPr>
            </w:pPr>
            <w:r w:rsidRPr="00F224C1">
              <w:rPr>
                <w:sz w:val="24"/>
                <w:szCs w:val="24"/>
              </w:rPr>
              <w:t>Nội nghiệp</w:t>
            </w:r>
          </w:p>
        </w:tc>
        <w:tc>
          <w:tcPr>
            <w:tcW w:w="756" w:type="dxa"/>
            <w:shd w:val="solid" w:color="FFFFFF" w:fill="auto"/>
            <w:tcMar>
              <w:top w:w="0" w:type="dxa"/>
              <w:left w:w="0" w:type="dxa"/>
              <w:bottom w:w="0" w:type="dxa"/>
              <w:right w:w="0" w:type="dxa"/>
            </w:tcMar>
            <w:vAlign w:val="center"/>
          </w:tcPr>
          <w:p w14:paraId="192CCEAA" w14:textId="77777777" w:rsidR="00576318" w:rsidRPr="00F224C1" w:rsidRDefault="00576318" w:rsidP="006A7C9D">
            <w:pPr>
              <w:spacing w:before="60" w:after="60" w:line="264" w:lineRule="auto"/>
              <w:jc w:val="center"/>
              <w:rPr>
                <w:sz w:val="24"/>
                <w:szCs w:val="24"/>
              </w:rPr>
            </w:pPr>
            <w:r w:rsidRPr="00F224C1">
              <w:rPr>
                <w:sz w:val="24"/>
                <w:szCs w:val="24"/>
              </w:rPr>
              <w:t>Ngoại nghiệp</w:t>
            </w:r>
          </w:p>
        </w:tc>
        <w:tc>
          <w:tcPr>
            <w:tcW w:w="784" w:type="dxa"/>
            <w:gridSpan w:val="2"/>
            <w:shd w:val="solid" w:color="FFFFFF" w:fill="auto"/>
            <w:tcMar>
              <w:top w:w="0" w:type="dxa"/>
              <w:left w:w="0" w:type="dxa"/>
              <w:bottom w:w="0" w:type="dxa"/>
              <w:right w:w="0" w:type="dxa"/>
            </w:tcMar>
            <w:vAlign w:val="center"/>
          </w:tcPr>
          <w:p w14:paraId="67011823" w14:textId="77777777" w:rsidR="00576318" w:rsidRPr="00F224C1" w:rsidRDefault="00576318" w:rsidP="006A7C9D">
            <w:pPr>
              <w:spacing w:before="60" w:after="60" w:line="264" w:lineRule="auto"/>
              <w:jc w:val="center"/>
              <w:rPr>
                <w:sz w:val="24"/>
                <w:szCs w:val="24"/>
              </w:rPr>
            </w:pPr>
            <w:r w:rsidRPr="00F224C1">
              <w:rPr>
                <w:sz w:val="24"/>
                <w:szCs w:val="24"/>
              </w:rPr>
              <w:t>Nội nghiệp</w:t>
            </w:r>
          </w:p>
        </w:tc>
        <w:tc>
          <w:tcPr>
            <w:tcW w:w="784" w:type="dxa"/>
            <w:shd w:val="solid" w:color="FFFFFF" w:fill="auto"/>
            <w:tcMar>
              <w:top w:w="0" w:type="dxa"/>
              <w:left w:w="0" w:type="dxa"/>
              <w:bottom w:w="0" w:type="dxa"/>
              <w:right w:w="0" w:type="dxa"/>
            </w:tcMar>
            <w:vAlign w:val="center"/>
          </w:tcPr>
          <w:p w14:paraId="3007E263" w14:textId="77777777" w:rsidR="00576318" w:rsidRPr="00F224C1" w:rsidRDefault="00576318" w:rsidP="006A7C9D">
            <w:pPr>
              <w:spacing w:before="60" w:after="60" w:line="264" w:lineRule="auto"/>
              <w:jc w:val="center"/>
              <w:rPr>
                <w:sz w:val="24"/>
                <w:szCs w:val="24"/>
              </w:rPr>
            </w:pPr>
            <w:r w:rsidRPr="00F224C1">
              <w:rPr>
                <w:sz w:val="24"/>
                <w:szCs w:val="24"/>
              </w:rPr>
              <w:t>Ngoại nghiệp</w:t>
            </w:r>
          </w:p>
        </w:tc>
      </w:tr>
      <w:tr w:rsidR="00576318" w:rsidRPr="00F224C1" w14:paraId="4C684F52" w14:textId="77777777" w:rsidTr="00F44955">
        <w:trPr>
          <w:jc w:val="center"/>
        </w:trPr>
        <w:tc>
          <w:tcPr>
            <w:tcW w:w="538" w:type="dxa"/>
            <w:shd w:val="solid" w:color="FFFFFF" w:fill="auto"/>
            <w:tcMar>
              <w:top w:w="0" w:type="dxa"/>
              <w:left w:w="0" w:type="dxa"/>
              <w:bottom w:w="0" w:type="dxa"/>
              <w:right w:w="0" w:type="dxa"/>
            </w:tcMar>
            <w:vAlign w:val="center"/>
          </w:tcPr>
          <w:p w14:paraId="36589458" w14:textId="77777777" w:rsidR="00576318" w:rsidRPr="00F224C1" w:rsidRDefault="00576318" w:rsidP="006A7C9D">
            <w:pPr>
              <w:spacing w:before="60" w:after="60" w:line="264" w:lineRule="auto"/>
              <w:jc w:val="center"/>
              <w:rPr>
                <w:b/>
                <w:sz w:val="24"/>
                <w:szCs w:val="24"/>
              </w:rPr>
            </w:pPr>
            <w:r w:rsidRPr="00F224C1">
              <w:rPr>
                <w:b/>
                <w:sz w:val="24"/>
                <w:szCs w:val="24"/>
              </w:rPr>
              <w:t>1</w:t>
            </w:r>
          </w:p>
        </w:tc>
        <w:tc>
          <w:tcPr>
            <w:tcW w:w="3153" w:type="dxa"/>
            <w:shd w:val="solid" w:color="FFFFFF" w:fill="auto"/>
            <w:tcMar>
              <w:top w:w="0" w:type="dxa"/>
              <w:left w:w="0" w:type="dxa"/>
              <w:bottom w:w="0" w:type="dxa"/>
              <w:right w:w="0" w:type="dxa"/>
            </w:tcMar>
            <w:vAlign w:val="center"/>
          </w:tcPr>
          <w:p w14:paraId="7F3FCEA1" w14:textId="77777777" w:rsidR="00576318" w:rsidRPr="00F224C1" w:rsidRDefault="00576318" w:rsidP="006A7C9D">
            <w:pPr>
              <w:spacing w:before="60" w:after="60" w:line="264" w:lineRule="auto"/>
              <w:ind w:left="55" w:right="70"/>
              <w:jc w:val="both"/>
              <w:rPr>
                <w:b/>
                <w:sz w:val="24"/>
                <w:szCs w:val="24"/>
              </w:rPr>
            </w:pPr>
            <w:r w:rsidRPr="00F224C1">
              <w:rPr>
                <w:b/>
                <w:sz w:val="24"/>
                <w:szCs w:val="24"/>
              </w:rPr>
              <w:t>Công tác chuẩn bị</w:t>
            </w:r>
          </w:p>
        </w:tc>
        <w:tc>
          <w:tcPr>
            <w:tcW w:w="1417" w:type="dxa"/>
            <w:shd w:val="solid" w:color="FFFFFF" w:fill="auto"/>
            <w:tcMar>
              <w:top w:w="0" w:type="dxa"/>
              <w:left w:w="0" w:type="dxa"/>
              <w:bottom w:w="0" w:type="dxa"/>
              <w:right w:w="0" w:type="dxa"/>
            </w:tcMar>
            <w:vAlign w:val="center"/>
          </w:tcPr>
          <w:p w14:paraId="4DE6EE73" w14:textId="77777777" w:rsidR="00576318" w:rsidRPr="00F224C1" w:rsidRDefault="00576318" w:rsidP="006A7C9D">
            <w:pPr>
              <w:spacing w:before="60" w:after="60" w:line="264" w:lineRule="auto"/>
              <w:ind w:left="55" w:right="56"/>
              <w:jc w:val="center"/>
              <w:rPr>
                <w:sz w:val="24"/>
                <w:szCs w:val="24"/>
              </w:rPr>
            </w:pPr>
          </w:p>
        </w:tc>
        <w:tc>
          <w:tcPr>
            <w:tcW w:w="713" w:type="dxa"/>
            <w:shd w:val="solid" w:color="FFFFFF" w:fill="auto"/>
            <w:tcMar>
              <w:top w:w="0" w:type="dxa"/>
              <w:left w:w="0" w:type="dxa"/>
              <w:bottom w:w="0" w:type="dxa"/>
              <w:right w:w="0" w:type="dxa"/>
            </w:tcMar>
            <w:vAlign w:val="center"/>
          </w:tcPr>
          <w:p w14:paraId="2F568446" w14:textId="77777777" w:rsidR="00576318" w:rsidRPr="00F224C1" w:rsidRDefault="00576318" w:rsidP="006A7C9D">
            <w:pPr>
              <w:spacing w:before="60" w:after="60" w:line="264" w:lineRule="auto"/>
              <w:ind w:left="55" w:right="56"/>
              <w:jc w:val="right"/>
              <w:rPr>
                <w:sz w:val="24"/>
                <w:szCs w:val="24"/>
              </w:rPr>
            </w:pPr>
          </w:p>
        </w:tc>
        <w:tc>
          <w:tcPr>
            <w:tcW w:w="727" w:type="dxa"/>
            <w:shd w:val="solid" w:color="FFFFFF" w:fill="auto"/>
            <w:tcMar>
              <w:top w:w="0" w:type="dxa"/>
              <w:left w:w="0" w:type="dxa"/>
              <w:bottom w:w="0" w:type="dxa"/>
              <w:right w:w="0" w:type="dxa"/>
            </w:tcMar>
            <w:vAlign w:val="center"/>
          </w:tcPr>
          <w:p w14:paraId="251D4ABF" w14:textId="77777777" w:rsidR="00576318" w:rsidRPr="00F224C1" w:rsidRDefault="00576318" w:rsidP="006A7C9D">
            <w:pPr>
              <w:spacing w:before="60" w:after="60" w:line="264" w:lineRule="auto"/>
              <w:ind w:left="55" w:right="56"/>
              <w:jc w:val="right"/>
              <w:rPr>
                <w:sz w:val="24"/>
                <w:szCs w:val="24"/>
              </w:rPr>
            </w:pPr>
          </w:p>
        </w:tc>
        <w:tc>
          <w:tcPr>
            <w:tcW w:w="784" w:type="dxa"/>
            <w:shd w:val="solid" w:color="FFFFFF" w:fill="auto"/>
            <w:tcMar>
              <w:top w:w="0" w:type="dxa"/>
              <w:left w:w="0" w:type="dxa"/>
              <w:bottom w:w="0" w:type="dxa"/>
              <w:right w:w="0" w:type="dxa"/>
            </w:tcMar>
            <w:vAlign w:val="center"/>
          </w:tcPr>
          <w:p w14:paraId="6FC948A4" w14:textId="77777777" w:rsidR="00576318" w:rsidRPr="00F224C1" w:rsidRDefault="00576318" w:rsidP="006A7C9D">
            <w:pPr>
              <w:spacing w:before="60" w:after="60" w:line="264" w:lineRule="auto"/>
              <w:ind w:left="55" w:right="56"/>
              <w:jc w:val="right"/>
              <w:rPr>
                <w:sz w:val="24"/>
                <w:szCs w:val="24"/>
              </w:rPr>
            </w:pPr>
          </w:p>
        </w:tc>
        <w:tc>
          <w:tcPr>
            <w:tcW w:w="763" w:type="dxa"/>
            <w:gridSpan w:val="2"/>
            <w:shd w:val="solid" w:color="FFFFFF" w:fill="auto"/>
            <w:tcMar>
              <w:top w:w="0" w:type="dxa"/>
              <w:left w:w="0" w:type="dxa"/>
              <w:bottom w:w="0" w:type="dxa"/>
              <w:right w:w="0" w:type="dxa"/>
            </w:tcMar>
            <w:vAlign w:val="center"/>
          </w:tcPr>
          <w:p w14:paraId="17F4B1D1" w14:textId="77777777" w:rsidR="00576318" w:rsidRPr="00F224C1" w:rsidRDefault="00576318" w:rsidP="006A7C9D">
            <w:pPr>
              <w:spacing w:before="60" w:after="60" w:line="264" w:lineRule="auto"/>
              <w:ind w:left="55" w:right="56"/>
              <w:jc w:val="right"/>
              <w:rPr>
                <w:sz w:val="24"/>
                <w:szCs w:val="24"/>
              </w:rPr>
            </w:pPr>
          </w:p>
        </w:tc>
        <w:tc>
          <w:tcPr>
            <w:tcW w:w="777" w:type="dxa"/>
            <w:shd w:val="solid" w:color="FFFFFF" w:fill="auto"/>
            <w:tcMar>
              <w:top w:w="0" w:type="dxa"/>
              <w:left w:w="0" w:type="dxa"/>
              <w:bottom w:w="0" w:type="dxa"/>
              <w:right w:w="0" w:type="dxa"/>
            </w:tcMar>
            <w:vAlign w:val="center"/>
          </w:tcPr>
          <w:p w14:paraId="21566AAE" w14:textId="77777777" w:rsidR="00576318" w:rsidRPr="00F224C1" w:rsidRDefault="00576318" w:rsidP="006A7C9D">
            <w:pPr>
              <w:spacing w:before="60" w:after="60" w:line="264" w:lineRule="auto"/>
              <w:ind w:left="55" w:right="56"/>
              <w:jc w:val="right"/>
              <w:rPr>
                <w:sz w:val="24"/>
                <w:szCs w:val="24"/>
              </w:rPr>
            </w:pPr>
          </w:p>
        </w:tc>
        <w:tc>
          <w:tcPr>
            <w:tcW w:w="784" w:type="dxa"/>
            <w:shd w:val="solid" w:color="FFFFFF" w:fill="auto"/>
            <w:tcMar>
              <w:top w:w="0" w:type="dxa"/>
              <w:left w:w="0" w:type="dxa"/>
              <w:bottom w:w="0" w:type="dxa"/>
              <w:right w:w="0" w:type="dxa"/>
            </w:tcMar>
            <w:vAlign w:val="center"/>
          </w:tcPr>
          <w:p w14:paraId="0B476131" w14:textId="77777777" w:rsidR="00576318" w:rsidRPr="00F224C1" w:rsidRDefault="00576318" w:rsidP="006A7C9D">
            <w:pPr>
              <w:spacing w:before="60" w:after="60" w:line="264" w:lineRule="auto"/>
              <w:ind w:left="55" w:right="56"/>
              <w:jc w:val="right"/>
              <w:rPr>
                <w:sz w:val="24"/>
                <w:szCs w:val="24"/>
              </w:rPr>
            </w:pPr>
          </w:p>
        </w:tc>
      </w:tr>
      <w:tr w:rsidR="00576318" w:rsidRPr="00F224C1" w14:paraId="435353BD" w14:textId="77777777" w:rsidTr="00F44955">
        <w:trPr>
          <w:jc w:val="center"/>
        </w:trPr>
        <w:tc>
          <w:tcPr>
            <w:tcW w:w="538" w:type="dxa"/>
            <w:shd w:val="solid" w:color="FFFFFF" w:fill="auto"/>
            <w:tcMar>
              <w:top w:w="0" w:type="dxa"/>
              <w:left w:w="0" w:type="dxa"/>
              <w:bottom w:w="0" w:type="dxa"/>
              <w:right w:w="0" w:type="dxa"/>
            </w:tcMar>
            <w:vAlign w:val="center"/>
          </w:tcPr>
          <w:p w14:paraId="58B7D14F" w14:textId="77777777" w:rsidR="00576318" w:rsidRPr="00F224C1" w:rsidRDefault="00576318" w:rsidP="006A7C9D">
            <w:pPr>
              <w:spacing w:before="60" w:after="60" w:line="264" w:lineRule="auto"/>
              <w:jc w:val="center"/>
              <w:rPr>
                <w:sz w:val="24"/>
                <w:szCs w:val="24"/>
              </w:rPr>
            </w:pPr>
            <w:r w:rsidRPr="00F224C1">
              <w:rPr>
                <w:sz w:val="24"/>
                <w:szCs w:val="24"/>
              </w:rPr>
              <w:t>1.1</w:t>
            </w:r>
          </w:p>
        </w:tc>
        <w:tc>
          <w:tcPr>
            <w:tcW w:w="3153" w:type="dxa"/>
            <w:shd w:val="solid" w:color="FFFFFF" w:fill="auto"/>
            <w:tcMar>
              <w:top w:w="0" w:type="dxa"/>
              <w:left w:w="0" w:type="dxa"/>
              <w:bottom w:w="0" w:type="dxa"/>
              <w:right w:w="0" w:type="dxa"/>
            </w:tcMar>
            <w:vAlign w:val="center"/>
          </w:tcPr>
          <w:p w14:paraId="1EE59958" w14:textId="77777777" w:rsidR="00576318" w:rsidRPr="00F224C1" w:rsidRDefault="00576318" w:rsidP="006A7C9D">
            <w:pPr>
              <w:spacing w:before="60" w:after="60" w:line="264" w:lineRule="auto"/>
              <w:ind w:left="55" w:right="70"/>
              <w:jc w:val="both"/>
              <w:rPr>
                <w:sz w:val="24"/>
                <w:szCs w:val="24"/>
              </w:rPr>
            </w:pPr>
            <w:r w:rsidRPr="00F224C1">
              <w:rPr>
                <w:sz w:val="24"/>
                <w:szCs w:val="24"/>
              </w:rPr>
              <w:t>Xác định mục đích định giá đất cụ thể</w:t>
            </w:r>
          </w:p>
        </w:tc>
        <w:tc>
          <w:tcPr>
            <w:tcW w:w="1417" w:type="dxa"/>
            <w:shd w:val="solid" w:color="FFFFFF" w:fill="auto"/>
            <w:tcMar>
              <w:top w:w="0" w:type="dxa"/>
              <w:left w:w="0" w:type="dxa"/>
              <w:bottom w:w="0" w:type="dxa"/>
              <w:right w:w="0" w:type="dxa"/>
            </w:tcMar>
            <w:vAlign w:val="center"/>
          </w:tcPr>
          <w:p w14:paraId="6938900B" w14:textId="77777777" w:rsidR="00576318" w:rsidRPr="00F224C1" w:rsidRDefault="00576318" w:rsidP="006A7C9D">
            <w:pPr>
              <w:spacing w:before="60" w:after="60" w:line="264" w:lineRule="auto"/>
              <w:ind w:left="55" w:right="56"/>
              <w:jc w:val="center"/>
              <w:rPr>
                <w:sz w:val="24"/>
                <w:szCs w:val="24"/>
              </w:rPr>
            </w:pPr>
            <w:r w:rsidRPr="00F224C1">
              <w:rPr>
                <w:sz w:val="24"/>
                <w:szCs w:val="24"/>
              </w:rPr>
              <w:t>1KS3</w:t>
            </w:r>
          </w:p>
        </w:tc>
        <w:tc>
          <w:tcPr>
            <w:tcW w:w="713" w:type="dxa"/>
            <w:shd w:val="solid" w:color="FFFFFF" w:fill="auto"/>
            <w:tcMar>
              <w:top w:w="0" w:type="dxa"/>
              <w:left w:w="0" w:type="dxa"/>
              <w:bottom w:w="0" w:type="dxa"/>
              <w:right w:w="0" w:type="dxa"/>
            </w:tcMar>
            <w:vAlign w:val="center"/>
          </w:tcPr>
          <w:p w14:paraId="39FAF659" w14:textId="77777777" w:rsidR="00576318" w:rsidRPr="00F224C1" w:rsidRDefault="00576318" w:rsidP="006A7C9D">
            <w:pPr>
              <w:spacing w:before="60" w:after="60" w:line="264" w:lineRule="auto"/>
              <w:ind w:left="55" w:right="56"/>
              <w:jc w:val="center"/>
              <w:rPr>
                <w:sz w:val="24"/>
                <w:szCs w:val="24"/>
              </w:rPr>
            </w:pPr>
            <w:r w:rsidRPr="00F224C1">
              <w:rPr>
                <w:sz w:val="24"/>
                <w:szCs w:val="24"/>
              </w:rPr>
              <w:t>1,00</w:t>
            </w:r>
          </w:p>
        </w:tc>
        <w:tc>
          <w:tcPr>
            <w:tcW w:w="727" w:type="dxa"/>
            <w:shd w:val="solid" w:color="FFFFFF" w:fill="auto"/>
            <w:tcMar>
              <w:top w:w="0" w:type="dxa"/>
              <w:left w:w="0" w:type="dxa"/>
              <w:bottom w:w="0" w:type="dxa"/>
              <w:right w:w="0" w:type="dxa"/>
            </w:tcMar>
            <w:vAlign w:val="center"/>
          </w:tcPr>
          <w:p w14:paraId="6BC993F0" w14:textId="77777777" w:rsidR="00576318" w:rsidRPr="00F224C1" w:rsidRDefault="00576318" w:rsidP="006A7C9D">
            <w:pPr>
              <w:spacing w:before="60" w:after="60" w:line="264" w:lineRule="auto"/>
              <w:ind w:left="55" w:right="56"/>
              <w:jc w:val="center"/>
              <w:rPr>
                <w:sz w:val="24"/>
                <w:szCs w:val="24"/>
              </w:rPr>
            </w:pPr>
          </w:p>
        </w:tc>
        <w:tc>
          <w:tcPr>
            <w:tcW w:w="784" w:type="dxa"/>
            <w:shd w:val="solid" w:color="FFFFFF" w:fill="auto"/>
            <w:tcMar>
              <w:top w:w="0" w:type="dxa"/>
              <w:left w:w="0" w:type="dxa"/>
              <w:bottom w:w="0" w:type="dxa"/>
              <w:right w:w="0" w:type="dxa"/>
            </w:tcMar>
            <w:vAlign w:val="center"/>
          </w:tcPr>
          <w:p w14:paraId="2F3D55B3" w14:textId="77777777" w:rsidR="00576318" w:rsidRPr="00F224C1" w:rsidRDefault="00576318" w:rsidP="006A7C9D">
            <w:pPr>
              <w:spacing w:before="60" w:after="60" w:line="264" w:lineRule="auto"/>
              <w:ind w:left="55" w:right="56"/>
              <w:jc w:val="center"/>
              <w:rPr>
                <w:sz w:val="24"/>
                <w:szCs w:val="24"/>
              </w:rPr>
            </w:pPr>
            <w:r w:rsidRPr="00F224C1">
              <w:rPr>
                <w:sz w:val="24"/>
                <w:szCs w:val="24"/>
              </w:rPr>
              <w:t>1,00</w:t>
            </w:r>
          </w:p>
        </w:tc>
        <w:tc>
          <w:tcPr>
            <w:tcW w:w="763" w:type="dxa"/>
            <w:gridSpan w:val="2"/>
            <w:shd w:val="solid" w:color="FFFFFF" w:fill="auto"/>
            <w:tcMar>
              <w:top w:w="0" w:type="dxa"/>
              <w:left w:w="0" w:type="dxa"/>
              <w:bottom w:w="0" w:type="dxa"/>
              <w:right w:w="0" w:type="dxa"/>
            </w:tcMar>
            <w:vAlign w:val="center"/>
          </w:tcPr>
          <w:p w14:paraId="5F0D8313" w14:textId="77777777" w:rsidR="00576318" w:rsidRPr="00F224C1" w:rsidRDefault="00576318" w:rsidP="006A7C9D">
            <w:pPr>
              <w:spacing w:before="60" w:after="60" w:line="264" w:lineRule="auto"/>
              <w:ind w:left="55" w:right="56"/>
              <w:jc w:val="center"/>
              <w:rPr>
                <w:sz w:val="24"/>
                <w:szCs w:val="24"/>
              </w:rPr>
            </w:pPr>
          </w:p>
        </w:tc>
        <w:tc>
          <w:tcPr>
            <w:tcW w:w="777" w:type="dxa"/>
            <w:shd w:val="solid" w:color="FFFFFF" w:fill="auto"/>
            <w:tcMar>
              <w:top w:w="0" w:type="dxa"/>
              <w:left w:w="0" w:type="dxa"/>
              <w:bottom w:w="0" w:type="dxa"/>
              <w:right w:w="0" w:type="dxa"/>
            </w:tcMar>
            <w:vAlign w:val="center"/>
          </w:tcPr>
          <w:p w14:paraId="246A61F2" w14:textId="77777777" w:rsidR="00576318" w:rsidRPr="00F224C1" w:rsidRDefault="00576318" w:rsidP="006A7C9D">
            <w:pPr>
              <w:spacing w:before="60" w:after="60" w:line="264" w:lineRule="auto"/>
              <w:ind w:left="55" w:right="56"/>
              <w:jc w:val="center"/>
              <w:rPr>
                <w:sz w:val="24"/>
                <w:szCs w:val="24"/>
              </w:rPr>
            </w:pPr>
            <w:r w:rsidRPr="00F224C1">
              <w:rPr>
                <w:sz w:val="24"/>
                <w:szCs w:val="24"/>
              </w:rPr>
              <w:t>1,00</w:t>
            </w:r>
          </w:p>
        </w:tc>
        <w:tc>
          <w:tcPr>
            <w:tcW w:w="784" w:type="dxa"/>
            <w:shd w:val="solid" w:color="FFFFFF" w:fill="auto"/>
            <w:tcMar>
              <w:top w:w="0" w:type="dxa"/>
              <w:left w:w="0" w:type="dxa"/>
              <w:bottom w:w="0" w:type="dxa"/>
              <w:right w:w="0" w:type="dxa"/>
            </w:tcMar>
            <w:vAlign w:val="center"/>
          </w:tcPr>
          <w:p w14:paraId="203C45ED" w14:textId="77777777" w:rsidR="00576318" w:rsidRPr="00F224C1" w:rsidRDefault="00576318" w:rsidP="006A7C9D">
            <w:pPr>
              <w:spacing w:before="60" w:after="60" w:line="264" w:lineRule="auto"/>
              <w:ind w:left="55" w:right="56"/>
              <w:jc w:val="center"/>
              <w:rPr>
                <w:sz w:val="24"/>
                <w:szCs w:val="24"/>
              </w:rPr>
            </w:pPr>
          </w:p>
        </w:tc>
      </w:tr>
      <w:tr w:rsidR="00576318" w:rsidRPr="00F224C1" w14:paraId="596ABC53" w14:textId="77777777" w:rsidTr="00F44955">
        <w:trPr>
          <w:jc w:val="center"/>
        </w:trPr>
        <w:tc>
          <w:tcPr>
            <w:tcW w:w="538" w:type="dxa"/>
            <w:shd w:val="solid" w:color="FFFFFF" w:fill="auto"/>
            <w:tcMar>
              <w:top w:w="0" w:type="dxa"/>
              <w:left w:w="0" w:type="dxa"/>
              <w:bottom w:w="0" w:type="dxa"/>
              <w:right w:w="0" w:type="dxa"/>
            </w:tcMar>
            <w:vAlign w:val="center"/>
          </w:tcPr>
          <w:p w14:paraId="6EC04DCD" w14:textId="77777777" w:rsidR="00576318" w:rsidRPr="00F224C1" w:rsidRDefault="00576318" w:rsidP="006A7C9D">
            <w:pPr>
              <w:spacing w:before="60" w:after="60" w:line="264" w:lineRule="auto"/>
              <w:jc w:val="center"/>
              <w:rPr>
                <w:sz w:val="24"/>
                <w:szCs w:val="24"/>
              </w:rPr>
            </w:pPr>
            <w:r w:rsidRPr="00F224C1">
              <w:rPr>
                <w:sz w:val="24"/>
                <w:szCs w:val="24"/>
              </w:rPr>
              <w:t>1.2</w:t>
            </w:r>
          </w:p>
        </w:tc>
        <w:tc>
          <w:tcPr>
            <w:tcW w:w="3153" w:type="dxa"/>
            <w:shd w:val="solid" w:color="FFFFFF" w:fill="auto"/>
            <w:tcMar>
              <w:top w:w="0" w:type="dxa"/>
              <w:left w:w="0" w:type="dxa"/>
              <w:bottom w:w="0" w:type="dxa"/>
              <w:right w:w="0" w:type="dxa"/>
            </w:tcMar>
            <w:vAlign w:val="center"/>
          </w:tcPr>
          <w:p w14:paraId="6275B100" w14:textId="77777777" w:rsidR="00576318" w:rsidRPr="00F224C1" w:rsidRDefault="00576318" w:rsidP="006A7C9D">
            <w:pPr>
              <w:spacing w:before="60" w:after="60" w:line="264" w:lineRule="auto"/>
              <w:ind w:left="55" w:right="70"/>
              <w:jc w:val="both"/>
              <w:rPr>
                <w:sz w:val="24"/>
                <w:szCs w:val="24"/>
              </w:rPr>
            </w:pPr>
            <w:r w:rsidRPr="00F224C1">
              <w:rPr>
                <w:sz w:val="24"/>
                <w:szCs w:val="24"/>
              </w:rPr>
              <w:t>Thu thập thông tin chung tại khu vực có thửa đất cần định giá</w:t>
            </w:r>
          </w:p>
        </w:tc>
        <w:tc>
          <w:tcPr>
            <w:tcW w:w="1417" w:type="dxa"/>
            <w:shd w:val="solid" w:color="FFFFFF" w:fill="auto"/>
            <w:tcMar>
              <w:top w:w="0" w:type="dxa"/>
              <w:left w:w="0" w:type="dxa"/>
              <w:bottom w:w="0" w:type="dxa"/>
              <w:right w:w="0" w:type="dxa"/>
            </w:tcMar>
            <w:vAlign w:val="center"/>
          </w:tcPr>
          <w:p w14:paraId="58142CD5" w14:textId="77777777" w:rsidR="00576318" w:rsidRPr="00F224C1" w:rsidRDefault="00576318" w:rsidP="006A7C9D">
            <w:pPr>
              <w:spacing w:before="60" w:after="60" w:line="264" w:lineRule="auto"/>
              <w:ind w:left="55" w:right="56"/>
              <w:jc w:val="center"/>
              <w:rPr>
                <w:sz w:val="24"/>
                <w:szCs w:val="24"/>
              </w:rPr>
            </w:pPr>
            <w:r w:rsidRPr="00F224C1">
              <w:rPr>
                <w:sz w:val="24"/>
                <w:szCs w:val="24"/>
              </w:rPr>
              <w:t>1KS3</w:t>
            </w:r>
          </w:p>
        </w:tc>
        <w:tc>
          <w:tcPr>
            <w:tcW w:w="713" w:type="dxa"/>
            <w:shd w:val="solid" w:color="FFFFFF" w:fill="auto"/>
            <w:tcMar>
              <w:top w:w="0" w:type="dxa"/>
              <w:left w:w="0" w:type="dxa"/>
              <w:bottom w:w="0" w:type="dxa"/>
              <w:right w:w="0" w:type="dxa"/>
            </w:tcMar>
            <w:vAlign w:val="center"/>
          </w:tcPr>
          <w:p w14:paraId="1908CD6F" w14:textId="77777777" w:rsidR="00576318" w:rsidRPr="00F224C1" w:rsidRDefault="00576318" w:rsidP="006A7C9D">
            <w:pPr>
              <w:spacing w:before="60" w:after="60" w:line="264" w:lineRule="auto"/>
              <w:ind w:left="55" w:right="56"/>
              <w:jc w:val="center"/>
              <w:rPr>
                <w:sz w:val="24"/>
                <w:szCs w:val="24"/>
              </w:rPr>
            </w:pPr>
            <w:r w:rsidRPr="00F224C1">
              <w:rPr>
                <w:sz w:val="24"/>
                <w:szCs w:val="24"/>
              </w:rPr>
              <w:t>2,00</w:t>
            </w:r>
          </w:p>
        </w:tc>
        <w:tc>
          <w:tcPr>
            <w:tcW w:w="727" w:type="dxa"/>
            <w:shd w:val="solid" w:color="FFFFFF" w:fill="auto"/>
            <w:tcMar>
              <w:top w:w="0" w:type="dxa"/>
              <w:left w:w="0" w:type="dxa"/>
              <w:bottom w:w="0" w:type="dxa"/>
              <w:right w:w="0" w:type="dxa"/>
            </w:tcMar>
            <w:vAlign w:val="center"/>
          </w:tcPr>
          <w:p w14:paraId="01BDDDF1" w14:textId="77777777" w:rsidR="00576318" w:rsidRPr="00F224C1" w:rsidRDefault="00576318" w:rsidP="006A7C9D">
            <w:pPr>
              <w:spacing w:before="60" w:after="60" w:line="264" w:lineRule="auto"/>
              <w:ind w:left="55" w:right="56"/>
              <w:jc w:val="center"/>
              <w:rPr>
                <w:sz w:val="24"/>
                <w:szCs w:val="24"/>
              </w:rPr>
            </w:pPr>
          </w:p>
        </w:tc>
        <w:tc>
          <w:tcPr>
            <w:tcW w:w="784" w:type="dxa"/>
            <w:shd w:val="solid" w:color="FFFFFF" w:fill="auto"/>
            <w:tcMar>
              <w:top w:w="0" w:type="dxa"/>
              <w:left w:w="0" w:type="dxa"/>
              <w:bottom w:w="0" w:type="dxa"/>
              <w:right w:w="0" w:type="dxa"/>
            </w:tcMar>
            <w:vAlign w:val="center"/>
          </w:tcPr>
          <w:p w14:paraId="6BF80605" w14:textId="77777777" w:rsidR="00576318" w:rsidRPr="00F224C1" w:rsidRDefault="00576318" w:rsidP="006A7C9D">
            <w:pPr>
              <w:spacing w:before="60" w:after="60" w:line="264" w:lineRule="auto"/>
              <w:ind w:left="55" w:right="56"/>
              <w:jc w:val="center"/>
              <w:rPr>
                <w:sz w:val="24"/>
                <w:szCs w:val="24"/>
              </w:rPr>
            </w:pPr>
            <w:r w:rsidRPr="00F224C1">
              <w:rPr>
                <w:sz w:val="24"/>
                <w:szCs w:val="24"/>
              </w:rPr>
              <w:t>2,00</w:t>
            </w:r>
          </w:p>
        </w:tc>
        <w:tc>
          <w:tcPr>
            <w:tcW w:w="763" w:type="dxa"/>
            <w:gridSpan w:val="2"/>
            <w:shd w:val="solid" w:color="FFFFFF" w:fill="auto"/>
            <w:tcMar>
              <w:top w:w="0" w:type="dxa"/>
              <w:left w:w="0" w:type="dxa"/>
              <w:bottom w:w="0" w:type="dxa"/>
              <w:right w:w="0" w:type="dxa"/>
            </w:tcMar>
            <w:vAlign w:val="center"/>
          </w:tcPr>
          <w:p w14:paraId="250BD2C0" w14:textId="77777777" w:rsidR="00576318" w:rsidRPr="00F224C1" w:rsidRDefault="00576318" w:rsidP="006A7C9D">
            <w:pPr>
              <w:spacing w:before="60" w:after="60" w:line="264" w:lineRule="auto"/>
              <w:ind w:left="55" w:right="56"/>
              <w:jc w:val="center"/>
              <w:rPr>
                <w:sz w:val="24"/>
                <w:szCs w:val="24"/>
              </w:rPr>
            </w:pPr>
          </w:p>
        </w:tc>
        <w:tc>
          <w:tcPr>
            <w:tcW w:w="777" w:type="dxa"/>
            <w:shd w:val="solid" w:color="FFFFFF" w:fill="auto"/>
            <w:tcMar>
              <w:top w:w="0" w:type="dxa"/>
              <w:left w:w="0" w:type="dxa"/>
              <w:bottom w:w="0" w:type="dxa"/>
              <w:right w:w="0" w:type="dxa"/>
            </w:tcMar>
            <w:vAlign w:val="center"/>
          </w:tcPr>
          <w:p w14:paraId="51A0CD91" w14:textId="77777777" w:rsidR="00576318" w:rsidRPr="00F224C1" w:rsidRDefault="00576318" w:rsidP="006A7C9D">
            <w:pPr>
              <w:spacing w:before="60" w:after="60" w:line="264" w:lineRule="auto"/>
              <w:ind w:left="55" w:right="56"/>
              <w:jc w:val="center"/>
              <w:rPr>
                <w:sz w:val="24"/>
                <w:szCs w:val="24"/>
              </w:rPr>
            </w:pPr>
            <w:r w:rsidRPr="00F224C1">
              <w:rPr>
                <w:sz w:val="24"/>
                <w:szCs w:val="24"/>
              </w:rPr>
              <w:t>2,00</w:t>
            </w:r>
          </w:p>
        </w:tc>
        <w:tc>
          <w:tcPr>
            <w:tcW w:w="784" w:type="dxa"/>
            <w:shd w:val="solid" w:color="FFFFFF" w:fill="auto"/>
            <w:tcMar>
              <w:top w:w="0" w:type="dxa"/>
              <w:left w:w="0" w:type="dxa"/>
              <w:bottom w:w="0" w:type="dxa"/>
              <w:right w:w="0" w:type="dxa"/>
            </w:tcMar>
            <w:vAlign w:val="center"/>
          </w:tcPr>
          <w:p w14:paraId="20FB07E6" w14:textId="77777777" w:rsidR="00576318" w:rsidRPr="00F224C1" w:rsidRDefault="00576318" w:rsidP="006A7C9D">
            <w:pPr>
              <w:spacing w:before="60" w:after="60" w:line="264" w:lineRule="auto"/>
              <w:ind w:left="55" w:right="56"/>
              <w:jc w:val="center"/>
              <w:rPr>
                <w:sz w:val="24"/>
                <w:szCs w:val="24"/>
              </w:rPr>
            </w:pPr>
          </w:p>
        </w:tc>
      </w:tr>
      <w:tr w:rsidR="00576318" w:rsidRPr="00F224C1" w14:paraId="0C5587A0" w14:textId="77777777" w:rsidTr="00F44955">
        <w:trPr>
          <w:jc w:val="center"/>
        </w:trPr>
        <w:tc>
          <w:tcPr>
            <w:tcW w:w="538" w:type="dxa"/>
            <w:shd w:val="solid" w:color="FFFFFF" w:fill="auto"/>
            <w:tcMar>
              <w:top w:w="0" w:type="dxa"/>
              <w:left w:w="0" w:type="dxa"/>
              <w:bottom w:w="0" w:type="dxa"/>
              <w:right w:w="0" w:type="dxa"/>
            </w:tcMar>
            <w:vAlign w:val="center"/>
          </w:tcPr>
          <w:p w14:paraId="6EC797B6" w14:textId="77777777" w:rsidR="00576318" w:rsidRPr="00F224C1" w:rsidRDefault="00576318" w:rsidP="006A7C9D">
            <w:pPr>
              <w:spacing w:before="60" w:after="60" w:line="264" w:lineRule="auto"/>
              <w:jc w:val="center"/>
              <w:rPr>
                <w:sz w:val="24"/>
                <w:szCs w:val="24"/>
              </w:rPr>
            </w:pPr>
            <w:r w:rsidRPr="00F224C1">
              <w:rPr>
                <w:sz w:val="24"/>
                <w:szCs w:val="24"/>
              </w:rPr>
              <w:t>1.3</w:t>
            </w:r>
          </w:p>
        </w:tc>
        <w:tc>
          <w:tcPr>
            <w:tcW w:w="3153" w:type="dxa"/>
            <w:shd w:val="solid" w:color="FFFFFF" w:fill="auto"/>
            <w:tcMar>
              <w:top w:w="0" w:type="dxa"/>
              <w:left w:w="0" w:type="dxa"/>
              <w:bottom w:w="0" w:type="dxa"/>
              <w:right w:w="0" w:type="dxa"/>
            </w:tcMar>
            <w:vAlign w:val="center"/>
          </w:tcPr>
          <w:p w14:paraId="7A141FF8" w14:textId="77777777" w:rsidR="00576318" w:rsidRPr="00F224C1" w:rsidRDefault="00576318" w:rsidP="006A7C9D">
            <w:pPr>
              <w:spacing w:before="60" w:after="60" w:line="264" w:lineRule="auto"/>
              <w:ind w:left="55" w:right="70"/>
              <w:jc w:val="both"/>
              <w:rPr>
                <w:sz w:val="24"/>
                <w:szCs w:val="24"/>
              </w:rPr>
            </w:pPr>
            <w:r w:rsidRPr="00F224C1">
              <w:rPr>
                <w:sz w:val="24"/>
                <w:szCs w:val="24"/>
              </w:rPr>
              <w:t>Rà soát, tổng hợp các thông tin chung tại khu vực có thửa đất cần định giá</w:t>
            </w:r>
          </w:p>
        </w:tc>
        <w:tc>
          <w:tcPr>
            <w:tcW w:w="1417" w:type="dxa"/>
            <w:shd w:val="solid" w:color="FFFFFF" w:fill="auto"/>
            <w:tcMar>
              <w:top w:w="0" w:type="dxa"/>
              <w:left w:w="0" w:type="dxa"/>
              <w:bottom w:w="0" w:type="dxa"/>
              <w:right w:w="0" w:type="dxa"/>
            </w:tcMar>
            <w:vAlign w:val="center"/>
          </w:tcPr>
          <w:p w14:paraId="711B5ADC" w14:textId="77777777" w:rsidR="00576318" w:rsidRPr="00F224C1" w:rsidRDefault="00576318" w:rsidP="006A7C9D">
            <w:pPr>
              <w:spacing w:before="60" w:after="60" w:line="264" w:lineRule="auto"/>
              <w:ind w:left="55" w:right="56"/>
              <w:jc w:val="center"/>
              <w:rPr>
                <w:sz w:val="24"/>
                <w:szCs w:val="24"/>
              </w:rPr>
            </w:pPr>
            <w:r w:rsidRPr="00F224C1">
              <w:rPr>
                <w:sz w:val="24"/>
                <w:szCs w:val="24"/>
              </w:rPr>
              <w:t>1KS3</w:t>
            </w:r>
          </w:p>
        </w:tc>
        <w:tc>
          <w:tcPr>
            <w:tcW w:w="713" w:type="dxa"/>
            <w:shd w:val="solid" w:color="FFFFFF" w:fill="auto"/>
            <w:tcMar>
              <w:top w:w="0" w:type="dxa"/>
              <w:left w:w="0" w:type="dxa"/>
              <w:bottom w:w="0" w:type="dxa"/>
              <w:right w:w="0" w:type="dxa"/>
            </w:tcMar>
            <w:vAlign w:val="center"/>
          </w:tcPr>
          <w:p w14:paraId="4179AE2C" w14:textId="77777777" w:rsidR="00576318" w:rsidRPr="00F224C1" w:rsidRDefault="00576318" w:rsidP="006A7C9D">
            <w:pPr>
              <w:spacing w:before="60" w:after="60" w:line="264" w:lineRule="auto"/>
              <w:ind w:left="55" w:right="56"/>
              <w:jc w:val="center"/>
              <w:rPr>
                <w:sz w:val="24"/>
                <w:szCs w:val="24"/>
              </w:rPr>
            </w:pPr>
            <w:r w:rsidRPr="00F224C1">
              <w:rPr>
                <w:sz w:val="24"/>
                <w:szCs w:val="24"/>
              </w:rPr>
              <w:t>2,00</w:t>
            </w:r>
          </w:p>
        </w:tc>
        <w:tc>
          <w:tcPr>
            <w:tcW w:w="727" w:type="dxa"/>
            <w:shd w:val="solid" w:color="FFFFFF" w:fill="auto"/>
            <w:tcMar>
              <w:top w:w="0" w:type="dxa"/>
              <w:left w:w="0" w:type="dxa"/>
              <w:bottom w:w="0" w:type="dxa"/>
              <w:right w:w="0" w:type="dxa"/>
            </w:tcMar>
            <w:vAlign w:val="center"/>
          </w:tcPr>
          <w:p w14:paraId="741B9863" w14:textId="77777777" w:rsidR="00576318" w:rsidRPr="00F224C1" w:rsidRDefault="00576318" w:rsidP="006A7C9D">
            <w:pPr>
              <w:spacing w:before="60" w:after="60" w:line="264" w:lineRule="auto"/>
              <w:ind w:left="55" w:right="56"/>
              <w:jc w:val="center"/>
              <w:rPr>
                <w:sz w:val="24"/>
                <w:szCs w:val="24"/>
              </w:rPr>
            </w:pPr>
          </w:p>
        </w:tc>
        <w:tc>
          <w:tcPr>
            <w:tcW w:w="784" w:type="dxa"/>
            <w:shd w:val="solid" w:color="FFFFFF" w:fill="auto"/>
            <w:tcMar>
              <w:top w:w="0" w:type="dxa"/>
              <w:left w:w="0" w:type="dxa"/>
              <w:bottom w:w="0" w:type="dxa"/>
              <w:right w:w="0" w:type="dxa"/>
            </w:tcMar>
            <w:vAlign w:val="center"/>
          </w:tcPr>
          <w:p w14:paraId="61B1F5F7" w14:textId="77777777" w:rsidR="00576318" w:rsidRPr="00F224C1" w:rsidRDefault="00576318" w:rsidP="006A7C9D">
            <w:pPr>
              <w:spacing w:before="60" w:after="60" w:line="264" w:lineRule="auto"/>
              <w:ind w:left="55" w:right="56"/>
              <w:jc w:val="center"/>
              <w:rPr>
                <w:sz w:val="24"/>
                <w:szCs w:val="24"/>
              </w:rPr>
            </w:pPr>
            <w:r w:rsidRPr="00F224C1">
              <w:rPr>
                <w:sz w:val="24"/>
                <w:szCs w:val="24"/>
              </w:rPr>
              <w:t>2,00</w:t>
            </w:r>
          </w:p>
        </w:tc>
        <w:tc>
          <w:tcPr>
            <w:tcW w:w="763" w:type="dxa"/>
            <w:gridSpan w:val="2"/>
            <w:shd w:val="solid" w:color="FFFFFF" w:fill="auto"/>
            <w:tcMar>
              <w:top w:w="0" w:type="dxa"/>
              <w:left w:w="0" w:type="dxa"/>
              <w:bottom w:w="0" w:type="dxa"/>
              <w:right w:w="0" w:type="dxa"/>
            </w:tcMar>
            <w:vAlign w:val="center"/>
          </w:tcPr>
          <w:p w14:paraId="0335E312" w14:textId="77777777" w:rsidR="00576318" w:rsidRPr="00F224C1" w:rsidRDefault="00576318" w:rsidP="006A7C9D">
            <w:pPr>
              <w:spacing w:before="60" w:after="60" w:line="264" w:lineRule="auto"/>
              <w:ind w:left="55" w:right="56"/>
              <w:jc w:val="center"/>
              <w:rPr>
                <w:sz w:val="24"/>
                <w:szCs w:val="24"/>
              </w:rPr>
            </w:pPr>
          </w:p>
        </w:tc>
        <w:tc>
          <w:tcPr>
            <w:tcW w:w="777" w:type="dxa"/>
            <w:shd w:val="solid" w:color="FFFFFF" w:fill="auto"/>
            <w:tcMar>
              <w:top w:w="0" w:type="dxa"/>
              <w:left w:w="0" w:type="dxa"/>
              <w:bottom w:w="0" w:type="dxa"/>
              <w:right w:w="0" w:type="dxa"/>
            </w:tcMar>
            <w:vAlign w:val="center"/>
          </w:tcPr>
          <w:p w14:paraId="4554D0F4" w14:textId="77777777" w:rsidR="00576318" w:rsidRPr="00F224C1" w:rsidRDefault="00576318" w:rsidP="006A7C9D">
            <w:pPr>
              <w:spacing w:before="60" w:after="60" w:line="264" w:lineRule="auto"/>
              <w:ind w:left="55" w:right="56"/>
              <w:jc w:val="center"/>
              <w:rPr>
                <w:sz w:val="24"/>
                <w:szCs w:val="24"/>
              </w:rPr>
            </w:pPr>
            <w:r w:rsidRPr="00F224C1">
              <w:rPr>
                <w:sz w:val="24"/>
                <w:szCs w:val="24"/>
              </w:rPr>
              <w:t>2,00</w:t>
            </w:r>
          </w:p>
        </w:tc>
        <w:tc>
          <w:tcPr>
            <w:tcW w:w="784" w:type="dxa"/>
            <w:shd w:val="solid" w:color="FFFFFF" w:fill="auto"/>
            <w:tcMar>
              <w:top w:w="0" w:type="dxa"/>
              <w:left w:w="0" w:type="dxa"/>
              <w:bottom w:w="0" w:type="dxa"/>
              <w:right w:w="0" w:type="dxa"/>
            </w:tcMar>
            <w:vAlign w:val="center"/>
          </w:tcPr>
          <w:p w14:paraId="61E0E8F2" w14:textId="77777777" w:rsidR="00576318" w:rsidRPr="00F224C1" w:rsidRDefault="00576318" w:rsidP="006A7C9D">
            <w:pPr>
              <w:spacing w:before="60" w:after="60" w:line="264" w:lineRule="auto"/>
              <w:ind w:left="55" w:right="56"/>
              <w:jc w:val="center"/>
              <w:rPr>
                <w:sz w:val="24"/>
                <w:szCs w:val="24"/>
              </w:rPr>
            </w:pPr>
          </w:p>
        </w:tc>
      </w:tr>
      <w:tr w:rsidR="00576318" w:rsidRPr="00F224C1" w14:paraId="240F5FB7" w14:textId="77777777" w:rsidTr="00F44955">
        <w:trPr>
          <w:jc w:val="center"/>
        </w:trPr>
        <w:tc>
          <w:tcPr>
            <w:tcW w:w="538" w:type="dxa"/>
            <w:shd w:val="solid" w:color="FFFFFF" w:fill="auto"/>
            <w:tcMar>
              <w:top w:w="0" w:type="dxa"/>
              <w:left w:w="0" w:type="dxa"/>
              <w:bottom w:w="0" w:type="dxa"/>
              <w:right w:w="0" w:type="dxa"/>
            </w:tcMar>
            <w:vAlign w:val="center"/>
          </w:tcPr>
          <w:p w14:paraId="4840B454" w14:textId="77777777" w:rsidR="00576318" w:rsidRPr="00F224C1" w:rsidRDefault="00576318" w:rsidP="006A7C9D">
            <w:pPr>
              <w:spacing w:before="60" w:after="60" w:line="264" w:lineRule="auto"/>
              <w:jc w:val="center"/>
              <w:rPr>
                <w:sz w:val="24"/>
                <w:szCs w:val="24"/>
              </w:rPr>
            </w:pPr>
            <w:r w:rsidRPr="00F224C1">
              <w:rPr>
                <w:sz w:val="24"/>
                <w:szCs w:val="24"/>
              </w:rPr>
              <w:t>1.4</w:t>
            </w:r>
          </w:p>
        </w:tc>
        <w:tc>
          <w:tcPr>
            <w:tcW w:w="3153" w:type="dxa"/>
            <w:shd w:val="solid" w:color="FFFFFF" w:fill="auto"/>
            <w:tcMar>
              <w:top w:w="0" w:type="dxa"/>
              <w:left w:w="0" w:type="dxa"/>
              <w:bottom w:w="0" w:type="dxa"/>
              <w:right w:w="0" w:type="dxa"/>
            </w:tcMar>
            <w:vAlign w:val="center"/>
          </w:tcPr>
          <w:p w14:paraId="7552E4FC" w14:textId="77777777" w:rsidR="00576318" w:rsidRPr="00F224C1" w:rsidRDefault="00576318" w:rsidP="006A7C9D">
            <w:pPr>
              <w:spacing w:before="60" w:after="60" w:line="264" w:lineRule="auto"/>
              <w:ind w:left="55" w:right="70"/>
              <w:jc w:val="both"/>
              <w:rPr>
                <w:sz w:val="24"/>
                <w:szCs w:val="24"/>
              </w:rPr>
            </w:pPr>
            <w:r w:rsidRPr="00F224C1">
              <w:rPr>
                <w:sz w:val="24"/>
                <w:szCs w:val="24"/>
              </w:rPr>
              <w:t>Lập hồ sơ thửa đất, cần định giá và chuẩn bị biểu mẫu, phiếu điều tra</w:t>
            </w:r>
          </w:p>
        </w:tc>
        <w:tc>
          <w:tcPr>
            <w:tcW w:w="1417" w:type="dxa"/>
            <w:shd w:val="solid" w:color="FFFFFF" w:fill="auto"/>
            <w:tcMar>
              <w:top w:w="0" w:type="dxa"/>
              <w:left w:w="0" w:type="dxa"/>
              <w:bottom w:w="0" w:type="dxa"/>
              <w:right w:w="0" w:type="dxa"/>
            </w:tcMar>
            <w:vAlign w:val="center"/>
          </w:tcPr>
          <w:p w14:paraId="08279C06" w14:textId="77777777" w:rsidR="00576318" w:rsidRPr="00F224C1" w:rsidRDefault="00576318" w:rsidP="006A7C9D">
            <w:pPr>
              <w:spacing w:before="60" w:after="60" w:line="264" w:lineRule="auto"/>
              <w:ind w:left="55" w:right="56"/>
              <w:jc w:val="center"/>
              <w:rPr>
                <w:sz w:val="24"/>
                <w:szCs w:val="24"/>
              </w:rPr>
            </w:pPr>
            <w:r w:rsidRPr="00F224C1">
              <w:rPr>
                <w:sz w:val="24"/>
                <w:szCs w:val="24"/>
              </w:rPr>
              <w:t>1KTV4</w:t>
            </w:r>
          </w:p>
        </w:tc>
        <w:tc>
          <w:tcPr>
            <w:tcW w:w="713" w:type="dxa"/>
            <w:shd w:val="solid" w:color="FFFFFF" w:fill="auto"/>
            <w:tcMar>
              <w:top w:w="0" w:type="dxa"/>
              <w:left w:w="0" w:type="dxa"/>
              <w:bottom w:w="0" w:type="dxa"/>
              <w:right w:w="0" w:type="dxa"/>
            </w:tcMar>
            <w:vAlign w:val="center"/>
          </w:tcPr>
          <w:p w14:paraId="72994B0C" w14:textId="77777777" w:rsidR="00576318" w:rsidRPr="00F224C1" w:rsidRDefault="00576318" w:rsidP="006A7C9D">
            <w:pPr>
              <w:spacing w:before="60" w:after="60" w:line="264" w:lineRule="auto"/>
              <w:ind w:left="55" w:right="56"/>
              <w:jc w:val="center"/>
              <w:rPr>
                <w:sz w:val="24"/>
                <w:szCs w:val="24"/>
              </w:rPr>
            </w:pPr>
            <w:r w:rsidRPr="00F224C1">
              <w:rPr>
                <w:sz w:val="24"/>
                <w:szCs w:val="24"/>
              </w:rPr>
              <w:t>2,00</w:t>
            </w:r>
          </w:p>
        </w:tc>
        <w:tc>
          <w:tcPr>
            <w:tcW w:w="727" w:type="dxa"/>
            <w:shd w:val="solid" w:color="FFFFFF" w:fill="auto"/>
            <w:tcMar>
              <w:top w:w="0" w:type="dxa"/>
              <w:left w:w="0" w:type="dxa"/>
              <w:bottom w:w="0" w:type="dxa"/>
              <w:right w:w="0" w:type="dxa"/>
            </w:tcMar>
            <w:vAlign w:val="center"/>
          </w:tcPr>
          <w:p w14:paraId="7DE10663" w14:textId="77777777" w:rsidR="00576318" w:rsidRPr="00F224C1" w:rsidRDefault="00576318" w:rsidP="006A7C9D">
            <w:pPr>
              <w:spacing w:before="60" w:after="60" w:line="264" w:lineRule="auto"/>
              <w:ind w:left="55" w:right="56"/>
              <w:jc w:val="center"/>
              <w:rPr>
                <w:sz w:val="24"/>
                <w:szCs w:val="24"/>
              </w:rPr>
            </w:pPr>
          </w:p>
        </w:tc>
        <w:tc>
          <w:tcPr>
            <w:tcW w:w="784" w:type="dxa"/>
            <w:shd w:val="solid" w:color="FFFFFF" w:fill="auto"/>
            <w:tcMar>
              <w:top w:w="0" w:type="dxa"/>
              <w:left w:w="0" w:type="dxa"/>
              <w:bottom w:w="0" w:type="dxa"/>
              <w:right w:w="0" w:type="dxa"/>
            </w:tcMar>
            <w:vAlign w:val="center"/>
          </w:tcPr>
          <w:p w14:paraId="3CBF0E0F" w14:textId="77777777" w:rsidR="00576318" w:rsidRPr="00F224C1" w:rsidRDefault="00576318" w:rsidP="006A7C9D">
            <w:pPr>
              <w:spacing w:before="60" w:after="60" w:line="264" w:lineRule="auto"/>
              <w:ind w:left="55" w:right="56"/>
              <w:jc w:val="center"/>
              <w:rPr>
                <w:sz w:val="24"/>
                <w:szCs w:val="24"/>
              </w:rPr>
            </w:pPr>
            <w:r w:rsidRPr="00F224C1">
              <w:rPr>
                <w:sz w:val="24"/>
                <w:szCs w:val="24"/>
              </w:rPr>
              <w:t>2,00</w:t>
            </w:r>
          </w:p>
        </w:tc>
        <w:tc>
          <w:tcPr>
            <w:tcW w:w="763" w:type="dxa"/>
            <w:gridSpan w:val="2"/>
            <w:shd w:val="solid" w:color="FFFFFF" w:fill="auto"/>
            <w:tcMar>
              <w:top w:w="0" w:type="dxa"/>
              <w:left w:w="0" w:type="dxa"/>
              <w:bottom w:w="0" w:type="dxa"/>
              <w:right w:w="0" w:type="dxa"/>
            </w:tcMar>
            <w:vAlign w:val="center"/>
          </w:tcPr>
          <w:p w14:paraId="088B264D" w14:textId="77777777" w:rsidR="00576318" w:rsidRPr="00F224C1" w:rsidRDefault="00576318" w:rsidP="006A7C9D">
            <w:pPr>
              <w:spacing w:before="60" w:after="60" w:line="264" w:lineRule="auto"/>
              <w:ind w:left="55" w:right="56"/>
              <w:jc w:val="center"/>
              <w:rPr>
                <w:sz w:val="24"/>
                <w:szCs w:val="24"/>
              </w:rPr>
            </w:pPr>
          </w:p>
        </w:tc>
        <w:tc>
          <w:tcPr>
            <w:tcW w:w="777" w:type="dxa"/>
            <w:shd w:val="solid" w:color="FFFFFF" w:fill="auto"/>
            <w:tcMar>
              <w:top w:w="0" w:type="dxa"/>
              <w:left w:w="0" w:type="dxa"/>
              <w:bottom w:w="0" w:type="dxa"/>
              <w:right w:w="0" w:type="dxa"/>
            </w:tcMar>
            <w:vAlign w:val="center"/>
          </w:tcPr>
          <w:p w14:paraId="5D490B13" w14:textId="77777777" w:rsidR="00576318" w:rsidRPr="00F224C1" w:rsidRDefault="00576318" w:rsidP="006A7C9D">
            <w:pPr>
              <w:spacing w:before="60" w:after="60" w:line="264" w:lineRule="auto"/>
              <w:ind w:left="55" w:right="56"/>
              <w:jc w:val="center"/>
              <w:rPr>
                <w:sz w:val="24"/>
                <w:szCs w:val="24"/>
              </w:rPr>
            </w:pPr>
            <w:r w:rsidRPr="00F224C1">
              <w:rPr>
                <w:sz w:val="24"/>
                <w:szCs w:val="24"/>
              </w:rPr>
              <w:t>2,00</w:t>
            </w:r>
          </w:p>
        </w:tc>
        <w:tc>
          <w:tcPr>
            <w:tcW w:w="784" w:type="dxa"/>
            <w:shd w:val="solid" w:color="FFFFFF" w:fill="auto"/>
            <w:tcMar>
              <w:top w:w="0" w:type="dxa"/>
              <w:left w:w="0" w:type="dxa"/>
              <w:bottom w:w="0" w:type="dxa"/>
              <w:right w:w="0" w:type="dxa"/>
            </w:tcMar>
            <w:vAlign w:val="center"/>
          </w:tcPr>
          <w:p w14:paraId="563AAD18" w14:textId="77777777" w:rsidR="00576318" w:rsidRPr="00F224C1" w:rsidRDefault="00576318" w:rsidP="006A7C9D">
            <w:pPr>
              <w:spacing w:before="60" w:after="60" w:line="264" w:lineRule="auto"/>
              <w:ind w:left="55" w:right="56"/>
              <w:jc w:val="center"/>
              <w:rPr>
                <w:sz w:val="24"/>
                <w:szCs w:val="24"/>
              </w:rPr>
            </w:pPr>
          </w:p>
        </w:tc>
      </w:tr>
      <w:tr w:rsidR="00576318" w:rsidRPr="00F224C1" w14:paraId="4C18E90C" w14:textId="77777777" w:rsidTr="00F44955">
        <w:trPr>
          <w:jc w:val="center"/>
        </w:trPr>
        <w:tc>
          <w:tcPr>
            <w:tcW w:w="538" w:type="dxa"/>
            <w:shd w:val="solid" w:color="FFFFFF" w:fill="auto"/>
            <w:tcMar>
              <w:top w:w="0" w:type="dxa"/>
              <w:left w:w="0" w:type="dxa"/>
              <w:bottom w:w="0" w:type="dxa"/>
              <w:right w:w="0" w:type="dxa"/>
            </w:tcMar>
            <w:vAlign w:val="center"/>
          </w:tcPr>
          <w:p w14:paraId="7CD7BBD4" w14:textId="77777777" w:rsidR="00576318" w:rsidRPr="00F224C1" w:rsidRDefault="00576318" w:rsidP="006A7C9D">
            <w:pPr>
              <w:spacing w:before="60" w:after="60" w:line="264" w:lineRule="auto"/>
              <w:jc w:val="center"/>
              <w:rPr>
                <w:b/>
                <w:sz w:val="24"/>
                <w:szCs w:val="24"/>
              </w:rPr>
            </w:pPr>
            <w:r w:rsidRPr="00F224C1">
              <w:rPr>
                <w:b/>
                <w:sz w:val="24"/>
                <w:szCs w:val="24"/>
              </w:rPr>
              <w:t>2</w:t>
            </w:r>
          </w:p>
        </w:tc>
        <w:tc>
          <w:tcPr>
            <w:tcW w:w="3153" w:type="dxa"/>
            <w:shd w:val="solid" w:color="FFFFFF" w:fill="auto"/>
            <w:tcMar>
              <w:top w:w="0" w:type="dxa"/>
              <w:left w:w="0" w:type="dxa"/>
              <w:bottom w:w="0" w:type="dxa"/>
              <w:right w:w="0" w:type="dxa"/>
            </w:tcMar>
            <w:vAlign w:val="center"/>
          </w:tcPr>
          <w:p w14:paraId="7B4DB7BC" w14:textId="023CB189" w:rsidR="00576318" w:rsidRPr="00F224C1" w:rsidRDefault="00576318" w:rsidP="006A7C9D">
            <w:pPr>
              <w:spacing w:before="60" w:after="60" w:line="264" w:lineRule="auto"/>
              <w:ind w:left="55" w:right="70"/>
              <w:jc w:val="both"/>
              <w:rPr>
                <w:b/>
                <w:sz w:val="24"/>
                <w:szCs w:val="24"/>
              </w:rPr>
            </w:pPr>
            <w:r w:rsidRPr="00F224C1">
              <w:rPr>
                <w:b/>
                <w:sz w:val="24"/>
                <w:szCs w:val="24"/>
              </w:rPr>
              <w:t xml:space="preserve">Điều tra, tổng hợp, phân tích thông tin </w:t>
            </w:r>
            <w:r w:rsidR="00A87855" w:rsidRPr="00F224C1">
              <w:rPr>
                <w:b/>
                <w:sz w:val="24"/>
                <w:szCs w:val="24"/>
              </w:rPr>
              <w:t>về thửa đất, giá đất thị trường</w:t>
            </w:r>
          </w:p>
        </w:tc>
        <w:tc>
          <w:tcPr>
            <w:tcW w:w="1417" w:type="dxa"/>
            <w:shd w:val="solid" w:color="FFFFFF" w:fill="auto"/>
            <w:tcMar>
              <w:top w:w="0" w:type="dxa"/>
              <w:left w:w="0" w:type="dxa"/>
              <w:bottom w:w="0" w:type="dxa"/>
              <w:right w:w="0" w:type="dxa"/>
            </w:tcMar>
            <w:vAlign w:val="center"/>
          </w:tcPr>
          <w:p w14:paraId="6F8EB416" w14:textId="77777777" w:rsidR="00576318" w:rsidRPr="00F224C1" w:rsidRDefault="00576318" w:rsidP="006A7C9D">
            <w:pPr>
              <w:spacing w:before="60" w:after="60" w:line="264" w:lineRule="auto"/>
              <w:ind w:left="55" w:right="56"/>
              <w:jc w:val="center"/>
              <w:rPr>
                <w:sz w:val="24"/>
                <w:szCs w:val="24"/>
              </w:rPr>
            </w:pPr>
          </w:p>
        </w:tc>
        <w:tc>
          <w:tcPr>
            <w:tcW w:w="713" w:type="dxa"/>
            <w:shd w:val="solid" w:color="FFFFFF" w:fill="auto"/>
            <w:tcMar>
              <w:top w:w="0" w:type="dxa"/>
              <w:left w:w="0" w:type="dxa"/>
              <w:bottom w:w="0" w:type="dxa"/>
              <w:right w:w="0" w:type="dxa"/>
            </w:tcMar>
            <w:vAlign w:val="center"/>
          </w:tcPr>
          <w:p w14:paraId="509F9585" w14:textId="77777777" w:rsidR="00576318" w:rsidRPr="00F224C1" w:rsidRDefault="00576318" w:rsidP="006A7C9D">
            <w:pPr>
              <w:spacing w:before="60" w:after="60" w:line="264" w:lineRule="auto"/>
              <w:ind w:left="55" w:right="56"/>
              <w:jc w:val="center"/>
              <w:rPr>
                <w:sz w:val="24"/>
                <w:szCs w:val="24"/>
              </w:rPr>
            </w:pPr>
          </w:p>
        </w:tc>
        <w:tc>
          <w:tcPr>
            <w:tcW w:w="727" w:type="dxa"/>
            <w:shd w:val="solid" w:color="FFFFFF" w:fill="auto"/>
            <w:tcMar>
              <w:top w:w="0" w:type="dxa"/>
              <w:left w:w="0" w:type="dxa"/>
              <w:bottom w:w="0" w:type="dxa"/>
              <w:right w:w="0" w:type="dxa"/>
            </w:tcMar>
            <w:vAlign w:val="center"/>
          </w:tcPr>
          <w:p w14:paraId="1537EDF4" w14:textId="77777777" w:rsidR="00576318" w:rsidRPr="00F224C1" w:rsidRDefault="00576318" w:rsidP="006A7C9D">
            <w:pPr>
              <w:spacing w:before="60" w:after="60" w:line="264" w:lineRule="auto"/>
              <w:ind w:left="55" w:right="56"/>
              <w:jc w:val="center"/>
              <w:rPr>
                <w:sz w:val="24"/>
                <w:szCs w:val="24"/>
              </w:rPr>
            </w:pPr>
          </w:p>
        </w:tc>
        <w:tc>
          <w:tcPr>
            <w:tcW w:w="784" w:type="dxa"/>
            <w:shd w:val="solid" w:color="FFFFFF" w:fill="auto"/>
            <w:tcMar>
              <w:top w:w="0" w:type="dxa"/>
              <w:left w:w="0" w:type="dxa"/>
              <w:bottom w:w="0" w:type="dxa"/>
              <w:right w:w="0" w:type="dxa"/>
            </w:tcMar>
            <w:vAlign w:val="center"/>
          </w:tcPr>
          <w:p w14:paraId="1DB06CEE" w14:textId="77777777" w:rsidR="00576318" w:rsidRPr="00F224C1" w:rsidRDefault="00576318" w:rsidP="006A7C9D">
            <w:pPr>
              <w:spacing w:before="60" w:after="60" w:line="264" w:lineRule="auto"/>
              <w:ind w:left="55" w:right="56"/>
              <w:jc w:val="center"/>
              <w:rPr>
                <w:sz w:val="24"/>
                <w:szCs w:val="24"/>
              </w:rPr>
            </w:pPr>
          </w:p>
        </w:tc>
        <w:tc>
          <w:tcPr>
            <w:tcW w:w="763" w:type="dxa"/>
            <w:gridSpan w:val="2"/>
            <w:shd w:val="solid" w:color="FFFFFF" w:fill="auto"/>
            <w:tcMar>
              <w:top w:w="0" w:type="dxa"/>
              <w:left w:w="0" w:type="dxa"/>
              <w:bottom w:w="0" w:type="dxa"/>
              <w:right w:w="0" w:type="dxa"/>
            </w:tcMar>
            <w:vAlign w:val="center"/>
          </w:tcPr>
          <w:p w14:paraId="144F9E49" w14:textId="77777777" w:rsidR="00576318" w:rsidRPr="00F224C1" w:rsidRDefault="00576318" w:rsidP="006A7C9D">
            <w:pPr>
              <w:spacing w:before="60" w:after="60" w:line="264" w:lineRule="auto"/>
              <w:ind w:left="55" w:right="56"/>
              <w:jc w:val="center"/>
              <w:rPr>
                <w:sz w:val="24"/>
                <w:szCs w:val="24"/>
              </w:rPr>
            </w:pPr>
          </w:p>
        </w:tc>
        <w:tc>
          <w:tcPr>
            <w:tcW w:w="777" w:type="dxa"/>
            <w:shd w:val="solid" w:color="FFFFFF" w:fill="auto"/>
            <w:tcMar>
              <w:top w:w="0" w:type="dxa"/>
              <w:left w:w="0" w:type="dxa"/>
              <w:bottom w:w="0" w:type="dxa"/>
              <w:right w:w="0" w:type="dxa"/>
            </w:tcMar>
            <w:vAlign w:val="center"/>
          </w:tcPr>
          <w:p w14:paraId="4D78165C" w14:textId="77777777" w:rsidR="00576318" w:rsidRPr="00F224C1" w:rsidRDefault="00576318" w:rsidP="006A7C9D">
            <w:pPr>
              <w:spacing w:before="60" w:after="60" w:line="264" w:lineRule="auto"/>
              <w:ind w:left="55" w:right="56"/>
              <w:jc w:val="center"/>
              <w:rPr>
                <w:sz w:val="24"/>
                <w:szCs w:val="24"/>
              </w:rPr>
            </w:pPr>
          </w:p>
        </w:tc>
        <w:tc>
          <w:tcPr>
            <w:tcW w:w="784" w:type="dxa"/>
            <w:shd w:val="solid" w:color="FFFFFF" w:fill="auto"/>
            <w:tcMar>
              <w:top w:w="0" w:type="dxa"/>
              <w:left w:w="0" w:type="dxa"/>
              <w:bottom w:w="0" w:type="dxa"/>
              <w:right w:w="0" w:type="dxa"/>
            </w:tcMar>
            <w:vAlign w:val="center"/>
          </w:tcPr>
          <w:p w14:paraId="12FE97F9" w14:textId="77777777" w:rsidR="00576318" w:rsidRPr="00F224C1" w:rsidRDefault="00576318" w:rsidP="006A7C9D">
            <w:pPr>
              <w:spacing w:before="60" w:after="60" w:line="264" w:lineRule="auto"/>
              <w:ind w:left="55" w:right="56"/>
              <w:jc w:val="center"/>
              <w:rPr>
                <w:sz w:val="24"/>
                <w:szCs w:val="24"/>
              </w:rPr>
            </w:pPr>
          </w:p>
        </w:tc>
      </w:tr>
      <w:tr w:rsidR="00576318" w:rsidRPr="00F224C1" w14:paraId="3578CF68" w14:textId="77777777" w:rsidTr="00F44955">
        <w:trPr>
          <w:jc w:val="center"/>
        </w:trPr>
        <w:tc>
          <w:tcPr>
            <w:tcW w:w="538" w:type="dxa"/>
            <w:shd w:val="solid" w:color="FFFFFF" w:fill="auto"/>
            <w:tcMar>
              <w:top w:w="0" w:type="dxa"/>
              <w:left w:w="0" w:type="dxa"/>
              <w:bottom w:w="0" w:type="dxa"/>
              <w:right w:w="0" w:type="dxa"/>
            </w:tcMar>
            <w:vAlign w:val="center"/>
          </w:tcPr>
          <w:p w14:paraId="72B15709" w14:textId="77777777" w:rsidR="00576318" w:rsidRPr="00F224C1" w:rsidRDefault="00576318" w:rsidP="006A7C9D">
            <w:pPr>
              <w:spacing w:before="60" w:after="60" w:line="264" w:lineRule="auto"/>
              <w:jc w:val="center"/>
              <w:rPr>
                <w:sz w:val="24"/>
                <w:szCs w:val="24"/>
              </w:rPr>
            </w:pPr>
            <w:r w:rsidRPr="00F224C1">
              <w:rPr>
                <w:sz w:val="24"/>
                <w:szCs w:val="24"/>
              </w:rPr>
              <w:t>2.1</w:t>
            </w:r>
          </w:p>
        </w:tc>
        <w:tc>
          <w:tcPr>
            <w:tcW w:w="3153" w:type="dxa"/>
            <w:shd w:val="solid" w:color="FFFFFF" w:fill="auto"/>
            <w:tcMar>
              <w:top w:w="0" w:type="dxa"/>
              <w:left w:w="0" w:type="dxa"/>
              <w:bottom w:w="0" w:type="dxa"/>
              <w:right w:w="0" w:type="dxa"/>
            </w:tcMar>
            <w:vAlign w:val="center"/>
          </w:tcPr>
          <w:p w14:paraId="1864E0C5" w14:textId="77777777" w:rsidR="00576318" w:rsidRPr="00F224C1" w:rsidRDefault="00576318" w:rsidP="006A7C9D">
            <w:pPr>
              <w:spacing w:before="60" w:after="60" w:line="264" w:lineRule="auto"/>
              <w:ind w:left="55" w:right="70"/>
              <w:jc w:val="both"/>
              <w:rPr>
                <w:sz w:val="24"/>
                <w:szCs w:val="24"/>
              </w:rPr>
            </w:pPr>
            <w:r w:rsidRPr="00F224C1">
              <w:rPr>
                <w:sz w:val="24"/>
                <w:szCs w:val="24"/>
              </w:rPr>
              <w:t>Điều tra, khảo sát các thông tin về thửa đất cần định giá</w:t>
            </w:r>
          </w:p>
        </w:tc>
        <w:tc>
          <w:tcPr>
            <w:tcW w:w="1417" w:type="dxa"/>
            <w:shd w:val="solid" w:color="FFFFFF" w:fill="auto"/>
            <w:tcMar>
              <w:top w:w="0" w:type="dxa"/>
              <w:left w:w="0" w:type="dxa"/>
              <w:bottom w:w="0" w:type="dxa"/>
              <w:right w:w="0" w:type="dxa"/>
            </w:tcMar>
            <w:vAlign w:val="center"/>
          </w:tcPr>
          <w:p w14:paraId="710F99A4" w14:textId="77777777" w:rsidR="00576318" w:rsidRPr="00F224C1" w:rsidRDefault="00576318" w:rsidP="006A7C9D">
            <w:pPr>
              <w:spacing w:before="60" w:after="60" w:line="264" w:lineRule="auto"/>
              <w:ind w:left="55" w:right="56"/>
              <w:jc w:val="center"/>
              <w:rPr>
                <w:sz w:val="24"/>
                <w:szCs w:val="24"/>
              </w:rPr>
            </w:pPr>
            <w:r w:rsidRPr="00F224C1">
              <w:rPr>
                <w:sz w:val="24"/>
                <w:szCs w:val="24"/>
              </w:rPr>
              <w:t>Nhóm 2 (1KS4+</w:t>
            </w:r>
          </w:p>
          <w:p w14:paraId="7E860BA1" w14:textId="77777777" w:rsidR="00576318" w:rsidRPr="00F224C1" w:rsidRDefault="00576318" w:rsidP="006A7C9D">
            <w:pPr>
              <w:spacing w:before="60" w:after="60" w:line="264" w:lineRule="auto"/>
              <w:ind w:left="55" w:right="56"/>
              <w:jc w:val="center"/>
              <w:rPr>
                <w:sz w:val="24"/>
                <w:szCs w:val="24"/>
              </w:rPr>
            </w:pPr>
            <w:r w:rsidRPr="00F224C1">
              <w:rPr>
                <w:sz w:val="24"/>
                <w:szCs w:val="24"/>
              </w:rPr>
              <w:t>1KS3)</w:t>
            </w:r>
          </w:p>
        </w:tc>
        <w:tc>
          <w:tcPr>
            <w:tcW w:w="713" w:type="dxa"/>
            <w:shd w:val="solid" w:color="FFFFFF" w:fill="auto"/>
            <w:tcMar>
              <w:top w:w="0" w:type="dxa"/>
              <w:left w:w="0" w:type="dxa"/>
              <w:bottom w:w="0" w:type="dxa"/>
              <w:right w:w="0" w:type="dxa"/>
            </w:tcMar>
            <w:vAlign w:val="center"/>
          </w:tcPr>
          <w:p w14:paraId="777924C8" w14:textId="77777777" w:rsidR="00576318" w:rsidRPr="00F224C1" w:rsidRDefault="00576318" w:rsidP="006A7C9D">
            <w:pPr>
              <w:spacing w:before="60" w:after="60" w:line="264" w:lineRule="auto"/>
              <w:ind w:left="55" w:right="56"/>
              <w:jc w:val="center"/>
              <w:rPr>
                <w:sz w:val="24"/>
                <w:szCs w:val="24"/>
              </w:rPr>
            </w:pPr>
          </w:p>
        </w:tc>
        <w:tc>
          <w:tcPr>
            <w:tcW w:w="727" w:type="dxa"/>
            <w:shd w:val="solid" w:color="FFFFFF" w:fill="auto"/>
            <w:tcMar>
              <w:top w:w="0" w:type="dxa"/>
              <w:left w:w="0" w:type="dxa"/>
              <w:bottom w:w="0" w:type="dxa"/>
              <w:right w:w="0" w:type="dxa"/>
            </w:tcMar>
            <w:vAlign w:val="center"/>
          </w:tcPr>
          <w:p w14:paraId="7D851240" w14:textId="77777777" w:rsidR="00576318" w:rsidRPr="00F224C1" w:rsidRDefault="00576318" w:rsidP="006A7C9D">
            <w:pPr>
              <w:spacing w:before="60" w:after="60" w:line="264" w:lineRule="auto"/>
              <w:ind w:left="55" w:right="56"/>
              <w:jc w:val="center"/>
              <w:rPr>
                <w:sz w:val="24"/>
                <w:szCs w:val="24"/>
              </w:rPr>
            </w:pPr>
            <w:r w:rsidRPr="00F224C1">
              <w:rPr>
                <w:sz w:val="24"/>
                <w:szCs w:val="24"/>
              </w:rPr>
              <w:t>2,00</w:t>
            </w:r>
          </w:p>
        </w:tc>
        <w:tc>
          <w:tcPr>
            <w:tcW w:w="784" w:type="dxa"/>
            <w:shd w:val="solid" w:color="FFFFFF" w:fill="auto"/>
            <w:tcMar>
              <w:top w:w="0" w:type="dxa"/>
              <w:left w:w="0" w:type="dxa"/>
              <w:bottom w:w="0" w:type="dxa"/>
              <w:right w:w="0" w:type="dxa"/>
            </w:tcMar>
            <w:vAlign w:val="center"/>
          </w:tcPr>
          <w:p w14:paraId="751A1C5B" w14:textId="77777777" w:rsidR="00576318" w:rsidRPr="00F224C1" w:rsidRDefault="00576318" w:rsidP="006A7C9D">
            <w:pPr>
              <w:spacing w:before="60" w:after="60" w:line="264" w:lineRule="auto"/>
              <w:ind w:left="55" w:right="56"/>
              <w:jc w:val="center"/>
              <w:rPr>
                <w:sz w:val="24"/>
                <w:szCs w:val="24"/>
              </w:rPr>
            </w:pPr>
          </w:p>
        </w:tc>
        <w:tc>
          <w:tcPr>
            <w:tcW w:w="763" w:type="dxa"/>
            <w:gridSpan w:val="2"/>
            <w:shd w:val="solid" w:color="FFFFFF" w:fill="auto"/>
            <w:tcMar>
              <w:top w:w="0" w:type="dxa"/>
              <w:left w:w="0" w:type="dxa"/>
              <w:bottom w:w="0" w:type="dxa"/>
              <w:right w:w="0" w:type="dxa"/>
            </w:tcMar>
            <w:vAlign w:val="center"/>
          </w:tcPr>
          <w:p w14:paraId="05BEB9AF" w14:textId="77777777" w:rsidR="00576318" w:rsidRPr="00F224C1" w:rsidRDefault="00576318" w:rsidP="006A7C9D">
            <w:pPr>
              <w:spacing w:before="60" w:after="60" w:line="264" w:lineRule="auto"/>
              <w:ind w:left="55" w:right="56"/>
              <w:jc w:val="center"/>
              <w:rPr>
                <w:sz w:val="24"/>
                <w:szCs w:val="24"/>
              </w:rPr>
            </w:pPr>
            <w:r w:rsidRPr="00F224C1">
              <w:rPr>
                <w:sz w:val="24"/>
                <w:szCs w:val="24"/>
              </w:rPr>
              <w:t>2,00</w:t>
            </w:r>
          </w:p>
        </w:tc>
        <w:tc>
          <w:tcPr>
            <w:tcW w:w="777" w:type="dxa"/>
            <w:shd w:val="solid" w:color="FFFFFF" w:fill="auto"/>
            <w:tcMar>
              <w:top w:w="0" w:type="dxa"/>
              <w:left w:w="0" w:type="dxa"/>
              <w:bottom w:w="0" w:type="dxa"/>
              <w:right w:w="0" w:type="dxa"/>
            </w:tcMar>
            <w:vAlign w:val="center"/>
          </w:tcPr>
          <w:p w14:paraId="00E63456" w14:textId="77777777" w:rsidR="00576318" w:rsidRPr="00F224C1" w:rsidRDefault="00576318" w:rsidP="006A7C9D">
            <w:pPr>
              <w:spacing w:before="60" w:after="60" w:line="264" w:lineRule="auto"/>
              <w:ind w:left="55" w:right="56"/>
              <w:jc w:val="center"/>
              <w:rPr>
                <w:sz w:val="24"/>
                <w:szCs w:val="24"/>
              </w:rPr>
            </w:pPr>
          </w:p>
        </w:tc>
        <w:tc>
          <w:tcPr>
            <w:tcW w:w="784" w:type="dxa"/>
            <w:shd w:val="solid" w:color="FFFFFF" w:fill="auto"/>
            <w:tcMar>
              <w:top w:w="0" w:type="dxa"/>
              <w:left w:w="0" w:type="dxa"/>
              <w:bottom w:w="0" w:type="dxa"/>
              <w:right w:w="0" w:type="dxa"/>
            </w:tcMar>
            <w:vAlign w:val="center"/>
          </w:tcPr>
          <w:p w14:paraId="1A727ED7" w14:textId="77777777" w:rsidR="00576318" w:rsidRPr="00F224C1" w:rsidRDefault="00576318" w:rsidP="006A7C9D">
            <w:pPr>
              <w:spacing w:before="60" w:after="60" w:line="264" w:lineRule="auto"/>
              <w:ind w:left="55" w:right="56"/>
              <w:jc w:val="center"/>
              <w:rPr>
                <w:sz w:val="24"/>
                <w:szCs w:val="24"/>
              </w:rPr>
            </w:pPr>
            <w:r w:rsidRPr="00F224C1">
              <w:rPr>
                <w:sz w:val="24"/>
                <w:szCs w:val="24"/>
              </w:rPr>
              <w:t>2,00</w:t>
            </w:r>
          </w:p>
        </w:tc>
      </w:tr>
      <w:tr w:rsidR="00576318" w:rsidRPr="00F224C1" w14:paraId="0B3CF252" w14:textId="77777777" w:rsidTr="00F44955">
        <w:trPr>
          <w:jc w:val="center"/>
        </w:trPr>
        <w:tc>
          <w:tcPr>
            <w:tcW w:w="538" w:type="dxa"/>
            <w:shd w:val="solid" w:color="FFFFFF" w:fill="auto"/>
            <w:tcMar>
              <w:top w:w="0" w:type="dxa"/>
              <w:left w:w="0" w:type="dxa"/>
              <w:bottom w:w="0" w:type="dxa"/>
              <w:right w:w="0" w:type="dxa"/>
            </w:tcMar>
            <w:vAlign w:val="center"/>
          </w:tcPr>
          <w:p w14:paraId="76B98AD4" w14:textId="77777777" w:rsidR="00576318" w:rsidRPr="00F224C1" w:rsidRDefault="00576318" w:rsidP="006A7C9D">
            <w:pPr>
              <w:spacing w:before="60" w:after="60" w:line="264" w:lineRule="auto"/>
              <w:jc w:val="center"/>
              <w:rPr>
                <w:sz w:val="24"/>
                <w:szCs w:val="24"/>
              </w:rPr>
            </w:pPr>
            <w:r w:rsidRPr="00F224C1">
              <w:rPr>
                <w:sz w:val="24"/>
                <w:szCs w:val="24"/>
              </w:rPr>
              <w:t>2.2</w:t>
            </w:r>
          </w:p>
        </w:tc>
        <w:tc>
          <w:tcPr>
            <w:tcW w:w="3153" w:type="dxa"/>
            <w:shd w:val="solid" w:color="FFFFFF" w:fill="auto"/>
            <w:tcMar>
              <w:top w:w="0" w:type="dxa"/>
              <w:left w:w="0" w:type="dxa"/>
              <w:bottom w:w="0" w:type="dxa"/>
              <w:right w:w="0" w:type="dxa"/>
            </w:tcMar>
            <w:vAlign w:val="center"/>
          </w:tcPr>
          <w:p w14:paraId="470FD875" w14:textId="77777777" w:rsidR="00576318" w:rsidRPr="00F224C1" w:rsidRDefault="00576318" w:rsidP="006A7C9D">
            <w:pPr>
              <w:spacing w:before="60" w:after="60" w:line="264" w:lineRule="auto"/>
              <w:ind w:left="55" w:right="70"/>
              <w:jc w:val="both"/>
              <w:rPr>
                <w:sz w:val="24"/>
                <w:szCs w:val="24"/>
              </w:rPr>
            </w:pPr>
            <w:r w:rsidRPr="00F224C1">
              <w:rPr>
                <w:sz w:val="24"/>
                <w:szCs w:val="24"/>
              </w:rPr>
              <w:t>Điều tra, khảo sát các thông tin để định giá đất theo các phương pháp định giá đất</w:t>
            </w:r>
          </w:p>
        </w:tc>
        <w:tc>
          <w:tcPr>
            <w:tcW w:w="1417" w:type="dxa"/>
            <w:shd w:val="solid" w:color="FFFFFF" w:fill="auto"/>
            <w:tcMar>
              <w:top w:w="0" w:type="dxa"/>
              <w:left w:w="0" w:type="dxa"/>
              <w:bottom w:w="0" w:type="dxa"/>
              <w:right w:w="0" w:type="dxa"/>
            </w:tcMar>
            <w:vAlign w:val="center"/>
          </w:tcPr>
          <w:p w14:paraId="5A31C43E" w14:textId="77777777" w:rsidR="007949D3" w:rsidRPr="00F224C1" w:rsidRDefault="00576318" w:rsidP="006A7C9D">
            <w:pPr>
              <w:spacing w:before="60" w:after="60" w:line="264" w:lineRule="auto"/>
              <w:ind w:left="55" w:right="56"/>
              <w:jc w:val="center"/>
              <w:rPr>
                <w:sz w:val="24"/>
                <w:szCs w:val="24"/>
              </w:rPr>
            </w:pPr>
            <w:r w:rsidRPr="00F224C1">
              <w:rPr>
                <w:sz w:val="24"/>
                <w:szCs w:val="24"/>
              </w:rPr>
              <w:t>Nhóm 2 (1KS4+</w:t>
            </w:r>
          </w:p>
          <w:p w14:paraId="45EFDAA5" w14:textId="424255F7" w:rsidR="00576318" w:rsidRPr="00F224C1" w:rsidRDefault="00576318" w:rsidP="006A7C9D">
            <w:pPr>
              <w:spacing w:before="60" w:after="60" w:line="264" w:lineRule="auto"/>
              <w:ind w:left="55" w:right="56"/>
              <w:jc w:val="center"/>
              <w:rPr>
                <w:sz w:val="24"/>
                <w:szCs w:val="24"/>
              </w:rPr>
            </w:pPr>
            <w:r w:rsidRPr="00F224C1">
              <w:rPr>
                <w:sz w:val="24"/>
                <w:szCs w:val="24"/>
              </w:rPr>
              <w:t>1KS3)</w:t>
            </w:r>
          </w:p>
        </w:tc>
        <w:tc>
          <w:tcPr>
            <w:tcW w:w="713" w:type="dxa"/>
            <w:shd w:val="solid" w:color="FFFFFF" w:fill="auto"/>
            <w:tcMar>
              <w:top w:w="0" w:type="dxa"/>
              <w:left w:w="0" w:type="dxa"/>
              <w:bottom w:w="0" w:type="dxa"/>
              <w:right w:w="0" w:type="dxa"/>
            </w:tcMar>
            <w:vAlign w:val="center"/>
          </w:tcPr>
          <w:p w14:paraId="1DA3B320" w14:textId="77777777" w:rsidR="00576318" w:rsidRPr="00F224C1" w:rsidRDefault="00576318" w:rsidP="006A7C9D">
            <w:pPr>
              <w:spacing w:before="60" w:after="60" w:line="264" w:lineRule="auto"/>
              <w:ind w:left="55" w:right="56"/>
              <w:jc w:val="center"/>
              <w:rPr>
                <w:sz w:val="24"/>
                <w:szCs w:val="24"/>
              </w:rPr>
            </w:pPr>
          </w:p>
        </w:tc>
        <w:tc>
          <w:tcPr>
            <w:tcW w:w="727" w:type="dxa"/>
            <w:shd w:val="solid" w:color="FFFFFF" w:fill="auto"/>
            <w:tcMar>
              <w:top w:w="0" w:type="dxa"/>
              <w:left w:w="0" w:type="dxa"/>
              <w:bottom w:w="0" w:type="dxa"/>
              <w:right w:w="0" w:type="dxa"/>
            </w:tcMar>
            <w:vAlign w:val="center"/>
          </w:tcPr>
          <w:p w14:paraId="2C1B9B88" w14:textId="77777777" w:rsidR="00576318" w:rsidRPr="00F224C1" w:rsidRDefault="00576318" w:rsidP="006A7C9D">
            <w:pPr>
              <w:spacing w:before="60" w:after="60" w:line="264" w:lineRule="auto"/>
              <w:ind w:left="55" w:right="56"/>
              <w:jc w:val="center"/>
              <w:rPr>
                <w:sz w:val="24"/>
                <w:szCs w:val="24"/>
              </w:rPr>
            </w:pPr>
            <w:r w:rsidRPr="00F224C1">
              <w:rPr>
                <w:sz w:val="24"/>
                <w:szCs w:val="24"/>
              </w:rPr>
              <w:t>10,00</w:t>
            </w:r>
          </w:p>
        </w:tc>
        <w:tc>
          <w:tcPr>
            <w:tcW w:w="784" w:type="dxa"/>
            <w:shd w:val="solid" w:color="FFFFFF" w:fill="auto"/>
            <w:tcMar>
              <w:top w:w="0" w:type="dxa"/>
              <w:left w:w="0" w:type="dxa"/>
              <w:bottom w:w="0" w:type="dxa"/>
              <w:right w:w="0" w:type="dxa"/>
            </w:tcMar>
            <w:vAlign w:val="center"/>
          </w:tcPr>
          <w:p w14:paraId="3A2A8021" w14:textId="77777777" w:rsidR="00576318" w:rsidRPr="00F224C1" w:rsidRDefault="00576318" w:rsidP="006A7C9D">
            <w:pPr>
              <w:spacing w:before="60" w:after="60" w:line="264" w:lineRule="auto"/>
              <w:ind w:left="55" w:right="56"/>
              <w:jc w:val="center"/>
              <w:rPr>
                <w:sz w:val="24"/>
                <w:szCs w:val="24"/>
              </w:rPr>
            </w:pPr>
          </w:p>
        </w:tc>
        <w:tc>
          <w:tcPr>
            <w:tcW w:w="763" w:type="dxa"/>
            <w:gridSpan w:val="2"/>
            <w:shd w:val="solid" w:color="FFFFFF" w:fill="auto"/>
            <w:tcMar>
              <w:top w:w="0" w:type="dxa"/>
              <w:left w:w="0" w:type="dxa"/>
              <w:bottom w:w="0" w:type="dxa"/>
              <w:right w:w="0" w:type="dxa"/>
            </w:tcMar>
            <w:vAlign w:val="center"/>
          </w:tcPr>
          <w:p w14:paraId="0B825605" w14:textId="77777777" w:rsidR="00576318" w:rsidRPr="00F224C1" w:rsidRDefault="00576318" w:rsidP="006A7C9D">
            <w:pPr>
              <w:spacing w:before="60" w:after="60" w:line="264" w:lineRule="auto"/>
              <w:ind w:left="55" w:right="56"/>
              <w:jc w:val="center"/>
              <w:rPr>
                <w:sz w:val="24"/>
                <w:szCs w:val="24"/>
              </w:rPr>
            </w:pPr>
            <w:r w:rsidRPr="00F224C1">
              <w:rPr>
                <w:sz w:val="24"/>
                <w:szCs w:val="24"/>
              </w:rPr>
              <w:t>12,00</w:t>
            </w:r>
          </w:p>
        </w:tc>
        <w:tc>
          <w:tcPr>
            <w:tcW w:w="777" w:type="dxa"/>
            <w:shd w:val="solid" w:color="FFFFFF" w:fill="auto"/>
            <w:tcMar>
              <w:top w:w="0" w:type="dxa"/>
              <w:left w:w="0" w:type="dxa"/>
              <w:bottom w:w="0" w:type="dxa"/>
              <w:right w:w="0" w:type="dxa"/>
            </w:tcMar>
            <w:vAlign w:val="center"/>
          </w:tcPr>
          <w:p w14:paraId="222AC41A" w14:textId="77777777" w:rsidR="00576318" w:rsidRPr="00F224C1" w:rsidRDefault="00576318" w:rsidP="006A7C9D">
            <w:pPr>
              <w:spacing w:before="60" w:after="60" w:line="264" w:lineRule="auto"/>
              <w:ind w:left="55" w:right="56"/>
              <w:jc w:val="center"/>
              <w:rPr>
                <w:sz w:val="24"/>
                <w:szCs w:val="24"/>
              </w:rPr>
            </w:pPr>
          </w:p>
        </w:tc>
        <w:tc>
          <w:tcPr>
            <w:tcW w:w="784" w:type="dxa"/>
            <w:shd w:val="solid" w:color="FFFFFF" w:fill="auto"/>
            <w:tcMar>
              <w:top w:w="0" w:type="dxa"/>
              <w:left w:w="0" w:type="dxa"/>
              <w:bottom w:w="0" w:type="dxa"/>
              <w:right w:w="0" w:type="dxa"/>
            </w:tcMar>
            <w:vAlign w:val="center"/>
          </w:tcPr>
          <w:p w14:paraId="5DB1DB75" w14:textId="77777777" w:rsidR="00576318" w:rsidRPr="00F224C1" w:rsidRDefault="00576318" w:rsidP="006A7C9D">
            <w:pPr>
              <w:spacing w:before="60" w:after="60" w:line="264" w:lineRule="auto"/>
              <w:ind w:left="55" w:right="56"/>
              <w:jc w:val="center"/>
              <w:rPr>
                <w:sz w:val="24"/>
                <w:szCs w:val="24"/>
              </w:rPr>
            </w:pPr>
            <w:r w:rsidRPr="00F224C1">
              <w:rPr>
                <w:sz w:val="24"/>
                <w:szCs w:val="24"/>
              </w:rPr>
              <w:t>8,00</w:t>
            </w:r>
          </w:p>
        </w:tc>
      </w:tr>
      <w:tr w:rsidR="00576318" w:rsidRPr="00F224C1" w14:paraId="03945504" w14:textId="77777777" w:rsidTr="00F44955">
        <w:trPr>
          <w:jc w:val="center"/>
        </w:trPr>
        <w:tc>
          <w:tcPr>
            <w:tcW w:w="538" w:type="dxa"/>
            <w:shd w:val="solid" w:color="FFFFFF" w:fill="auto"/>
            <w:tcMar>
              <w:top w:w="0" w:type="dxa"/>
              <w:left w:w="0" w:type="dxa"/>
              <w:bottom w:w="0" w:type="dxa"/>
              <w:right w:w="0" w:type="dxa"/>
            </w:tcMar>
            <w:vAlign w:val="center"/>
          </w:tcPr>
          <w:p w14:paraId="3C28ECF6" w14:textId="77777777" w:rsidR="00576318" w:rsidRPr="00F224C1" w:rsidRDefault="00576318" w:rsidP="006A7C9D">
            <w:pPr>
              <w:spacing w:before="60" w:after="60" w:line="264" w:lineRule="auto"/>
              <w:jc w:val="center"/>
              <w:rPr>
                <w:sz w:val="24"/>
                <w:szCs w:val="24"/>
              </w:rPr>
            </w:pPr>
            <w:r w:rsidRPr="00F224C1">
              <w:rPr>
                <w:sz w:val="24"/>
                <w:szCs w:val="24"/>
              </w:rPr>
              <w:t>2.3</w:t>
            </w:r>
          </w:p>
        </w:tc>
        <w:tc>
          <w:tcPr>
            <w:tcW w:w="3153" w:type="dxa"/>
            <w:shd w:val="solid" w:color="FFFFFF" w:fill="auto"/>
            <w:tcMar>
              <w:top w:w="0" w:type="dxa"/>
              <w:left w:w="0" w:type="dxa"/>
              <w:bottom w:w="0" w:type="dxa"/>
              <w:right w:w="0" w:type="dxa"/>
            </w:tcMar>
            <w:vAlign w:val="center"/>
          </w:tcPr>
          <w:p w14:paraId="0917638D" w14:textId="77777777" w:rsidR="00576318" w:rsidRPr="00F224C1" w:rsidRDefault="00576318" w:rsidP="006A7C9D">
            <w:pPr>
              <w:spacing w:before="60" w:after="60" w:line="264" w:lineRule="auto"/>
              <w:ind w:left="55" w:right="70"/>
              <w:jc w:val="both"/>
              <w:rPr>
                <w:sz w:val="24"/>
                <w:szCs w:val="24"/>
              </w:rPr>
            </w:pPr>
            <w:r w:rsidRPr="00F224C1">
              <w:rPr>
                <w:sz w:val="24"/>
                <w:szCs w:val="24"/>
              </w:rPr>
              <w:t>Tổng hợp, phân tích các thông tin để xác định giá đất theo các phương pháp định giá đất</w:t>
            </w:r>
          </w:p>
        </w:tc>
        <w:tc>
          <w:tcPr>
            <w:tcW w:w="1417" w:type="dxa"/>
            <w:shd w:val="solid" w:color="FFFFFF" w:fill="auto"/>
            <w:tcMar>
              <w:top w:w="0" w:type="dxa"/>
              <w:left w:w="0" w:type="dxa"/>
              <w:bottom w:w="0" w:type="dxa"/>
              <w:right w:w="0" w:type="dxa"/>
            </w:tcMar>
            <w:vAlign w:val="center"/>
          </w:tcPr>
          <w:p w14:paraId="05E8BD99" w14:textId="77777777" w:rsidR="007949D3" w:rsidRPr="00F224C1" w:rsidRDefault="00576318" w:rsidP="006A7C9D">
            <w:pPr>
              <w:spacing w:before="60" w:after="60" w:line="264" w:lineRule="auto"/>
              <w:ind w:left="55" w:right="56"/>
              <w:jc w:val="center"/>
              <w:rPr>
                <w:sz w:val="24"/>
                <w:szCs w:val="24"/>
              </w:rPr>
            </w:pPr>
            <w:r w:rsidRPr="00F224C1">
              <w:rPr>
                <w:sz w:val="24"/>
                <w:szCs w:val="24"/>
              </w:rPr>
              <w:t>Nhóm 2 (1KS4+</w:t>
            </w:r>
          </w:p>
          <w:p w14:paraId="6152C4F4" w14:textId="4CBE5A64" w:rsidR="00576318" w:rsidRPr="00F224C1" w:rsidRDefault="00576318" w:rsidP="006A7C9D">
            <w:pPr>
              <w:spacing w:before="60" w:after="60" w:line="264" w:lineRule="auto"/>
              <w:ind w:left="55" w:right="56"/>
              <w:jc w:val="center"/>
              <w:rPr>
                <w:sz w:val="24"/>
                <w:szCs w:val="24"/>
              </w:rPr>
            </w:pPr>
            <w:r w:rsidRPr="00F224C1">
              <w:rPr>
                <w:sz w:val="24"/>
                <w:szCs w:val="24"/>
              </w:rPr>
              <w:t>1KS3)</w:t>
            </w:r>
          </w:p>
        </w:tc>
        <w:tc>
          <w:tcPr>
            <w:tcW w:w="713" w:type="dxa"/>
            <w:shd w:val="solid" w:color="FFFFFF" w:fill="auto"/>
            <w:tcMar>
              <w:top w:w="0" w:type="dxa"/>
              <w:left w:w="0" w:type="dxa"/>
              <w:bottom w:w="0" w:type="dxa"/>
              <w:right w:w="0" w:type="dxa"/>
            </w:tcMar>
            <w:vAlign w:val="center"/>
          </w:tcPr>
          <w:p w14:paraId="3F5AAF57" w14:textId="77777777" w:rsidR="00576318" w:rsidRPr="00F224C1" w:rsidRDefault="00576318" w:rsidP="006A7C9D">
            <w:pPr>
              <w:spacing w:before="60" w:after="60" w:line="264" w:lineRule="auto"/>
              <w:ind w:left="55" w:right="56"/>
              <w:jc w:val="center"/>
              <w:rPr>
                <w:sz w:val="24"/>
                <w:szCs w:val="24"/>
              </w:rPr>
            </w:pPr>
            <w:r w:rsidRPr="00F224C1">
              <w:rPr>
                <w:sz w:val="24"/>
                <w:szCs w:val="24"/>
              </w:rPr>
              <w:t>6,00</w:t>
            </w:r>
          </w:p>
        </w:tc>
        <w:tc>
          <w:tcPr>
            <w:tcW w:w="727" w:type="dxa"/>
            <w:shd w:val="solid" w:color="FFFFFF" w:fill="auto"/>
            <w:tcMar>
              <w:top w:w="0" w:type="dxa"/>
              <w:left w:w="0" w:type="dxa"/>
              <w:bottom w:w="0" w:type="dxa"/>
              <w:right w:w="0" w:type="dxa"/>
            </w:tcMar>
            <w:vAlign w:val="center"/>
          </w:tcPr>
          <w:p w14:paraId="15056943" w14:textId="77777777" w:rsidR="00576318" w:rsidRPr="00F224C1" w:rsidRDefault="00576318" w:rsidP="006A7C9D">
            <w:pPr>
              <w:spacing w:before="60" w:after="60" w:line="264" w:lineRule="auto"/>
              <w:ind w:left="55" w:right="56"/>
              <w:jc w:val="center"/>
              <w:rPr>
                <w:sz w:val="24"/>
                <w:szCs w:val="24"/>
              </w:rPr>
            </w:pPr>
          </w:p>
        </w:tc>
        <w:tc>
          <w:tcPr>
            <w:tcW w:w="784" w:type="dxa"/>
            <w:shd w:val="solid" w:color="FFFFFF" w:fill="auto"/>
            <w:tcMar>
              <w:top w:w="0" w:type="dxa"/>
              <w:left w:w="0" w:type="dxa"/>
              <w:bottom w:w="0" w:type="dxa"/>
              <w:right w:w="0" w:type="dxa"/>
            </w:tcMar>
            <w:vAlign w:val="center"/>
          </w:tcPr>
          <w:p w14:paraId="0BA3DBDA" w14:textId="77777777" w:rsidR="00576318" w:rsidRPr="00F224C1" w:rsidRDefault="00576318" w:rsidP="006A7C9D">
            <w:pPr>
              <w:spacing w:before="60" w:after="60" w:line="264" w:lineRule="auto"/>
              <w:ind w:left="55" w:right="56"/>
              <w:jc w:val="center"/>
              <w:rPr>
                <w:sz w:val="24"/>
                <w:szCs w:val="24"/>
              </w:rPr>
            </w:pPr>
            <w:r w:rsidRPr="00F224C1">
              <w:rPr>
                <w:sz w:val="24"/>
                <w:szCs w:val="24"/>
              </w:rPr>
              <w:t>7,00</w:t>
            </w:r>
          </w:p>
        </w:tc>
        <w:tc>
          <w:tcPr>
            <w:tcW w:w="763" w:type="dxa"/>
            <w:gridSpan w:val="2"/>
            <w:shd w:val="solid" w:color="FFFFFF" w:fill="auto"/>
            <w:tcMar>
              <w:top w:w="0" w:type="dxa"/>
              <w:left w:w="0" w:type="dxa"/>
              <w:bottom w:w="0" w:type="dxa"/>
              <w:right w:w="0" w:type="dxa"/>
            </w:tcMar>
            <w:vAlign w:val="center"/>
          </w:tcPr>
          <w:p w14:paraId="2835E9A0" w14:textId="77777777" w:rsidR="00576318" w:rsidRPr="00F224C1" w:rsidRDefault="00576318" w:rsidP="006A7C9D">
            <w:pPr>
              <w:spacing w:before="60" w:after="60" w:line="264" w:lineRule="auto"/>
              <w:ind w:left="55" w:right="56"/>
              <w:jc w:val="center"/>
              <w:rPr>
                <w:sz w:val="24"/>
                <w:szCs w:val="24"/>
              </w:rPr>
            </w:pPr>
          </w:p>
        </w:tc>
        <w:tc>
          <w:tcPr>
            <w:tcW w:w="777" w:type="dxa"/>
            <w:shd w:val="solid" w:color="FFFFFF" w:fill="auto"/>
            <w:tcMar>
              <w:top w:w="0" w:type="dxa"/>
              <w:left w:w="0" w:type="dxa"/>
              <w:bottom w:w="0" w:type="dxa"/>
              <w:right w:w="0" w:type="dxa"/>
            </w:tcMar>
            <w:vAlign w:val="center"/>
          </w:tcPr>
          <w:p w14:paraId="37507824" w14:textId="77777777" w:rsidR="00576318" w:rsidRPr="00F224C1" w:rsidRDefault="00576318" w:rsidP="006A7C9D">
            <w:pPr>
              <w:spacing w:before="60" w:after="60" w:line="264" w:lineRule="auto"/>
              <w:ind w:left="55" w:right="56"/>
              <w:jc w:val="center"/>
              <w:rPr>
                <w:sz w:val="24"/>
                <w:szCs w:val="24"/>
              </w:rPr>
            </w:pPr>
            <w:r w:rsidRPr="00F224C1">
              <w:rPr>
                <w:sz w:val="24"/>
                <w:szCs w:val="24"/>
              </w:rPr>
              <w:t>5,00</w:t>
            </w:r>
          </w:p>
        </w:tc>
        <w:tc>
          <w:tcPr>
            <w:tcW w:w="784" w:type="dxa"/>
            <w:shd w:val="solid" w:color="FFFFFF" w:fill="auto"/>
            <w:tcMar>
              <w:top w:w="0" w:type="dxa"/>
              <w:left w:w="0" w:type="dxa"/>
              <w:bottom w:w="0" w:type="dxa"/>
              <w:right w:w="0" w:type="dxa"/>
            </w:tcMar>
            <w:vAlign w:val="center"/>
          </w:tcPr>
          <w:p w14:paraId="251DCED4" w14:textId="77777777" w:rsidR="00576318" w:rsidRPr="00F224C1" w:rsidRDefault="00576318" w:rsidP="006A7C9D">
            <w:pPr>
              <w:spacing w:before="60" w:after="60" w:line="264" w:lineRule="auto"/>
              <w:ind w:left="55" w:right="56"/>
              <w:jc w:val="center"/>
              <w:rPr>
                <w:sz w:val="24"/>
                <w:szCs w:val="24"/>
              </w:rPr>
            </w:pPr>
          </w:p>
        </w:tc>
      </w:tr>
      <w:tr w:rsidR="00576318" w:rsidRPr="00F224C1" w14:paraId="2B08DBDD" w14:textId="77777777" w:rsidTr="00F44955">
        <w:trPr>
          <w:jc w:val="center"/>
        </w:trPr>
        <w:tc>
          <w:tcPr>
            <w:tcW w:w="538" w:type="dxa"/>
            <w:shd w:val="solid" w:color="FFFFFF" w:fill="auto"/>
            <w:tcMar>
              <w:top w:w="0" w:type="dxa"/>
              <w:left w:w="0" w:type="dxa"/>
              <w:bottom w:w="0" w:type="dxa"/>
              <w:right w:w="0" w:type="dxa"/>
            </w:tcMar>
            <w:vAlign w:val="center"/>
          </w:tcPr>
          <w:p w14:paraId="6C8E1E31" w14:textId="77777777" w:rsidR="00576318" w:rsidRPr="00F224C1" w:rsidRDefault="00576318" w:rsidP="006A7C9D">
            <w:pPr>
              <w:spacing w:before="60" w:after="60" w:line="264" w:lineRule="auto"/>
              <w:jc w:val="center"/>
              <w:rPr>
                <w:sz w:val="24"/>
                <w:szCs w:val="24"/>
              </w:rPr>
            </w:pPr>
            <w:r w:rsidRPr="00F224C1">
              <w:rPr>
                <w:sz w:val="24"/>
                <w:szCs w:val="24"/>
              </w:rPr>
              <w:t>2.4</w:t>
            </w:r>
          </w:p>
        </w:tc>
        <w:tc>
          <w:tcPr>
            <w:tcW w:w="3153" w:type="dxa"/>
            <w:shd w:val="solid" w:color="FFFFFF" w:fill="auto"/>
            <w:tcMar>
              <w:top w:w="0" w:type="dxa"/>
              <w:left w:w="0" w:type="dxa"/>
              <w:bottom w:w="0" w:type="dxa"/>
              <w:right w:w="0" w:type="dxa"/>
            </w:tcMar>
            <w:vAlign w:val="center"/>
          </w:tcPr>
          <w:p w14:paraId="2329304B" w14:textId="77777777" w:rsidR="00576318" w:rsidRPr="00F224C1" w:rsidRDefault="00576318" w:rsidP="006A7C9D">
            <w:pPr>
              <w:spacing w:before="60" w:after="60" w:line="264" w:lineRule="auto"/>
              <w:ind w:left="55" w:right="70"/>
              <w:jc w:val="both"/>
              <w:rPr>
                <w:sz w:val="24"/>
                <w:szCs w:val="24"/>
              </w:rPr>
            </w:pPr>
            <w:r w:rsidRPr="00F224C1">
              <w:rPr>
                <w:sz w:val="24"/>
                <w:szCs w:val="24"/>
              </w:rPr>
              <w:t>Kiểm tra, rà soát và xử lý phiếu điều tra</w:t>
            </w:r>
          </w:p>
        </w:tc>
        <w:tc>
          <w:tcPr>
            <w:tcW w:w="1417" w:type="dxa"/>
            <w:shd w:val="solid" w:color="FFFFFF" w:fill="auto"/>
            <w:tcMar>
              <w:top w:w="0" w:type="dxa"/>
              <w:left w:w="0" w:type="dxa"/>
              <w:bottom w:w="0" w:type="dxa"/>
              <w:right w:w="0" w:type="dxa"/>
            </w:tcMar>
            <w:vAlign w:val="center"/>
          </w:tcPr>
          <w:p w14:paraId="3D9E96EE" w14:textId="77777777" w:rsidR="007949D3" w:rsidRPr="00F224C1" w:rsidRDefault="00576318" w:rsidP="006A7C9D">
            <w:pPr>
              <w:spacing w:before="60" w:after="60" w:line="264" w:lineRule="auto"/>
              <w:ind w:left="55" w:right="56"/>
              <w:jc w:val="center"/>
              <w:rPr>
                <w:sz w:val="24"/>
                <w:szCs w:val="24"/>
              </w:rPr>
            </w:pPr>
            <w:r w:rsidRPr="00F224C1">
              <w:rPr>
                <w:sz w:val="24"/>
                <w:szCs w:val="24"/>
              </w:rPr>
              <w:t>Nhóm 2 (1KS4+</w:t>
            </w:r>
          </w:p>
          <w:p w14:paraId="7E2E75B3" w14:textId="0810F1D2" w:rsidR="00576318" w:rsidRPr="00F224C1" w:rsidRDefault="00576318" w:rsidP="006A7C9D">
            <w:pPr>
              <w:spacing w:before="60" w:after="60" w:line="264" w:lineRule="auto"/>
              <w:ind w:left="55" w:right="56"/>
              <w:jc w:val="center"/>
              <w:rPr>
                <w:sz w:val="24"/>
                <w:szCs w:val="24"/>
              </w:rPr>
            </w:pPr>
            <w:r w:rsidRPr="00F224C1">
              <w:rPr>
                <w:sz w:val="24"/>
                <w:szCs w:val="24"/>
              </w:rPr>
              <w:t>1KS3)</w:t>
            </w:r>
          </w:p>
        </w:tc>
        <w:tc>
          <w:tcPr>
            <w:tcW w:w="713" w:type="dxa"/>
            <w:shd w:val="solid" w:color="FFFFFF" w:fill="auto"/>
            <w:tcMar>
              <w:top w:w="0" w:type="dxa"/>
              <w:left w:w="0" w:type="dxa"/>
              <w:bottom w:w="0" w:type="dxa"/>
              <w:right w:w="0" w:type="dxa"/>
            </w:tcMar>
            <w:vAlign w:val="center"/>
          </w:tcPr>
          <w:p w14:paraId="576646AB" w14:textId="77777777" w:rsidR="00576318" w:rsidRPr="00F224C1" w:rsidRDefault="00576318" w:rsidP="006A7C9D">
            <w:pPr>
              <w:spacing w:before="60" w:after="60" w:line="264" w:lineRule="auto"/>
              <w:ind w:left="55" w:right="56"/>
              <w:jc w:val="center"/>
              <w:rPr>
                <w:sz w:val="24"/>
                <w:szCs w:val="24"/>
              </w:rPr>
            </w:pPr>
            <w:r w:rsidRPr="00F224C1">
              <w:rPr>
                <w:sz w:val="24"/>
                <w:szCs w:val="24"/>
              </w:rPr>
              <w:t>5,00</w:t>
            </w:r>
          </w:p>
        </w:tc>
        <w:tc>
          <w:tcPr>
            <w:tcW w:w="727" w:type="dxa"/>
            <w:shd w:val="solid" w:color="FFFFFF" w:fill="auto"/>
            <w:tcMar>
              <w:top w:w="0" w:type="dxa"/>
              <w:left w:w="0" w:type="dxa"/>
              <w:bottom w:w="0" w:type="dxa"/>
              <w:right w:w="0" w:type="dxa"/>
            </w:tcMar>
            <w:vAlign w:val="center"/>
          </w:tcPr>
          <w:p w14:paraId="09B1E4AB" w14:textId="77777777" w:rsidR="00576318" w:rsidRPr="00F224C1" w:rsidRDefault="00576318" w:rsidP="006A7C9D">
            <w:pPr>
              <w:spacing w:before="60" w:after="60" w:line="264" w:lineRule="auto"/>
              <w:ind w:left="55" w:right="56"/>
              <w:jc w:val="center"/>
              <w:rPr>
                <w:sz w:val="24"/>
                <w:szCs w:val="24"/>
              </w:rPr>
            </w:pPr>
          </w:p>
        </w:tc>
        <w:tc>
          <w:tcPr>
            <w:tcW w:w="784" w:type="dxa"/>
            <w:shd w:val="solid" w:color="FFFFFF" w:fill="auto"/>
            <w:tcMar>
              <w:top w:w="0" w:type="dxa"/>
              <w:left w:w="0" w:type="dxa"/>
              <w:bottom w:w="0" w:type="dxa"/>
              <w:right w:w="0" w:type="dxa"/>
            </w:tcMar>
            <w:vAlign w:val="center"/>
          </w:tcPr>
          <w:p w14:paraId="089E1FBC" w14:textId="77777777" w:rsidR="00576318" w:rsidRPr="00F224C1" w:rsidRDefault="00576318" w:rsidP="006A7C9D">
            <w:pPr>
              <w:spacing w:before="60" w:after="60" w:line="264" w:lineRule="auto"/>
              <w:ind w:left="55" w:right="56"/>
              <w:jc w:val="center"/>
              <w:rPr>
                <w:sz w:val="24"/>
                <w:szCs w:val="24"/>
              </w:rPr>
            </w:pPr>
            <w:r w:rsidRPr="00F224C1">
              <w:rPr>
                <w:sz w:val="24"/>
                <w:szCs w:val="24"/>
              </w:rPr>
              <w:t>5,00</w:t>
            </w:r>
          </w:p>
        </w:tc>
        <w:tc>
          <w:tcPr>
            <w:tcW w:w="763" w:type="dxa"/>
            <w:gridSpan w:val="2"/>
            <w:shd w:val="solid" w:color="FFFFFF" w:fill="auto"/>
            <w:tcMar>
              <w:top w:w="0" w:type="dxa"/>
              <w:left w:w="0" w:type="dxa"/>
              <w:bottom w:w="0" w:type="dxa"/>
              <w:right w:w="0" w:type="dxa"/>
            </w:tcMar>
            <w:vAlign w:val="center"/>
          </w:tcPr>
          <w:p w14:paraId="353417D6" w14:textId="77777777" w:rsidR="00576318" w:rsidRPr="00F224C1" w:rsidRDefault="00576318" w:rsidP="006A7C9D">
            <w:pPr>
              <w:spacing w:before="60" w:after="60" w:line="264" w:lineRule="auto"/>
              <w:ind w:left="55" w:right="56"/>
              <w:jc w:val="center"/>
              <w:rPr>
                <w:sz w:val="24"/>
                <w:szCs w:val="24"/>
              </w:rPr>
            </w:pPr>
          </w:p>
        </w:tc>
        <w:tc>
          <w:tcPr>
            <w:tcW w:w="777" w:type="dxa"/>
            <w:shd w:val="solid" w:color="FFFFFF" w:fill="auto"/>
            <w:tcMar>
              <w:top w:w="0" w:type="dxa"/>
              <w:left w:w="0" w:type="dxa"/>
              <w:bottom w:w="0" w:type="dxa"/>
              <w:right w:w="0" w:type="dxa"/>
            </w:tcMar>
            <w:vAlign w:val="center"/>
          </w:tcPr>
          <w:p w14:paraId="2A832A7C" w14:textId="77777777" w:rsidR="00576318" w:rsidRPr="00F224C1" w:rsidRDefault="00576318" w:rsidP="006A7C9D">
            <w:pPr>
              <w:spacing w:before="60" w:after="60" w:line="264" w:lineRule="auto"/>
              <w:ind w:left="55" w:right="56"/>
              <w:jc w:val="center"/>
              <w:rPr>
                <w:sz w:val="24"/>
                <w:szCs w:val="24"/>
              </w:rPr>
            </w:pPr>
            <w:r w:rsidRPr="00F224C1">
              <w:rPr>
                <w:sz w:val="24"/>
                <w:szCs w:val="24"/>
              </w:rPr>
              <w:t>5,00</w:t>
            </w:r>
          </w:p>
        </w:tc>
        <w:tc>
          <w:tcPr>
            <w:tcW w:w="784" w:type="dxa"/>
            <w:shd w:val="solid" w:color="FFFFFF" w:fill="auto"/>
            <w:tcMar>
              <w:top w:w="0" w:type="dxa"/>
              <w:left w:w="0" w:type="dxa"/>
              <w:bottom w:w="0" w:type="dxa"/>
              <w:right w:w="0" w:type="dxa"/>
            </w:tcMar>
            <w:vAlign w:val="center"/>
          </w:tcPr>
          <w:p w14:paraId="0501A44D" w14:textId="77777777" w:rsidR="00576318" w:rsidRPr="00F224C1" w:rsidRDefault="00576318" w:rsidP="006A7C9D">
            <w:pPr>
              <w:spacing w:before="60" w:after="60" w:line="264" w:lineRule="auto"/>
              <w:ind w:left="55" w:right="56"/>
              <w:jc w:val="center"/>
              <w:rPr>
                <w:sz w:val="24"/>
                <w:szCs w:val="24"/>
              </w:rPr>
            </w:pPr>
          </w:p>
        </w:tc>
      </w:tr>
      <w:tr w:rsidR="00576318" w:rsidRPr="00F224C1" w14:paraId="3C3ABE3F" w14:textId="77777777" w:rsidTr="00F44955">
        <w:trPr>
          <w:jc w:val="center"/>
        </w:trPr>
        <w:tc>
          <w:tcPr>
            <w:tcW w:w="538" w:type="dxa"/>
            <w:shd w:val="solid" w:color="FFFFFF" w:fill="auto"/>
            <w:tcMar>
              <w:top w:w="0" w:type="dxa"/>
              <w:left w:w="0" w:type="dxa"/>
              <w:bottom w:w="0" w:type="dxa"/>
              <w:right w:w="0" w:type="dxa"/>
            </w:tcMar>
            <w:vAlign w:val="center"/>
          </w:tcPr>
          <w:p w14:paraId="0DE7887A" w14:textId="77777777" w:rsidR="00576318" w:rsidRPr="00F224C1" w:rsidRDefault="00576318" w:rsidP="006A7C9D">
            <w:pPr>
              <w:spacing w:before="60" w:after="60" w:line="264" w:lineRule="auto"/>
              <w:jc w:val="center"/>
              <w:rPr>
                <w:b/>
                <w:sz w:val="24"/>
                <w:szCs w:val="24"/>
              </w:rPr>
            </w:pPr>
            <w:r w:rsidRPr="00F224C1">
              <w:rPr>
                <w:b/>
                <w:sz w:val="24"/>
                <w:szCs w:val="24"/>
              </w:rPr>
              <w:t>3</w:t>
            </w:r>
          </w:p>
        </w:tc>
        <w:tc>
          <w:tcPr>
            <w:tcW w:w="3153" w:type="dxa"/>
            <w:shd w:val="solid" w:color="FFFFFF" w:fill="auto"/>
            <w:tcMar>
              <w:top w:w="0" w:type="dxa"/>
              <w:left w:w="0" w:type="dxa"/>
              <w:bottom w:w="0" w:type="dxa"/>
              <w:right w:w="0" w:type="dxa"/>
            </w:tcMar>
            <w:vAlign w:val="center"/>
          </w:tcPr>
          <w:p w14:paraId="066B65F9" w14:textId="77777777" w:rsidR="00576318" w:rsidRPr="00F224C1" w:rsidRDefault="00576318" w:rsidP="006A7C9D">
            <w:pPr>
              <w:spacing w:before="60" w:after="60" w:line="264" w:lineRule="auto"/>
              <w:ind w:left="55" w:right="70"/>
              <w:jc w:val="both"/>
              <w:rPr>
                <w:b/>
                <w:sz w:val="24"/>
                <w:szCs w:val="24"/>
              </w:rPr>
            </w:pPr>
            <w:r w:rsidRPr="00F224C1">
              <w:rPr>
                <w:b/>
                <w:sz w:val="24"/>
                <w:szCs w:val="24"/>
              </w:rPr>
              <w:t>Áp dụng phương pháp định giá đất và xây dựng phương án giá đất</w:t>
            </w:r>
          </w:p>
        </w:tc>
        <w:tc>
          <w:tcPr>
            <w:tcW w:w="1417" w:type="dxa"/>
            <w:shd w:val="solid" w:color="FFFFFF" w:fill="auto"/>
            <w:tcMar>
              <w:top w:w="0" w:type="dxa"/>
              <w:left w:w="0" w:type="dxa"/>
              <w:bottom w:w="0" w:type="dxa"/>
              <w:right w:w="0" w:type="dxa"/>
            </w:tcMar>
            <w:vAlign w:val="center"/>
          </w:tcPr>
          <w:p w14:paraId="6133B707" w14:textId="77777777" w:rsidR="00576318" w:rsidRPr="00F224C1" w:rsidRDefault="00576318" w:rsidP="006A7C9D">
            <w:pPr>
              <w:spacing w:before="60" w:after="60" w:line="264" w:lineRule="auto"/>
              <w:ind w:left="55" w:right="56"/>
              <w:jc w:val="center"/>
              <w:rPr>
                <w:sz w:val="24"/>
                <w:szCs w:val="24"/>
              </w:rPr>
            </w:pPr>
          </w:p>
        </w:tc>
        <w:tc>
          <w:tcPr>
            <w:tcW w:w="713" w:type="dxa"/>
            <w:shd w:val="solid" w:color="FFFFFF" w:fill="auto"/>
            <w:tcMar>
              <w:top w:w="0" w:type="dxa"/>
              <w:left w:w="0" w:type="dxa"/>
              <w:bottom w:w="0" w:type="dxa"/>
              <w:right w:w="0" w:type="dxa"/>
            </w:tcMar>
            <w:vAlign w:val="center"/>
          </w:tcPr>
          <w:p w14:paraId="180182E1" w14:textId="77777777" w:rsidR="00576318" w:rsidRPr="00F224C1" w:rsidRDefault="00576318" w:rsidP="006A7C9D">
            <w:pPr>
              <w:spacing w:before="60" w:after="60" w:line="264" w:lineRule="auto"/>
              <w:ind w:left="55" w:right="56"/>
              <w:jc w:val="center"/>
              <w:rPr>
                <w:sz w:val="24"/>
                <w:szCs w:val="24"/>
              </w:rPr>
            </w:pPr>
          </w:p>
        </w:tc>
        <w:tc>
          <w:tcPr>
            <w:tcW w:w="727" w:type="dxa"/>
            <w:shd w:val="solid" w:color="FFFFFF" w:fill="auto"/>
            <w:tcMar>
              <w:top w:w="0" w:type="dxa"/>
              <w:left w:w="0" w:type="dxa"/>
              <w:bottom w:w="0" w:type="dxa"/>
              <w:right w:w="0" w:type="dxa"/>
            </w:tcMar>
            <w:vAlign w:val="center"/>
          </w:tcPr>
          <w:p w14:paraId="0D06A478" w14:textId="77777777" w:rsidR="00576318" w:rsidRPr="00F224C1" w:rsidRDefault="00576318" w:rsidP="006A7C9D">
            <w:pPr>
              <w:spacing w:before="60" w:after="60" w:line="264" w:lineRule="auto"/>
              <w:ind w:left="55" w:right="56"/>
              <w:jc w:val="center"/>
              <w:rPr>
                <w:sz w:val="24"/>
                <w:szCs w:val="24"/>
              </w:rPr>
            </w:pPr>
          </w:p>
        </w:tc>
        <w:tc>
          <w:tcPr>
            <w:tcW w:w="784" w:type="dxa"/>
            <w:shd w:val="solid" w:color="FFFFFF" w:fill="auto"/>
            <w:tcMar>
              <w:top w:w="0" w:type="dxa"/>
              <w:left w:w="0" w:type="dxa"/>
              <w:bottom w:w="0" w:type="dxa"/>
              <w:right w:w="0" w:type="dxa"/>
            </w:tcMar>
            <w:vAlign w:val="center"/>
          </w:tcPr>
          <w:p w14:paraId="52E041F2" w14:textId="77777777" w:rsidR="00576318" w:rsidRPr="00F224C1" w:rsidRDefault="00576318" w:rsidP="006A7C9D">
            <w:pPr>
              <w:spacing w:before="60" w:after="60" w:line="264" w:lineRule="auto"/>
              <w:ind w:left="55" w:right="56"/>
              <w:jc w:val="center"/>
              <w:rPr>
                <w:sz w:val="24"/>
                <w:szCs w:val="24"/>
              </w:rPr>
            </w:pPr>
          </w:p>
        </w:tc>
        <w:tc>
          <w:tcPr>
            <w:tcW w:w="763" w:type="dxa"/>
            <w:gridSpan w:val="2"/>
            <w:shd w:val="solid" w:color="FFFFFF" w:fill="auto"/>
            <w:tcMar>
              <w:top w:w="0" w:type="dxa"/>
              <w:left w:w="0" w:type="dxa"/>
              <w:bottom w:w="0" w:type="dxa"/>
              <w:right w:w="0" w:type="dxa"/>
            </w:tcMar>
            <w:vAlign w:val="center"/>
          </w:tcPr>
          <w:p w14:paraId="004EBD28" w14:textId="77777777" w:rsidR="00576318" w:rsidRPr="00F224C1" w:rsidRDefault="00576318" w:rsidP="006A7C9D">
            <w:pPr>
              <w:spacing w:before="60" w:after="60" w:line="264" w:lineRule="auto"/>
              <w:ind w:left="55" w:right="56"/>
              <w:jc w:val="center"/>
              <w:rPr>
                <w:sz w:val="24"/>
                <w:szCs w:val="24"/>
              </w:rPr>
            </w:pPr>
          </w:p>
        </w:tc>
        <w:tc>
          <w:tcPr>
            <w:tcW w:w="777" w:type="dxa"/>
            <w:shd w:val="solid" w:color="FFFFFF" w:fill="auto"/>
            <w:tcMar>
              <w:top w:w="0" w:type="dxa"/>
              <w:left w:w="0" w:type="dxa"/>
              <w:bottom w:w="0" w:type="dxa"/>
              <w:right w:w="0" w:type="dxa"/>
            </w:tcMar>
            <w:vAlign w:val="center"/>
          </w:tcPr>
          <w:p w14:paraId="67BB4BA5" w14:textId="77777777" w:rsidR="00576318" w:rsidRPr="00F224C1" w:rsidRDefault="00576318" w:rsidP="006A7C9D">
            <w:pPr>
              <w:spacing w:before="60" w:after="60" w:line="264" w:lineRule="auto"/>
              <w:ind w:left="55" w:right="56"/>
              <w:jc w:val="center"/>
              <w:rPr>
                <w:sz w:val="24"/>
                <w:szCs w:val="24"/>
              </w:rPr>
            </w:pPr>
          </w:p>
        </w:tc>
        <w:tc>
          <w:tcPr>
            <w:tcW w:w="784" w:type="dxa"/>
            <w:shd w:val="solid" w:color="FFFFFF" w:fill="auto"/>
            <w:tcMar>
              <w:top w:w="0" w:type="dxa"/>
              <w:left w:w="0" w:type="dxa"/>
              <w:bottom w:w="0" w:type="dxa"/>
              <w:right w:w="0" w:type="dxa"/>
            </w:tcMar>
            <w:vAlign w:val="center"/>
          </w:tcPr>
          <w:p w14:paraId="1751E7EA" w14:textId="77777777" w:rsidR="00576318" w:rsidRPr="00F224C1" w:rsidRDefault="00576318" w:rsidP="006A7C9D">
            <w:pPr>
              <w:spacing w:before="60" w:after="60" w:line="264" w:lineRule="auto"/>
              <w:ind w:left="55" w:right="56"/>
              <w:jc w:val="center"/>
              <w:rPr>
                <w:sz w:val="24"/>
                <w:szCs w:val="24"/>
              </w:rPr>
            </w:pPr>
          </w:p>
        </w:tc>
      </w:tr>
      <w:tr w:rsidR="00576318" w:rsidRPr="00F224C1" w14:paraId="33B1E0CC" w14:textId="77777777" w:rsidTr="00F44955">
        <w:trPr>
          <w:jc w:val="center"/>
        </w:trPr>
        <w:tc>
          <w:tcPr>
            <w:tcW w:w="538" w:type="dxa"/>
            <w:shd w:val="solid" w:color="FFFFFF" w:fill="auto"/>
            <w:tcMar>
              <w:top w:w="0" w:type="dxa"/>
              <w:left w:w="0" w:type="dxa"/>
              <w:bottom w:w="0" w:type="dxa"/>
              <w:right w:w="0" w:type="dxa"/>
            </w:tcMar>
            <w:vAlign w:val="center"/>
          </w:tcPr>
          <w:p w14:paraId="34A1403E" w14:textId="77777777" w:rsidR="00576318" w:rsidRPr="00F224C1" w:rsidRDefault="00576318" w:rsidP="006A7C9D">
            <w:pPr>
              <w:spacing w:before="60" w:after="60" w:line="264" w:lineRule="auto"/>
              <w:jc w:val="center"/>
              <w:rPr>
                <w:sz w:val="24"/>
                <w:szCs w:val="24"/>
              </w:rPr>
            </w:pPr>
            <w:r w:rsidRPr="00F224C1">
              <w:rPr>
                <w:sz w:val="24"/>
                <w:szCs w:val="24"/>
              </w:rPr>
              <w:t>3.1</w:t>
            </w:r>
          </w:p>
        </w:tc>
        <w:tc>
          <w:tcPr>
            <w:tcW w:w="3153" w:type="dxa"/>
            <w:shd w:val="solid" w:color="FFFFFF" w:fill="auto"/>
            <w:tcMar>
              <w:top w:w="0" w:type="dxa"/>
              <w:left w:w="0" w:type="dxa"/>
              <w:bottom w:w="0" w:type="dxa"/>
              <w:right w:w="0" w:type="dxa"/>
            </w:tcMar>
            <w:vAlign w:val="center"/>
          </w:tcPr>
          <w:p w14:paraId="292A5DB2" w14:textId="77777777" w:rsidR="00576318" w:rsidRPr="00F224C1" w:rsidRDefault="00576318" w:rsidP="006A7C9D">
            <w:pPr>
              <w:spacing w:before="60" w:after="60" w:line="264" w:lineRule="auto"/>
              <w:ind w:left="55" w:right="70"/>
              <w:jc w:val="both"/>
              <w:rPr>
                <w:sz w:val="24"/>
                <w:szCs w:val="24"/>
              </w:rPr>
            </w:pPr>
            <w:r w:rsidRPr="00F224C1">
              <w:rPr>
                <w:sz w:val="24"/>
                <w:szCs w:val="24"/>
              </w:rPr>
              <w:t>Áp dụng các phương pháp định giá đất để xác định giá đất</w:t>
            </w:r>
          </w:p>
        </w:tc>
        <w:tc>
          <w:tcPr>
            <w:tcW w:w="1417" w:type="dxa"/>
            <w:shd w:val="solid" w:color="FFFFFF" w:fill="auto"/>
            <w:tcMar>
              <w:top w:w="0" w:type="dxa"/>
              <w:left w:w="0" w:type="dxa"/>
              <w:bottom w:w="0" w:type="dxa"/>
              <w:right w:w="0" w:type="dxa"/>
            </w:tcMar>
            <w:vAlign w:val="center"/>
          </w:tcPr>
          <w:p w14:paraId="7430827E" w14:textId="77777777" w:rsidR="007949D3" w:rsidRPr="00F224C1" w:rsidRDefault="00576318" w:rsidP="006A7C9D">
            <w:pPr>
              <w:spacing w:before="60" w:after="60" w:line="264" w:lineRule="auto"/>
              <w:ind w:left="55" w:right="56"/>
              <w:jc w:val="center"/>
              <w:rPr>
                <w:sz w:val="24"/>
                <w:szCs w:val="24"/>
              </w:rPr>
            </w:pPr>
            <w:r w:rsidRPr="00F224C1">
              <w:rPr>
                <w:sz w:val="24"/>
                <w:szCs w:val="24"/>
              </w:rPr>
              <w:t>Nhóm 2 (1KS4+</w:t>
            </w:r>
          </w:p>
          <w:p w14:paraId="595940F7" w14:textId="384022F3" w:rsidR="00576318" w:rsidRPr="00F224C1" w:rsidRDefault="00576318" w:rsidP="006A7C9D">
            <w:pPr>
              <w:spacing w:before="60" w:after="60" w:line="264" w:lineRule="auto"/>
              <w:ind w:left="55" w:right="56"/>
              <w:jc w:val="center"/>
              <w:rPr>
                <w:sz w:val="24"/>
                <w:szCs w:val="24"/>
              </w:rPr>
            </w:pPr>
            <w:r w:rsidRPr="00F224C1">
              <w:rPr>
                <w:sz w:val="24"/>
                <w:szCs w:val="24"/>
              </w:rPr>
              <w:t>1KS3)</w:t>
            </w:r>
          </w:p>
        </w:tc>
        <w:tc>
          <w:tcPr>
            <w:tcW w:w="713" w:type="dxa"/>
            <w:shd w:val="solid" w:color="FFFFFF" w:fill="auto"/>
            <w:tcMar>
              <w:top w:w="0" w:type="dxa"/>
              <w:left w:w="0" w:type="dxa"/>
              <w:bottom w:w="0" w:type="dxa"/>
              <w:right w:w="0" w:type="dxa"/>
            </w:tcMar>
            <w:vAlign w:val="center"/>
          </w:tcPr>
          <w:p w14:paraId="501E32A0" w14:textId="77777777" w:rsidR="00576318" w:rsidRPr="00F224C1" w:rsidRDefault="00576318" w:rsidP="006A7C9D">
            <w:pPr>
              <w:spacing w:before="60" w:after="60" w:line="264" w:lineRule="auto"/>
              <w:ind w:left="55" w:right="56"/>
              <w:jc w:val="center"/>
              <w:rPr>
                <w:sz w:val="24"/>
                <w:szCs w:val="24"/>
              </w:rPr>
            </w:pPr>
            <w:r w:rsidRPr="00F224C1">
              <w:rPr>
                <w:sz w:val="24"/>
                <w:szCs w:val="24"/>
              </w:rPr>
              <w:t>6,00</w:t>
            </w:r>
          </w:p>
        </w:tc>
        <w:tc>
          <w:tcPr>
            <w:tcW w:w="727" w:type="dxa"/>
            <w:shd w:val="solid" w:color="FFFFFF" w:fill="auto"/>
            <w:tcMar>
              <w:top w:w="0" w:type="dxa"/>
              <w:left w:w="0" w:type="dxa"/>
              <w:bottom w:w="0" w:type="dxa"/>
              <w:right w:w="0" w:type="dxa"/>
            </w:tcMar>
            <w:vAlign w:val="center"/>
          </w:tcPr>
          <w:p w14:paraId="3188F75F" w14:textId="77777777" w:rsidR="00576318" w:rsidRPr="00F224C1" w:rsidRDefault="00576318" w:rsidP="006A7C9D">
            <w:pPr>
              <w:spacing w:before="60" w:after="60" w:line="264" w:lineRule="auto"/>
              <w:ind w:left="55" w:right="56"/>
              <w:jc w:val="center"/>
              <w:rPr>
                <w:sz w:val="24"/>
                <w:szCs w:val="24"/>
              </w:rPr>
            </w:pPr>
          </w:p>
        </w:tc>
        <w:tc>
          <w:tcPr>
            <w:tcW w:w="784" w:type="dxa"/>
            <w:shd w:val="solid" w:color="FFFFFF" w:fill="auto"/>
            <w:tcMar>
              <w:top w:w="0" w:type="dxa"/>
              <w:left w:w="0" w:type="dxa"/>
              <w:bottom w:w="0" w:type="dxa"/>
              <w:right w:w="0" w:type="dxa"/>
            </w:tcMar>
            <w:vAlign w:val="center"/>
          </w:tcPr>
          <w:p w14:paraId="6E86C9C8" w14:textId="77777777" w:rsidR="00576318" w:rsidRPr="00F224C1" w:rsidRDefault="00576318" w:rsidP="006A7C9D">
            <w:pPr>
              <w:spacing w:before="60" w:after="60" w:line="264" w:lineRule="auto"/>
              <w:ind w:left="55" w:right="56"/>
              <w:jc w:val="center"/>
              <w:rPr>
                <w:sz w:val="24"/>
                <w:szCs w:val="24"/>
              </w:rPr>
            </w:pPr>
            <w:r w:rsidRPr="00F224C1">
              <w:rPr>
                <w:sz w:val="24"/>
                <w:szCs w:val="24"/>
              </w:rPr>
              <w:t>8,00</w:t>
            </w:r>
          </w:p>
        </w:tc>
        <w:tc>
          <w:tcPr>
            <w:tcW w:w="763" w:type="dxa"/>
            <w:gridSpan w:val="2"/>
            <w:shd w:val="solid" w:color="FFFFFF" w:fill="auto"/>
            <w:tcMar>
              <w:top w:w="0" w:type="dxa"/>
              <w:left w:w="0" w:type="dxa"/>
              <w:bottom w:w="0" w:type="dxa"/>
              <w:right w:w="0" w:type="dxa"/>
            </w:tcMar>
            <w:vAlign w:val="center"/>
          </w:tcPr>
          <w:p w14:paraId="43F7E86E" w14:textId="77777777" w:rsidR="00576318" w:rsidRPr="00F224C1" w:rsidRDefault="00576318" w:rsidP="006A7C9D">
            <w:pPr>
              <w:spacing w:before="60" w:after="60" w:line="264" w:lineRule="auto"/>
              <w:ind w:left="55" w:right="56"/>
              <w:jc w:val="center"/>
              <w:rPr>
                <w:sz w:val="24"/>
                <w:szCs w:val="24"/>
              </w:rPr>
            </w:pPr>
          </w:p>
        </w:tc>
        <w:tc>
          <w:tcPr>
            <w:tcW w:w="777" w:type="dxa"/>
            <w:shd w:val="solid" w:color="FFFFFF" w:fill="auto"/>
            <w:tcMar>
              <w:top w:w="0" w:type="dxa"/>
              <w:left w:w="0" w:type="dxa"/>
              <w:bottom w:w="0" w:type="dxa"/>
              <w:right w:w="0" w:type="dxa"/>
            </w:tcMar>
            <w:vAlign w:val="center"/>
          </w:tcPr>
          <w:p w14:paraId="189C97A9" w14:textId="77777777" w:rsidR="00576318" w:rsidRPr="00F224C1" w:rsidRDefault="00576318" w:rsidP="006A7C9D">
            <w:pPr>
              <w:spacing w:before="60" w:after="60" w:line="264" w:lineRule="auto"/>
              <w:ind w:left="55" w:right="56"/>
              <w:jc w:val="center"/>
              <w:rPr>
                <w:sz w:val="24"/>
                <w:szCs w:val="24"/>
              </w:rPr>
            </w:pPr>
            <w:r w:rsidRPr="00F224C1">
              <w:rPr>
                <w:sz w:val="24"/>
                <w:szCs w:val="24"/>
              </w:rPr>
              <w:t>4,00</w:t>
            </w:r>
          </w:p>
        </w:tc>
        <w:tc>
          <w:tcPr>
            <w:tcW w:w="784" w:type="dxa"/>
            <w:shd w:val="solid" w:color="FFFFFF" w:fill="auto"/>
            <w:tcMar>
              <w:top w:w="0" w:type="dxa"/>
              <w:left w:w="0" w:type="dxa"/>
              <w:bottom w:w="0" w:type="dxa"/>
              <w:right w:w="0" w:type="dxa"/>
            </w:tcMar>
            <w:vAlign w:val="center"/>
          </w:tcPr>
          <w:p w14:paraId="4A72DDC0" w14:textId="77777777" w:rsidR="00576318" w:rsidRPr="00F224C1" w:rsidRDefault="00576318" w:rsidP="006A7C9D">
            <w:pPr>
              <w:spacing w:before="60" w:after="60" w:line="264" w:lineRule="auto"/>
              <w:ind w:left="55" w:right="56"/>
              <w:jc w:val="center"/>
              <w:rPr>
                <w:sz w:val="24"/>
                <w:szCs w:val="24"/>
              </w:rPr>
            </w:pPr>
          </w:p>
        </w:tc>
      </w:tr>
      <w:tr w:rsidR="00576318" w:rsidRPr="00F224C1" w14:paraId="0E31BD01" w14:textId="77777777" w:rsidTr="00F44955">
        <w:trPr>
          <w:jc w:val="center"/>
        </w:trPr>
        <w:tc>
          <w:tcPr>
            <w:tcW w:w="538" w:type="dxa"/>
            <w:shd w:val="solid" w:color="FFFFFF" w:fill="auto"/>
            <w:tcMar>
              <w:top w:w="0" w:type="dxa"/>
              <w:left w:w="0" w:type="dxa"/>
              <w:bottom w:w="0" w:type="dxa"/>
              <w:right w:w="0" w:type="dxa"/>
            </w:tcMar>
            <w:vAlign w:val="center"/>
          </w:tcPr>
          <w:p w14:paraId="4A09C7FA" w14:textId="77777777" w:rsidR="00576318" w:rsidRPr="00F224C1" w:rsidRDefault="00576318" w:rsidP="006A7C9D">
            <w:pPr>
              <w:spacing w:before="60" w:after="60" w:line="264" w:lineRule="auto"/>
              <w:jc w:val="center"/>
              <w:rPr>
                <w:sz w:val="24"/>
                <w:szCs w:val="24"/>
              </w:rPr>
            </w:pPr>
            <w:r w:rsidRPr="00F224C1">
              <w:rPr>
                <w:sz w:val="24"/>
                <w:szCs w:val="24"/>
              </w:rPr>
              <w:t>3.2</w:t>
            </w:r>
          </w:p>
        </w:tc>
        <w:tc>
          <w:tcPr>
            <w:tcW w:w="3153" w:type="dxa"/>
            <w:shd w:val="solid" w:color="FFFFFF" w:fill="auto"/>
            <w:tcMar>
              <w:top w:w="0" w:type="dxa"/>
              <w:left w:w="0" w:type="dxa"/>
              <w:bottom w:w="0" w:type="dxa"/>
              <w:right w:w="0" w:type="dxa"/>
            </w:tcMar>
            <w:vAlign w:val="center"/>
          </w:tcPr>
          <w:p w14:paraId="7449A1CD" w14:textId="77777777" w:rsidR="00576318" w:rsidRPr="00F224C1" w:rsidRDefault="00576318" w:rsidP="006A7C9D">
            <w:pPr>
              <w:spacing w:before="60" w:after="60" w:line="264" w:lineRule="auto"/>
              <w:ind w:left="55" w:right="70"/>
              <w:jc w:val="both"/>
              <w:rPr>
                <w:sz w:val="24"/>
                <w:szCs w:val="24"/>
              </w:rPr>
            </w:pPr>
            <w:r w:rsidRPr="00F224C1">
              <w:rPr>
                <w:sz w:val="24"/>
                <w:szCs w:val="24"/>
              </w:rPr>
              <w:t>Hiệu chỉnh kết quả xác định giá đất</w:t>
            </w:r>
          </w:p>
        </w:tc>
        <w:tc>
          <w:tcPr>
            <w:tcW w:w="1417" w:type="dxa"/>
            <w:shd w:val="solid" w:color="FFFFFF" w:fill="auto"/>
            <w:tcMar>
              <w:top w:w="0" w:type="dxa"/>
              <w:left w:w="0" w:type="dxa"/>
              <w:bottom w:w="0" w:type="dxa"/>
              <w:right w:w="0" w:type="dxa"/>
            </w:tcMar>
            <w:vAlign w:val="center"/>
          </w:tcPr>
          <w:p w14:paraId="0F898FA9" w14:textId="77777777" w:rsidR="007949D3" w:rsidRPr="00F224C1" w:rsidRDefault="00576318" w:rsidP="006A7C9D">
            <w:pPr>
              <w:spacing w:before="60" w:after="60" w:line="264" w:lineRule="auto"/>
              <w:ind w:left="55" w:right="56"/>
              <w:jc w:val="center"/>
              <w:rPr>
                <w:sz w:val="24"/>
                <w:szCs w:val="24"/>
              </w:rPr>
            </w:pPr>
            <w:r w:rsidRPr="00F224C1">
              <w:rPr>
                <w:sz w:val="24"/>
                <w:szCs w:val="24"/>
              </w:rPr>
              <w:t>Nhóm 2 (1KS4+</w:t>
            </w:r>
          </w:p>
          <w:p w14:paraId="47D12976" w14:textId="2B58EF88" w:rsidR="00576318" w:rsidRPr="00F224C1" w:rsidRDefault="00576318" w:rsidP="006A7C9D">
            <w:pPr>
              <w:spacing w:before="60" w:after="60" w:line="264" w:lineRule="auto"/>
              <w:ind w:left="55" w:right="56"/>
              <w:jc w:val="center"/>
              <w:rPr>
                <w:sz w:val="24"/>
                <w:szCs w:val="24"/>
              </w:rPr>
            </w:pPr>
            <w:r w:rsidRPr="00F224C1">
              <w:rPr>
                <w:sz w:val="24"/>
                <w:szCs w:val="24"/>
              </w:rPr>
              <w:t>1KS3)</w:t>
            </w:r>
          </w:p>
        </w:tc>
        <w:tc>
          <w:tcPr>
            <w:tcW w:w="713" w:type="dxa"/>
            <w:shd w:val="solid" w:color="FFFFFF" w:fill="auto"/>
            <w:tcMar>
              <w:top w:w="0" w:type="dxa"/>
              <w:left w:w="0" w:type="dxa"/>
              <w:bottom w:w="0" w:type="dxa"/>
              <w:right w:w="0" w:type="dxa"/>
            </w:tcMar>
            <w:vAlign w:val="center"/>
          </w:tcPr>
          <w:p w14:paraId="3E30749A" w14:textId="77777777" w:rsidR="00576318" w:rsidRPr="00F224C1" w:rsidRDefault="00576318" w:rsidP="006A7C9D">
            <w:pPr>
              <w:spacing w:before="60" w:after="60" w:line="264" w:lineRule="auto"/>
              <w:ind w:left="55" w:right="56"/>
              <w:jc w:val="center"/>
              <w:rPr>
                <w:sz w:val="24"/>
                <w:szCs w:val="24"/>
              </w:rPr>
            </w:pPr>
            <w:r w:rsidRPr="00F224C1">
              <w:rPr>
                <w:sz w:val="24"/>
                <w:szCs w:val="24"/>
              </w:rPr>
              <w:t>3,00</w:t>
            </w:r>
          </w:p>
        </w:tc>
        <w:tc>
          <w:tcPr>
            <w:tcW w:w="727" w:type="dxa"/>
            <w:shd w:val="solid" w:color="FFFFFF" w:fill="auto"/>
            <w:tcMar>
              <w:top w:w="0" w:type="dxa"/>
              <w:left w:w="0" w:type="dxa"/>
              <w:bottom w:w="0" w:type="dxa"/>
              <w:right w:w="0" w:type="dxa"/>
            </w:tcMar>
            <w:vAlign w:val="center"/>
          </w:tcPr>
          <w:p w14:paraId="63F5FE87" w14:textId="77777777" w:rsidR="00576318" w:rsidRPr="00F224C1" w:rsidRDefault="00576318" w:rsidP="006A7C9D">
            <w:pPr>
              <w:spacing w:before="60" w:after="60" w:line="264" w:lineRule="auto"/>
              <w:ind w:left="55" w:right="56"/>
              <w:jc w:val="center"/>
              <w:rPr>
                <w:sz w:val="24"/>
                <w:szCs w:val="24"/>
              </w:rPr>
            </w:pPr>
          </w:p>
        </w:tc>
        <w:tc>
          <w:tcPr>
            <w:tcW w:w="784" w:type="dxa"/>
            <w:shd w:val="solid" w:color="FFFFFF" w:fill="auto"/>
            <w:tcMar>
              <w:top w:w="0" w:type="dxa"/>
              <w:left w:w="0" w:type="dxa"/>
              <w:bottom w:w="0" w:type="dxa"/>
              <w:right w:w="0" w:type="dxa"/>
            </w:tcMar>
            <w:vAlign w:val="center"/>
          </w:tcPr>
          <w:p w14:paraId="6F325EED" w14:textId="77777777" w:rsidR="00576318" w:rsidRPr="00F224C1" w:rsidRDefault="00576318" w:rsidP="006A7C9D">
            <w:pPr>
              <w:spacing w:before="60" w:after="60" w:line="264" w:lineRule="auto"/>
              <w:ind w:left="55" w:right="56"/>
              <w:jc w:val="center"/>
              <w:rPr>
                <w:sz w:val="24"/>
                <w:szCs w:val="24"/>
              </w:rPr>
            </w:pPr>
            <w:r w:rsidRPr="00F224C1">
              <w:rPr>
                <w:sz w:val="24"/>
                <w:szCs w:val="24"/>
              </w:rPr>
              <w:t>4,00</w:t>
            </w:r>
          </w:p>
        </w:tc>
        <w:tc>
          <w:tcPr>
            <w:tcW w:w="763" w:type="dxa"/>
            <w:gridSpan w:val="2"/>
            <w:shd w:val="solid" w:color="FFFFFF" w:fill="auto"/>
            <w:tcMar>
              <w:top w:w="0" w:type="dxa"/>
              <w:left w:w="0" w:type="dxa"/>
              <w:bottom w:w="0" w:type="dxa"/>
              <w:right w:w="0" w:type="dxa"/>
            </w:tcMar>
            <w:vAlign w:val="center"/>
          </w:tcPr>
          <w:p w14:paraId="7A709AC9" w14:textId="77777777" w:rsidR="00576318" w:rsidRPr="00F224C1" w:rsidRDefault="00576318" w:rsidP="006A7C9D">
            <w:pPr>
              <w:spacing w:before="60" w:after="60" w:line="264" w:lineRule="auto"/>
              <w:ind w:left="55" w:right="56"/>
              <w:jc w:val="center"/>
              <w:rPr>
                <w:sz w:val="24"/>
                <w:szCs w:val="24"/>
              </w:rPr>
            </w:pPr>
          </w:p>
        </w:tc>
        <w:tc>
          <w:tcPr>
            <w:tcW w:w="777" w:type="dxa"/>
            <w:shd w:val="solid" w:color="FFFFFF" w:fill="auto"/>
            <w:tcMar>
              <w:top w:w="0" w:type="dxa"/>
              <w:left w:w="0" w:type="dxa"/>
              <w:bottom w:w="0" w:type="dxa"/>
              <w:right w:w="0" w:type="dxa"/>
            </w:tcMar>
            <w:vAlign w:val="center"/>
          </w:tcPr>
          <w:p w14:paraId="4CEF186A" w14:textId="77777777" w:rsidR="00576318" w:rsidRPr="00F224C1" w:rsidRDefault="00576318" w:rsidP="006A7C9D">
            <w:pPr>
              <w:spacing w:before="60" w:after="60" w:line="264" w:lineRule="auto"/>
              <w:ind w:left="55" w:right="56"/>
              <w:jc w:val="center"/>
              <w:rPr>
                <w:sz w:val="24"/>
                <w:szCs w:val="24"/>
              </w:rPr>
            </w:pPr>
            <w:r w:rsidRPr="00F224C1">
              <w:rPr>
                <w:sz w:val="24"/>
                <w:szCs w:val="24"/>
              </w:rPr>
              <w:t>2,00</w:t>
            </w:r>
          </w:p>
        </w:tc>
        <w:tc>
          <w:tcPr>
            <w:tcW w:w="784" w:type="dxa"/>
            <w:shd w:val="solid" w:color="FFFFFF" w:fill="auto"/>
            <w:tcMar>
              <w:top w:w="0" w:type="dxa"/>
              <w:left w:w="0" w:type="dxa"/>
              <w:bottom w:w="0" w:type="dxa"/>
              <w:right w:w="0" w:type="dxa"/>
            </w:tcMar>
            <w:vAlign w:val="center"/>
          </w:tcPr>
          <w:p w14:paraId="0B887D0B" w14:textId="77777777" w:rsidR="00576318" w:rsidRPr="00F224C1" w:rsidRDefault="00576318" w:rsidP="006A7C9D">
            <w:pPr>
              <w:spacing w:before="60" w:after="60" w:line="264" w:lineRule="auto"/>
              <w:ind w:left="55" w:right="56"/>
              <w:jc w:val="center"/>
              <w:rPr>
                <w:sz w:val="24"/>
                <w:szCs w:val="24"/>
              </w:rPr>
            </w:pPr>
          </w:p>
        </w:tc>
      </w:tr>
      <w:tr w:rsidR="00576318" w:rsidRPr="00F224C1" w14:paraId="26BACE4D" w14:textId="77777777" w:rsidTr="00F44955">
        <w:trPr>
          <w:jc w:val="center"/>
        </w:trPr>
        <w:tc>
          <w:tcPr>
            <w:tcW w:w="538" w:type="dxa"/>
            <w:shd w:val="solid" w:color="FFFFFF" w:fill="auto"/>
            <w:tcMar>
              <w:top w:w="0" w:type="dxa"/>
              <w:left w:w="0" w:type="dxa"/>
              <w:bottom w:w="0" w:type="dxa"/>
              <w:right w:w="0" w:type="dxa"/>
            </w:tcMar>
            <w:vAlign w:val="center"/>
          </w:tcPr>
          <w:p w14:paraId="252C9712" w14:textId="77777777" w:rsidR="00576318" w:rsidRPr="00F224C1" w:rsidRDefault="00576318" w:rsidP="006A7C9D">
            <w:pPr>
              <w:spacing w:before="60" w:after="60" w:line="264" w:lineRule="auto"/>
              <w:jc w:val="center"/>
              <w:rPr>
                <w:sz w:val="24"/>
                <w:szCs w:val="24"/>
              </w:rPr>
            </w:pPr>
            <w:r w:rsidRPr="00F224C1">
              <w:rPr>
                <w:sz w:val="24"/>
                <w:szCs w:val="24"/>
              </w:rPr>
              <w:t>3.3</w:t>
            </w:r>
          </w:p>
        </w:tc>
        <w:tc>
          <w:tcPr>
            <w:tcW w:w="3153" w:type="dxa"/>
            <w:shd w:val="solid" w:color="FFFFFF" w:fill="auto"/>
            <w:tcMar>
              <w:top w:w="0" w:type="dxa"/>
              <w:left w:w="0" w:type="dxa"/>
              <w:bottom w:w="0" w:type="dxa"/>
              <w:right w:w="0" w:type="dxa"/>
            </w:tcMar>
            <w:vAlign w:val="center"/>
          </w:tcPr>
          <w:p w14:paraId="3AAC60DC" w14:textId="77777777" w:rsidR="00576318" w:rsidRPr="00F224C1" w:rsidRDefault="00576318" w:rsidP="006A7C9D">
            <w:pPr>
              <w:spacing w:before="60" w:after="60" w:line="264" w:lineRule="auto"/>
              <w:ind w:left="55" w:right="70"/>
              <w:jc w:val="both"/>
              <w:rPr>
                <w:sz w:val="24"/>
                <w:szCs w:val="24"/>
              </w:rPr>
            </w:pPr>
            <w:r w:rsidRPr="00F224C1">
              <w:rPr>
                <w:sz w:val="24"/>
                <w:szCs w:val="24"/>
              </w:rPr>
              <w:t>Xây dựng Chứng thư định giá đất</w:t>
            </w:r>
          </w:p>
        </w:tc>
        <w:tc>
          <w:tcPr>
            <w:tcW w:w="1417" w:type="dxa"/>
            <w:shd w:val="solid" w:color="FFFFFF" w:fill="auto"/>
            <w:tcMar>
              <w:top w:w="0" w:type="dxa"/>
              <w:left w:w="0" w:type="dxa"/>
              <w:bottom w:w="0" w:type="dxa"/>
              <w:right w:w="0" w:type="dxa"/>
            </w:tcMar>
            <w:vAlign w:val="center"/>
          </w:tcPr>
          <w:p w14:paraId="0DEA0389" w14:textId="77777777" w:rsidR="007949D3" w:rsidRPr="00F224C1" w:rsidRDefault="00576318" w:rsidP="006A7C9D">
            <w:pPr>
              <w:spacing w:before="60" w:after="60" w:line="264" w:lineRule="auto"/>
              <w:ind w:left="55" w:right="56"/>
              <w:jc w:val="center"/>
              <w:rPr>
                <w:sz w:val="24"/>
                <w:szCs w:val="24"/>
              </w:rPr>
            </w:pPr>
            <w:r w:rsidRPr="00F224C1">
              <w:rPr>
                <w:sz w:val="24"/>
                <w:szCs w:val="24"/>
              </w:rPr>
              <w:t>Nhóm 2 (1KS4+</w:t>
            </w:r>
          </w:p>
          <w:p w14:paraId="020CB12A" w14:textId="65964B0D" w:rsidR="00576318" w:rsidRPr="00F224C1" w:rsidRDefault="00576318" w:rsidP="006A7C9D">
            <w:pPr>
              <w:spacing w:before="60" w:after="60" w:line="264" w:lineRule="auto"/>
              <w:ind w:left="55" w:right="56"/>
              <w:jc w:val="center"/>
              <w:rPr>
                <w:sz w:val="24"/>
                <w:szCs w:val="24"/>
              </w:rPr>
            </w:pPr>
            <w:r w:rsidRPr="00F224C1">
              <w:rPr>
                <w:sz w:val="24"/>
                <w:szCs w:val="24"/>
              </w:rPr>
              <w:t>1KS3)</w:t>
            </w:r>
          </w:p>
        </w:tc>
        <w:tc>
          <w:tcPr>
            <w:tcW w:w="713" w:type="dxa"/>
            <w:shd w:val="solid" w:color="FFFFFF" w:fill="auto"/>
            <w:tcMar>
              <w:top w:w="0" w:type="dxa"/>
              <w:left w:w="0" w:type="dxa"/>
              <w:bottom w:w="0" w:type="dxa"/>
              <w:right w:w="0" w:type="dxa"/>
            </w:tcMar>
            <w:vAlign w:val="center"/>
          </w:tcPr>
          <w:p w14:paraId="3BF5588C" w14:textId="77777777" w:rsidR="00576318" w:rsidRPr="00F224C1" w:rsidRDefault="00576318" w:rsidP="006A7C9D">
            <w:pPr>
              <w:spacing w:before="60" w:after="60" w:line="264" w:lineRule="auto"/>
              <w:ind w:left="55" w:right="56"/>
              <w:jc w:val="center"/>
              <w:rPr>
                <w:sz w:val="24"/>
                <w:szCs w:val="24"/>
              </w:rPr>
            </w:pPr>
            <w:r w:rsidRPr="00F224C1">
              <w:rPr>
                <w:sz w:val="24"/>
                <w:szCs w:val="24"/>
              </w:rPr>
              <w:t>2,00</w:t>
            </w:r>
          </w:p>
        </w:tc>
        <w:tc>
          <w:tcPr>
            <w:tcW w:w="727" w:type="dxa"/>
            <w:shd w:val="solid" w:color="FFFFFF" w:fill="auto"/>
            <w:tcMar>
              <w:top w:w="0" w:type="dxa"/>
              <w:left w:w="0" w:type="dxa"/>
              <w:bottom w:w="0" w:type="dxa"/>
              <w:right w:w="0" w:type="dxa"/>
            </w:tcMar>
            <w:vAlign w:val="center"/>
          </w:tcPr>
          <w:p w14:paraId="4E52C6DB" w14:textId="77777777" w:rsidR="00576318" w:rsidRPr="00F224C1" w:rsidRDefault="00576318" w:rsidP="006A7C9D">
            <w:pPr>
              <w:spacing w:before="60" w:after="60" w:line="264" w:lineRule="auto"/>
              <w:ind w:left="55" w:right="56"/>
              <w:jc w:val="center"/>
              <w:rPr>
                <w:sz w:val="24"/>
                <w:szCs w:val="24"/>
              </w:rPr>
            </w:pPr>
          </w:p>
        </w:tc>
        <w:tc>
          <w:tcPr>
            <w:tcW w:w="784" w:type="dxa"/>
            <w:shd w:val="solid" w:color="FFFFFF" w:fill="auto"/>
            <w:tcMar>
              <w:top w:w="0" w:type="dxa"/>
              <w:left w:w="0" w:type="dxa"/>
              <w:bottom w:w="0" w:type="dxa"/>
              <w:right w:w="0" w:type="dxa"/>
            </w:tcMar>
            <w:vAlign w:val="center"/>
          </w:tcPr>
          <w:p w14:paraId="58A3A1CA" w14:textId="77777777" w:rsidR="00576318" w:rsidRPr="00F224C1" w:rsidRDefault="00576318" w:rsidP="006A7C9D">
            <w:pPr>
              <w:spacing w:before="60" w:after="60" w:line="264" w:lineRule="auto"/>
              <w:ind w:left="55" w:right="56"/>
              <w:jc w:val="center"/>
              <w:rPr>
                <w:sz w:val="24"/>
                <w:szCs w:val="24"/>
              </w:rPr>
            </w:pPr>
            <w:r w:rsidRPr="00F224C1">
              <w:rPr>
                <w:sz w:val="24"/>
                <w:szCs w:val="24"/>
              </w:rPr>
              <w:t>2,00</w:t>
            </w:r>
          </w:p>
        </w:tc>
        <w:tc>
          <w:tcPr>
            <w:tcW w:w="763" w:type="dxa"/>
            <w:gridSpan w:val="2"/>
            <w:shd w:val="solid" w:color="FFFFFF" w:fill="auto"/>
            <w:tcMar>
              <w:top w:w="0" w:type="dxa"/>
              <w:left w:w="0" w:type="dxa"/>
              <w:bottom w:w="0" w:type="dxa"/>
              <w:right w:w="0" w:type="dxa"/>
            </w:tcMar>
            <w:vAlign w:val="center"/>
          </w:tcPr>
          <w:p w14:paraId="1882A13F" w14:textId="77777777" w:rsidR="00576318" w:rsidRPr="00F224C1" w:rsidRDefault="00576318" w:rsidP="006A7C9D">
            <w:pPr>
              <w:spacing w:before="60" w:after="60" w:line="264" w:lineRule="auto"/>
              <w:ind w:left="55" w:right="56"/>
              <w:jc w:val="center"/>
              <w:rPr>
                <w:sz w:val="24"/>
                <w:szCs w:val="24"/>
              </w:rPr>
            </w:pPr>
          </w:p>
        </w:tc>
        <w:tc>
          <w:tcPr>
            <w:tcW w:w="777" w:type="dxa"/>
            <w:shd w:val="solid" w:color="FFFFFF" w:fill="auto"/>
            <w:tcMar>
              <w:top w:w="0" w:type="dxa"/>
              <w:left w:w="0" w:type="dxa"/>
              <w:bottom w:w="0" w:type="dxa"/>
              <w:right w:w="0" w:type="dxa"/>
            </w:tcMar>
            <w:vAlign w:val="center"/>
          </w:tcPr>
          <w:p w14:paraId="66709FB6" w14:textId="77777777" w:rsidR="00576318" w:rsidRPr="00F224C1" w:rsidRDefault="00576318" w:rsidP="006A7C9D">
            <w:pPr>
              <w:spacing w:before="60" w:after="60" w:line="264" w:lineRule="auto"/>
              <w:ind w:left="55" w:right="56"/>
              <w:jc w:val="center"/>
              <w:rPr>
                <w:sz w:val="24"/>
                <w:szCs w:val="24"/>
              </w:rPr>
            </w:pPr>
            <w:r w:rsidRPr="00F224C1">
              <w:rPr>
                <w:sz w:val="24"/>
                <w:szCs w:val="24"/>
              </w:rPr>
              <w:t>2,00</w:t>
            </w:r>
          </w:p>
        </w:tc>
        <w:tc>
          <w:tcPr>
            <w:tcW w:w="784" w:type="dxa"/>
            <w:shd w:val="solid" w:color="FFFFFF" w:fill="auto"/>
            <w:tcMar>
              <w:top w:w="0" w:type="dxa"/>
              <w:left w:w="0" w:type="dxa"/>
              <w:bottom w:w="0" w:type="dxa"/>
              <w:right w:w="0" w:type="dxa"/>
            </w:tcMar>
            <w:vAlign w:val="center"/>
          </w:tcPr>
          <w:p w14:paraId="09AC014E" w14:textId="77777777" w:rsidR="00576318" w:rsidRPr="00F224C1" w:rsidRDefault="00576318" w:rsidP="006A7C9D">
            <w:pPr>
              <w:spacing w:before="60" w:after="60" w:line="264" w:lineRule="auto"/>
              <w:ind w:left="55" w:right="56"/>
              <w:jc w:val="center"/>
              <w:rPr>
                <w:sz w:val="24"/>
                <w:szCs w:val="24"/>
              </w:rPr>
            </w:pPr>
          </w:p>
        </w:tc>
      </w:tr>
      <w:tr w:rsidR="00576318" w:rsidRPr="00F224C1" w14:paraId="0842A82A" w14:textId="77777777" w:rsidTr="00F44955">
        <w:trPr>
          <w:jc w:val="center"/>
        </w:trPr>
        <w:tc>
          <w:tcPr>
            <w:tcW w:w="538" w:type="dxa"/>
            <w:shd w:val="solid" w:color="FFFFFF" w:fill="auto"/>
            <w:tcMar>
              <w:top w:w="0" w:type="dxa"/>
              <w:left w:w="0" w:type="dxa"/>
              <w:bottom w:w="0" w:type="dxa"/>
              <w:right w:w="0" w:type="dxa"/>
            </w:tcMar>
            <w:vAlign w:val="center"/>
          </w:tcPr>
          <w:p w14:paraId="678925F4" w14:textId="77777777" w:rsidR="00576318" w:rsidRPr="00F224C1" w:rsidRDefault="00576318" w:rsidP="006A7C9D">
            <w:pPr>
              <w:spacing w:before="60" w:after="60" w:line="264" w:lineRule="auto"/>
              <w:jc w:val="center"/>
              <w:rPr>
                <w:sz w:val="24"/>
                <w:szCs w:val="24"/>
              </w:rPr>
            </w:pPr>
            <w:r w:rsidRPr="00F224C1">
              <w:rPr>
                <w:sz w:val="24"/>
                <w:szCs w:val="24"/>
              </w:rPr>
              <w:t>3.4</w:t>
            </w:r>
          </w:p>
        </w:tc>
        <w:tc>
          <w:tcPr>
            <w:tcW w:w="3153" w:type="dxa"/>
            <w:shd w:val="solid" w:color="FFFFFF" w:fill="auto"/>
            <w:tcMar>
              <w:top w:w="0" w:type="dxa"/>
              <w:left w:w="0" w:type="dxa"/>
              <w:bottom w:w="0" w:type="dxa"/>
              <w:right w:w="0" w:type="dxa"/>
            </w:tcMar>
            <w:vAlign w:val="center"/>
          </w:tcPr>
          <w:p w14:paraId="1381F482" w14:textId="77777777" w:rsidR="00576318" w:rsidRPr="00F224C1" w:rsidRDefault="00576318" w:rsidP="006A7C9D">
            <w:pPr>
              <w:spacing w:before="60" w:after="60" w:line="264" w:lineRule="auto"/>
              <w:ind w:left="55" w:right="70"/>
              <w:jc w:val="both"/>
              <w:rPr>
                <w:sz w:val="24"/>
                <w:szCs w:val="24"/>
              </w:rPr>
            </w:pPr>
            <w:r w:rsidRPr="00F224C1">
              <w:rPr>
                <w:sz w:val="24"/>
                <w:szCs w:val="24"/>
              </w:rPr>
              <w:t>Xây dựng báo cáo thuyết minh xây dựng phương án giá đất</w:t>
            </w:r>
          </w:p>
        </w:tc>
        <w:tc>
          <w:tcPr>
            <w:tcW w:w="1417" w:type="dxa"/>
            <w:shd w:val="solid" w:color="FFFFFF" w:fill="auto"/>
            <w:tcMar>
              <w:top w:w="0" w:type="dxa"/>
              <w:left w:w="0" w:type="dxa"/>
              <w:bottom w:w="0" w:type="dxa"/>
              <w:right w:w="0" w:type="dxa"/>
            </w:tcMar>
            <w:vAlign w:val="center"/>
          </w:tcPr>
          <w:p w14:paraId="512CEDD6" w14:textId="77777777" w:rsidR="007949D3" w:rsidRPr="00F224C1" w:rsidRDefault="00576318" w:rsidP="006A7C9D">
            <w:pPr>
              <w:spacing w:before="60" w:after="60" w:line="264" w:lineRule="auto"/>
              <w:ind w:left="55" w:right="56"/>
              <w:jc w:val="center"/>
              <w:rPr>
                <w:sz w:val="24"/>
                <w:szCs w:val="24"/>
              </w:rPr>
            </w:pPr>
            <w:r w:rsidRPr="00F224C1">
              <w:rPr>
                <w:sz w:val="24"/>
                <w:szCs w:val="24"/>
              </w:rPr>
              <w:t>Nhóm 2 (1KS4+</w:t>
            </w:r>
          </w:p>
          <w:p w14:paraId="7B8DE428" w14:textId="43ACFB5D" w:rsidR="00576318" w:rsidRPr="00F224C1" w:rsidRDefault="00576318" w:rsidP="006A7C9D">
            <w:pPr>
              <w:spacing w:before="60" w:after="60" w:line="264" w:lineRule="auto"/>
              <w:ind w:left="55" w:right="56"/>
              <w:jc w:val="center"/>
              <w:rPr>
                <w:sz w:val="24"/>
                <w:szCs w:val="24"/>
              </w:rPr>
            </w:pPr>
            <w:r w:rsidRPr="00F224C1">
              <w:rPr>
                <w:sz w:val="24"/>
                <w:szCs w:val="24"/>
              </w:rPr>
              <w:t>KS3)</w:t>
            </w:r>
          </w:p>
        </w:tc>
        <w:tc>
          <w:tcPr>
            <w:tcW w:w="713" w:type="dxa"/>
            <w:shd w:val="solid" w:color="FFFFFF" w:fill="auto"/>
            <w:tcMar>
              <w:top w:w="0" w:type="dxa"/>
              <w:left w:w="0" w:type="dxa"/>
              <w:bottom w:w="0" w:type="dxa"/>
              <w:right w:w="0" w:type="dxa"/>
            </w:tcMar>
            <w:vAlign w:val="center"/>
          </w:tcPr>
          <w:p w14:paraId="0D76D6EF" w14:textId="77777777" w:rsidR="00576318" w:rsidRPr="00F224C1" w:rsidRDefault="00576318" w:rsidP="006A7C9D">
            <w:pPr>
              <w:spacing w:before="60" w:after="60" w:line="264" w:lineRule="auto"/>
              <w:ind w:left="55" w:right="56"/>
              <w:jc w:val="center"/>
              <w:rPr>
                <w:sz w:val="24"/>
                <w:szCs w:val="24"/>
              </w:rPr>
            </w:pPr>
            <w:r w:rsidRPr="00F224C1">
              <w:rPr>
                <w:sz w:val="24"/>
                <w:szCs w:val="24"/>
              </w:rPr>
              <w:t>3,00</w:t>
            </w:r>
          </w:p>
        </w:tc>
        <w:tc>
          <w:tcPr>
            <w:tcW w:w="727" w:type="dxa"/>
            <w:shd w:val="solid" w:color="FFFFFF" w:fill="auto"/>
            <w:tcMar>
              <w:top w:w="0" w:type="dxa"/>
              <w:left w:w="0" w:type="dxa"/>
              <w:bottom w:w="0" w:type="dxa"/>
              <w:right w:w="0" w:type="dxa"/>
            </w:tcMar>
            <w:vAlign w:val="center"/>
          </w:tcPr>
          <w:p w14:paraId="232040CE" w14:textId="77777777" w:rsidR="00576318" w:rsidRPr="00F224C1" w:rsidRDefault="00576318" w:rsidP="006A7C9D">
            <w:pPr>
              <w:spacing w:before="60" w:after="60" w:line="264" w:lineRule="auto"/>
              <w:ind w:left="55" w:right="56"/>
              <w:jc w:val="center"/>
              <w:rPr>
                <w:sz w:val="24"/>
                <w:szCs w:val="24"/>
              </w:rPr>
            </w:pPr>
          </w:p>
        </w:tc>
        <w:tc>
          <w:tcPr>
            <w:tcW w:w="784" w:type="dxa"/>
            <w:shd w:val="solid" w:color="FFFFFF" w:fill="auto"/>
            <w:tcMar>
              <w:top w:w="0" w:type="dxa"/>
              <w:left w:w="0" w:type="dxa"/>
              <w:bottom w:w="0" w:type="dxa"/>
              <w:right w:w="0" w:type="dxa"/>
            </w:tcMar>
            <w:vAlign w:val="center"/>
          </w:tcPr>
          <w:p w14:paraId="2762D83C" w14:textId="77777777" w:rsidR="00576318" w:rsidRPr="00F224C1" w:rsidRDefault="00576318" w:rsidP="006A7C9D">
            <w:pPr>
              <w:spacing w:before="60" w:after="60" w:line="264" w:lineRule="auto"/>
              <w:ind w:left="55" w:right="56"/>
              <w:jc w:val="center"/>
              <w:rPr>
                <w:sz w:val="24"/>
                <w:szCs w:val="24"/>
              </w:rPr>
            </w:pPr>
            <w:r w:rsidRPr="00F224C1">
              <w:rPr>
                <w:sz w:val="24"/>
                <w:szCs w:val="24"/>
              </w:rPr>
              <w:t>3,00</w:t>
            </w:r>
          </w:p>
        </w:tc>
        <w:tc>
          <w:tcPr>
            <w:tcW w:w="763" w:type="dxa"/>
            <w:gridSpan w:val="2"/>
            <w:shd w:val="solid" w:color="FFFFFF" w:fill="auto"/>
            <w:tcMar>
              <w:top w:w="0" w:type="dxa"/>
              <w:left w:w="0" w:type="dxa"/>
              <w:bottom w:w="0" w:type="dxa"/>
              <w:right w:w="0" w:type="dxa"/>
            </w:tcMar>
            <w:vAlign w:val="center"/>
          </w:tcPr>
          <w:p w14:paraId="160E2E85" w14:textId="77777777" w:rsidR="00576318" w:rsidRPr="00F224C1" w:rsidRDefault="00576318" w:rsidP="006A7C9D">
            <w:pPr>
              <w:spacing w:before="60" w:after="60" w:line="264" w:lineRule="auto"/>
              <w:ind w:left="55" w:right="56"/>
              <w:jc w:val="center"/>
              <w:rPr>
                <w:sz w:val="24"/>
                <w:szCs w:val="24"/>
              </w:rPr>
            </w:pPr>
          </w:p>
        </w:tc>
        <w:tc>
          <w:tcPr>
            <w:tcW w:w="777" w:type="dxa"/>
            <w:shd w:val="solid" w:color="FFFFFF" w:fill="auto"/>
            <w:tcMar>
              <w:top w:w="0" w:type="dxa"/>
              <w:left w:w="0" w:type="dxa"/>
              <w:bottom w:w="0" w:type="dxa"/>
              <w:right w:w="0" w:type="dxa"/>
            </w:tcMar>
            <w:vAlign w:val="center"/>
          </w:tcPr>
          <w:p w14:paraId="391B6B0D" w14:textId="77777777" w:rsidR="00576318" w:rsidRPr="00F224C1" w:rsidRDefault="00576318" w:rsidP="006A7C9D">
            <w:pPr>
              <w:spacing w:before="60" w:after="60" w:line="264" w:lineRule="auto"/>
              <w:ind w:left="55" w:right="56"/>
              <w:jc w:val="center"/>
              <w:rPr>
                <w:sz w:val="24"/>
                <w:szCs w:val="24"/>
              </w:rPr>
            </w:pPr>
            <w:r w:rsidRPr="00F224C1">
              <w:rPr>
                <w:sz w:val="24"/>
                <w:szCs w:val="24"/>
              </w:rPr>
              <w:t>3,00</w:t>
            </w:r>
          </w:p>
        </w:tc>
        <w:tc>
          <w:tcPr>
            <w:tcW w:w="784" w:type="dxa"/>
            <w:shd w:val="solid" w:color="FFFFFF" w:fill="auto"/>
            <w:tcMar>
              <w:top w:w="0" w:type="dxa"/>
              <w:left w:w="0" w:type="dxa"/>
              <w:bottom w:w="0" w:type="dxa"/>
              <w:right w:w="0" w:type="dxa"/>
            </w:tcMar>
            <w:vAlign w:val="center"/>
          </w:tcPr>
          <w:p w14:paraId="6BE6972E" w14:textId="77777777" w:rsidR="00576318" w:rsidRPr="00F224C1" w:rsidRDefault="00576318" w:rsidP="006A7C9D">
            <w:pPr>
              <w:spacing w:before="60" w:after="60" w:line="264" w:lineRule="auto"/>
              <w:ind w:left="55" w:right="56"/>
              <w:jc w:val="center"/>
              <w:rPr>
                <w:sz w:val="24"/>
                <w:szCs w:val="24"/>
              </w:rPr>
            </w:pPr>
          </w:p>
        </w:tc>
      </w:tr>
      <w:tr w:rsidR="00576318" w:rsidRPr="00F224C1" w14:paraId="687276D7" w14:textId="77777777" w:rsidTr="00F44955">
        <w:trPr>
          <w:jc w:val="center"/>
        </w:trPr>
        <w:tc>
          <w:tcPr>
            <w:tcW w:w="538" w:type="dxa"/>
            <w:shd w:val="solid" w:color="FFFFFF" w:fill="auto"/>
            <w:tcMar>
              <w:top w:w="0" w:type="dxa"/>
              <w:left w:w="0" w:type="dxa"/>
              <w:bottom w:w="0" w:type="dxa"/>
              <w:right w:w="0" w:type="dxa"/>
            </w:tcMar>
            <w:vAlign w:val="center"/>
          </w:tcPr>
          <w:p w14:paraId="003A0ED4" w14:textId="77777777" w:rsidR="00576318" w:rsidRPr="00F224C1" w:rsidRDefault="00576318" w:rsidP="006A7C9D">
            <w:pPr>
              <w:spacing w:before="60" w:after="60" w:line="264" w:lineRule="auto"/>
              <w:jc w:val="center"/>
              <w:rPr>
                <w:b/>
                <w:sz w:val="24"/>
                <w:szCs w:val="24"/>
              </w:rPr>
            </w:pPr>
            <w:r w:rsidRPr="00F224C1">
              <w:rPr>
                <w:b/>
                <w:sz w:val="24"/>
                <w:szCs w:val="24"/>
              </w:rPr>
              <w:t>4</w:t>
            </w:r>
          </w:p>
        </w:tc>
        <w:tc>
          <w:tcPr>
            <w:tcW w:w="3153" w:type="dxa"/>
            <w:shd w:val="solid" w:color="FFFFFF" w:fill="auto"/>
            <w:tcMar>
              <w:top w:w="0" w:type="dxa"/>
              <w:left w:w="0" w:type="dxa"/>
              <w:bottom w:w="0" w:type="dxa"/>
              <w:right w:w="0" w:type="dxa"/>
            </w:tcMar>
            <w:vAlign w:val="center"/>
          </w:tcPr>
          <w:p w14:paraId="4E579E00" w14:textId="77777777" w:rsidR="00576318" w:rsidRPr="00F224C1" w:rsidRDefault="00576318" w:rsidP="006A7C9D">
            <w:pPr>
              <w:spacing w:before="60" w:after="60" w:line="264" w:lineRule="auto"/>
              <w:ind w:left="55" w:right="70"/>
              <w:jc w:val="both"/>
              <w:rPr>
                <w:b/>
                <w:sz w:val="24"/>
                <w:szCs w:val="24"/>
              </w:rPr>
            </w:pPr>
            <w:r w:rsidRPr="00F224C1">
              <w:rPr>
                <w:b/>
                <w:sz w:val="24"/>
                <w:szCs w:val="24"/>
              </w:rPr>
              <w:t>Hoàn thiện Báo cáo thuyết minh xây dựng phương án giá đất và Chứng thư định giá đất</w:t>
            </w:r>
          </w:p>
        </w:tc>
        <w:tc>
          <w:tcPr>
            <w:tcW w:w="1417" w:type="dxa"/>
            <w:shd w:val="solid" w:color="FFFFFF" w:fill="auto"/>
            <w:tcMar>
              <w:top w:w="0" w:type="dxa"/>
              <w:left w:w="0" w:type="dxa"/>
              <w:bottom w:w="0" w:type="dxa"/>
              <w:right w:w="0" w:type="dxa"/>
            </w:tcMar>
            <w:vAlign w:val="center"/>
          </w:tcPr>
          <w:p w14:paraId="5E3409B5" w14:textId="77777777" w:rsidR="007949D3" w:rsidRPr="00F224C1" w:rsidRDefault="00576318" w:rsidP="006A7C9D">
            <w:pPr>
              <w:spacing w:before="60" w:after="60" w:line="264" w:lineRule="auto"/>
              <w:ind w:left="55" w:right="56"/>
              <w:jc w:val="center"/>
              <w:rPr>
                <w:sz w:val="24"/>
                <w:szCs w:val="24"/>
              </w:rPr>
            </w:pPr>
            <w:r w:rsidRPr="00F224C1">
              <w:rPr>
                <w:sz w:val="24"/>
                <w:szCs w:val="24"/>
              </w:rPr>
              <w:t>Nhóm 2 (1KS4+</w:t>
            </w:r>
          </w:p>
          <w:p w14:paraId="12554EAE" w14:textId="0D654650" w:rsidR="00576318" w:rsidRPr="00F224C1" w:rsidRDefault="00576318" w:rsidP="006A7C9D">
            <w:pPr>
              <w:spacing w:before="60" w:after="60" w:line="264" w:lineRule="auto"/>
              <w:ind w:left="55" w:right="56"/>
              <w:jc w:val="center"/>
              <w:rPr>
                <w:sz w:val="24"/>
                <w:szCs w:val="24"/>
              </w:rPr>
            </w:pPr>
            <w:r w:rsidRPr="00F224C1">
              <w:rPr>
                <w:sz w:val="24"/>
                <w:szCs w:val="24"/>
              </w:rPr>
              <w:t>1KS3)</w:t>
            </w:r>
          </w:p>
        </w:tc>
        <w:tc>
          <w:tcPr>
            <w:tcW w:w="713" w:type="dxa"/>
            <w:shd w:val="solid" w:color="FFFFFF" w:fill="auto"/>
            <w:tcMar>
              <w:top w:w="0" w:type="dxa"/>
              <w:left w:w="0" w:type="dxa"/>
              <w:bottom w:w="0" w:type="dxa"/>
              <w:right w:w="0" w:type="dxa"/>
            </w:tcMar>
            <w:vAlign w:val="center"/>
          </w:tcPr>
          <w:p w14:paraId="6DB8218E" w14:textId="77777777" w:rsidR="00576318" w:rsidRPr="00F224C1" w:rsidRDefault="00576318" w:rsidP="006A7C9D">
            <w:pPr>
              <w:spacing w:before="60" w:after="60" w:line="264" w:lineRule="auto"/>
              <w:ind w:left="55" w:right="56"/>
              <w:jc w:val="center"/>
              <w:rPr>
                <w:sz w:val="24"/>
                <w:szCs w:val="24"/>
              </w:rPr>
            </w:pPr>
            <w:r w:rsidRPr="00F224C1">
              <w:rPr>
                <w:sz w:val="24"/>
                <w:szCs w:val="24"/>
              </w:rPr>
              <w:t>3,00</w:t>
            </w:r>
          </w:p>
        </w:tc>
        <w:tc>
          <w:tcPr>
            <w:tcW w:w="727" w:type="dxa"/>
            <w:shd w:val="solid" w:color="FFFFFF" w:fill="auto"/>
            <w:tcMar>
              <w:top w:w="0" w:type="dxa"/>
              <w:left w:w="0" w:type="dxa"/>
              <w:bottom w:w="0" w:type="dxa"/>
              <w:right w:w="0" w:type="dxa"/>
            </w:tcMar>
            <w:vAlign w:val="center"/>
          </w:tcPr>
          <w:p w14:paraId="4BEC3534" w14:textId="77777777" w:rsidR="00576318" w:rsidRPr="00F224C1" w:rsidRDefault="00576318" w:rsidP="006A7C9D">
            <w:pPr>
              <w:spacing w:before="60" w:after="60" w:line="264" w:lineRule="auto"/>
              <w:ind w:left="55" w:right="56"/>
              <w:jc w:val="center"/>
              <w:rPr>
                <w:sz w:val="24"/>
                <w:szCs w:val="24"/>
              </w:rPr>
            </w:pPr>
          </w:p>
        </w:tc>
        <w:tc>
          <w:tcPr>
            <w:tcW w:w="784" w:type="dxa"/>
            <w:shd w:val="solid" w:color="FFFFFF" w:fill="auto"/>
            <w:tcMar>
              <w:top w:w="0" w:type="dxa"/>
              <w:left w:w="0" w:type="dxa"/>
              <w:bottom w:w="0" w:type="dxa"/>
              <w:right w:w="0" w:type="dxa"/>
            </w:tcMar>
            <w:vAlign w:val="center"/>
          </w:tcPr>
          <w:p w14:paraId="3FC1E608" w14:textId="77777777" w:rsidR="00576318" w:rsidRPr="00F224C1" w:rsidRDefault="00576318" w:rsidP="006A7C9D">
            <w:pPr>
              <w:spacing w:before="60" w:after="60" w:line="264" w:lineRule="auto"/>
              <w:ind w:left="55" w:right="56"/>
              <w:jc w:val="center"/>
              <w:rPr>
                <w:sz w:val="24"/>
                <w:szCs w:val="24"/>
              </w:rPr>
            </w:pPr>
            <w:r w:rsidRPr="00F224C1">
              <w:rPr>
                <w:sz w:val="24"/>
                <w:szCs w:val="24"/>
              </w:rPr>
              <w:t>3,00</w:t>
            </w:r>
          </w:p>
        </w:tc>
        <w:tc>
          <w:tcPr>
            <w:tcW w:w="763" w:type="dxa"/>
            <w:gridSpan w:val="2"/>
            <w:shd w:val="solid" w:color="FFFFFF" w:fill="auto"/>
            <w:tcMar>
              <w:top w:w="0" w:type="dxa"/>
              <w:left w:w="0" w:type="dxa"/>
              <w:bottom w:w="0" w:type="dxa"/>
              <w:right w:w="0" w:type="dxa"/>
            </w:tcMar>
            <w:vAlign w:val="center"/>
          </w:tcPr>
          <w:p w14:paraId="0CA28817" w14:textId="77777777" w:rsidR="00576318" w:rsidRPr="00F224C1" w:rsidRDefault="00576318" w:rsidP="006A7C9D">
            <w:pPr>
              <w:spacing w:before="60" w:after="60" w:line="264" w:lineRule="auto"/>
              <w:ind w:left="55" w:right="56"/>
              <w:jc w:val="center"/>
              <w:rPr>
                <w:sz w:val="24"/>
                <w:szCs w:val="24"/>
              </w:rPr>
            </w:pPr>
          </w:p>
        </w:tc>
        <w:tc>
          <w:tcPr>
            <w:tcW w:w="777" w:type="dxa"/>
            <w:shd w:val="solid" w:color="FFFFFF" w:fill="auto"/>
            <w:tcMar>
              <w:top w:w="0" w:type="dxa"/>
              <w:left w:w="0" w:type="dxa"/>
              <w:bottom w:w="0" w:type="dxa"/>
              <w:right w:w="0" w:type="dxa"/>
            </w:tcMar>
            <w:vAlign w:val="center"/>
          </w:tcPr>
          <w:p w14:paraId="524BA343" w14:textId="77777777" w:rsidR="00576318" w:rsidRPr="00F224C1" w:rsidRDefault="00576318" w:rsidP="006A7C9D">
            <w:pPr>
              <w:spacing w:before="60" w:after="60" w:line="264" w:lineRule="auto"/>
              <w:ind w:left="55" w:right="56"/>
              <w:jc w:val="center"/>
              <w:rPr>
                <w:sz w:val="24"/>
                <w:szCs w:val="24"/>
              </w:rPr>
            </w:pPr>
            <w:r w:rsidRPr="00F224C1">
              <w:rPr>
                <w:sz w:val="24"/>
                <w:szCs w:val="24"/>
              </w:rPr>
              <w:t>3,00</w:t>
            </w:r>
          </w:p>
        </w:tc>
        <w:tc>
          <w:tcPr>
            <w:tcW w:w="784" w:type="dxa"/>
            <w:shd w:val="solid" w:color="FFFFFF" w:fill="auto"/>
            <w:tcMar>
              <w:top w:w="0" w:type="dxa"/>
              <w:left w:w="0" w:type="dxa"/>
              <w:bottom w:w="0" w:type="dxa"/>
              <w:right w:w="0" w:type="dxa"/>
            </w:tcMar>
            <w:vAlign w:val="center"/>
          </w:tcPr>
          <w:p w14:paraId="3AC31110" w14:textId="77777777" w:rsidR="00576318" w:rsidRPr="00F224C1" w:rsidRDefault="00576318" w:rsidP="006A7C9D">
            <w:pPr>
              <w:spacing w:before="60" w:after="60" w:line="264" w:lineRule="auto"/>
              <w:ind w:left="55" w:right="56"/>
              <w:jc w:val="center"/>
              <w:rPr>
                <w:sz w:val="24"/>
                <w:szCs w:val="24"/>
              </w:rPr>
            </w:pPr>
          </w:p>
        </w:tc>
      </w:tr>
      <w:tr w:rsidR="00576318" w:rsidRPr="00F224C1" w14:paraId="0823A92C" w14:textId="77777777" w:rsidTr="00F44955">
        <w:trPr>
          <w:jc w:val="center"/>
        </w:trPr>
        <w:tc>
          <w:tcPr>
            <w:tcW w:w="538" w:type="dxa"/>
            <w:shd w:val="solid" w:color="FFFFFF" w:fill="auto"/>
            <w:tcMar>
              <w:top w:w="0" w:type="dxa"/>
              <w:left w:w="0" w:type="dxa"/>
              <w:bottom w:w="0" w:type="dxa"/>
              <w:right w:w="0" w:type="dxa"/>
            </w:tcMar>
            <w:vAlign w:val="center"/>
          </w:tcPr>
          <w:p w14:paraId="0A4602C1" w14:textId="77777777" w:rsidR="00576318" w:rsidRPr="00F224C1" w:rsidRDefault="00576318" w:rsidP="006A7C9D">
            <w:pPr>
              <w:spacing w:before="60" w:after="60" w:line="264" w:lineRule="auto"/>
              <w:jc w:val="center"/>
              <w:rPr>
                <w:b/>
                <w:sz w:val="24"/>
                <w:szCs w:val="24"/>
              </w:rPr>
            </w:pPr>
            <w:r w:rsidRPr="00F224C1">
              <w:rPr>
                <w:b/>
                <w:sz w:val="24"/>
                <w:szCs w:val="24"/>
              </w:rPr>
              <w:t>5</w:t>
            </w:r>
          </w:p>
        </w:tc>
        <w:tc>
          <w:tcPr>
            <w:tcW w:w="3153" w:type="dxa"/>
            <w:shd w:val="solid" w:color="FFFFFF" w:fill="auto"/>
            <w:tcMar>
              <w:top w:w="0" w:type="dxa"/>
              <w:left w:w="0" w:type="dxa"/>
              <w:bottom w:w="0" w:type="dxa"/>
              <w:right w:w="0" w:type="dxa"/>
            </w:tcMar>
            <w:vAlign w:val="center"/>
          </w:tcPr>
          <w:p w14:paraId="3AE46820" w14:textId="77777777" w:rsidR="00576318" w:rsidRPr="00F224C1" w:rsidRDefault="00576318" w:rsidP="006A7C9D">
            <w:pPr>
              <w:spacing w:before="60" w:after="60" w:line="264" w:lineRule="auto"/>
              <w:ind w:left="55" w:right="70"/>
              <w:jc w:val="both"/>
              <w:rPr>
                <w:b/>
                <w:sz w:val="24"/>
                <w:szCs w:val="24"/>
              </w:rPr>
            </w:pPr>
            <w:r w:rsidRPr="00F224C1">
              <w:rPr>
                <w:b/>
                <w:sz w:val="24"/>
                <w:szCs w:val="24"/>
              </w:rPr>
              <w:t>In, sao, lưu trữ, phát hành Chứng thư định giá đất</w:t>
            </w:r>
          </w:p>
        </w:tc>
        <w:tc>
          <w:tcPr>
            <w:tcW w:w="1417" w:type="dxa"/>
            <w:shd w:val="solid" w:color="FFFFFF" w:fill="auto"/>
            <w:tcMar>
              <w:top w:w="0" w:type="dxa"/>
              <w:left w:w="0" w:type="dxa"/>
              <w:bottom w:w="0" w:type="dxa"/>
              <w:right w:w="0" w:type="dxa"/>
            </w:tcMar>
            <w:vAlign w:val="center"/>
          </w:tcPr>
          <w:p w14:paraId="677B6E70" w14:textId="77777777" w:rsidR="00576318" w:rsidRPr="00F224C1" w:rsidRDefault="00576318" w:rsidP="006A7C9D">
            <w:pPr>
              <w:spacing w:before="60" w:after="60" w:line="264" w:lineRule="auto"/>
              <w:ind w:left="55" w:right="56"/>
              <w:jc w:val="center"/>
              <w:rPr>
                <w:sz w:val="24"/>
                <w:szCs w:val="24"/>
              </w:rPr>
            </w:pPr>
            <w:r w:rsidRPr="00F224C1">
              <w:rPr>
                <w:sz w:val="24"/>
                <w:szCs w:val="24"/>
              </w:rPr>
              <w:t>1KTV4</w:t>
            </w:r>
          </w:p>
        </w:tc>
        <w:tc>
          <w:tcPr>
            <w:tcW w:w="713" w:type="dxa"/>
            <w:shd w:val="solid" w:color="FFFFFF" w:fill="auto"/>
            <w:tcMar>
              <w:top w:w="0" w:type="dxa"/>
              <w:left w:w="0" w:type="dxa"/>
              <w:bottom w:w="0" w:type="dxa"/>
              <w:right w:w="0" w:type="dxa"/>
            </w:tcMar>
            <w:vAlign w:val="center"/>
          </w:tcPr>
          <w:p w14:paraId="05489E3A" w14:textId="77777777" w:rsidR="00576318" w:rsidRPr="00F224C1" w:rsidRDefault="00576318" w:rsidP="006A7C9D">
            <w:pPr>
              <w:spacing w:before="60" w:after="60" w:line="264" w:lineRule="auto"/>
              <w:ind w:left="55" w:right="56"/>
              <w:jc w:val="center"/>
              <w:rPr>
                <w:sz w:val="24"/>
                <w:szCs w:val="24"/>
              </w:rPr>
            </w:pPr>
            <w:r w:rsidRPr="00F224C1">
              <w:rPr>
                <w:sz w:val="24"/>
                <w:szCs w:val="24"/>
              </w:rPr>
              <w:t>2,00</w:t>
            </w:r>
          </w:p>
        </w:tc>
        <w:tc>
          <w:tcPr>
            <w:tcW w:w="727" w:type="dxa"/>
            <w:shd w:val="solid" w:color="FFFFFF" w:fill="auto"/>
            <w:tcMar>
              <w:top w:w="0" w:type="dxa"/>
              <w:left w:w="0" w:type="dxa"/>
              <w:bottom w:w="0" w:type="dxa"/>
              <w:right w:w="0" w:type="dxa"/>
            </w:tcMar>
            <w:vAlign w:val="center"/>
          </w:tcPr>
          <w:p w14:paraId="4DEABAE3" w14:textId="77777777" w:rsidR="00576318" w:rsidRPr="00F224C1" w:rsidRDefault="00576318" w:rsidP="006A7C9D">
            <w:pPr>
              <w:spacing w:before="60" w:after="60" w:line="264" w:lineRule="auto"/>
              <w:ind w:left="55" w:right="56"/>
              <w:jc w:val="center"/>
              <w:rPr>
                <w:sz w:val="24"/>
                <w:szCs w:val="24"/>
              </w:rPr>
            </w:pPr>
          </w:p>
        </w:tc>
        <w:tc>
          <w:tcPr>
            <w:tcW w:w="784" w:type="dxa"/>
            <w:shd w:val="solid" w:color="FFFFFF" w:fill="auto"/>
            <w:tcMar>
              <w:top w:w="0" w:type="dxa"/>
              <w:left w:w="0" w:type="dxa"/>
              <w:bottom w:w="0" w:type="dxa"/>
              <w:right w:w="0" w:type="dxa"/>
            </w:tcMar>
            <w:vAlign w:val="center"/>
          </w:tcPr>
          <w:p w14:paraId="41106990" w14:textId="77777777" w:rsidR="00576318" w:rsidRPr="00F224C1" w:rsidRDefault="00576318" w:rsidP="006A7C9D">
            <w:pPr>
              <w:spacing w:before="60" w:after="60" w:line="264" w:lineRule="auto"/>
              <w:ind w:left="55" w:right="56"/>
              <w:jc w:val="center"/>
              <w:rPr>
                <w:sz w:val="24"/>
                <w:szCs w:val="24"/>
              </w:rPr>
            </w:pPr>
            <w:r w:rsidRPr="00F224C1">
              <w:rPr>
                <w:sz w:val="24"/>
                <w:szCs w:val="24"/>
              </w:rPr>
              <w:t>2,00</w:t>
            </w:r>
          </w:p>
        </w:tc>
        <w:tc>
          <w:tcPr>
            <w:tcW w:w="763" w:type="dxa"/>
            <w:gridSpan w:val="2"/>
            <w:shd w:val="solid" w:color="FFFFFF" w:fill="auto"/>
            <w:tcMar>
              <w:top w:w="0" w:type="dxa"/>
              <w:left w:w="0" w:type="dxa"/>
              <w:bottom w:w="0" w:type="dxa"/>
              <w:right w:w="0" w:type="dxa"/>
            </w:tcMar>
            <w:vAlign w:val="center"/>
          </w:tcPr>
          <w:p w14:paraId="2DAE7DA6" w14:textId="77777777" w:rsidR="00576318" w:rsidRPr="00F224C1" w:rsidRDefault="00576318" w:rsidP="006A7C9D">
            <w:pPr>
              <w:spacing w:before="60" w:after="60" w:line="264" w:lineRule="auto"/>
              <w:ind w:left="55" w:right="56"/>
              <w:jc w:val="center"/>
              <w:rPr>
                <w:sz w:val="24"/>
                <w:szCs w:val="24"/>
              </w:rPr>
            </w:pPr>
          </w:p>
        </w:tc>
        <w:tc>
          <w:tcPr>
            <w:tcW w:w="777" w:type="dxa"/>
            <w:shd w:val="solid" w:color="FFFFFF" w:fill="auto"/>
            <w:tcMar>
              <w:top w:w="0" w:type="dxa"/>
              <w:left w:w="0" w:type="dxa"/>
              <w:bottom w:w="0" w:type="dxa"/>
              <w:right w:w="0" w:type="dxa"/>
            </w:tcMar>
            <w:vAlign w:val="center"/>
          </w:tcPr>
          <w:p w14:paraId="1A1715F5" w14:textId="77777777" w:rsidR="00576318" w:rsidRPr="00F224C1" w:rsidRDefault="00576318" w:rsidP="006A7C9D">
            <w:pPr>
              <w:spacing w:before="60" w:after="60" w:line="264" w:lineRule="auto"/>
              <w:ind w:left="55" w:right="56"/>
              <w:jc w:val="center"/>
              <w:rPr>
                <w:sz w:val="24"/>
                <w:szCs w:val="24"/>
              </w:rPr>
            </w:pPr>
            <w:r w:rsidRPr="00F224C1">
              <w:rPr>
                <w:sz w:val="24"/>
                <w:szCs w:val="24"/>
              </w:rPr>
              <w:t>2,00</w:t>
            </w:r>
          </w:p>
        </w:tc>
        <w:tc>
          <w:tcPr>
            <w:tcW w:w="784" w:type="dxa"/>
            <w:shd w:val="solid" w:color="FFFFFF" w:fill="auto"/>
            <w:tcMar>
              <w:top w:w="0" w:type="dxa"/>
              <w:left w:w="0" w:type="dxa"/>
              <w:bottom w:w="0" w:type="dxa"/>
              <w:right w:w="0" w:type="dxa"/>
            </w:tcMar>
            <w:vAlign w:val="center"/>
          </w:tcPr>
          <w:p w14:paraId="02B22AE1" w14:textId="77777777" w:rsidR="00576318" w:rsidRPr="00F224C1" w:rsidRDefault="00576318" w:rsidP="006A7C9D">
            <w:pPr>
              <w:spacing w:before="60" w:after="60" w:line="264" w:lineRule="auto"/>
              <w:ind w:left="55" w:right="56"/>
              <w:jc w:val="center"/>
              <w:rPr>
                <w:sz w:val="24"/>
                <w:szCs w:val="24"/>
              </w:rPr>
            </w:pPr>
          </w:p>
        </w:tc>
      </w:tr>
    </w:tbl>
    <w:p w14:paraId="1CE7E8F5" w14:textId="77777777" w:rsidR="00576318" w:rsidRPr="00F224C1" w:rsidRDefault="00576318" w:rsidP="006A7C9D">
      <w:pPr>
        <w:spacing w:before="60" w:after="60" w:line="264" w:lineRule="auto"/>
        <w:ind w:firstLine="567"/>
        <w:jc w:val="both"/>
        <w:rPr>
          <w:sz w:val="28"/>
          <w:szCs w:val="28"/>
        </w:rPr>
      </w:pPr>
      <w:r w:rsidRPr="00F224C1">
        <w:rPr>
          <w:bCs/>
          <w:i/>
          <w:iCs/>
          <w:sz w:val="28"/>
          <w:szCs w:val="28"/>
        </w:rPr>
        <w:t>Ghi chú:</w:t>
      </w:r>
    </w:p>
    <w:p w14:paraId="07E0C704" w14:textId="32248A3C" w:rsidR="00576318" w:rsidRPr="00F224C1" w:rsidRDefault="0097122C" w:rsidP="006A7C9D">
      <w:pPr>
        <w:spacing w:before="60" w:after="60" w:line="264" w:lineRule="auto"/>
        <w:ind w:firstLine="567"/>
        <w:jc w:val="both"/>
        <w:rPr>
          <w:spacing w:val="-4"/>
          <w:sz w:val="28"/>
          <w:szCs w:val="28"/>
        </w:rPr>
      </w:pPr>
      <w:r w:rsidRPr="00F224C1">
        <w:rPr>
          <w:spacing w:val="-4"/>
          <w:sz w:val="28"/>
          <w:szCs w:val="28"/>
        </w:rPr>
        <w:t>a)</w:t>
      </w:r>
      <w:r w:rsidR="00576318" w:rsidRPr="00F224C1">
        <w:rPr>
          <w:spacing w:val="-4"/>
          <w:sz w:val="28"/>
          <w:szCs w:val="28"/>
        </w:rPr>
        <w:t xml:space="preserve"> Định mức tại Bảng </w:t>
      </w:r>
      <w:r w:rsidR="001E0169" w:rsidRPr="00F224C1">
        <w:rPr>
          <w:spacing w:val="-4"/>
          <w:sz w:val="28"/>
          <w:szCs w:val="28"/>
        </w:rPr>
        <w:t>2</w:t>
      </w:r>
      <w:r w:rsidR="00576318" w:rsidRPr="00F224C1">
        <w:rPr>
          <w:spacing w:val="-4"/>
          <w:sz w:val="28"/>
          <w:szCs w:val="28"/>
        </w:rPr>
        <w:t xml:space="preserve">4 tính cho thửa đất hoặc khu đất trung bình có 01 mục đích sử dụng, tại địa bàn 01 </w:t>
      </w:r>
      <w:r w:rsidR="007245B1" w:rsidRPr="00F224C1">
        <w:rPr>
          <w:spacing w:val="-4"/>
          <w:sz w:val="28"/>
          <w:szCs w:val="28"/>
          <w:lang w:val="en-GB"/>
        </w:rPr>
        <w:t>đơn vị hành chính cấp xã</w:t>
      </w:r>
      <w:r w:rsidR="007245B1" w:rsidRPr="00F224C1">
        <w:rPr>
          <w:spacing w:val="-4"/>
          <w:sz w:val="28"/>
          <w:szCs w:val="28"/>
          <w:lang w:val="vi-VN"/>
        </w:rPr>
        <w:t xml:space="preserve"> </w:t>
      </w:r>
      <w:r w:rsidR="00576318" w:rsidRPr="00F224C1">
        <w:rPr>
          <w:spacing w:val="-4"/>
          <w:sz w:val="28"/>
          <w:szCs w:val="28"/>
        </w:rPr>
        <w:t xml:space="preserve">có diện tích 01 ha đối với đất ở hoặc đất phi nông nghiệp không phải là đất ở, diện tích </w:t>
      </w:r>
      <w:r w:rsidR="002527FF" w:rsidRPr="00F224C1">
        <w:rPr>
          <w:spacing w:val="-4"/>
          <w:sz w:val="28"/>
          <w:szCs w:val="28"/>
        </w:rPr>
        <w:t>0</w:t>
      </w:r>
      <w:r w:rsidR="00576318" w:rsidRPr="00F224C1">
        <w:rPr>
          <w:spacing w:val="-4"/>
          <w:sz w:val="28"/>
          <w:szCs w:val="28"/>
        </w:rPr>
        <w:t xml:space="preserve">3 ha đối với đất nông nghiệp. Khi tính mức cho thửa đất hoặc khu đất cụ thể thì căn cứ vào hệ số theo quy mô diện tích và khu vực quy định tại Bảng 01, Bảng 02 để điều chỉnh đối với mục 2 và mục 3 của Bảng </w:t>
      </w:r>
      <w:r w:rsidR="001E0169" w:rsidRPr="00F224C1">
        <w:rPr>
          <w:spacing w:val="-4"/>
          <w:sz w:val="28"/>
          <w:szCs w:val="28"/>
        </w:rPr>
        <w:t>2</w:t>
      </w:r>
      <w:r w:rsidR="00576318" w:rsidRPr="00F224C1">
        <w:rPr>
          <w:spacing w:val="-4"/>
          <w:sz w:val="28"/>
          <w:szCs w:val="28"/>
        </w:rPr>
        <w:t>4.</w:t>
      </w:r>
      <w:r w:rsidR="0002510E" w:rsidRPr="00F224C1">
        <w:rPr>
          <w:spacing w:val="-4"/>
          <w:sz w:val="28"/>
          <w:szCs w:val="28"/>
        </w:rPr>
        <w:t xml:space="preserve"> Các mục còn lại của Bảng 24 nhân với hệ số K=1.</w:t>
      </w:r>
    </w:p>
    <w:p w14:paraId="553F86EB" w14:textId="49035275" w:rsidR="00576318" w:rsidRPr="00E43D1C" w:rsidRDefault="0097122C" w:rsidP="006A7C9D">
      <w:pPr>
        <w:spacing w:before="60" w:after="60" w:line="264" w:lineRule="auto"/>
        <w:ind w:firstLine="567"/>
        <w:jc w:val="both"/>
        <w:rPr>
          <w:spacing w:val="2"/>
          <w:sz w:val="28"/>
          <w:szCs w:val="28"/>
        </w:rPr>
      </w:pPr>
      <w:r w:rsidRPr="00E43D1C">
        <w:rPr>
          <w:spacing w:val="2"/>
          <w:sz w:val="28"/>
          <w:szCs w:val="28"/>
        </w:rPr>
        <w:t>b)</w:t>
      </w:r>
      <w:r w:rsidR="00576318" w:rsidRPr="00E43D1C">
        <w:rPr>
          <w:spacing w:val="2"/>
          <w:sz w:val="28"/>
          <w:szCs w:val="28"/>
        </w:rPr>
        <w:t xml:space="preserve"> Trường hợp thửa đất hoặc khu đất cần định giá có nhiều (từ hai trở lên) mục đích sử dụng (chung cư, biệt thự, đất ở liền kề, văn phòng cho thuê, trung tâm thương mại, khách sạn, nhà trẻ và các mục đích khác) thì việc tính mức thực hiện như sau:</w:t>
      </w:r>
    </w:p>
    <w:p w14:paraId="239C0539" w14:textId="19FAA8E2" w:rsidR="00576318" w:rsidRPr="00F224C1" w:rsidRDefault="00576318" w:rsidP="006A7C9D">
      <w:pPr>
        <w:spacing w:before="60" w:after="60" w:line="264" w:lineRule="auto"/>
        <w:ind w:firstLine="567"/>
        <w:jc w:val="both"/>
        <w:rPr>
          <w:sz w:val="28"/>
          <w:szCs w:val="28"/>
        </w:rPr>
      </w:pPr>
      <w:r w:rsidRPr="00F224C1">
        <w:rPr>
          <w:sz w:val="28"/>
          <w:szCs w:val="28"/>
        </w:rPr>
        <w:t xml:space="preserve">Đối với mục 2 và mục 3 của Bảng </w:t>
      </w:r>
      <w:r w:rsidR="00F040B9" w:rsidRPr="00F224C1">
        <w:rPr>
          <w:sz w:val="28"/>
          <w:szCs w:val="28"/>
        </w:rPr>
        <w:t>2</w:t>
      </w:r>
      <w:r w:rsidR="0097122C" w:rsidRPr="00F224C1">
        <w:rPr>
          <w:sz w:val="28"/>
          <w:szCs w:val="28"/>
        </w:rPr>
        <w:t xml:space="preserve">4: </w:t>
      </w:r>
      <w:r w:rsidRPr="00F224C1">
        <w:rPr>
          <w:sz w:val="28"/>
          <w:szCs w:val="28"/>
        </w:rPr>
        <w:t>Trường hợp có thể tách được diện tích của từng mục đích</w:t>
      </w:r>
      <w:r w:rsidR="00806E49" w:rsidRPr="00F224C1">
        <w:rPr>
          <w:sz w:val="28"/>
          <w:szCs w:val="28"/>
        </w:rPr>
        <w:t xml:space="preserve"> sử dụng</w:t>
      </w:r>
      <w:r w:rsidRPr="00F224C1">
        <w:rPr>
          <w:sz w:val="28"/>
          <w:szCs w:val="28"/>
        </w:rPr>
        <w:t xml:space="preserve"> thì tính mức riêng theo diện</w:t>
      </w:r>
      <w:r w:rsidR="0097122C" w:rsidRPr="00F224C1">
        <w:rPr>
          <w:sz w:val="28"/>
          <w:szCs w:val="28"/>
        </w:rPr>
        <w:t xml:space="preserve"> tích của từng mục đích sử dụng; t</w:t>
      </w:r>
      <w:r w:rsidRPr="00F224C1">
        <w:rPr>
          <w:sz w:val="28"/>
          <w:szCs w:val="28"/>
        </w:rPr>
        <w:t>rường hợp không tách được diện tích của từng mục đích sử dụng thì tính chung và áp dụng mức của mục đích sử dụng có diện tích lớn nhất. Đối với thửa đất hoặc khu đất có 02 mục đích sử dụng thì nhân với hệ số K=1,5; đối với thửa đất hoặc khu đất có trên 02 mục đích sử dụng thì được bổ sung hệ số 0,</w:t>
      </w:r>
      <w:r w:rsidR="0097122C" w:rsidRPr="00F224C1">
        <w:rPr>
          <w:sz w:val="28"/>
          <w:szCs w:val="28"/>
        </w:rPr>
        <w:t>2 cho mỗi 01 mục đích tăng thêm.</w:t>
      </w:r>
    </w:p>
    <w:p w14:paraId="33812CDB" w14:textId="402DB693" w:rsidR="00576318" w:rsidRPr="00F224C1" w:rsidRDefault="00576318" w:rsidP="006A7C9D">
      <w:pPr>
        <w:spacing w:before="60" w:after="60" w:line="264" w:lineRule="auto"/>
        <w:ind w:firstLine="567"/>
        <w:jc w:val="both"/>
        <w:rPr>
          <w:sz w:val="28"/>
          <w:szCs w:val="28"/>
        </w:rPr>
      </w:pPr>
      <w:r w:rsidRPr="00F224C1">
        <w:rPr>
          <w:sz w:val="28"/>
          <w:szCs w:val="28"/>
        </w:rPr>
        <w:t xml:space="preserve">Các mục còn lại của Bảng </w:t>
      </w:r>
      <w:r w:rsidR="00F040B9" w:rsidRPr="00F224C1">
        <w:rPr>
          <w:sz w:val="28"/>
          <w:szCs w:val="28"/>
        </w:rPr>
        <w:t>2</w:t>
      </w:r>
      <w:r w:rsidRPr="00F224C1">
        <w:rPr>
          <w:sz w:val="28"/>
          <w:szCs w:val="28"/>
        </w:rPr>
        <w:t xml:space="preserve">4 nhân với hệ số K = 1,3. </w:t>
      </w:r>
    </w:p>
    <w:p w14:paraId="7DA29C88" w14:textId="386619F6" w:rsidR="00576318" w:rsidRPr="00F224C1" w:rsidRDefault="0097122C" w:rsidP="006A7C9D">
      <w:pPr>
        <w:spacing w:before="60" w:after="60" w:line="264" w:lineRule="auto"/>
        <w:ind w:firstLine="567"/>
        <w:jc w:val="both"/>
        <w:rPr>
          <w:sz w:val="28"/>
          <w:szCs w:val="28"/>
        </w:rPr>
      </w:pPr>
      <w:r w:rsidRPr="00F224C1">
        <w:rPr>
          <w:sz w:val="28"/>
          <w:szCs w:val="28"/>
        </w:rPr>
        <w:t>c)</w:t>
      </w:r>
      <w:r w:rsidR="00576318" w:rsidRPr="00F224C1">
        <w:rPr>
          <w:sz w:val="28"/>
          <w:szCs w:val="28"/>
        </w:rPr>
        <w:t xml:space="preserve"> Trường hợp khu đất cần định giá có diện tích lớn, trong đó có nhiều thửa đất thì việc tính mức thực hiện như sau:</w:t>
      </w:r>
    </w:p>
    <w:p w14:paraId="4BFFE727" w14:textId="3353A267" w:rsidR="007245B1" w:rsidRPr="00F224C1" w:rsidRDefault="00576318" w:rsidP="007245B1">
      <w:pPr>
        <w:spacing w:before="60" w:after="60" w:line="264" w:lineRule="auto"/>
        <w:ind w:firstLine="567"/>
        <w:jc w:val="both"/>
        <w:rPr>
          <w:sz w:val="28"/>
          <w:szCs w:val="28"/>
        </w:rPr>
      </w:pPr>
      <w:r w:rsidRPr="00F224C1">
        <w:rPr>
          <w:sz w:val="28"/>
          <w:szCs w:val="28"/>
        </w:rPr>
        <w:t xml:space="preserve">Đối với mục 2 và mục 3 của Bảng </w:t>
      </w:r>
      <w:r w:rsidR="00F040B9" w:rsidRPr="00F224C1">
        <w:rPr>
          <w:sz w:val="28"/>
          <w:szCs w:val="28"/>
        </w:rPr>
        <w:t>2</w:t>
      </w:r>
      <w:r w:rsidR="00A21597" w:rsidRPr="00F224C1">
        <w:rPr>
          <w:sz w:val="28"/>
          <w:szCs w:val="28"/>
        </w:rPr>
        <w:t xml:space="preserve">4: </w:t>
      </w:r>
      <w:r w:rsidR="002A5132" w:rsidRPr="00F224C1">
        <w:rPr>
          <w:sz w:val="28"/>
          <w:szCs w:val="28"/>
        </w:rPr>
        <w:t>T</w:t>
      </w:r>
      <w:r w:rsidRPr="00F224C1">
        <w:rPr>
          <w:sz w:val="28"/>
          <w:szCs w:val="28"/>
        </w:rPr>
        <w:t>rường hợp thửa đất có đặc điểm tương tự về mục đích sử dụng đất, vị trí, khả năng sinh lợi, điều kiện kết cấu hạ tầng kỹ thuật và hạ tầng xã hội, diện tích, kích thước, hình thể và tình trạng pháp lý về quyền sử dụng đất thì ch</w:t>
      </w:r>
      <w:r w:rsidR="0093655B" w:rsidRPr="00F224C1">
        <w:rPr>
          <w:sz w:val="28"/>
          <w:szCs w:val="28"/>
        </w:rPr>
        <w:t xml:space="preserve">ỉ tính mức đối với 01 thửa đất; </w:t>
      </w:r>
      <w:r w:rsidR="002A5132" w:rsidRPr="00F224C1">
        <w:rPr>
          <w:sz w:val="28"/>
          <w:szCs w:val="28"/>
        </w:rPr>
        <w:t xml:space="preserve">đối với </w:t>
      </w:r>
      <w:r w:rsidRPr="00F224C1">
        <w:rPr>
          <w:sz w:val="28"/>
          <w:szCs w:val="28"/>
        </w:rPr>
        <w:t xml:space="preserve">khu đất có 02 thửa đất thì nhân với hệ số K=1,3; </w:t>
      </w:r>
      <w:r w:rsidR="002A5132" w:rsidRPr="00F224C1">
        <w:rPr>
          <w:sz w:val="28"/>
          <w:szCs w:val="28"/>
        </w:rPr>
        <w:t xml:space="preserve">đối với </w:t>
      </w:r>
      <w:r w:rsidRPr="00F224C1">
        <w:rPr>
          <w:sz w:val="28"/>
          <w:szCs w:val="28"/>
        </w:rPr>
        <w:t>khu đất có trên 02 thửa đất thì được bổ sung hệ số 0,0</w:t>
      </w:r>
      <w:r w:rsidR="0093655B" w:rsidRPr="00F224C1">
        <w:rPr>
          <w:sz w:val="28"/>
          <w:szCs w:val="28"/>
        </w:rPr>
        <w:t xml:space="preserve">2 cho mỗi 01 thửa đất tăng thêm. </w:t>
      </w:r>
      <w:r w:rsidR="002A5132" w:rsidRPr="00F224C1">
        <w:rPr>
          <w:sz w:val="28"/>
          <w:szCs w:val="28"/>
        </w:rPr>
        <w:t>T</w:t>
      </w:r>
      <w:r w:rsidRPr="00F224C1">
        <w:rPr>
          <w:sz w:val="28"/>
          <w:szCs w:val="28"/>
        </w:rPr>
        <w:t xml:space="preserve">rường hợp các thửa đất khác nhau về các đặc điểm nêu trên thì </w:t>
      </w:r>
      <w:r w:rsidR="0093655B" w:rsidRPr="00F224C1">
        <w:rPr>
          <w:sz w:val="28"/>
          <w:szCs w:val="28"/>
        </w:rPr>
        <w:t>tính mức riêng cho các thửa đất.</w:t>
      </w:r>
    </w:p>
    <w:p w14:paraId="0065705D" w14:textId="0E5C5486" w:rsidR="00576318" w:rsidRPr="00F224C1" w:rsidRDefault="00576318" w:rsidP="006A7C9D">
      <w:pPr>
        <w:spacing w:before="60" w:after="60" w:line="264" w:lineRule="auto"/>
        <w:ind w:firstLine="567"/>
        <w:jc w:val="both"/>
        <w:rPr>
          <w:sz w:val="28"/>
          <w:szCs w:val="28"/>
        </w:rPr>
      </w:pPr>
      <w:r w:rsidRPr="00F224C1">
        <w:rPr>
          <w:sz w:val="28"/>
          <w:szCs w:val="28"/>
        </w:rPr>
        <w:t xml:space="preserve">Các mục còn lại của Bảng </w:t>
      </w:r>
      <w:r w:rsidR="00F040B9" w:rsidRPr="00F224C1">
        <w:rPr>
          <w:sz w:val="28"/>
          <w:szCs w:val="28"/>
        </w:rPr>
        <w:t>2</w:t>
      </w:r>
      <w:r w:rsidRPr="00F224C1">
        <w:rPr>
          <w:sz w:val="28"/>
          <w:szCs w:val="28"/>
        </w:rPr>
        <w:t>4 nhân với hệ số K=1,3</w:t>
      </w:r>
      <w:r w:rsidR="0093655B" w:rsidRPr="00F224C1">
        <w:rPr>
          <w:sz w:val="28"/>
          <w:szCs w:val="28"/>
        </w:rPr>
        <w:t>.</w:t>
      </w:r>
    </w:p>
    <w:p w14:paraId="4E944134" w14:textId="54D50C92" w:rsidR="00576318" w:rsidRPr="00F224C1" w:rsidRDefault="002A5132" w:rsidP="006A7C9D">
      <w:pPr>
        <w:spacing w:before="60" w:after="60" w:line="264" w:lineRule="auto"/>
        <w:ind w:firstLine="567"/>
        <w:jc w:val="both"/>
        <w:rPr>
          <w:sz w:val="28"/>
          <w:szCs w:val="28"/>
        </w:rPr>
      </w:pPr>
      <w:r w:rsidRPr="00F224C1">
        <w:rPr>
          <w:sz w:val="28"/>
          <w:szCs w:val="28"/>
        </w:rPr>
        <w:t>d)</w:t>
      </w:r>
      <w:r w:rsidR="00576318" w:rsidRPr="00F224C1">
        <w:rPr>
          <w:sz w:val="28"/>
          <w:szCs w:val="28"/>
        </w:rPr>
        <w:t xml:space="preserve"> Trường hợp thửa đất hoặc khu đất cần định giá của tổ chức kinh tế được Nhà nước giao đất, cho thuê đất, cho phép chuyển mục đích sử dụng đất để thực hiện dự án đầu tư đã hoàn thành nghĩa vụ tài chính, sau đó được cơ quan nhà nước có thẩm quyền cho phép thay đổi quy hoạch xây dựng chi tiết dẫn đến thay đổi hệ số sử dụng đất (mật độ, chiều cao của công trình) mà phải xác định giá đất theo quy hoạch xây dựng chi tiết trước và sau khi điều chỉnh tại cùng thời điểm được cơ quan nhà nước có thẩm quyền cho phép thay đổi quy hoạch thì nhân với hệ số K=1,5 đối với mục 2 và mục 3 của Bảng </w:t>
      </w:r>
      <w:r w:rsidR="00F040B9" w:rsidRPr="00F224C1">
        <w:rPr>
          <w:sz w:val="28"/>
          <w:szCs w:val="28"/>
        </w:rPr>
        <w:t>2</w:t>
      </w:r>
      <w:r w:rsidR="00576318" w:rsidRPr="00F224C1">
        <w:rPr>
          <w:sz w:val="28"/>
          <w:szCs w:val="28"/>
        </w:rPr>
        <w:t>4.</w:t>
      </w:r>
    </w:p>
    <w:p w14:paraId="2896422F" w14:textId="5F5FF8F8" w:rsidR="00576318" w:rsidRPr="00F224C1" w:rsidRDefault="002A5132" w:rsidP="006A7C9D">
      <w:pPr>
        <w:spacing w:before="60" w:after="60" w:line="264" w:lineRule="auto"/>
        <w:ind w:firstLine="567"/>
        <w:jc w:val="both"/>
        <w:rPr>
          <w:sz w:val="28"/>
          <w:szCs w:val="28"/>
        </w:rPr>
      </w:pPr>
      <w:r w:rsidRPr="00F224C1">
        <w:rPr>
          <w:sz w:val="28"/>
          <w:szCs w:val="28"/>
        </w:rPr>
        <w:t>e)</w:t>
      </w:r>
      <w:r w:rsidR="00576318" w:rsidRPr="00F224C1">
        <w:rPr>
          <w:sz w:val="28"/>
          <w:szCs w:val="28"/>
        </w:rPr>
        <w:t xml:space="preserve"> Trường hợp xác định giá đất để tính bồi thường khi Nhà nước thu hồi đất đối với thửa đất có diện tích nhỏ dưới 0,1 ha thì nhân với hệ số K=0,5 đối với mục 2 và mục 3 của Bảng </w:t>
      </w:r>
      <w:r w:rsidR="00F040B9" w:rsidRPr="00F224C1">
        <w:rPr>
          <w:sz w:val="28"/>
          <w:szCs w:val="28"/>
        </w:rPr>
        <w:t>2</w:t>
      </w:r>
      <w:r w:rsidR="00576318" w:rsidRPr="00F224C1">
        <w:rPr>
          <w:sz w:val="28"/>
          <w:szCs w:val="28"/>
        </w:rPr>
        <w:t>4.</w:t>
      </w:r>
    </w:p>
    <w:p w14:paraId="2775C238" w14:textId="77777777" w:rsidR="00576318" w:rsidRPr="00F224C1" w:rsidRDefault="00576318" w:rsidP="006A7C9D">
      <w:pPr>
        <w:spacing w:before="60" w:after="60" w:line="264" w:lineRule="auto"/>
        <w:ind w:firstLine="567"/>
        <w:jc w:val="both"/>
        <w:rPr>
          <w:sz w:val="28"/>
          <w:szCs w:val="28"/>
        </w:rPr>
      </w:pPr>
      <w:bookmarkStart w:id="13" w:name="dieu_2_3"/>
      <w:r w:rsidRPr="00F224C1">
        <w:rPr>
          <w:bCs/>
          <w:sz w:val="28"/>
          <w:szCs w:val="28"/>
        </w:rPr>
        <w:t>2. Định mức vật tư và thiết bị</w:t>
      </w:r>
      <w:bookmarkEnd w:id="13"/>
    </w:p>
    <w:p w14:paraId="4AA0BD1D" w14:textId="5122879B" w:rsidR="006A7C9D" w:rsidRPr="00F224C1" w:rsidRDefault="002A5132" w:rsidP="00351315">
      <w:pPr>
        <w:spacing w:before="60" w:after="60" w:line="264" w:lineRule="auto"/>
        <w:ind w:firstLine="567"/>
        <w:jc w:val="both"/>
        <w:rPr>
          <w:sz w:val="28"/>
          <w:szCs w:val="28"/>
        </w:rPr>
      </w:pPr>
      <w:r w:rsidRPr="00F224C1">
        <w:rPr>
          <w:bCs/>
          <w:iCs/>
          <w:sz w:val="28"/>
          <w:szCs w:val="28"/>
        </w:rPr>
        <w:t>a)</w:t>
      </w:r>
      <w:r w:rsidR="00576318" w:rsidRPr="00F224C1">
        <w:rPr>
          <w:bCs/>
          <w:iCs/>
          <w:sz w:val="28"/>
          <w:szCs w:val="28"/>
        </w:rPr>
        <w:t xml:space="preserve"> Dụng cụ</w:t>
      </w:r>
    </w:p>
    <w:p w14:paraId="3E30E87A" w14:textId="3D5CEC6A" w:rsidR="00576318" w:rsidRPr="00F224C1" w:rsidRDefault="00576318" w:rsidP="006A7C9D">
      <w:pPr>
        <w:spacing w:before="60" w:after="60" w:line="264" w:lineRule="auto"/>
        <w:jc w:val="right"/>
        <w:rPr>
          <w:sz w:val="28"/>
          <w:szCs w:val="28"/>
        </w:rPr>
      </w:pPr>
      <w:r w:rsidRPr="00F224C1">
        <w:rPr>
          <w:sz w:val="28"/>
          <w:szCs w:val="28"/>
        </w:rPr>
        <w:t xml:space="preserve">Bảng </w:t>
      </w:r>
      <w:r w:rsidR="00F040B9" w:rsidRPr="00F224C1">
        <w:rPr>
          <w:sz w:val="28"/>
          <w:szCs w:val="28"/>
        </w:rPr>
        <w:t>2</w:t>
      </w:r>
      <w:r w:rsidRPr="00F224C1">
        <w:rPr>
          <w:sz w:val="28"/>
          <w:szCs w:val="28"/>
        </w:rPr>
        <w:t>5</w:t>
      </w:r>
    </w:p>
    <w:tbl>
      <w:tblPr>
        <w:tblW w:w="87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560"/>
        <w:gridCol w:w="2847"/>
        <w:gridCol w:w="851"/>
        <w:gridCol w:w="709"/>
        <w:gridCol w:w="850"/>
        <w:gridCol w:w="709"/>
        <w:gridCol w:w="709"/>
        <w:gridCol w:w="850"/>
        <w:gridCol w:w="709"/>
      </w:tblGrid>
      <w:tr w:rsidR="0026495D" w:rsidRPr="00F224C1" w14:paraId="2D0A7F0E" w14:textId="77777777" w:rsidTr="001924D4">
        <w:trPr>
          <w:tblHeader/>
        </w:trPr>
        <w:tc>
          <w:tcPr>
            <w:tcW w:w="560" w:type="dxa"/>
            <w:vMerge w:val="restart"/>
            <w:shd w:val="solid" w:color="FFFFFF" w:fill="auto"/>
            <w:tcMar>
              <w:top w:w="0" w:type="dxa"/>
              <w:left w:w="0" w:type="dxa"/>
              <w:bottom w:w="0" w:type="dxa"/>
              <w:right w:w="0" w:type="dxa"/>
            </w:tcMar>
            <w:vAlign w:val="center"/>
          </w:tcPr>
          <w:p w14:paraId="755368A8" w14:textId="77777777" w:rsidR="0064788B" w:rsidRPr="00F224C1" w:rsidRDefault="0064788B" w:rsidP="006A7C9D">
            <w:pPr>
              <w:spacing w:before="60" w:after="60" w:line="264" w:lineRule="auto"/>
              <w:jc w:val="center"/>
              <w:rPr>
                <w:b/>
                <w:sz w:val="24"/>
                <w:szCs w:val="24"/>
              </w:rPr>
            </w:pPr>
            <w:r w:rsidRPr="00F224C1">
              <w:rPr>
                <w:b/>
                <w:sz w:val="24"/>
                <w:szCs w:val="24"/>
              </w:rPr>
              <w:t>STT</w:t>
            </w:r>
          </w:p>
        </w:tc>
        <w:tc>
          <w:tcPr>
            <w:tcW w:w="2847" w:type="dxa"/>
            <w:vMerge w:val="restart"/>
            <w:shd w:val="solid" w:color="FFFFFF" w:fill="auto"/>
            <w:tcMar>
              <w:top w:w="0" w:type="dxa"/>
              <w:left w:w="0" w:type="dxa"/>
              <w:bottom w:w="0" w:type="dxa"/>
              <w:right w:w="0" w:type="dxa"/>
            </w:tcMar>
            <w:vAlign w:val="center"/>
          </w:tcPr>
          <w:p w14:paraId="1BE2FB28" w14:textId="77777777" w:rsidR="0064788B" w:rsidRPr="00F224C1" w:rsidRDefault="0064788B" w:rsidP="006A7C9D">
            <w:pPr>
              <w:spacing w:before="60" w:after="60" w:line="264" w:lineRule="auto"/>
              <w:jc w:val="center"/>
              <w:rPr>
                <w:b/>
                <w:sz w:val="24"/>
                <w:szCs w:val="24"/>
              </w:rPr>
            </w:pPr>
            <w:r w:rsidRPr="00F224C1">
              <w:rPr>
                <w:b/>
                <w:sz w:val="24"/>
                <w:szCs w:val="24"/>
              </w:rPr>
              <w:t>Danh mục dụng cụ</w:t>
            </w:r>
          </w:p>
        </w:tc>
        <w:tc>
          <w:tcPr>
            <w:tcW w:w="851" w:type="dxa"/>
            <w:vMerge w:val="restart"/>
            <w:shd w:val="solid" w:color="FFFFFF" w:fill="auto"/>
            <w:tcMar>
              <w:top w:w="0" w:type="dxa"/>
              <w:left w:w="0" w:type="dxa"/>
              <w:bottom w:w="0" w:type="dxa"/>
              <w:right w:w="0" w:type="dxa"/>
            </w:tcMar>
            <w:vAlign w:val="center"/>
          </w:tcPr>
          <w:p w14:paraId="6DC9E666" w14:textId="77777777" w:rsidR="0064788B" w:rsidRPr="00F224C1" w:rsidRDefault="0064788B" w:rsidP="006A7C9D">
            <w:pPr>
              <w:spacing w:before="60" w:after="60" w:line="264" w:lineRule="auto"/>
              <w:jc w:val="center"/>
              <w:rPr>
                <w:b/>
                <w:sz w:val="24"/>
                <w:szCs w:val="24"/>
              </w:rPr>
            </w:pPr>
            <w:r w:rsidRPr="00F224C1">
              <w:rPr>
                <w:b/>
                <w:sz w:val="24"/>
                <w:szCs w:val="24"/>
              </w:rPr>
              <w:t>Đơn vị tính</w:t>
            </w:r>
          </w:p>
        </w:tc>
        <w:tc>
          <w:tcPr>
            <w:tcW w:w="4536" w:type="dxa"/>
            <w:gridSpan w:val="6"/>
            <w:shd w:val="solid" w:color="FFFFFF" w:fill="auto"/>
            <w:tcMar>
              <w:top w:w="0" w:type="dxa"/>
              <w:left w:w="0" w:type="dxa"/>
              <w:bottom w:w="0" w:type="dxa"/>
              <w:right w:w="0" w:type="dxa"/>
            </w:tcMar>
            <w:vAlign w:val="center"/>
          </w:tcPr>
          <w:p w14:paraId="02C079BA" w14:textId="77777777" w:rsidR="0064788B" w:rsidRPr="00F224C1" w:rsidRDefault="0064788B" w:rsidP="006A7C9D">
            <w:pPr>
              <w:spacing w:before="60" w:after="60" w:line="264" w:lineRule="auto"/>
              <w:jc w:val="center"/>
              <w:rPr>
                <w:b/>
                <w:sz w:val="24"/>
                <w:szCs w:val="24"/>
              </w:rPr>
            </w:pPr>
            <w:r w:rsidRPr="00F224C1">
              <w:rPr>
                <w:b/>
                <w:sz w:val="24"/>
                <w:szCs w:val="24"/>
              </w:rPr>
              <w:t>Định mức</w:t>
            </w:r>
            <w:r w:rsidRPr="00F224C1">
              <w:rPr>
                <w:b/>
                <w:sz w:val="24"/>
                <w:szCs w:val="24"/>
              </w:rPr>
              <w:br/>
            </w:r>
            <w:r w:rsidRPr="00F224C1">
              <w:rPr>
                <w:i/>
                <w:sz w:val="24"/>
                <w:szCs w:val="24"/>
              </w:rPr>
              <w:t>(công nhóm/thửa đất hoặc khu đất trung bình)</w:t>
            </w:r>
          </w:p>
        </w:tc>
      </w:tr>
      <w:tr w:rsidR="0026495D" w:rsidRPr="00F224C1" w14:paraId="013D958B" w14:textId="77777777" w:rsidTr="001924D4">
        <w:trPr>
          <w:tblHeader/>
        </w:trPr>
        <w:tc>
          <w:tcPr>
            <w:tcW w:w="560" w:type="dxa"/>
            <w:vMerge/>
            <w:vAlign w:val="center"/>
          </w:tcPr>
          <w:p w14:paraId="06B9158E" w14:textId="77777777" w:rsidR="0064788B" w:rsidRPr="00F224C1" w:rsidRDefault="0064788B" w:rsidP="006A7C9D">
            <w:pPr>
              <w:spacing w:before="60" w:after="60" w:line="264" w:lineRule="auto"/>
              <w:jc w:val="center"/>
              <w:rPr>
                <w:b/>
                <w:sz w:val="24"/>
                <w:szCs w:val="24"/>
              </w:rPr>
            </w:pPr>
          </w:p>
        </w:tc>
        <w:tc>
          <w:tcPr>
            <w:tcW w:w="2847" w:type="dxa"/>
            <w:vMerge/>
            <w:vAlign w:val="center"/>
          </w:tcPr>
          <w:p w14:paraId="057CAE6C" w14:textId="77777777" w:rsidR="0064788B" w:rsidRPr="00F224C1" w:rsidRDefault="0064788B" w:rsidP="006A7C9D">
            <w:pPr>
              <w:spacing w:before="60" w:after="60" w:line="264" w:lineRule="auto"/>
              <w:rPr>
                <w:b/>
                <w:sz w:val="24"/>
                <w:szCs w:val="24"/>
              </w:rPr>
            </w:pPr>
          </w:p>
        </w:tc>
        <w:tc>
          <w:tcPr>
            <w:tcW w:w="851" w:type="dxa"/>
            <w:vMerge/>
            <w:vAlign w:val="center"/>
          </w:tcPr>
          <w:p w14:paraId="1B3C23CD" w14:textId="77777777" w:rsidR="0064788B" w:rsidRPr="00F224C1" w:rsidRDefault="0064788B" w:rsidP="006A7C9D">
            <w:pPr>
              <w:spacing w:before="60" w:after="60" w:line="264" w:lineRule="auto"/>
              <w:jc w:val="center"/>
              <w:rPr>
                <w:b/>
                <w:sz w:val="24"/>
                <w:szCs w:val="24"/>
              </w:rPr>
            </w:pPr>
          </w:p>
        </w:tc>
        <w:tc>
          <w:tcPr>
            <w:tcW w:w="1559" w:type="dxa"/>
            <w:gridSpan w:val="2"/>
            <w:shd w:val="solid" w:color="FFFFFF" w:fill="auto"/>
            <w:tcMar>
              <w:top w:w="0" w:type="dxa"/>
              <w:left w:w="0" w:type="dxa"/>
              <w:bottom w:w="0" w:type="dxa"/>
              <w:right w:w="0" w:type="dxa"/>
            </w:tcMar>
            <w:vAlign w:val="center"/>
          </w:tcPr>
          <w:p w14:paraId="54C18997" w14:textId="77777777" w:rsidR="0064788B" w:rsidRPr="00F224C1" w:rsidRDefault="0064788B" w:rsidP="006A7C9D">
            <w:pPr>
              <w:spacing w:before="60" w:after="60" w:line="264" w:lineRule="auto"/>
              <w:jc w:val="center"/>
              <w:rPr>
                <w:b/>
                <w:sz w:val="24"/>
                <w:szCs w:val="24"/>
              </w:rPr>
            </w:pPr>
            <w:r w:rsidRPr="00F224C1">
              <w:rPr>
                <w:b/>
                <w:sz w:val="24"/>
                <w:szCs w:val="24"/>
              </w:rPr>
              <w:t>Đất ở</w:t>
            </w:r>
          </w:p>
        </w:tc>
        <w:tc>
          <w:tcPr>
            <w:tcW w:w="1418" w:type="dxa"/>
            <w:gridSpan w:val="2"/>
            <w:shd w:val="solid" w:color="FFFFFF" w:fill="auto"/>
            <w:tcMar>
              <w:top w:w="0" w:type="dxa"/>
              <w:left w:w="0" w:type="dxa"/>
              <w:bottom w:w="0" w:type="dxa"/>
              <w:right w:w="0" w:type="dxa"/>
            </w:tcMar>
            <w:vAlign w:val="center"/>
          </w:tcPr>
          <w:p w14:paraId="1FC8453E" w14:textId="77777777" w:rsidR="0064788B" w:rsidRPr="00F224C1" w:rsidRDefault="0064788B" w:rsidP="006A7C9D">
            <w:pPr>
              <w:spacing w:before="60" w:after="60" w:line="264" w:lineRule="auto"/>
              <w:jc w:val="center"/>
              <w:rPr>
                <w:b/>
                <w:sz w:val="24"/>
                <w:szCs w:val="24"/>
              </w:rPr>
            </w:pPr>
            <w:r w:rsidRPr="00F224C1">
              <w:rPr>
                <w:b/>
                <w:sz w:val="24"/>
                <w:szCs w:val="24"/>
              </w:rPr>
              <w:t>Đất phi nông nghiệp không phải là đất ở</w:t>
            </w:r>
          </w:p>
        </w:tc>
        <w:tc>
          <w:tcPr>
            <w:tcW w:w="1559" w:type="dxa"/>
            <w:gridSpan w:val="2"/>
            <w:shd w:val="solid" w:color="FFFFFF" w:fill="auto"/>
            <w:tcMar>
              <w:top w:w="0" w:type="dxa"/>
              <w:left w:w="0" w:type="dxa"/>
              <w:bottom w:w="0" w:type="dxa"/>
              <w:right w:w="0" w:type="dxa"/>
            </w:tcMar>
            <w:vAlign w:val="center"/>
          </w:tcPr>
          <w:p w14:paraId="611517C4" w14:textId="77777777" w:rsidR="0064788B" w:rsidRPr="00F224C1" w:rsidRDefault="0064788B" w:rsidP="006A7C9D">
            <w:pPr>
              <w:spacing w:before="60" w:after="60" w:line="264" w:lineRule="auto"/>
              <w:jc w:val="center"/>
              <w:rPr>
                <w:b/>
                <w:sz w:val="24"/>
                <w:szCs w:val="24"/>
              </w:rPr>
            </w:pPr>
            <w:r w:rsidRPr="00F224C1">
              <w:rPr>
                <w:b/>
                <w:sz w:val="24"/>
                <w:szCs w:val="24"/>
              </w:rPr>
              <w:t>Đất nông nghiệp</w:t>
            </w:r>
          </w:p>
        </w:tc>
      </w:tr>
      <w:tr w:rsidR="0026495D" w:rsidRPr="00F224C1" w14:paraId="58F1B5B3" w14:textId="77777777" w:rsidTr="001924D4">
        <w:trPr>
          <w:tblHeader/>
        </w:trPr>
        <w:tc>
          <w:tcPr>
            <w:tcW w:w="560" w:type="dxa"/>
            <w:vMerge/>
            <w:vAlign w:val="center"/>
          </w:tcPr>
          <w:p w14:paraId="329EB915" w14:textId="77777777" w:rsidR="0064788B" w:rsidRPr="00F224C1" w:rsidRDefault="0064788B" w:rsidP="006A7C9D">
            <w:pPr>
              <w:spacing w:before="60" w:after="60" w:line="264" w:lineRule="auto"/>
              <w:jc w:val="center"/>
              <w:rPr>
                <w:sz w:val="24"/>
                <w:szCs w:val="24"/>
              </w:rPr>
            </w:pPr>
          </w:p>
        </w:tc>
        <w:tc>
          <w:tcPr>
            <w:tcW w:w="2847" w:type="dxa"/>
            <w:vMerge/>
            <w:vAlign w:val="center"/>
          </w:tcPr>
          <w:p w14:paraId="0E2F2E54" w14:textId="77777777" w:rsidR="0064788B" w:rsidRPr="00F224C1" w:rsidRDefault="0064788B" w:rsidP="006A7C9D">
            <w:pPr>
              <w:spacing w:before="60" w:after="60" w:line="264" w:lineRule="auto"/>
              <w:rPr>
                <w:sz w:val="24"/>
                <w:szCs w:val="24"/>
              </w:rPr>
            </w:pPr>
          </w:p>
        </w:tc>
        <w:tc>
          <w:tcPr>
            <w:tcW w:w="851" w:type="dxa"/>
            <w:vMerge/>
            <w:vAlign w:val="center"/>
          </w:tcPr>
          <w:p w14:paraId="4311075F" w14:textId="77777777" w:rsidR="0064788B" w:rsidRPr="00F224C1" w:rsidRDefault="0064788B" w:rsidP="006A7C9D">
            <w:pPr>
              <w:spacing w:before="60" w:after="60" w:line="264" w:lineRule="auto"/>
              <w:jc w:val="center"/>
              <w:rPr>
                <w:sz w:val="24"/>
                <w:szCs w:val="24"/>
              </w:rPr>
            </w:pPr>
          </w:p>
        </w:tc>
        <w:tc>
          <w:tcPr>
            <w:tcW w:w="709" w:type="dxa"/>
            <w:shd w:val="solid" w:color="FFFFFF" w:fill="auto"/>
            <w:tcMar>
              <w:top w:w="0" w:type="dxa"/>
              <w:left w:w="0" w:type="dxa"/>
              <w:bottom w:w="0" w:type="dxa"/>
              <w:right w:w="0" w:type="dxa"/>
            </w:tcMar>
            <w:vAlign w:val="center"/>
          </w:tcPr>
          <w:p w14:paraId="6DC5CF92" w14:textId="77777777" w:rsidR="0064788B" w:rsidRPr="00F224C1" w:rsidRDefault="0064788B" w:rsidP="006A7C9D">
            <w:pPr>
              <w:spacing w:before="60" w:after="60" w:line="264" w:lineRule="auto"/>
              <w:jc w:val="center"/>
              <w:rPr>
                <w:sz w:val="24"/>
                <w:szCs w:val="24"/>
              </w:rPr>
            </w:pPr>
            <w:r w:rsidRPr="00F224C1">
              <w:rPr>
                <w:sz w:val="24"/>
                <w:szCs w:val="24"/>
              </w:rPr>
              <w:t>Nội nghiệp</w:t>
            </w:r>
          </w:p>
        </w:tc>
        <w:tc>
          <w:tcPr>
            <w:tcW w:w="850" w:type="dxa"/>
            <w:shd w:val="solid" w:color="FFFFFF" w:fill="auto"/>
            <w:tcMar>
              <w:top w:w="0" w:type="dxa"/>
              <w:left w:w="0" w:type="dxa"/>
              <w:bottom w:w="0" w:type="dxa"/>
              <w:right w:w="0" w:type="dxa"/>
            </w:tcMar>
            <w:vAlign w:val="center"/>
          </w:tcPr>
          <w:p w14:paraId="58B8F778" w14:textId="77777777" w:rsidR="0064788B" w:rsidRPr="00F224C1" w:rsidRDefault="0064788B" w:rsidP="006A7C9D">
            <w:pPr>
              <w:spacing w:before="60" w:after="60" w:line="264" w:lineRule="auto"/>
              <w:jc w:val="center"/>
              <w:rPr>
                <w:sz w:val="24"/>
                <w:szCs w:val="24"/>
              </w:rPr>
            </w:pPr>
            <w:r w:rsidRPr="00F224C1">
              <w:rPr>
                <w:sz w:val="24"/>
                <w:szCs w:val="24"/>
              </w:rPr>
              <w:t>Ngoại nghiệp</w:t>
            </w:r>
          </w:p>
        </w:tc>
        <w:tc>
          <w:tcPr>
            <w:tcW w:w="709" w:type="dxa"/>
            <w:shd w:val="solid" w:color="FFFFFF" w:fill="auto"/>
            <w:tcMar>
              <w:top w:w="0" w:type="dxa"/>
              <w:left w:w="0" w:type="dxa"/>
              <w:bottom w:w="0" w:type="dxa"/>
              <w:right w:w="0" w:type="dxa"/>
            </w:tcMar>
            <w:vAlign w:val="center"/>
          </w:tcPr>
          <w:p w14:paraId="4AFA91EE" w14:textId="77777777" w:rsidR="0064788B" w:rsidRPr="00F224C1" w:rsidRDefault="0064788B" w:rsidP="006A7C9D">
            <w:pPr>
              <w:spacing w:before="60" w:after="60" w:line="264" w:lineRule="auto"/>
              <w:jc w:val="center"/>
              <w:rPr>
                <w:sz w:val="24"/>
                <w:szCs w:val="24"/>
              </w:rPr>
            </w:pPr>
            <w:r w:rsidRPr="00F224C1">
              <w:rPr>
                <w:sz w:val="24"/>
                <w:szCs w:val="24"/>
              </w:rPr>
              <w:t>Nội nghiệp</w:t>
            </w:r>
          </w:p>
        </w:tc>
        <w:tc>
          <w:tcPr>
            <w:tcW w:w="709" w:type="dxa"/>
            <w:shd w:val="solid" w:color="FFFFFF" w:fill="auto"/>
            <w:tcMar>
              <w:top w:w="0" w:type="dxa"/>
              <w:left w:w="0" w:type="dxa"/>
              <w:bottom w:w="0" w:type="dxa"/>
              <w:right w:w="0" w:type="dxa"/>
            </w:tcMar>
            <w:vAlign w:val="center"/>
          </w:tcPr>
          <w:p w14:paraId="09BD416A" w14:textId="77777777" w:rsidR="0064788B" w:rsidRPr="00F224C1" w:rsidRDefault="0064788B" w:rsidP="006A7C9D">
            <w:pPr>
              <w:spacing w:before="60" w:after="60" w:line="264" w:lineRule="auto"/>
              <w:jc w:val="center"/>
              <w:rPr>
                <w:sz w:val="24"/>
                <w:szCs w:val="24"/>
              </w:rPr>
            </w:pPr>
            <w:r w:rsidRPr="00F224C1">
              <w:rPr>
                <w:sz w:val="24"/>
                <w:szCs w:val="24"/>
              </w:rPr>
              <w:t>Ngoại nghiệp</w:t>
            </w:r>
          </w:p>
        </w:tc>
        <w:tc>
          <w:tcPr>
            <w:tcW w:w="850" w:type="dxa"/>
            <w:shd w:val="solid" w:color="FFFFFF" w:fill="auto"/>
            <w:tcMar>
              <w:top w:w="0" w:type="dxa"/>
              <w:left w:w="0" w:type="dxa"/>
              <w:bottom w:w="0" w:type="dxa"/>
              <w:right w:w="0" w:type="dxa"/>
            </w:tcMar>
            <w:vAlign w:val="center"/>
          </w:tcPr>
          <w:p w14:paraId="3C832CD7" w14:textId="77777777" w:rsidR="0064788B" w:rsidRPr="00F224C1" w:rsidRDefault="0064788B" w:rsidP="006A7C9D">
            <w:pPr>
              <w:spacing w:before="60" w:after="60" w:line="264" w:lineRule="auto"/>
              <w:jc w:val="center"/>
              <w:rPr>
                <w:sz w:val="24"/>
                <w:szCs w:val="24"/>
              </w:rPr>
            </w:pPr>
            <w:r w:rsidRPr="00F224C1">
              <w:rPr>
                <w:sz w:val="24"/>
                <w:szCs w:val="24"/>
              </w:rPr>
              <w:t>Nội nghiệp</w:t>
            </w:r>
          </w:p>
        </w:tc>
        <w:tc>
          <w:tcPr>
            <w:tcW w:w="709" w:type="dxa"/>
            <w:shd w:val="solid" w:color="FFFFFF" w:fill="auto"/>
            <w:tcMar>
              <w:top w:w="0" w:type="dxa"/>
              <w:left w:w="0" w:type="dxa"/>
              <w:bottom w:w="0" w:type="dxa"/>
              <w:right w:w="0" w:type="dxa"/>
            </w:tcMar>
            <w:vAlign w:val="center"/>
          </w:tcPr>
          <w:p w14:paraId="0F5C09D4" w14:textId="77777777" w:rsidR="0064788B" w:rsidRPr="00F224C1" w:rsidRDefault="0064788B" w:rsidP="006A7C9D">
            <w:pPr>
              <w:spacing w:before="60" w:after="60" w:line="264" w:lineRule="auto"/>
              <w:jc w:val="center"/>
              <w:rPr>
                <w:sz w:val="24"/>
                <w:szCs w:val="24"/>
              </w:rPr>
            </w:pPr>
            <w:r w:rsidRPr="00F224C1">
              <w:rPr>
                <w:sz w:val="24"/>
                <w:szCs w:val="24"/>
              </w:rPr>
              <w:t>Ngoại nghiệp</w:t>
            </w:r>
          </w:p>
        </w:tc>
      </w:tr>
      <w:tr w:rsidR="0026495D" w:rsidRPr="00F224C1" w14:paraId="6B3CA790" w14:textId="77777777" w:rsidTr="001924D4">
        <w:tc>
          <w:tcPr>
            <w:tcW w:w="560" w:type="dxa"/>
            <w:shd w:val="solid" w:color="FFFFFF" w:fill="auto"/>
            <w:tcMar>
              <w:top w:w="0" w:type="dxa"/>
              <w:left w:w="0" w:type="dxa"/>
              <w:bottom w:w="0" w:type="dxa"/>
              <w:right w:w="0" w:type="dxa"/>
            </w:tcMar>
            <w:vAlign w:val="center"/>
          </w:tcPr>
          <w:p w14:paraId="4BD469E5" w14:textId="77777777" w:rsidR="0064788B" w:rsidRPr="00F224C1" w:rsidRDefault="0064788B" w:rsidP="006A7C9D">
            <w:pPr>
              <w:spacing w:before="60" w:after="60" w:line="264" w:lineRule="auto"/>
              <w:jc w:val="center"/>
              <w:rPr>
                <w:sz w:val="24"/>
                <w:szCs w:val="24"/>
              </w:rPr>
            </w:pPr>
            <w:r w:rsidRPr="00F224C1">
              <w:rPr>
                <w:sz w:val="24"/>
                <w:szCs w:val="24"/>
              </w:rPr>
              <w:t>1</w:t>
            </w:r>
          </w:p>
        </w:tc>
        <w:tc>
          <w:tcPr>
            <w:tcW w:w="2847" w:type="dxa"/>
            <w:shd w:val="solid" w:color="FFFFFF" w:fill="auto"/>
            <w:tcMar>
              <w:top w:w="0" w:type="dxa"/>
              <w:left w:w="0" w:type="dxa"/>
              <w:bottom w:w="0" w:type="dxa"/>
              <w:right w:w="0" w:type="dxa"/>
            </w:tcMar>
            <w:vAlign w:val="center"/>
          </w:tcPr>
          <w:p w14:paraId="2EEF562D" w14:textId="77777777" w:rsidR="0064788B" w:rsidRPr="00F224C1" w:rsidRDefault="0064788B" w:rsidP="006A7C9D">
            <w:pPr>
              <w:spacing w:before="60" w:after="60" w:line="264" w:lineRule="auto"/>
              <w:ind w:left="33" w:right="58"/>
              <w:rPr>
                <w:sz w:val="24"/>
                <w:szCs w:val="24"/>
              </w:rPr>
            </w:pPr>
            <w:r w:rsidRPr="00F224C1">
              <w:rPr>
                <w:sz w:val="24"/>
                <w:szCs w:val="24"/>
              </w:rPr>
              <w:t>Bàn làm việc</w:t>
            </w:r>
          </w:p>
        </w:tc>
        <w:tc>
          <w:tcPr>
            <w:tcW w:w="851" w:type="dxa"/>
            <w:shd w:val="solid" w:color="FFFFFF" w:fill="auto"/>
            <w:tcMar>
              <w:top w:w="0" w:type="dxa"/>
              <w:left w:w="0" w:type="dxa"/>
              <w:bottom w:w="0" w:type="dxa"/>
              <w:right w:w="0" w:type="dxa"/>
            </w:tcMar>
            <w:vAlign w:val="center"/>
          </w:tcPr>
          <w:p w14:paraId="2EC9C9FA" w14:textId="77777777" w:rsidR="0064788B" w:rsidRPr="00F224C1" w:rsidRDefault="0064788B" w:rsidP="006A7C9D">
            <w:pPr>
              <w:spacing w:before="60" w:after="60" w:line="264" w:lineRule="auto"/>
              <w:ind w:left="33" w:right="58"/>
              <w:jc w:val="center"/>
              <w:rPr>
                <w:sz w:val="24"/>
                <w:szCs w:val="24"/>
              </w:rPr>
            </w:pPr>
            <w:r w:rsidRPr="00F224C1">
              <w:rPr>
                <w:sz w:val="24"/>
                <w:szCs w:val="24"/>
              </w:rPr>
              <w:t>Cái</w:t>
            </w:r>
          </w:p>
        </w:tc>
        <w:tc>
          <w:tcPr>
            <w:tcW w:w="709" w:type="dxa"/>
            <w:shd w:val="solid" w:color="FFFFFF" w:fill="auto"/>
            <w:tcMar>
              <w:top w:w="0" w:type="dxa"/>
              <w:left w:w="0" w:type="dxa"/>
              <w:bottom w:w="0" w:type="dxa"/>
              <w:right w:w="0" w:type="dxa"/>
            </w:tcMar>
            <w:vAlign w:val="center"/>
          </w:tcPr>
          <w:p w14:paraId="1C69BC63" w14:textId="77777777" w:rsidR="0064788B" w:rsidRPr="00F224C1" w:rsidRDefault="0064788B" w:rsidP="006A7C9D">
            <w:pPr>
              <w:spacing w:before="60" w:after="60" w:line="264" w:lineRule="auto"/>
              <w:ind w:left="33" w:right="58"/>
              <w:jc w:val="right"/>
              <w:rPr>
                <w:sz w:val="24"/>
                <w:szCs w:val="24"/>
              </w:rPr>
            </w:pPr>
            <w:r w:rsidRPr="00F224C1">
              <w:rPr>
                <w:sz w:val="24"/>
                <w:szCs w:val="24"/>
              </w:rPr>
              <w:t>60,00</w:t>
            </w:r>
          </w:p>
        </w:tc>
        <w:tc>
          <w:tcPr>
            <w:tcW w:w="850" w:type="dxa"/>
            <w:shd w:val="solid" w:color="FFFFFF" w:fill="auto"/>
            <w:tcMar>
              <w:top w:w="0" w:type="dxa"/>
              <w:left w:w="0" w:type="dxa"/>
              <w:bottom w:w="0" w:type="dxa"/>
              <w:right w:w="0" w:type="dxa"/>
            </w:tcMar>
            <w:vAlign w:val="center"/>
          </w:tcPr>
          <w:p w14:paraId="1F6CD97D" w14:textId="77777777" w:rsidR="0064788B" w:rsidRPr="00F224C1" w:rsidRDefault="0064788B" w:rsidP="006A7C9D">
            <w:pPr>
              <w:spacing w:before="60" w:after="60" w:line="264" w:lineRule="auto"/>
              <w:ind w:left="33" w:right="58"/>
              <w:jc w:val="right"/>
              <w:rPr>
                <w:sz w:val="24"/>
                <w:szCs w:val="24"/>
              </w:rPr>
            </w:pPr>
          </w:p>
        </w:tc>
        <w:tc>
          <w:tcPr>
            <w:tcW w:w="709" w:type="dxa"/>
            <w:shd w:val="solid" w:color="FFFFFF" w:fill="auto"/>
            <w:tcMar>
              <w:top w:w="0" w:type="dxa"/>
              <w:left w:w="0" w:type="dxa"/>
              <w:bottom w:w="0" w:type="dxa"/>
              <w:right w:w="0" w:type="dxa"/>
            </w:tcMar>
            <w:vAlign w:val="center"/>
          </w:tcPr>
          <w:p w14:paraId="2DE05ABE" w14:textId="77777777" w:rsidR="0064788B" w:rsidRPr="00F224C1" w:rsidRDefault="0064788B" w:rsidP="006A7C9D">
            <w:pPr>
              <w:spacing w:before="60" w:after="60" w:line="264" w:lineRule="auto"/>
              <w:ind w:left="33" w:right="58"/>
              <w:jc w:val="right"/>
              <w:rPr>
                <w:sz w:val="24"/>
                <w:szCs w:val="24"/>
              </w:rPr>
            </w:pPr>
            <w:r w:rsidRPr="00F224C1">
              <w:rPr>
                <w:sz w:val="24"/>
                <w:szCs w:val="24"/>
              </w:rPr>
              <w:t>66,40</w:t>
            </w:r>
          </w:p>
        </w:tc>
        <w:tc>
          <w:tcPr>
            <w:tcW w:w="709" w:type="dxa"/>
            <w:shd w:val="solid" w:color="FFFFFF" w:fill="auto"/>
            <w:tcMar>
              <w:top w:w="0" w:type="dxa"/>
              <w:left w:w="0" w:type="dxa"/>
              <w:bottom w:w="0" w:type="dxa"/>
              <w:right w:w="0" w:type="dxa"/>
            </w:tcMar>
            <w:vAlign w:val="center"/>
          </w:tcPr>
          <w:p w14:paraId="1305E5B2" w14:textId="77777777" w:rsidR="0064788B" w:rsidRPr="00F224C1" w:rsidRDefault="0064788B" w:rsidP="006A7C9D">
            <w:pPr>
              <w:spacing w:before="60" w:after="60" w:line="264" w:lineRule="auto"/>
              <w:ind w:left="33" w:right="58"/>
              <w:jc w:val="right"/>
              <w:rPr>
                <w:sz w:val="24"/>
                <w:szCs w:val="24"/>
              </w:rPr>
            </w:pPr>
          </w:p>
        </w:tc>
        <w:tc>
          <w:tcPr>
            <w:tcW w:w="850" w:type="dxa"/>
            <w:shd w:val="solid" w:color="FFFFFF" w:fill="auto"/>
            <w:tcMar>
              <w:top w:w="0" w:type="dxa"/>
              <w:left w:w="0" w:type="dxa"/>
              <w:bottom w:w="0" w:type="dxa"/>
              <w:right w:w="0" w:type="dxa"/>
            </w:tcMar>
            <w:vAlign w:val="center"/>
          </w:tcPr>
          <w:p w14:paraId="644999C1" w14:textId="77777777" w:rsidR="0064788B" w:rsidRPr="00F224C1" w:rsidRDefault="0064788B" w:rsidP="006A7C9D">
            <w:pPr>
              <w:spacing w:before="60" w:after="60" w:line="264" w:lineRule="auto"/>
              <w:ind w:left="33" w:right="58"/>
              <w:jc w:val="right"/>
              <w:rPr>
                <w:sz w:val="24"/>
                <w:szCs w:val="24"/>
              </w:rPr>
            </w:pPr>
            <w:r w:rsidRPr="00F224C1">
              <w:rPr>
                <w:sz w:val="24"/>
                <w:szCs w:val="24"/>
              </w:rPr>
              <w:t>53,60</w:t>
            </w:r>
          </w:p>
        </w:tc>
        <w:tc>
          <w:tcPr>
            <w:tcW w:w="709" w:type="dxa"/>
            <w:shd w:val="solid" w:color="FFFFFF" w:fill="auto"/>
            <w:tcMar>
              <w:top w:w="0" w:type="dxa"/>
              <w:left w:w="0" w:type="dxa"/>
              <w:bottom w:w="0" w:type="dxa"/>
              <w:right w:w="0" w:type="dxa"/>
            </w:tcMar>
            <w:vAlign w:val="center"/>
          </w:tcPr>
          <w:p w14:paraId="769C74E0" w14:textId="77777777" w:rsidR="0064788B" w:rsidRPr="00F224C1" w:rsidRDefault="0064788B" w:rsidP="006A7C9D">
            <w:pPr>
              <w:spacing w:before="60" w:after="60" w:line="264" w:lineRule="auto"/>
              <w:ind w:left="33" w:right="58"/>
              <w:jc w:val="right"/>
              <w:rPr>
                <w:sz w:val="24"/>
                <w:szCs w:val="24"/>
              </w:rPr>
            </w:pPr>
          </w:p>
        </w:tc>
      </w:tr>
      <w:tr w:rsidR="0026495D" w:rsidRPr="00F224C1" w14:paraId="3C4C73E3" w14:textId="77777777" w:rsidTr="001924D4">
        <w:tc>
          <w:tcPr>
            <w:tcW w:w="560" w:type="dxa"/>
            <w:shd w:val="solid" w:color="FFFFFF" w:fill="auto"/>
            <w:tcMar>
              <w:top w:w="0" w:type="dxa"/>
              <w:left w:w="0" w:type="dxa"/>
              <w:bottom w:w="0" w:type="dxa"/>
              <w:right w:w="0" w:type="dxa"/>
            </w:tcMar>
            <w:vAlign w:val="center"/>
          </w:tcPr>
          <w:p w14:paraId="10F538A0" w14:textId="77777777" w:rsidR="0064788B" w:rsidRPr="00F224C1" w:rsidRDefault="0064788B" w:rsidP="006A7C9D">
            <w:pPr>
              <w:spacing w:before="60" w:after="60" w:line="264" w:lineRule="auto"/>
              <w:jc w:val="center"/>
              <w:rPr>
                <w:sz w:val="24"/>
                <w:szCs w:val="24"/>
              </w:rPr>
            </w:pPr>
            <w:r w:rsidRPr="00F224C1">
              <w:rPr>
                <w:sz w:val="24"/>
                <w:szCs w:val="24"/>
              </w:rPr>
              <w:t>2</w:t>
            </w:r>
          </w:p>
        </w:tc>
        <w:tc>
          <w:tcPr>
            <w:tcW w:w="2847" w:type="dxa"/>
            <w:shd w:val="solid" w:color="FFFFFF" w:fill="auto"/>
            <w:tcMar>
              <w:top w:w="0" w:type="dxa"/>
              <w:left w:w="0" w:type="dxa"/>
              <w:bottom w:w="0" w:type="dxa"/>
              <w:right w:w="0" w:type="dxa"/>
            </w:tcMar>
            <w:vAlign w:val="center"/>
          </w:tcPr>
          <w:p w14:paraId="2A8A0899" w14:textId="77777777" w:rsidR="0064788B" w:rsidRPr="00F224C1" w:rsidRDefault="0064788B" w:rsidP="006A7C9D">
            <w:pPr>
              <w:spacing w:before="60" w:after="60" w:line="264" w:lineRule="auto"/>
              <w:ind w:left="33" w:right="58"/>
              <w:rPr>
                <w:sz w:val="24"/>
                <w:szCs w:val="24"/>
              </w:rPr>
            </w:pPr>
            <w:r w:rsidRPr="00F224C1">
              <w:rPr>
                <w:sz w:val="24"/>
                <w:szCs w:val="24"/>
              </w:rPr>
              <w:t>Ghế văn phòng</w:t>
            </w:r>
          </w:p>
        </w:tc>
        <w:tc>
          <w:tcPr>
            <w:tcW w:w="851" w:type="dxa"/>
            <w:shd w:val="solid" w:color="FFFFFF" w:fill="auto"/>
            <w:tcMar>
              <w:top w:w="0" w:type="dxa"/>
              <w:left w:w="0" w:type="dxa"/>
              <w:bottom w:w="0" w:type="dxa"/>
              <w:right w:w="0" w:type="dxa"/>
            </w:tcMar>
            <w:vAlign w:val="center"/>
          </w:tcPr>
          <w:p w14:paraId="0C78B173" w14:textId="77777777" w:rsidR="0064788B" w:rsidRPr="00F224C1" w:rsidRDefault="0064788B" w:rsidP="006A7C9D">
            <w:pPr>
              <w:spacing w:before="60" w:after="60" w:line="264" w:lineRule="auto"/>
              <w:ind w:left="33" w:right="58"/>
              <w:jc w:val="center"/>
              <w:rPr>
                <w:sz w:val="24"/>
                <w:szCs w:val="24"/>
              </w:rPr>
            </w:pPr>
            <w:r w:rsidRPr="00F224C1">
              <w:rPr>
                <w:sz w:val="24"/>
                <w:szCs w:val="24"/>
              </w:rPr>
              <w:t>Cái</w:t>
            </w:r>
          </w:p>
        </w:tc>
        <w:tc>
          <w:tcPr>
            <w:tcW w:w="709" w:type="dxa"/>
            <w:shd w:val="solid" w:color="FFFFFF" w:fill="auto"/>
            <w:tcMar>
              <w:top w:w="0" w:type="dxa"/>
              <w:left w:w="0" w:type="dxa"/>
              <w:bottom w:w="0" w:type="dxa"/>
              <w:right w:w="0" w:type="dxa"/>
            </w:tcMar>
            <w:vAlign w:val="center"/>
          </w:tcPr>
          <w:p w14:paraId="591A2FB8" w14:textId="77777777" w:rsidR="0064788B" w:rsidRPr="00F224C1" w:rsidRDefault="0064788B" w:rsidP="006A7C9D">
            <w:pPr>
              <w:spacing w:before="60" w:after="60" w:line="264" w:lineRule="auto"/>
              <w:ind w:left="33" w:right="58"/>
              <w:jc w:val="right"/>
              <w:rPr>
                <w:sz w:val="24"/>
                <w:szCs w:val="24"/>
              </w:rPr>
            </w:pPr>
            <w:r w:rsidRPr="00F224C1">
              <w:rPr>
                <w:sz w:val="24"/>
                <w:szCs w:val="24"/>
              </w:rPr>
              <w:t>60,00</w:t>
            </w:r>
          </w:p>
        </w:tc>
        <w:tc>
          <w:tcPr>
            <w:tcW w:w="850" w:type="dxa"/>
            <w:shd w:val="solid" w:color="FFFFFF" w:fill="auto"/>
            <w:tcMar>
              <w:top w:w="0" w:type="dxa"/>
              <w:left w:w="0" w:type="dxa"/>
              <w:bottom w:w="0" w:type="dxa"/>
              <w:right w:w="0" w:type="dxa"/>
            </w:tcMar>
            <w:vAlign w:val="center"/>
          </w:tcPr>
          <w:p w14:paraId="5CA57E2F" w14:textId="77777777" w:rsidR="0064788B" w:rsidRPr="00F224C1" w:rsidRDefault="0064788B" w:rsidP="006A7C9D">
            <w:pPr>
              <w:spacing w:before="60" w:after="60" w:line="264" w:lineRule="auto"/>
              <w:ind w:left="33" w:right="58"/>
              <w:jc w:val="right"/>
              <w:rPr>
                <w:sz w:val="24"/>
                <w:szCs w:val="24"/>
              </w:rPr>
            </w:pPr>
          </w:p>
        </w:tc>
        <w:tc>
          <w:tcPr>
            <w:tcW w:w="709" w:type="dxa"/>
            <w:shd w:val="solid" w:color="FFFFFF" w:fill="auto"/>
            <w:tcMar>
              <w:top w:w="0" w:type="dxa"/>
              <w:left w:w="0" w:type="dxa"/>
              <w:bottom w:w="0" w:type="dxa"/>
              <w:right w:w="0" w:type="dxa"/>
            </w:tcMar>
            <w:vAlign w:val="center"/>
          </w:tcPr>
          <w:p w14:paraId="53E6B0D5" w14:textId="77777777" w:rsidR="0064788B" w:rsidRPr="00F224C1" w:rsidRDefault="0064788B" w:rsidP="006A7C9D">
            <w:pPr>
              <w:spacing w:before="60" w:after="60" w:line="264" w:lineRule="auto"/>
              <w:ind w:left="33" w:right="58"/>
              <w:jc w:val="right"/>
              <w:rPr>
                <w:sz w:val="24"/>
                <w:szCs w:val="24"/>
              </w:rPr>
            </w:pPr>
            <w:r w:rsidRPr="00F224C1">
              <w:rPr>
                <w:sz w:val="24"/>
                <w:szCs w:val="24"/>
              </w:rPr>
              <w:t>66,40</w:t>
            </w:r>
          </w:p>
        </w:tc>
        <w:tc>
          <w:tcPr>
            <w:tcW w:w="709" w:type="dxa"/>
            <w:shd w:val="solid" w:color="FFFFFF" w:fill="auto"/>
            <w:tcMar>
              <w:top w:w="0" w:type="dxa"/>
              <w:left w:w="0" w:type="dxa"/>
              <w:bottom w:w="0" w:type="dxa"/>
              <w:right w:w="0" w:type="dxa"/>
            </w:tcMar>
            <w:vAlign w:val="center"/>
          </w:tcPr>
          <w:p w14:paraId="541ABA76" w14:textId="77777777" w:rsidR="0064788B" w:rsidRPr="00F224C1" w:rsidRDefault="0064788B" w:rsidP="006A7C9D">
            <w:pPr>
              <w:spacing w:before="60" w:after="60" w:line="264" w:lineRule="auto"/>
              <w:ind w:left="33" w:right="58"/>
              <w:jc w:val="right"/>
              <w:rPr>
                <w:sz w:val="24"/>
                <w:szCs w:val="24"/>
              </w:rPr>
            </w:pPr>
          </w:p>
        </w:tc>
        <w:tc>
          <w:tcPr>
            <w:tcW w:w="850" w:type="dxa"/>
            <w:shd w:val="solid" w:color="FFFFFF" w:fill="auto"/>
            <w:tcMar>
              <w:top w:w="0" w:type="dxa"/>
              <w:left w:w="0" w:type="dxa"/>
              <w:bottom w:w="0" w:type="dxa"/>
              <w:right w:w="0" w:type="dxa"/>
            </w:tcMar>
            <w:vAlign w:val="center"/>
          </w:tcPr>
          <w:p w14:paraId="20702DF7" w14:textId="77777777" w:rsidR="0064788B" w:rsidRPr="00F224C1" w:rsidRDefault="0064788B" w:rsidP="006A7C9D">
            <w:pPr>
              <w:spacing w:before="60" w:after="60" w:line="264" w:lineRule="auto"/>
              <w:ind w:left="33" w:right="58"/>
              <w:jc w:val="right"/>
              <w:rPr>
                <w:sz w:val="24"/>
                <w:szCs w:val="24"/>
              </w:rPr>
            </w:pPr>
            <w:r w:rsidRPr="00F224C1">
              <w:rPr>
                <w:sz w:val="24"/>
                <w:szCs w:val="24"/>
              </w:rPr>
              <w:t>53,60</w:t>
            </w:r>
          </w:p>
        </w:tc>
        <w:tc>
          <w:tcPr>
            <w:tcW w:w="709" w:type="dxa"/>
            <w:shd w:val="solid" w:color="FFFFFF" w:fill="auto"/>
            <w:tcMar>
              <w:top w:w="0" w:type="dxa"/>
              <w:left w:w="0" w:type="dxa"/>
              <w:bottom w:w="0" w:type="dxa"/>
              <w:right w:w="0" w:type="dxa"/>
            </w:tcMar>
            <w:vAlign w:val="center"/>
          </w:tcPr>
          <w:p w14:paraId="0AA02231" w14:textId="77777777" w:rsidR="0064788B" w:rsidRPr="00F224C1" w:rsidRDefault="0064788B" w:rsidP="006A7C9D">
            <w:pPr>
              <w:spacing w:before="60" w:after="60" w:line="264" w:lineRule="auto"/>
              <w:ind w:left="33" w:right="58"/>
              <w:jc w:val="right"/>
              <w:rPr>
                <w:sz w:val="24"/>
                <w:szCs w:val="24"/>
              </w:rPr>
            </w:pPr>
          </w:p>
        </w:tc>
      </w:tr>
      <w:tr w:rsidR="0026495D" w:rsidRPr="00F224C1" w14:paraId="0DD8FC7C" w14:textId="77777777" w:rsidTr="001924D4">
        <w:tc>
          <w:tcPr>
            <w:tcW w:w="560" w:type="dxa"/>
            <w:shd w:val="solid" w:color="FFFFFF" w:fill="auto"/>
            <w:tcMar>
              <w:top w:w="0" w:type="dxa"/>
              <w:left w:w="0" w:type="dxa"/>
              <w:bottom w:w="0" w:type="dxa"/>
              <w:right w:w="0" w:type="dxa"/>
            </w:tcMar>
            <w:vAlign w:val="center"/>
          </w:tcPr>
          <w:p w14:paraId="5C06AD3F" w14:textId="77777777" w:rsidR="0064788B" w:rsidRPr="00F224C1" w:rsidRDefault="0064788B" w:rsidP="006A7C9D">
            <w:pPr>
              <w:spacing w:before="60" w:after="60" w:line="264" w:lineRule="auto"/>
              <w:jc w:val="center"/>
              <w:rPr>
                <w:sz w:val="24"/>
                <w:szCs w:val="24"/>
              </w:rPr>
            </w:pPr>
            <w:r w:rsidRPr="00F224C1">
              <w:rPr>
                <w:sz w:val="24"/>
                <w:szCs w:val="24"/>
              </w:rPr>
              <w:t>3</w:t>
            </w:r>
          </w:p>
        </w:tc>
        <w:tc>
          <w:tcPr>
            <w:tcW w:w="2847" w:type="dxa"/>
            <w:shd w:val="solid" w:color="FFFFFF" w:fill="auto"/>
            <w:tcMar>
              <w:top w:w="0" w:type="dxa"/>
              <w:left w:w="0" w:type="dxa"/>
              <w:bottom w:w="0" w:type="dxa"/>
              <w:right w:w="0" w:type="dxa"/>
            </w:tcMar>
            <w:vAlign w:val="center"/>
          </w:tcPr>
          <w:p w14:paraId="0731254E" w14:textId="77777777" w:rsidR="0064788B" w:rsidRPr="00F224C1" w:rsidRDefault="0064788B" w:rsidP="006A7C9D">
            <w:pPr>
              <w:spacing w:before="60" w:after="60" w:line="264" w:lineRule="auto"/>
              <w:ind w:left="33" w:right="58"/>
              <w:rPr>
                <w:sz w:val="24"/>
                <w:szCs w:val="24"/>
              </w:rPr>
            </w:pPr>
            <w:r w:rsidRPr="00F224C1">
              <w:rPr>
                <w:sz w:val="24"/>
                <w:szCs w:val="24"/>
              </w:rPr>
              <w:t>Tủ để tài liệu</w:t>
            </w:r>
          </w:p>
        </w:tc>
        <w:tc>
          <w:tcPr>
            <w:tcW w:w="851" w:type="dxa"/>
            <w:shd w:val="solid" w:color="FFFFFF" w:fill="auto"/>
            <w:tcMar>
              <w:top w:w="0" w:type="dxa"/>
              <w:left w:w="0" w:type="dxa"/>
              <w:bottom w:w="0" w:type="dxa"/>
              <w:right w:w="0" w:type="dxa"/>
            </w:tcMar>
            <w:vAlign w:val="center"/>
          </w:tcPr>
          <w:p w14:paraId="0370C588" w14:textId="77777777" w:rsidR="0064788B" w:rsidRPr="00F224C1" w:rsidRDefault="0064788B" w:rsidP="006A7C9D">
            <w:pPr>
              <w:spacing w:before="60" w:after="60" w:line="264" w:lineRule="auto"/>
              <w:ind w:left="33" w:right="58"/>
              <w:jc w:val="center"/>
              <w:rPr>
                <w:sz w:val="24"/>
                <w:szCs w:val="24"/>
              </w:rPr>
            </w:pPr>
            <w:r w:rsidRPr="00F224C1">
              <w:rPr>
                <w:sz w:val="24"/>
                <w:szCs w:val="24"/>
              </w:rPr>
              <w:t>Cái</w:t>
            </w:r>
          </w:p>
        </w:tc>
        <w:tc>
          <w:tcPr>
            <w:tcW w:w="709" w:type="dxa"/>
            <w:shd w:val="solid" w:color="FFFFFF" w:fill="auto"/>
            <w:tcMar>
              <w:top w:w="0" w:type="dxa"/>
              <w:left w:w="0" w:type="dxa"/>
              <w:bottom w:w="0" w:type="dxa"/>
              <w:right w:w="0" w:type="dxa"/>
            </w:tcMar>
            <w:vAlign w:val="center"/>
          </w:tcPr>
          <w:p w14:paraId="4D9CD27E" w14:textId="77777777" w:rsidR="0064788B" w:rsidRPr="00F224C1" w:rsidRDefault="0064788B" w:rsidP="006A7C9D">
            <w:pPr>
              <w:spacing w:before="60" w:after="60" w:line="264" w:lineRule="auto"/>
              <w:ind w:left="33" w:right="58"/>
              <w:jc w:val="right"/>
              <w:rPr>
                <w:sz w:val="24"/>
                <w:szCs w:val="24"/>
              </w:rPr>
            </w:pPr>
            <w:r w:rsidRPr="00F224C1">
              <w:rPr>
                <w:sz w:val="24"/>
                <w:szCs w:val="24"/>
              </w:rPr>
              <w:t>15,00</w:t>
            </w:r>
          </w:p>
        </w:tc>
        <w:tc>
          <w:tcPr>
            <w:tcW w:w="850" w:type="dxa"/>
            <w:shd w:val="solid" w:color="FFFFFF" w:fill="auto"/>
            <w:tcMar>
              <w:top w:w="0" w:type="dxa"/>
              <w:left w:w="0" w:type="dxa"/>
              <w:bottom w:w="0" w:type="dxa"/>
              <w:right w:w="0" w:type="dxa"/>
            </w:tcMar>
            <w:vAlign w:val="center"/>
          </w:tcPr>
          <w:p w14:paraId="1443FA4D" w14:textId="77777777" w:rsidR="0064788B" w:rsidRPr="00F224C1" w:rsidRDefault="0064788B" w:rsidP="006A7C9D">
            <w:pPr>
              <w:spacing w:before="60" w:after="60" w:line="264" w:lineRule="auto"/>
              <w:ind w:left="33" w:right="58"/>
              <w:jc w:val="right"/>
              <w:rPr>
                <w:sz w:val="24"/>
                <w:szCs w:val="24"/>
              </w:rPr>
            </w:pPr>
          </w:p>
        </w:tc>
        <w:tc>
          <w:tcPr>
            <w:tcW w:w="709" w:type="dxa"/>
            <w:shd w:val="solid" w:color="FFFFFF" w:fill="auto"/>
            <w:tcMar>
              <w:top w:w="0" w:type="dxa"/>
              <w:left w:w="0" w:type="dxa"/>
              <w:bottom w:w="0" w:type="dxa"/>
              <w:right w:w="0" w:type="dxa"/>
            </w:tcMar>
            <w:vAlign w:val="center"/>
          </w:tcPr>
          <w:p w14:paraId="0EE61D3D" w14:textId="77777777" w:rsidR="0064788B" w:rsidRPr="00F224C1" w:rsidRDefault="0064788B" w:rsidP="006A7C9D">
            <w:pPr>
              <w:spacing w:before="60" w:after="60" w:line="264" w:lineRule="auto"/>
              <w:ind w:left="33" w:right="58"/>
              <w:jc w:val="right"/>
              <w:rPr>
                <w:sz w:val="24"/>
                <w:szCs w:val="24"/>
              </w:rPr>
            </w:pPr>
            <w:r w:rsidRPr="00F224C1">
              <w:rPr>
                <w:sz w:val="24"/>
                <w:szCs w:val="24"/>
              </w:rPr>
              <w:t>16,60</w:t>
            </w:r>
          </w:p>
        </w:tc>
        <w:tc>
          <w:tcPr>
            <w:tcW w:w="709" w:type="dxa"/>
            <w:shd w:val="solid" w:color="FFFFFF" w:fill="auto"/>
            <w:tcMar>
              <w:top w:w="0" w:type="dxa"/>
              <w:left w:w="0" w:type="dxa"/>
              <w:bottom w:w="0" w:type="dxa"/>
              <w:right w:w="0" w:type="dxa"/>
            </w:tcMar>
            <w:vAlign w:val="center"/>
          </w:tcPr>
          <w:p w14:paraId="2CFC68A8" w14:textId="77777777" w:rsidR="0064788B" w:rsidRPr="00F224C1" w:rsidRDefault="0064788B" w:rsidP="006A7C9D">
            <w:pPr>
              <w:spacing w:before="60" w:after="60" w:line="264" w:lineRule="auto"/>
              <w:ind w:left="33" w:right="58"/>
              <w:jc w:val="right"/>
              <w:rPr>
                <w:sz w:val="24"/>
                <w:szCs w:val="24"/>
              </w:rPr>
            </w:pPr>
          </w:p>
        </w:tc>
        <w:tc>
          <w:tcPr>
            <w:tcW w:w="850" w:type="dxa"/>
            <w:shd w:val="solid" w:color="FFFFFF" w:fill="auto"/>
            <w:tcMar>
              <w:top w:w="0" w:type="dxa"/>
              <w:left w:w="0" w:type="dxa"/>
              <w:bottom w:w="0" w:type="dxa"/>
              <w:right w:w="0" w:type="dxa"/>
            </w:tcMar>
            <w:vAlign w:val="center"/>
          </w:tcPr>
          <w:p w14:paraId="6A47B10C" w14:textId="77777777" w:rsidR="0064788B" w:rsidRPr="00F224C1" w:rsidRDefault="0064788B" w:rsidP="006A7C9D">
            <w:pPr>
              <w:spacing w:before="60" w:after="60" w:line="264" w:lineRule="auto"/>
              <w:ind w:left="33" w:right="58"/>
              <w:jc w:val="right"/>
              <w:rPr>
                <w:sz w:val="24"/>
                <w:szCs w:val="24"/>
              </w:rPr>
            </w:pPr>
            <w:r w:rsidRPr="00F224C1">
              <w:rPr>
                <w:sz w:val="24"/>
                <w:szCs w:val="24"/>
              </w:rPr>
              <w:t>13,40</w:t>
            </w:r>
          </w:p>
        </w:tc>
        <w:tc>
          <w:tcPr>
            <w:tcW w:w="709" w:type="dxa"/>
            <w:shd w:val="solid" w:color="FFFFFF" w:fill="auto"/>
            <w:tcMar>
              <w:top w:w="0" w:type="dxa"/>
              <w:left w:w="0" w:type="dxa"/>
              <w:bottom w:w="0" w:type="dxa"/>
              <w:right w:w="0" w:type="dxa"/>
            </w:tcMar>
            <w:vAlign w:val="center"/>
          </w:tcPr>
          <w:p w14:paraId="5B600627" w14:textId="77777777" w:rsidR="0064788B" w:rsidRPr="00F224C1" w:rsidRDefault="0064788B" w:rsidP="006A7C9D">
            <w:pPr>
              <w:spacing w:before="60" w:after="60" w:line="264" w:lineRule="auto"/>
              <w:ind w:left="33" w:right="58"/>
              <w:jc w:val="right"/>
              <w:rPr>
                <w:sz w:val="24"/>
                <w:szCs w:val="24"/>
              </w:rPr>
            </w:pPr>
          </w:p>
        </w:tc>
      </w:tr>
      <w:tr w:rsidR="0026495D" w:rsidRPr="00F224C1" w14:paraId="70BAEE33" w14:textId="77777777" w:rsidTr="001924D4">
        <w:tc>
          <w:tcPr>
            <w:tcW w:w="560" w:type="dxa"/>
            <w:shd w:val="solid" w:color="FFFFFF" w:fill="auto"/>
            <w:tcMar>
              <w:top w:w="0" w:type="dxa"/>
              <w:left w:w="0" w:type="dxa"/>
              <w:bottom w:w="0" w:type="dxa"/>
              <w:right w:w="0" w:type="dxa"/>
            </w:tcMar>
            <w:vAlign w:val="center"/>
          </w:tcPr>
          <w:p w14:paraId="585ACD41" w14:textId="77777777" w:rsidR="0064788B" w:rsidRPr="00F224C1" w:rsidRDefault="0064788B" w:rsidP="006A7C9D">
            <w:pPr>
              <w:spacing w:before="60" w:after="60" w:line="264" w:lineRule="auto"/>
              <w:jc w:val="center"/>
              <w:rPr>
                <w:sz w:val="24"/>
                <w:szCs w:val="24"/>
              </w:rPr>
            </w:pPr>
            <w:r w:rsidRPr="00F224C1">
              <w:rPr>
                <w:sz w:val="24"/>
                <w:szCs w:val="24"/>
              </w:rPr>
              <w:t>4</w:t>
            </w:r>
          </w:p>
        </w:tc>
        <w:tc>
          <w:tcPr>
            <w:tcW w:w="2847" w:type="dxa"/>
            <w:shd w:val="solid" w:color="FFFFFF" w:fill="auto"/>
            <w:tcMar>
              <w:top w:w="0" w:type="dxa"/>
              <w:left w:w="0" w:type="dxa"/>
              <w:bottom w:w="0" w:type="dxa"/>
              <w:right w:w="0" w:type="dxa"/>
            </w:tcMar>
            <w:vAlign w:val="center"/>
          </w:tcPr>
          <w:p w14:paraId="2E8116E6" w14:textId="77777777" w:rsidR="0064788B" w:rsidRPr="00F224C1" w:rsidRDefault="0064788B" w:rsidP="006A7C9D">
            <w:pPr>
              <w:spacing w:before="60" w:after="60" w:line="264" w:lineRule="auto"/>
              <w:ind w:left="33" w:right="58"/>
              <w:rPr>
                <w:sz w:val="24"/>
                <w:szCs w:val="24"/>
              </w:rPr>
            </w:pPr>
            <w:r w:rsidRPr="00F224C1">
              <w:rPr>
                <w:sz w:val="24"/>
                <w:szCs w:val="24"/>
              </w:rPr>
              <w:t>Bàn dập ghim</w:t>
            </w:r>
          </w:p>
        </w:tc>
        <w:tc>
          <w:tcPr>
            <w:tcW w:w="851" w:type="dxa"/>
            <w:shd w:val="solid" w:color="FFFFFF" w:fill="auto"/>
            <w:tcMar>
              <w:top w:w="0" w:type="dxa"/>
              <w:left w:w="0" w:type="dxa"/>
              <w:bottom w:w="0" w:type="dxa"/>
              <w:right w:w="0" w:type="dxa"/>
            </w:tcMar>
            <w:vAlign w:val="center"/>
          </w:tcPr>
          <w:p w14:paraId="295838B1" w14:textId="77777777" w:rsidR="0064788B" w:rsidRPr="00F224C1" w:rsidRDefault="0064788B" w:rsidP="006A7C9D">
            <w:pPr>
              <w:spacing w:before="60" w:after="60" w:line="264" w:lineRule="auto"/>
              <w:ind w:left="33" w:right="58"/>
              <w:jc w:val="center"/>
              <w:rPr>
                <w:sz w:val="24"/>
                <w:szCs w:val="24"/>
              </w:rPr>
            </w:pPr>
            <w:r w:rsidRPr="00F224C1">
              <w:rPr>
                <w:sz w:val="24"/>
                <w:szCs w:val="24"/>
              </w:rPr>
              <w:t>Cái</w:t>
            </w:r>
          </w:p>
        </w:tc>
        <w:tc>
          <w:tcPr>
            <w:tcW w:w="709" w:type="dxa"/>
            <w:shd w:val="solid" w:color="FFFFFF" w:fill="auto"/>
            <w:tcMar>
              <w:top w:w="0" w:type="dxa"/>
              <w:left w:w="0" w:type="dxa"/>
              <w:bottom w:w="0" w:type="dxa"/>
              <w:right w:w="0" w:type="dxa"/>
            </w:tcMar>
            <w:vAlign w:val="center"/>
          </w:tcPr>
          <w:p w14:paraId="2ECC1F4E" w14:textId="77777777" w:rsidR="0064788B" w:rsidRPr="00F224C1" w:rsidRDefault="0064788B" w:rsidP="006A7C9D">
            <w:pPr>
              <w:spacing w:before="60" w:after="60" w:line="264" w:lineRule="auto"/>
              <w:ind w:left="33" w:right="58"/>
              <w:jc w:val="right"/>
              <w:rPr>
                <w:sz w:val="24"/>
                <w:szCs w:val="24"/>
              </w:rPr>
            </w:pPr>
            <w:r w:rsidRPr="00F224C1">
              <w:rPr>
                <w:sz w:val="24"/>
                <w:szCs w:val="24"/>
              </w:rPr>
              <w:t>30,00</w:t>
            </w:r>
          </w:p>
        </w:tc>
        <w:tc>
          <w:tcPr>
            <w:tcW w:w="850" w:type="dxa"/>
            <w:shd w:val="solid" w:color="FFFFFF" w:fill="auto"/>
            <w:tcMar>
              <w:top w:w="0" w:type="dxa"/>
              <w:left w:w="0" w:type="dxa"/>
              <w:bottom w:w="0" w:type="dxa"/>
              <w:right w:w="0" w:type="dxa"/>
            </w:tcMar>
            <w:vAlign w:val="center"/>
          </w:tcPr>
          <w:p w14:paraId="67D9C322" w14:textId="77777777" w:rsidR="0064788B" w:rsidRPr="00F224C1" w:rsidRDefault="0064788B" w:rsidP="006A7C9D">
            <w:pPr>
              <w:spacing w:before="60" w:after="60" w:line="264" w:lineRule="auto"/>
              <w:ind w:left="33" w:right="58"/>
              <w:jc w:val="right"/>
              <w:rPr>
                <w:sz w:val="24"/>
                <w:szCs w:val="24"/>
              </w:rPr>
            </w:pPr>
          </w:p>
        </w:tc>
        <w:tc>
          <w:tcPr>
            <w:tcW w:w="709" w:type="dxa"/>
            <w:shd w:val="solid" w:color="FFFFFF" w:fill="auto"/>
            <w:tcMar>
              <w:top w:w="0" w:type="dxa"/>
              <w:left w:w="0" w:type="dxa"/>
              <w:bottom w:w="0" w:type="dxa"/>
              <w:right w:w="0" w:type="dxa"/>
            </w:tcMar>
            <w:vAlign w:val="center"/>
          </w:tcPr>
          <w:p w14:paraId="281FDA5A" w14:textId="77777777" w:rsidR="0064788B" w:rsidRPr="00F224C1" w:rsidRDefault="0064788B" w:rsidP="006A7C9D">
            <w:pPr>
              <w:spacing w:before="60" w:after="60" w:line="264" w:lineRule="auto"/>
              <w:ind w:left="33" w:right="58"/>
              <w:jc w:val="right"/>
              <w:rPr>
                <w:sz w:val="24"/>
                <w:szCs w:val="24"/>
              </w:rPr>
            </w:pPr>
            <w:r w:rsidRPr="00F224C1">
              <w:rPr>
                <w:sz w:val="24"/>
                <w:szCs w:val="24"/>
              </w:rPr>
              <w:t>33,20</w:t>
            </w:r>
          </w:p>
        </w:tc>
        <w:tc>
          <w:tcPr>
            <w:tcW w:w="709" w:type="dxa"/>
            <w:shd w:val="solid" w:color="FFFFFF" w:fill="auto"/>
            <w:tcMar>
              <w:top w:w="0" w:type="dxa"/>
              <w:left w:w="0" w:type="dxa"/>
              <w:bottom w:w="0" w:type="dxa"/>
              <w:right w:w="0" w:type="dxa"/>
            </w:tcMar>
            <w:vAlign w:val="center"/>
          </w:tcPr>
          <w:p w14:paraId="690870DB" w14:textId="77777777" w:rsidR="0064788B" w:rsidRPr="00F224C1" w:rsidRDefault="0064788B" w:rsidP="006A7C9D">
            <w:pPr>
              <w:spacing w:before="60" w:after="60" w:line="264" w:lineRule="auto"/>
              <w:ind w:left="33" w:right="58"/>
              <w:jc w:val="right"/>
              <w:rPr>
                <w:sz w:val="24"/>
                <w:szCs w:val="24"/>
              </w:rPr>
            </w:pPr>
          </w:p>
        </w:tc>
        <w:tc>
          <w:tcPr>
            <w:tcW w:w="850" w:type="dxa"/>
            <w:shd w:val="solid" w:color="FFFFFF" w:fill="auto"/>
            <w:tcMar>
              <w:top w:w="0" w:type="dxa"/>
              <w:left w:w="0" w:type="dxa"/>
              <w:bottom w:w="0" w:type="dxa"/>
              <w:right w:w="0" w:type="dxa"/>
            </w:tcMar>
            <w:vAlign w:val="center"/>
          </w:tcPr>
          <w:p w14:paraId="03DE6A50" w14:textId="77777777" w:rsidR="0064788B" w:rsidRPr="00F224C1" w:rsidRDefault="0064788B" w:rsidP="006A7C9D">
            <w:pPr>
              <w:spacing w:before="60" w:after="60" w:line="264" w:lineRule="auto"/>
              <w:ind w:left="33" w:right="58"/>
              <w:jc w:val="right"/>
              <w:rPr>
                <w:sz w:val="24"/>
                <w:szCs w:val="24"/>
              </w:rPr>
            </w:pPr>
            <w:r w:rsidRPr="00F224C1">
              <w:rPr>
                <w:sz w:val="24"/>
                <w:szCs w:val="24"/>
              </w:rPr>
              <w:t>26,80</w:t>
            </w:r>
          </w:p>
        </w:tc>
        <w:tc>
          <w:tcPr>
            <w:tcW w:w="709" w:type="dxa"/>
            <w:shd w:val="solid" w:color="FFFFFF" w:fill="auto"/>
            <w:tcMar>
              <w:top w:w="0" w:type="dxa"/>
              <w:left w:w="0" w:type="dxa"/>
              <w:bottom w:w="0" w:type="dxa"/>
              <w:right w:w="0" w:type="dxa"/>
            </w:tcMar>
            <w:vAlign w:val="center"/>
          </w:tcPr>
          <w:p w14:paraId="06A12FFF" w14:textId="77777777" w:rsidR="0064788B" w:rsidRPr="00F224C1" w:rsidRDefault="0064788B" w:rsidP="006A7C9D">
            <w:pPr>
              <w:spacing w:before="60" w:after="60" w:line="264" w:lineRule="auto"/>
              <w:ind w:left="33" w:right="58"/>
              <w:jc w:val="right"/>
              <w:rPr>
                <w:sz w:val="24"/>
                <w:szCs w:val="24"/>
              </w:rPr>
            </w:pPr>
          </w:p>
        </w:tc>
      </w:tr>
      <w:tr w:rsidR="0026495D" w:rsidRPr="00F224C1" w14:paraId="6988FFC5" w14:textId="77777777" w:rsidTr="001924D4">
        <w:tc>
          <w:tcPr>
            <w:tcW w:w="560" w:type="dxa"/>
            <w:shd w:val="solid" w:color="FFFFFF" w:fill="auto"/>
            <w:tcMar>
              <w:top w:w="0" w:type="dxa"/>
              <w:left w:w="0" w:type="dxa"/>
              <w:bottom w:w="0" w:type="dxa"/>
              <w:right w:w="0" w:type="dxa"/>
            </w:tcMar>
            <w:vAlign w:val="center"/>
          </w:tcPr>
          <w:p w14:paraId="4E510CF1" w14:textId="77777777" w:rsidR="0064788B" w:rsidRPr="00F224C1" w:rsidRDefault="0064788B" w:rsidP="006A7C9D">
            <w:pPr>
              <w:spacing w:before="60" w:after="60" w:line="264" w:lineRule="auto"/>
              <w:jc w:val="center"/>
              <w:rPr>
                <w:sz w:val="24"/>
                <w:szCs w:val="24"/>
              </w:rPr>
            </w:pPr>
            <w:r w:rsidRPr="00F224C1">
              <w:rPr>
                <w:sz w:val="24"/>
                <w:szCs w:val="24"/>
              </w:rPr>
              <w:t>5</w:t>
            </w:r>
          </w:p>
        </w:tc>
        <w:tc>
          <w:tcPr>
            <w:tcW w:w="2847" w:type="dxa"/>
            <w:shd w:val="solid" w:color="FFFFFF" w:fill="auto"/>
            <w:tcMar>
              <w:top w:w="0" w:type="dxa"/>
              <w:left w:w="0" w:type="dxa"/>
              <w:bottom w:w="0" w:type="dxa"/>
              <w:right w:w="0" w:type="dxa"/>
            </w:tcMar>
            <w:vAlign w:val="center"/>
          </w:tcPr>
          <w:p w14:paraId="166A617B" w14:textId="77777777" w:rsidR="0064788B" w:rsidRPr="00F224C1" w:rsidRDefault="0064788B" w:rsidP="006A7C9D">
            <w:pPr>
              <w:spacing w:before="60" w:after="60" w:line="264" w:lineRule="auto"/>
              <w:ind w:left="33" w:right="58"/>
              <w:rPr>
                <w:sz w:val="24"/>
                <w:szCs w:val="24"/>
              </w:rPr>
            </w:pPr>
            <w:r w:rsidRPr="00F224C1">
              <w:rPr>
                <w:sz w:val="24"/>
                <w:szCs w:val="24"/>
              </w:rPr>
              <w:t>Quần áo bảo hộ lao động</w:t>
            </w:r>
          </w:p>
        </w:tc>
        <w:tc>
          <w:tcPr>
            <w:tcW w:w="851" w:type="dxa"/>
            <w:shd w:val="solid" w:color="FFFFFF" w:fill="auto"/>
            <w:tcMar>
              <w:top w:w="0" w:type="dxa"/>
              <w:left w:w="0" w:type="dxa"/>
              <w:bottom w:w="0" w:type="dxa"/>
              <w:right w:w="0" w:type="dxa"/>
            </w:tcMar>
            <w:vAlign w:val="center"/>
          </w:tcPr>
          <w:p w14:paraId="0A2A5CB1" w14:textId="77777777" w:rsidR="0064788B" w:rsidRPr="00F224C1" w:rsidRDefault="0064788B" w:rsidP="006A7C9D">
            <w:pPr>
              <w:spacing w:before="60" w:after="60" w:line="264" w:lineRule="auto"/>
              <w:ind w:left="33" w:right="58"/>
              <w:jc w:val="center"/>
              <w:rPr>
                <w:sz w:val="24"/>
                <w:szCs w:val="24"/>
              </w:rPr>
            </w:pPr>
            <w:r w:rsidRPr="00F224C1">
              <w:rPr>
                <w:sz w:val="24"/>
                <w:szCs w:val="24"/>
              </w:rPr>
              <w:t>Bộ</w:t>
            </w:r>
          </w:p>
        </w:tc>
        <w:tc>
          <w:tcPr>
            <w:tcW w:w="709" w:type="dxa"/>
            <w:shd w:val="solid" w:color="FFFFFF" w:fill="auto"/>
            <w:tcMar>
              <w:top w:w="0" w:type="dxa"/>
              <w:left w:w="0" w:type="dxa"/>
              <w:bottom w:w="0" w:type="dxa"/>
              <w:right w:w="0" w:type="dxa"/>
            </w:tcMar>
            <w:vAlign w:val="center"/>
          </w:tcPr>
          <w:p w14:paraId="2EDDE2AD" w14:textId="77777777" w:rsidR="0064788B" w:rsidRPr="00F224C1" w:rsidRDefault="0064788B" w:rsidP="006A7C9D">
            <w:pPr>
              <w:spacing w:before="60" w:after="60" w:line="264" w:lineRule="auto"/>
              <w:ind w:left="33" w:right="58"/>
              <w:jc w:val="right"/>
              <w:rPr>
                <w:sz w:val="24"/>
                <w:szCs w:val="24"/>
              </w:rPr>
            </w:pPr>
            <w:r w:rsidRPr="00F224C1">
              <w:rPr>
                <w:sz w:val="24"/>
                <w:szCs w:val="24"/>
              </w:rPr>
              <w:t>3,75</w:t>
            </w:r>
          </w:p>
        </w:tc>
        <w:tc>
          <w:tcPr>
            <w:tcW w:w="850" w:type="dxa"/>
            <w:shd w:val="solid" w:color="FFFFFF" w:fill="auto"/>
            <w:tcMar>
              <w:top w:w="0" w:type="dxa"/>
              <w:left w:w="0" w:type="dxa"/>
              <w:bottom w:w="0" w:type="dxa"/>
              <w:right w:w="0" w:type="dxa"/>
            </w:tcMar>
            <w:vAlign w:val="center"/>
          </w:tcPr>
          <w:p w14:paraId="114DC8B6" w14:textId="77777777" w:rsidR="0064788B" w:rsidRPr="00F224C1" w:rsidRDefault="0064788B" w:rsidP="006A7C9D">
            <w:pPr>
              <w:spacing w:before="60" w:after="60" w:line="264" w:lineRule="auto"/>
              <w:ind w:left="33" w:right="58"/>
              <w:jc w:val="right"/>
              <w:rPr>
                <w:sz w:val="24"/>
                <w:szCs w:val="24"/>
              </w:rPr>
            </w:pPr>
          </w:p>
        </w:tc>
        <w:tc>
          <w:tcPr>
            <w:tcW w:w="709" w:type="dxa"/>
            <w:shd w:val="solid" w:color="FFFFFF" w:fill="auto"/>
            <w:tcMar>
              <w:top w:w="0" w:type="dxa"/>
              <w:left w:w="0" w:type="dxa"/>
              <w:bottom w:w="0" w:type="dxa"/>
              <w:right w:w="0" w:type="dxa"/>
            </w:tcMar>
            <w:vAlign w:val="center"/>
          </w:tcPr>
          <w:p w14:paraId="7019BAFE" w14:textId="77777777" w:rsidR="0064788B" w:rsidRPr="00F224C1" w:rsidRDefault="0064788B" w:rsidP="006A7C9D">
            <w:pPr>
              <w:spacing w:before="60" w:after="60" w:line="264" w:lineRule="auto"/>
              <w:ind w:left="33" w:right="58"/>
              <w:jc w:val="right"/>
              <w:rPr>
                <w:sz w:val="24"/>
                <w:szCs w:val="24"/>
              </w:rPr>
            </w:pPr>
            <w:r w:rsidRPr="00F224C1">
              <w:rPr>
                <w:sz w:val="24"/>
                <w:szCs w:val="24"/>
              </w:rPr>
              <w:t>4,15</w:t>
            </w:r>
          </w:p>
        </w:tc>
        <w:tc>
          <w:tcPr>
            <w:tcW w:w="709" w:type="dxa"/>
            <w:shd w:val="solid" w:color="FFFFFF" w:fill="auto"/>
            <w:tcMar>
              <w:top w:w="0" w:type="dxa"/>
              <w:left w:w="0" w:type="dxa"/>
              <w:bottom w:w="0" w:type="dxa"/>
              <w:right w:w="0" w:type="dxa"/>
            </w:tcMar>
            <w:vAlign w:val="center"/>
          </w:tcPr>
          <w:p w14:paraId="26278A0D" w14:textId="77777777" w:rsidR="0064788B" w:rsidRPr="00F224C1" w:rsidRDefault="0064788B" w:rsidP="006A7C9D">
            <w:pPr>
              <w:spacing w:before="60" w:after="60" w:line="264" w:lineRule="auto"/>
              <w:ind w:left="33" w:right="58"/>
              <w:jc w:val="right"/>
              <w:rPr>
                <w:sz w:val="24"/>
                <w:szCs w:val="24"/>
              </w:rPr>
            </w:pPr>
          </w:p>
        </w:tc>
        <w:tc>
          <w:tcPr>
            <w:tcW w:w="850" w:type="dxa"/>
            <w:shd w:val="solid" w:color="FFFFFF" w:fill="auto"/>
            <w:tcMar>
              <w:top w:w="0" w:type="dxa"/>
              <w:left w:w="0" w:type="dxa"/>
              <w:bottom w:w="0" w:type="dxa"/>
              <w:right w:w="0" w:type="dxa"/>
            </w:tcMar>
            <w:vAlign w:val="center"/>
          </w:tcPr>
          <w:p w14:paraId="55E7DE3A" w14:textId="77777777" w:rsidR="0064788B" w:rsidRPr="00F224C1" w:rsidRDefault="0064788B" w:rsidP="006A7C9D">
            <w:pPr>
              <w:spacing w:before="60" w:after="60" w:line="264" w:lineRule="auto"/>
              <w:ind w:left="33" w:right="58"/>
              <w:jc w:val="right"/>
              <w:rPr>
                <w:sz w:val="24"/>
                <w:szCs w:val="24"/>
              </w:rPr>
            </w:pPr>
            <w:r w:rsidRPr="00F224C1">
              <w:rPr>
                <w:sz w:val="24"/>
                <w:szCs w:val="24"/>
              </w:rPr>
              <w:t>3,35</w:t>
            </w:r>
          </w:p>
        </w:tc>
        <w:tc>
          <w:tcPr>
            <w:tcW w:w="709" w:type="dxa"/>
            <w:shd w:val="solid" w:color="FFFFFF" w:fill="auto"/>
            <w:tcMar>
              <w:top w:w="0" w:type="dxa"/>
              <w:left w:w="0" w:type="dxa"/>
              <w:bottom w:w="0" w:type="dxa"/>
              <w:right w:w="0" w:type="dxa"/>
            </w:tcMar>
            <w:vAlign w:val="center"/>
          </w:tcPr>
          <w:p w14:paraId="3B45382E" w14:textId="77777777" w:rsidR="0064788B" w:rsidRPr="00F224C1" w:rsidRDefault="0064788B" w:rsidP="006A7C9D">
            <w:pPr>
              <w:spacing w:before="60" w:after="60" w:line="264" w:lineRule="auto"/>
              <w:ind w:left="33" w:right="58"/>
              <w:jc w:val="right"/>
              <w:rPr>
                <w:sz w:val="24"/>
                <w:szCs w:val="24"/>
              </w:rPr>
            </w:pPr>
          </w:p>
        </w:tc>
      </w:tr>
      <w:tr w:rsidR="0026495D" w:rsidRPr="00F224C1" w14:paraId="7081EC05" w14:textId="77777777" w:rsidTr="001924D4">
        <w:tc>
          <w:tcPr>
            <w:tcW w:w="560" w:type="dxa"/>
            <w:shd w:val="solid" w:color="FFFFFF" w:fill="auto"/>
            <w:tcMar>
              <w:top w:w="0" w:type="dxa"/>
              <w:left w:w="0" w:type="dxa"/>
              <w:bottom w:w="0" w:type="dxa"/>
              <w:right w:w="0" w:type="dxa"/>
            </w:tcMar>
            <w:vAlign w:val="center"/>
          </w:tcPr>
          <w:p w14:paraId="47C91836" w14:textId="77777777" w:rsidR="0064788B" w:rsidRPr="00F224C1" w:rsidRDefault="0064788B" w:rsidP="006A7C9D">
            <w:pPr>
              <w:spacing w:before="60" w:after="60" w:line="264" w:lineRule="auto"/>
              <w:jc w:val="center"/>
              <w:rPr>
                <w:sz w:val="24"/>
                <w:szCs w:val="24"/>
              </w:rPr>
            </w:pPr>
            <w:r w:rsidRPr="00F224C1">
              <w:rPr>
                <w:sz w:val="24"/>
                <w:szCs w:val="24"/>
              </w:rPr>
              <w:t>6</w:t>
            </w:r>
          </w:p>
        </w:tc>
        <w:tc>
          <w:tcPr>
            <w:tcW w:w="2847" w:type="dxa"/>
            <w:shd w:val="solid" w:color="FFFFFF" w:fill="auto"/>
            <w:tcMar>
              <w:top w:w="0" w:type="dxa"/>
              <w:left w:w="0" w:type="dxa"/>
              <w:bottom w:w="0" w:type="dxa"/>
              <w:right w:w="0" w:type="dxa"/>
            </w:tcMar>
            <w:vAlign w:val="center"/>
          </w:tcPr>
          <w:p w14:paraId="08B29BD3" w14:textId="77777777" w:rsidR="0064788B" w:rsidRPr="00F224C1" w:rsidRDefault="0064788B" w:rsidP="006A7C9D">
            <w:pPr>
              <w:spacing w:before="60" w:after="60" w:line="264" w:lineRule="auto"/>
              <w:ind w:left="33" w:right="58"/>
              <w:rPr>
                <w:sz w:val="24"/>
                <w:szCs w:val="24"/>
              </w:rPr>
            </w:pPr>
            <w:r w:rsidRPr="00F224C1">
              <w:rPr>
                <w:sz w:val="24"/>
                <w:szCs w:val="24"/>
              </w:rPr>
              <w:t>Giày bảo hộ</w:t>
            </w:r>
          </w:p>
        </w:tc>
        <w:tc>
          <w:tcPr>
            <w:tcW w:w="851" w:type="dxa"/>
            <w:shd w:val="solid" w:color="FFFFFF" w:fill="auto"/>
            <w:tcMar>
              <w:top w:w="0" w:type="dxa"/>
              <w:left w:w="0" w:type="dxa"/>
              <w:bottom w:w="0" w:type="dxa"/>
              <w:right w:w="0" w:type="dxa"/>
            </w:tcMar>
            <w:vAlign w:val="center"/>
          </w:tcPr>
          <w:p w14:paraId="471096B7" w14:textId="77777777" w:rsidR="0064788B" w:rsidRPr="00F224C1" w:rsidRDefault="0064788B" w:rsidP="006A7C9D">
            <w:pPr>
              <w:spacing w:before="60" w:after="60" w:line="264" w:lineRule="auto"/>
              <w:ind w:left="33" w:right="58"/>
              <w:jc w:val="center"/>
              <w:rPr>
                <w:sz w:val="24"/>
                <w:szCs w:val="24"/>
              </w:rPr>
            </w:pPr>
            <w:r w:rsidRPr="00F224C1">
              <w:rPr>
                <w:sz w:val="24"/>
                <w:szCs w:val="24"/>
              </w:rPr>
              <w:t>Đôi</w:t>
            </w:r>
          </w:p>
        </w:tc>
        <w:tc>
          <w:tcPr>
            <w:tcW w:w="709" w:type="dxa"/>
            <w:shd w:val="solid" w:color="FFFFFF" w:fill="auto"/>
            <w:tcMar>
              <w:top w:w="0" w:type="dxa"/>
              <w:left w:w="0" w:type="dxa"/>
              <w:bottom w:w="0" w:type="dxa"/>
              <w:right w:w="0" w:type="dxa"/>
            </w:tcMar>
            <w:vAlign w:val="center"/>
          </w:tcPr>
          <w:p w14:paraId="653BEDFB" w14:textId="77777777" w:rsidR="0064788B" w:rsidRPr="00F224C1" w:rsidRDefault="0064788B" w:rsidP="006A7C9D">
            <w:pPr>
              <w:spacing w:before="60" w:after="60" w:line="264" w:lineRule="auto"/>
              <w:ind w:left="33" w:right="58"/>
              <w:jc w:val="right"/>
              <w:rPr>
                <w:sz w:val="24"/>
                <w:szCs w:val="24"/>
              </w:rPr>
            </w:pPr>
          </w:p>
        </w:tc>
        <w:tc>
          <w:tcPr>
            <w:tcW w:w="850" w:type="dxa"/>
            <w:shd w:val="solid" w:color="FFFFFF" w:fill="auto"/>
            <w:tcMar>
              <w:top w:w="0" w:type="dxa"/>
              <w:left w:w="0" w:type="dxa"/>
              <w:bottom w:w="0" w:type="dxa"/>
              <w:right w:w="0" w:type="dxa"/>
            </w:tcMar>
            <w:vAlign w:val="center"/>
          </w:tcPr>
          <w:p w14:paraId="47259D0F" w14:textId="77777777" w:rsidR="0064788B" w:rsidRPr="00F224C1" w:rsidRDefault="0064788B" w:rsidP="006A7C9D">
            <w:pPr>
              <w:spacing w:before="60" w:after="60" w:line="264" w:lineRule="auto"/>
              <w:ind w:left="33" w:right="58"/>
              <w:jc w:val="right"/>
              <w:rPr>
                <w:sz w:val="24"/>
                <w:szCs w:val="24"/>
              </w:rPr>
            </w:pPr>
            <w:r w:rsidRPr="00F224C1">
              <w:rPr>
                <w:sz w:val="24"/>
                <w:szCs w:val="24"/>
              </w:rPr>
              <w:t>19,20</w:t>
            </w:r>
          </w:p>
        </w:tc>
        <w:tc>
          <w:tcPr>
            <w:tcW w:w="709" w:type="dxa"/>
            <w:shd w:val="solid" w:color="FFFFFF" w:fill="auto"/>
            <w:tcMar>
              <w:top w:w="0" w:type="dxa"/>
              <w:left w:w="0" w:type="dxa"/>
              <w:bottom w:w="0" w:type="dxa"/>
              <w:right w:w="0" w:type="dxa"/>
            </w:tcMar>
            <w:vAlign w:val="center"/>
          </w:tcPr>
          <w:p w14:paraId="0907315A" w14:textId="77777777" w:rsidR="0064788B" w:rsidRPr="00F224C1" w:rsidRDefault="0064788B" w:rsidP="006A7C9D">
            <w:pPr>
              <w:spacing w:before="60" w:after="60" w:line="264" w:lineRule="auto"/>
              <w:ind w:left="33" w:right="58"/>
              <w:jc w:val="right"/>
              <w:rPr>
                <w:sz w:val="24"/>
                <w:szCs w:val="24"/>
              </w:rPr>
            </w:pPr>
          </w:p>
        </w:tc>
        <w:tc>
          <w:tcPr>
            <w:tcW w:w="709" w:type="dxa"/>
            <w:shd w:val="solid" w:color="FFFFFF" w:fill="auto"/>
            <w:tcMar>
              <w:top w:w="0" w:type="dxa"/>
              <w:left w:w="0" w:type="dxa"/>
              <w:bottom w:w="0" w:type="dxa"/>
              <w:right w:w="0" w:type="dxa"/>
            </w:tcMar>
            <w:vAlign w:val="center"/>
          </w:tcPr>
          <w:p w14:paraId="73FD088F" w14:textId="77777777" w:rsidR="0064788B" w:rsidRPr="00F224C1" w:rsidRDefault="0064788B" w:rsidP="006A7C9D">
            <w:pPr>
              <w:spacing w:before="60" w:after="60" w:line="264" w:lineRule="auto"/>
              <w:ind w:left="33" w:right="58"/>
              <w:jc w:val="right"/>
              <w:rPr>
                <w:sz w:val="24"/>
                <w:szCs w:val="24"/>
              </w:rPr>
            </w:pPr>
            <w:r w:rsidRPr="00F224C1">
              <w:rPr>
                <w:sz w:val="24"/>
                <w:szCs w:val="24"/>
              </w:rPr>
              <w:t>22,40</w:t>
            </w:r>
          </w:p>
        </w:tc>
        <w:tc>
          <w:tcPr>
            <w:tcW w:w="850" w:type="dxa"/>
            <w:shd w:val="solid" w:color="FFFFFF" w:fill="auto"/>
            <w:tcMar>
              <w:top w:w="0" w:type="dxa"/>
              <w:left w:w="0" w:type="dxa"/>
              <w:bottom w:w="0" w:type="dxa"/>
              <w:right w:w="0" w:type="dxa"/>
            </w:tcMar>
            <w:vAlign w:val="center"/>
          </w:tcPr>
          <w:p w14:paraId="4D3E3F00" w14:textId="77777777" w:rsidR="0064788B" w:rsidRPr="00F224C1" w:rsidRDefault="0064788B" w:rsidP="006A7C9D">
            <w:pPr>
              <w:spacing w:before="60" w:after="60" w:line="264" w:lineRule="auto"/>
              <w:ind w:left="33" w:right="58"/>
              <w:jc w:val="right"/>
              <w:rPr>
                <w:sz w:val="24"/>
                <w:szCs w:val="24"/>
              </w:rPr>
            </w:pPr>
          </w:p>
        </w:tc>
        <w:tc>
          <w:tcPr>
            <w:tcW w:w="709" w:type="dxa"/>
            <w:shd w:val="solid" w:color="FFFFFF" w:fill="auto"/>
            <w:tcMar>
              <w:top w:w="0" w:type="dxa"/>
              <w:left w:w="0" w:type="dxa"/>
              <w:bottom w:w="0" w:type="dxa"/>
              <w:right w:w="0" w:type="dxa"/>
            </w:tcMar>
            <w:vAlign w:val="center"/>
          </w:tcPr>
          <w:p w14:paraId="6803AFF3" w14:textId="77777777" w:rsidR="0064788B" w:rsidRPr="00F224C1" w:rsidRDefault="0064788B" w:rsidP="006A7C9D">
            <w:pPr>
              <w:spacing w:before="60" w:after="60" w:line="264" w:lineRule="auto"/>
              <w:ind w:left="33" w:right="58"/>
              <w:jc w:val="right"/>
              <w:rPr>
                <w:sz w:val="24"/>
                <w:szCs w:val="24"/>
              </w:rPr>
            </w:pPr>
            <w:r w:rsidRPr="00F224C1">
              <w:rPr>
                <w:sz w:val="24"/>
                <w:szCs w:val="24"/>
              </w:rPr>
              <w:t>16,00</w:t>
            </w:r>
          </w:p>
        </w:tc>
      </w:tr>
      <w:tr w:rsidR="0026495D" w:rsidRPr="00F224C1" w14:paraId="27F570AF" w14:textId="77777777" w:rsidTr="001924D4">
        <w:tc>
          <w:tcPr>
            <w:tcW w:w="560" w:type="dxa"/>
            <w:shd w:val="solid" w:color="FFFFFF" w:fill="auto"/>
            <w:tcMar>
              <w:top w:w="0" w:type="dxa"/>
              <w:left w:w="0" w:type="dxa"/>
              <w:bottom w:w="0" w:type="dxa"/>
              <w:right w:w="0" w:type="dxa"/>
            </w:tcMar>
            <w:vAlign w:val="center"/>
          </w:tcPr>
          <w:p w14:paraId="4348677D" w14:textId="77777777" w:rsidR="0064788B" w:rsidRPr="00F224C1" w:rsidRDefault="0064788B" w:rsidP="006A7C9D">
            <w:pPr>
              <w:spacing w:before="60" w:after="60" w:line="264" w:lineRule="auto"/>
              <w:jc w:val="center"/>
              <w:rPr>
                <w:sz w:val="24"/>
                <w:szCs w:val="24"/>
              </w:rPr>
            </w:pPr>
            <w:r w:rsidRPr="00F224C1">
              <w:rPr>
                <w:sz w:val="24"/>
                <w:szCs w:val="24"/>
              </w:rPr>
              <w:t>7</w:t>
            </w:r>
          </w:p>
        </w:tc>
        <w:tc>
          <w:tcPr>
            <w:tcW w:w="2847" w:type="dxa"/>
            <w:shd w:val="solid" w:color="FFFFFF" w:fill="auto"/>
            <w:tcMar>
              <w:top w:w="0" w:type="dxa"/>
              <w:left w:w="0" w:type="dxa"/>
              <w:bottom w:w="0" w:type="dxa"/>
              <w:right w:w="0" w:type="dxa"/>
            </w:tcMar>
            <w:vAlign w:val="center"/>
          </w:tcPr>
          <w:p w14:paraId="4BB70100" w14:textId="77777777" w:rsidR="0064788B" w:rsidRPr="00F224C1" w:rsidRDefault="0064788B" w:rsidP="006A7C9D">
            <w:pPr>
              <w:spacing w:before="60" w:after="60" w:line="264" w:lineRule="auto"/>
              <w:ind w:left="33" w:right="58"/>
              <w:rPr>
                <w:sz w:val="24"/>
                <w:szCs w:val="24"/>
              </w:rPr>
            </w:pPr>
            <w:r w:rsidRPr="00F224C1">
              <w:rPr>
                <w:sz w:val="24"/>
                <w:szCs w:val="24"/>
              </w:rPr>
              <w:t>Tất</w:t>
            </w:r>
          </w:p>
        </w:tc>
        <w:tc>
          <w:tcPr>
            <w:tcW w:w="851" w:type="dxa"/>
            <w:shd w:val="solid" w:color="FFFFFF" w:fill="auto"/>
            <w:tcMar>
              <w:top w:w="0" w:type="dxa"/>
              <w:left w:w="0" w:type="dxa"/>
              <w:bottom w:w="0" w:type="dxa"/>
              <w:right w:w="0" w:type="dxa"/>
            </w:tcMar>
            <w:vAlign w:val="center"/>
          </w:tcPr>
          <w:p w14:paraId="46AE27A1" w14:textId="77777777" w:rsidR="0064788B" w:rsidRPr="00F224C1" w:rsidRDefault="0064788B" w:rsidP="006A7C9D">
            <w:pPr>
              <w:spacing w:before="60" w:after="60" w:line="264" w:lineRule="auto"/>
              <w:ind w:left="33" w:right="58"/>
              <w:jc w:val="center"/>
              <w:rPr>
                <w:sz w:val="24"/>
                <w:szCs w:val="24"/>
              </w:rPr>
            </w:pPr>
            <w:r w:rsidRPr="00F224C1">
              <w:rPr>
                <w:sz w:val="24"/>
                <w:szCs w:val="24"/>
              </w:rPr>
              <w:t>Đôi</w:t>
            </w:r>
          </w:p>
        </w:tc>
        <w:tc>
          <w:tcPr>
            <w:tcW w:w="709" w:type="dxa"/>
            <w:shd w:val="solid" w:color="FFFFFF" w:fill="auto"/>
            <w:tcMar>
              <w:top w:w="0" w:type="dxa"/>
              <w:left w:w="0" w:type="dxa"/>
              <w:bottom w:w="0" w:type="dxa"/>
              <w:right w:w="0" w:type="dxa"/>
            </w:tcMar>
            <w:vAlign w:val="center"/>
          </w:tcPr>
          <w:p w14:paraId="1EAD5EE1" w14:textId="77777777" w:rsidR="0064788B" w:rsidRPr="00F224C1" w:rsidRDefault="0064788B" w:rsidP="006A7C9D">
            <w:pPr>
              <w:spacing w:before="60" w:after="60" w:line="264" w:lineRule="auto"/>
              <w:ind w:left="33" w:right="58"/>
              <w:jc w:val="right"/>
              <w:rPr>
                <w:sz w:val="24"/>
                <w:szCs w:val="24"/>
              </w:rPr>
            </w:pPr>
          </w:p>
        </w:tc>
        <w:tc>
          <w:tcPr>
            <w:tcW w:w="850" w:type="dxa"/>
            <w:shd w:val="solid" w:color="FFFFFF" w:fill="auto"/>
            <w:tcMar>
              <w:top w:w="0" w:type="dxa"/>
              <w:left w:w="0" w:type="dxa"/>
              <w:bottom w:w="0" w:type="dxa"/>
              <w:right w:w="0" w:type="dxa"/>
            </w:tcMar>
            <w:vAlign w:val="center"/>
          </w:tcPr>
          <w:p w14:paraId="7C1DACA2" w14:textId="77777777" w:rsidR="0064788B" w:rsidRPr="00F224C1" w:rsidRDefault="0064788B" w:rsidP="006A7C9D">
            <w:pPr>
              <w:spacing w:before="60" w:after="60" w:line="264" w:lineRule="auto"/>
              <w:ind w:left="33" w:right="58"/>
              <w:jc w:val="right"/>
              <w:rPr>
                <w:sz w:val="24"/>
                <w:szCs w:val="24"/>
              </w:rPr>
            </w:pPr>
            <w:r w:rsidRPr="00F224C1">
              <w:rPr>
                <w:sz w:val="24"/>
                <w:szCs w:val="24"/>
              </w:rPr>
              <w:t>19,20</w:t>
            </w:r>
          </w:p>
        </w:tc>
        <w:tc>
          <w:tcPr>
            <w:tcW w:w="709" w:type="dxa"/>
            <w:shd w:val="solid" w:color="FFFFFF" w:fill="auto"/>
            <w:tcMar>
              <w:top w:w="0" w:type="dxa"/>
              <w:left w:w="0" w:type="dxa"/>
              <w:bottom w:w="0" w:type="dxa"/>
              <w:right w:w="0" w:type="dxa"/>
            </w:tcMar>
            <w:vAlign w:val="center"/>
          </w:tcPr>
          <w:p w14:paraId="1974CD52" w14:textId="77777777" w:rsidR="0064788B" w:rsidRPr="00F224C1" w:rsidRDefault="0064788B" w:rsidP="006A7C9D">
            <w:pPr>
              <w:spacing w:before="60" w:after="60" w:line="264" w:lineRule="auto"/>
              <w:ind w:left="33" w:right="58"/>
              <w:jc w:val="right"/>
              <w:rPr>
                <w:sz w:val="24"/>
                <w:szCs w:val="24"/>
              </w:rPr>
            </w:pPr>
          </w:p>
        </w:tc>
        <w:tc>
          <w:tcPr>
            <w:tcW w:w="709" w:type="dxa"/>
            <w:shd w:val="solid" w:color="FFFFFF" w:fill="auto"/>
            <w:tcMar>
              <w:top w:w="0" w:type="dxa"/>
              <w:left w:w="0" w:type="dxa"/>
              <w:bottom w:w="0" w:type="dxa"/>
              <w:right w:w="0" w:type="dxa"/>
            </w:tcMar>
            <w:vAlign w:val="center"/>
          </w:tcPr>
          <w:p w14:paraId="30F5900B" w14:textId="77777777" w:rsidR="0064788B" w:rsidRPr="00F224C1" w:rsidRDefault="0064788B" w:rsidP="006A7C9D">
            <w:pPr>
              <w:spacing w:before="60" w:after="60" w:line="264" w:lineRule="auto"/>
              <w:ind w:left="33" w:right="58"/>
              <w:jc w:val="right"/>
              <w:rPr>
                <w:sz w:val="24"/>
                <w:szCs w:val="24"/>
              </w:rPr>
            </w:pPr>
            <w:r w:rsidRPr="00F224C1">
              <w:rPr>
                <w:sz w:val="24"/>
                <w:szCs w:val="24"/>
              </w:rPr>
              <w:t>22,40</w:t>
            </w:r>
          </w:p>
        </w:tc>
        <w:tc>
          <w:tcPr>
            <w:tcW w:w="850" w:type="dxa"/>
            <w:shd w:val="solid" w:color="FFFFFF" w:fill="auto"/>
            <w:tcMar>
              <w:top w:w="0" w:type="dxa"/>
              <w:left w:w="0" w:type="dxa"/>
              <w:bottom w:w="0" w:type="dxa"/>
              <w:right w:w="0" w:type="dxa"/>
            </w:tcMar>
            <w:vAlign w:val="center"/>
          </w:tcPr>
          <w:p w14:paraId="57A3B3E3" w14:textId="77777777" w:rsidR="0064788B" w:rsidRPr="00F224C1" w:rsidRDefault="0064788B" w:rsidP="006A7C9D">
            <w:pPr>
              <w:spacing w:before="60" w:after="60" w:line="264" w:lineRule="auto"/>
              <w:ind w:left="33" w:right="58"/>
              <w:jc w:val="right"/>
              <w:rPr>
                <w:sz w:val="24"/>
                <w:szCs w:val="24"/>
              </w:rPr>
            </w:pPr>
          </w:p>
        </w:tc>
        <w:tc>
          <w:tcPr>
            <w:tcW w:w="709" w:type="dxa"/>
            <w:shd w:val="solid" w:color="FFFFFF" w:fill="auto"/>
            <w:tcMar>
              <w:top w:w="0" w:type="dxa"/>
              <w:left w:w="0" w:type="dxa"/>
              <w:bottom w:w="0" w:type="dxa"/>
              <w:right w:w="0" w:type="dxa"/>
            </w:tcMar>
            <w:vAlign w:val="center"/>
          </w:tcPr>
          <w:p w14:paraId="3E38E6A7" w14:textId="77777777" w:rsidR="0064788B" w:rsidRPr="00F224C1" w:rsidRDefault="0064788B" w:rsidP="006A7C9D">
            <w:pPr>
              <w:spacing w:before="60" w:after="60" w:line="264" w:lineRule="auto"/>
              <w:ind w:left="33" w:right="58"/>
              <w:jc w:val="right"/>
              <w:rPr>
                <w:sz w:val="24"/>
                <w:szCs w:val="24"/>
              </w:rPr>
            </w:pPr>
            <w:r w:rsidRPr="00F224C1">
              <w:rPr>
                <w:sz w:val="24"/>
                <w:szCs w:val="24"/>
              </w:rPr>
              <w:t>16,00</w:t>
            </w:r>
          </w:p>
        </w:tc>
      </w:tr>
      <w:tr w:rsidR="0026495D" w:rsidRPr="00F224C1" w14:paraId="38BC8A3E" w14:textId="77777777" w:rsidTr="001924D4">
        <w:tc>
          <w:tcPr>
            <w:tcW w:w="560" w:type="dxa"/>
            <w:shd w:val="solid" w:color="FFFFFF" w:fill="auto"/>
            <w:tcMar>
              <w:top w:w="0" w:type="dxa"/>
              <w:left w:w="0" w:type="dxa"/>
              <w:bottom w:w="0" w:type="dxa"/>
              <w:right w:w="0" w:type="dxa"/>
            </w:tcMar>
            <w:vAlign w:val="center"/>
          </w:tcPr>
          <w:p w14:paraId="0DF09F27" w14:textId="77777777" w:rsidR="0064788B" w:rsidRPr="00F224C1" w:rsidRDefault="0064788B" w:rsidP="006A7C9D">
            <w:pPr>
              <w:spacing w:before="60" w:after="60" w:line="264" w:lineRule="auto"/>
              <w:jc w:val="center"/>
              <w:rPr>
                <w:sz w:val="24"/>
                <w:szCs w:val="24"/>
              </w:rPr>
            </w:pPr>
            <w:r w:rsidRPr="00F224C1">
              <w:rPr>
                <w:sz w:val="24"/>
                <w:szCs w:val="24"/>
              </w:rPr>
              <w:t>8</w:t>
            </w:r>
          </w:p>
        </w:tc>
        <w:tc>
          <w:tcPr>
            <w:tcW w:w="2847" w:type="dxa"/>
            <w:shd w:val="solid" w:color="FFFFFF" w:fill="auto"/>
            <w:tcMar>
              <w:top w:w="0" w:type="dxa"/>
              <w:left w:w="0" w:type="dxa"/>
              <w:bottom w:w="0" w:type="dxa"/>
              <w:right w:w="0" w:type="dxa"/>
            </w:tcMar>
            <w:vAlign w:val="center"/>
          </w:tcPr>
          <w:p w14:paraId="631649C6" w14:textId="77777777" w:rsidR="0064788B" w:rsidRPr="00F224C1" w:rsidRDefault="0064788B" w:rsidP="006A7C9D">
            <w:pPr>
              <w:spacing w:before="60" w:after="60" w:line="264" w:lineRule="auto"/>
              <w:ind w:left="33" w:right="58"/>
              <w:rPr>
                <w:sz w:val="24"/>
                <w:szCs w:val="24"/>
              </w:rPr>
            </w:pPr>
            <w:r w:rsidRPr="00F224C1">
              <w:rPr>
                <w:sz w:val="24"/>
                <w:szCs w:val="24"/>
              </w:rPr>
              <w:t>Cặp đựng tài liệu</w:t>
            </w:r>
          </w:p>
        </w:tc>
        <w:tc>
          <w:tcPr>
            <w:tcW w:w="851" w:type="dxa"/>
            <w:shd w:val="solid" w:color="FFFFFF" w:fill="auto"/>
            <w:tcMar>
              <w:top w:w="0" w:type="dxa"/>
              <w:left w:w="0" w:type="dxa"/>
              <w:bottom w:w="0" w:type="dxa"/>
              <w:right w:w="0" w:type="dxa"/>
            </w:tcMar>
            <w:vAlign w:val="center"/>
          </w:tcPr>
          <w:p w14:paraId="69190A04" w14:textId="77777777" w:rsidR="0064788B" w:rsidRPr="00F224C1" w:rsidRDefault="0064788B" w:rsidP="006A7C9D">
            <w:pPr>
              <w:spacing w:before="60" w:after="60" w:line="264" w:lineRule="auto"/>
              <w:ind w:left="33" w:right="58"/>
              <w:jc w:val="center"/>
              <w:rPr>
                <w:sz w:val="24"/>
                <w:szCs w:val="24"/>
              </w:rPr>
            </w:pPr>
            <w:r w:rsidRPr="00F224C1">
              <w:rPr>
                <w:sz w:val="24"/>
                <w:szCs w:val="24"/>
              </w:rPr>
              <w:t>Cái</w:t>
            </w:r>
          </w:p>
        </w:tc>
        <w:tc>
          <w:tcPr>
            <w:tcW w:w="709" w:type="dxa"/>
            <w:shd w:val="solid" w:color="FFFFFF" w:fill="auto"/>
            <w:tcMar>
              <w:top w:w="0" w:type="dxa"/>
              <w:left w:w="0" w:type="dxa"/>
              <w:bottom w:w="0" w:type="dxa"/>
              <w:right w:w="0" w:type="dxa"/>
            </w:tcMar>
            <w:vAlign w:val="center"/>
          </w:tcPr>
          <w:p w14:paraId="6AAC4FA4" w14:textId="77777777" w:rsidR="0064788B" w:rsidRPr="00F224C1" w:rsidRDefault="0064788B" w:rsidP="006A7C9D">
            <w:pPr>
              <w:spacing w:before="60" w:after="60" w:line="264" w:lineRule="auto"/>
              <w:ind w:left="33" w:right="58"/>
              <w:jc w:val="right"/>
              <w:rPr>
                <w:sz w:val="24"/>
                <w:szCs w:val="24"/>
              </w:rPr>
            </w:pPr>
          </w:p>
        </w:tc>
        <w:tc>
          <w:tcPr>
            <w:tcW w:w="850" w:type="dxa"/>
            <w:shd w:val="solid" w:color="FFFFFF" w:fill="auto"/>
            <w:tcMar>
              <w:top w:w="0" w:type="dxa"/>
              <w:left w:w="0" w:type="dxa"/>
              <w:bottom w:w="0" w:type="dxa"/>
              <w:right w:w="0" w:type="dxa"/>
            </w:tcMar>
            <w:vAlign w:val="center"/>
          </w:tcPr>
          <w:p w14:paraId="6F78376B" w14:textId="77777777" w:rsidR="0064788B" w:rsidRPr="00F224C1" w:rsidRDefault="0064788B" w:rsidP="006A7C9D">
            <w:pPr>
              <w:spacing w:before="60" w:after="60" w:line="264" w:lineRule="auto"/>
              <w:ind w:left="33" w:right="58"/>
              <w:jc w:val="right"/>
              <w:rPr>
                <w:sz w:val="24"/>
                <w:szCs w:val="24"/>
              </w:rPr>
            </w:pPr>
            <w:r w:rsidRPr="00F224C1">
              <w:rPr>
                <w:sz w:val="24"/>
                <w:szCs w:val="24"/>
              </w:rPr>
              <w:t>19,20</w:t>
            </w:r>
          </w:p>
        </w:tc>
        <w:tc>
          <w:tcPr>
            <w:tcW w:w="709" w:type="dxa"/>
            <w:shd w:val="solid" w:color="FFFFFF" w:fill="auto"/>
            <w:tcMar>
              <w:top w:w="0" w:type="dxa"/>
              <w:left w:w="0" w:type="dxa"/>
              <w:bottom w:w="0" w:type="dxa"/>
              <w:right w:w="0" w:type="dxa"/>
            </w:tcMar>
            <w:vAlign w:val="center"/>
          </w:tcPr>
          <w:p w14:paraId="71F2FE4D" w14:textId="77777777" w:rsidR="0064788B" w:rsidRPr="00F224C1" w:rsidRDefault="0064788B" w:rsidP="006A7C9D">
            <w:pPr>
              <w:spacing w:before="60" w:after="60" w:line="264" w:lineRule="auto"/>
              <w:ind w:left="33" w:right="58"/>
              <w:jc w:val="right"/>
              <w:rPr>
                <w:sz w:val="24"/>
                <w:szCs w:val="24"/>
              </w:rPr>
            </w:pPr>
          </w:p>
        </w:tc>
        <w:tc>
          <w:tcPr>
            <w:tcW w:w="709" w:type="dxa"/>
            <w:shd w:val="solid" w:color="FFFFFF" w:fill="auto"/>
            <w:tcMar>
              <w:top w:w="0" w:type="dxa"/>
              <w:left w:w="0" w:type="dxa"/>
              <w:bottom w:w="0" w:type="dxa"/>
              <w:right w:w="0" w:type="dxa"/>
            </w:tcMar>
            <w:vAlign w:val="center"/>
          </w:tcPr>
          <w:p w14:paraId="1212C8AF" w14:textId="77777777" w:rsidR="0064788B" w:rsidRPr="00F224C1" w:rsidRDefault="0064788B" w:rsidP="006A7C9D">
            <w:pPr>
              <w:spacing w:before="60" w:after="60" w:line="264" w:lineRule="auto"/>
              <w:ind w:left="33" w:right="58"/>
              <w:jc w:val="right"/>
              <w:rPr>
                <w:sz w:val="24"/>
                <w:szCs w:val="24"/>
              </w:rPr>
            </w:pPr>
            <w:r w:rsidRPr="00F224C1">
              <w:rPr>
                <w:sz w:val="24"/>
                <w:szCs w:val="24"/>
              </w:rPr>
              <w:t>22,40</w:t>
            </w:r>
          </w:p>
        </w:tc>
        <w:tc>
          <w:tcPr>
            <w:tcW w:w="850" w:type="dxa"/>
            <w:shd w:val="solid" w:color="FFFFFF" w:fill="auto"/>
            <w:tcMar>
              <w:top w:w="0" w:type="dxa"/>
              <w:left w:w="0" w:type="dxa"/>
              <w:bottom w:w="0" w:type="dxa"/>
              <w:right w:w="0" w:type="dxa"/>
            </w:tcMar>
            <w:vAlign w:val="center"/>
          </w:tcPr>
          <w:p w14:paraId="75A9AD06" w14:textId="77777777" w:rsidR="0064788B" w:rsidRPr="00F224C1" w:rsidRDefault="0064788B" w:rsidP="006A7C9D">
            <w:pPr>
              <w:spacing w:before="60" w:after="60" w:line="264" w:lineRule="auto"/>
              <w:ind w:left="33" w:right="58"/>
              <w:jc w:val="right"/>
              <w:rPr>
                <w:sz w:val="24"/>
                <w:szCs w:val="24"/>
              </w:rPr>
            </w:pPr>
          </w:p>
        </w:tc>
        <w:tc>
          <w:tcPr>
            <w:tcW w:w="709" w:type="dxa"/>
            <w:shd w:val="solid" w:color="FFFFFF" w:fill="auto"/>
            <w:tcMar>
              <w:top w:w="0" w:type="dxa"/>
              <w:left w:w="0" w:type="dxa"/>
              <w:bottom w:w="0" w:type="dxa"/>
              <w:right w:w="0" w:type="dxa"/>
            </w:tcMar>
            <w:vAlign w:val="center"/>
          </w:tcPr>
          <w:p w14:paraId="095FBC04" w14:textId="77777777" w:rsidR="0064788B" w:rsidRPr="00F224C1" w:rsidRDefault="0064788B" w:rsidP="006A7C9D">
            <w:pPr>
              <w:spacing w:before="60" w:after="60" w:line="264" w:lineRule="auto"/>
              <w:ind w:left="33" w:right="58"/>
              <w:jc w:val="right"/>
              <w:rPr>
                <w:sz w:val="24"/>
                <w:szCs w:val="24"/>
              </w:rPr>
            </w:pPr>
            <w:r w:rsidRPr="00F224C1">
              <w:rPr>
                <w:sz w:val="24"/>
                <w:szCs w:val="24"/>
              </w:rPr>
              <w:t>16,00</w:t>
            </w:r>
          </w:p>
        </w:tc>
      </w:tr>
      <w:tr w:rsidR="0026495D" w:rsidRPr="00F224C1" w14:paraId="737535B7" w14:textId="77777777" w:rsidTr="001924D4">
        <w:tc>
          <w:tcPr>
            <w:tcW w:w="560" w:type="dxa"/>
            <w:shd w:val="solid" w:color="FFFFFF" w:fill="auto"/>
            <w:tcMar>
              <w:top w:w="0" w:type="dxa"/>
              <w:left w:w="0" w:type="dxa"/>
              <w:bottom w:w="0" w:type="dxa"/>
              <w:right w:w="0" w:type="dxa"/>
            </w:tcMar>
            <w:vAlign w:val="center"/>
          </w:tcPr>
          <w:p w14:paraId="34104D7B" w14:textId="77777777" w:rsidR="0064788B" w:rsidRPr="00F224C1" w:rsidRDefault="0064788B" w:rsidP="006A7C9D">
            <w:pPr>
              <w:spacing w:before="60" w:after="60" w:line="264" w:lineRule="auto"/>
              <w:jc w:val="center"/>
              <w:rPr>
                <w:sz w:val="24"/>
                <w:szCs w:val="24"/>
              </w:rPr>
            </w:pPr>
            <w:r w:rsidRPr="00F224C1">
              <w:rPr>
                <w:sz w:val="24"/>
                <w:szCs w:val="24"/>
              </w:rPr>
              <w:t>9</w:t>
            </w:r>
          </w:p>
        </w:tc>
        <w:tc>
          <w:tcPr>
            <w:tcW w:w="2847" w:type="dxa"/>
            <w:shd w:val="solid" w:color="FFFFFF" w:fill="auto"/>
            <w:tcMar>
              <w:top w:w="0" w:type="dxa"/>
              <w:left w:w="0" w:type="dxa"/>
              <w:bottom w:w="0" w:type="dxa"/>
              <w:right w:w="0" w:type="dxa"/>
            </w:tcMar>
            <w:vAlign w:val="center"/>
          </w:tcPr>
          <w:p w14:paraId="7079432B" w14:textId="77777777" w:rsidR="0064788B" w:rsidRPr="00F224C1" w:rsidRDefault="0064788B" w:rsidP="006A7C9D">
            <w:pPr>
              <w:spacing w:before="60" w:after="60" w:line="264" w:lineRule="auto"/>
              <w:ind w:left="33" w:right="58"/>
              <w:rPr>
                <w:sz w:val="24"/>
                <w:szCs w:val="24"/>
              </w:rPr>
            </w:pPr>
            <w:r w:rsidRPr="00F224C1">
              <w:rPr>
                <w:sz w:val="24"/>
                <w:szCs w:val="24"/>
              </w:rPr>
              <w:t>Mũ cứng</w:t>
            </w:r>
          </w:p>
        </w:tc>
        <w:tc>
          <w:tcPr>
            <w:tcW w:w="851" w:type="dxa"/>
            <w:shd w:val="solid" w:color="FFFFFF" w:fill="auto"/>
            <w:tcMar>
              <w:top w:w="0" w:type="dxa"/>
              <w:left w:w="0" w:type="dxa"/>
              <w:bottom w:w="0" w:type="dxa"/>
              <w:right w:w="0" w:type="dxa"/>
            </w:tcMar>
            <w:vAlign w:val="center"/>
          </w:tcPr>
          <w:p w14:paraId="7712C081" w14:textId="77777777" w:rsidR="0064788B" w:rsidRPr="00F224C1" w:rsidRDefault="0064788B" w:rsidP="006A7C9D">
            <w:pPr>
              <w:spacing w:before="60" w:after="60" w:line="264" w:lineRule="auto"/>
              <w:ind w:left="33" w:right="58"/>
              <w:jc w:val="center"/>
              <w:rPr>
                <w:sz w:val="24"/>
                <w:szCs w:val="24"/>
              </w:rPr>
            </w:pPr>
            <w:r w:rsidRPr="00F224C1">
              <w:rPr>
                <w:sz w:val="24"/>
                <w:szCs w:val="24"/>
              </w:rPr>
              <w:t>Cái</w:t>
            </w:r>
          </w:p>
        </w:tc>
        <w:tc>
          <w:tcPr>
            <w:tcW w:w="709" w:type="dxa"/>
            <w:shd w:val="solid" w:color="FFFFFF" w:fill="auto"/>
            <w:tcMar>
              <w:top w:w="0" w:type="dxa"/>
              <w:left w:w="0" w:type="dxa"/>
              <w:bottom w:w="0" w:type="dxa"/>
              <w:right w:w="0" w:type="dxa"/>
            </w:tcMar>
            <w:vAlign w:val="center"/>
          </w:tcPr>
          <w:p w14:paraId="55BD17C1" w14:textId="77777777" w:rsidR="0064788B" w:rsidRPr="00F224C1" w:rsidRDefault="0064788B" w:rsidP="006A7C9D">
            <w:pPr>
              <w:spacing w:before="60" w:after="60" w:line="264" w:lineRule="auto"/>
              <w:ind w:left="33" w:right="58"/>
              <w:jc w:val="right"/>
              <w:rPr>
                <w:sz w:val="24"/>
                <w:szCs w:val="24"/>
              </w:rPr>
            </w:pPr>
          </w:p>
        </w:tc>
        <w:tc>
          <w:tcPr>
            <w:tcW w:w="850" w:type="dxa"/>
            <w:shd w:val="solid" w:color="FFFFFF" w:fill="auto"/>
            <w:tcMar>
              <w:top w:w="0" w:type="dxa"/>
              <w:left w:w="0" w:type="dxa"/>
              <w:bottom w:w="0" w:type="dxa"/>
              <w:right w:w="0" w:type="dxa"/>
            </w:tcMar>
            <w:vAlign w:val="center"/>
          </w:tcPr>
          <w:p w14:paraId="52451916" w14:textId="77777777" w:rsidR="0064788B" w:rsidRPr="00F224C1" w:rsidRDefault="0064788B" w:rsidP="006A7C9D">
            <w:pPr>
              <w:spacing w:before="60" w:after="60" w:line="264" w:lineRule="auto"/>
              <w:ind w:left="33" w:right="58"/>
              <w:jc w:val="right"/>
              <w:rPr>
                <w:sz w:val="24"/>
                <w:szCs w:val="24"/>
              </w:rPr>
            </w:pPr>
            <w:r w:rsidRPr="00F224C1">
              <w:rPr>
                <w:sz w:val="24"/>
                <w:szCs w:val="24"/>
              </w:rPr>
              <w:t>19,20</w:t>
            </w:r>
          </w:p>
        </w:tc>
        <w:tc>
          <w:tcPr>
            <w:tcW w:w="709" w:type="dxa"/>
            <w:shd w:val="solid" w:color="FFFFFF" w:fill="auto"/>
            <w:tcMar>
              <w:top w:w="0" w:type="dxa"/>
              <w:left w:w="0" w:type="dxa"/>
              <w:bottom w:w="0" w:type="dxa"/>
              <w:right w:w="0" w:type="dxa"/>
            </w:tcMar>
            <w:vAlign w:val="center"/>
          </w:tcPr>
          <w:p w14:paraId="3FE02FE4" w14:textId="77777777" w:rsidR="0064788B" w:rsidRPr="00F224C1" w:rsidRDefault="0064788B" w:rsidP="006A7C9D">
            <w:pPr>
              <w:spacing w:before="60" w:after="60" w:line="264" w:lineRule="auto"/>
              <w:ind w:left="33" w:right="58"/>
              <w:jc w:val="right"/>
              <w:rPr>
                <w:sz w:val="24"/>
                <w:szCs w:val="24"/>
              </w:rPr>
            </w:pPr>
          </w:p>
        </w:tc>
        <w:tc>
          <w:tcPr>
            <w:tcW w:w="709" w:type="dxa"/>
            <w:shd w:val="solid" w:color="FFFFFF" w:fill="auto"/>
            <w:tcMar>
              <w:top w:w="0" w:type="dxa"/>
              <w:left w:w="0" w:type="dxa"/>
              <w:bottom w:w="0" w:type="dxa"/>
              <w:right w:w="0" w:type="dxa"/>
            </w:tcMar>
            <w:vAlign w:val="center"/>
          </w:tcPr>
          <w:p w14:paraId="169A21EF" w14:textId="77777777" w:rsidR="0064788B" w:rsidRPr="00F224C1" w:rsidRDefault="0064788B" w:rsidP="006A7C9D">
            <w:pPr>
              <w:spacing w:before="60" w:after="60" w:line="264" w:lineRule="auto"/>
              <w:ind w:left="33" w:right="58"/>
              <w:jc w:val="right"/>
              <w:rPr>
                <w:sz w:val="24"/>
                <w:szCs w:val="24"/>
              </w:rPr>
            </w:pPr>
            <w:r w:rsidRPr="00F224C1">
              <w:rPr>
                <w:sz w:val="24"/>
                <w:szCs w:val="24"/>
              </w:rPr>
              <w:t>22,40</w:t>
            </w:r>
          </w:p>
        </w:tc>
        <w:tc>
          <w:tcPr>
            <w:tcW w:w="850" w:type="dxa"/>
            <w:shd w:val="solid" w:color="FFFFFF" w:fill="auto"/>
            <w:tcMar>
              <w:top w:w="0" w:type="dxa"/>
              <w:left w:w="0" w:type="dxa"/>
              <w:bottom w:w="0" w:type="dxa"/>
              <w:right w:w="0" w:type="dxa"/>
            </w:tcMar>
            <w:vAlign w:val="center"/>
          </w:tcPr>
          <w:p w14:paraId="32149B14" w14:textId="77777777" w:rsidR="0064788B" w:rsidRPr="00F224C1" w:rsidRDefault="0064788B" w:rsidP="006A7C9D">
            <w:pPr>
              <w:spacing w:before="60" w:after="60" w:line="264" w:lineRule="auto"/>
              <w:ind w:left="33" w:right="58"/>
              <w:jc w:val="right"/>
              <w:rPr>
                <w:sz w:val="24"/>
                <w:szCs w:val="24"/>
              </w:rPr>
            </w:pPr>
          </w:p>
        </w:tc>
        <w:tc>
          <w:tcPr>
            <w:tcW w:w="709" w:type="dxa"/>
            <w:shd w:val="solid" w:color="FFFFFF" w:fill="auto"/>
            <w:tcMar>
              <w:top w:w="0" w:type="dxa"/>
              <w:left w:w="0" w:type="dxa"/>
              <w:bottom w:w="0" w:type="dxa"/>
              <w:right w:w="0" w:type="dxa"/>
            </w:tcMar>
            <w:vAlign w:val="center"/>
          </w:tcPr>
          <w:p w14:paraId="5B8E0C28" w14:textId="77777777" w:rsidR="0064788B" w:rsidRPr="00F224C1" w:rsidRDefault="0064788B" w:rsidP="006A7C9D">
            <w:pPr>
              <w:spacing w:before="60" w:after="60" w:line="264" w:lineRule="auto"/>
              <w:ind w:left="33" w:right="58"/>
              <w:jc w:val="right"/>
              <w:rPr>
                <w:sz w:val="24"/>
                <w:szCs w:val="24"/>
              </w:rPr>
            </w:pPr>
            <w:r w:rsidRPr="00F224C1">
              <w:rPr>
                <w:sz w:val="24"/>
                <w:szCs w:val="24"/>
              </w:rPr>
              <w:t>16,00</w:t>
            </w:r>
          </w:p>
        </w:tc>
      </w:tr>
      <w:tr w:rsidR="0026495D" w:rsidRPr="00F224C1" w14:paraId="45A9DBDE" w14:textId="77777777" w:rsidTr="001924D4">
        <w:tc>
          <w:tcPr>
            <w:tcW w:w="560" w:type="dxa"/>
            <w:shd w:val="solid" w:color="FFFFFF" w:fill="auto"/>
            <w:tcMar>
              <w:top w:w="0" w:type="dxa"/>
              <w:left w:w="0" w:type="dxa"/>
              <w:bottom w:w="0" w:type="dxa"/>
              <w:right w:w="0" w:type="dxa"/>
            </w:tcMar>
            <w:vAlign w:val="center"/>
          </w:tcPr>
          <w:p w14:paraId="729AAFDA" w14:textId="77777777" w:rsidR="0064788B" w:rsidRPr="00F224C1" w:rsidRDefault="0064788B" w:rsidP="006A7C9D">
            <w:pPr>
              <w:spacing w:before="60" w:after="60" w:line="264" w:lineRule="auto"/>
              <w:jc w:val="center"/>
              <w:rPr>
                <w:sz w:val="24"/>
                <w:szCs w:val="24"/>
              </w:rPr>
            </w:pPr>
            <w:r w:rsidRPr="00F224C1">
              <w:rPr>
                <w:sz w:val="24"/>
                <w:szCs w:val="24"/>
              </w:rPr>
              <w:t>10</w:t>
            </w:r>
          </w:p>
        </w:tc>
        <w:tc>
          <w:tcPr>
            <w:tcW w:w="2847" w:type="dxa"/>
            <w:shd w:val="solid" w:color="FFFFFF" w:fill="auto"/>
            <w:tcMar>
              <w:top w:w="0" w:type="dxa"/>
              <w:left w:w="0" w:type="dxa"/>
              <w:bottom w:w="0" w:type="dxa"/>
              <w:right w:w="0" w:type="dxa"/>
            </w:tcMar>
            <w:vAlign w:val="center"/>
          </w:tcPr>
          <w:p w14:paraId="3359407F" w14:textId="77777777" w:rsidR="0064788B" w:rsidRPr="00F224C1" w:rsidRDefault="0064788B" w:rsidP="006A7C9D">
            <w:pPr>
              <w:spacing w:before="60" w:after="60" w:line="264" w:lineRule="auto"/>
              <w:ind w:left="33" w:right="58"/>
              <w:rPr>
                <w:sz w:val="24"/>
                <w:szCs w:val="24"/>
              </w:rPr>
            </w:pPr>
            <w:r w:rsidRPr="00F224C1">
              <w:rPr>
                <w:sz w:val="24"/>
                <w:szCs w:val="24"/>
              </w:rPr>
              <w:t>USB (4 GB)</w:t>
            </w:r>
          </w:p>
        </w:tc>
        <w:tc>
          <w:tcPr>
            <w:tcW w:w="851" w:type="dxa"/>
            <w:shd w:val="solid" w:color="FFFFFF" w:fill="auto"/>
            <w:tcMar>
              <w:top w:w="0" w:type="dxa"/>
              <w:left w:w="0" w:type="dxa"/>
              <w:bottom w:w="0" w:type="dxa"/>
              <w:right w:w="0" w:type="dxa"/>
            </w:tcMar>
            <w:vAlign w:val="center"/>
          </w:tcPr>
          <w:p w14:paraId="020C1D2F" w14:textId="77777777" w:rsidR="0064788B" w:rsidRPr="00F224C1" w:rsidRDefault="0064788B" w:rsidP="006A7C9D">
            <w:pPr>
              <w:spacing w:before="60" w:after="60" w:line="264" w:lineRule="auto"/>
              <w:ind w:left="33" w:right="58"/>
              <w:jc w:val="center"/>
              <w:rPr>
                <w:sz w:val="24"/>
                <w:szCs w:val="24"/>
              </w:rPr>
            </w:pPr>
            <w:r w:rsidRPr="00F224C1">
              <w:rPr>
                <w:sz w:val="24"/>
                <w:szCs w:val="24"/>
              </w:rPr>
              <w:t>Cái</w:t>
            </w:r>
          </w:p>
        </w:tc>
        <w:tc>
          <w:tcPr>
            <w:tcW w:w="709" w:type="dxa"/>
            <w:shd w:val="solid" w:color="FFFFFF" w:fill="auto"/>
            <w:tcMar>
              <w:top w:w="0" w:type="dxa"/>
              <w:left w:w="0" w:type="dxa"/>
              <w:bottom w:w="0" w:type="dxa"/>
              <w:right w:w="0" w:type="dxa"/>
            </w:tcMar>
            <w:vAlign w:val="center"/>
          </w:tcPr>
          <w:p w14:paraId="105C532B" w14:textId="77777777" w:rsidR="0064788B" w:rsidRPr="00F224C1" w:rsidRDefault="0064788B" w:rsidP="006A7C9D">
            <w:pPr>
              <w:spacing w:before="60" w:after="60" w:line="264" w:lineRule="auto"/>
              <w:ind w:left="33" w:right="58"/>
              <w:jc w:val="right"/>
              <w:rPr>
                <w:sz w:val="24"/>
                <w:szCs w:val="24"/>
              </w:rPr>
            </w:pPr>
          </w:p>
        </w:tc>
        <w:tc>
          <w:tcPr>
            <w:tcW w:w="850" w:type="dxa"/>
            <w:shd w:val="solid" w:color="FFFFFF" w:fill="auto"/>
            <w:tcMar>
              <w:top w:w="0" w:type="dxa"/>
              <w:left w:w="0" w:type="dxa"/>
              <w:bottom w:w="0" w:type="dxa"/>
              <w:right w:w="0" w:type="dxa"/>
            </w:tcMar>
            <w:vAlign w:val="center"/>
          </w:tcPr>
          <w:p w14:paraId="40EF3F82" w14:textId="77777777" w:rsidR="0064788B" w:rsidRPr="00F224C1" w:rsidRDefault="0064788B" w:rsidP="006A7C9D">
            <w:pPr>
              <w:spacing w:before="60" w:after="60" w:line="264" w:lineRule="auto"/>
              <w:ind w:left="33" w:right="58"/>
              <w:jc w:val="right"/>
              <w:rPr>
                <w:sz w:val="24"/>
                <w:szCs w:val="24"/>
              </w:rPr>
            </w:pPr>
            <w:r w:rsidRPr="00F224C1">
              <w:rPr>
                <w:sz w:val="24"/>
                <w:szCs w:val="24"/>
              </w:rPr>
              <w:t>19,20</w:t>
            </w:r>
          </w:p>
        </w:tc>
        <w:tc>
          <w:tcPr>
            <w:tcW w:w="709" w:type="dxa"/>
            <w:shd w:val="solid" w:color="FFFFFF" w:fill="auto"/>
            <w:tcMar>
              <w:top w:w="0" w:type="dxa"/>
              <w:left w:w="0" w:type="dxa"/>
              <w:bottom w:w="0" w:type="dxa"/>
              <w:right w:w="0" w:type="dxa"/>
            </w:tcMar>
            <w:vAlign w:val="center"/>
          </w:tcPr>
          <w:p w14:paraId="3564427B" w14:textId="77777777" w:rsidR="0064788B" w:rsidRPr="00F224C1" w:rsidRDefault="0064788B" w:rsidP="006A7C9D">
            <w:pPr>
              <w:spacing w:before="60" w:after="60" w:line="264" w:lineRule="auto"/>
              <w:ind w:left="33" w:right="58"/>
              <w:jc w:val="right"/>
              <w:rPr>
                <w:sz w:val="24"/>
                <w:szCs w:val="24"/>
              </w:rPr>
            </w:pPr>
          </w:p>
        </w:tc>
        <w:tc>
          <w:tcPr>
            <w:tcW w:w="709" w:type="dxa"/>
            <w:shd w:val="solid" w:color="FFFFFF" w:fill="auto"/>
            <w:tcMar>
              <w:top w:w="0" w:type="dxa"/>
              <w:left w:w="0" w:type="dxa"/>
              <w:bottom w:w="0" w:type="dxa"/>
              <w:right w:w="0" w:type="dxa"/>
            </w:tcMar>
            <w:vAlign w:val="center"/>
          </w:tcPr>
          <w:p w14:paraId="625743DF" w14:textId="77777777" w:rsidR="0064788B" w:rsidRPr="00F224C1" w:rsidRDefault="0064788B" w:rsidP="006A7C9D">
            <w:pPr>
              <w:spacing w:before="60" w:after="60" w:line="264" w:lineRule="auto"/>
              <w:ind w:left="33" w:right="58"/>
              <w:jc w:val="right"/>
              <w:rPr>
                <w:sz w:val="24"/>
                <w:szCs w:val="24"/>
              </w:rPr>
            </w:pPr>
            <w:r w:rsidRPr="00F224C1">
              <w:rPr>
                <w:sz w:val="24"/>
                <w:szCs w:val="24"/>
              </w:rPr>
              <w:t>22,40</w:t>
            </w:r>
          </w:p>
        </w:tc>
        <w:tc>
          <w:tcPr>
            <w:tcW w:w="850" w:type="dxa"/>
            <w:shd w:val="solid" w:color="FFFFFF" w:fill="auto"/>
            <w:tcMar>
              <w:top w:w="0" w:type="dxa"/>
              <w:left w:w="0" w:type="dxa"/>
              <w:bottom w:w="0" w:type="dxa"/>
              <w:right w:w="0" w:type="dxa"/>
            </w:tcMar>
            <w:vAlign w:val="center"/>
          </w:tcPr>
          <w:p w14:paraId="48D39E06" w14:textId="77777777" w:rsidR="0064788B" w:rsidRPr="00F224C1" w:rsidRDefault="0064788B" w:rsidP="006A7C9D">
            <w:pPr>
              <w:spacing w:before="60" w:after="60" w:line="264" w:lineRule="auto"/>
              <w:ind w:left="33" w:right="58"/>
              <w:jc w:val="right"/>
              <w:rPr>
                <w:sz w:val="24"/>
                <w:szCs w:val="24"/>
              </w:rPr>
            </w:pPr>
          </w:p>
        </w:tc>
        <w:tc>
          <w:tcPr>
            <w:tcW w:w="709" w:type="dxa"/>
            <w:shd w:val="solid" w:color="FFFFFF" w:fill="auto"/>
            <w:tcMar>
              <w:top w:w="0" w:type="dxa"/>
              <w:left w:w="0" w:type="dxa"/>
              <w:bottom w:w="0" w:type="dxa"/>
              <w:right w:w="0" w:type="dxa"/>
            </w:tcMar>
            <w:vAlign w:val="center"/>
          </w:tcPr>
          <w:p w14:paraId="7962281D" w14:textId="77777777" w:rsidR="0064788B" w:rsidRPr="00F224C1" w:rsidRDefault="0064788B" w:rsidP="006A7C9D">
            <w:pPr>
              <w:spacing w:before="60" w:after="60" w:line="264" w:lineRule="auto"/>
              <w:ind w:left="33" w:right="58"/>
              <w:jc w:val="right"/>
              <w:rPr>
                <w:sz w:val="24"/>
                <w:szCs w:val="24"/>
              </w:rPr>
            </w:pPr>
            <w:r w:rsidRPr="00F224C1">
              <w:rPr>
                <w:sz w:val="24"/>
                <w:szCs w:val="24"/>
              </w:rPr>
              <w:t>16,00</w:t>
            </w:r>
          </w:p>
        </w:tc>
      </w:tr>
      <w:tr w:rsidR="0026495D" w:rsidRPr="00F224C1" w14:paraId="5A3C3200" w14:textId="77777777" w:rsidTr="001924D4">
        <w:tc>
          <w:tcPr>
            <w:tcW w:w="560" w:type="dxa"/>
            <w:shd w:val="solid" w:color="FFFFFF" w:fill="auto"/>
            <w:tcMar>
              <w:top w:w="0" w:type="dxa"/>
              <w:left w:w="0" w:type="dxa"/>
              <w:bottom w:w="0" w:type="dxa"/>
              <w:right w:w="0" w:type="dxa"/>
            </w:tcMar>
            <w:vAlign w:val="center"/>
          </w:tcPr>
          <w:p w14:paraId="2064ACE4" w14:textId="77777777" w:rsidR="0064788B" w:rsidRPr="00F224C1" w:rsidRDefault="0064788B" w:rsidP="006A7C9D">
            <w:pPr>
              <w:spacing w:before="60" w:after="60" w:line="264" w:lineRule="auto"/>
              <w:jc w:val="center"/>
              <w:rPr>
                <w:sz w:val="24"/>
                <w:szCs w:val="24"/>
              </w:rPr>
            </w:pPr>
            <w:r w:rsidRPr="00F224C1">
              <w:rPr>
                <w:sz w:val="24"/>
                <w:szCs w:val="24"/>
              </w:rPr>
              <w:t>11</w:t>
            </w:r>
          </w:p>
        </w:tc>
        <w:tc>
          <w:tcPr>
            <w:tcW w:w="2847" w:type="dxa"/>
            <w:shd w:val="solid" w:color="FFFFFF" w:fill="auto"/>
            <w:tcMar>
              <w:top w:w="0" w:type="dxa"/>
              <w:left w:w="0" w:type="dxa"/>
              <w:bottom w:w="0" w:type="dxa"/>
              <w:right w:w="0" w:type="dxa"/>
            </w:tcMar>
            <w:vAlign w:val="center"/>
          </w:tcPr>
          <w:p w14:paraId="5149671E" w14:textId="77777777" w:rsidR="0064788B" w:rsidRPr="00F224C1" w:rsidRDefault="0064788B" w:rsidP="006A7C9D">
            <w:pPr>
              <w:spacing w:before="60" w:after="60" w:line="264" w:lineRule="auto"/>
              <w:ind w:left="33" w:right="58"/>
              <w:rPr>
                <w:sz w:val="24"/>
                <w:szCs w:val="24"/>
              </w:rPr>
            </w:pPr>
            <w:r w:rsidRPr="00F224C1">
              <w:rPr>
                <w:sz w:val="24"/>
                <w:szCs w:val="24"/>
              </w:rPr>
              <w:t>Lưu điện</w:t>
            </w:r>
          </w:p>
        </w:tc>
        <w:tc>
          <w:tcPr>
            <w:tcW w:w="851" w:type="dxa"/>
            <w:shd w:val="solid" w:color="FFFFFF" w:fill="auto"/>
            <w:tcMar>
              <w:top w:w="0" w:type="dxa"/>
              <w:left w:w="0" w:type="dxa"/>
              <w:bottom w:w="0" w:type="dxa"/>
              <w:right w:w="0" w:type="dxa"/>
            </w:tcMar>
            <w:vAlign w:val="center"/>
          </w:tcPr>
          <w:p w14:paraId="0805BDE6" w14:textId="77777777" w:rsidR="0064788B" w:rsidRPr="00F224C1" w:rsidRDefault="0064788B" w:rsidP="006A7C9D">
            <w:pPr>
              <w:spacing w:before="60" w:after="60" w:line="264" w:lineRule="auto"/>
              <w:ind w:left="33" w:right="58"/>
              <w:jc w:val="center"/>
              <w:rPr>
                <w:sz w:val="24"/>
                <w:szCs w:val="24"/>
              </w:rPr>
            </w:pPr>
            <w:r w:rsidRPr="00F224C1">
              <w:rPr>
                <w:sz w:val="24"/>
                <w:szCs w:val="24"/>
              </w:rPr>
              <w:t>Cái</w:t>
            </w:r>
          </w:p>
        </w:tc>
        <w:tc>
          <w:tcPr>
            <w:tcW w:w="709" w:type="dxa"/>
            <w:shd w:val="solid" w:color="FFFFFF" w:fill="auto"/>
            <w:tcMar>
              <w:top w:w="0" w:type="dxa"/>
              <w:left w:w="0" w:type="dxa"/>
              <w:bottom w:w="0" w:type="dxa"/>
              <w:right w:w="0" w:type="dxa"/>
            </w:tcMar>
            <w:vAlign w:val="center"/>
          </w:tcPr>
          <w:p w14:paraId="056C81CD" w14:textId="77777777" w:rsidR="0064788B" w:rsidRPr="00F224C1" w:rsidRDefault="0064788B" w:rsidP="006A7C9D">
            <w:pPr>
              <w:spacing w:before="60" w:after="60" w:line="264" w:lineRule="auto"/>
              <w:ind w:left="33" w:right="58"/>
              <w:jc w:val="right"/>
              <w:rPr>
                <w:sz w:val="24"/>
                <w:szCs w:val="24"/>
              </w:rPr>
            </w:pPr>
            <w:r w:rsidRPr="00F224C1">
              <w:rPr>
                <w:sz w:val="24"/>
                <w:szCs w:val="24"/>
              </w:rPr>
              <w:t>60,00</w:t>
            </w:r>
          </w:p>
        </w:tc>
        <w:tc>
          <w:tcPr>
            <w:tcW w:w="850" w:type="dxa"/>
            <w:shd w:val="solid" w:color="FFFFFF" w:fill="auto"/>
            <w:tcMar>
              <w:top w:w="0" w:type="dxa"/>
              <w:left w:w="0" w:type="dxa"/>
              <w:bottom w:w="0" w:type="dxa"/>
              <w:right w:w="0" w:type="dxa"/>
            </w:tcMar>
            <w:vAlign w:val="center"/>
          </w:tcPr>
          <w:p w14:paraId="2EBC467A" w14:textId="77777777" w:rsidR="0064788B" w:rsidRPr="00F224C1" w:rsidRDefault="0064788B" w:rsidP="006A7C9D">
            <w:pPr>
              <w:spacing w:before="60" w:after="60" w:line="264" w:lineRule="auto"/>
              <w:ind w:left="33" w:right="58"/>
              <w:jc w:val="right"/>
              <w:rPr>
                <w:sz w:val="24"/>
                <w:szCs w:val="24"/>
              </w:rPr>
            </w:pPr>
          </w:p>
        </w:tc>
        <w:tc>
          <w:tcPr>
            <w:tcW w:w="709" w:type="dxa"/>
            <w:shd w:val="solid" w:color="FFFFFF" w:fill="auto"/>
            <w:tcMar>
              <w:top w:w="0" w:type="dxa"/>
              <w:left w:w="0" w:type="dxa"/>
              <w:bottom w:w="0" w:type="dxa"/>
              <w:right w:w="0" w:type="dxa"/>
            </w:tcMar>
            <w:vAlign w:val="center"/>
          </w:tcPr>
          <w:p w14:paraId="07E88838" w14:textId="77777777" w:rsidR="0064788B" w:rsidRPr="00F224C1" w:rsidRDefault="0064788B" w:rsidP="006A7C9D">
            <w:pPr>
              <w:spacing w:before="60" w:after="60" w:line="264" w:lineRule="auto"/>
              <w:ind w:left="33" w:right="58"/>
              <w:jc w:val="right"/>
              <w:rPr>
                <w:sz w:val="24"/>
                <w:szCs w:val="24"/>
              </w:rPr>
            </w:pPr>
            <w:r w:rsidRPr="00F224C1">
              <w:rPr>
                <w:sz w:val="24"/>
                <w:szCs w:val="24"/>
              </w:rPr>
              <w:t>66,40</w:t>
            </w:r>
          </w:p>
        </w:tc>
        <w:tc>
          <w:tcPr>
            <w:tcW w:w="709" w:type="dxa"/>
            <w:shd w:val="solid" w:color="FFFFFF" w:fill="auto"/>
            <w:tcMar>
              <w:top w:w="0" w:type="dxa"/>
              <w:left w:w="0" w:type="dxa"/>
              <w:bottom w:w="0" w:type="dxa"/>
              <w:right w:w="0" w:type="dxa"/>
            </w:tcMar>
            <w:vAlign w:val="center"/>
          </w:tcPr>
          <w:p w14:paraId="7EBE9445" w14:textId="77777777" w:rsidR="0064788B" w:rsidRPr="00F224C1" w:rsidRDefault="0064788B" w:rsidP="006A7C9D">
            <w:pPr>
              <w:spacing w:before="60" w:after="60" w:line="264" w:lineRule="auto"/>
              <w:ind w:left="33" w:right="58"/>
              <w:jc w:val="right"/>
              <w:rPr>
                <w:sz w:val="24"/>
                <w:szCs w:val="24"/>
              </w:rPr>
            </w:pPr>
          </w:p>
        </w:tc>
        <w:tc>
          <w:tcPr>
            <w:tcW w:w="850" w:type="dxa"/>
            <w:shd w:val="solid" w:color="FFFFFF" w:fill="auto"/>
            <w:tcMar>
              <w:top w:w="0" w:type="dxa"/>
              <w:left w:w="0" w:type="dxa"/>
              <w:bottom w:w="0" w:type="dxa"/>
              <w:right w:w="0" w:type="dxa"/>
            </w:tcMar>
            <w:vAlign w:val="center"/>
          </w:tcPr>
          <w:p w14:paraId="704B29A7" w14:textId="77777777" w:rsidR="0064788B" w:rsidRPr="00F224C1" w:rsidRDefault="0064788B" w:rsidP="006A7C9D">
            <w:pPr>
              <w:spacing w:before="60" w:after="60" w:line="264" w:lineRule="auto"/>
              <w:ind w:left="33" w:right="58"/>
              <w:jc w:val="right"/>
              <w:rPr>
                <w:sz w:val="24"/>
                <w:szCs w:val="24"/>
              </w:rPr>
            </w:pPr>
            <w:r w:rsidRPr="00F224C1">
              <w:rPr>
                <w:sz w:val="24"/>
                <w:szCs w:val="24"/>
              </w:rPr>
              <w:t>53,60</w:t>
            </w:r>
          </w:p>
        </w:tc>
        <w:tc>
          <w:tcPr>
            <w:tcW w:w="709" w:type="dxa"/>
            <w:shd w:val="solid" w:color="FFFFFF" w:fill="auto"/>
            <w:tcMar>
              <w:top w:w="0" w:type="dxa"/>
              <w:left w:w="0" w:type="dxa"/>
              <w:bottom w:w="0" w:type="dxa"/>
              <w:right w:w="0" w:type="dxa"/>
            </w:tcMar>
            <w:vAlign w:val="center"/>
          </w:tcPr>
          <w:p w14:paraId="0E89DEFC" w14:textId="77777777" w:rsidR="0064788B" w:rsidRPr="00F224C1" w:rsidRDefault="0064788B" w:rsidP="006A7C9D">
            <w:pPr>
              <w:spacing w:before="60" w:after="60" w:line="264" w:lineRule="auto"/>
              <w:ind w:left="33" w:right="58"/>
              <w:jc w:val="right"/>
              <w:rPr>
                <w:sz w:val="24"/>
                <w:szCs w:val="24"/>
              </w:rPr>
            </w:pPr>
          </w:p>
        </w:tc>
      </w:tr>
      <w:tr w:rsidR="0026495D" w:rsidRPr="00F224C1" w14:paraId="7A72653B" w14:textId="77777777" w:rsidTr="001924D4">
        <w:tc>
          <w:tcPr>
            <w:tcW w:w="560" w:type="dxa"/>
            <w:shd w:val="solid" w:color="FFFFFF" w:fill="auto"/>
            <w:tcMar>
              <w:top w:w="0" w:type="dxa"/>
              <w:left w:w="0" w:type="dxa"/>
              <w:bottom w:w="0" w:type="dxa"/>
              <w:right w:w="0" w:type="dxa"/>
            </w:tcMar>
            <w:vAlign w:val="center"/>
          </w:tcPr>
          <w:p w14:paraId="52571CA4" w14:textId="77777777" w:rsidR="0064788B" w:rsidRPr="00F224C1" w:rsidRDefault="0064788B" w:rsidP="006A7C9D">
            <w:pPr>
              <w:spacing w:before="60" w:after="60" w:line="264" w:lineRule="auto"/>
              <w:jc w:val="center"/>
              <w:rPr>
                <w:sz w:val="24"/>
                <w:szCs w:val="24"/>
              </w:rPr>
            </w:pPr>
            <w:r w:rsidRPr="00F224C1">
              <w:rPr>
                <w:sz w:val="24"/>
                <w:szCs w:val="24"/>
              </w:rPr>
              <w:t>12</w:t>
            </w:r>
          </w:p>
        </w:tc>
        <w:tc>
          <w:tcPr>
            <w:tcW w:w="2847" w:type="dxa"/>
            <w:shd w:val="solid" w:color="FFFFFF" w:fill="auto"/>
            <w:tcMar>
              <w:top w:w="0" w:type="dxa"/>
              <w:left w:w="0" w:type="dxa"/>
              <w:bottom w:w="0" w:type="dxa"/>
              <w:right w:w="0" w:type="dxa"/>
            </w:tcMar>
            <w:vAlign w:val="center"/>
          </w:tcPr>
          <w:p w14:paraId="72F295F8" w14:textId="77777777" w:rsidR="0064788B" w:rsidRPr="00F224C1" w:rsidRDefault="0064788B" w:rsidP="006A7C9D">
            <w:pPr>
              <w:spacing w:before="60" w:after="60" w:line="264" w:lineRule="auto"/>
              <w:ind w:left="33" w:right="58"/>
              <w:rPr>
                <w:sz w:val="24"/>
                <w:szCs w:val="24"/>
              </w:rPr>
            </w:pPr>
            <w:r w:rsidRPr="00F224C1">
              <w:rPr>
                <w:sz w:val="24"/>
                <w:szCs w:val="24"/>
              </w:rPr>
              <w:t>Quạt thông gió 0,04 kW</w:t>
            </w:r>
          </w:p>
        </w:tc>
        <w:tc>
          <w:tcPr>
            <w:tcW w:w="851" w:type="dxa"/>
            <w:shd w:val="solid" w:color="FFFFFF" w:fill="auto"/>
            <w:tcMar>
              <w:top w:w="0" w:type="dxa"/>
              <w:left w:w="0" w:type="dxa"/>
              <w:bottom w:w="0" w:type="dxa"/>
              <w:right w:w="0" w:type="dxa"/>
            </w:tcMar>
            <w:vAlign w:val="center"/>
          </w:tcPr>
          <w:p w14:paraId="5F70357E" w14:textId="77777777" w:rsidR="0064788B" w:rsidRPr="00F224C1" w:rsidRDefault="0064788B" w:rsidP="006A7C9D">
            <w:pPr>
              <w:spacing w:before="60" w:after="60" w:line="264" w:lineRule="auto"/>
              <w:ind w:left="33" w:right="58"/>
              <w:jc w:val="center"/>
              <w:rPr>
                <w:sz w:val="24"/>
                <w:szCs w:val="24"/>
              </w:rPr>
            </w:pPr>
            <w:r w:rsidRPr="00F224C1">
              <w:rPr>
                <w:sz w:val="24"/>
                <w:szCs w:val="24"/>
              </w:rPr>
              <w:t>Cái</w:t>
            </w:r>
          </w:p>
        </w:tc>
        <w:tc>
          <w:tcPr>
            <w:tcW w:w="709" w:type="dxa"/>
            <w:shd w:val="solid" w:color="FFFFFF" w:fill="auto"/>
            <w:tcMar>
              <w:top w:w="0" w:type="dxa"/>
              <w:left w:w="0" w:type="dxa"/>
              <w:bottom w:w="0" w:type="dxa"/>
              <w:right w:w="0" w:type="dxa"/>
            </w:tcMar>
            <w:vAlign w:val="center"/>
          </w:tcPr>
          <w:p w14:paraId="7C40695C" w14:textId="77777777" w:rsidR="0064788B" w:rsidRPr="00F224C1" w:rsidRDefault="0064788B" w:rsidP="006A7C9D">
            <w:pPr>
              <w:spacing w:before="60" w:after="60" w:line="264" w:lineRule="auto"/>
              <w:ind w:left="33" w:right="58"/>
              <w:jc w:val="right"/>
              <w:rPr>
                <w:sz w:val="24"/>
                <w:szCs w:val="24"/>
              </w:rPr>
            </w:pPr>
            <w:r w:rsidRPr="00F224C1">
              <w:rPr>
                <w:sz w:val="24"/>
                <w:szCs w:val="24"/>
              </w:rPr>
              <w:t>22,50</w:t>
            </w:r>
          </w:p>
        </w:tc>
        <w:tc>
          <w:tcPr>
            <w:tcW w:w="850" w:type="dxa"/>
            <w:shd w:val="solid" w:color="FFFFFF" w:fill="auto"/>
            <w:tcMar>
              <w:top w:w="0" w:type="dxa"/>
              <w:left w:w="0" w:type="dxa"/>
              <w:bottom w:w="0" w:type="dxa"/>
              <w:right w:w="0" w:type="dxa"/>
            </w:tcMar>
            <w:vAlign w:val="center"/>
          </w:tcPr>
          <w:p w14:paraId="4E16E93B" w14:textId="77777777" w:rsidR="0064788B" w:rsidRPr="00F224C1" w:rsidRDefault="0064788B" w:rsidP="006A7C9D">
            <w:pPr>
              <w:spacing w:before="60" w:after="60" w:line="264" w:lineRule="auto"/>
              <w:ind w:left="33" w:right="58"/>
              <w:jc w:val="right"/>
              <w:rPr>
                <w:sz w:val="24"/>
                <w:szCs w:val="24"/>
              </w:rPr>
            </w:pPr>
          </w:p>
        </w:tc>
        <w:tc>
          <w:tcPr>
            <w:tcW w:w="709" w:type="dxa"/>
            <w:shd w:val="solid" w:color="FFFFFF" w:fill="auto"/>
            <w:tcMar>
              <w:top w:w="0" w:type="dxa"/>
              <w:left w:w="0" w:type="dxa"/>
              <w:bottom w:w="0" w:type="dxa"/>
              <w:right w:w="0" w:type="dxa"/>
            </w:tcMar>
            <w:vAlign w:val="center"/>
          </w:tcPr>
          <w:p w14:paraId="5FFE4B2E" w14:textId="77777777" w:rsidR="0064788B" w:rsidRPr="00F224C1" w:rsidRDefault="0064788B" w:rsidP="006A7C9D">
            <w:pPr>
              <w:spacing w:before="60" w:after="60" w:line="264" w:lineRule="auto"/>
              <w:ind w:left="33" w:right="58"/>
              <w:jc w:val="right"/>
              <w:rPr>
                <w:sz w:val="24"/>
                <w:szCs w:val="24"/>
              </w:rPr>
            </w:pPr>
            <w:r w:rsidRPr="00F224C1">
              <w:rPr>
                <w:sz w:val="24"/>
                <w:szCs w:val="24"/>
              </w:rPr>
              <w:t>24,90</w:t>
            </w:r>
          </w:p>
        </w:tc>
        <w:tc>
          <w:tcPr>
            <w:tcW w:w="709" w:type="dxa"/>
            <w:shd w:val="solid" w:color="FFFFFF" w:fill="auto"/>
            <w:tcMar>
              <w:top w:w="0" w:type="dxa"/>
              <w:left w:w="0" w:type="dxa"/>
              <w:bottom w:w="0" w:type="dxa"/>
              <w:right w:w="0" w:type="dxa"/>
            </w:tcMar>
            <w:vAlign w:val="center"/>
          </w:tcPr>
          <w:p w14:paraId="3997203E" w14:textId="77777777" w:rsidR="0064788B" w:rsidRPr="00F224C1" w:rsidRDefault="0064788B" w:rsidP="006A7C9D">
            <w:pPr>
              <w:spacing w:before="60" w:after="60" w:line="264" w:lineRule="auto"/>
              <w:ind w:left="33" w:right="58"/>
              <w:jc w:val="right"/>
              <w:rPr>
                <w:sz w:val="24"/>
                <w:szCs w:val="24"/>
              </w:rPr>
            </w:pPr>
          </w:p>
        </w:tc>
        <w:tc>
          <w:tcPr>
            <w:tcW w:w="850" w:type="dxa"/>
            <w:shd w:val="solid" w:color="FFFFFF" w:fill="auto"/>
            <w:tcMar>
              <w:top w:w="0" w:type="dxa"/>
              <w:left w:w="0" w:type="dxa"/>
              <w:bottom w:w="0" w:type="dxa"/>
              <w:right w:w="0" w:type="dxa"/>
            </w:tcMar>
            <w:vAlign w:val="center"/>
          </w:tcPr>
          <w:p w14:paraId="75BCC003" w14:textId="77777777" w:rsidR="0064788B" w:rsidRPr="00F224C1" w:rsidRDefault="0064788B" w:rsidP="006A7C9D">
            <w:pPr>
              <w:spacing w:before="60" w:after="60" w:line="264" w:lineRule="auto"/>
              <w:ind w:left="33" w:right="58"/>
              <w:jc w:val="right"/>
              <w:rPr>
                <w:sz w:val="24"/>
                <w:szCs w:val="24"/>
              </w:rPr>
            </w:pPr>
            <w:r w:rsidRPr="00F224C1">
              <w:rPr>
                <w:sz w:val="24"/>
                <w:szCs w:val="24"/>
              </w:rPr>
              <w:t>20,10</w:t>
            </w:r>
          </w:p>
        </w:tc>
        <w:tc>
          <w:tcPr>
            <w:tcW w:w="709" w:type="dxa"/>
            <w:shd w:val="solid" w:color="FFFFFF" w:fill="auto"/>
            <w:tcMar>
              <w:top w:w="0" w:type="dxa"/>
              <w:left w:w="0" w:type="dxa"/>
              <w:bottom w:w="0" w:type="dxa"/>
              <w:right w:w="0" w:type="dxa"/>
            </w:tcMar>
            <w:vAlign w:val="center"/>
          </w:tcPr>
          <w:p w14:paraId="651F3CF5" w14:textId="77777777" w:rsidR="0064788B" w:rsidRPr="00F224C1" w:rsidRDefault="0064788B" w:rsidP="006A7C9D">
            <w:pPr>
              <w:spacing w:before="60" w:after="60" w:line="264" w:lineRule="auto"/>
              <w:ind w:left="33" w:right="58"/>
              <w:jc w:val="right"/>
              <w:rPr>
                <w:sz w:val="24"/>
                <w:szCs w:val="24"/>
              </w:rPr>
            </w:pPr>
          </w:p>
        </w:tc>
      </w:tr>
      <w:tr w:rsidR="0026495D" w:rsidRPr="00F224C1" w14:paraId="0FEFF30F" w14:textId="77777777" w:rsidTr="001924D4">
        <w:tc>
          <w:tcPr>
            <w:tcW w:w="560" w:type="dxa"/>
            <w:shd w:val="solid" w:color="FFFFFF" w:fill="auto"/>
            <w:tcMar>
              <w:top w:w="0" w:type="dxa"/>
              <w:left w:w="0" w:type="dxa"/>
              <w:bottom w:w="0" w:type="dxa"/>
              <w:right w:w="0" w:type="dxa"/>
            </w:tcMar>
            <w:vAlign w:val="center"/>
          </w:tcPr>
          <w:p w14:paraId="11A28DA9" w14:textId="77777777" w:rsidR="0064788B" w:rsidRPr="00F224C1" w:rsidRDefault="0064788B" w:rsidP="006A7C9D">
            <w:pPr>
              <w:spacing w:before="60" w:after="60" w:line="264" w:lineRule="auto"/>
              <w:jc w:val="center"/>
              <w:rPr>
                <w:sz w:val="24"/>
                <w:szCs w:val="24"/>
              </w:rPr>
            </w:pPr>
            <w:r w:rsidRPr="00F224C1">
              <w:rPr>
                <w:sz w:val="24"/>
                <w:szCs w:val="24"/>
              </w:rPr>
              <w:t>13</w:t>
            </w:r>
          </w:p>
        </w:tc>
        <w:tc>
          <w:tcPr>
            <w:tcW w:w="2847" w:type="dxa"/>
            <w:shd w:val="solid" w:color="FFFFFF" w:fill="auto"/>
            <w:tcMar>
              <w:top w:w="0" w:type="dxa"/>
              <w:left w:w="0" w:type="dxa"/>
              <w:bottom w:w="0" w:type="dxa"/>
              <w:right w:w="0" w:type="dxa"/>
            </w:tcMar>
            <w:vAlign w:val="center"/>
          </w:tcPr>
          <w:p w14:paraId="24213E60" w14:textId="77777777" w:rsidR="0064788B" w:rsidRPr="00F224C1" w:rsidRDefault="0064788B" w:rsidP="006A7C9D">
            <w:pPr>
              <w:spacing w:before="60" w:after="60" w:line="264" w:lineRule="auto"/>
              <w:ind w:left="33" w:right="58"/>
              <w:rPr>
                <w:sz w:val="24"/>
                <w:szCs w:val="24"/>
              </w:rPr>
            </w:pPr>
            <w:r w:rsidRPr="00F224C1">
              <w:rPr>
                <w:sz w:val="24"/>
                <w:szCs w:val="24"/>
              </w:rPr>
              <w:t>Quần áo mưa</w:t>
            </w:r>
          </w:p>
        </w:tc>
        <w:tc>
          <w:tcPr>
            <w:tcW w:w="851" w:type="dxa"/>
            <w:shd w:val="solid" w:color="FFFFFF" w:fill="auto"/>
            <w:tcMar>
              <w:top w:w="0" w:type="dxa"/>
              <w:left w:w="0" w:type="dxa"/>
              <w:bottom w:w="0" w:type="dxa"/>
              <w:right w:w="0" w:type="dxa"/>
            </w:tcMar>
            <w:vAlign w:val="center"/>
          </w:tcPr>
          <w:p w14:paraId="2A62A246" w14:textId="77777777" w:rsidR="0064788B" w:rsidRPr="00F224C1" w:rsidRDefault="0064788B" w:rsidP="006A7C9D">
            <w:pPr>
              <w:spacing w:before="60" w:after="60" w:line="264" w:lineRule="auto"/>
              <w:ind w:left="33" w:right="58"/>
              <w:jc w:val="center"/>
              <w:rPr>
                <w:sz w:val="24"/>
                <w:szCs w:val="24"/>
              </w:rPr>
            </w:pPr>
            <w:r w:rsidRPr="00F224C1">
              <w:rPr>
                <w:sz w:val="24"/>
                <w:szCs w:val="24"/>
              </w:rPr>
              <w:t>Bộ</w:t>
            </w:r>
          </w:p>
        </w:tc>
        <w:tc>
          <w:tcPr>
            <w:tcW w:w="709" w:type="dxa"/>
            <w:shd w:val="solid" w:color="FFFFFF" w:fill="auto"/>
            <w:tcMar>
              <w:top w:w="0" w:type="dxa"/>
              <w:left w:w="0" w:type="dxa"/>
              <w:bottom w:w="0" w:type="dxa"/>
              <w:right w:w="0" w:type="dxa"/>
            </w:tcMar>
            <w:vAlign w:val="center"/>
          </w:tcPr>
          <w:p w14:paraId="5B906EE6" w14:textId="77777777" w:rsidR="0064788B" w:rsidRPr="00F224C1" w:rsidRDefault="0064788B" w:rsidP="006A7C9D">
            <w:pPr>
              <w:spacing w:before="60" w:after="60" w:line="264" w:lineRule="auto"/>
              <w:ind w:left="33" w:right="58"/>
              <w:jc w:val="right"/>
              <w:rPr>
                <w:sz w:val="24"/>
                <w:szCs w:val="24"/>
              </w:rPr>
            </w:pPr>
          </w:p>
        </w:tc>
        <w:tc>
          <w:tcPr>
            <w:tcW w:w="850" w:type="dxa"/>
            <w:shd w:val="solid" w:color="FFFFFF" w:fill="auto"/>
            <w:tcMar>
              <w:top w:w="0" w:type="dxa"/>
              <w:left w:w="0" w:type="dxa"/>
              <w:bottom w:w="0" w:type="dxa"/>
              <w:right w:w="0" w:type="dxa"/>
            </w:tcMar>
            <w:vAlign w:val="center"/>
          </w:tcPr>
          <w:p w14:paraId="4EFB5960" w14:textId="77777777" w:rsidR="0064788B" w:rsidRPr="00F224C1" w:rsidRDefault="0064788B" w:rsidP="006A7C9D">
            <w:pPr>
              <w:spacing w:before="60" w:after="60" w:line="264" w:lineRule="auto"/>
              <w:ind w:left="33" w:right="58"/>
              <w:jc w:val="right"/>
              <w:rPr>
                <w:sz w:val="24"/>
                <w:szCs w:val="24"/>
              </w:rPr>
            </w:pPr>
            <w:r w:rsidRPr="00F224C1">
              <w:rPr>
                <w:sz w:val="24"/>
                <w:szCs w:val="24"/>
              </w:rPr>
              <w:t>5,76</w:t>
            </w:r>
          </w:p>
        </w:tc>
        <w:tc>
          <w:tcPr>
            <w:tcW w:w="709" w:type="dxa"/>
            <w:shd w:val="solid" w:color="FFFFFF" w:fill="auto"/>
            <w:tcMar>
              <w:top w:w="0" w:type="dxa"/>
              <w:left w:w="0" w:type="dxa"/>
              <w:bottom w:w="0" w:type="dxa"/>
              <w:right w:w="0" w:type="dxa"/>
            </w:tcMar>
            <w:vAlign w:val="center"/>
          </w:tcPr>
          <w:p w14:paraId="1BA0A054" w14:textId="77777777" w:rsidR="0064788B" w:rsidRPr="00F224C1" w:rsidRDefault="0064788B" w:rsidP="006A7C9D">
            <w:pPr>
              <w:spacing w:before="60" w:after="60" w:line="264" w:lineRule="auto"/>
              <w:ind w:left="33" w:right="58"/>
              <w:jc w:val="right"/>
              <w:rPr>
                <w:sz w:val="24"/>
                <w:szCs w:val="24"/>
              </w:rPr>
            </w:pPr>
          </w:p>
        </w:tc>
        <w:tc>
          <w:tcPr>
            <w:tcW w:w="709" w:type="dxa"/>
            <w:shd w:val="solid" w:color="FFFFFF" w:fill="auto"/>
            <w:tcMar>
              <w:top w:w="0" w:type="dxa"/>
              <w:left w:w="0" w:type="dxa"/>
              <w:bottom w:w="0" w:type="dxa"/>
              <w:right w:w="0" w:type="dxa"/>
            </w:tcMar>
            <w:vAlign w:val="center"/>
          </w:tcPr>
          <w:p w14:paraId="7C3371EE" w14:textId="77777777" w:rsidR="0064788B" w:rsidRPr="00F224C1" w:rsidRDefault="0064788B" w:rsidP="006A7C9D">
            <w:pPr>
              <w:spacing w:before="60" w:after="60" w:line="264" w:lineRule="auto"/>
              <w:ind w:left="33" w:right="58"/>
              <w:jc w:val="right"/>
              <w:rPr>
                <w:sz w:val="24"/>
                <w:szCs w:val="24"/>
              </w:rPr>
            </w:pPr>
            <w:r w:rsidRPr="00F224C1">
              <w:rPr>
                <w:sz w:val="24"/>
                <w:szCs w:val="24"/>
              </w:rPr>
              <w:t>6,72</w:t>
            </w:r>
          </w:p>
        </w:tc>
        <w:tc>
          <w:tcPr>
            <w:tcW w:w="850" w:type="dxa"/>
            <w:shd w:val="solid" w:color="FFFFFF" w:fill="auto"/>
            <w:tcMar>
              <w:top w:w="0" w:type="dxa"/>
              <w:left w:w="0" w:type="dxa"/>
              <w:bottom w:w="0" w:type="dxa"/>
              <w:right w:w="0" w:type="dxa"/>
            </w:tcMar>
            <w:vAlign w:val="center"/>
          </w:tcPr>
          <w:p w14:paraId="5CA6B93C" w14:textId="77777777" w:rsidR="0064788B" w:rsidRPr="00F224C1" w:rsidRDefault="0064788B" w:rsidP="006A7C9D">
            <w:pPr>
              <w:spacing w:before="60" w:after="60" w:line="264" w:lineRule="auto"/>
              <w:ind w:left="33" w:right="58"/>
              <w:jc w:val="right"/>
              <w:rPr>
                <w:sz w:val="24"/>
                <w:szCs w:val="24"/>
              </w:rPr>
            </w:pPr>
          </w:p>
        </w:tc>
        <w:tc>
          <w:tcPr>
            <w:tcW w:w="709" w:type="dxa"/>
            <w:shd w:val="solid" w:color="FFFFFF" w:fill="auto"/>
            <w:tcMar>
              <w:top w:w="0" w:type="dxa"/>
              <w:left w:w="0" w:type="dxa"/>
              <w:bottom w:w="0" w:type="dxa"/>
              <w:right w:w="0" w:type="dxa"/>
            </w:tcMar>
            <w:vAlign w:val="center"/>
          </w:tcPr>
          <w:p w14:paraId="031D23B8" w14:textId="77777777" w:rsidR="0064788B" w:rsidRPr="00F224C1" w:rsidRDefault="0064788B" w:rsidP="006A7C9D">
            <w:pPr>
              <w:spacing w:before="60" w:after="60" w:line="264" w:lineRule="auto"/>
              <w:ind w:left="33" w:right="58"/>
              <w:jc w:val="right"/>
              <w:rPr>
                <w:sz w:val="24"/>
                <w:szCs w:val="24"/>
              </w:rPr>
            </w:pPr>
            <w:r w:rsidRPr="00F224C1">
              <w:rPr>
                <w:sz w:val="24"/>
                <w:szCs w:val="24"/>
              </w:rPr>
              <w:t>4,80</w:t>
            </w:r>
          </w:p>
        </w:tc>
      </w:tr>
      <w:tr w:rsidR="0026495D" w:rsidRPr="00F224C1" w14:paraId="41428749" w14:textId="77777777" w:rsidTr="001924D4">
        <w:tc>
          <w:tcPr>
            <w:tcW w:w="560" w:type="dxa"/>
            <w:shd w:val="solid" w:color="FFFFFF" w:fill="auto"/>
            <w:tcMar>
              <w:top w:w="0" w:type="dxa"/>
              <w:left w:w="0" w:type="dxa"/>
              <w:bottom w:w="0" w:type="dxa"/>
              <w:right w:w="0" w:type="dxa"/>
            </w:tcMar>
            <w:vAlign w:val="center"/>
          </w:tcPr>
          <w:p w14:paraId="034C362F" w14:textId="77777777" w:rsidR="0064788B" w:rsidRPr="00F224C1" w:rsidRDefault="0064788B" w:rsidP="006A7C9D">
            <w:pPr>
              <w:spacing w:before="60" w:after="60" w:line="264" w:lineRule="auto"/>
              <w:jc w:val="center"/>
              <w:rPr>
                <w:sz w:val="24"/>
                <w:szCs w:val="24"/>
              </w:rPr>
            </w:pPr>
            <w:r w:rsidRPr="00F224C1">
              <w:rPr>
                <w:sz w:val="24"/>
                <w:szCs w:val="24"/>
              </w:rPr>
              <w:t>14</w:t>
            </w:r>
          </w:p>
        </w:tc>
        <w:tc>
          <w:tcPr>
            <w:tcW w:w="2847" w:type="dxa"/>
            <w:shd w:val="solid" w:color="FFFFFF" w:fill="auto"/>
            <w:tcMar>
              <w:top w:w="0" w:type="dxa"/>
              <w:left w:w="0" w:type="dxa"/>
              <w:bottom w:w="0" w:type="dxa"/>
              <w:right w:w="0" w:type="dxa"/>
            </w:tcMar>
            <w:vAlign w:val="center"/>
          </w:tcPr>
          <w:p w14:paraId="1DC7683E" w14:textId="77777777" w:rsidR="0064788B" w:rsidRPr="00F224C1" w:rsidRDefault="0064788B" w:rsidP="006A7C9D">
            <w:pPr>
              <w:spacing w:before="60" w:after="60" w:line="264" w:lineRule="auto"/>
              <w:ind w:left="33" w:right="58"/>
              <w:rPr>
                <w:sz w:val="24"/>
                <w:szCs w:val="24"/>
              </w:rPr>
            </w:pPr>
            <w:r w:rsidRPr="00F224C1">
              <w:rPr>
                <w:sz w:val="24"/>
                <w:szCs w:val="24"/>
              </w:rPr>
              <w:t>Bình đựng nước uống</w:t>
            </w:r>
          </w:p>
        </w:tc>
        <w:tc>
          <w:tcPr>
            <w:tcW w:w="851" w:type="dxa"/>
            <w:shd w:val="solid" w:color="FFFFFF" w:fill="auto"/>
            <w:tcMar>
              <w:top w:w="0" w:type="dxa"/>
              <w:left w:w="0" w:type="dxa"/>
              <w:bottom w:w="0" w:type="dxa"/>
              <w:right w:w="0" w:type="dxa"/>
            </w:tcMar>
            <w:vAlign w:val="center"/>
          </w:tcPr>
          <w:p w14:paraId="05F6CABA" w14:textId="77777777" w:rsidR="0064788B" w:rsidRPr="00F224C1" w:rsidRDefault="0064788B" w:rsidP="006A7C9D">
            <w:pPr>
              <w:spacing w:before="60" w:after="60" w:line="264" w:lineRule="auto"/>
              <w:ind w:left="33" w:right="58"/>
              <w:jc w:val="center"/>
              <w:rPr>
                <w:sz w:val="24"/>
                <w:szCs w:val="24"/>
              </w:rPr>
            </w:pPr>
            <w:r w:rsidRPr="00F224C1">
              <w:rPr>
                <w:sz w:val="24"/>
                <w:szCs w:val="24"/>
              </w:rPr>
              <w:t>Cái</w:t>
            </w:r>
          </w:p>
        </w:tc>
        <w:tc>
          <w:tcPr>
            <w:tcW w:w="709" w:type="dxa"/>
            <w:shd w:val="solid" w:color="FFFFFF" w:fill="auto"/>
            <w:tcMar>
              <w:top w:w="0" w:type="dxa"/>
              <w:left w:w="0" w:type="dxa"/>
              <w:bottom w:w="0" w:type="dxa"/>
              <w:right w:w="0" w:type="dxa"/>
            </w:tcMar>
            <w:vAlign w:val="center"/>
          </w:tcPr>
          <w:p w14:paraId="158A8A49" w14:textId="77777777" w:rsidR="0064788B" w:rsidRPr="00F224C1" w:rsidRDefault="0064788B" w:rsidP="006A7C9D">
            <w:pPr>
              <w:spacing w:before="60" w:after="60" w:line="264" w:lineRule="auto"/>
              <w:ind w:left="33" w:right="58"/>
              <w:jc w:val="right"/>
              <w:rPr>
                <w:sz w:val="24"/>
                <w:szCs w:val="24"/>
              </w:rPr>
            </w:pPr>
          </w:p>
        </w:tc>
        <w:tc>
          <w:tcPr>
            <w:tcW w:w="850" w:type="dxa"/>
            <w:shd w:val="solid" w:color="FFFFFF" w:fill="auto"/>
            <w:tcMar>
              <w:top w:w="0" w:type="dxa"/>
              <w:left w:w="0" w:type="dxa"/>
              <w:bottom w:w="0" w:type="dxa"/>
              <w:right w:w="0" w:type="dxa"/>
            </w:tcMar>
            <w:vAlign w:val="center"/>
          </w:tcPr>
          <w:p w14:paraId="7EE7D2CE" w14:textId="77777777" w:rsidR="0064788B" w:rsidRPr="00F224C1" w:rsidRDefault="0064788B" w:rsidP="006A7C9D">
            <w:pPr>
              <w:spacing w:before="60" w:after="60" w:line="264" w:lineRule="auto"/>
              <w:ind w:left="33" w:right="58"/>
              <w:jc w:val="right"/>
              <w:rPr>
                <w:sz w:val="24"/>
                <w:szCs w:val="24"/>
              </w:rPr>
            </w:pPr>
            <w:r w:rsidRPr="00F224C1">
              <w:rPr>
                <w:sz w:val="24"/>
                <w:szCs w:val="24"/>
              </w:rPr>
              <w:t>19,20</w:t>
            </w:r>
          </w:p>
        </w:tc>
        <w:tc>
          <w:tcPr>
            <w:tcW w:w="709" w:type="dxa"/>
            <w:shd w:val="solid" w:color="FFFFFF" w:fill="auto"/>
            <w:tcMar>
              <w:top w:w="0" w:type="dxa"/>
              <w:left w:w="0" w:type="dxa"/>
              <w:bottom w:w="0" w:type="dxa"/>
              <w:right w:w="0" w:type="dxa"/>
            </w:tcMar>
            <w:vAlign w:val="center"/>
          </w:tcPr>
          <w:p w14:paraId="1E8F2332" w14:textId="77777777" w:rsidR="0064788B" w:rsidRPr="00F224C1" w:rsidRDefault="0064788B" w:rsidP="006A7C9D">
            <w:pPr>
              <w:spacing w:before="60" w:after="60" w:line="264" w:lineRule="auto"/>
              <w:ind w:left="33" w:right="58"/>
              <w:jc w:val="right"/>
              <w:rPr>
                <w:sz w:val="24"/>
                <w:szCs w:val="24"/>
              </w:rPr>
            </w:pPr>
          </w:p>
        </w:tc>
        <w:tc>
          <w:tcPr>
            <w:tcW w:w="709" w:type="dxa"/>
            <w:shd w:val="solid" w:color="FFFFFF" w:fill="auto"/>
            <w:tcMar>
              <w:top w:w="0" w:type="dxa"/>
              <w:left w:w="0" w:type="dxa"/>
              <w:bottom w:w="0" w:type="dxa"/>
              <w:right w:w="0" w:type="dxa"/>
            </w:tcMar>
            <w:vAlign w:val="center"/>
          </w:tcPr>
          <w:p w14:paraId="74460077" w14:textId="77777777" w:rsidR="0064788B" w:rsidRPr="00F224C1" w:rsidRDefault="0064788B" w:rsidP="006A7C9D">
            <w:pPr>
              <w:spacing w:before="60" w:after="60" w:line="264" w:lineRule="auto"/>
              <w:ind w:left="33" w:right="58"/>
              <w:jc w:val="right"/>
              <w:rPr>
                <w:sz w:val="24"/>
                <w:szCs w:val="24"/>
              </w:rPr>
            </w:pPr>
            <w:r w:rsidRPr="00F224C1">
              <w:rPr>
                <w:sz w:val="24"/>
                <w:szCs w:val="24"/>
              </w:rPr>
              <w:t>22,40</w:t>
            </w:r>
          </w:p>
        </w:tc>
        <w:tc>
          <w:tcPr>
            <w:tcW w:w="850" w:type="dxa"/>
            <w:shd w:val="solid" w:color="FFFFFF" w:fill="auto"/>
            <w:tcMar>
              <w:top w:w="0" w:type="dxa"/>
              <w:left w:w="0" w:type="dxa"/>
              <w:bottom w:w="0" w:type="dxa"/>
              <w:right w:w="0" w:type="dxa"/>
            </w:tcMar>
            <w:vAlign w:val="center"/>
          </w:tcPr>
          <w:p w14:paraId="3C8CC420" w14:textId="77777777" w:rsidR="0064788B" w:rsidRPr="00F224C1" w:rsidRDefault="0064788B" w:rsidP="006A7C9D">
            <w:pPr>
              <w:spacing w:before="60" w:after="60" w:line="264" w:lineRule="auto"/>
              <w:ind w:left="33" w:right="58"/>
              <w:jc w:val="right"/>
              <w:rPr>
                <w:sz w:val="24"/>
                <w:szCs w:val="24"/>
              </w:rPr>
            </w:pPr>
          </w:p>
        </w:tc>
        <w:tc>
          <w:tcPr>
            <w:tcW w:w="709" w:type="dxa"/>
            <w:shd w:val="solid" w:color="FFFFFF" w:fill="auto"/>
            <w:tcMar>
              <w:top w:w="0" w:type="dxa"/>
              <w:left w:w="0" w:type="dxa"/>
              <w:bottom w:w="0" w:type="dxa"/>
              <w:right w:w="0" w:type="dxa"/>
            </w:tcMar>
            <w:vAlign w:val="center"/>
          </w:tcPr>
          <w:p w14:paraId="7F4CD2DE" w14:textId="77777777" w:rsidR="0064788B" w:rsidRPr="00F224C1" w:rsidRDefault="0064788B" w:rsidP="006A7C9D">
            <w:pPr>
              <w:spacing w:before="60" w:after="60" w:line="264" w:lineRule="auto"/>
              <w:ind w:left="33" w:right="58"/>
              <w:jc w:val="right"/>
              <w:rPr>
                <w:sz w:val="24"/>
                <w:szCs w:val="24"/>
              </w:rPr>
            </w:pPr>
            <w:r w:rsidRPr="00F224C1">
              <w:rPr>
                <w:sz w:val="24"/>
                <w:szCs w:val="24"/>
              </w:rPr>
              <w:t>16,00</w:t>
            </w:r>
          </w:p>
        </w:tc>
      </w:tr>
      <w:tr w:rsidR="0026495D" w:rsidRPr="00F224C1" w14:paraId="105663FB" w14:textId="77777777" w:rsidTr="001924D4">
        <w:tc>
          <w:tcPr>
            <w:tcW w:w="560" w:type="dxa"/>
            <w:shd w:val="solid" w:color="FFFFFF" w:fill="auto"/>
            <w:tcMar>
              <w:top w:w="0" w:type="dxa"/>
              <w:left w:w="0" w:type="dxa"/>
              <w:bottom w:w="0" w:type="dxa"/>
              <w:right w:w="0" w:type="dxa"/>
            </w:tcMar>
            <w:vAlign w:val="center"/>
          </w:tcPr>
          <w:p w14:paraId="304CC015" w14:textId="77777777" w:rsidR="0064788B" w:rsidRPr="00F224C1" w:rsidRDefault="0064788B" w:rsidP="006A7C9D">
            <w:pPr>
              <w:spacing w:before="60" w:after="60" w:line="264" w:lineRule="auto"/>
              <w:jc w:val="center"/>
              <w:rPr>
                <w:sz w:val="24"/>
                <w:szCs w:val="24"/>
              </w:rPr>
            </w:pPr>
            <w:r w:rsidRPr="00F224C1">
              <w:rPr>
                <w:sz w:val="24"/>
                <w:szCs w:val="24"/>
              </w:rPr>
              <w:t>15</w:t>
            </w:r>
          </w:p>
        </w:tc>
        <w:tc>
          <w:tcPr>
            <w:tcW w:w="2847" w:type="dxa"/>
            <w:shd w:val="solid" w:color="FFFFFF" w:fill="auto"/>
            <w:tcMar>
              <w:top w:w="0" w:type="dxa"/>
              <w:left w:w="0" w:type="dxa"/>
              <w:bottom w:w="0" w:type="dxa"/>
              <w:right w:w="0" w:type="dxa"/>
            </w:tcMar>
            <w:vAlign w:val="center"/>
          </w:tcPr>
          <w:p w14:paraId="0B71A0D3" w14:textId="77777777" w:rsidR="0064788B" w:rsidRPr="00F224C1" w:rsidRDefault="0064788B" w:rsidP="006A7C9D">
            <w:pPr>
              <w:spacing w:before="60" w:after="60" w:line="264" w:lineRule="auto"/>
              <w:ind w:left="33" w:right="58"/>
              <w:rPr>
                <w:sz w:val="24"/>
                <w:szCs w:val="24"/>
              </w:rPr>
            </w:pPr>
            <w:r w:rsidRPr="00F224C1">
              <w:rPr>
                <w:sz w:val="24"/>
                <w:szCs w:val="24"/>
              </w:rPr>
              <w:t>Ba lô</w:t>
            </w:r>
          </w:p>
        </w:tc>
        <w:tc>
          <w:tcPr>
            <w:tcW w:w="851" w:type="dxa"/>
            <w:shd w:val="solid" w:color="FFFFFF" w:fill="auto"/>
            <w:tcMar>
              <w:top w:w="0" w:type="dxa"/>
              <w:left w:w="0" w:type="dxa"/>
              <w:bottom w:w="0" w:type="dxa"/>
              <w:right w:w="0" w:type="dxa"/>
            </w:tcMar>
            <w:vAlign w:val="center"/>
          </w:tcPr>
          <w:p w14:paraId="21338529" w14:textId="77777777" w:rsidR="0064788B" w:rsidRPr="00F224C1" w:rsidRDefault="0064788B" w:rsidP="006A7C9D">
            <w:pPr>
              <w:spacing w:before="60" w:after="60" w:line="264" w:lineRule="auto"/>
              <w:ind w:left="33" w:right="58"/>
              <w:jc w:val="center"/>
              <w:rPr>
                <w:sz w:val="24"/>
                <w:szCs w:val="24"/>
              </w:rPr>
            </w:pPr>
            <w:r w:rsidRPr="00F224C1">
              <w:rPr>
                <w:sz w:val="24"/>
                <w:szCs w:val="24"/>
              </w:rPr>
              <w:t>Cái</w:t>
            </w:r>
          </w:p>
        </w:tc>
        <w:tc>
          <w:tcPr>
            <w:tcW w:w="709" w:type="dxa"/>
            <w:shd w:val="solid" w:color="FFFFFF" w:fill="auto"/>
            <w:tcMar>
              <w:top w:w="0" w:type="dxa"/>
              <w:left w:w="0" w:type="dxa"/>
              <w:bottom w:w="0" w:type="dxa"/>
              <w:right w:w="0" w:type="dxa"/>
            </w:tcMar>
            <w:vAlign w:val="center"/>
          </w:tcPr>
          <w:p w14:paraId="17F79604" w14:textId="77777777" w:rsidR="0064788B" w:rsidRPr="00F224C1" w:rsidRDefault="0064788B" w:rsidP="006A7C9D">
            <w:pPr>
              <w:spacing w:before="60" w:after="60" w:line="264" w:lineRule="auto"/>
              <w:ind w:left="33" w:right="58"/>
              <w:jc w:val="right"/>
              <w:rPr>
                <w:sz w:val="24"/>
                <w:szCs w:val="24"/>
              </w:rPr>
            </w:pPr>
          </w:p>
        </w:tc>
        <w:tc>
          <w:tcPr>
            <w:tcW w:w="850" w:type="dxa"/>
            <w:shd w:val="solid" w:color="FFFFFF" w:fill="auto"/>
            <w:tcMar>
              <w:top w:w="0" w:type="dxa"/>
              <w:left w:w="0" w:type="dxa"/>
              <w:bottom w:w="0" w:type="dxa"/>
              <w:right w:w="0" w:type="dxa"/>
            </w:tcMar>
            <w:vAlign w:val="center"/>
          </w:tcPr>
          <w:p w14:paraId="1042D1C0" w14:textId="77777777" w:rsidR="0064788B" w:rsidRPr="00F224C1" w:rsidRDefault="0064788B" w:rsidP="006A7C9D">
            <w:pPr>
              <w:spacing w:before="60" w:after="60" w:line="264" w:lineRule="auto"/>
              <w:ind w:left="33" w:right="58"/>
              <w:jc w:val="right"/>
              <w:rPr>
                <w:sz w:val="24"/>
                <w:szCs w:val="24"/>
              </w:rPr>
            </w:pPr>
            <w:r w:rsidRPr="00F224C1">
              <w:rPr>
                <w:sz w:val="24"/>
                <w:szCs w:val="24"/>
              </w:rPr>
              <w:t>19,20</w:t>
            </w:r>
          </w:p>
        </w:tc>
        <w:tc>
          <w:tcPr>
            <w:tcW w:w="709" w:type="dxa"/>
            <w:shd w:val="solid" w:color="FFFFFF" w:fill="auto"/>
            <w:tcMar>
              <w:top w:w="0" w:type="dxa"/>
              <w:left w:w="0" w:type="dxa"/>
              <w:bottom w:w="0" w:type="dxa"/>
              <w:right w:w="0" w:type="dxa"/>
            </w:tcMar>
            <w:vAlign w:val="center"/>
          </w:tcPr>
          <w:p w14:paraId="6E75725D" w14:textId="77777777" w:rsidR="0064788B" w:rsidRPr="00F224C1" w:rsidRDefault="0064788B" w:rsidP="006A7C9D">
            <w:pPr>
              <w:spacing w:before="60" w:after="60" w:line="264" w:lineRule="auto"/>
              <w:ind w:left="33" w:right="58"/>
              <w:jc w:val="right"/>
              <w:rPr>
                <w:sz w:val="24"/>
                <w:szCs w:val="24"/>
              </w:rPr>
            </w:pPr>
          </w:p>
        </w:tc>
        <w:tc>
          <w:tcPr>
            <w:tcW w:w="709" w:type="dxa"/>
            <w:shd w:val="solid" w:color="FFFFFF" w:fill="auto"/>
            <w:tcMar>
              <w:top w:w="0" w:type="dxa"/>
              <w:left w:w="0" w:type="dxa"/>
              <w:bottom w:w="0" w:type="dxa"/>
              <w:right w:w="0" w:type="dxa"/>
            </w:tcMar>
            <w:vAlign w:val="center"/>
          </w:tcPr>
          <w:p w14:paraId="2AB13BCB" w14:textId="77777777" w:rsidR="0064788B" w:rsidRPr="00F224C1" w:rsidRDefault="0064788B" w:rsidP="006A7C9D">
            <w:pPr>
              <w:spacing w:before="60" w:after="60" w:line="264" w:lineRule="auto"/>
              <w:ind w:left="33" w:right="58"/>
              <w:jc w:val="right"/>
              <w:rPr>
                <w:sz w:val="24"/>
                <w:szCs w:val="24"/>
              </w:rPr>
            </w:pPr>
            <w:r w:rsidRPr="00F224C1">
              <w:rPr>
                <w:sz w:val="24"/>
                <w:szCs w:val="24"/>
              </w:rPr>
              <w:t>22,40</w:t>
            </w:r>
          </w:p>
        </w:tc>
        <w:tc>
          <w:tcPr>
            <w:tcW w:w="850" w:type="dxa"/>
            <w:shd w:val="solid" w:color="FFFFFF" w:fill="auto"/>
            <w:tcMar>
              <w:top w:w="0" w:type="dxa"/>
              <w:left w:w="0" w:type="dxa"/>
              <w:bottom w:w="0" w:type="dxa"/>
              <w:right w:w="0" w:type="dxa"/>
            </w:tcMar>
            <w:vAlign w:val="center"/>
          </w:tcPr>
          <w:p w14:paraId="6C4FA4B3" w14:textId="77777777" w:rsidR="0064788B" w:rsidRPr="00F224C1" w:rsidRDefault="0064788B" w:rsidP="006A7C9D">
            <w:pPr>
              <w:spacing w:before="60" w:after="60" w:line="264" w:lineRule="auto"/>
              <w:ind w:left="33" w:right="58"/>
              <w:jc w:val="right"/>
              <w:rPr>
                <w:sz w:val="24"/>
                <w:szCs w:val="24"/>
              </w:rPr>
            </w:pPr>
          </w:p>
        </w:tc>
        <w:tc>
          <w:tcPr>
            <w:tcW w:w="709" w:type="dxa"/>
            <w:shd w:val="solid" w:color="FFFFFF" w:fill="auto"/>
            <w:tcMar>
              <w:top w:w="0" w:type="dxa"/>
              <w:left w:w="0" w:type="dxa"/>
              <w:bottom w:w="0" w:type="dxa"/>
              <w:right w:w="0" w:type="dxa"/>
            </w:tcMar>
            <w:vAlign w:val="center"/>
          </w:tcPr>
          <w:p w14:paraId="466E4B95" w14:textId="77777777" w:rsidR="0064788B" w:rsidRPr="00F224C1" w:rsidRDefault="0064788B" w:rsidP="006A7C9D">
            <w:pPr>
              <w:spacing w:before="60" w:after="60" w:line="264" w:lineRule="auto"/>
              <w:ind w:left="33" w:right="58"/>
              <w:jc w:val="right"/>
              <w:rPr>
                <w:sz w:val="24"/>
                <w:szCs w:val="24"/>
              </w:rPr>
            </w:pPr>
            <w:r w:rsidRPr="00F224C1">
              <w:rPr>
                <w:sz w:val="24"/>
                <w:szCs w:val="24"/>
              </w:rPr>
              <w:t>16,00</w:t>
            </w:r>
          </w:p>
        </w:tc>
      </w:tr>
      <w:tr w:rsidR="0026495D" w:rsidRPr="00F224C1" w14:paraId="7C9FE2EF" w14:textId="77777777" w:rsidTr="001924D4">
        <w:tc>
          <w:tcPr>
            <w:tcW w:w="560" w:type="dxa"/>
            <w:shd w:val="solid" w:color="FFFFFF" w:fill="auto"/>
            <w:tcMar>
              <w:top w:w="0" w:type="dxa"/>
              <w:left w:w="0" w:type="dxa"/>
              <w:bottom w:w="0" w:type="dxa"/>
              <w:right w:w="0" w:type="dxa"/>
            </w:tcMar>
            <w:vAlign w:val="center"/>
          </w:tcPr>
          <w:p w14:paraId="5D464749" w14:textId="77777777" w:rsidR="0064788B" w:rsidRPr="00F224C1" w:rsidRDefault="0064788B" w:rsidP="006A7C9D">
            <w:pPr>
              <w:spacing w:before="60" w:after="60" w:line="264" w:lineRule="auto"/>
              <w:jc w:val="center"/>
              <w:rPr>
                <w:sz w:val="24"/>
                <w:szCs w:val="24"/>
              </w:rPr>
            </w:pPr>
            <w:r w:rsidRPr="00F224C1">
              <w:rPr>
                <w:sz w:val="24"/>
                <w:szCs w:val="24"/>
              </w:rPr>
              <w:t>16</w:t>
            </w:r>
          </w:p>
        </w:tc>
        <w:tc>
          <w:tcPr>
            <w:tcW w:w="2847" w:type="dxa"/>
            <w:shd w:val="solid" w:color="FFFFFF" w:fill="auto"/>
            <w:tcMar>
              <w:top w:w="0" w:type="dxa"/>
              <w:left w:w="0" w:type="dxa"/>
              <w:bottom w:w="0" w:type="dxa"/>
              <w:right w:w="0" w:type="dxa"/>
            </w:tcMar>
            <w:vAlign w:val="center"/>
          </w:tcPr>
          <w:p w14:paraId="6C2990B6" w14:textId="77777777" w:rsidR="0064788B" w:rsidRPr="00F224C1" w:rsidRDefault="0064788B" w:rsidP="006A7C9D">
            <w:pPr>
              <w:spacing w:before="60" w:after="60" w:line="264" w:lineRule="auto"/>
              <w:ind w:left="33" w:right="58"/>
              <w:rPr>
                <w:sz w:val="24"/>
                <w:szCs w:val="24"/>
              </w:rPr>
            </w:pPr>
            <w:r w:rsidRPr="00F224C1">
              <w:rPr>
                <w:sz w:val="24"/>
                <w:szCs w:val="24"/>
              </w:rPr>
              <w:t>Thước nhựa 40cm</w:t>
            </w:r>
          </w:p>
        </w:tc>
        <w:tc>
          <w:tcPr>
            <w:tcW w:w="851" w:type="dxa"/>
            <w:shd w:val="solid" w:color="FFFFFF" w:fill="auto"/>
            <w:tcMar>
              <w:top w:w="0" w:type="dxa"/>
              <w:left w:w="0" w:type="dxa"/>
              <w:bottom w:w="0" w:type="dxa"/>
              <w:right w:w="0" w:type="dxa"/>
            </w:tcMar>
            <w:vAlign w:val="center"/>
          </w:tcPr>
          <w:p w14:paraId="11A1841D" w14:textId="77777777" w:rsidR="0064788B" w:rsidRPr="00F224C1" w:rsidRDefault="0064788B" w:rsidP="006A7C9D">
            <w:pPr>
              <w:spacing w:before="60" w:after="60" w:line="264" w:lineRule="auto"/>
              <w:ind w:left="33" w:right="58"/>
              <w:jc w:val="center"/>
              <w:rPr>
                <w:sz w:val="24"/>
                <w:szCs w:val="24"/>
              </w:rPr>
            </w:pPr>
            <w:r w:rsidRPr="00F224C1">
              <w:rPr>
                <w:sz w:val="24"/>
                <w:szCs w:val="24"/>
              </w:rPr>
              <w:t>Cái</w:t>
            </w:r>
          </w:p>
        </w:tc>
        <w:tc>
          <w:tcPr>
            <w:tcW w:w="709" w:type="dxa"/>
            <w:shd w:val="solid" w:color="FFFFFF" w:fill="auto"/>
            <w:tcMar>
              <w:top w:w="0" w:type="dxa"/>
              <w:left w:w="0" w:type="dxa"/>
              <w:bottom w:w="0" w:type="dxa"/>
              <w:right w:w="0" w:type="dxa"/>
            </w:tcMar>
            <w:vAlign w:val="center"/>
          </w:tcPr>
          <w:p w14:paraId="0E0599D4" w14:textId="77777777" w:rsidR="0064788B" w:rsidRPr="00F224C1" w:rsidRDefault="0064788B" w:rsidP="006A7C9D">
            <w:pPr>
              <w:spacing w:before="60" w:after="60" w:line="264" w:lineRule="auto"/>
              <w:ind w:left="33" w:right="58"/>
              <w:jc w:val="right"/>
              <w:rPr>
                <w:sz w:val="24"/>
                <w:szCs w:val="24"/>
              </w:rPr>
            </w:pPr>
            <w:r w:rsidRPr="00F224C1">
              <w:rPr>
                <w:sz w:val="24"/>
                <w:szCs w:val="24"/>
              </w:rPr>
              <w:t>30,00</w:t>
            </w:r>
          </w:p>
        </w:tc>
        <w:tc>
          <w:tcPr>
            <w:tcW w:w="850" w:type="dxa"/>
            <w:shd w:val="solid" w:color="FFFFFF" w:fill="auto"/>
            <w:tcMar>
              <w:top w:w="0" w:type="dxa"/>
              <w:left w:w="0" w:type="dxa"/>
              <w:bottom w:w="0" w:type="dxa"/>
              <w:right w:w="0" w:type="dxa"/>
            </w:tcMar>
            <w:vAlign w:val="center"/>
          </w:tcPr>
          <w:p w14:paraId="07EB1A15" w14:textId="77777777" w:rsidR="0064788B" w:rsidRPr="00F224C1" w:rsidRDefault="0064788B" w:rsidP="006A7C9D">
            <w:pPr>
              <w:spacing w:before="60" w:after="60" w:line="264" w:lineRule="auto"/>
              <w:ind w:left="33" w:right="58"/>
              <w:jc w:val="right"/>
              <w:rPr>
                <w:sz w:val="24"/>
                <w:szCs w:val="24"/>
              </w:rPr>
            </w:pPr>
            <w:r w:rsidRPr="00F224C1">
              <w:rPr>
                <w:sz w:val="24"/>
                <w:szCs w:val="24"/>
              </w:rPr>
              <w:t>9,60</w:t>
            </w:r>
          </w:p>
        </w:tc>
        <w:tc>
          <w:tcPr>
            <w:tcW w:w="709" w:type="dxa"/>
            <w:shd w:val="solid" w:color="FFFFFF" w:fill="auto"/>
            <w:tcMar>
              <w:top w:w="0" w:type="dxa"/>
              <w:left w:w="0" w:type="dxa"/>
              <w:bottom w:w="0" w:type="dxa"/>
              <w:right w:w="0" w:type="dxa"/>
            </w:tcMar>
            <w:vAlign w:val="center"/>
          </w:tcPr>
          <w:p w14:paraId="615456B8" w14:textId="77777777" w:rsidR="0064788B" w:rsidRPr="00F224C1" w:rsidRDefault="0064788B" w:rsidP="006A7C9D">
            <w:pPr>
              <w:spacing w:before="60" w:after="60" w:line="264" w:lineRule="auto"/>
              <w:ind w:left="33" w:right="58"/>
              <w:jc w:val="right"/>
              <w:rPr>
                <w:sz w:val="24"/>
                <w:szCs w:val="24"/>
              </w:rPr>
            </w:pPr>
            <w:r w:rsidRPr="00F224C1">
              <w:rPr>
                <w:sz w:val="24"/>
                <w:szCs w:val="24"/>
              </w:rPr>
              <w:t>33,20</w:t>
            </w:r>
          </w:p>
        </w:tc>
        <w:tc>
          <w:tcPr>
            <w:tcW w:w="709" w:type="dxa"/>
            <w:shd w:val="solid" w:color="FFFFFF" w:fill="auto"/>
            <w:tcMar>
              <w:top w:w="0" w:type="dxa"/>
              <w:left w:w="0" w:type="dxa"/>
              <w:bottom w:w="0" w:type="dxa"/>
              <w:right w:w="0" w:type="dxa"/>
            </w:tcMar>
            <w:vAlign w:val="center"/>
          </w:tcPr>
          <w:p w14:paraId="7B8FA86E" w14:textId="77777777" w:rsidR="0064788B" w:rsidRPr="00F224C1" w:rsidRDefault="0064788B" w:rsidP="006A7C9D">
            <w:pPr>
              <w:spacing w:before="60" w:after="60" w:line="264" w:lineRule="auto"/>
              <w:ind w:left="33" w:right="58"/>
              <w:jc w:val="right"/>
              <w:rPr>
                <w:sz w:val="24"/>
                <w:szCs w:val="24"/>
              </w:rPr>
            </w:pPr>
            <w:r w:rsidRPr="00F224C1">
              <w:rPr>
                <w:sz w:val="24"/>
                <w:szCs w:val="24"/>
              </w:rPr>
              <w:t>11,20</w:t>
            </w:r>
          </w:p>
        </w:tc>
        <w:tc>
          <w:tcPr>
            <w:tcW w:w="850" w:type="dxa"/>
            <w:shd w:val="solid" w:color="FFFFFF" w:fill="auto"/>
            <w:tcMar>
              <w:top w:w="0" w:type="dxa"/>
              <w:left w:w="0" w:type="dxa"/>
              <w:bottom w:w="0" w:type="dxa"/>
              <w:right w:w="0" w:type="dxa"/>
            </w:tcMar>
            <w:vAlign w:val="center"/>
          </w:tcPr>
          <w:p w14:paraId="513D9120" w14:textId="77777777" w:rsidR="0064788B" w:rsidRPr="00F224C1" w:rsidRDefault="0064788B" w:rsidP="006A7C9D">
            <w:pPr>
              <w:spacing w:before="60" w:after="60" w:line="264" w:lineRule="auto"/>
              <w:ind w:left="33" w:right="58"/>
              <w:jc w:val="right"/>
              <w:rPr>
                <w:sz w:val="24"/>
                <w:szCs w:val="24"/>
              </w:rPr>
            </w:pPr>
            <w:r w:rsidRPr="00F224C1">
              <w:rPr>
                <w:sz w:val="24"/>
                <w:szCs w:val="24"/>
              </w:rPr>
              <w:t>26,80</w:t>
            </w:r>
          </w:p>
        </w:tc>
        <w:tc>
          <w:tcPr>
            <w:tcW w:w="709" w:type="dxa"/>
            <w:shd w:val="solid" w:color="FFFFFF" w:fill="auto"/>
            <w:tcMar>
              <w:top w:w="0" w:type="dxa"/>
              <w:left w:w="0" w:type="dxa"/>
              <w:bottom w:w="0" w:type="dxa"/>
              <w:right w:w="0" w:type="dxa"/>
            </w:tcMar>
            <w:vAlign w:val="center"/>
          </w:tcPr>
          <w:p w14:paraId="41F55A8E" w14:textId="77777777" w:rsidR="0064788B" w:rsidRPr="00F224C1" w:rsidRDefault="0064788B" w:rsidP="006A7C9D">
            <w:pPr>
              <w:spacing w:before="60" w:after="60" w:line="264" w:lineRule="auto"/>
              <w:ind w:left="33" w:right="58"/>
              <w:jc w:val="right"/>
              <w:rPr>
                <w:sz w:val="24"/>
                <w:szCs w:val="24"/>
              </w:rPr>
            </w:pPr>
            <w:r w:rsidRPr="00F224C1">
              <w:rPr>
                <w:sz w:val="24"/>
                <w:szCs w:val="24"/>
              </w:rPr>
              <w:t>8,00</w:t>
            </w:r>
          </w:p>
        </w:tc>
      </w:tr>
      <w:tr w:rsidR="0026495D" w:rsidRPr="00F224C1" w14:paraId="0CDCF642" w14:textId="77777777" w:rsidTr="001924D4">
        <w:tc>
          <w:tcPr>
            <w:tcW w:w="560" w:type="dxa"/>
            <w:shd w:val="solid" w:color="FFFFFF" w:fill="auto"/>
            <w:tcMar>
              <w:top w:w="0" w:type="dxa"/>
              <w:left w:w="0" w:type="dxa"/>
              <w:bottom w:w="0" w:type="dxa"/>
              <w:right w:w="0" w:type="dxa"/>
            </w:tcMar>
            <w:vAlign w:val="center"/>
          </w:tcPr>
          <w:p w14:paraId="1CD1D380" w14:textId="77777777" w:rsidR="0064788B" w:rsidRPr="00F224C1" w:rsidRDefault="0064788B" w:rsidP="006A7C9D">
            <w:pPr>
              <w:spacing w:before="60" w:after="60" w:line="264" w:lineRule="auto"/>
              <w:jc w:val="center"/>
              <w:rPr>
                <w:sz w:val="24"/>
                <w:szCs w:val="24"/>
              </w:rPr>
            </w:pPr>
            <w:r w:rsidRPr="00F224C1">
              <w:rPr>
                <w:sz w:val="24"/>
                <w:szCs w:val="24"/>
              </w:rPr>
              <w:t>17</w:t>
            </w:r>
          </w:p>
        </w:tc>
        <w:tc>
          <w:tcPr>
            <w:tcW w:w="2847" w:type="dxa"/>
            <w:shd w:val="solid" w:color="FFFFFF" w:fill="auto"/>
            <w:tcMar>
              <w:top w:w="0" w:type="dxa"/>
              <w:left w:w="0" w:type="dxa"/>
              <w:bottom w:w="0" w:type="dxa"/>
              <w:right w:w="0" w:type="dxa"/>
            </w:tcMar>
            <w:vAlign w:val="center"/>
          </w:tcPr>
          <w:p w14:paraId="38ABA5E6" w14:textId="77777777" w:rsidR="0064788B" w:rsidRPr="00F224C1" w:rsidRDefault="0064788B" w:rsidP="006A7C9D">
            <w:pPr>
              <w:spacing w:before="60" w:after="60" w:line="264" w:lineRule="auto"/>
              <w:ind w:left="33" w:right="58"/>
              <w:rPr>
                <w:sz w:val="24"/>
                <w:szCs w:val="24"/>
              </w:rPr>
            </w:pPr>
            <w:r w:rsidRPr="00F224C1">
              <w:rPr>
                <w:sz w:val="24"/>
                <w:szCs w:val="24"/>
              </w:rPr>
              <w:t>Gọt bút chì</w:t>
            </w:r>
          </w:p>
        </w:tc>
        <w:tc>
          <w:tcPr>
            <w:tcW w:w="851" w:type="dxa"/>
            <w:shd w:val="solid" w:color="FFFFFF" w:fill="auto"/>
            <w:tcMar>
              <w:top w:w="0" w:type="dxa"/>
              <w:left w:w="0" w:type="dxa"/>
              <w:bottom w:w="0" w:type="dxa"/>
              <w:right w:w="0" w:type="dxa"/>
            </w:tcMar>
            <w:vAlign w:val="center"/>
          </w:tcPr>
          <w:p w14:paraId="2C083E93" w14:textId="77777777" w:rsidR="0064788B" w:rsidRPr="00F224C1" w:rsidRDefault="0064788B" w:rsidP="006A7C9D">
            <w:pPr>
              <w:spacing w:before="60" w:after="60" w:line="264" w:lineRule="auto"/>
              <w:ind w:left="33" w:right="58"/>
              <w:jc w:val="center"/>
              <w:rPr>
                <w:sz w:val="24"/>
                <w:szCs w:val="24"/>
              </w:rPr>
            </w:pPr>
            <w:r w:rsidRPr="00F224C1">
              <w:rPr>
                <w:sz w:val="24"/>
                <w:szCs w:val="24"/>
              </w:rPr>
              <w:t>Cái</w:t>
            </w:r>
          </w:p>
        </w:tc>
        <w:tc>
          <w:tcPr>
            <w:tcW w:w="709" w:type="dxa"/>
            <w:shd w:val="solid" w:color="FFFFFF" w:fill="auto"/>
            <w:tcMar>
              <w:top w:w="0" w:type="dxa"/>
              <w:left w:w="0" w:type="dxa"/>
              <w:bottom w:w="0" w:type="dxa"/>
              <w:right w:w="0" w:type="dxa"/>
            </w:tcMar>
            <w:vAlign w:val="center"/>
          </w:tcPr>
          <w:p w14:paraId="0BA926C1" w14:textId="77777777" w:rsidR="0064788B" w:rsidRPr="00F224C1" w:rsidRDefault="0064788B" w:rsidP="006A7C9D">
            <w:pPr>
              <w:spacing w:before="60" w:after="60" w:line="264" w:lineRule="auto"/>
              <w:ind w:left="33" w:right="58"/>
              <w:jc w:val="right"/>
              <w:rPr>
                <w:sz w:val="24"/>
                <w:szCs w:val="24"/>
              </w:rPr>
            </w:pPr>
            <w:r w:rsidRPr="00F224C1">
              <w:rPr>
                <w:sz w:val="24"/>
                <w:szCs w:val="24"/>
              </w:rPr>
              <w:t>3,00</w:t>
            </w:r>
          </w:p>
        </w:tc>
        <w:tc>
          <w:tcPr>
            <w:tcW w:w="850" w:type="dxa"/>
            <w:shd w:val="solid" w:color="FFFFFF" w:fill="auto"/>
            <w:tcMar>
              <w:top w:w="0" w:type="dxa"/>
              <w:left w:w="0" w:type="dxa"/>
              <w:bottom w:w="0" w:type="dxa"/>
              <w:right w:w="0" w:type="dxa"/>
            </w:tcMar>
            <w:vAlign w:val="center"/>
          </w:tcPr>
          <w:p w14:paraId="7340753B" w14:textId="77777777" w:rsidR="0064788B" w:rsidRPr="00F224C1" w:rsidRDefault="0064788B" w:rsidP="006A7C9D">
            <w:pPr>
              <w:spacing w:before="60" w:after="60" w:line="264" w:lineRule="auto"/>
              <w:ind w:left="33" w:right="58"/>
              <w:jc w:val="right"/>
              <w:rPr>
                <w:sz w:val="24"/>
                <w:szCs w:val="24"/>
              </w:rPr>
            </w:pPr>
            <w:r w:rsidRPr="00F224C1">
              <w:rPr>
                <w:sz w:val="24"/>
                <w:szCs w:val="24"/>
              </w:rPr>
              <w:t>1,92</w:t>
            </w:r>
          </w:p>
        </w:tc>
        <w:tc>
          <w:tcPr>
            <w:tcW w:w="709" w:type="dxa"/>
            <w:shd w:val="solid" w:color="FFFFFF" w:fill="auto"/>
            <w:tcMar>
              <w:top w:w="0" w:type="dxa"/>
              <w:left w:w="0" w:type="dxa"/>
              <w:bottom w:w="0" w:type="dxa"/>
              <w:right w:w="0" w:type="dxa"/>
            </w:tcMar>
            <w:vAlign w:val="center"/>
          </w:tcPr>
          <w:p w14:paraId="0ADE3E57" w14:textId="77777777" w:rsidR="0064788B" w:rsidRPr="00F224C1" w:rsidRDefault="0064788B" w:rsidP="006A7C9D">
            <w:pPr>
              <w:spacing w:before="60" w:after="60" w:line="264" w:lineRule="auto"/>
              <w:ind w:left="33" w:right="58"/>
              <w:jc w:val="right"/>
              <w:rPr>
                <w:sz w:val="24"/>
                <w:szCs w:val="24"/>
              </w:rPr>
            </w:pPr>
            <w:r w:rsidRPr="00F224C1">
              <w:rPr>
                <w:sz w:val="24"/>
                <w:szCs w:val="24"/>
              </w:rPr>
              <w:t>3,32</w:t>
            </w:r>
          </w:p>
        </w:tc>
        <w:tc>
          <w:tcPr>
            <w:tcW w:w="709" w:type="dxa"/>
            <w:shd w:val="solid" w:color="FFFFFF" w:fill="auto"/>
            <w:tcMar>
              <w:top w:w="0" w:type="dxa"/>
              <w:left w:w="0" w:type="dxa"/>
              <w:bottom w:w="0" w:type="dxa"/>
              <w:right w:w="0" w:type="dxa"/>
            </w:tcMar>
            <w:vAlign w:val="center"/>
          </w:tcPr>
          <w:p w14:paraId="0B0A4449" w14:textId="77777777" w:rsidR="0064788B" w:rsidRPr="00F224C1" w:rsidRDefault="0064788B" w:rsidP="006A7C9D">
            <w:pPr>
              <w:spacing w:before="60" w:after="60" w:line="264" w:lineRule="auto"/>
              <w:ind w:left="33" w:right="58"/>
              <w:jc w:val="right"/>
              <w:rPr>
                <w:sz w:val="24"/>
                <w:szCs w:val="24"/>
              </w:rPr>
            </w:pPr>
            <w:r w:rsidRPr="00F224C1">
              <w:rPr>
                <w:sz w:val="24"/>
                <w:szCs w:val="24"/>
              </w:rPr>
              <w:t>2,24</w:t>
            </w:r>
          </w:p>
        </w:tc>
        <w:tc>
          <w:tcPr>
            <w:tcW w:w="850" w:type="dxa"/>
            <w:shd w:val="solid" w:color="FFFFFF" w:fill="auto"/>
            <w:tcMar>
              <w:top w:w="0" w:type="dxa"/>
              <w:left w:w="0" w:type="dxa"/>
              <w:bottom w:w="0" w:type="dxa"/>
              <w:right w:w="0" w:type="dxa"/>
            </w:tcMar>
            <w:vAlign w:val="center"/>
          </w:tcPr>
          <w:p w14:paraId="23EA4C3C" w14:textId="77777777" w:rsidR="0064788B" w:rsidRPr="00F224C1" w:rsidRDefault="0064788B" w:rsidP="006A7C9D">
            <w:pPr>
              <w:spacing w:before="60" w:after="60" w:line="264" w:lineRule="auto"/>
              <w:ind w:left="33" w:right="58"/>
              <w:jc w:val="right"/>
              <w:rPr>
                <w:sz w:val="24"/>
                <w:szCs w:val="24"/>
              </w:rPr>
            </w:pPr>
            <w:r w:rsidRPr="00F224C1">
              <w:rPr>
                <w:sz w:val="24"/>
                <w:szCs w:val="24"/>
              </w:rPr>
              <w:t>2,68</w:t>
            </w:r>
          </w:p>
        </w:tc>
        <w:tc>
          <w:tcPr>
            <w:tcW w:w="709" w:type="dxa"/>
            <w:shd w:val="solid" w:color="FFFFFF" w:fill="auto"/>
            <w:tcMar>
              <w:top w:w="0" w:type="dxa"/>
              <w:left w:w="0" w:type="dxa"/>
              <w:bottom w:w="0" w:type="dxa"/>
              <w:right w:w="0" w:type="dxa"/>
            </w:tcMar>
            <w:vAlign w:val="center"/>
          </w:tcPr>
          <w:p w14:paraId="6E7B579C" w14:textId="77777777" w:rsidR="0064788B" w:rsidRPr="00F224C1" w:rsidRDefault="0064788B" w:rsidP="006A7C9D">
            <w:pPr>
              <w:spacing w:before="60" w:after="60" w:line="264" w:lineRule="auto"/>
              <w:ind w:left="33" w:right="58"/>
              <w:jc w:val="right"/>
              <w:rPr>
                <w:sz w:val="24"/>
                <w:szCs w:val="24"/>
              </w:rPr>
            </w:pPr>
            <w:r w:rsidRPr="00F224C1">
              <w:rPr>
                <w:sz w:val="24"/>
                <w:szCs w:val="24"/>
              </w:rPr>
              <w:t>1,60</w:t>
            </w:r>
          </w:p>
        </w:tc>
      </w:tr>
      <w:tr w:rsidR="0026495D" w:rsidRPr="00F224C1" w14:paraId="0903CA74" w14:textId="77777777" w:rsidTr="001924D4">
        <w:tc>
          <w:tcPr>
            <w:tcW w:w="560" w:type="dxa"/>
            <w:shd w:val="solid" w:color="FFFFFF" w:fill="auto"/>
            <w:tcMar>
              <w:top w:w="0" w:type="dxa"/>
              <w:left w:w="0" w:type="dxa"/>
              <w:bottom w:w="0" w:type="dxa"/>
              <w:right w:w="0" w:type="dxa"/>
            </w:tcMar>
            <w:vAlign w:val="center"/>
          </w:tcPr>
          <w:p w14:paraId="13DFFBC0" w14:textId="77777777" w:rsidR="0064788B" w:rsidRPr="00F224C1" w:rsidRDefault="0064788B" w:rsidP="006A7C9D">
            <w:pPr>
              <w:spacing w:before="60" w:after="60" w:line="264" w:lineRule="auto"/>
              <w:jc w:val="center"/>
              <w:rPr>
                <w:sz w:val="24"/>
                <w:szCs w:val="24"/>
              </w:rPr>
            </w:pPr>
            <w:r w:rsidRPr="00F224C1">
              <w:rPr>
                <w:sz w:val="24"/>
                <w:szCs w:val="24"/>
              </w:rPr>
              <w:t>18</w:t>
            </w:r>
          </w:p>
        </w:tc>
        <w:tc>
          <w:tcPr>
            <w:tcW w:w="2847" w:type="dxa"/>
            <w:shd w:val="solid" w:color="FFFFFF" w:fill="auto"/>
            <w:tcMar>
              <w:top w:w="0" w:type="dxa"/>
              <w:left w:w="0" w:type="dxa"/>
              <w:bottom w:w="0" w:type="dxa"/>
              <w:right w:w="0" w:type="dxa"/>
            </w:tcMar>
            <w:vAlign w:val="center"/>
          </w:tcPr>
          <w:p w14:paraId="12C9A9F4" w14:textId="77777777" w:rsidR="0064788B" w:rsidRPr="00F224C1" w:rsidRDefault="0064788B" w:rsidP="006A7C9D">
            <w:pPr>
              <w:spacing w:before="60" w:after="60" w:line="264" w:lineRule="auto"/>
              <w:ind w:left="33" w:right="58"/>
              <w:rPr>
                <w:sz w:val="24"/>
                <w:szCs w:val="24"/>
              </w:rPr>
            </w:pPr>
            <w:r w:rsidRPr="00F224C1">
              <w:rPr>
                <w:sz w:val="24"/>
                <w:szCs w:val="24"/>
              </w:rPr>
              <w:t>Đèn neon 0,04 kW</w:t>
            </w:r>
          </w:p>
        </w:tc>
        <w:tc>
          <w:tcPr>
            <w:tcW w:w="851" w:type="dxa"/>
            <w:shd w:val="solid" w:color="FFFFFF" w:fill="auto"/>
            <w:tcMar>
              <w:top w:w="0" w:type="dxa"/>
              <w:left w:w="0" w:type="dxa"/>
              <w:bottom w:w="0" w:type="dxa"/>
              <w:right w:w="0" w:type="dxa"/>
            </w:tcMar>
            <w:vAlign w:val="center"/>
          </w:tcPr>
          <w:p w14:paraId="5D89A7C4" w14:textId="77777777" w:rsidR="0064788B" w:rsidRPr="00F224C1" w:rsidRDefault="0064788B" w:rsidP="006A7C9D">
            <w:pPr>
              <w:spacing w:before="60" w:after="60" w:line="264" w:lineRule="auto"/>
              <w:ind w:left="33" w:right="58"/>
              <w:jc w:val="center"/>
              <w:rPr>
                <w:sz w:val="24"/>
                <w:szCs w:val="24"/>
              </w:rPr>
            </w:pPr>
            <w:r w:rsidRPr="00F224C1">
              <w:rPr>
                <w:sz w:val="24"/>
                <w:szCs w:val="24"/>
              </w:rPr>
              <w:t>Bộ</w:t>
            </w:r>
          </w:p>
        </w:tc>
        <w:tc>
          <w:tcPr>
            <w:tcW w:w="709" w:type="dxa"/>
            <w:shd w:val="solid" w:color="FFFFFF" w:fill="auto"/>
            <w:tcMar>
              <w:top w:w="0" w:type="dxa"/>
              <w:left w:w="0" w:type="dxa"/>
              <w:bottom w:w="0" w:type="dxa"/>
              <w:right w:w="0" w:type="dxa"/>
            </w:tcMar>
            <w:vAlign w:val="center"/>
          </w:tcPr>
          <w:p w14:paraId="6B340965" w14:textId="77777777" w:rsidR="0064788B" w:rsidRPr="00F224C1" w:rsidRDefault="0064788B" w:rsidP="006A7C9D">
            <w:pPr>
              <w:spacing w:before="60" w:after="60" w:line="264" w:lineRule="auto"/>
              <w:ind w:left="33" w:right="58"/>
              <w:jc w:val="right"/>
              <w:rPr>
                <w:sz w:val="24"/>
                <w:szCs w:val="24"/>
              </w:rPr>
            </w:pPr>
            <w:r w:rsidRPr="00F224C1">
              <w:rPr>
                <w:sz w:val="24"/>
                <w:szCs w:val="24"/>
              </w:rPr>
              <w:t>60,00</w:t>
            </w:r>
          </w:p>
        </w:tc>
        <w:tc>
          <w:tcPr>
            <w:tcW w:w="850" w:type="dxa"/>
            <w:shd w:val="solid" w:color="FFFFFF" w:fill="auto"/>
            <w:tcMar>
              <w:top w:w="0" w:type="dxa"/>
              <w:left w:w="0" w:type="dxa"/>
              <w:bottom w:w="0" w:type="dxa"/>
              <w:right w:w="0" w:type="dxa"/>
            </w:tcMar>
            <w:vAlign w:val="center"/>
          </w:tcPr>
          <w:p w14:paraId="46595589" w14:textId="77777777" w:rsidR="0064788B" w:rsidRPr="00F224C1" w:rsidRDefault="0064788B" w:rsidP="006A7C9D">
            <w:pPr>
              <w:spacing w:before="60" w:after="60" w:line="264" w:lineRule="auto"/>
              <w:ind w:left="33" w:right="58"/>
              <w:jc w:val="right"/>
              <w:rPr>
                <w:sz w:val="24"/>
                <w:szCs w:val="24"/>
              </w:rPr>
            </w:pPr>
          </w:p>
        </w:tc>
        <w:tc>
          <w:tcPr>
            <w:tcW w:w="709" w:type="dxa"/>
            <w:shd w:val="solid" w:color="FFFFFF" w:fill="auto"/>
            <w:tcMar>
              <w:top w:w="0" w:type="dxa"/>
              <w:left w:w="0" w:type="dxa"/>
              <w:bottom w:w="0" w:type="dxa"/>
              <w:right w:w="0" w:type="dxa"/>
            </w:tcMar>
            <w:vAlign w:val="center"/>
          </w:tcPr>
          <w:p w14:paraId="6C334DB2" w14:textId="77777777" w:rsidR="0064788B" w:rsidRPr="00F224C1" w:rsidRDefault="0064788B" w:rsidP="006A7C9D">
            <w:pPr>
              <w:spacing w:before="60" w:after="60" w:line="264" w:lineRule="auto"/>
              <w:ind w:left="33" w:right="58"/>
              <w:jc w:val="right"/>
              <w:rPr>
                <w:sz w:val="24"/>
                <w:szCs w:val="24"/>
              </w:rPr>
            </w:pPr>
            <w:r w:rsidRPr="00F224C1">
              <w:rPr>
                <w:sz w:val="24"/>
                <w:szCs w:val="24"/>
              </w:rPr>
              <w:t>66,40</w:t>
            </w:r>
          </w:p>
        </w:tc>
        <w:tc>
          <w:tcPr>
            <w:tcW w:w="709" w:type="dxa"/>
            <w:shd w:val="solid" w:color="FFFFFF" w:fill="auto"/>
            <w:tcMar>
              <w:top w:w="0" w:type="dxa"/>
              <w:left w:w="0" w:type="dxa"/>
              <w:bottom w:w="0" w:type="dxa"/>
              <w:right w:w="0" w:type="dxa"/>
            </w:tcMar>
            <w:vAlign w:val="center"/>
          </w:tcPr>
          <w:p w14:paraId="07389935" w14:textId="77777777" w:rsidR="0064788B" w:rsidRPr="00F224C1" w:rsidRDefault="0064788B" w:rsidP="006A7C9D">
            <w:pPr>
              <w:spacing w:before="60" w:after="60" w:line="264" w:lineRule="auto"/>
              <w:ind w:left="33" w:right="58"/>
              <w:jc w:val="right"/>
              <w:rPr>
                <w:sz w:val="24"/>
                <w:szCs w:val="24"/>
              </w:rPr>
            </w:pPr>
          </w:p>
        </w:tc>
        <w:tc>
          <w:tcPr>
            <w:tcW w:w="850" w:type="dxa"/>
            <w:shd w:val="solid" w:color="FFFFFF" w:fill="auto"/>
            <w:tcMar>
              <w:top w:w="0" w:type="dxa"/>
              <w:left w:w="0" w:type="dxa"/>
              <w:bottom w:w="0" w:type="dxa"/>
              <w:right w:w="0" w:type="dxa"/>
            </w:tcMar>
            <w:vAlign w:val="center"/>
          </w:tcPr>
          <w:p w14:paraId="215A3D54" w14:textId="77777777" w:rsidR="0064788B" w:rsidRPr="00F224C1" w:rsidRDefault="0064788B" w:rsidP="006A7C9D">
            <w:pPr>
              <w:spacing w:before="60" w:after="60" w:line="264" w:lineRule="auto"/>
              <w:ind w:left="33" w:right="58"/>
              <w:jc w:val="right"/>
              <w:rPr>
                <w:sz w:val="24"/>
                <w:szCs w:val="24"/>
              </w:rPr>
            </w:pPr>
            <w:r w:rsidRPr="00F224C1">
              <w:rPr>
                <w:sz w:val="24"/>
                <w:szCs w:val="24"/>
              </w:rPr>
              <w:t>53,60</w:t>
            </w:r>
          </w:p>
        </w:tc>
        <w:tc>
          <w:tcPr>
            <w:tcW w:w="709" w:type="dxa"/>
            <w:shd w:val="solid" w:color="FFFFFF" w:fill="auto"/>
            <w:tcMar>
              <w:top w:w="0" w:type="dxa"/>
              <w:left w:w="0" w:type="dxa"/>
              <w:bottom w:w="0" w:type="dxa"/>
              <w:right w:w="0" w:type="dxa"/>
            </w:tcMar>
            <w:vAlign w:val="center"/>
          </w:tcPr>
          <w:p w14:paraId="1DEF8666" w14:textId="77777777" w:rsidR="0064788B" w:rsidRPr="00F224C1" w:rsidRDefault="0064788B" w:rsidP="006A7C9D">
            <w:pPr>
              <w:spacing w:before="60" w:after="60" w:line="264" w:lineRule="auto"/>
              <w:ind w:left="33" w:right="58"/>
              <w:jc w:val="right"/>
              <w:rPr>
                <w:sz w:val="24"/>
                <w:szCs w:val="24"/>
              </w:rPr>
            </w:pPr>
          </w:p>
        </w:tc>
      </w:tr>
      <w:tr w:rsidR="0026495D" w:rsidRPr="00F224C1" w14:paraId="43CBA145" w14:textId="77777777" w:rsidTr="001924D4">
        <w:trPr>
          <w:trHeight w:val="479"/>
        </w:trPr>
        <w:tc>
          <w:tcPr>
            <w:tcW w:w="560" w:type="dxa"/>
            <w:shd w:val="solid" w:color="FFFFFF" w:fill="auto"/>
            <w:tcMar>
              <w:top w:w="0" w:type="dxa"/>
              <w:left w:w="0" w:type="dxa"/>
              <w:bottom w:w="0" w:type="dxa"/>
              <w:right w:w="0" w:type="dxa"/>
            </w:tcMar>
            <w:vAlign w:val="center"/>
          </w:tcPr>
          <w:p w14:paraId="717A7DFC" w14:textId="77777777" w:rsidR="0064788B" w:rsidRPr="00F224C1" w:rsidRDefault="0064788B" w:rsidP="006A7C9D">
            <w:pPr>
              <w:spacing w:before="60" w:after="60" w:line="264" w:lineRule="auto"/>
              <w:jc w:val="center"/>
              <w:rPr>
                <w:sz w:val="24"/>
                <w:szCs w:val="24"/>
              </w:rPr>
            </w:pPr>
            <w:r w:rsidRPr="00F224C1">
              <w:rPr>
                <w:sz w:val="24"/>
                <w:szCs w:val="24"/>
              </w:rPr>
              <w:t>19</w:t>
            </w:r>
          </w:p>
        </w:tc>
        <w:tc>
          <w:tcPr>
            <w:tcW w:w="2847" w:type="dxa"/>
            <w:shd w:val="solid" w:color="FFFFFF" w:fill="auto"/>
            <w:tcMar>
              <w:top w:w="0" w:type="dxa"/>
              <w:left w:w="0" w:type="dxa"/>
              <w:bottom w:w="0" w:type="dxa"/>
              <w:right w:w="0" w:type="dxa"/>
            </w:tcMar>
            <w:vAlign w:val="center"/>
          </w:tcPr>
          <w:p w14:paraId="03400F15" w14:textId="77777777" w:rsidR="0064788B" w:rsidRPr="00F224C1" w:rsidRDefault="0064788B" w:rsidP="006A7C9D">
            <w:pPr>
              <w:spacing w:before="60" w:after="60" w:line="264" w:lineRule="auto"/>
              <w:ind w:left="33" w:right="58"/>
              <w:rPr>
                <w:sz w:val="24"/>
                <w:szCs w:val="24"/>
              </w:rPr>
            </w:pPr>
            <w:r w:rsidRPr="00F224C1">
              <w:rPr>
                <w:sz w:val="24"/>
                <w:szCs w:val="24"/>
              </w:rPr>
              <w:t>Máy tính Casio</w:t>
            </w:r>
          </w:p>
        </w:tc>
        <w:tc>
          <w:tcPr>
            <w:tcW w:w="851" w:type="dxa"/>
            <w:shd w:val="solid" w:color="FFFFFF" w:fill="auto"/>
            <w:tcMar>
              <w:top w:w="0" w:type="dxa"/>
              <w:left w:w="0" w:type="dxa"/>
              <w:bottom w:w="0" w:type="dxa"/>
              <w:right w:w="0" w:type="dxa"/>
            </w:tcMar>
            <w:vAlign w:val="center"/>
          </w:tcPr>
          <w:p w14:paraId="4B8F46B6" w14:textId="77777777" w:rsidR="0064788B" w:rsidRPr="00F224C1" w:rsidRDefault="0064788B" w:rsidP="006A7C9D">
            <w:pPr>
              <w:spacing w:before="60" w:after="60" w:line="264" w:lineRule="auto"/>
              <w:ind w:left="33" w:right="58"/>
              <w:jc w:val="center"/>
              <w:rPr>
                <w:sz w:val="24"/>
                <w:szCs w:val="24"/>
              </w:rPr>
            </w:pPr>
            <w:r w:rsidRPr="00F224C1">
              <w:rPr>
                <w:sz w:val="24"/>
                <w:szCs w:val="24"/>
              </w:rPr>
              <w:t>Cái</w:t>
            </w:r>
          </w:p>
        </w:tc>
        <w:tc>
          <w:tcPr>
            <w:tcW w:w="709" w:type="dxa"/>
            <w:shd w:val="solid" w:color="FFFFFF" w:fill="auto"/>
            <w:tcMar>
              <w:top w:w="0" w:type="dxa"/>
              <w:left w:w="0" w:type="dxa"/>
              <w:bottom w:w="0" w:type="dxa"/>
              <w:right w:w="0" w:type="dxa"/>
            </w:tcMar>
            <w:vAlign w:val="center"/>
          </w:tcPr>
          <w:p w14:paraId="3FDE8BF3" w14:textId="77777777" w:rsidR="0064788B" w:rsidRPr="00F224C1" w:rsidRDefault="0064788B" w:rsidP="006A7C9D">
            <w:pPr>
              <w:spacing w:before="60" w:after="60" w:line="264" w:lineRule="auto"/>
              <w:ind w:left="33" w:right="58"/>
              <w:jc w:val="right"/>
              <w:rPr>
                <w:sz w:val="24"/>
                <w:szCs w:val="24"/>
              </w:rPr>
            </w:pPr>
            <w:r w:rsidRPr="00F224C1">
              <w:rPr>
                <w:sz w:val="24"/>
                <w:szCs w:val="24"/>
              </w:rPr>
              <w:t>37,50</w:t>
            </w:r>
          </w:p>
        </w:tc>
        <w:tc>
          <w:tcPr>
            <w:tcW w:w="850" w:type="dxa"/>
            <w:shd w:val="solid" w:color="FFFFFF" w:fill="auto"/>
            <w:tcMar>
              <w:top w:w="0" w:type="dxa"/>
              <w:left w:w="0" w:type="dxa"/>
              <w:bottom w:w="0" w:type="dxa"/>
              <w:right w:w="0" w:type="dxa"/>
            </w:tcMar>
            <w:vAlign w:val="center"/>
          </w:tcPr>
          <w:p w14:paraId="57ABB9D3" w14:textId="77777777" w:rsidR="0064788B" w:rsidRPr="00F224C1" w:rsidRDefault="0064788B" w:rsidP="006A7C9D">
            <w:pPr>
              <w:spacing w:before="60" w:after="60" w:line="264" w:lineRule="auto"/>
              <w:ind w:left="33" w:right="58"/>
              <w:jc w:val="right"/>
              <w:rPr>
                <w:sz w:val="24"/>
                <w:szCs w:val="24"/>
              </w:rPr>
            </w:pPr>
            <w:r w:rsidRPr="00F224C1">
              <w:rPr>
                <w:sz w:val="24"/>
                <w:szCs w:val="24"/>
              </w:rPr>
              <w:t>4,80</w:t>
            </w:r>
          </w:p>
        </w:tc>
        <w:tc>
          <w:tcPr>
            <w:tcW w:w="709" w:type="dxa"/>
            <w:shd w:val="solid" w:color="FFFFFF" w:fill="auto"/>
            <w:tcMar>
              <w:top w:w="0" w:type="dxa"/>
              <w:left w:w="0" w:type="dxa"/>
              <w:bottom w:w="0" w:type="dxa"/>
              <w:right w:w="0" w:type="dxa"/>
            </w:tcMar>
            <w:vAlign w:val="center"/>
          </w:tcPr>
          <w:p w14:paraId="7204B79B" w14:textId="77777777" w:rsidR="0064788B" w:rsidRPr="00F224C1" w:rsidRDefault="0064788B" w:rsidP="006A7C9D">
            <w:pPr>
              <w:spacing w:before="60" w:after="60" w:line="264" w:lineRule="auto"/>
              <w:ind w:left="33" w:right="58"/>
              <w:jc w:val="right"/>
              <w:rPr>
                <w:sz w:val="24"/>
                <w:szCs w:val="24"/>
              </w:rPr>
            </w:pPr>
            <w:r w:rsidRPr="00F224C1">
              <w:rPr>
                <w:sz w:val="24"/>
                <w:szCs w:val="24"/>
              </w:rPr>
              <w:t>41,50</w:t>
            </w:r>
          </w:p>
        </w:tc>
        <w:tc>
          <w:tcPr>
            <w:tcW w:w="709" w:type="dxa"/>
            <w:shd w:val="solid" w:color="FFFFFF" w:fill="auto"/>
            <w:tcMar>
              <w:top w:w="0" w:type="dxa"/>
              <w:left w:w="0" w:type="dxa"/>
              <w:bottom w:w="0" w:type="dxa"/>
              <w:right w:w="0" w:type="dxa"/>
            </w:tcMar>
            <w:vAlign w:val="center"/>
          </w:tcPr>
          <w:p w14:paraId="3A049AFD" w14:textId="77777777" w:rsidR="0064788B" w:rsidRPr="00F224C1" w:rsidRDefault="0064788B" w:rsidP="006A7C9D">
            <w:pPr>
              <w:spacing w:before="60" w:after="60" w:line="264" w:lineRule="auto"/>
              <w:ind w:left="33" w:right="58"/>
              <w:jc w:val="right"/>
              <w:rPr>
                <w:sz w:val="24"/>
                <w:szCs w:val="24"/>
              </w:rPr>
            </w:pPr>
            <w:r w:rsidRPr="00F224C1">
              <w:rPr>
                <w:sz w:val="24"/>
                <w:szCs w:val="24"/>
              </w:rPr>
              <w:t>5,60</w:t>
            </w:r>
          </w:p>
        </w:tc>
        <w:tc>
          <w:tcPr>
            <w:tcW w:w="850" w:type="dxa"/>
            <w:shd w:val="solid" w:color="FFFFFF" w:fill="auto"/>
            <w:tcMar>
              <w:top w:w="0" w:type="dxa"/>
              <w:left w:w="0" w:type="dxa"/>
              <w:bottom w:w="0" w:type="dxa"/>
              <w:right w:w="0" w:type="dxa"/>
            </w:tcMar>
            <w:vAlign w:val="center"/>
          </w:tcPr>
          <w:p w14:paraId="5DBAA21E" w14:textId="77777777" w:rsidR="0064788B" w:rsidRPr="00F224C1" w:rsidRDefault="0064788B" w:rsidP="006A7C9D">
            <w:pPr>
              <w:spacing w:before="60" w:after="60" w:line="264" w:lineRule="auto"/>
              <w:ind w:left="33" w:right="58"/>
              <w:jc w:val="right"/>
              <w:rPr>
                <w:sz w:val="24"/>
                <w:szCs w:val="24"/>
              </w:rPr>
            </w:pPr>
            <w:r w:rsidRPr="00F224C1">
              <w:rPr>
                <w:sz w:val="24"/>
                <w:szCs w:val="24"/>
              </w:rPr>
              <w:t>33,50</w:t>
            </w:r>
          </w:p>
        </w:tc>
        <w:tc>
          <w:tcPr>
            <w:tcW w:w="709" w:type="dxa"/>
            <w:shd w:val="solid" w:color="FFFFFF" w:fill="auto"/>
            <w:tcMar>
              <w:top w:w="0" w:type="dxa"/>
              <w:left w:w="0" w:type="dxa"/>
              <w:bottom w:w="0" w:type="dxa"/>
              <w:right w:w="0" w:type="dxa"/>
            </w:tcMar>
            <w:vAlign w:val="center"/>
          </w:tcPr>
          <w:p w14:paraId="5BEA3A4E" w14:textId="77777777" w:rsidR="0064788B" w:rsidRPr="00F224C1" w:rsidRDefault="0064788B" w:rsidP="006A7C9D">
            <w:pPr>
              <w:spacing w:before="60" w:after="60" w:line="264" w:lineRule="auto"/>
              <w:ind w:left="33" w:right="58"/>
              <w:jc w:val="right"/>
              <w:rPr>
                <w:sz w:val="24"/>
                <w:szCs w:val="24"/>
              </w:rPr>
            </w:pPr>
            <w:r w:rsidRPr="00F224C1">
              <w:rPr>
                <w:sz w:val="24"/>
                <w:szCs w:val="24"/>
              </w:rPr>
              <w:t>4,00</w:t>
            </w:r>
          </w:p>
        </w:tc>
      </w:tr>
      <w:tr w:rsidR="0026495D" w:rsidRPr="00F224C1" w14:paraId="47F51BC0" w14:textId="77777777" w:rsidTr="001924D4">
        <w:tc>
          <w:tcPr>
            <w:tcW w:w="560" w:type="dxa"/>
            <w:shd w:val="solid" w:color="FFFFFF" w:fill="auto"/>
            <w:tcMar>
              <w:top w:w="0" w:type="dxa"/>
              <w:left w:w="0" w:type="dxa"/>
              <w:bottom w:w="0" w:type="dxa"/>
              <w:right w:w="0" w:type="dxa"/>
            </w:tcMar>
            <w:vAlign w:val="center"/>
          </w:tcPr>
          <w:p w14:paraId="75F6B339" w14:textId="77777777" w:rsidR="0064788B" w:rsidRPr="00F224C1" w:rsidRDefault="0064788B" w:rsidP="006A7C9D">
            <w:pPr>
              <w:spacing w:before="60" w:after="60" w:line="264" w:lineRule="auto"/>
              <w:jc w:val="center"/>
              <w:rPr>
                <w:sz w:val="24"/>
                <w:szCs w:val="24"/>
              </w:rPr>
            </w:pPr>
            <w:r w:rsidRPr="00F224C1">
              <w:rPr>
                <w:sz w:val="24"/>
                <w:szCs w:val="24"/>
              </w:rPr>
              <w:t>20</w:t>
            </w:r>
          </w:p>
        </w:tc>
        <w:tc>
          <w:tcPr>
            <w:tcW w:w="2847" w:type="dxa"/>
            <w:shd w:val="solid" w:color="FFFFFF" w:fill="auto"/>
            <w:tcMar>
              <w:top w:w="0" w:type="dxa"/>
              <w:left w:w="0" w:type="dxa"/>
              <w:bottom w:w="0" w:type="dxa"/>
              <w:right w:w="0" w:type="dxa"/>
            </w:tcMar>
            <w:vAlign w:val="center"/>
          </w:tcPr>
          <w:p w14:paraId="144685C6" w14:textId="77777777" w:rsidR="0064788B" w:rsidRPr="00F224C1" w:rsidRDefault="0064788B" w:rsidP="006A7C9D">
            <w:pPr>
              <w:spacing w:before="60" w:after="60" w:line="264" w:lineRule="auto"/>
              <w:ind w:left="33" w:right="58"/>
              <w:rPr>
                <w:sz w:val="24"/>
                <w:szCs w:val="24"/>
              </w:rPr>
            </w:pPr>
            <w:r w:rsidRPr="00F224C1">
              <w:rPr>
                <w:sz w:val="24"/>
                <w:szCs w:val="24"/>
              </w:rPr>
              <w:t>Ổ ghi CD 0,4 kW</w:t>
            </w:r>
          </w:p>
        </w:tc>
        <w:tc>
          <w:tcPr>
            <w:tcW w:w="851" w:type="dxa"/>
            <w:shd w:val="solid" w:color="FFFFFF" w:fill="auto"/>
            <w:tcMar>
              <w:top w:w="0" w:type="dxa"/>
              <w:left w:w="0" w:type="dxa"/>
              <w:bottom w:w="0" w:type="dxa"/>
              <w:right w:w="0" w:type="dxa"/>
            </w:tcMar>
            <w:vAlign w:val="center"/>
          </w:tcPr>
          <w:p w14:paraId="7086BE57" w14:textId="77777777" w:rsidR="0064788B" w:rsidRPr="00F224C1" w:rsidRDefault="0064788B" w:rsidP="006A7C9D">
            <w:pPr>
              <w:spacing w:before="60" w:after="60" w:line="264" w:lineRule="auto"/>
              <w:ind w:left="33" w:right="58"/>
              <w:jc w:val="center"/>
              <w:rPr>
                <w:sz w:val="24"/>
                <w:szCs w:val="24"/>
              </w:rPr>
            </w:pPr>
            <w:r w:rsidRPr="00F224C1">
              <w:rPr>
                <w:sz w:val="24"/>
                <w:szCs w:val="24"/>
              </w:rPr>
              <w:t>Cái</w:t>
            </w:r>
          </w:p>
        </w:tc>
        <w:tc>
          <w:tcPr>
            <w:tcW w:w="709" w:type="dxa"/>
            <w:shd w:val="solid" w:color="FFFFFF" w:fill="auto"/>
            <w:tcMar>
              <w:top w:w="0" w:type="dxa"/>
              <w:left w:w="0" w:type="dxa"/>
              <w:bottom w:w="0" w:type="dxa"/>
              <w:right w:w="0" w:type="dxa"/>
            </w:tcMar>
            <w:vAlign w:val="center"/>
          </w:tcPr>
          <w:p w14:paraId="6492C631" w14:textId="77777777" w:rsidR="0064788B" w:rsidRPr="00F224C1" w:rsidRDefault="0064788B" w:rsidP="006A7C9D">
            <w:pPr>
              <w:spacing w:before="60" w:after="60" w:line="264" w:lineRule="auto"/>
              <w:ind w:left="33" w:right="58"/>
              <w:jc w:val="right"/>
              <w:rPr>
                <w:sz w:val="24"/>
                <w:szCs w:val="24"/>
              </w:rPr>
            </w:pPr>
            <w:r w:rsidRPr="00F224C1">
              <w:rPr>
                <w:sz w:val="24"/>
                <w:szCs w:val="24"/>
              </w:rPr>
              <w:t>2,25</w:t>
            </w:r>
          </w:p>
        </w:tc>
        <w:tc>
          <w:tcPr>
            <w:tcW w:w="850" w:type="dxa"/>
            <w:shd w:val="solid" w:color="FFFFFF" w:fill="auto"/>
            <w:tcMar>
              <w:top w:w="0" w:type="dxa"/>
              <w:left w:w="0" w:type="dxa"/>
              <w:bottom w:w="0" w:type="dxa"/>
              <w:right w:w="0" w:type="dxa"/>
            </w:tcMar>
            <w:vAlign w:val="center"/>
          </w:tcPr>
          <w:p w14:paraId="6DCA336B" w14:textId="77777777" w:rsidR="0064788B" w:rsidRPr="00F224C1" w:rsidRDefault="0064788B" w:rsidP="006A7C9D">
            <w:pPr>
              <w:spacing w:before="60" w:after="60" w:line="264" w:lineRule="auto"/>
              <w:ind w:left="33" w:right="58"/>
              <w:jc w:val="right"/>
              <w:rPr>
                <w:sz w:val="24"/>
                <w:szCs w:val="24"/>
              </w:rPr>
            </w:pPr>
          </w:p>
        </w:tc>
        <w:tc>
          <w:tcPr>
            <w:tcW w:w="709" w:type="dxa"/>
            <w:shd w:val="solid" w:color="FFFFFF" w:fill="auto"/>
            <w:tcMar>
              <w:top w:w="0" w:type="dxa"/>
              <w:left w:w="0" w:type="dxa"/>
              <w:bottom w:w="0" w:type="dxa"/>
              <w:right w:w="0" w:type="dxa"/>
            </w:tcMar>
            <w:vAlign w:val="center"/>
          </w:tcPr>
          <w:p w14:paraId="0123861D" w14:textId="77777777" w:rsidR="0064788B" w:rsidRPr="00F224C1" w:rsidRDefault="0064788B" w:rsidP="006A7C9D">
            <w:pPr>
              <w:spacing w:before="60" w:after="60" w:line="264" w:lineRule="auto"/>
              <w:ind w:left="33" w:right="58"/>
              <w:jc w:val="right"/>
              <w:rPr>
                <w:sz w:val="24"/>
                <w:szCs w:val="24"/>
              </w:rPr>
            </w:pPr>
            <w:r w:rsidRPr="00F224C1">
              <w:rPr>
                <w:sz w:val="24"/>
                <w:szCs w:val="24"/>
              </w:rPr>
              <w:t>2,49</w:t>
            </w:r>
          </w:p>
        </w:tc>
        <w:tc>
          <w:tcPr>
            <w:tcW w:w="709" w:type="dxa"/>
            <w:shd w:val="solid" w:color="FFFFFF" w:fill="auto"/>
            <w:tcMar>
              <w:top w:w="0" w:type="dxa"/>
              <w:left w:w="0" w:type="dxa"/>
              <w:bottom w:w="0" w:type="dxa"/>
              <w:right w:w="0" w:type="dxa"/>
            </w:tcMar>
            <w:vAlign w:val="center"/>
          </w:tcPr>
          <w:p w14:paraId="4ADCABED" w14:textId="77777777" w:rsidR="0064788B" w:rsidRPr="00F224C1" w:rsidRDefault="0064788B" w:rsidP="006A7C9D">
            <w:pPr>
              <w:spacing w:before="60" w:after="60" w:line="264" w:lineRule="auto"/>
              <w:ind w:left="33" w:right="58"/>
              <w:jc w:val="right"/>
              <w:rPr>
                <w:sz w:val="24"/>
                <w:szCs w:val="24"/>
              </w:rPr>
            </w:pPr>
          </w:p>
        </w:tc>
        <w:tc>
          <w:tcPr>
            <w:tcW w:w="850" w:type="dxa"/>
            <w:shd w:val="solid" w:color="FFFFFF" w:fill="auto"/>
            <w:tcMar>
              <w:top w:w="0" w:type="dxa"/>
              <w:left w:w="0" w:type="dxa"/>
              <w:bottom w:w="0" w:type="dxa"/>
              <w:right w:w="0" w:type="dxa"/>
            </w:tcMar>
            <w:vAlign w:val="center"/>
          </w:tcPr>
          <w:p w14:paraId="0EBC6F14" w14:textId="77777777" w:rsidR="0064788B" w:rsidRPr="00F224C1" w:rsidRDefault="0064788B" w:rsidP="006A7C9D">
            <w:pPr>
              <w:spacing w:before="60" w:after="60" w:line="264" w:lineRule="auto"/>
              <w:ind w:left="33" w:right="58"/>
              <w:jc w:val="right"/>
              <w:rPr>
                <w:sz w:val="24"/>
                <w:szCs w:val="24"/>
              </w:rPr>
            </w:pPr>
            <w:r w:rsidRPr="00F224C1">
              <w:rPr>
                <w:sz w:val="24"/>
                <w:szCs w:val="24"/>
              </w:rPr>
              <w:t>2,01</w:t>
            </w:r>
          </w:p>
        </w:tc>
        <w:tc>
          <w:tcPr>
            <w:tcW w:w="709" w:type="dxa"/>
            <w:shd w:val="solid" w:color="FFFFFF" w:fill="auto"/>
            <w:tcMar>
              <w:top w:w="0" w:type="dxa"/>
              <w:left w:w="0" w:type="dxa"/>
              <w:bottom w:w="0" w:type="dxa"/>
              <w:right w:w="0" w:type="dxa"/>
            </w:tcMar>
            <w:vAlign w:val="center"/>
          </w:tcPr>
          <w:p w14:paraId="6DFE183F" w14:textId="77777777" w:rsidR="0064788B" w:rsidRPr="00F224C1" w:rsidRDefault="0064788B" w:rsidP="006A7C9D">
            <w:pPr>
              <w:spacing w:before="60" w:after="60" w:line="264" w:lineRule="auto"/>
              <w:ind w:left="33" w:right="58"/>
              <w:jc w:val="right"/>
              <w:rPr>
                <w:sz w:val="24"/>
                <w:szCs w:val="24"/>
              </w:rPr>
            </w:pPr>
          </w:p>
        </w:tc>
      </w:tr>
      <w:tr w:rsidR="0026495D" w:rsidRPr="00F224C1" w14:paraId="73170ADB" w14:textId="77777777" w:rsidTr="001924D4">
        <w:tc>
          <w:tcPr>
            <w:tcW w:w="560" w:type="dxa"/>
            <w:shd w:val="solid" w:color="FFFFFF" w:fill="auto"/>
            <w:tcMar>
              <w:top w:w="0" w:type="dxa"/>
              <w:left w:w="0" w:type="dxa"/>
              <w:bottom w:w="0" w:type="dxa"/>
              <w:right w:w="0" w:type="dxa"/>
            </w:tcMar>
            <w:vAlign w:val="center"/>
          </w:tcPr>
          <w:p w14:paraId="21368020" w14:textId="77777777" w:rsidR="0064788B" w:rsidRPr="00F224C1" w:rsidRDefault="0064788B" w:rsidP="006A7C9D">
            <w:pPr>
              <w:spacing w:before="60" w:after="60" w:line="264" w:lineRule="auto"/>
              <w:jc w:val="center"/>
              <w:rPr>
                <w:sz w:val="24"/>
                <w:szCs w:val="24"/>
              </w:rPr>
            </w:pPr>
            <w:r w:rsidRPr="00F224C1">
              <w:rPr>
                <w:sz w:val="24"/>
                <w:szCs w:val="24"/>
              </w:rPr>
              <w:t>21</w:t>
            </w:r>
          </w:p>
        </w:tc>
        <w:tc>
          <w:tcPr>
            <w:tcW w:w="2847" w:type="dxa"/>
            <w:shd w:val="solid" w:color="FFFFFF" w:fill="auto"/>
            <w:tcMar>
              <w:top w:w="0" w:type="dxa"/>
              <w:left w:w="0" w:type="dxa"/>
              <w:bottom w:w="0" w:type="dxa"/>
              <w:right w:w="0" w:type="dxa"/>
            </w:tcMar>
            <w:vAlign w:val="center"/>
          </w:tcPr>
          <w:p w14:paraId="42DE0A44" w14:textId="77777777" w:rsidR="0064788B" w:rsidRPr="00F224C1" w:rsidRDefault="0064788B" w:rsidP="006A7C9D">
            <w:pPr>
              <w:spacing w:before="60" w:after="60" w:line="264" w:lineRule="auto"/>
              <w:ind w:left="33" w:right="58"/>
              <w:rPr>
                <w:sz w:val="24"/>
                <w:szCs w:val="24"/>
              </w:rPr>
            </w:pPr>
            <w:r w:rsidRPr="00F224C1">
              <w:rPr>
                <w:sz w:val="24"/>
                <w:szCs w:val="24"/>
              </w:rPr>
              <w:t>Quạt trần 0,1 kW</w:t>
            </w:r>
          </w:p>
        </w:tc>
        <w:tc>
          <w:tcPr>
            <w:tcW w:w="851" w:type="dxa"/>
            <w:shd w:val="solid" w:color="FFFFFF" w:fill="auto"/>
            <w:tcMar>
              <w:top w:w="0" w:type="dxa"/>
              <w:left w:w="0" w:type="dxa"/>
              <w:bottom w:w="0" w:type="dxa"/>
              <w:right w:w="0" w:type="dxa"/>
            </w:tcMar>
            <w:vAlign w:val="center"/>
          </w:tcPr>
          <w:p w14:paraId="5B3CA6D9" w14:textId="77777777" w:rsidR="0064788B" w:rsidRPr="00F224C1" w:rsidRDefault="0064788B" w:rsidP="006A7C9D">
            <w:pPr>
              <w:spacing w:before="60" w:after="60" w:line="264" w:lineRule="auto"/>
              <w:ind w:left="33" w:right="58"/>
              <w:jc w:val="center"/>
              <w:rPr>
                <w:sz w:val="24"/>
                <w:szCs w:val="24"/>
              </w:rPr>
            </w:pPr>
            <w:r w:rsidRPr="00F224C1">
              <w:rPr>
                <w:sz w:val="24"/>
                <w:szCs w:val="24"/>
              </w:rPr>
              <w:t>Cái</w:t>
            </w:r>
          </w:p>
        </w:tc>
        <w:tc>
          <w:tcPr>
            <w:tcW w:w="709" w:type="dxa"/>
            <w:shd w:val="solid" w:color="FFFFFF" w:fill="auto"/>
            <w:tcMar>
              <w:top w:w="0" w:type="dxa"/>
              <w:left w:w="0" w:type="dxa"/>
              <w:bottom w:w="0" w:type="dxa"/>
              <w:right w:w="0" w:type="dxa"/>
            </w:tcMar>
            <w:vAlign w:val="center"/>
          </w:tcPr>
          <w:p w14:paraId="79A83551" w14:textId="77777777" w:rsidR="0064788B" w:rsidRPr="00F224C1" w:rsidRDefault="0064788B" w:rsidP="006A7C9D">
            <w:pPr>
              <w:spacing w:before="60" w:after="60" w:line="264" w:lineRule="auto"/>
              <w:ind w:left="33" w:right="58"/>
              <w:jc w:val="right"/>
              <w:rPr>
                <w:sz w:val="24"/>
                <w:szCs w:val="24"/>
              </w:rPr>
            </w:pPr>
            <w:r w:rsidRPr="00F224C1">
              <w:rPr>
                <w:sz w:val="24"/>
                <w:szCs w:val="24"/>
              </w:rPr>
              <w:t>30,00</w:t>
            </w:r>
          </w:p>
        </w:tc>
        <w:tc>
          <w:tcPr>
            <w:tcW w:w="850" w:type="dxa"/>
            <w:shd w:val="solid" w:color="FFFFFF" w:fill="auto"/>
            <w:tcMar>
              <w:top w:w="0" w:type="dxa"/>
              <w:left w:w="0" w:type="dxa"/>
              <w:bottom w:w="0" w:type="dxa"/>
              <w:right w:w="0" w:type="dxa"/>
            </w:tcMar>
            <w:vAlign w:val="center"/>
          </w:tcPr>
          <w:p w14:paraId="451262E8" w14:textId="77777777" w:rsidR="0064788B" w:rsidRPr="00F224C1" w:rsidRDefault="0064788B" w:rsidP="006A7C9D">
            <w:pPr>
              <w:spacing w:before="60" w:after="60" w:line="264" w:lineRule="auto"/>
              <w:ind w:left="33" w:right="58"/>
              <w:jc w:val="right"/>
              <w:rPr>
                <w:sz w:val="24"/>
                <w:szCs w:val="24"/>
              </w:rPr>
            </w:pPr>
          </w:p>
        </w:tc>
        <w:tc>
          <w:tcPr>
            <w:tcW w:w="709" w:type="dxa"/>
            <w:shd w:val="solid" w:color="FFFFFF" w:fill="auto"/>
            <w:tcMar>
              <w:top w:w="0" w:type="dxa"/>
              <w:left w:w="0" w:type="dxa"/>
              <w:bottom w:w="0" w:type="dxa"/>
              <w:right w:w="0" w:type="dxa"/>
            </w:tcMar>
            <w:vAlign w:val="center"/>
          </w:tcPr>
          <w:p w14:paraId="6D692922" w14:textId="77777777" w:rsidR="0064788B" w:rsidRPr="00F224C1" w:rsidRDefault="0064788B" w:rsidP="006A7C9D">
            <w:pPr>
              <w:spacing w:before="60" w:after="60" w:line="264" w:lineRule="auto"/>
              <w:ind w:left="33" w:right="58"/>
              <w:jc w:val="right"/>
              <w:rPr>
                <w:sz w:val="24"/>
                <w:szCs w:val="24"/>
              </w:rPr>
            </w:pPr>
            <w:r w:rsidRPr="00F224C1">
              <w:rPr>
                <w:sz w:val="24"/>
                <w:szCs w:val="24"/>
              </w:rPr>
              <w:t>33,20</w:t>
            </w:r>
          </w:p>
        </w:tc>
        <w:tc>
          <w:tcPr>
            <w:tcW w:w="709" w:type="dxa"/>
            <w:shd w:val="solid" w:color="FFFFFF" w:fill="auto"/>
            <w:tcMar>
              <w:top w:w="0" w:type="dxa"/>
              <w:left w:w="0" w:type="dxa"/>
              <w:bottom w:w="0" w:type="dxa"/>
              <w:right w:w="0" w:type="dxa"/>
            </w:tcMar>
            <w:vAlign w:val="center"/>
          </w:tcPr>
          <w:p w14:paraId="765BE8CC" w14:textId="77777777" w:rsidR="0064788B" w:rsidRPr="00F224C1" w:rsidRDefault="0064788B" w:rsidP="006A7C9D">
            <w:pPr>
              <w:spacing w:before="60" w:after="60" w:line="264" w:lineRule="auto"/>
              <w:ind w:left="33" w:right="58"/>
              <w:jc w:val="right"/>
              <w:rPr>
                <w:sz w:val="24"/>
                <w:szCs w:val="24"/>
              </w:rPr>
            </w:pPr>
          </w:p>
        </w:tc>
        <w:tc>
          <w:tcPr>
            <w:tcW w:w="850" w:type="dxa"/>
            <w:shd w:val="solid" w:color="FFFFFF" w:fill="auto"/>
            <w:tcMar>
              <w:top w:w="0" w:type="dxa"/>
              <w:left w:w="0" w:type="dxa"/>
              <w:bottom w:w="0" w:type="dxa"/>
              <w:right w:w="0" w:type="dxa"/>
            </w:tcMar>
            <w:vAlign w:val="center"/>
          </w:tcPr>
          <w:p w14:paraId="3EFEC63B" w14:textId="77777777" w:rsidR="0064788B" w:rsidRPr="00F224C1" w:rsidRDefault="0064788B" w:rsidP="006A7C9D">
            <w:pPr>
              <w:spacing w:before="60" w:after="60" w:line="264" w:lineRule="auto"/>
              <w:ind w:left="33" w:right="58"/>
              <w:jc w:val="right"/>
              <w:rPr>
                <w:sz w:val="24"/>
                <w:szCs w:val="24"/>
              </w:rPr>
            </w:pPr>
            <w:r w:rsidRPr="00F224C1">
              <w:rPr>
                <w:sz w:val="24"/>
                <w:szCs w:val="24"/>
              </w:rPr>
              <w:t>26,80</w:t>
            </w:r>
          </w:p>
        </w:tc>
        <w:tc>
          <w:tcPr>
            <w:tcW w:w="709" w:type="dxa"/>
            <w:shd w:val="solid" w:color="FFFFFF" w:fill="auto"/>
            <w:tcMar>
              <w:top w:w="0" w:type="dxa"/>
              <w:left w:w="0" w:type="dxa"/>
              <w:bottom w:w="0" w:type="dxa"/>
              <w:right w:w="0" w:type="dxa"/>
            </w:tcMar>
            <w:vAlign w:val="center"/>
          </w:tcPr>
          <w:p w14:paraId="4F07A378" w14:textId="77777777" w:rsidR="0064788B" w:rsidRPr="00F224C1" w:rsidRDefault="0064788B" w:rsidP="006A7C9D">
            <w:pPr>
              <w:spacing w:before="60" w:after="60" w:line="264" w:lineRule="auto"/>
              <w:ind w:left="33" w:right="58"/>
              <w:jc w:val="right"/>
              <w:rPr>
                <w:sz w:val="24"/>
                <w:szCs w:val="24"/>
              </w:rPr>
            </w:pPr>
          </w:p>
        </w:tc>
      </w:tr>
      <w:tr w:rsidR="0026495D" w:rsidRPr="00F224C1" w14:paraId="6336F36C" w14:textId="77777777" w:rsidTr="001924D4">
        <w:tc>
          <w:tcPr>
            <w:tcW w:w="560" w:type="dxa"/>
            <w:shd w:val="solid" w:color="FFFFFF" w:fill="auto"/>
            <w:tcMar>
              <w:top w:w="0" w:type="dxa"/>
              <w:left w:w="0" w:type="dxa"/>
              <w:bottom w:w="0" w:type="dxa"/>
              <w:right w:w="0" w:type="dxa"/>
            </w:tcMar>
            <w:vAlign w:val="center"/>
          </w:tcPr>
          <w:p w14:paraId="560872B6" w14:textId="77777777" w:rsidR="0064788B" w:rsidRPr="00F224C1" w:rsidRDefault="0064788B" w:rsidP="006A7C9D">
            <w:pPr>
              <w:spacing w:before="60" w:after="60" w:line="264" w:lineRule="auto"/>
              <w:jc w:val="center"/>
              <w:rPr>
                <w:sz w:val="24"/>
                <w:szCs w:val="24"/>
              </w:rPr>
            </w:pPr>
            <w:r w:rsidRPr="00F224C1">
              <w:rPr>
                <w:sz w:val="24"/>
                <w:szCs w:val="24"/>
              </w:rPr>
              <w:t>22</w:t>
            </w:r>
          </w:p>
        </w:tc>
        <w:tc>
          <w:tcPr>
            <w:tcW w:w="2847" w:type="dxa"/>
            <w:shd w:val="solid" w:color="FFFFFF" w:fill="auto"/>
            <w:tcMar>
              <w:top w:w="0" w:type="dxa"/>
              <w:left w:w="0" w:type="dxa"/>
              <w:bottom w:w="0" w:type="dxa"/>
              <w:right w:w="0" w:type="dxa"/>
            </w:tcMar>
            <w:vAlign w:val="center"/>
          </w:tcPr>
          <w:p w14:paraId="1D259366" w14:textId="77777777" w:rsidR="0064788B" w:rsidRPr="00F224C1" w:rsidRDefault="0064788B" w:rsidP="006A7C9D">
            <w:pPr>
              <w:spacing w:before="60" w:after="60" w:line="264" w:lineRule="auto"/>
              <w:ind w:left="33" w:right="58"/>
              <w:rPr>
                <w:sz w:val="24"/>
                <w:szCs w:val="24"/>
              </w:rPr>
            </w:pPr>
            <w:r w:rsidRPr="00F224C1">
              <w:rPr>
                <w:sz w:val="24"/>
                <w:szCs w:val="24"/>
              </w:rPr>
              <w:t>Điện năng</w:t>
            </w:r>
          </w:p>
        </w:tc>
        <w:tc>
          <w:tcPr>
            <w:tcW w:w="851" w:type="dxa"/>
            <w:shd w:val="solid" w:color="FFFFFF" w:fill="auto"/>
            <w:tcMar>
              <w:top w:w="0" w:type="dxa"/>
              <w:left w:w="0" w:type="dxa"/>
              <w:bottom w:w="0" w:type="dxa"/>
              <w:right w:w="0" w:type="dxa"/>
            </w:tcMar>
            <w:vAlign w:val="center"/>
          </w:tcPr>
          <w:p w14:paraId="45947D61" w14:textId="77777777" w:rsidR="0064788B" w:rsidRPr="00F224C1" w:rsidRDefault="0064788B" w:rsidP="006A7C9D">
            <w:pPr>
              <w:spacing w:before="60" w:after="60" w:line="264" w:lineRule="auto"/>
              <w:ind w:left="33" w:right="58"/>
              <w:jc w:val="center"/>
              <w:rPr>
                <w:sz w:val="24"/>
                <w:szCs w:val="24"/>
              </w:rPr>
            </w:pPr>
            <w:r w:rsidRPr="00F224C1">
              <w:rPr>
                <w:sz w:val="24"/>
                <w:szCs w:val="24"/>
              </w:rPr>
              <w:t>kW</w:t>
            </w:r>
          </w:p>
        </w:tc>
        <w:tc>
          <w:tcPr>
            <w:tcW w:w="709" w:type="dxa"/>
            <w:shd w:val="solid" w:color="FFFFFF" w:fill="auto"/>
            <w:tcMar>
              <w:top w:w="0" w:type="dxa"/>
              <w:left w:w="0" w:type="dxa"/>
              <w:bottom w:w="0" w:type="dxa"/>
              <w:right w:w="0" w:type="dxa"/>
            </w:tcMar>
            <w:vAlign w:val="center"/>
          </w:tcPr>
          <w:p w14:paraId="0C2ECEF0" w14:textId="77777777" w:rsidR="0064788B" w:rsidRPr="00F224C1" w:rsidRDefault="0064788B" w:rsidP="006A7C9D">
            <w:pPr>
              <w:spacing w:before="60" w:after="60" w:line="264" w:lineRule="auto"/>
              <w:ind w:left="33" w:right="58"/>
              <w:jc w:val="right"/>
              <w:rPr>
                <w:sz w:val="24"/>
                <w:szCs w:val="24"/>
              </w:rPr>
            </w:pPr>
            <w:r w:rsidRPr="00F224C1">
              <w:rPr>
                <w:sz w:val="24"/>
                <w:szCs w:val="24"/>
              </w:rPr>
              <w:t>7,56</w:t>
            </w:r>
          </w:p>
        </w:tc>
        <w:tc>
          <w:tcPr>
            <w:tcW w:w="850" w:type="dxa"/>
            <w:shd w:val="solid" w:color="FFFFFF" w:fill="auto"/>
            <w:tcMar>
              <w:top w:w="0" w:type="dxa"/>
              <w:left w:w="0" w:type="dxa"/>
              <w:bottom w:w="0" w:type="dxa"/>
              <w:right w:w="0" w:type="dxa"/>
            </w:tcMar>
            <w:vAlign w:val="center"/>
          </w:tcPr>
          <w:p w14:paraId="7AC5835B" w14:textId="77777777" w:rsidR="0064788B" w:rsidRPr="00F224C1" w:rsidRDefault="0064788B" w:rsidP="006A7C9D">
            <w:pPr>
              <w:spacing w:before="60" w:after="60" w:line="264" w:lineRule="auto"/>
              <w:ind w:left="33" w:right="58"/>
              <w:jc w:val="right"/>
              <w:rPr>
                <w:sz w:val="24"/>
                <w:szCs w:val="24"/>
              </w:rPr>
            </w:pPr>
          </w:p>
        </w:tc>
        <w:tc>
          <w:tcPr>
            <w:tcW w:w="709" w:type="dxa"/>
            <w:shd w:val="solid" w:color="FFFFFF" w:fill="auto"/>
            <w:tcMar>
              <w:top w:w="0" w:type="dxa"/>
              <w:left w:w="0" w:type="dxa"/>
              <w:bottom w:w="0" w:type="dxa"/>
              <w:right w:w="0" w:type="dxa"/>
            </w:tcMar>
            <w:vAlign w:val="center"/>
          </w:tcPr>
          <w:p w14:paraId="064D46C7" w14:textId="77777777" w:rsidR="0064788B" w:rsidRPr="00F224C1" w:rsidRDefault="0064788B" w:rsidP="006A7C9D">
            <w:pPr>
              <w:spacing w:before="60" w:after="60" w:line="264" w:lineRule="auto"/>
              <w:ind w:left="33" w:right="58"/>
              <w:jc w:val="right"/>
              <w:rPr>
                <w:sz w:val="24"/>
                <w:szCs w:val="24"/>
              </w:rPr>
            </w:pPr>
            <w:r w:rsidRPr="00F224C1">
              <w:rPr>
                <w:sz w:val="24"/>
                <w:szCs w:val="24"/>
              </w:rPr>
              <w:t>8,37</w:t>
            </w:r>
          </w:p>
        </w:tc>
        <w:tc>
          <w:tcPr>
            <w:tcW w:w="709" w:type="dxa"/>
            <w:shd w:val="solid" w:color="FFFFFF" w:fill="auto"/>
            <w:tcMar>
              <w:top w:w="0" w:type="dxa"/>
              <w:left w:w="0" w:type="dxa"/>
              <w:bottom w:w="0" w:type="dxa"/>
              <w:right w:w="0" w:type="dxa"/>
            </w:tcMar>
            <w:vAlign w:val="center"/>
          </w:tcPr>
          <w:p w14:paraId="5DA0F890" w14:textId="77777777" w:rsidR="0064788B" w:rsidRPr="00F224C1" w:rsidRDefault="0064788B" w:rsidP="006A7C9D">
            <w:pPr>
              <w:spacing w:before="60" w:after="60" w:line="264" w:lineRule="auto"/>
              <w:ind w:left="33" w:right="58"/>
              <w:jc w:val="right"/>
              <w:rPr>
                <w:sz w:val="24"/>
                <w:szCs w:val="24"/>
              </w:rPr>
            </w:pPr>
          </w:p>
        </w:tc>
        <w:tc>
          <w:tcPr>
            <w:tcW w:w="850" w:type="dxa"/>
            <w:shd w:val="solid" w:color="FFFFFF" w:fill="auto"/>
            <w:tcMar>
              <w:top w:w="0" w:type="dxa"/>
              <w:left w:w="0" w:type="dxa"/>
              <w:bottom w:w="0" w:type="dxa"/>
              <w:right w:w="0" w:type="dxa"/>
            </w:tcMar>
            <w:vAlign w:val="center"/>
          </w:tcPr>
          <w:p w14:paraId="036C95F7" w14:textId="77777777" w:rsidR="0064788B" w:rsidRPr="00F224C1" w:rsidRDefault="0064788B" w:rsidP="006A7C9D">
            <w:pPr>
              <w:spacing w:before="60" w:after="60" w:line="264" w:lineRule="auto"/>
              <w:ind w:left="33" w:right="58"/>
              <w:jc w:val="right"/>
              <w:rPr>
                <w:sz w:val="24"/>
                <w:szCs w:val="24"/>
              </w:rPr>
            </w:pPr>
            <w:r w:rsidRPr="00F224C1">
              <w:rPr>
                <w:sz w:val="24"/>
                <w:szCs w:val="24"/>
              </w:rPr>
              <w:t>6,75</w:t>
            </w:r>
          </w:p>
        </w:tc>
        <w:tc>
          <w:tcPr>
            <w:tcW w:w="709" w:type="dxa"/>
            <w:shd w:val="solid" w:color="FFFFFF" w:fill="auto"/>
            <w:tcMar>
              <w:top w:w="0" w:type="dxa"/>
              <w:left w:w="0" w:type="dxa"/>
              <w:bottom w:w="0" w:type="dxa"/>
              <w:right w:w="0" w:type="dxa"/>
            </w:tcMar>
            <w:vAlign w:val="center"/>
          </w:tcPr>
          <w:p w14:paraId="77C1DC8D" w14:textId="77777777" w:rsidR="0064788B" w:rsidRPr="00F224C1" w:rsidRDefault="0064788B" w:rsidP="006A7C9D">
            <w:pPr>
              <w:spacing w:before="60" w:after="60" w:line="264" w:lineRule="auto"/>
              <w:ind w:left="33" w:right="58"/>
              <w:jc w:val="right"/>
              <w:rPr>
                <w:sz w:val="24"/>
                <w:szCs w:val="24"/>
              </w:rPr>
            </w:pPr>
          </w:p>
        </w:tc>
      </w:tr>
    </w:tbl>
    <w:p w14:paraId="7D23F05E" w14:textId="77777777" w:rsidR="00576318" w:rsidRPr="00F224C1" w:rsidRDefault="00576318" w:rsidP="006A7C9D">
      <w:pPr>
        <w:spacing w:before="60" w:after="60" w:line="264" w:lineRule="auto"/>
        <w:ind w:firstLine="567"/>
        <w:rPr>
          <w:bCs/>
          <w:i/>
          <w:iCs/>
          <w:sz w:val="28"/>
          <w:szCs w:val="28"/>
        </w:rPr>
      </w:pPr>
      <w:r w:rsidRPr="00F224C1">
        <w:rPr>
          <w:bCs/>
          <w:i/>
          <w:iCs/>
          <w:sz w:val="28"/>
          <w:szCs w:val="28"/>
        </w:rPr>
        <w:t>Ghi chú:</w:t>
      </w:r>
    </w:p>
    <w:p w14:paraId="66C932A4" w14:textId="381A63CE" w:rsidR="00576318" w:rsidRPr="00F224C1" w:rsidRDefault="00576318" w:rsidP="006A7C9D">
      <w:pPr>
        <w:spacing w:before="60" w:after="60" w:line="264" w:lineRule="auto"/>
        <w:ind w:firstLine="567"/>
        <w:jc w:val="both"/>
        <w:rPr>
          <w:sz w:val="28"/>
          <w:szCs w:val="28"/>
        </w:rPr>
      </w:pPr>
      <w:r w:rsidRPr="00F224C1">
        <w:rPr>
          <w:sz w:val="28"/>
          <w:szCs w:val="28"/>
        </w:rPr>
        <w:t xml:space="preserve">Định mức tại Bảng </w:t>
      </w:r>
      <w:r w:rsidR="00D81923" w:rsidRPr="00F224C1">
        <w:rPr>
          <w:sz w:val="28"/>
          <w:szCs w:val="28"/>
        </w:rPr>
        <w:t>2</w:t>
      </w:r>
      <w:r w:rsidRPr="00F224C1">
        <w:rPr>
          <w:sz w:val="28"/>
          <w:szCs w:val="28"/>
        </w:rPr>
        <w:t xml:space="preserve">5 tính cho thửa đất hoặc khu đất trung bình, khi tính mức cho thửa đất hoặc khu đất cụ thể thì điều chỉnh tương tự phần định mức lao động định giá đất cụ thể theo các phương pháp so sánh, thu nhập và thặng dư. </w:t>
      </w:r>
    </w:p>
    <w:p w14:paraId="60B8D277" w14:textId="59E2ABA4" w:rsidR="0032750A" w:rsidRPr="00F224C1" w:rsidRDefault="00576318" w:rsidP="006A7C9D">
      <w:pPr>
        <w:spacing w:before="60" w:after="60" w:line="264" w:lineRule="auto"/>
        <w:ind w:firstLine="567"/>
        <w:jc w:val="both"/>
        <w:rPr>
          <w:spacing w:val="-2"/>
          <w:sz w:val="28"/>
          <w:szCs w:val="28"/>
        </w:rPr>
      </w:pPr>
      <w:r w:rsidRPr="00F224C1">
        <w:rPr>
          <w:spacing w:val="-2"/>
          <w:sz w:val="28"/>
          <w:szCs w:val="28"/>
        </w:rPr>
        <w:t>Cơ cấu sử dụng mức dụng cụ theo nội dung công việc định giá cụ thể theo các phương pháp so sánh, thu nhập và thặng dư được xác định theo bảng sau:</w:t>
      </w:r>
    </w:p>
    <w:p w14:paraId="04834CA8" w14:textId="77777777" w:rsidR="00896AB4" w:rsidRPr="00F224C1" w:rsidRDefault="00896AB4" w:rsidP="006A7C9D">
      <w:pPr>
        <w:spacing w:before="60" w:after="60" w:line="264" w:lineRule="auto"/>
        <w:jc w:val="right"/>
        <w:rPr>
          <w:sz w:val="28"/>
          <w:szCs w:val="28"/>
        </w:rPr>
      </w:pPr>
    </w:p>
    <w:p w14:paraId="2A026C55" w14:textId="77777777" w:rsidR="00896AB4" w:rsidRPr="00F224C1" w:rsidRDefault="00896AB4" w:rsidP="006A7C9D">
      <w:pPr>
        <w:spacing w:before="60" w:after="60" w:line="264" w:lineRule="auto"/>
        <w:jc w:val="right"/>
        <w:rPr>
          <w:sz w:val="28"/>
          <w:szCs w:val="28"/>
        </w:rPr>
      </w:pPr>
    </w:p>
    <w:p w14:paraId="64814708" w14:textId="77777777" w:rsidR="00896AB4" w:rsidRPr="00F224C1" w:rsidRDefault="00896AB4" w:rsidP="006A7C9D">
      <w:pPr>
        <w:spacing w:before="60" w:after="60" w:line="264" w:lineRule="auto"/>
        <w:jc w:val="right"/>
        <w:rPr>
          <w:sz w:val="28"/>
          <w:szCs w:val="28"/>
        </w:rPr>
      </w:pPr>
    </w:p>
    <w:p w14:paraId="5674CB7F" w14:textId="77777777" w:rsidR="00896AB4" w:rsidRPr="00F224C1" w:rsidRDefault="00896AB4" w:rsidP="006A7C9D">
      <w:pPr>
        <w:spacing w:before="60" w:after="60" w:line="264" w:lineRule="auto"/>
        <w:jc w:val="right"/>
        <w:rPr>
          <w:sz w:val="28"/>
          <w:szCs w:val="28"/>
        </w:rPr>
      </w:pPr>
    </w:p>
    <w:p w14:paraId="179C724C" w14:textId="12A81D32" w:rsidR="00576318" w:rsidRPr="00F224C1" w:rsidRDefault="00576318" w:rsidP="006A7C9D">
      <w:pPr>
        <w:spacing w:before="60" w:after="60" w:line="264" w:lineRule="auto"/>
        <w:jc w:val="right"/>
        <w:rPr>
          <w:sz w:val="28"/>
          <w:szCs w:val="28"/>
        </w:rPr>
      </w:pPr>
      <w:r w:rsidRPr="00F224C1">
        <w:rPr>
          <w:sz w:val="28"/>
          <w:szCs w:val="28"/>
        </w:rPr>
        <w:t xml:space="preserve">Bảng </w:t>
      </w:r>
      <w:r w:rsidR="002466BF" w:rsidRPr="00F224C1">
        <w:rPr>
          <w:sz w:val="28"/>
          <w:szCs w:val="28"/>
        </w:rPr>
        <w:t>2</w:t>
      </w:r>
      <w:r w:rsidRPr="00F224C1">
        <w:rPr>
          <w:sz w:val="28"/>
          <w:szCs w:val="28"/>
        </w:rPr>
        <w:t>6</w:t>
      </w:r>
    </w:p>
    <w:tbl>
      <w:tblPr>
        <w:tblW w:w="93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95"/>
        <w:gridCol w:w="3946"/>
        <w:gridCol w:w="815"/>
        <w:gridCol w:w="822"/>
        <w:gridCol w:w="812"/>
        <w:gridCol w:w="798"/>
        <w:gridCol w:w="812"/>
        <w:gridCol w:w="784"/>
      </w:tblGrid>
      <w:tr w:rsidR="00F224C1" w:rsidRPr="00F224C1" w14:paraId="11149E6A" w14:textId="77777777" w:rsidTr="00D9783E">
        <w:trPr>
          <w:tblHeader/>
        </w:trPr>
        <w:tc>
          <w:tcPr>
            <w:tcW w:w="595" w:type="dxa"/>
            <w:vMerge w:val="restart"/>
            <w:shd w:val="solid" w:color="FFFFFF" w:fill="auto"/>
            <w:tcMar>
              <w:top w:w="0" w:type="dxa"/>
              <w:left w:w="0" w:type="dxa"/>
              <w:bottom w:w="0" w:type="dxa"/>
              <w:right w:w="0" w:type="dxa"/>
            </w:tcMar>
            <w:vAlign w:val="center"/>
          </w:tcPr>
          <w:p w14:paraId="67D98607" w14:textId="77777777" w:rsidR="00576318" w:rsidRPr="00F224C1" w:rsidRDefault="00576318" w:rsidP="006A7C9D">
            <w:pPr>
              <w:spacing w:before="60" w:after="60" w:line="264" w:lineRule="auto"/>
              <w:jc w:val="center"/>
              <w:rPr>
                <w:b/>
                <w:sz w:val="24"/>
                <w:szCs w:val="24"/>
              </w:rPr>
            </w:pPr>
            <w:r w:rsidRPr="00F224C1">
              <w:rPr>
                <w:b/>
                <w:sz w:val="24"/>
                <w:szCs w:val="24"/>
              </w:rPr>
              <w:t>STT</w:t>
            </w:r>
          </w:p>
        </w:tc>
        <w:tc>
          <w:tcPr>
            <w:tcW w:w="3946" w:type="dxa"/>
            <w:vMerge w:val="restart"/>
            <w:shd w:val="solid" w:color="FFFFFF" w:fill="auto"/>
            <w:tcMar>
              <w:top w:w="0" w:type="dxa"/>
              <w:left w:w="0" w:type="dxa"/>
              <w:bottom w:w="0" w:type="dxa"/>
              <w:right w:w="0" w:type="dxa"/>
            </w:tcMar>
            <w:vAlign w:val="center"/>
          </w:tcPr>
          <w:p w14:paraId="1EF7B222" w14:textId="77777777" w:rsidR="00576318" w:rsidRPr="00F224C1" w:rsidRDefault="00576318" w:rsidP="006A7C9D">
            <w:pPr>
              <w:spacing w:before="60" w:after="60" w:line="264" w:lineRule="auto"/>
              <w:jc w:val="center"/>
              <w:rPr>
                <w:b/>
                <w:sz w:val="24"/>
                <w:szCs w:val="24"/>
              </w:rPr>
            </w:pPr>
            <w:r w:rsidRPr="00F224C1">
              <w:rPr>
                <w:b/>
                <w:sz w:val="24"/>
                <w:szCs w:val="24"/>
              </w:rPr>
              <w:t>Nội dung công việc</w:t>
            </w:r>
          </w:p>
        </w:tc>
        <w:tc>
          <w:tcPr>
            <w:tcW w:w="4843" w:type="dxa"/>
            <w:gridSpan w:val="6"/>
            <w:shd w:val="solid" w:color="FFFFFF" w:fill="auto"/>
            <w:tcMar>
              <w:top w:w="0" w:type="dxa"/>
              <w:left w:w="0" w:type="dxa"/>
              <w:bottom w:w="0" w:type="dxa"/>
              <w:right w:w="0" w:type="dxa"/>
            </w:tcMar>
            <w:vAlign w:val="center"/>
          </w:tcPr>
          <w:p w14:paraId="1F7971EF" w14:textId="77777777" w:rsidR="00576318" w:rsidRPr="00F224C1" w:rsidRDefault="00576318" w:rsidP="006A7C9D">
            <w:pPr>
              <w:spacing w:before="60" w:after="60" w:line="264" w:lineRule="auto"/>
              <w:jc w:val="center"/>
              <w:rPr>
                <w:b/>
                <w:sz w:val="24"/>
                <w:szCs w:val="24"/>
              </w:rPr>
            </w:pPr>
            <w:r w:rsidRPr="00F224C1">
              <w:rPr>
                <w:b/>
                <w:sz w:val="24"/>
                <w:szCs w:val="24"/>
              </w:rPr>
              <w:t>Cơ cấu (%)</w:t>
            </w:r>
          </w:p>
        </w:tc>
      </w:tr>
      <w:tr w:rsidR="00F224C1" w:rsidRPr="00F224C1" w14:paraId="091423CC" w14:textId="77777777" w:rsidTr="00D9783E">
        <w:trPr>
          <w:tblHeader/>
        </w:trPr>
        <w:tc>
          <w:tcPr>
            <w:tcW w:w="0" w:type="auto"/>
            <w:vMerge/>
            <w:vAlign w:val="center"/>
          </w:tcPr>
          <w:p w14:paraId="5F0E1203" w14:textId="77777777" w:rsidR="00576318" w:rsidRPr="00F224C1" w:rsidRDefault="00576318" w:rsidP="006A7C9D">
            <w:pPr>
              <w:spacing w:before="60" w:after="60" w:line="264" w:lineRule="auto"/>
              <w:jc w:val="center"/>
              <w:rPr>
                <w:b/>
                <w:sz w:val="24"/>
                <w:szCs w:val="24"/>
              </w:rPr>
            </w:pPr>
          </w:p>
        </w:tc>
        <w:tc>
          <w:tcPr>
            <w:tcW w:w="3946" w:type="dxa"/>
            <w:vMerge/>
            <w:vAlign w:val="center"/>
          </w:tcPr>
          <w:p w14:paraId="39D5DE33" w14:textId="77777777" w:rsidR="00576318" w:rsidRPr="00F224C1" w:rsidRDefault="00576318" w:rsidP="006A7C9D">
            <w:pPr>
              <w:spacing w:before="60" w:after="60" w:line="264" w:lineRule="auto"/>
              <w:rPr>
                <w:b/>
                <w:sz w:val="24"/>
                <w:szCs w:val="24"/>
              </w:rPr>
            </w:pPr>
          </w:p>
        </w:tc>
        <w:tc>
          <w:tcPr>
            <w:tcW w:w="1637" w:type="dxa"/>
            <w:gridSpan w:val="2"/>
            <w:shd w:val="solid" w:color="FFFFFF" w:fill="auto"/>
            <w:tcMar>
              <w:top w:w="0" w:type="dxa"/>
              <w:left w:w="0" w:type="dxa"/>
              <w:bottom w:w="0" w:type="dxa"/>
              <w:right w:w="0" w:type="dxa"/>
            </w:tcMar>
            <w:vAlign w:val="center"/>
          </w:tcPr>
          <w:p w14:paraId="5CBA0D96" w14:textId="77777777" w:rsidR="00576318" w:rsidRPr="00F224C1" w:rsidRDefault="00576318" w:rsidP="006A7C9D">
            <w:pPr>
              <w:spacing w:before="60" w:after="60" w:line="264" w:lineRule="auto"/>
              <w:jc w:val="center"/>
              <w:rPr>
                <w:b/>
                <w:sz w:val="24"/>
                <w:szCs w:val="24"/>
              </w:rPr>
            </w:pPr>
            <w:r w:rsidRPr="00F224C1">
              <w:rPr>
                <w:b/>
                <w:sz w:val="24"/>
                <w:szCs w:val="24"/>
              </w:rPr>
              <w:t>Đất ở</w:t>
            </w:r>
          </w:p>
        </w:tc>
        <w:tc>
          <w:tcPr>
            <w:tcW w:w="1610" w:type="dxa"/>
            <w:gridSpan w:val="2"/>
            <w:shd w:val="solid" w:color="FFFFFF" w:fill="auto"/>
            <w:tcMar>
              <w:top w:w="0" w:type="dxa"/>
              <w:left w:w="0" w:type="dxa"/>
              <w:bottom w:w="0" w:type="dxa"/>
              <w:right w:w="0" w:type="dxa"/>
            </w:tcMar>
            <w:vAlign w:val="center"/>
          </w:tcPr>
          <w:p w14:paraId="68A82322" w14:textId="77777777" w:rsidR="00576318" w:rsidRPr="00F224C1" w:rsidRDefault="00576318" w:rsidP="006A7C9D">
            <w:pPr>
              <w:spacing w:before="60" w:after="60" w:line="264" w:lineRule="auto"/>
              <w:jc w:val="center"/>
              <w:rPr>
                <w:b/>
                <w:sz w:val="24"/>
                <w:szCs w:val="24"/>
              </w:rPr>
            </w:pPr>
            <w:r w:rsidRPr="00F224C1">
              <w:rPr>
                <w:b/>
                <w:sz w:val="24"/>
                <w:szCs w:val="24"/>
              </w:rPr>
              <w:t>Đất phi nông nghiệp không phải là đất ở</w:t>
            </w:r>
          </w:p>
        </w:tc>
        <w:tc>
          <w:tcPr>
            <w:tcW w:w="1596" w:type="dxa"/>
            <w:gridSpan w:val="2"/>
            <w:shd w:val="solid" w:color="FFFFFF" w:fill="auto"/>
            <w:tcMar>
              <w:top w:w="0" w:type="dxa"/>
              <w:left w:w="0" w:type="dxa"/>
              <w:bottom w:w="0" w:type="dxa"/>
              <w:right w:w="0" w:type="dxa"/>
            </w:tcMar>
            <w:vAlign w:val="center"/>
          </w:tcPr>
          <w:p w14:paraId="1558C1EB" w14:textId="77777777" w:rsidR="00576318" w:rsidRPr="00F224C1" w:rsidRDefault="00576318" w:rsidP="006A7C9D">
            <w:pPr>
              <w:spacing w:before="60" w:after="60" w:line="264" w:lineRule="auto"/>
              <w:jc w:val="center"/>
              <w:rPr>
                <w:b/>
                <w:sz w:val="24"/>
                <w:szCs w:val="24"/>
              </w:rPr>
            </w:pPr>
            <w:r w:rsidRPr="00F224C1">
              <w:rPr>
                <w:b/>
                <w:sz w:val="24"/>
                <w:szCs w:val="24"/>
              </w:rPr>
              <w:t>Đất nông nghiệp</w:t>
            </w:r>
          </w:p>
        </w:tc>
      </w:tr>
      <w:tr w:rsidR="00F224C1" w:rsidRPr="00F224C1" w14:paraId="32F8383C" w14:textId="77777777" w:rsidTr="00D9783E">
        <w:trPr>
          <w:tblHeader/>
        </w:trPr>
        <w:tc>
          <w:tcPr>
            <w:tcW w:w="0" w:type="auto"/>
            <w:vMerge/>
            <w:vAlign w:val="center"/>
          </w:tcPr>
          <w:p w14:paraId="64AE1143" w14:textId="77777777" w:rsidR="00576318" w:rsidRPr="00F224C1" w:rsidRDefault="00576318" w:rsidP="006A7C9D">
            <w:pPr>
              <w:spacing w:before="60" w:after="60" w:line="264" w:lineRule="auto"/>
              <w:jc w:val="center"/>
              <w:rPr>
                <w:sz w:val="24"/>
                <w:szCs w:val="24"/>
              </w:rPr>
            </w:pPr>
          </w:p>
        </w:tc>
        <w:tc>
          <w:tcPr>
            <w:tcW w:w="3946" w:type="dxa"/>
            <w:vMerge/>
            <w:vAlign w:val="center"/>
          </w:tcPr>
          <w:p w14:paraId="04D93479" w14:textId="77777777" w:rsidR="00576318" w:rsidRPr="00F224C1" w:rsidRDefault="00576318" w:rsidP="006A7C9D">
            <w:pPr>
              <w:spacing w:before="60" w:after="60" w:line="264" w:lineRule="auto"/>
              <w:rPr>
                <w:sz w:val="24"/>
                <w:szCs w:val="24"/>
              </w:rPr>
            </w:pPr>
          </w:p>
        </w:tc>
        <w:tc>
          <w:tcPr>
            <w:tcW w:w="815" w:type="dxa"/>
            <w:shd w:val="solid" w:color="FFFFFF" w:fill="auto"/>
            <w:tcMar>
              <w:top w:w="0" w:type="dxa"/>
              <w:left w:w="0" w:type="dxa"/>
              <w:bottom w:w="0" w:type="dxa"/>
              <w:right w:w="0" w:type="dxa"/>
            </w:tcMar>
            <w:vAlign w:val="center"/>
          </w:tcPr>
          <w:p w14:paraId="1BBEC679" w14:textId="77777777" w:rsidR="00576318" w:rsidRPr="00F224C1" w:rsidRDefault="00576318" w:rsidP="006A7C9D">
            <w:pPr>
              <w:spacing w:before="60" w:after="60" w:line="264" w:lineRule="auto"/>
              <w:jc w:val="center"/>
              <w:rPr>
                <w:sz w:val="24"/>
                <w:szCs w:val="24"/>
              </w:rPr>
            </w:pPr>
            <w:r w:rsidRPr="00F224C1">
              <w:rPr>
                <w:sz w:val="24"/>
                <w:szCs w:val="24"/>
              </w:rPr>
              <w:t>Nội nghiệp</w:t>
            </w:r>
          </w:p>
        </w:tc>
        <w:tc>
          <w:tcPr>
            <w:tcW w:w="822" w:type="dxa"/>
            <w:shd w:val="solid" w:color="FFFFFF" w:fill="auto"/>
            <w:tcMar>
              <w:top w:w="0" w:type="dxa"/>
              <w:left w:w="0" w:type="dxa"/>
              <w:bottom w:w="0" w:type="dxa"/>
              <w:right w:w="0" w:type="dxa"/>
            </w:tcMar>
            <w:vAlign w:val="center"/>
          </w:tcPr>
          <w:p w14:paraId="00D0D27F" w14:textId="77777777" w:rsidR="00576318" w:rsidRPr="00F224C1" w:rsidRDefault="00576318" w:rsidP="006A7C9D">
            <w:pPr>
              <w:spacing w:before="60" w:after="60" w:line="264" w:lineRule="auto"/>
              <w:jc w:val="center"/>
              <w:rPr>
                <w:sz w:val="24"/>
                <w:szCs w:val="24"/>
              </w:rPr>
            </w:pPr>
            <w:r w:rsidRPr="00F224C1">
              <w:rPr>
                <w:sz w:val="24"/>
                <w:szCs w:val="24"/>
              </w:rPr>
              <w:t>Ngoại nghiệp</w:t>
            </w:r>
          </w:p>
        </w:tc>
        <w:tc>
          <w:tcPr>
            <w:tcW w:w="812" w:type="dxa"/>
            <w:shd w:val="solid" w:color="FFFFFF" w:fill="auto"/>
            <w:tcMar>
              <w:top w:w="0" w:type="dxa"/>
              <w:left w:w="0" w:type="dxa"/>
              <w:bottom w:w="0" w:type="dxa"/>
              <w:right w:w="0" w:type="dxa"/>
            </w:tcMar>
            <w:vAlign w:val="center"/>
          </w:tcPr>
          <w:p w14:paraId="66281100" w14:textId="77777777" w:rsidR="00576318" w:rsidRPr="00F224C1" w:rsidRDefault="00576318" w:rsidP="006A7C9D">
            <w:pPr>
              <w:spacing w:before="60" w:after="60" w:line="264" w:lineRule="auto"/>
              <w:jc w:val="center"/>
              <w:rPr>
                <w:sz w:val="24"/>
                <w:szCs w:val="24"/>
              </w:rPr>
            </w:pPr>
            <w:r w:rsidRPr="00F224C1">
              <w:rPr>
                <w:sz w:val="24"/>
                <w:szCs w:val="24"/>
              </w:rPr>
              <w:t>Nội nghiệp</w:t>
            </w:r>
          </w:p>
        </w:tc>
        <w:tc>
          <w:tcPr>
            <w:tcW w:w="798" w:type="dxa"/>
            <w:shd w:val="solid" w:color="FFFFFF" w:fill="auto"/>
            <w:tcMar>
              <w:top w:w="0" w:type="dxa"/>
              <w:left w:w="0" w:type="dxa"/>
              <w:bottom w:w="0" w:type="dxa"/>
              <w:right w:w="0" w:type="dxa"/>
            </w:tcMar>
            <w:vAlign w:val="center"/>
          </w:tcPr>
          <w:p w14:paraId="2A21160D" w14:textId="77777777" w:rsidR="00576318" w:rsidRPr="00F224C1" w:rsidRDefault="00576318" w:rsidP="006A7C9D">
            <w:pPr>
              <w:spacing w:before="60" w:after="60" w:line="264" w:lineRule="auto"/>
              <w:jc w:val="center"/>
              <w:rPr>
                <w:sz w:val="24"/>
                <w:szCs w:val="24"/>
              </w:rPr>
            </w:pPr>
            <w:r w:rsidRPr="00F224C1">
              <w:rPr>
                <w:sz w:val="24"/>
                <w:szCs w:val="24"/>
              </w:rPr>
              <w:t>Ngoại nghiệp</w:t>
            </w:r>
          </w:p>
        </w:tc>
        <w:tc>
          <w:tcPr>
            <w:tcW w:w="812" w:type="dxa"/>
            <w:shd w:val="solid" w:color="FFFFFF" w:fill="auto"/>
            <w:tcMar>
              <w:top w:w="0" w:type="dxa"/>
              <w:left w:w="0" w:type="dxa"/>
              <w:bottom w:w="0" w:type="dxa"/>
              <w:right w:w="0" w:type="dxa"/>
            </w:tcMar>
            <w:vAlign w:val="center"/>
          </w:tcPr>
          <w:p w14:paraId="5257C8FD" w14:textId="77777777" w:rsidR="00576318" w:rsidRPr="00F224C1" w:rsidRDefault="00576318" w:rsidP="006A7C9D">
            <w:pPr>
              <w:spacing w:before="60" w:after="60" w:line="264" w:lineRule="auto"/>
              <w:jc w:val="center"/>
              <w:rPr>
                <w:sz w:val="24"/>
                <w:szCs w:val="24"/>
              </w:rPr>
            </w:pPr>
            <w:r w:rsidRPr="00F224C1">
              <w:rPr>
                <w:sz w:val="24"/>
                <w:szCs w:val="24"/>
              </w:rPr>
              <w:t>Nội nghiệp</w:t>
            </w:r>
          </w:p>
        </w:tc>
        <w:tc>
          <w:tcPr>
            <w:tcW w:w="784" w:type="dxa"/>
            <w:shd w:val="solid" w:color="FFFFFF" w:fill="auto"/>
            <w:tcMar>
              <w:top w:w="0" w:type="dxa"/>
              <w:left w:w="0" w:type="dxa"/>
              <w:bottom w:w="0" w:type="dxa"/>
              <w:right w:w="0" w:type="dxa"/>
            </w:tcMar>
            <w:vAlign w:val="center"/>
          </w:tcPr>
          <w:p w14:paraId="0CC66AB4" w14:textId="77777777" w:rsidR="00576318" w:rsidRPr="00F224C1" w:rsidRDefault="00576318" w:rsidP="006A7C9D">
            <w:pPr>
              <w:spacing w:before="60" w:after="60" w:line="264" w:lineRule="auto"/>
              <w:jc w:val="center"/>
              <w:rPr>
                <w:sz w:val="24"/>
                <w:szCs w:val="24"/>
              </w:rPr>
            </w:pPr>
            <w:r w:rsidRPr="00F224C1">
              <w:rPr>
                <w:sz w:val="24"/>
                <w:szCs w:val="24"/>
              </w:rPr>
              <w:t>Ngoại nghiệp</w:t>
            </w:r>
          </w:p>
        </w:tc>
      </w:tr>
      <w:tr w:rsidR="00F224C1" w:rsidRPr="00F224C1" w14:paraId="00F3AF04" w14:textId="77777777" w:rsidTr="00D9783E">
        <w:tc>
          <w:tcPr>
            <w:tcW w:w="595" w:type="dxa"/>
            <w:shd w:val="solid" w:color="FFFFFF" w:fill="auto"/>
            <w:tcMar>
              <w:top w:w="0" w:type="dxa"/>
              <w:left w:w="0" w:type="dxa"/>
              <w:bottom w:w="0" w:type="dxa"/>
              <w:right w:w="0" w:type="dxa"/>
            </w:tcMar>
            <w:vAlign w:val="center"/>
          </w:tcPr>
          <w:p w14:paraId="77921C27" w14:textId="77777777" w:rsidR="00576318" w:rsidRPr="00F224C1" w:rsidRDefault="00576318" w:rsidP="006A7C9D">
            <w:pPr>
              <w:spacing w:before="60" w:after="60" w:line="264" w:lineRule="auto"/>
              <w:jc w:val="center"/>
              <w:rPr>
                <w:sz w:val="24"/>
                <w:szCs w:val="24"/>
              </w:rPr>
            </w:pPr>
            <w:r w:rsidRPr="00F224C1">
              <w:rPr>
                <w:sz w:val="24"/>
                <w:szCs w:val="24"/>
              </w:rPr>
              <w:t>1</w:t>
            </w:r>
          </w:p>
        </w:tc>
        <w:tc>
          <w:tcPr>
            <w:tcW w:w="3946" w:type="dxa"/>
            <w:shd w:val="solid" w:color="FFFFFF" w:fill="auto"/>
            <w:tcMar>
              <w:top w:w="0" w:type="dxa"/>
              <w:left w:w="0" w:type="dxa"/>
              <w:bottom w:w="0" w:type="dxa"/>
              <w:right w:w="0" w:type="dxa"/>
            </w:tcMar>
            <w:vAlign w:val="center"/>
          </w:tcPr>
          <w:p w14:paraId="3B4EF383" w14:textId="77777777" w:rsidR="00576318" w:rsidRPr="00F224C1" w:rsidRDefault="00576318" w:rsidP="006A7C9D">
            <w:pPr>
              <w:spacing w:before="60" w:after="60" w:line="264" w:lineRule="auto"/>
              <w:ind w:left="54" w:right="84"/>
              <w:jc w:val="both"/>
              <w:rPr>
                <w:sz w:val="24"/>
                <w:szCs w:val="24"/>
              </w:rPr>
            </w:pPr>
            <w:r w:rsidRPr="00F224C1">
              <w:rPr>
                <w:sz w:val="24"/>
                <w:szCs w:val="24"/>
              </w:rPr>
              <w:t>Công tác chuẩn bị</w:t>
            </w:r>
          </w:p>
        </w:tc>
        <w:tc>
          <w:tcPr>
            <w:tcW w:w="815" w:type="dxa"/>
            <w:shd w:val="solid" w:color="FFFFFF" w:fill="auto"/>
            <w:tcMar>
              <w:top w:w="0" w:type="dxa"/>
              <w:left w:w="0" w:type="dxa"/>
              <w:bottom w:w="0" w:type="dxa"/>
              <w:right w:w="0" w:type="dxa"/>
            </w:tcMar>
            <w:vAlign w:val="center"/>
          </w:tcPr>
          <w:p w14:paraId="5EE0BF6E" w14:textId="77777777" w:rsidR="00576318" w:rsidRPr="00F224C1" w:rsidRDefault="00576318" w:rsidP="006A7C9D">
            <w:pPr>
              <w:spacing w:before="60" w:after="60" w:line="264" w:lineRule="auto"/>
              <w:ind w:left="-154" w:right="28"/>
              <w:jc w:val="right"/>
              <w:rPr>
                <w:sz w:val="24"/>
                <w:szCs w:val="24"/>
              </w:rPr>
            </w:pPr>
            <w:r w:rsidRPr="00F224C1">
              <w:rPr>
                <w:sz w:val="24"/>
                <w:szCs w:val="24"/>
              </w:rPr>
              <w:t>8,51</w:t>
            </w:r>
          </w:p>
        </w:tc>
        <w:tc>
          <w:tcPr>
            <w:tcW w:w="822" w:type="dxa"/>
            <w:shd w:val="solid" w:color="FFFFFF" w:fill="auto"/>
            <w:tcMar>
              <w:top w:w="0" w:type="dxa"/>
              <w:left w:w="0" w:type="dxa"/>
              <w:bottom w:w="0" w:type="dxa"/>
              <w:right w:w="0" w:type="dxa"/>
            </w:tcMar>
            <w:vAlign w:val="center"/>
          </w:tcPr>
          <w:p w14:paraId="6F1CCCCE" w14:textId="77777777" w:rsidR="00576318" w:rsidRPr="00F224C1" w:rsidRDefault="00576318" w:rsidP="006A7C9D">
            <w:pPr>
              <w:spacing w:before="60" w:after="60" w:line="264" w:lineRule="auto"/>
              <w:ind w:left="-154" w:right="28"/>
              <w:jc w:val="right"/>
              <w:rPr>
                <w:sz w:val="24"/>
                <w:szCs w:val="24"/>
              </w:rPr>
            </w:pPr>
          </w:p>
        </w:tc>
        <w:tc>
          <w:tcPr>
            <w:tcW w:w="812" w:type="dxa"/>
            <w:shd w:val="solid" w:color="FFFFFF" w:fill="auto"/>
            <w:tcMar>
              <w:top w:w="0" w:type="dxa"/>
              <w:left w:w="0" w:type="dxa"/>
              <w:bottom w:w="0" w:type="dxa"/>
              <w:right w:w="0" w:type="dxa"/>
            </w:tcMar>
            <w:vAlign w:val="center"/>
          </w:tcPr>
          <w:p w14:paraId="3EE9DF9D" w14:textId="77777777" w:rsidR="00576318" w:rsidRPr="00F224C1" w:rsidRDefault="00576318" w:rsidP="006A7C9D">
            <w:pPr>
              <w:spacing w:before="60" w:after="60" w:line="264" w:lineRule="auto"/>
              <w:ind w:left="-154" w:right="28"/>
              <w:jc w:val="right"/>
              <w:rPr>
                <w:sz w:val="24"/>
                <w:szCs w:val="24"/>
              </w:rPr>
            </w:pPr>
            <w:r w:rsidRPr="00F224C1">
              <w:rPr>
                <w:sz w:val="24"/>
                <w:szCs w:val="24"/>
              </w:rPr>
              <w:t>7,68</w:t>
            </w:r>
          </w:p>
        </w:tc>
        <w:tc>
          <w:tcPr>
            <w:tcW w:w="798" w:type="dxa"/>
            <w:shd w:val="solid" w:color="FFFFFF" w:fill="auto"/>
            <w:tcMar>
              <w:top w:w="0" w:type="dxa"/>
              <w:left w:w="0" w:type="dxa"/>
              <w:bottom w:w="0" w:type="dxa"/>
              <w:right w:w="0" w:type="dxa"/>
            </w:tcMar>
            <w:vAlign w:val="center"/>
          </w:tcPr>
          <w:p w14:paraId="2D346FB7" w14:textId="77777777" w:rsidR="00576318" w:rsidRPr="00F224C1" w:rsidRDefault="00576318" w:rsidP="006A7C9D">
            <w:pPr>
              <w:spacing w:before="60" w:after="60" w:line="264" w:lineRule="auto"/>
              <w:ind w:left="-154" w:right="28"/>
              <w:jc w:val="right"/>
              <w:rPr>
                <w:sz w:val="24"/>
                <w:szCs w:val="24"/>
              </w:rPr>
            </w:pPr>
          </w:p>
        </w:tc>
        <w:tc>
          <w:tcPr>
            <w:tcW w:w="812" w:type="dxa"/>
            <w:shd w:val="solid" w:color="FFFFFF" w:fill="auto"/>
            <w:tcMar>
              <w:top w:w="0" w:type="dxa"/>
              <w:left w:w="0" w:type="dxa"/>
              <w:bottom w:w="0" w:type="dxa"/>
              <w:right w:w="0" w:type="dxa"/>
            </w:tcMar>
            <w:vAlign w:val="center"/>
          </w:tcPr>
          <w:p w14:paraId="4FAE859D" w14:textId="77777777" w:rsidR="00576318" w:rsidRPr="00F224C1" w:rsidRDefault="00576318" w:rsidP="006A7C9D">
            <w:pPr>
              <w:spacing w:before="60" w:after="60" w:line="264" w:lineRule="auto"/>
              <w:ind w:left="-154" w:right="28"/>
              <w:jc w:val="right"/>
              <w:rPr>
                <w:sz w:val="24"/>
                <w:szCs w:val="24"/>
              </w:rPr>
            </w:pPr>
            <w:r w:rsidRPr="00F224C1">
              <w:rPr>
                <w:sz w:val="24"/>
                <w:szCs w:val="24"/>
              </w:rPr>
              <w:t>9,54</w:t>
            </w:r>
          </w:p>
        </w:tc>
        <w:tc>
          <w:tcPr>
            <w:tcW w:w="784" w:type="dxa"/>
            <w:shd w:val="solid" w:color="FFFFFF" w:fill="auto"/>
            <w:tcMar>
              <w:top w:w="0" w:type="dxa"/>
              <w:left w:w="0" w:type="dxa"/>
              <w:bottom w:w="0" w:type="dxa"/>
              <w:right w:w="0" w:type="dxa"/>
            </w:tcMar>
            <w:vAlign w:val="center"/>
          </w:tcPr>
          <w:p w14:paraId="7548B278" w14:textId="77777777" w:rsidR="00576318" w:rsidRPr="00F224C1" w:rsidRDefault="00576318" w:rsidP="006A7C9D">
            <w:pPr>
              <w:spacing w:before="60" w:after="60" w:line="264" w:lineRule="auto"/>
              <w:ind w:left="-154" w:right="28"/>
              <w:jc w:val="right"/>
              <w:rPr>
                <w:sz w:val="24"/>
                <w:szCs w:val="24"/>
              </w:rPr>
            </w:pPr>
          </w:p>
        </w:tc>
      </w:tr>
      <w:tr w:rsidR="00F224C1" w:rsidRPr="00F224C1" w14:paraId="69413F74" w14:textId="77777777" w:rsidTr="00D9783E">
        <w:tc>
          <w:tcPr>
            <w:tcW w:w="595" w:type="dxa"/>
            <w:shd w:val="solid" w:color="FFFFFF" w:fill="auto"/>
            <w:tcMar>
              <w:top w:w="0" w:type="dxa"/>
              <w:left w:w="0" w:type="dxa"/>
              <w:bottom w:w="0" w:type="dxa"/>
              <w:right w:w="0" w:type="dxa"/>
            </w:tcMar>
            <w:vAlign w:val="center"/>
          </w:tcPr>
          <w:p w14:paraId="1F8DE507" w14:textId="77777777" w:rsidR="00576318" w:rsidRPr="00F224C1" w:rsidRDefault="00576318" w:rsidP="006A7C9D">
            <w:pPr>
              <w:spacing w:before="60" w:after="60" w:line="264" w:lineRule="auto"/>
              <w:jc w:val="center"/>
              <w:rPr>
                <w:sz w:val="24"/>
                <w:szCs w:val="24"/>
              </w:rPr>
            </w:pPr>
            <w:r w:rsidRPr="00F224C1">
              <w:rPr>
                <w:sz w:val="24"/>
                <w:szCs w:val="24"/>
              </w:rPr>
              <w:t>2</w:t>
            </w:r>
          </w:p>
        </w:tc>
        <w:tc>
          <w:tcPr>
            <w:tcW w:w="3946" w:type="dxa"/>
            <w:shd w:val="solid" w:color="FFFFFF" w:fill="auto"/>
            <w:tcMar>
              <w:top w:w="0" w:type="dxa"/>
              <w:left w:w="0" w:type="dxa"/>
              <w:bottom w:w="0" w:type="dxa"/>
              <w:right w:w="0" w:type="dxa"/>
            </w:tcMar>
            <w:vAlign w:val="center"/>
          </w:tcPr>
          <w:p w14:paraId="2197F658" w14:textId="77777777" w:rsidR="00576318" w:rsidRPr="00F224C1" w:rsidRDefault="00576318" w:rsidP="006A7C9D">
            <w:pPr>
              <w:spacing w:before="60" w:after="60" w:line="264" w:lineRule="auto"/>
              <w:ind w:left="54" w:right="84"/>
              <w:jc w:val="both"/>
              <w:rPr>
                <w:sz w:val="24"/>
                <w:szCs w:val="24"/>
              </w:rPr>
            </w:pPr>
            <w:r w:rsidRPr="00F224C1">
              <w:rPr>
                <w:sz w:val="24"/>
                <w:szCs w:val="24"/>
              </w:rPr>
              <w:t>Điều tra, phân tích, tổng hợp thông tin về thửa đất, giá đất thị trường</w:t>
            </w:r>
          </w:p>
        </w:tc>
        <w:tc>
          <w:tcPr>
            <w:tcW w:w="815" w:type="dxa"/>
            <w:shd w:val="solid" w:color="FFFFFF" w:fill="auto"/>
            <w:tcMar>
              <w:top w:w="0" w:type="dxa"/>
              <w:left w:w="0" w:type="dxa"/>
              <w:bottom w:w="0" w:type="dxa"/>
              <w:right w:w="0" w:type="dxa"/>
            </w:tcMar>
            <w:vAlign w:val="center"/>
          </w:tcPr>
          <w:p w14:paraId="5DD240CE" w14:textId="77777777" w:rsidR="00576318" w:rsidRPr="00F224C1" w:rsidRDefault="00576318" w:rsidP="006A7C9D">
            <w:pPr>
              <w:spacing w:before="60" w:after="60" w:line="264" w:lineRule="auto"/>
              <w:ind w:left="-154" w:right="28"/>
              <w:jc w:val="right"/>
              <w:rPr>
                <w:sz w:val="24"/>
                <w:szCs w:val="24"/>
              </w:rPr>
            </w:pPr>
            <w:r w:rsidRPr="00F224C1">
              <w:rPr>
                <w:sz w:val="24"/>
                <w:szCs w:val="24"/>
              </w:rPr>
              <w:t>29,81</w:t>
            </w:r>
          </w:p>
        </w:tc>
        <w:tc>
          <w:tcPr>
            <w:tcW w:w="822" w:type="dxa"/>
            <w:shd w:val="solid" w:color="FFFFFF" w:fill="auto"/>
            <w:tcMar>
              <w:top w:w="0" w:type="dxa"/>
              <w:left w:w="0" w:type="dxa"/>
              <w:bottom w:w="0" w:type="dxa"/>
              <w:right w:w="0" w:type="dxa"/>
            </w:tcMar>
            <w:vAlign w:val="center"/>
          </w:tcPr>
          <w:p w14:paraId="660D152F" w14:textId="77777777" w:rsidR="00576318" w:rsidRPr="00F224C1" w:rsidRDefault="00576318" w:rsidP="006A7C9D">
            <w:pPr>
              <w:spacing w:before="60" w:after="60" w:line="264" w:lineRule="auto"/>
              <w:ind w:left="-154" w:right="28"/>
              <w:jc w:val="right"/>
              <w:rPr>
                <w:sz w:val="24"/>
                <w:szCs w:val="24"/>
              </w:rPr>
            </w:pPr>
            <w:r w:rsidRPr="00F224C1">
              <w:rPr>
                <w:sz w:val="24"/>
                <w:szCs w:val="24"/>
              </w:rPr>
              <w:t>100,00</w:t>
            </w:r>
          </w:p>
        </w:tc>
        <w:tc>
          <w:tcPr>
            <w:tcW w:w="812" w:type="dxa"/>
            <w:shd w:val="solid" w:color="FFFFFF" w:fill="auto"/>
            <w:tcMar>
              <w:top w:w="0" w:type="dxa"/>
              <w:left w:w="0" w:type="dxa"/>
              <w:bottom w:w="0" w:type="dxa"/>
              <w:right w:w="0" w:type="dxa"/>
            </w:tcMar>
            <w:vAlign w:val="center"/>
          </w:tcPr>
          <w:p w14:paraId="1EF29547" w14:textId="77777777" w:rsidR="00576318" w:rsidRPr="00F224C1" w:rsidRDefault="00576318" w:rsidP="006A7C9D">
            <w:pPr>
              <w:spacing w:before="60" w:after="60" w:line="264" w:lineRule="auto"/>
              <w:ind w:left="-154" w:right="28"/>
              <w:jc w:val="right"/>
              <w:rPr>
                <w:sz w:val="24"/>
                <w:szCs w:val="24"/>
              </w:rPr>
            </w:pPr>
            <w:r w:rsidRPr="00F224C1">
              <w:rPr>
                <w:sz w:val="24"/>
                <w:szCs w:val="24"/>
              </w:rPr>
              <w:t>29,34</w:t>
            </w:r>
          </w:p>
        </w:tc>
        <w:tc>
          <w:tcPr>
            <w:tcW w:w="798" w:type="dxa"/>
            <w:shd w:val="solid" w:color="FFFFFF" w:fill="auto"/>
            <w:tcMar>
              <w:top w:w="0" w:type="dxa"/>
              <w:left w:w="0" w:type="dxa"/>
              <w:bottom w:w="0" w:type="dxa"/>
              <w:right w:w="0" w:type="dxa"/>
            </w:tcMar>
            <w:vAlign w:val="center"/>
          </w:tcPr>
          <w:p w14:paraId="5B55792B" w14:textId="77777777" w:rsidR="00576318" w:rsidRPr="00F224C1" w:rsidRDefault="00576318" w:rsidP="006A7C9D">
            <w:pPr>
              <w:spacing w:before="60" w:after="60" w:line="264" w:lineRule="auto"/>
              <w:ind w:left="-154" w:right="28"/>
              <w:jc w:val="right"/>
              <w:rPr>
                <w:sz w:val="24"/>
                <w:szCs w:val="24"/>
              </w:rPr>
            </w:pPr>
            <w:r w:rsidRPr="00F224C1">
              <w:rPr>
                <w:sz w:val="24"/>
                <w:szCs w:val="24"/>
              </w:rPr>
              <w:t>100,00</w:t>
            </w:r>
          </w:p>
        </w:tc>
        <w:tc>
          <w:tcPr>
            <w:tcW w:w="812" w:type="dxa"/>
            <w:shd w:val="solid" w:color="FFFFFF" w:fill="auto"/>
            <w:tcMar>
              <w:top w:w="0" w:type="dxa"/>
              <w:left w:w="0" w:type="dxa"/>
              <w:bottom w:w="0" w:type="dxa"/>
              <w:right w:w="0" w:type="dxa"/>
            </w:tcMar>
            <w:vAlign w:val="center"/>
          </w:tcPr>
          <w:p w14:paraId="79163F2F" w14:textId="77777777" w:rsidR="00576318" w:rsidRPr="00F224C1" w:rsidRDefault="00576318" w:rsidP="006A7C9D">
            <w:pPr>
              <w:spacing w:before="60" w:after="60" w:line="264" w:lineRule="auto"/>
              <w:ind w:left="-154" w:right="28"/>
              <w:jc w:val="right"/>
              <w:rPr>
                <w:sz w:val="24"/>
                <w:szCs w:val="24"/>
              </w:rPr>
            </w:pPr>
            <w:r w:rsidRPr="00F224C1">
              <w:rPr>
                <w:sz w:val="24"/>
                <w:szCs w:val="24"/>
              </w:rPr>
              <w:t>30,39</w:t>
            </w:r>
          </w:p>
        </w:tc>
        <w:tc>
          <w:tcPr>
            <w:tcW w:w="784" w:type="dxa"/>
            <w:shd w:val="solid" w:color="FFFFFF" w:fill="auto"/>
            <w:tcMar>
              <w:top w:w="0" w:type="dxa"/>
              <w:left w:w="0" w:type="dxa"/>
              <w:bottom w:w="0" w:type="dxa"/>
              <w:right w:w="0" w:type="dxa"/>
            </w:tcMar>
            <w:vAlign w:val="center"/>
          </w:tcPr>
          <w:p w14:paraId="6582E2BC" w14:textId="77777777" w:rsidR="00576318" w:rsidRPr="00F224C1" w:rsidRDefault="00576318" w:rsidP="006A7C9D">
            <w:pPr>
              <w:spacing w:before="60" w:after="60" w:line="264" w:lineRule="auto"/>
              <w:ind w:left="-154" w:right="28"/>
              <w:jc w:val="right"/>
              <w:rPr>
                <w:sz w:val="24"/>
                <w:szCs w:val="24"/>
              </w:rPr>
            </w:pPr>
            <w:r w:rsidRPr="00F224C1">
              <w:rPr>
                <w:sz w:val="24"/>
                <w:szCs w:val="24"/>
              </w:rPr>
              <w:t>100,00</w:t>
            </w:r>
          </w:p>
        </w:tc>
      </w:tr>
      <w:tr w:rsidR="00F224C1" w:rsidRPr="00F224C1" w14:paraId="11AA6C3B" w14:textId="77777777" w:rsidTr="00D9783E">
        <w:tc>
          <w:tcPr>
            <w:tcW w:w="595" w:type="dxa"/>
            <w:shd w:val="solid" w:color="FFFFFF" w:fill="auto"/>
            <w:tcMar>
              <w:top w:w="0" w:type="dxa"/>
              <w:left w:w="0" w:type="dxa"/>
              <w:bottom w:w="0" w:type="dxa"/>
              <w:right w:w="0" w:type="dxa"/>
            </w:tcMar>
            <w:vAlign w:val="center"/>
          </w:tcPr>
          <w:p w14:paraId="072C3A55" w14:textId="77777777" w:rsidR="00576318" w:rsidRPr="00F224C1" w:rsidRDefault="00576318" w:rsidP="006A7C9D">
            <w:pPr>
              <w:spacing w:before="60" w:after="60" w:line="264" w:lineRule="auto"/>
              <w:jc w:val="center"/>
              <w:rPr>
                <w:sz w:val="24"/>
                <w:szCs w:val="24"/>
              </w:rPr>
            </w:pPr>
            <w:r w:rsidRPr="00F224C1">
              <w:rPr>
                <w:sz w:val="24"/>
                <w:szCs w:val="24"/>
              </w:rPr>
              <w:t>3</w:t>
            </w:r>
          </w:p>
        </w:tc>
        <w:tc>
          <w:tcPr>
            <w:tcW w:w="3946" w:type="dxa"/>
            <w:shd w:val="solid" w:color="FFFFFF" w:fill="auto"/>
            <w:tcMar>
              <w:top w:w="0" w:type="dxa"/>
              <w:left w:w="0" w:type="dxa"/>
              <w:bottom w:w="0" w:type="dxa"/>
              <w:right w:w="0" w:type="dxa"/>
            </w:tcMar>
            <w:vAlign w:val="center"/>
          </w:tcPr>
          <w:p w14:paraId="46C685A7" w14:textId="77777777" w:rsidR="00576318" w:rsidRPr="00F224C1" w:rsidRDefault="00576318" w:rsidP="006A7C9D">
            <w:pPr>
              <w:spacing w:before="60" w:after="60" w:line="264" w:lineRule="auto"/>
              <w:ind w:left="54" w:right="84"/>
              <w:jc w:val="both"/>
              <w:rPr>
                <w:sz w:val="24"/>
                <w:szCs w:val="24"/>
              </w:rPr>
            </w:pPr>
            <w:r w:rsidRPr="00F224C1">
              <w:rPr>
                <w:sz w:val="24"/>
                <w:szCs w:val="24"/>
              </w:rPr>
              <w:t>Áp dụng phương pháp định giá đất và xây dựng phương án giá đất</w:t>
            </w:r>
          </w:p>
        </w:tc>
        <w:tc>
          <w:tcPr>
            <w:tcW w:w="815" w:type="dxa"/>
            <w:shd w:val="solid" w:color="FFFFFF" w:fill="auto"/>
            <w:tcMar>
              <w:top w:w="0" w:type="dxa"/>
              <w:left w:w="0" w:type="dxa"/>
              <w:bottom w:w="0" w:type="dxa"/>
              <w:right w:w="0" w:type="dxa"/>
            </w:tcMar>
            <w:vAlign w:val="center"/>
          </w:tcPr>
          <w:p w14:paraId="4902290A" w14:textId="77777777" w:rsidR="00576318" w:rsidRPr="00F224C1" w:rsidRDefault="00576318" w:rsidP="006A7C9D">
            <w:pPr>
              <w:spacing w:before="60" w:after="60" w:line="264" w:lineRule="auto"/>
              <w:ind w:left="-154" w:right="28"/>
              <w:jc w:val="right"/>
              <w:rPr>
                <w:sz w:val="24"/>
                <w:szCs w:val="24"/>
              </w:rPr>
            </w:pPr>
            <w:r w:rsidRPr="00F224C1">
              <w:rPr>
                <w:sz w:val="24"/>
                <w:szCs w:val="24"/>
              </w:rPr>
              <w:t>51,49</w:t>
            </w:r>
          </w:p>
        </w:tc>
        <w:tc>
          <w:tcPr>
            <w:tcW w:w="822" w:type="dxa"/>
            <w:shd w:val="solid" w:color="FFFFFF" w:fill="auto"/>
            <w:tcMar>
              <w:top w:w="0" w:type="dxa"/>
              <w:left w:w="0" w:type="dxa"/>
              <w:bottom w:w="0" w:type="dxa"/>
              <w:right w:w="0" w:type="dxa"/>
            </w:tcMar>
            <w:vAlign w:val="center"/>
          </w:tcPr>
          <w:p w14:paraId="72ED4882" w14:textId="77777777" w:rsidR="00576318" w:rsidRPr="00F224C1" w:rsidRDefault="00576318" w:rsidP="006A7C9D">
            <w:pPr>
              <w:spacing w:before="60" w:after="60" w:line="264" w:lineRule="auto"/>
              <w:ind w:left="-154" w:right="28"/>
              <w:jc w:val="right"/>
              <w:rPr>
                <w:sz w:val="24"/>
                <w:szCs w:val="24"/>
              </w:rPr>
            </w:pPr>
          </w:p>
        </w:tc>
        <w:tc>
          <w:tcPr>
            <w:tcW w:w="812" w:type="dxa"/>
            <w:shd w:val="solid" w:color="FFFFFF" w:fill="auto"/>
            <w:tcMar>
              <w:top w:w="0" w:type="dxa"/>
              <w:left w:w="0" w:type="dxa"/>
              <w:bottom w:w="0" w:type="dxa"/>
              <w:right w:w="0" w:type="dxa"/>
            </w:tcMar>
            <w:vAlign w:val="center"/>
          </w:tcPr>
          <w:p w14:paraId="1403A84D" w14:textId="77777777" w:rsidR="00576318" w:rsidRPr="00F224C1" w:rsidRDefault="00576318" w:rsidP="006A7C9D">
            <w:pPr>
              <w:spacing w:before="60" w:after="60" w:line="264" w:lineRule="auto"/>
              <w:ind w:left="-154" w:right="28"/>
              <w:jc w:val="right"/>
              <w:rPr>
                <w:sz w:val="24"/>
                <w:szCs w:val="24"/>
              </w:rPr>
            </w:pPr>
            <w:r w:rsidRPr="00F224C1">
              <w:rPr>
                <w:sz w:val="24"/>
                <w:szCs w:val="24"/>
              </w:rPr>
              <w:t>53,79</w:t>
            </w:r>
          </w:p>
        </w:tc>
        <w:tc>
          <w:tcPr>
            <w:tcW w:w="798" w:type="dxa"/>
            <w:shd w:val="solid" w:color="FFFFFF" w:fill="auto"/>
            <w:tcMar>
              <w:top w:w="0" w:type="dxa"/>
              <w:left w:w="0" w:type="dxa"/>
              <w:bottom w:w="0" w:type="dxa"/>
              <w:right w:w="0" w:type="dxa"/>
            </w:tcMar>
            <w:vAlign w:val="center"/>
          </w:tcPr>
          <w:p w14:paraId="6B5C5C39" w14:textId="77777777" w:rsidR="00576318" w:rsidRPr="00F224C1" w:rsidRDefault="00576318" w:rsidP="006A7C9D">
            <w:pPr>
              <w:spacing w:before="60" w:after="60" w:line="264" w:lineRule="auto"/>
              <w:ind w:left="-154" w:right="28"/>
              <w:jc w:val="right"/>
              <w:rPr>
                <w:sz w:val="24"/>
                <w:szCs w:val="24"/>
              </w:rPr>
            </w:pPr>
          </w:p>
        </w:tc>
        <w:tc>
          <w:tcPr>
            <w:tcW w:w="812" w:type="dxa"/>
            <w:shd w:val="solid" w:color="FFFFFF" w:fill="auto"/>
            <w:tcMar>
              <w:top w:w="0" w:type="dxa"/>
              <w:left w:w="0" w:type="dxa"/>
              <w:bottom w:w="0" w:type="dxa"/>
              <w:right w:w="0" w:type="dxa"/>
            </w:tcMar>
            <w:vAlign w:val="center"/>
          </w:tcPr>
          <w:p w14:paraId="514AF722" w14:textId="77777777" w:rsidR="00576318" w:rsidRPr="00F224C1" w:rsidRDefault="00576318" w:rsidP="006A7C9D">
            <w:pPr>
              <w:spacing w:before="60" w:after="60" w:line="264" w:lineRule="auto"/>
              <w:ind w:left="-154" w:right="28"/>
              <w:jc w:val="right"/>
              <w:rPr>
                <w:sz w:val="24"/>
                <w:szCs w:val="24"/>
              </w:rPr>
            </w:pPr>
            <w:r w:rsidRPr="00F224C1">
              <w:rPr>
                <w:sz w:val="24"/>
                <w:szCs w:val="24"/>
              </w:rPr>
              <w:t>48,63</w:t>
            </w:r>
          </w:p>
        </w:tc>
        <w:tc>
          <w:tcPr>
            <w:tcW w:w="784" w:type="dxa"/>
            <w:shd w:val="solid" w:color="FFFFFF" w:fill="auto"/>
            <w:tcMar>
              <w:top w:w="0" w:type="dxa"/>
              <w:left w:w="0" w:type="dxa"/>
              <w:bottom w:w="0" w:type="dxa"/>
              <w:right w:w="0" w:type="dxa"/>
            </w:tcMar>
            <w:vAlign w:val="center"/>
          </w:tcPr>
          <w:p w14:paraId="43F7BA14" w14:textId="77777777" w:rsidR="00576318" w:rsidRPr="00F224C1" w:rsidRDefault="00576318" w:rsidP="006A7C9D">
            <w:pPr>
              <w:spacing w:before="60" w:after="60" w:line="264" w:lineRule="auto"/>
              <w:ind w:left="-154" w:right="28"/>
              <w:jc w:val="right"/>
              <w:rPr>
                <w:sz w:val="24"/>
                <w:szCs w:val="24"/>
              </w:rPr>
            </w:pPr>
          </w:p>
        </w:tc>
      </w:tr>
      <w:tr w:rsidR="00F224C1" w:rsidRPr="00F224C1" w14:paraId="5835874D" w14:textId="77777777" w:rsidTr="00D9783E">
        <w:tc>
          <w:tcPr>
            <w:tcW w:w="595" w:type="dxa"/>
            <w:shd w:val="solid" w:color="FFFFFF" w:fill="auto"/>
            <w:tcMar>
              <w:top w:w="0" w:type="dxa"/>
              <w:left w:w="0" w:type="dxa"/>
              <w:bottom w:w="0" w:type="dxa"/>
              <w:right w:w="0" w:type="dxa"/>
            </w:tcMar>
            <w:vAlign w:val="center"/>
          </w:tcPr>
          <w:p w14:paraId="5206DA8A" w14:textId="77777777" w:rsidR="00576318" w:rsidRPr="00F224C1" w:rsidRDefault="00576318" w:rsidP="006A7C9D">
            <w:pPr>
              <w:spacing w:before="60" w:after="60" w:line="264" w:lineRule="auto"/>
              <w:jc w:val="center"/>
              <w:rPr>
                <w:sz w:val="24"/>
                <w:szCs w:val="24"/>
              </w:rPr>
            </w:pPr>
            <w:r w:rsidRPr="00F224C1">
              <w:rPr>
                <w:sz w:val="24"/>
                <w:szCs w:val="24"/>
              </w:rPr>
              <w:t>4</w:t>
            </w:r>
          </w:p>
        </w:tc>
        <w:tc>
          <w:tcPr>
            <w:tcW w:w="3946" w:type="dxa"/>
            <w:shd w:val="solid" w:color="FFFFFF" w:fill="auto"/>
            <w:tcMar>
              <w:top w:w="0" w:type="dxa"/>
              <w:left w:w="0" w:type="dxa"/>
              <w:bottom w:w="0" w:type="dxa"/>
              <w:right w:w="0" w:type="dxa"/>
            </w:tcMar>
            <w:vAlign w:val="center"/>
          </w:tcPr>
          <w:p w14:paraId="6BFAC86E" w14:textId="77777777" w:rsidR="00576318" w:rsidRPr="00F224C1" w:rsidRDefault="00576318" w:rsidP="006A7C9D">
            <w:pPr>
              <w:spacing w:before="60" w:after="60" w:line="264" w:lineRule="auto"/>
              <w:ind w:left="54" w:right="84"/>
              <w:jc w:val="both"/>
              <w:rPr>
                <w:sz w:val="24"/>
                <w:szCs w:val="24"/>
              </w:rPr>
            </w:pPr>
            <w:r w:rsidRPr="00F224C1">
              <w:rPr>
                <w:sz w:val="24"/>
                <w:szCs w:val="24"/>
              </w:rPr>
              <w:t>Hoàn thiện Báo cáo thuyết minh xây dựng phương án giá đất và Chứng thư định giá đất</w:t>
            </w:r>
          </w:p>
        </w:tc>
        <w:tc>
          <w:tcPr>
            <w:tcW w:w="815" w:type="dxa"/>
            <w:shd w:val="solid" w:color="FFFFFF" w:fill="auto"/>
            <w:tcMar>
              <w:top w:w="0" w:type="dxa"/>
              <w:left w:w="0" w:type="dxa"/>
              <w:bottom w:w="0" w:type="dxa"/>
              <w:right w:w="0" w:type="dxa"/>
            </w:tcMar>
            <w:vAlign w:val="center"/>
          </w:tcPr>
          <w:p w14:paraId="0EE81E2C" w14:textId="77777777" w:rsidR="00576318" w:rsidRPr="00F224C1" w:rsidRDefault="00576318" w:rsidP="006A7C9D">
            <w:pPr>
              <w:spacing w:before="60" w:after="60" w:line="264" w:lineRule="auto"/>
              <w:ind w:left="-154" w:right="28"/>
              <w:jc w:val="right"/>
              <w:rPr>
                <w:sz w:val="24"/>
                <w:szCs w:val="24"/>
              </w:rPr>
            </w:pPr>
            <w:r w:rsidRPr="00F224C1">
              <w:rPr>
                <w:sz w:val="24"/>
                <w:szCs w:val="24"/>
              </w:rPr>
              <w:t>8,13</w:t>
            </w:r>
          </w:p>
        </w:tc>
        <w:tc>
          <w:tcPr>
            <w:tcW w:w="822" w:type="dxa"/>
            <w:shd w:val="solid" w:color="FFFFFF" w:fill="auto"/>
            <w:tcMar>
              <w:top w:w="0" w:type="dxa"/>
              <w:left w:w="0" w:type="dxa"/>
              <w:bottom w:w="0" w:type="dxa"/>
              <w:right w:w="0" w:type="dxa"/>
            </w:tcMar>
            <w:vAlign w:val="center"/>
          </w:tcPr>
          <w:p w14:paraId="79DA3B59" w14:textId="77777777" w:rsidR="00576318" w:rsidRPr="00F224C1" w:rsidRDefault="00576318" w:rsidP="006A7C9D">
            <w:pPr>
              <w:spacing w:before="60" w:after="60" w:line="264" w:lineRule="auto"/>
              <w:ind w:left="-154" w:right="28"/>
              <w:jc w:val="right"/>
              <w:rPr>
                <w:sz w:val="24"/>
                <w:szCs w:val="24"/>
              </w:rPr>
            </w:pPr>
          </w:p>
        </w:tc>
        <w:tc>
          <w:tcPr>
            <w:tcW w:w="812" w:type="dxa"/>
            <w:shd w:val="solid" w:color="FFFFFF" w:fill="auto"/>
            <w:tcMar>
              <w:top w:w="0" w:type="dxa"/>
              <w:left w:w="0" w:type="dxa"/>
              <w:bottom w:w="0" w:type="dxa"/>
              <w:right w:w="0" w:type="dxa"/>
            </w:tcMar>
            <w:vAlign w:val="center"/>
          </w:tcPr>
          <w:p w14:paraId="4423BC78" w14:textId="77777777" w:rsidR="00576318" w:rsidRPr="00F224C1" w:rsidRDefault="00576318" w:rsidP="006A7C9D">
            <w:pPr>
              <w:spacing w:before="60" w:after="60" w:line="264" w:lineRule="auto"/>
              <w:ind w:left="-154" w:right="28"/>
              <w:jc w:val="right"/>
              <w:rPr>
                <w:sz w:val="24"/>
                <w:szCs w:val="24"/>
              </w:rPr>
            </w:pPr>
            <w:r w:rsidRPr="00F224C1">
              <w:rPr>
                <w:sz w:val="24"/>
                <w:szCs w:val="24"/>
              </w:rPr>
              <w:t>7,33</w:t>
            </w:r>
          </w:p>
        </w:tc>
        <w:tc>
          <w:tcPr>
            <w:tcW w:w="798" w:type="dxa"/>
            <w:shd w:val="solid" w:color="FFFFFF" w:fill="auto"/>
            <w:tcMar>
              <w:top w:w="0" w:type="dxa"/>
              <w:left w:w="0" w:type="dxa"/>
              <w:bottom w:w="0" w:type="dxa"/>
              <w:right w:w="0" w:type="dxa"/>
            </w:tcMar>
            <w:vAlign w:val="center"/>
          </w:tcPr>
          <w:p w14:paraId="2A021A3E" w14:textId="77777777" w:rsidR="00576318" w:rsidRPr="00F224C1" w:rsidRDefault="00576318" w:rsidP="006A7C9D">
            <w:pPr>
              <w:spacing w:before="60" w:after="60" w:line="264" w:lineRule="auto"/>
              <w:ind w:left="-154" w:right="28"/>
              <w:jc w:val="right"/>
              <w:rPr>
                <w:sz w:val="24"/>
                <w:szCs w:val="24"/>
              </w:rPr>
            </w:pPr>
          </w:p>
        </w:tc>
        <w:tc>
          <w:tcPr>
            <w:tcW w:w="812" w:type="dxa"/>
            <w:shd w:val="solid" w:color="FFFFFF" w:fill="auto"/>
            <w:tcMar>
              <w:top w:w="0" w:type="dxa"/>
              <w:left w:w="0" w:type="dxa"/>
              <w:bottom w:w="0" w:type="dxa"/>
              <w:right w:w="0" w:type="dxa"/>
            </w:tcMar>
            <w:vAlign w:val="center"/>
          </w:tcPr>
          <w:p w14:paraId="2DB57D6A" w14:textId="77777777" w:rsidR="00576318" w:rsidRPr="00F224C1" w:rsidRDefault="00576318" w:rsidP="006A7C9D">
            <w:pPr>
              <w:spacing w:before="60" w:after="60" w:line="264" w:lineRule="auto"/>
              <w:ind w:left="-154" w:right="28"/>
              <w:jc w:val="right"/>
              <w:rPr>
                <w:sz w:val="24"/>
                <w:szCs w:val="24"/>
              </w:rPr>
            </w:pPr>
            <w:r w:rsidRPr="00F224C1">
              <w:rPr>
                <w:sz w:val="24"/>
                <w:szCs w:val="24"/>
              </w:rPr>
              <w:t>9,12</w:t>
            </w:r>
          </w:p>
        </w:tc>
        <w:tc>
          <w:tcPr>
            <w:tcW w:w="784" w:type="dxa"/>
            <w:shd w:val="solid" w:color="FFFFFF" w:fill="auto"/>
            <w:tcMar>
              <w:top w:w="0" w:type="dxa"/>
              <w:left w:w="0" w:type="dxa"/>
              <w:bottom w:w="0" w:type="dxa"/>
              <w:right w:w="0" w:type="dxa"/>
            </w:tcMar>
            <w:vAlign w:val="center"/>
          </w:tcPr>
          <w:p w14:paraId="26990A86" w14:textId="77777777" w:rsidR="00576318" w:rsidRPr="00F224C1" w:rsidRDefault="00576318" w:rsidP="006A7C9D">
            <w:pPr>
              <w:spacing w:before="60" w:after="60" w:line="264" w:lineRule="auto"/>
              <w:ind w:left="-154" w:right="28"/>
              <w:jc w:val="right"/>
              <w:rPr>
                <w:sz w:val="24"/>
                <w:szCs w:val="24"/>
              </w:rPr>
            </w:pPr>
          </w:p>
        </w:tc>
      </w:tr>
      <w:tr w:rsidR="00F224C1" w:rsidRPr="00F224C1" w14:paraId="09F09F25" w14:textId="77777777" w:rsidTr="00D9783E">
        <w:tc>
          <w:tcPr>
            <w:tcW w:w="595" w:type="dxa"/>
            <w:shd w:val="solid" w:color="FFFFFF" w:fill="auto"/>
            <w:tcMar>
              <w:top w:w="0" w:type="dxa"/>
              <w:left w:w="0" w:type="dxa"/>
              <w:bottom w:w="0" w:type="dxa"/>
              <w:right w:w="0" w:type="dxa"/>
            </w:tcMar>
            <w:vAlign w:val="center"/>
          </w:tcPr>
          <w:p w14:paraId="18947FE6" w14:textId="77777777" w:rsidR="00576318" w:rsidRPr="00F224C1" w:rsidRDefault="00576318" w:rsidP="006A7C9D">
            <w:pPr>
              <w:spacing w:before="60" w:after="60" w:line="264" w:lineRule="auto"/>
              <w:jc w:val="center"/>
              <w:rPr>
                <w:sz w:val="24"/>
                <w:szCs w:val="24"/>
              </w:rPr>
            </w:pPr>
            <w:r w:rsidRPr="00F224C1">
              <w:rPr>
                <w:sz w:val="24"/>
                <w:szCs w:val="24"/>
              </w:rPr>
              <w:t>5</w:t>
            </w:r>
          </w:p>
        </w:tc>
        <w:tc>
          <w:tcPr>
            <w:tcW w:w="3946" w:type="dxa"/>
            <w:shd w:val="solid" w:color="FFFFFF" w:fill="auto"/>
            <w:tcMar>
              <w:top w:w="0" w:type="dxa"/>
              <w:left w:w="0" w:type="dxa"/>
              <w:bottom w:w="0" w:type="dxa"/>
              <w:right w:w="0" w:type="dxa"/>
            </w:tcMar>
            <w:vAlign w:val="center"/>
          </w:tcPr>
          <w:p w14:paraId="13FB55C0" w14:textId="77777777" w:rsidR="00576318" w:rsidRPr="00F224C1" w:rsidRDefault="00576318" w:rsidP="006A7C9D">
            <w:pPr>
              <w:spacing w:before="60" w:after="60" w:line="264" w:lineRule="auto"/>
              <w:ind w:left="54" w:right="84"/>
              <w:jc w:val="both"/>
              <w:rPr>
                <w:sz w:val="24"/>
                <w:szCs w:val="24"/>
              </w:rPr>
            </w:pPr>
            <w:r w:rsidRPr="00F224C1">
              <w:rPr>
                <w:sz w:val="24"/>
                <w:szCs w:val="24"/>
              </w:rPr>
              <w:t>In, sao, lưu trữ, phát hành Chứng thư định giá đất</w:t>
            </w:r>
          </w:p>
        </w:tc>
        <w:tc>
          <w:tcPr>
            <w:tcW w:w="815" w:type="dxa"/>
            <w:shd w:val="solid" w:color="FFFFFF" w:fill="auto"/>
            <w:tcMar>
              <w:top w:w="0" w:type="dxa"/>
              <w:left w:w="0" w:type="dxa"/>
              <w:bottom w:w="0" w:type="dxa"/>
              <w:right w:w="0" w:type="dxa"/>
            </w:tcMar>
            <w:vAlign w:val="center"/>
          </w:tcPr>
          <w:p w14:paraId="2C156D42" w14:textId="77777777" w:rsidR="00576318" w:rsidRPr="00F224C1" w:rsidRDefault="00576318" w:rsidP="006A7C9D">
            <w:pPr>
              <w:spacing w:before="60" w:after="60" w:line="264" w:lineRule="auto"/>
              <w:ind w:left="-154" w:right="28"/>
              <w:jc w:val="right"/>
              <w:rPr>
                <w:sz w:val="24"/>
                <w:szCs w:val="24"/>
              </w:rPr>
            </w:pPr>
            <w:r w:rsidRPr="00F224C1">
              <w:rPr>
                <w:sz w:val="24"/>
                <w:szCs w:val="24"/>
              </w:rPr>
              <w:t>2,06</w:t>
            </w:r>
          </w:p>
        </w:tc>
        <w:tc>
          <w:tcPr>
            <w:tcW w:w="822" w:type="dxa"/>
            <w:shd w:val="solid" w:color="FFFFFF" w:fill="auto"/>
            <w:tcMar>
              <w:top w:w="0" w:type="dxa"/>
              <w:left w:w="0" w:type="dxa"/>
              <w:bottom w:w="0" w:type="dxa"/>
              <w:right w:w="0" w:type="dxa"/>
            </w:tcMar>
            <w:vAlign w:val="center"/>
          </w:tcPr>
          <w:p w14:paraId="4D0D53E5" w14:textId="77777777" w:rsidR="00576318" w:rsidRPr="00F224C1" w:rsidRDefault="00576318" w:rsidP="006A7C9D">
            <w:pPr>
              <w:spacing w:before="60" w:after="60" w:line="264" w:lineRule="auto"/>
              <w:ind w:left="-154" w:right="28"/>
              <w:jc w:val="right"/>
              <w:rPr>
                <w:sz w:val="24"/>
                <w:szCs w:val="24"/>
              </w:rPr>
            </w:pPr>
          </w:p>
        </w:tc>
        <w:tc>
          <w:tcPr>
            <w:tcW w:w="812" w:type="dxa"/>
            <w:shd w:val="solid" w:color="FFFFFF" w:fill="auto"/>
            <w:tcMar>
              <w:top w:w="0" w:type="dxa"/>
              <w:left w:w="0" w:type="dxa"/>
              <w:bottom w:w="0" w:type="dxa"/>
              <w:right w:w="0" w:type="dxa"/>
            </w:tcMar>
            <w:vAlign w:val="center"/>
          </w:tcPr>
          <w:p w14:paraId="135846A5" w14:textId="77777777" w:rsidR="00576318" w:rsidRPr="00F224C1" w:rsidRDefault="00576318" w:rsidP="006A7C9D">
            <w:pPr>
              <w:spacing w:before="60" w:after="60" w:line="264" w:lineRule="auto"/>
              <w:ind w:left="-154" w:right="28"/>
              <w:jc w:val="right"/>
              <w:rPr>
                <w:sz w:val="24"/>
                <w:szCs w:val="24"/>
              </w:rPr>
            </w:pPr>
            <w:r w:rsidRPr="00F224C1">
              <w:rPr>
                <w:sz w:val="24"/>
                <w:szCs w:val="24"/>
              </w:rPr>
              <w:t>1,86</w:t>
            </w:r>
          </w:p>
        </w:tc>
        <w:tc>
          <w:tcPr>
            <w:tcW w:w="798" w:type="dxa"/>
            <w:shd w:val="solid" w:color="FFFFFF" w:fill="auto"/>
            <w:tcMar>
              <w:top w:w="0" w:type="dxa"/>
              <w:left w:w="0" w:type="dxa"/>
              <w:bottom w:w="0" w:type="dxa"/>
              <w:right w:w="0" w:type="dxa"/>
            </w:tcMar>
            <w:vAlign w:val="center"/>
          </w:tcPr>
          <w:p w14:paraId="3C9AE23C" w14:textId="77777777" w:rsidR="00576318" w:rsidRPr="00F224C1" w:rsidRDefault="00576318" w:rsidP="006A7C9D">
            <w:pPr>
              <w:spacing w:before="60" w:after="60" w:line="264" w:lineRule="auto"/>
              <w:ind w:left="-154" w:right="28"/>
              <w:jc w:val="right"/>
              <w:rPr>
                <w:sz w:val="24"/>
                <w:szCs w:val="24"/>
              </w:rPr>
            </w:pPr>
          </w:p>
        </w:tc>
        <w:tc>
          <w:tcPr>
            <w:tcW w:w="812" w:type="dxa"/>
            <w:shd w:val="solid" w:color="FFFFFF" w:fill="auto"/>
            <w:tcMar>
              <w:top w:w="0" w:type="dxa"/>
              <w:left w:w="0" w:type="dxa"/>
              <w:bottom w:w="0" w:type="dxa"/>
              <w:right w:w="0" w:type="dxa"/>
            </w:tcMar>
            <w:vAlign w:val="center"/>
          </w:tcPr>
          <w:p w14:paraId="1CE5FDC7" w14:textId="77777777" w:rsidR="00576318" w:rsidRPr="00F224C1" w:rsidRDefault="00576318" w:rsidP="006A7C9D">
            <w:pPr>
              <w:spacing w:before="60" w:after="60" w:line="264" w:lineRule="auto"/>
              <w:ind w:left="-154" w:right="28"/>
              <w:jc w:val="right"/>
              <w:rPr>
                <w:sz w:val="24"/>
                <w:szCs w:val="24"/>
              </w:rPr>
            </w:pPr>
            <w:r w:rsidRPr="00F224C1">
              <w:rPr>
                <w:sz w:val="24"/>
                <w:szCs w:val="24"/>
              </w:rPr>
              <w:t>2,32</w:t>
            </w:r>
          </w:p>
        </w:tc>
        <w:tc>
          <w:tcPr>
            <w:tcW w:w="784" w:type="dxa"/>
            <w:shd w:val="solid" w:color="FFFFFF" w:fill="auto"/>
            <w:tcMar>
              <w:top w:w="0" w:type="dxa"/>
              <w:left w:w="0" w:type="dxa"/>
              <w:bottom w:w="0" w:type="dxa"/>
              <w:right w:w="0" w:type="dxa"/>
            </w:tcMar>
            <w:vAlign w:val="center"/>
          </w:tcPr>
          <w:p w14:paraId="3E4576F0" w14:textId="77777777" w:rsidR="00576318" w:rsidRPr="00F224C1" w:rsidRDefault="00576318" w:rsidP="006A7C9D">
            <w:pPr>
              <w:spacing w:before="60" w:after="60" w:line="264" w:lineRule="auto"/>
              <w:ind w:left="-154" w:right="28"/>
              <w:jc w:val="right"/>
              <w:rPr>
                <w:sz w:val="24"/>
                <w:szCs w:val="24"/>
              </w:rPr>
            </w:pPr>
          </w:p>
        </w:tc>
      </w:tr>
      <w:tr w:rsidR="00F224C1" w:rsidRPr="00F224C1" w14:paraId="132C5E77" w14:textId="77777777" w:rsidTr="00D9783E">
        <w:tc>
          <w:tcPr>
            <w:tcW w:w="595" w:type="dxa"/>
            <w:shd w:val="solid" w:color="FFFFFF" w:fill="auto"/>
            <w:tcMar>
              <w:top w:w="0" w:type="dxa"/>
              <w:left w:w="0" w:type="dxa"/>
              <w:bottom w:w="0" w:type="dxa"/>
              <w:right w:w="0" w:type="dxa"/>
            </w:tcMar>
            <w:vAlign w:val="center"/>
          </w:tcPr>
          <w:p w14:paraId="6F160CA1" w14:textId="77777777" w:rsidR="00576318" w:rsidRPr="00F224C1" w:rsidRDefault="00576318" w:rsidP="006A7C9D">
            <w:pPr>
              <w:spacing w:before="60" w:after="60" w:line="264" w:lineRule="auto"/>
              <w:jc w:val="center"/>
              <w:rPr>
                <w:sz w:val="24"/>
                <w:szCs w:val="24"/>
              </w:rPr>
            </w:pPr>
          </w:p>
        </w:tc>
        <w:tc>
          <w:tcPr>
            <w:tcW w:w="3946" w:type="dxa"/>
            <w:shd w:val="solid" w:color="FFFFFF" w:fill="auto"/>
            <w:tcMar>
              <w:top w:w="0" w:type="dxa"/>
              <w:left w:w="0" w:type="dxa"/>
              <w:bottom w:w="0" w:type="dxa"/>
              <w:right w:w="0" w:type="dxa"/>
            </w:tcMar>
            <w:vAlign w:val="center"/>
          </w:tcPr>
          <w:p w14:paraId="3BEF738D" w14:textId="77777777" w:rsidR="00576318" w:rsidRPr="00F224C1" w:rsidRDefault="00576318" w:rsidP="006A7C9D">
            <w:pPr>
              <w:spacing w:before="60" w:after="60" w:line="264" w:lineRule="auto"/>
              <w:ind w:left="54" w:right="84"/>
              <w:jc w:val="center"/>
              <w:rPr>
                <w:b/>
                <w:sz w:val="24"/>
                <w:szCs w:val="24"/>
              </w:rPr>
            </w:pPr>
            <w:r w:rsidRPr="00F224C1">
              <w:rPr>
                <w:b/>
                <w:sz w:val="24"/>
                <w:szCs w:val="24"/>
              </w:rPr>
              <w:t>Tổng</w:t>
            </w:r>
          </w:p>
        </w:tc>
        <w:tc>
          <w:tcPr>
            <w:tcW w:w="815" w:type="dxa"/>
            <w:shd w:val="solid" w:color="FFFFFF" w:fill="auto"/>
            <w:tcMar>
              <w:top w:w="0" w:type="dxa"/>
              <w:left w:w="0" w:type="dxa"/>
              <w:bottom w:w="0" w:type="dxa"/>
              <w:right w:w="0" w:type="dxa"/>
            </w:tcMar>
            <w:vAlign w:val="center"/>
          </w:tcPr>
          <w:p w14:paraId="6C30B3D3" w14:textId="77777777" w:rsidR="00576318" w:rsidRPr="00F224C1" w:rsidRDefault="00576318" w:rsidP="006A7C9D">
            <w:pPr>
              <w:spacing w:before="60" w:after="60" w:line="264" w:lineRule="auto"/>
              <w:ind w:left="-154" w:right="28"/>
              <w:jc w:val="right"/>
              <w:rPr>
                <w:b/>
                <w:sz w:val="24"/>
                <w:szCs w:val="24"/>
              </w:rPr>
            </w:pPr>
            <w:r w:rsidRPr="00F224C1">
              <w:rPr>
                <w:b/>
                <w:sz w:val="24"/>
                <w:szCs w:val="24"/>
              </w:rPr>
              <w:t>100,00</w:t>
            </w:r>
          </w:p>
        </w:tc>
        <w:tc>
          <w:tcPr>
            <w:tcW w:w="822" w:type="dxa"/>
            <w:shd w:val="solid" w:color="FFFFFF" w:fill="auto"/>
            <w:tcMar>
              <w:top w:w="0" w:type="dxa"/>
              <w:left w:w="0" w:type="dxa"/>
              <w:bottom w:w="0" w:type="dxa"/>
              <w:right w:w="0" w:type="dxa"/>
            </w:tcMar>
            <w:vAlign w:val="center"/>
          </w:tcPr>
          <w:p w14:paraId="236F8A0F" w14:textId="77777777" w:rsidR="00576318" w:rsidRPr="00F224C1" w:rsidRDefault="00576318" w:rsidP="006A7C9D">
            <w:pPr>
              <w:spacing w:before="60" w:after="60" w:line="264" w:lineRule="auto"/>
              <w:ind w:left="-154" w:right="28"/>
              <w:jc w:val="right"/>
              <w:rPr>
                <w:b/>
                <w:sz w:val="24"/>
                <w:szCs w:val="24"/>
              </w:rPr>
            </w:pPr>
            <w:r w:rsidRPr="00F224C1">
              <w:rPr>
                <w:b/>
                <w:sz w:val="24"/>
                <w:szCs w:val="24"/>
              </w:rPr>
              <w:t>100,00</w:t>
            </w:r>
          </w:p>
        </w:tc>
        <w:tc>
          <w:tcPr>
            <w:tcW w:w="812" w:type="dxa"/>
            <w:shd w:val="solid" w:color="FFFFFF" w:fill="auto"/>
            <w:tcMar>
              <w:top w:w="0" w:type="dxa"/>
              <w:left w:w="0" w:type="dxa"/>
              <w:bottom w:w="0" w:type="dxa"/>
              <w:right w:w="0" w:type="dxa"/>
            </w:tcMar>
            <w:vAlign w:val="center"/>
          </w:tcPr>
          <w:p w14:paraId="09102437" w14:textId="77777777" w:rsidR="00576318" w:rsidRPr="00F224C1" w:rsidRDefault="00576318" w:rsidP="006A7C9D">
            <w:pPr>
              <w:spacing w:before="60" w:after="60" w:line="264" w:lineRule="auto"/>
              <w:ind w:left="-154" w:right="28"/>
              <w:jc w:val="right"/>
              <w:rPr>
                <w:b/>
                <w:sz w:val="24"/>
                <w:szCs w:val="24"/>
              </w:rPr>
            </w:pPr>
            <w:r w:rsidRPr="00F224C1">
              <w:rPr>
                <w:b/>
                <w:sz w:val="24"/>
                <w:szCs w:val="24"/>
              </w:rPr>
              <w:t>100,00</w:t>
            </w:r>
          </w:p>
        </w:tc>
        <w:tc>
          <w:tcPr>
            <w:tcW w:w="798" w:type="dxa"/>
            <w:shd w:val="solid" w:color="FFFFFF" w:fill="auto"/>
            <w:tcMar>
              <w:top w:w="0" w:type="dxa"/>
              <w:left w:w="0" w:type="dxa"/>
              <w:bottom w:w="0" w:type="dxa"/>
              <w:right w:w="0" w:type="dxa"/>
            </w:tcMar>
            <w:vAlign w:val="center"/>
          </w:tcPr>
          <w:p w14:paraId="4B49FF63" w14:textId="77777777" w:rsidR="00576318" w:rsidRPr="00F224C1" w:rsidRDefault="00576318" w:rsidP="006A7C9D">
            <w:pPr>
              <w:spacing w:before="60" w:after="60" w:line="264" w:lineRule="auto"/>
              <w:ind w:left="-154" w:right="28"/>
              <w:jc w:val="right"/>
              <w:rPr>
                <w:b/>
                <w:sz w:val="24"/>
                <w:szCs w:val="24"/>
              </w:rPr>
            </w:pPr>
            <w:r w:rsidRPr="00F224C1">
              <w:rPr>
                <w:b/>
                <w:sz w:val="24"/>
                <w:szCs w:val="24"/>
              </w:rPr>
              <w:t>100,00</w:t>
            </w:r>
          </w:p>
        </w:tc>
        <w:tc>
          <w:tcPr>
            <w:tcW w:w="812" w:type="dxa"/>
            <w:shd w:val="solid" w:color="FFFFFF" w:fill="auto"/>
            <w:tcMar>
              <w:top w:w="0" w:type="dxa"/>
              <w:left w:w="0" w:type="dxa"/>
              <w:bottom w:w="0" w:type="dxa"/>
              <w:right w:w="0" w:type="dxa"/>
            </w:tcMar>
            <w:vAlign w:val="center"/>
          </w:tcPr>
          <w:p w14:paraId="70D755A6" w14:textId="77777777" w:rsidR="00576318" w:rsidRPr="00F224C1" w:rsidRDefault="00576318" w:rsidP="006A7C9D">
            <w:pPr>
              <w:spacing w:before="60" w:after="60" w:line="264" w:lineRule="auto"/>
              <w:ind w:left="-154" w:right="28"/>
              <w:jc w:val="right"/>
              <w:rPr>
                <w:b/>
                <w:sz w:val="24"/>
                <w:szCs w:val="24"/>
              </w:rPr>
            </w:pPr>
            <w:r w:rsidRPr="00F224C1">
              <w:rPr>
                <w:b/>
                <w:sz w:val="24"/>
                <w:szCs w:val="24"/>
              </w:rPr>
              <w:t>100,00</w:t>
            </w:r>
          </w:p>
        </w:tc>
        <w:tc>
          <w:tcPr>
            <w:tcW w:w="784" w:type="dxa"/>
            <w:shd w:val="solid" w:color="FFFFFF" w:fill="auto"/>
            <w:tcMar>
              <w:top w:w="0" w:type="dxa"/>
              <w:left w:w="0" w:type="dxa"/>
              <w:bottom w:w="0" w:type="dxa"/>
              <w:right w:w="0" w:type="dxa"/>
            </w:tcMar>
            <w:vAlign w:val="center"/>
          </w:tcPr>
          <w:p w14:paraId="0FFDB599" w14:textId="77777777" w:rsidR="00576318" w:rsidRPr="00F224C1" w:rsidRDefault="00576318" w:rsidP="006A7C9D">
            <w:pPr>
              <w:spacing w:before="60" w:after="60" w:line="264" w:lineRule="auto"/>
              <w:ind w:left="-154" w:right="28"/>
              <w:jc w:val="right"/>
              <w:rPr>
                <w:b/>
                <w:sz w:val="24"/>
                <w:szCs w:val="24"/>
              </w:rPr>
            </w:pPr>
            <w:r w:rsidRPr="00F224C1">
              <w:rPr>
                <w:b/>
                <w:sz w:val="24"/>
                <w:szCs w:val="24"/>
              </w:rPr>
              <w:t>100,00</w:t>
            </w:r>
          </w:p>
        </w:tc>
      </w:tr>
    </w:tbl>
    <w:p w14:paraId="2830B155" w14:textId="6AAB6566" w:rsidR="00576318" w:rsidRPr="00F224C1" w:rsidRDefault="002A5132" w:rsidP="006A7C9D">
      <w:pPr>
        <w:spacing w:before="60" w:after="60" w:line="264" w:lineRule="auto"/>
        <w:ind w:firstLine="720"/>
        <w:rPr>
          <w:sz w:val="28"/>
          <w:szCs w:val="28"/>
        </w:rPr>
      </w:pPr>
      <w:r w:rsidRPr="00F224C1">
        <w:rPr>
          <w:bCs/>
          <w:iCs/>
          <w:sz w:val="28"/>
          <w:szCs w:val="28"/>
        </w:rPr>
        <w:t>b)</w:t>
      </w:r>
      <w:r w:rsidR="00576318" w:rsidRPr="00F224C1">
        <w:rPr>
          <w:bCs/>
          <w:iCs/>
          <w:sz w:val="28"/>
          <w:szCs w:val="28"/>
        </w:rPr>
        <w:t xml:space="preserve"> Thiết bị</w:t>
      </w:r>
    </w:p>
    <w:p w14:paraId="6F0FC2E6" w14:textId="439765D3" w:rsidR="00576318" w:rsidRPr="00F224C1" w:rsidRDefault="00576318" w:rsidP="006A7C9D">
      <w:pPr>
        <w:spacing w:before="60" w:after="60" w:line="264" w:lineRule="auto"/>
        <w:jc w:val="right"/>
        <w:rPr>
          <w:sz w:val="28"/>
          <w:szCs w:val="28"/>
        </w:rPr>
      </w:pPr>
      <w:r w:rsidRPr="00F224C1">
        <w:rPr>
          <w:sz w:val="28"/>
          <w:szCs w:val="28"/>
        </w:rPr>
        <w:t xml:space="preserve">Bảng </w:t>
      </w:r>
      <w:r w:rsidR="00BB5DEF" w:rsidRPr="00F224C1">
        <w:rPr>
          <w:sz w:val="28"/>
          <w:szCs w:val="28"/>
        </w:rPr>
        <w:t>2</w:t>
      </w:r>
      <w:r w:rsidRPr="00F224C1">
        <w:rPr>
          <w:sz w:val="28"/>
          <w:szCs w:val="28"/>
        </w:rPr>
        <w:t>7</w:t>
      </w:r>
    </w:p>
    <w:tbl>
      <w:tblPr>
        <w:tblW w:w="93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561"/>
        <w:gridCol w:w="2138"/>
        <w:gridCol w:w="745"/>
        <w:gridCol w:w="1106"/>
        <w:gridCol w:w="811"/>
        <w:gridCol w:w="826"/>
        <w:gridCol w:w="812"/>
        <w:gridCol w:w="798"/>
        <w:gridCol w:w="812"/>
        <w:gridCol w:w="784"/>
      </w:tblGrid>
      <w:tr w:rsidR="00576318" w:rsidRPr="00F224C1" w14:paraId="467D0190" w14:textId="77777777" w:rsidTr="00D9783E">
        <w:trPr>
          <w:tblHeader/>
        </w:trPr>
        <w:tc>
          <w:tcPr>
            <w:tcW w:w="561" w:type="dxa"/>
            <w:vMerge w:val="restart"/>
            <w:shd w:val="solid" w:color="FFFFFF" w:fill="auto"/>
            <w:tcMar>
              <w:top w:w="0" w:type="dxa"/>
              <w:left w:w="0" w:type="dxa"/>
              <w:bottom w:w="0" w:type="dxa"/>
              <w:right w:w="0" w:type="dxa"/>
            </w:tcMar>
            <w:vAlign w:val="center"/>
          </w:tcPr>
          <w:p w14:paraId="4AB4D429" w14:textId="77777777" w:rsidR="00576318" w:rsidRPr="00F224C1" w:rsidRDefault="00576318" w:rsidP="006A7C9D">
            <w:pPr>
              <w:spacing w:before="60" w:after="60" w:line="264" w:lineRule="auto"/>
              <w:jc w:val="center"/>
              <w:rPr>
                <w:b/>
                <w:sz w:val="24"/>
                <w:szCs w:val="24"/>
              </w:rPr>
            </w:pPr>
            <w:r w:rsidRPr="00F224C1">
              <w:rPr>
                <w:b/>
                <w:sz w:val="24"/>
                <w:szCs w:val="24"/>
              </w:rPr>
              <w:t>STT</w:t>
            </w:r>
          </w:p>
        </w:tc>
        <w:tc>
          <w:tcPr>
            <w:tcW w:w="2138" w:type="dxa"/>
            <w:vMerge w:val="restart"/>
            <w:shd w:val="solid" w:color="FFFFFF" w:fill="auto"/>
            <w:tcMar>
              <w:top w:w="0" w:type="dxa"/>
              <w:left w:w="0" w:type="dxa"/>
              <w:bottom w:w="0" w:type="dxa"/>
              <w:right w:w="0" w:type="dxa"/>
            </w:tcMar>
            <w:vAlign w:val="center"/>
          </w:tcPr>
          <w:p w14:paraId="163C043C" w14:textId="77777777" w:rsidR="00576318" w:rsidRPr="00F224C1" w:rsidRDefault="00576318" w:rsidP="006A7C9D">
            <w:pPr>
              <w:spacing w:before="60" w:after="60" w:line="264" w:lineRule="auto"/>
              <w:jc w:val="center"/>
              <w:rPr>
                <w:b/>
                <w:sz w:val="24"/>
                <w:szCs w:val="24"/>
              </w:rPr>
            </w:pPr>
            <w:r w:rsidRPr="00F224C1">
              <w:rPr>
                <w:b/>
                <w:sz w:val="24"/>
                <w:szCs w:val="24"/>
              </w:rPr>
              <w:t>Danh mục thiết bị</w:t>
            </w:r>
          </w:p>
        </w:tc>
        <w:tc>
          <w:tcPr>
            <w:tcW w:w="745" w:type="dxa"/>
            <w:vMerge w:val="restart"/>
            <w:shd w:val="solid" w:color="FFFFFF" w:fill="auto"/>
            <w:tcMar>
              <w:top w:w="0" w:type="dxa"/>
              <w:left w:w="0" w:type="dxa"/>
              <w:bottom w:w="0" w:type="dxa"/>
              <w:right w:w="0" w:type="dxa"/>
            </w:tcMar>
            <w:vAlign w:val="center"/>
          </w:tcPr>
          <w:p w14:paraId="177B3563" w14:textId="77777777" w:rsidR="00576318" w:rsidRPr="00F224C1" w:rsidRDefault="00576318" w:rsidP="006A7C9D">
            <w:pPr>
              <w:spacing w:before="60" w:after="60" w:line="264" w:lineRule="auto"/>
              <w:jc w:val="center"/>
              <w:rPr>
                <w:b/>
                <w:sz w:val="24"/>
                <w:szCs w:val="24"/>
              </w:rPr>
            </w:pPr>
            <w:r w:rsidRPr="00F224C1">
              <w:rPr>
                <w:b/>
                <w:sz w:val="24"/>
                <w:szCs w:val="24"/>
              </w:rPr>
              <w:t>Đơn vị tính</w:t>
            </w:r>
          </w:p>
        </w:tc>
        <w:tc>
          <w:tcPr>
            <w:tcW w:w="1106" w:type="dxa"/>
            <w:vMerge w:val="restart"/>
            <w:shd w:val="solid" w:color="FFFFFF" w:fill="auto"/>
            <w:tcMar>
              <w:top w:w="0" w:type="dxa"/>
              <w:left w:w="0" w:type="dxa"/>
              <w:bottom w:w="0" w:type="dxa"/>
              <w:right w:w="0" w:type="dxa"/>
            </w:tcMar>
            <w:vAlign w:val="center"/>
          </w:tcPr>
          <w:p w14:paraId="6CBBC44B" w14:textId="77777777" w:rsidR="00576318" w:rsidRPr="00F224C1" w:rsidRDefault="00576318" w:rsidP="006A7C9D">
            <w:pPr>
              <w:spacing w:before="60" w:after="60" w:line="264" w:lineRule="auto"/>
              <w:jc w:val="center"/>
              <w:rPr>
                <w:b/>
                <w:sz w:val="24"/>
                <w:szCs w:val="24"/>
              </w:rPr>
            </w:pPr>
            <w:r w:rsidRPr="00F224C1">
              <w:rPr>
                <w:b/>
                <w:sz w:val="24"/>
                <w:szCs w:val="24"/>
              </w:rPr>
              <w:t>Công suất</w:t>
            </w:r>
            <w:r w:rsidRPr="00F224C1">
              <w:rPr>
                <w:b/>
                <w:sz w:val="24"/>
                <w:szCs w:val="24"/>
              </w:rPr>
              <w:br/>
              <w:t>(kW/h)</w:t>
            </w:r>
          </w:p>
        </w:tc>
        <w:tc>
          <w:tcPr>
            <w:tcW w:w="4843" w:type="dxa"/>
            <w:gridSpan w:val="6"/>
            <w:shd w:val="solid" w:color="FFFFFF" w:fill="auto"/>
            <w:tcMar>
              <w:top w:w="0" w:type="dxa"/>
              <w:left w:w="0" w:type="dxa"/>
              <w:bottom w:w="0" w:type="dxa"/>
              <w:right w:w="0" w:type="dxa"/>
            </w:tcMar>
            <w:vAlign w:val="center"/>
          </w:tcPr>
          <w:p w14:paraId="7A666D53" w14:textId="77777777" w:rsidR="00576318" w:rsidRPr="00F224C1" w:rsidRDefault="00576318" w:rsidP="006A7C9D">
            <w:pPr>
              <w:spacing w:before="60" w:after="60" w:line="264" w:lineRule="auto"/>
              <w:jc w:val="center"/>
              <w:rPr>
                <w:b/>
                <w:sz w:val="24"/>
                <w:szCs w:val="24"/>
              </w:rPr>
            </w:pPr>
            <w:r w:rsidRPr="00F224C1">
              <w:rPr>
                <w:b/>
                <w:sz w:val="24"/>
                <w:szCs w:val="24"/>
              </w:rPr>
              <w:t>Định mức</w:t>
            </w:r>
            <w:r w:rsidRPr="00F224C1">
              <w:rPr>
                <w:b/>
                <w:sz w:val="24"/>
                <w:szCs w:val="24"/>
              </w:rPr>
              <w:br/>
            </w:r>
            <w:r w:rsidRPr="00F224C1">
              <w:rPr>
                <w:i/>
                <w:sz w:val="24"/>
                <w:szCs w:val="24"/>
              </w:rPr>
              <w:t>(ca/thửa đất hoặc khu đất trung bình)</w:t>
            </w:r>
          </w:p>
        </w:tc>
      </w:tr>
      <w:tr w:rsidR="00576318" w:rsidRPr="00F224C1" w14:paraId="7774E82C" w14:textId="77777777" w:rsidTr="00D9783E">
        <w:trPr>
          <w:tblHeader/>
        </w:trPr>
        <w:tc>
          <w:tcPr>
            <w:tcW w:w="561" w:type="dxa"/>
            <w:vMerge/>
            <w:vAlign w:val="center"/>
          </w:tcPr>
          <w:p w14:paraId="44B1C741" w14:textId="77777777" w:rsidR="00576318" w:rsidRPr="00F224C1" w:rsidRDefault="00576318" w:rsidP="006A7C9D">
            <w:pPr>
              <w:spacing w:before="60" w:after="60" w:line="264" w:lineRule="auto"/>
              <w:jc w:val="center"/>
              <w:rPr>
                <w:b/>
                <w:sz w:val="24"/>
                <w:szCs w:val="24"/>
              </w:rPr>
            </w:pPr>
          </w:p>
        </w:tc>
        <w:tc>
          <w:tcPr>
            <w:tcW w:w="2138" w:type="dxa"/>
            <w:vMerge/>
            <w:vAlign w:val="center"/>
          </w:tcPr>
          <w:p w14:paraId="7335EF90" w14:textId="77777777" w:rsidR="00576318" w:rsidRPr="00F224C1" w:rsidRDefault="00576318" w:rsidP="006A7C9D">
            <w:pPr>
              <w:spacing w:before="60" w:after="60" w:line="264" w:lineRule="auto"/>
              <w:jc w:val="center"/>
              <w:rPr>
                <w:b/>
                <w:sz w:val="24"/>
                <w:szCs w:val="24"/>
              </w:rPr>
            </w:pPr>
          </w:p>
        </w:tc>
        <w:tc>
          <w:tcPr>
            <w:tcW w:w="745" w:type="dxa"/>
            <w:vMerge/>
            <w:vAlign w:val="center"/>
          </w:tcPr>
          <w:p w14:paraId="7734572D" w14:textId="77777777" w:rsidR="00576318" w:rsidRPr="00F224C1" w:rsidRDefault="00576318" w:rsidP="006A7C9D">
            <w:pPr>
              <w:spacing w:before="60" w:after="60" w:line="264" w:lineRule="auto"/>
              <w:jc w:val="center"/>
              <w:rPr>
                <w:b/>
                <w:sz w:val="24"/>
                <w:szCs w:val="24"/>
              </w:rPr>
            </w:pPr>
          </w:p>
        </w:tc>
        <w:tc>
          <w:tcPr>
            <w:tcW w:w="1106" w:type="dxa"/>
            <w:vMerge/>
            <w:vAlign w:val="center"/>
          </w:tcPr>
          <w:p w14:paraId="2E0160E5" w14:textId="77777777" w:rsidR="00576318" w:rsidRPr="00F224C1" w:rsidRDefault="00576318" w:rsidP="006A7C9D">
            <w:pPr>
              <w:spacing w:before="60" w:after="60" w:line="264" w:lineRule="auto"/>
              <w:jc w:val="center"/>
              <w:rPr>
                <w:b/>
                <w:sz w:val="24"/>
                <w:szCs w:val="24"/>
              </w:rPr>
            </w:pPr>
          </w:p>
        </w:tc>
        <w:tc>
          <w:tcPr>
            <w:tcW w:w="1637" w:type="dxa"/>
            <w:gridSpan w:val="2"/>
            <w:shd w:val="solid" w:color="FFFFFF" w:fill="auto"/>
            <w:tcMar>
              <w:top w:w="0" w:type="dxa"/>
              <w:left w:w="0" w:type="dxa"/>
              <w:bottom w:w="0" w:type="dxa"/>
              <w:right w:w="0" w:type="dxa"/>
            </w:tcMar>
            <w:vAlign w:val="center"/>
          </w:tcPr>
          <w:p w14:paraId="05EEFB4D" w14:textId="77777777" w:rsidR="00576318" w:rsidRPr="00F224C1" w:rsidRDefault="00576318" w:rsidP="006A7C9D">
            <w:pPr>
              <w:spacing w:before="60" w:after="60" w:line="264" w:lineRule="auto"/>
              <w:jc w:val="center"/>
              <w:rPr>
                <w:b/>
                <w:sz w:val="24"/>
                <w:szCs w:val="24"/>
              </w:rPr>
            </w:pPr>
            <w:r w:rsidRPr="00F224C1">
              <w:rPr>
                <w:b/>
                <w:sz w:val="24"/>
                <w:szCs w:val="24"/>
              </w:rPr>
              <w:t>Đất ở</w:t>
            </w:r>
          </w:p>
        </w:tc>
        <w:tc>
          <w:tcPr>
            <w:tcW w:w="1610" w:type="dxa"/>
            <w:gridSpan w:val="2"/>
            <w:shd w:val="solid" w:color="FFFFFF" w:fill="auto"/>
            <w:tcMar>
              <w:top w:w="0" w:type="dxa"/>
              <w:left w:w="0" w:type="dxa"/>
              <w:bottom w:w="0" w:type="dxa"/>
              <w:right w:w="0" w:type="dxa"/>
            </w:tcMar>
            <w:vAlign w:val="center"/>
          </w:tcPr>
          <w:p w14:paraId="3C2B5EBD" w14:textId="77777777" w:rsidR="00576318" w:rsidRPr="00F224C1" w:rsidRDefault="00576318" w:rsidP="006A7C9D">
            <w:pPr>
              <w:spacing w:before="60" w:after="60" w:line="264" w:lineRule="auto"/>
              <w:jc w:val="center"/>
              <w:rPr>
                <w:b/>
                <w:sz w:val="24"/>
                <w:szCs w:val="24"/>
              </w:rPr>
            </w:pPr>
            <w:r w:rsidRPr="00F224C1">
              <w:rPr>
                <w:b/>
                <w:sz w:val="24"/>
                <w:szCs w:val="24"/>
              </w:rPr>
              <w:t>Đất phi nông nghiệp không phải là đất ở</w:t>
            </w:r>
          </w:p>
        </w:tc>
        <w:tc>
          <w:tcPr>
            <w:tcW w:w="1596" w:type="dxa"/>
            <w:gridSpan w:val="2"/>
            <w:shd w:val="solid" w:color="FFFFFF" w:fill="auto"/>
            <w:tcMar>
              <w:top w:w="0" w:type="dxa"/>
              <w:left w:w="0" w:type="dxa"/>
              <w:bottom w:w="0" w:type="dxa"/>
              <w:right w:w="0" w:type="dxa"/>
            </w:tcMar>
            <w:vAlign w:val="center"/>
          </w:tcPr>
          <w:p w14:paraId="66DE411D" w14:textId="77777777" w:rsidR="00576318" w:rsidRPr="00F224C1" w:rsidRDefault="00576318" w:rsidP="006A7C9D">
            <w:pPr>
              <w:spacing w:before="60" w:after="60" w:line="264" w:lineRule="auto"/>
              <w:jc w:val="center"/>
              <w:rPr>
                <w:b/>
                <w:sz w:val="24"/>
                <w:szCs w:val="24"/>
              </w:rPr>
            </w:pPr>
            <w:r w:rsidRPr="00F224C1">
              <w:rPr>
                <w:b/>
                <w:sz w:val="24"/>
                <w:szCs w:val="24"/>
              </w:rPr>
              <w:t>Đất nông nghiệp</w:t>
            </w:r>
          </w:p>
        </w:tc>
      </w:tr>
      <w:tr w:rsidR="00576318" w:rsidRPr="00F224C1" w14:paraId="48E19CB7" w14:textId="77777777" w:rsidTr="00D9783E">
        <w:trPr>
          <w:tblHeader/>
        </w:trPr>
        <w:tc>
          <w:tcPr>
            <w:tcW w:w="561" w:type="dxa"/>
            <w:vMerge/>
            <w:vAlign w:val="center"/>
          </w:tcPr>
          <w:p w14:paraId="5AFBDCBD" w14:textId="77777777" w:rsidR="00576318" w:rsidRPr="00F224C1" w:rsidRDefault="00576318" w:rsidP="006A7C9D">
            <w:pPr>
              <w:spacing w:before="60" w:after="60" w:line="264" w:lineRule="auto"/>
              <w:jc w:val="center"/>
              <w:rPr>
                <w:sz w:val="24"/>
                <w:szCs w:val="24"/>
              </w:rPr>
            </w:pPr>
          </w:p>
        </w:tc>
        <w:tc>
          <w:tcPr>
            <w:tcW w:w="2138" w:type="dxa"/>
            <w:vMerge/>
            <w:vAlign w:val="center"/>
          </w:tcPr>
          <w:p w14:paraId="0B502923" w14:textId="77777777" w:rsidR="00576318" w:rsidRPr="00F224C1" w:rsidRDefault="00576318" w:rsidP="006A7C9D">
            <w:pPr>
              <w:spacing w:before="60" w:after="60" w:line="264" w:lineRule="auto"/>
              <w:jc w:val="center"/>
              <w:rPr>
                <w:sz w:val="24"/>
                <w:szCs w:val="24"/>
              </w:rPr>
            </w:pPr>
          </w:p>
        </w:tc>
        <w:tc>
          <w:tcPr>
            <w:tcW w:w="745" w:type="dxa"/>
            <w:vMerge/>
            <w:vAlign w:val="center"/>
          </w:tcPr>
          <w:p w14:paraId="1D46DB77" w14:textId="77777777" w:rsidR="00576318" w:rsidRPr="00F224C1" w:rsidRDefault="00576318" w:rsidP="006A7C9D">
            <w:pPr>
              <w:spacing w:before="60" w:after="60" w:line="264" w:lineRule="auto"/>
              <w:jc w:val="center"/>
              <w:rPr>
                <w:sz w:val="24"/>
                <w:szCs w:val="24"/>
              </w:rPr>
            </w:pPr>
          </w:p>
        </w:tc>
        <w:tc>
          <w:tcPr>
            <w:tcW w:w="1106" w:type="dxa"/>
            <w:vMerge/>
            <w:vAlign w:val="center"/>
          </w:tcPr>
          <w:p w14:paraId="425E1D1A" w14:textId="77777777" w:rsidR="00576318" w:rsidRPr="00F224C1" w:rsidRDefault="00576318" w:rsidP="006A7C9D">
            <w:pPr>
              <w:spacing w:before="60" w:after="60" w:line="264" w:lineRule="auto"/>
              <w:jc w:val="center"/>
              <w:rPr>
                <w:sz w:val="24"/>
                <w:szCs w:val="24"/>
              </w:rPr>
            </w:pPr>
          </w:p>
        </w:tc>
        <w:tc>
          <w:tcPr>
            <w:tcW w:w="811" w:type="dxa"/>
            <w:shd w:val="solid" w:color="FFFFFF" w:fill="auto"/>
            <w:tcMar>
              <w:top w:w="0" w:type="dxa"/>
              <w:left w:w="0" w:type="dxa"/>
              <w:bottom w:w="0" w:type="dxa"/>
              <w:right w:w="0" w:type="dxa"/>
            </w:tcMar>
            <w:vAlign w:val="center"/>
          </w:tcPr>
          <w:p w14:paraId="2F8F431E" w14:textId="77777777" w:rsidR="00576318" w:rsidRPr="00F224C1" w:rsidRDefault="00576318" w:rsidP="006A7C9D">
            <w:pPr>
              <w:spacing w:before="60" w:after="60" w:line="264" w:lineRule="auto"/>
              <w:jc w:val="center"/>
              <w:rPr>
                <w:sz w:val="24"/>
                <w:szCs w:val="24"/>
              </w:rPr>
            </w:pPr>
            <w:r w:rsidRPr="00F224C1">
              <w:rPr>
                <w:sz w:val="24"/>
                <w:szCs w:val="24"/>
              </w:rPr>
              <w:t>Nội nghiệp</w:t>
            </w:r>
          </w:p>
        </w:tc>
        <w:tc>
          <w:tcPr>
            <w:tcW w:w="826" w:type="dxa"/>
            <w:shd w:val="solid" w:color="FFFFFF" w:fill="auto"/>
            <w:tcMar>
              <w:top w:w="0" w:type="dxa"/>
              <w:left w:w="0" w:type="dxa"/>
              <w:bottom w:w="0" w:type="dxa"/>
              <w:right w:w="0" w:type="dxa"/>
            </w:tcMar>
            <w:vAlign w:val="center"/>
          </w:tcPr>
          <w:p w14:paraId="260E931E" w14:textId="77777777" w:rsidR="00576318" w:rsidRPr="00F224C1" w:rsidRDefault="00576318" w:rsidP="006A7C9D">
            <w:pPr>
              <w:spacing w:before="60" w:after="60" w:line="264" w:lineRule="auto"/>
              <w:jc w:val="center"/>
              <w:rPr>
                <w:sz w:val="24"/>
                <w:szCs w:val="24"/>
              </w:rPr>
            </w:pPr>
            <w:r w:rsidRPr="00F224C1">
              <w:rPr>
                <w:sz w:val="24"/>
                <w:szCs w:val="24"/>
              </w:rPr>
              <w:t>Ngoại nghiệp</w:t>
            </w:r>
          </w:p>
        </w:tc>
        <w:tc>
          <w:tcPr>
            <w:tcW w:w="812" w:type="dxa"/>
            <w:shd w:val="solid" w:color="FFFFFF" w:fill="auto"/>
            <w:tcMar>
              <w:top w:w="0" w:type="dxa"/>
              <w:left w:w="0" w:type="dxa"/>
              <w:bottom w:w="0" w:type="dxa"/>
              <w:right w:w="0" w:type="dxa"/>
            </w:tcMar>
            <w:vAlign w:val="center"/>
          </w:tcPr>
          <w:p w14:paraId="182EA8BD" w14:textId="77777777" w:rsidR="00576318" w:rsidRPr="00F224C1" w:rsidRDefault="00576318" w:rsidP="006A7C9D">
            <w:pPr>
              <w:spacing w:before="60" w:after="60" w:line="264" w:lineRule="auto"/>
              <w:jc w:val="center"/>
              <w:rPr>
                <w:sz w:val="24"/>
                <w:szCs w:val="24"/>
              </w:rPr>
            </w:pPr>
            <w:r w:rsidRPr="00F224C1">
              <w:rPr>
                <w:sz w:val="24"/>
                <w:szCs w:val="24"/>
              </w:rPr>
              <w:t>Nội nghiệp</w:t>
            </w:r>
          </w:p>
        </w:tc>
        <w:tc>
          <w:tcPr>
            <w:tcW w:w="798" w:type="dxa"/>
            <w:shd w:val="solid" w:color="FFFFFF" w:fill="auto"/>
            <w:tcMar>
              <w:top w:w="0" w:type="dxa"/>
              <w:left w:w="0" w:type="dxa"/>
              <w:bottom w:w="0" w:type="dxa"/>
              <w:right w:w="0" w:type="dxa"/>
            </w:tcMar>
            <w:vAlign w:val="center"/>
          </w:tcPr>
          <w:p w14:paraId="510C0F09" w14:textId="77777777" w:rsidR="00576318" w:rsidRPr="00F224C1" w:rsidRDefault="00576318" w:rsidP="006A7C9D">
            <w:pPr>
              <w:spacing w:before="60" w:after="60" w:line="264" w:lineRule="auto"/>
              <w:jc w:val="center"/>
              <w:rPr>
                <w:sz w:val="24"/>
                <w:szCs w:val="24"/>
              </w:rPr>
            </w:pPr>
            <w:r w:rsidRPr="00F224C1">
              <w:rPr>
                <w:sz w:val="24"/>
                <w:szCs w:val="24"/>
              </w:rPr>
              <w:t>Ngoại nghiệp</w:t>
            </w:r>
          </w:p>
        </w:tc>
        <w:tc>
          <w:tcPr>
            <w:tcW w:w="812" w:type="dxa"/>
            <w:shd w:val="solid" w:color="FFFFFF" w:fill="auto"/>
            <w:tcMar>
              <w:top w:w="0" w:type="dxa"/>
              <w:left w:w="0" w:type="dxa"/>
              <w:bottom w:w="0" w:type="dxa"/>
              <w:right w:w="0" w:type="dxa"/>
            </w:tcMar>
            <w:vAlign w:val="center"/>
          </w:tcPr>
          <w:p w14:paraId="56A9A4D5" w14:textId="77777777" w:rsidR="00576318" w:rsidRPr="00F224C1" w:rsidRDefault="00576318" w:rsidP="006A7C9D">
            <w:pPr>
              <w:spacing w:before="60" w:after="60" w:line="264" w:lineRule="auto"/>
              <w:jc w:val="center"/>
              <w:rPr>
                <w:sz w:val="24"/>
                <w:szCs w:val="24"/>
              </w:rPr>
            </w:pPr>
            <w:r w:rsidRPr="00F224C1">
              <w:rPr>
                <w:sz w:val="24"/>
                <w:szCs w:val="24"/>
              </w:rPr>
              <w:t>Nội nghiệp</w:t>
            </w:r>
          </w:p>
        </w:tc>
        <w:tc>
          <w:tcPr>
            <w:tcW w:w="784" w:type="dxa"/>
            <w:shd w:val="solid" w:color="FFFFFF" w:fill="auto"/>
            <w:tcMar>
              <w:top w:w="0" w:type="dxa"/>
              <w:left w:w="0" w:type="dxa"/>
              <w:bottom w:w="0" w:type="dxa"/>
              <w:right w:w="0" w:type="dxa"/>
            </w:tcMar>
            <w:vAlign w:val="center"/>
          </w:tcPr>
          <w:p w14:paraId="4525740B" w14:textId="77777777" w:rsidR="00576318" w:rsidRPr="00F224C1" w:rsidRDefault="00576318" w:rsidP="006A7C9D">
            <w:pPr>
              <w:spacing w:before="60" w:after="60" w:line="264" w:lineRule="auto"/>
              <w:jc w:val="center"/>
              <w:rPr>
                <w:sz w:val="24"/>
                <w:szCs w:val="24"/>
              </w:rPr>
            </w:pPr>
            <w:r w:rsidRPr="00F224C1">
              <w:rPr>
                <w:sz w:val="24"/>
                <w:szCs w:val="24"/>
              </w:rPr>
              <w:t>Ngoại nghiệp</w:t>
            </w:r>
          </w:p>
        </w:tc>
      </w:tr>
      <w:tr w:rsidR="00576318" w:rsidRPr="00F224C1" w14:paraId="6598F615" w14:textId="77777777" w:rsidTr="00D9783E">
        <w:tc>
          <w:tcPr>
            <w:tcW w:w="561" w:type="dxa"/>
            <w:shd w:val="solid" w:color="FFFFFF" w:fill="auto"/>
            <w:tcMar>
              <w:top w:w="0" w:type="dxa"/>
              <w:left w:w="0" w:type="dxa"/>
              <w:bottom w:w="0" w:type="dxa"/>
              <w:right w:w="0" w:type="dxa"/>
            </w:tcMar>
            <w:vAlign w:val="center"/>
          </w:tcPr>
          <w:p w14:paraId="124606B4" w14:textId="77777777" w:rsidR="00576318" w:rsidRPr="00F224C1" w:rsidRDefault="00576318" w:rsidP="006A7C9D">
            <w:pPr>
              <w:spacing w:before="60" w:after="60" w:line="264" w:lineRule="auto"/>
              <w:jc w:val="center"/>
              <w:rPr>
                <w:sz w:val="24"/>
                <w:szCs w:val="24"/>
              </w:rPr>
            </w:pPr>
            <w:r w:rsidRPr="00F224C1">
              <w:rPr>
                <w:sz w:val="24"/>
                <w:szCs w:val="24"/>
              </w:rPr>
              <w:t>1</w:t>
            </w:r>
          </w:p>
        </w:tc>
        <w:tc>
          <w:tcPr>
            <w:tcW w:w="2138" w:type="dxa"/>
            <w:shd w:val="solid" w:color="FFFFFF" w:fill="auto"/>
            <w:tcMar>
              <w:top w:w="0" w:type="dxa"/>
              <w:left w:w="0" w:type="dxa"/>
              <w:bottom w:w="0" w:type="dxa"/>
              <w:right w:w="0" w:type="dxa"/>
            </w:tcMar>
            <w:vAlign w:val="center"/>
          </w:tcPr>
          <w:p w14:paraId="237BE249" w14:textId="77777777" w:rsidR="00576318" w:rsidRPr="00F224C1" w:rsidRDefault="00576318" w:rsidP="006A7C9D">
            <w:pPr>
              <w:spacing w:before="60" w:after="60" w:line="264" w:lineRule="auto"/>
              <w:ind w:left="46" w:right="25"/>
              <w:rPr>
                <w:sz w:val="24"/>
                <w:szCs w:val="24"/>
              </w:rPr>
            </w:pPr>
            <w:r w:rsidRPr="00F224C1">
              <w:rPr>
                <w:sz w:val="24"/>
                <w:szCs w:val="24"/>
              </w:rPr>
              <w:t>Máy in A3</w:t>
            </w:r>
          </w:p>
        </w:tc>
        <w:tc>
          <w:tcPr>
            <w:tcW w:w="745" w:type="dxa"/>
            <w:shd w:val="solid" w:color="FFFFFF" w:fill="auto"/>
            <w:tcMar>
              <w:top w:w="0" w:type="dxa"/>
              <w:left w:w="0" w:type="dxa"/>
              <w:bottom w:w="0" w:type="dxa"/>
              <w:right w:w="0" w:type="dxa"/>
            </w:tcMar>
            <w:vAlign w:val="center"/>
          </w:tcPr>
          <w:p w14:paraId="62A4DB84" w14:textId="77777777" w:rsidR="00576318" w:rsidRPr="00F224C1" w:rsidRDefault="00576318" w:rsidP="006A7C9D">
            <w:pPr>
              <w:spacing w:before="60" w:after="60" w:line="264" w:lineRule="auto"/>
              <w:jc w:val="center"/>
              <w:rPr>
                <w:sz w:val="24"/>
                <w:szCs w:val="24"/>
              </w:rPr>
            </w:pPr>
            <w:r w:rsidRPr="00F224C1">
              <w:rPr>
                <w:sz w:val="24"/>
                <w:szCs w:val="24"/>
              </w:rPr>
              <w:t>Cái</w:t>
            </w:r>
          </w:p>
        </w:tc>
        <w:tc>
          <w:tcPr>
            <w:tcW w:w="1106" w:type="dxa"/>
            <w:shd w:val="solid" w:color="FFFFFF" w:fill="auto"/>
            <w:tcMar>
              <w:top w:w="0" w:type="dxa"/>
              <w:left w:w="0" w:type="dxa"/>
              <w:bottom w:w="0" w:type="dxa"/>
              <w:right w:w="0" w:type="dxa"/>
            </w:tcMar>
            <w:vAlign w:val="center"/>
          </w:tcPr>
          <w:p w14:paraId="69863E5A" w14:textId="77777777" w:rsidR="00576318" w:rsidRPr="00F224C1" w:rsidRDefault="00576318" w:rsidP="006A7C9D">
            <w:pPr>
              <w:spacing w:before="60" w:after="60" w:line="264" w:lineRule="auto"/>
              <w:ind w:right="42"/>
              <w:jc w:val="center"/>
              <w:rPr>
                <w:sz w:val="24"/>
                <w:szCs w:val="24"/>
              </w:rPr>
            </w:pPr>
            <w:r w:rsidRPr="00F224C1">
              <w:rPr>
                <w:sz w:val="24"/>
                <w:szCs w:val="24"/>
              </w:rPr>
              <w:t>0,5</w:t>
            </w:r>
          </w:p>
        </w:tc>
        <w:tc>
          <w:tcPr>
            <w:tcW w:w="811" w:type="dxa"/>
            <w:shd w:val="solid" w:color="FFFFFF" w:fill="auto"/>
            <w:tcMar>
              <w:top w:w="0" w:type="dxa"/>
              <w:left w:w="0" w:type="dxa"/>
              <w:bottom w:w="0" w:type="dxa"/>
              <w:right w:w="0" w:type="dxa"/>
            </w:tcMar>
            <w:vAlign w:val="center"/>
          </w:tcPr>
          <w:p w14:paraId="5E12F602" w14:textId="77777777" w:rsidR="00576318" w:rsidRPr="00F224C1" w:rsidRDefault="00576318" w:rsidP="006A7C9D">
            <w:pPr>
              <w:spacing w:before="60" w:after="60" w:line="264" w:lineRule="auto"/>
              <w:ind w:right="70"/>
              <w:jc w:val="center"/>
              <w:rPr>
                <w:sz w:val="24"/>
                <w:szCs w:val="24"/>
              </w:rPr>
            </w:pPr>
            <w:r w:rsidRPr="00F224C1">
              <w:rPr>
                <w:sz w:val="24"/>
                <w:szCs w:val="24"/>
              </w:rPr>
              <w:t>4,88</w:t>
            </w:r>
          </w:p>
        </w:tc>
        <w:tc>
          <w:tcPr>
            <w:tcW w:w="826" w:type="dxa"/>
            <w:shd w:val="solid" w:color="FFFFFF" w:fill="auto"/>
            <w:tcMar>
              <w:top w:w="0" w:type="dxa"/>
              <w:left w:w="0" w:type="dxa"/>
              <w:bottom w:w="0" w:type="dxa"/>
              <w:right w:w="0" w:type="dxa"/>
            </w:tcMar>
            <w:vAlign w:val="center"/>
          </w:tcPr>
          <w:p w14:paraId="18749979" w14:textId="77777777" w:rsidR="00576318" w:rsidRPr="00F224C1" w:rsidRDefault="00576318" w:rsidP="006A7C9D">
            <w:pPr>
              <w:spacing w:before="60" w:after="60" w:line="264" w:lineRule="auto"/>
              <w:ind w:right="70"/>
              <w:jc w:val="center"/>
              <w:rPr>
                <w:sz w:val="24"/>
                <w:szCs w:val="24"/>
              </w:rPr>
            </w:pPr>
          </w:p>
        </w:tc>
        <w:tc>
          <w:tcPr>
            <w:tcW w:w="812" w:type="dxa"/>
            <w:shd w:val="solid" w:color="FFFFFF" w:fill="auto"/>
            <w:tcMar>
              <w:top w:w="0" w:type="dxa"/>
              <w:left w:w="0" w:type="dxa"/>
              <w:bottom w:w="0" w:type="dxa"/>
              <w:right w:w="0" w:type="dxa"/>
            </w:tcMar>
            <w:vAlign w:val="center"/>
          </w:tcPr>
          <w:p w14:paraId="4C307C44" w14:textId="77777777" w:rsidR="00576318" w:rsidRPr="00F224C1" w:rsidRDefault="00576318" w:rsidP="006A7C9D">
            <w:pPr>
              <w:spacing w:before="60" w:after="60" w:line="264" w:lineRule="auto"/>
              <w:ind w:right="70"/>
              <w:jc w:val="center"/>
              <w:rPr>
                <w:sz w:val="24"/>
                <w:szCs w:val="24"/>
              </w:rPr>
            </w:pPr>
            <w:r w:rsidRPr="00F224C1">
              <w:rPr>
                <w:sz w:val="24"/>
                <w:szCs w:val="24"/>
              </w:rPr>
              <w:t>5,40</w:t>
            </w:r>
          </w:p>
        </w:tc>
        <w:tc>
          <w:tcPr>
            <w:tcW w:w="798" w:type="dxa"/>
            <w:shd w:val="solid" w:color="FFFFFF" w:fill="auto"/>
            <w:tcMar>
              <w:top w:w="0" w:type="dxa"/>
              <w:left w:w="0" w:type="dxa"/>
              <w:bottom w:w="0" w:type="dxa"/>
              <w:right w:w="0" w:type="dxa"/>
            </w:tcMar>
            <w:vAlign w:val="center"/>
          </w:tcPr>
          <w:p w14:paraId="7B1C1737" w14:textId="77777777" w:rsidR="00576318" w:rsidRPr="00F224C1" w:rsidRDefault="00576318" w:rsidP="006A7C9D">
            <w:pPr>
              <w:spacing w:before="60" w:after="60" w:line="264" w:lineRule="auto"/>
              <w:ind w:right="70"/>
              <w:jc w:val="center"/>
              <w:rPr>
                <w:sz w:val="24"/>
                <w:szCs w:val="24"/>
              </w:rPr>
            </w:pPr>
          </w:p>
        </w:tc>
        <w:tc>
          <w:tcPr>
            <w:tcW w:w="812" w:type="dxa"/>
            <w:shd w:val="solid" w:color="FFFFFF" w:fill="auto"/>
            <w:tcMar>
              <w:top w:w="0" w:type="dxa"/>
              <w:left w:w="0" w:type="dxa"/>
              <w:bottom w:w="0" w:type="dxa"/>
              <w:right w:w="0" w:type="dxa"/>
            </w:tcMar>
            <w:vAlign w:val="center"/>
          </w:tcPr>
          <w:p w14:paraId="7FB38300" w14:textId="77777777" w:rsidR="00576318" w:rsidRPr="00F224C1" w:rsidRDefault="00576318" w:rsidP="006A7C9D">
            <w:pPr>
              <w:spacing w:before="60" w:after="60" w:line="264" w:lineRule="auto"/>
              <w:ind w:right="70"/>
              <w:jc w:val="center"/>
              <w:rPr>
                <w:sz w:val="24"/>
                <w:szCs w:val="24"/>
              </w:rPr>
            </w:pPr>
            <w:r w:rsidRPr="00F224C1">
              <w:rPr>
                <w:sz w:val="24"/>
                <w:szCs w:val="24"/>
              </w:rPr>
              <w:t>4,36</w:t>
            </w:r>
          </w:p>
        </w:tc>
        <w:tc>
          <w:tcPr>
            <w:tcW w:w="784" w:type="dxa"/>
            <w:shd w:val="solid" w:color="FFFFFF" w:fill="auto"/>
            <w:tcMar>
              <w:top w:w="0" w:type="dxa"/>
              <w:left w:w="0" w:type="dxa"/>
              <w:bottom w:w="0" w:type="dxa"/>
              <w:right w:w="0" w:type="dxa"/>
            </w:tcMar>
            <w:vAlign w:val="center"/>
          </w:tcPr>
          <w:p w14:paraId="24B5981A" w14:textId="77777777" w:rsidR="00576318" w:rsidRPr="00F224C1" w:rsidRDefault="00576318" w:rsidP="006A7C9D">
            <w:pPr>
              <w:spacing w:before="60" w:after="60" w:line="264" w:lineRule="auto"/>
              <w:ind w:right="70"/>
              <w:jc w:val="center"/>
              <w:rPr>
                <w:sz w:val="24"/>
                <w:szCs w:val="24"/>
              </w:rPr>
            </w:pPr>
          </w:p>
        </w:tc>
      </w:tr>
      <w:tr w:rsidR="00576318" w:rsidRPr="00F224C1" w14:paraId="326556D4" w14:textId="77777777" w:rsidTr="00D9783E">
        <w:tc>
          <w:tcPr>
            <w:tcW w:w="561" w:type="dxa"/>
            <w:shd w:val="solid" w:color="FFFFFF" w:fill="auto"/>
            <w:tcMar>
              <w:top w:w="0" w:type="dxa"/>
              <w:left w:w="0" w:type="dxa"/>
              <w:bottom w:w="0" w:type="dxa"/>
              <w:right w:w="0" w:type="dxa"/>
            </w:tcMar>
            <w:vAlign w:val="center"/>
          </w:tcPr>
          <w:p w14:paraId="38257F43" w14:textId="77777777" w:rsidR="00576318" w:rsidRPr="00F224C1" w:rsidRDefault="00576318" w:rsidP="006A7C9D">
            <w:pPr>
              <w:spacing w:before="60" w:after="60" w:line="264" w:lineRule="auto"/>
              <w:jc w:val="center"/>
              <w:rPr>
                <w:sz w:val="24"/>
                <w:szCs w:val="24"/>
              </w:rPr>
            </w:pPr>
            <w:r w:rsidRPr="00F224C1">
              <w:rPr>
                <w:sz w:val="24"/>
                <w:szCs w:val="24"/>
              </w:rPr>
              <w:t>2</w:t>
            </w:r>
          </w:p>
        </w:tc>
        <w:tc>
          <w:tcPr>
            <w:tcW w:w="2138" w:type="dxa"/>
            <w:shd w:val="solid" w:color="FFFFFF" w:fill="auto"/>
            <w:tcMar>
              <w:top w:w="0" w:type="dxa"/>
              <w:left w:w="0" w:type="dxa"/>
              <w:bottom w:w="0" w:type="dxa"/>
              <w:right w:w="0" w:type="dxa"/>
            </w:tcMar>
            <w:vAlign w:val="center"/>
          </w:tcPr>
          <w:p w14:paraId="118FFBF1" w14:textId="77777777" w:rsidR="00576318" w:rsidRPr="00F224C1" w:rsidRDefault="00576318" w:rsidP="006A7C9D">
            <w:pPr>
              <w:spacing w:before="60" w:after="60" w:line="264" w:lineRule="auto"/>
              <w:ind w:left="46" w:right="25"/>
              <w:rPr>
                <w:sz w:val="24"/>
                <w:szCs w:val="24"/>
              </w:rPr>
            </w:pPr>
            <w:r w:rsidRPr="00F224C1">
              <w:rPr>
                <w:sz w:val="24"/>
                <w:szCs w:val="24"/>
              </w:rPr>
              <w:t>Máy vi tính</w:t>
            </w:r>
          </w:p>
        </w:tc>
        <w:tc>
          <w:tcPr>
            <w:tcW w:w="745" w:type="dxa"/>
            <w:shd w:val="solid" w:color="FFFFFF" w:fill="auto"/>
            <w:tcMar>
              <w:top w:w="0" w:type="dxa"/>
              <w:left w:w="0" w:type="dxa"/>
              <w:bottom w:w="0" w:type="dxa"/>
              <w:right w:w="0" w:type="dxa"/>
            </w:tcMar>
            <w:vAlign w:val="center"/>
          </w:tcPr>
          <w:p w14:paraId="5BC114C8" w14:textId="77777777" w:rsidR="00576318" w:rsidRPr="00F224C1" w:rsidRDefault="00576318" w:rsidP="006A7C9D">
            <w:pPr>
              <w:spacing w:before="60" w:after="60" w:line="264" w:lineRule="auto"/>
              <w:jc w:val="center"/>
              <w:rPr>
                <w:sz w:val="24"/>
                <w:szCs w:val="24"/>
              </w:rPr>
            </w:pPr>
            <w:r w:rsidRPr="00F224C1">
              <w:rPr>
                <w:sz w:val="24"/>
                <w:szCs w:val="24"/>
              </w:rPr>
              <w:t>Cái</w:t>
            </w:r>
          </w:p>
        </w:tc>
        <w:tc>
          <w:tcPr>
            <w:tcW w:w="1106" w:type="dxa"/>
            <w:shd w:val="solid" w:color="FFFFFF" w:fill="auto"/>
            <w:tcMar>
              <w:top w:w="0" w:type="dxa"/>
              <w:left w:w="0" w:type="dxa"/>
              <w:bottom w:w="0" w:type="dxa"/>
              <w:right w:w="0" w:type="dxa"/>
            </w:tcMar>
            <w:vAlign w:val="center"/>
          </w:tcPr>
          <w:p w14:paraId="19471A65" w14:textId="77777777" w:rsidR="00576318" w:rsidRPr="00F224C1" w:rsidRDefault="00576318" w:rsidP="006A7C9D">
            <w:pPr>
              <w:spacing w:before="60" w:after="60" w:line="264" w:lineRule="auto"/>
              <w:ind w:right="42"/>
              <w:jc w:val="center"/>
              <w:rPr>
                <w:sz w:val="24"/>
                <w:szCs w:val="24"/>
              </w:rPr>
            </w:pPr>
            <w:r w:rsidRPr="00F224C1">
              <w:rPr>
                <w:sz w:val="24"/>
                <w:szCs w:val="24"/>
              </w:rPr>
              <w:t>0,4</w:t>
            </w:r>
          </w:p>
        </w:tc>
        <w:tc>
          <w:tcPr>
            <w:tcW w:w="811" w:type="dxa"/>
            <w:shd w:val="solid" w:color="FFFFFF" w:fill="auto"/>
            <w:tcMar>
              <w:top w:w="0" w:type="dxa"/>
              <w:left w:w="0" w:type="dxa"/>
              <w:bottom w:w="0" w:type="dxa"/>
              <w:right w:w="0" w:type="dxa"/>
            </w:tcMar>
            <w:vAlign w:val="center"/>
          </w:tcPr>
          <w:p w14:paraId="57CC5115" w14:textId="77777777" w:rsidR="00576318" w:rsidRPr="00F224C1" w:rsidRDefault="00576318" w:rsidP="006A7C9D">
            <w:pPr>
              <w:spacing w:before="60" w:after="60" w:line="264" w:lineRule="auto"/>
              <w:ind w:right="70"/>
              <w:jc w:val="center"/>
              <w:rPr>
                <w:sz w:val="24"/>
                <w:szCs w:val="24"/>
              </w:rPr>
            </w:pPr>
            <w:r w:rsidRPr="00F224C1">
              <w:rPr>
                <w:sz w:val="24"/>
                <w:szCs w:val="24"/>
              </w:rPr>
              <w:t>11,25</w:t>
            </w:r>
          </w:p>
        </w:tc>
        <w:tc>
          <w:tcPr>
            <w:tcW w:w="826" w:type="dxa"/>
            <w:shd w:val="solid" w:color="FFFFFF" w:fill="auto"/>
            <w:tcMar>
              <w:top w:w="0" w:type="dxa"/>
              <w:left w:w="0" w:type="dxa"/>
              <w:bottom w:w="0" w:type="dxa"/>
              <w:right w:w="0" w:type="dxa"/>
            </w:tcMar>
            <w:vAlign w:val="center"/>
          </w:tcPr>
          <w:p w14:paraId="544F7BE7" w14:textId="77777777" w:rsidR="00576318" w:rsidRPr="00F224C1" w:rsidRDefault="00576318" w:rsidP="006A7C9D">
            <w:pPr>
              <w:spacing w:before="60" w:after="60" w:line="264" w:lineRule="auto"/>
              <w:ind w:right="70"/>
              <w:jc w:val="center"/>
              <w:rPr>
                <w:sz w:val="24"/>
                <w:szCs w:val="24"/>
              </w:rPr>
            </w:pPr>
          </w:p>
        </w:tc>
        <w:tc>
          <w:tcPr>
            <w:tcW w:w="812" w:type="dxa"/>
            <w:shd w:val="solid" w:color="FFFFFF" w:fill="auto"/>
            <w:tcMar>
              <w:top w:w="0" w:type="dxa"/>
              <w:left w:w="0" w:type="dxa"/>
              <w:bottom w:w="0" w:type="dxa"/>
              <w:right w:w="0" w:type="dxa"/>
            </w:tcMar>
            <w:vAlign w:val="center"/>
          </w:tcPr>
          <w:p w14:paraId="08512EA1" w14:textId="77777777" w:rsidR="00576318" w:rsidRPr="00F224C1" w:rsidRDefault="00576318" w:rsidP="006A7C9D">
            <w:pPr>
              <w:spacing w:before="60" w:after="60" w:line="264" w:lineRule="auto"/>
              <w:ind w:right="70"/>
              <w:jc w:val="center"/>
              <w:rPr>
                <w:sz w:val="24"/>
                <w:szCs w:val="24"/>
              </w:rPr>
            </w:pPr>
            <w:r w:rsidRPr="00F224C1">
              <w:rPr>
                <w:sz w:val="24"/>
                <w:szCs w:val="24"/>
              </w:rPr>
              <w:t>12,45</w:t>
            </w:r>
          </w:p>
        </w:tc>
        <w:tc>
          <w:tcPr>
            <w:tcW w:w="798" w:type="dxa"/>
            <w:shd w:val="solid" w:color="FFFFFF" w:fill="auto"/>
            <w:tcMar>
              <w:top w:w="0" w:type="dxa"/>
              <w:left w:w="0" w:type="dxa"/>
              <w:bottom w:w="0" w:type="dxa"/>
              <w:right w:w="0" w:type="dxa"/>
            </w:tcMar>
            <w:vAlign w:val="center"/>
          </w:tcPr>
          <w:p w14:paraId="2D768492" w14:textId="77777777" w:rsidR="00576318" w:rsidRPr="00F224C1" w:rsidRDefault="00576318" w:rsidP="006A7C9D">
            <w:pPr>
              <w:spacing w:before="60" w:after="60" w:line="264" w:lineRule="auto"/>
              <w:ind w:right="70"/>
              <w:jc w:val="center"/>
              <w:rPr>
                <w:sz w:val="24"/>
                <w:szCs w:val="24"/>
              </w:rPr>
            </w:pPr>
          </w:p>
        </w:tc>
        <w:tc>
          <w:tcPr>
            <w:tcW w:w="812" w:type="dxa"/>
            <w:shd w:val="solid" w:color="FFFFFF" w:fill="auto"/>
            <w:tcMar>
              <w:top w:w="0" w:type="dxa"/>
              <w:left w:w="0" w:type="dxa"/>
              <w:bottom w:w="0" w:type="dxa"/>
              <w:right w:w="0" w:type="dxa"/>
            </w:tcMar>
            <w:vAlign w:val="center"/>
          </w:tcPr>
          <w:p w14:paraId="36C8A3B7" w14:textId="77777777" w:rsidR="00576318" w:rsidRPr="00F224C1" w:rsidRDefault="00576318" w:rsidP="006A7C9D">
            <w:pPr>
              <w:spacing w:before="60" w:after="60" w:line="264" w:lineRule="auto"/>
              <w:ind w:right="70"/>
              <w:jc w:val="center"/>
              <w:rPr>
                <w:sz w:val="24"/>
                <w:szCs w:val="24"/>
              </w:rPr>
            </w:pPr>
            <w:r w:rsidRPr="00F224C1">
              <w:rPr>
                <w:sz w:val="24"/>
                <w:szCs w:val="24"/>
              </w:rPr>
              <w:t>10,05</w:t>
            </w:r>
          </w:p>
        </w:tc>
        <w:tc>
          <w:tcPr>
            <w:tcW w:w="784" w:type="dxa"/>
            <w:shd w:val="solid" w:color="FFFFFF" w:fill="auto"/>
            <w:tcMar>
              <w:top w:w="0" w:type="dxa"/>
              <w:left w:w="0" w:type="dxa"/>
              <w:bottom w:w="0" w:type="dxa"/>
              <w:right w:w="0" w:type="dxa"/>
            </w:tcMar>
            <w:vAlign w:val="center"/>
          </w:tcPr>
          <w:p w14:paraId="4A3D72AE" w14:textId="77777777" w:rsidR="00576318" w:rsidRPr="00F224C1" w:rsidRDefault="00576318" w:rsidP="006A7C9D">
            <w:pPr>
              <w:spacing w:before="60" w:after="60" w:line="264" w:lineRule="auto"/>
              <w:ind w:right="70"/>
              <w:jc w:val="center"/>
              <w:rPr>
                <w:sz w:val="24"/>
                <w:szCs w:val="24"/>
              </w:rPr>
            </w:pPr>
          </w:p>
        </w:tc>
      </w:tr>
      <w:tr w:rsidR="00576318" w:rsidRPr="00F224C1" w14:paraId="4750A6E0" w14:textId="77777777" w:rsidTr="00D9783E">
        <w:tc>
          <w:tcPr>
            <w:tcW w:w="561" w:type="dxa"/>
            <w:shd w:val="solid" w:color="FFFFFF" w:fill="auto"/>
            <w:tcMar>
              <w:top w:w="0" w:type="dxa"/>
              <w:left w:w="0" w:type="dxa"/>
              <w:bottom w:w="0" w:type="dxa"/>
              <w:right w:w="0" w:type="dxa"/>
            </w:tcMar>
            <w:vAlign w:val="center"/>
          </w:tcPr>
          <w:p w14:paraId="74C0BFC8" w14:textId="77777777" w:rsidR="00576318" w:rsidRPr="00F224C1" w:rsidRDefault="00576318" w:rsidP="006A7C9D">
            <w:pPr>
              <w:spacing w:before="60" w:after="60" w:line="264" w:lineRule="auto"/>
              <w:jc w:val="center"/>
              <w:rPr>
                <w:sz w:val="24"/>
                <w:szCs w:val="24"/>
              </w:rPr>
            </w:pPr>
            <w:r w:rsidRPr="00F224C1">
              <w:rPr>
                <w:sz w:val="24"/>
                <w:szCs w:val="24"/>
              </w:rPr>
              <w:t>3</w:t>
            </w:r>
          </w:p>
        </w:tc>
        <w:tc>
          <w:tcPr>
            <w:tcW w:w="2138" w:type="dxa"/>
            <w:shd w:val="solid" w:color="FFFFFF" w:fill="auto"/>
            <w:tcMar>
              <w:top w:w="0" w:type="dxa"/>
              <w:left w:w="0" w:type="dxa"/>
              <w:bottom w:w="0" w:type="dxa"/>
              <w:right w:w="0" w:type="dxa"/>
            </w:tcMar>
            <w:vAlign w:val="center"/>
          </w:tcPr>
          <w:p w14:paraId="218A4169" w14:textId="77777777" w:rsidR="00576318" w:rsidRPr="00F224C1" w:rsidRDefault="00576318" w:rsidP="006A7C9D">
            <w:pPr>
              <w:spacing w:before="60" w:after="60" w:line="264" w:lineRule="auto"/>
              <w:ind w:left="46" w:right="25"/>
              <w:rPr>
                <w:sz w:val="24"/>
                <w:szCs w:val="24"/>
              </w:rPr>
            </w:pPr>
            <w:r w:rsidRPr="00F224C1">
              <w:rPr>
                <w:sz w:val="24"/>
                <w:szCs w:val="24"/>
              </w:rPr>
              <w:t>Máy điều hòa nhiệt độ</w:t>
            </w:r>
          </w:p>
        </w:tc>
        <w:tc>
          <w:tcPr>
            <w:tcW w:w="745" w:type="dxa"/>
            <w:shd w:val="solid" w:color="FFFFFF" w:fill="auto"/>
            <w:tcMar>
              <w:top w:w="0" w:type="dxa"/>
              <w:left w:w="0" w:type="dxa"/>
              <w:bottom w:w="0" w:type="dxa"/>
              <w:right w:w="0" w:type="dxa"/>
            </w:tcMar>
            <w:vAlign w:val="center"/>
          </w:tcPr>
          <w:p w14:paraId="4FFC2665" w14:textId="77777777" w:rsidR="00576318" w:rsidRPr="00F224C1" w:rsidRDefault="00576318" w:rsidP="006A7C9D">
            <w:pPr>
              <w:spacing w:before="60" w:after="60" w:line="264" w:lineRule="auto"/>
              <w:jc w:val="center"/>
              <w:rPr>
                <w:sz w:val="24"/>
                <w:szCs w:val="24"/>
              </w:rPr>
            </w:pPr>
            <w:r w:rsidRPr="00F224C1">
              <w:rPr>
                <w:sz w:val="24"/>
                <w:szCs w:val="24"/>
              </w:rPr>
              <w:t>Cái</w:t>
            </w:r>
          </w:p>
        </w:tc>
        <w:tc>
          <w:tcPr>
            <w:tcW w:w="1106" w:type="dxa"/>
            <w:shd w:val="solid" w:color="FFFFFF" w:fill="auto"/>
            <w:tcMar>
              <w:top w:w="0" w:type="dxa"/>
              <w:left w:w="0" w:type="dxa"/>
              <w:bottom w:w="0" w:type="dxa"/>
              <w:right w:w="0" w:type="dxa"/>
            </w:tcMar>
            <w:vAlign w:val="center"/>
          </w:tcPr>
          <w:p w14:paraId="1759D4F3" w14:textId="77777777" w:rsidR="00576318" w:rsidRPr="00F224C1" w:rsidRDefault="00576318" w:rsidP="006A7C9D">
            <w:pPr>
              <w:spacing w:before="60" w:after="60" w:line="264" w:lineRule="auto"/>
              <w:ind w:right="42"/>
              <w:jc w:val="center"/>
              <w:rPr>
                <w:sz w:val="24"/>
                <w:szCs w:val="24"/>
              </w:rPr>
            </w:pPr>
            <w:r w:rsidRPr="00F224C1">
              <w:rPr>
                <w:sz w:val="24"/>
                <w:szCs w:val="24"/>
              </w:rPr>
              <w:t>2,2</w:t>
            </w:r>
          </w:p>
        </w:tc>
        <w:tc>
          <w:tcPr>
            <w:tcW w:w="811" w:type="dxa"/>
            <w:shd w:val="solid" w:color="FFFFFF" w:fill="auto"/>
            <w:tcMar>
              <w:top w:w="0" w:type="dxa"/>
              <w:left w:w="0" w:type="dxa"/>
              <w:bottom w:w="0" w:type="dxa"/>
              <w:right w:w="0" w:type="dxa"/>
            </w:tcMar>
            <w:vAlign w:val="center"/>
          </w:tcPr>
          <w:p w14:paraId="6C4B2319" w14:textId="77777777" w:rsidR="00576318" w:rsidRPr="00F224C1" w:rsidRDefault="00576318" w:rsidP="006A7C9D">
            <w:pPr>
              <w:spacing w:before="60" w:after="60" w:line="264" w:lineRule="auto"/>
              <w:ind w:right="70"/>
              <w:jc w:val="center"/>
              <w:rPr>
                <w:sz w:val="24"/>
                <w:szCs w:val="24"/>
              </w:rPr>
            </w:pPr>
            <w:r w:rsidRPr="00F224C1">
              <w:rPr>
                <w:sz w:val="24"/>
                <w:szCs w:val="24"/>
              </w:rPr>
              <w:t>5,63</w:t>
            </w:r>
          </w:p>
        </w:tc>
        <w:tc>
          <w:tcPr>
            <w:tcW w:w="826" w:type="dxa"/>
            <w:shd w:val="solid" w:color="FFFFFF" w:fill="auto"/>
            <w:tcMar>
              <w:top w:w="0" w:type="dxa"/>
              <w:left w:w="0" w:type="dxa"/>
              <w:bottom w:w="0" w:type="dxa"/>
              <w:right w:w="0" w:type="dxa"/>
            </w:tcMar>
            <w:vAlign w:val="center"/>
          </w:tcPr>
          <w:p w14:paraId="198E7876" w14:textId="77777777" w:rsidR="00576318" w:rsidRPr="00F224C1" w:rsidRDefault="00576318" w:rsidP="006A7C9D">
            <w:pPr>
              <w:spacing w:before="60" w:after="60" w:line="264" w:lineRule="auto"/>
              <w:ind w:right="70"/>
              <w:jc w:val="center"/>
              <w:rPr>
                <w:sz w:val="24"/>
                <w:szCs w:val="24"/>
              </w:rPr>
            </w:pPr>
          </w:p>
        </w:tc>
        <w:tc>
          <w:tcPr>
            <w:tcW w:w="812" w:type="dxa"/>
            <w:shd w:val="solid" w:color="FFFFFF" w:fill="auto"/>
            <w:tcMar>
              <w:top w:w="0" w:type="dxa"/>
              <w:left w:w="0" w:type="dxa"/>
              <w:bottom w:w="0" w:type="dxa"/>
              <w:right w:w="0" w:type="dxa"/>
            </w:tcMar>
            <w:vAlign w:val="center"/>
          </w:tcPr>
          <w:p w14:paraId="09AFFC72" w14:textId="77777777" w:rsidR="00576318" w:rsidRPr="00F224C1" w:rsidRDefault="00576318" w:rsidP="006A7C9D">
            <w:pPr>
              <w:spacing w:before="60" w:after="60" w:line="264" w:lineRule="auto"/>
              <w:ind w:right="70"/>
              <w:jc w:val="center"/>
              <w:rPr>
                <w:sz w:val="24"/>
                <w:szCs w:val="24"/>
              </w:rPr>
            </w:pPr>
            <w:r w:rsidRPr="00F224C1">
              <w:rPr>
                <w:sz w:val="24"/>
                <w:szCs w:val="24"/>
              </w:rPr>
              <w:t>6,23</w:t>
            </w:r>
          </w:p>
        </w:tc>
        <w:tc>
          <w:tcPr>
            <w:tcW w:w="798" w:type="dxa"/>
            <w:shd w:val="solid" w:color="FFFFFF" w:fill="auto"/>
            <w:tcMar>
              <w:top w:w="0" w:type="dxa"/>
              <w:left w:w="0" w:type="dxa"/>
              <w:bottom w:w="0" w:type="dxa"/>
              <w:right w:w="0" w:type="dxa"/>
            </w:tcMar>
            <w:vAlign w:val="center"/>
          </w:tcPr>
          <w:p w14:paraId="3F745005" w14:textId="77777777" w:rsidR="00576318" w:rsidRPr="00F224C1" w:rsidRDefault="00576318" w:rsidP="006A7C9D">
            <w:pPr>
              <w:spacing w:before="60" w:after="60" w:line="264" w:lineRule="auto"/>
              <w:ind w:right="70"/>
              <w:jc w:val="center"/>
              <w:rPr>
                <w:sz w:val="24"/>
                <w:szCs w:val="24"/>
              </w:rPr>
            </w:pPr>
          </w:p>
        </w:tc>
        <w:tc>
          <w:tcPr>
            <w:tcW w:w="812" w:type="dxa"/>
            <w:shd w:val="solid" w:color="FFFFFF" w:fill="auto"/>
            <w:tcMar>
              <w:top w:w="0" w:type="dxa"/>
              <w:left w:w="0" w:type="dxa"/>
              <w:bottom w:w="0" w:type="dxa"/>
              <w:right w:w="0" w:type="dxa"/>
            </w:tcMar>
            <w:vAlign w:val="center"/>
          </w:tcPr>
          <w:p w14:paraId="6C2EA8E7" w14:textId="77777777" w:rsidR="00576318" w:rsidRPr="00F224C1" w:rsidRDefault="00576318" w:rsidP="006A7C9D">
            <w:pPr>
              <w:spacing w:before="60" w:after="60" w:line="264" w:lineRule="auto"/>
              <w:ind w:right="70"/>
              <w:jc w:val="center"/>
              <w:rPr>
                <w:sz w:val="24"/>
                <w:szCs w:val="24"/>
              </w:rPr>
            </w:pPr>
            <w:r w:rsidRPr="00F224C1">
              <w:rPr>
                <w:sz w:val="24"/>
                <w:szCs w:val="24"/>
              </w:rPr>
              <w:t>5,03</w:t>
            </w:r>
          </w:p>
        </w:tc>
        <w:tc>
          <w:tcPr>
            <w:tcW w:w="784" w:type="dxa"/>
            <w:shd w:val="solid" w:color="FFFFFF" w:fill="auto"/>
            <w:tcMar>
              <w:top w:w="0" w:type="dxa"/>
              <w:left w:w="0" w:type="dxa"/>
              <w:bottom w:w="0" w:type="dxa"/>
              <w:right w:w="0" w:type="dxa"/>
            </w:tcMar>
            <w:vAlign w:val="center"/>
          </w:tcPr>
          <w:p w14:paraId="5512A4FF" w14:textId="77777777" w:rsidR="00576318" w:rsidRPr="00F224C1" w:rsidRDefault="00576318" w:rsidP="006A7C9D">
            <w:pPr>
              <w:spacing w:before="60" w:after="60" w:line="264" w:lineRule="auto"/>
              <w:ind w:right="70"/>
              <w:jc w:val="center"/>
              <w:rPr>
                <w:sz w:val="24"/>
                <w:szCs w:val="24"/>
              </w:rPr>
            </w:pPr>
          </w:p>
        </w:tc>
      </w:tr>
      <w:tr w:rsidR="00576318" w:rsidRPr="00F224C1" w14:paraId="6CF31715" w14:textId="77777777" w:rsidTr="00D9783E">
        <w:tc>
          <w:tcPr>
            <w:tcW w:w="561" w:type="dxa"/>
            <w:shd w:val="solid" w:color="FFFFFF" w:fill="auto"/>
            <w:tcMar>
              <w:top w:w="0" w:type="dxa"/>
              <w:left w:w="0" w:type="dxa"/>
              <w:bottom w:w="0" w:type="dxa"/>
              <w:right w:w="0" w:type="dxa"/>
            </w:tcMar>
            <w:vAlign w:val="center"/>
          </w:tcPr>
          <w:p w14:paraId="7C1EA9DA" w14:textId="77777777" w:rsidR="00576318" w:rsidRPr="00F224C1" w:rsidRDefault="00576318" w:rsidP="006A7C9D">
            <w:pPr>
              <w:spacing w:before="60" w:after="60" w:line="264" w:lineRule="auto"/>
              <w:jc w:val="center"/>
              <w:rPr>
                <w:sz w:val="24"/>
                <w:szCs w:val="24"/>
              </w:rPr>
            </w:pPr>
            <w:r w:rsidRPr="00F224C1">
              <w:rPr>
                <w:sz w:val="24"/>
                <w:szCs w:val="24"/>
              </w:rPr>
              <w:t>4</w:t>
            </w:r>
          </w:p>
        </w:tc>
        <w:tc>
          <w:tcPr>
            <w:tcW w:w="2138" w:type="dxa"/>
            <w:shd w:val="solid" w:color="FFFFFF" w:fill="auto"/>
            <w:tcMar>
              <w:top w:w="0" w:type="dxa"/>
              <w:left w:w="0" w:type="dxa"/>
              <w:bottom w:w="0" w:type="dxa"/>
              <w:right w:w="0" w:type="dxa"/>
            </w:tcMar>
            <w:vAlign w:val="center"/>
          </w:tcPr>
          <w:p w14:paraId="3F66FF2A" w14:textId="77777777" w:rsidR="00576318" w:rsidRPr="00F224C1" w:rsidRDefault="00576318" w:rsidP="006A7C9D">
            <w:pPr>
              <w:spacing w:before="60" w:after="60" w:line="264" w:lineRule="auto"/>
              <w:ind w:left="46" w:right="25"/>
              <w:rPr>
                <w:sz w:val="24"/>
                <w:szCs w:val="24"/>
              </w:rPr>
            </w:pPr>
            <w:r w:rsidRPr="00F224C1">
              <w:rPr>
                <w:sz w:val="24"/>
                <w:szCs w:val="24"/>
              </w:rPr>
              <w:t>Máy chiếu (slide)</w:t>
            </w:r>
          </w:p>
        </w:tc>
        <w:tc>
          <w:tcPr>
            <w:tcW w:w="745" w:type="dxa"/>
            <w:shd w:val="solid" w:color="FFFFFF" w:fill="auto"/>
            <w:tcMar>
              <w:top w:w="0" w:type="dxa"/>
              <w:left w:w="0" w:type="dxa"/>
              <w:bottom w:w="0" w:type="dxa"/>
              <w:right w:w="0" w:type="dxa"/>
            </w:tcMar>
            <w:vAlign w:val="center"/>
          </w:tcPr>
          <w:p w14:paraId="6D57C88B" w14:textId="77777777" w:rsidR="00576318" w:rsidRPr="00F224C1" w:rsidRDefault="00576318" w:rsidP="006A7C9D">
            <w:pPr>
              <w:spacing w:before="60" w:after="60" w:line="264" w:lineRule="auto"/>
              <w:jc w:val="center"/>
              <w:rPr>
                <w:sz w:val="24"/>
                <w:szCs w:val="24"/>
              </w:rPr>
            </w:pPr>
            <w:r w:rsidRPr="00F224C1">
              <w:rPr>
                <w:sz w:val="24"/>
                <w:szCs w:val="24"/>
              </w:rPr>
              <w:t>Cái</w:t>
            </w:r>
          </w:p>
        </w:tc>
        <w:tc>
          <w:tcPr>
            <w:tcW w:w="1106" w:type="dxa"/>
            <w:shd w:val="solid" w:color="FFFFFF" w:fill="auto"/>
            <w:tcMar>
              <w:top w:w="0" w:type="dxa"/>
              <w:left w:w="0" w:type="dxa"/>
              <w:bottom w:w="0" w:type="dxa"/>
              <w:right w:w="0" w:type="dxa"/>
            </w:tcMar>
            <w:vAlign w:val="center"/>
          </w:tcPr>
          <w:p w14:paraId="5BB577FA" w14:textId="77777777" w:rsidR="00576318" w:rsidRPr="00F224C1" w:rsidRDefault="00576318" w:rsidP="006A7C9D">
            <w:pPr>
              <w:spacing w:before="60" w:after="60" w:line="264" w:lineRule="auto"/>
              <w:ind w:right="42"/>
              <w:jc w:val="center"/>
              <w:rPr>
                <w:sz w:val="24"/>
                <w:szCs w:val="24"/>
              </w:rPr>
            </w:pPr>
            <w:r w:rsidRPr="00F224C1">
              <w:rPr>
                <w:sz w:val="24"/>
                <w:szCs w:val="24"/>
              </w:rPr>
              <w:t>0,5</w:t>
            </w:r>
          </w:p>
        </w:tc>
        <w:tc>
          <w:tcPr>
            <w:tcW w:w="811" w:type="dxa"/>
            <w:shd w:val="solid" w:color="FFFFFF" w:fill="auto"/>
            <w:tcMar>
              <w:top w:w="0" w:type="dxa"/>
              <w:left w:w="0" w:type="dxa"/>
              <w:bottom w:w="0" w:type="dxa"/>
              <w:right w:w="0" w:type="dxa"/>
            </w:tcMar>
            <w:vAlign w:val="center"/>
          </w:tcPr>
          <w:p w14:paraId="5BC898D8" w14:textId="77777777" w:rsidR="00576318" w:rsidRPr="00F224C1" w:rsidRDefault="00576318" w:rsidP="006A7C9D">
            <w:pPr>
              <w:spacing w:before="60" w:after="60" w:line="264" w:lineRule="auto"/>
              <w:ind w:right="70"/>
              <w:jc w:val="center"/>
              <w:rPr>
                <w:sz w:val="24"/>
                <w:szCs w:val="24"/>
              </w:rPr>
            </w:pPr>
            <w:r w:rsidRPr="00F224C1">
              <w:rPr>
                <w:sz w:val="24"/>
                <w:szCs w:val="24"/>
              </w:rPr>
              <w:t>2,25</w:t>
            </w:r>
          </w:p>
        </w:tc>
        <w:tc>
          <w:tcPr>
            <w:tcW w:w="826" w:type="dxa"/>
            <w:shd w:val="solid" w:color="FFFFFF" w:fill="auto"/>
            <w:tcMar>
              <w:top w:w="0" w:type="dxa"/>
              <w:left w:w="0" w:type="dxa"/>
              <w:bottom w:w="0" w:type="dxa"/>
              <w:right w:w="0" w:type="dxa"/>
            </w:tcMar>
            <w:vAlign w:val="center"/>
          </w:tcPr>
          <w:p w14:paraId="399C8D4E" w14:textId="77777777" w:rsidR="00576318" w:rsidRPr="00F224C1" w:rsidRDefault="00576318" w:rsidP="006A7C9D">
            <w:pPr>
              <w:spacing w:before="60" w:after="60" w:line="264" w:lineRule="auto"/>
              <w:ind w:right="70"/>
              <w:jc w:val="center"/>
              <w:rPr>
                <w:sz w:val="24"/>
                <w:szCs w:val="24"/>
              </w:rPr>
            </w:pPr>
          </w:p>
        </w:tc>
        <w:tc>
          <w:tcPr>
            <w:tcW w:w="812" w:type="dxa"/>
            <w:shd w:val="solid" w:color="FFFFFF" w:fill="auto"/>
            <w:tcMar>
              <w:top w:w="0" w:type="dxa"/>
              <w:left w:w="0" w:type="dxa"/>
              <w:bottom w:w="0" w:type="dxa"/>
              <w:right w:w="0" w:type="dxa"/>
            </w:tcMar>
            <w:vAlign w:val="center"/>
          </w:tcPr>
          <w:p w14:paraId="45E5C652" w14:textId="77777777" w:rsidR="00576318" w:rsidRPr="00F224C1" w:rsidRDefault="00576318" w:rsidP="006A7C9D">
            <w:pPr>
              <w:spacing w:before="60" w:after="60" w:line="264" w:lineRule="auto"/>
              <w:ind w:right="70"/>
              <w:jc w:val="center"/>
              <w:rPr>
                <w:sz w:val="24"/>
                <w:szCs w:val="24"/>
              </w:rPr>
            </w:pPr>
            <w:r w:rsidRPr="00F224C1">
              <w:rPr>
                <w:sz w:val="24"/>
                <w:szCs w:val="24"/>
              </w:rPr>
              <w:t>2,49</w:t>
            </w:r>
          </w:p>
        </w:tc>
        <w:tc>
          <w:tcPr>
            <w:tcW w:w="798" w:type="dxa"/>
            <w:shd w:val="solid" w:color="FFFFFF" w:fill="auto"/>
            <w:tcMar>
              <w:top w:w="0" w:type="dxa"/>
              <w:left w:w="0" w:type="dxa"/>
              <w:bottom w:w="0" w:type="dxa"/>
              <w:right w:w="0" w:type="dxa"/>
            </w:tcMar>
            <w:vAlign w:val="center"/>
          </w:tcPr>
          <w:p w14:paraId="1AF62197" w14:textId="77777777" w:rsidR="00576318" w:rsidRPr="00F224C1" w:rsidRDefault="00576318" w:rsidP="006A7C9D">
            <w:pPr>
              <w:spacing w:before="60" w:after="60" w:line="264" w:lineRule="auto"/>
              <w:ind w:right="70"/>
              <w:jc w:val="center"/>
              <w:rPr>
                <w:sz w:val="24"/>
                <w:szCs w:val="24"/>
              </w:rPr>
            </w:pPr>
          </w:p>
        </w:tc>
        <w:tc>
          <w:tcPr>
            <w:tcW w:w="812" w:type="dxa"/>
            <w:shd w:val="solid" w:color="FFFFFF" w:fill="auto"/>
            <w:tcMar>
              <w:top w:w="0" w:type="dxa"/>
              <w:left w:w="0" w:type="dxa"/>
              <w:bottom w:w="0" w:type="dxa"/>
              <w:right w:w="0" w:type="dxa"/>
            </w:tcMar>
            <w:vAlign w:val="center"/>
          </w:tcPr>
          <w:p w14:paraId="6F73639C" w14:textId="77777777" w:rsidR="00576318" w:rsidRPr="00F224C1" w:rsidRDefault="00576318" w:rsidP="006A7C9D">
            <w:pPr>
              <w:spacing w:before="60" w:after="60" w:line="264" w:lineRule="auto"/>
              <w:ind w:right="70"/>
              <w:jc w:val="center"/>
              <w:rPr>
                <w:sz w:val="24"/>
                <w:szCs w:val="24"/>
              </w:rPr>
            </w:pPr>
            <w:r w:rsidRPr="00F224C1">
              <w:rPr>
                <w:sz w:val="24"/>
                <w:szCs w:val="24"/>
              </w:rPr>
              <w:t>2,01</w:t>
            </w:r>
          </w:p>
        </w:tc>
        <w:tc>
          <w:tcPr>
            <w:tcW w:w="784" w:type="dxa"/>
            <w:shd w:val="solid" w:color="FFFFFF" w:fill="auto"/>
            <w:tcMar>
              <w:top w:w="0" w:type="dxa"/>
              <w:left w:w="0" w:type="dxa"/>
              <w:bottom w:w="0" w:type="dxa"/>
              <w:right w:w="0" w:type="dxa"/>
            </w:tcMar>
            <w:vAlign w:val="center"/>
          </w:tcPr>
          <w:p w14:paraId="38C15BFF" w14:textId="77777777" w:rsidR="00576318" w:rsidRPr="00F224C1" w:rsidRDefault="00576318" w:rsidP="006A7C9D">
            <w:pPr>
              <w:spacing w:before="60" w:after="60" w:line="264" w:lineRule="auto"/>
              <w:ind w:right="70"/>
              <w:jc w:val="center"/>
              <w:rPr>
                <w:sz w:val="24"/>
                <w:szCs w:val="24"/>
              </w:rPr>
            </w:pPr>
          </w:p>
        </w:tc>
      </w:tr>
      <w:tr w:rsidR="00576318" w:rsidRPr="00F224C1" w14:paraId="6E71DAA1" w14:textId="77777777" w:rsidTr="00D9783E">
        <w:tc>
          <w:tcPr>
            <w:tcW w:w="561" w:type="dxa"/>
            <w:shd w:val="solid" w:color="FFFFFF" w:fill="auto"/>
            <w:tcMar>
              <w:top w:w="0" w:type="dxa"/>
              <w:left w:w="0" w:type="dxa"/>
              <w:bottom w:w="0" w:type="dxa"/>
              <w:right w:w="0" w:type="dxa"/>
            </w:tcMar>
            <w:vAlign w:val="center"/>
          </w:tcPr>
          <w:p w14:paraId="44C96B7A" w14:textId="77777777" w:rsidR="00576318" w:rsidRPr="00F224C1" w:rsidRDefault="00576318" w:rsidP="006A7C9D">
            <w:pPr>
              <w:spacing w:before="60" w:after="60" w:line="264" w:lineRule="auto"/>
              <w:jc w:val="center"/>
              <w:rPr>
                <w:sz w:val="24"/>
                <w:szCs w:val="24"/>
              </w:rPr>
            </w:pPr>
            <w:r w:rsidRPr="00F224C1">
              <w:rPr>
                <w:sz w:val="24"/>
                <w:szCs w:val="24"/>
              </w:rPr>
              <w:t>5</w:t>
            </w:r>
          </w:p>
        </w:tc>
        <w:tc>
          <w:tcPr>
            <w:tcW w:w="2138" w:type="dxa"/>
            <w:shd w:val="solid" w:color="FFFFFF" w:fill="auto"/>
            <w:tcMar>
              <w:top w:w="0" w:type="dxa"/>
              <w:left w:w="0" w:type="dxa"/>
              <w:bottom w:w="0" w:type="dxa"/>
              <w:right w:w="0" w:type="dxa"/>
            </w:tcMar>
            <w:vAlign w:val="center"/>
          </w:tcPr>
          <w:p w14:paraId="7E2D020E" w14:textId="77777777" w:rsidR="00576318" w:rsidRPr="00F224C1" w:rsidRDefault="00576318" w:rsidP="006A7C9D">
            <w:pPr>
              <w:spacing w:before="60" w:after="60" w:line="264" w:lineRule="auto"/>
              <w:ind w:left="46" w:right="25"/>
              <w:rPr>
                <w:sz w:val="24"/>
                <w:szCs w:val="24"/>
              </w:rPr>
            </w:pPr>
            <w:r w:rsidRPr="00F224C1">
              <w:rPr>
                <w:sz w:val="24"/>
                <w:szCs w:val="24"/>
              </w:rPr>
              <w:t>Máy tính xách tay</w:t>
            </w:r>
          </w:p>
        </w:tc>
        <w:tc>
          <w:tcPr>
            <w:tcW w:w="745" w:type="dxa"/>
            <w:shd w:val="solid" w:color="FFFFFF" w:fill="auto"/>
            <w:tcMar>
              <w:top w:w="0" w:type="dxa"/>
              <w:left w:w="0" w:type="dxa"/>
              <w:bottom w:w="0" w:type="dxa"/>
              <w:right w:w="0" w:type="dxa"/>
            </w:tcMar>
            <w:vAlign w:val="center"/>
          </w:tcPr>
          <w:p w14:paraId="1FB4D204" w14:textId="77777777" w:rsidR="00576318" w:rsidRPr="00F224C1" w:rsidRDefault="00576318" w:rsidP="006A7C9D">
            <w:pPr>
              <w:spacing w:before="60" w:after="60" w:line="264" w:lineRule="auto"/>
              <w:jc w:val="center"/>
              <w:rPr>
                <w:sz w:val="24"/>
                <w:szCs w:val="24"/>
              </w:rPr>
            </w:pPr>
            <w:r w:rsidRPr="00F224C1">
              <w:rPr>
                <w:sz w:val="24"/>
                <w:szCs w:val="24"/>
              </w:rPr>
              <w:t>Cái</w:t>
            </w:r>
          </w:p>
        </w:tc>
        <w:tc>
          <w:tcPr>
            <w:tcW w:w="1106" w:type="dxa"/>
            <w:shd w:val="solid" w:color="FFFFFF" w:fill="auto"/>
            <w:tcMar>
              <w:top w:w="0" w:type="dxa"/>
              <w:left w:w="0" w:type="dxa"/>
              <w:bottom w:w="0" w:type="dxa"/>
              <w:right w:w="0" w:type="dxa"/>
            </w:tcMar>
            <w:vAlign w:val="center"/>
          </w:tcPr>
          <w:p w14:paraId="76E9B1E6" w14:textId="77777777" w:rsidR="00576318" w:rsidRPr="00F224C1" w:rsidRDefault="00576318" w:rsidP="006A7C9D">
            <w:pPr>
              <w:spacing w:before="60" w:after="60" w:line="264" w:lineRule="auto"/>
              <w:ind w:right="42"/>
              <w:jc w:val="center"/>
              <w:rPr>
                <w:sz w:val="24"/>
                <w:szCs w:val="24"/>
              </w:rPr>
            </w:pPr>
          </w:p>
        </w:tc>
        <w:tc>
          <w:tcPr>
            <w:tcW w:w="811" w:type="dxa"/>
            <w:shd w:val="solid" w:color="FFFFFF" w:fill="auto"/>
            <w:tcMar>
              <w:top w:w="0" w:type="dxa"/>
              <w:left w:w="0" w:type="dxa"/>
              <w:bottom w:w="0" w:type="dxa"/>
              <w:right w:w="0" w:type="dxa"/>
            </w:tcMar>
            <w:vAlign w:val="center"/>
          </w:tcPr>
          <w:p w14:paraId="7E5ACB92" w14:textId="77777777" w:rsidR="00576318" w:rsidRPr="00F224C1" w:rsidRDefault="00576318" w:rsidP="006A7C9D">
            <w:pPr>
              <w:spacing w:before="60" w:after="60" w:line="264" w:lineRule="auto"/>
              <w:ind w:right="70"/>
              <w:jc w:val="center"/>
              <w:rPr>
                <w:sz w:val="24"/>
                <w:szCs w:val="24"/>
              </w:rPr>
            </w:pPr>
            <w:r w:rsidRPr="00F224C1">
              <w:rPr>
                <w:sz w:val="24"/>
                <w:szCs w:val="24"/>
              </w:rPr>
              <w:t>2,25</w:t>
            </w:r>
          </w:p>
        </w:tc>
        <w:tc>
          <w:tcPr>
            <w:tcW w:w="826" w:type="dxa"/>
            <w:shd w:val="solid" w:color="FFFFFF" w:fill="auto"/>
            <w:tcMar>
              <w:top w:w="0" w:type="dxa"/>
              <w:left w:w="0" w:type="dxa"/>
              <w:bottom w:w="0" w:type="dxa"/>
              <w:right w:w="0" w:type="dxa"/>
            </w:tcMar>
            <w:vAlign w:val="center"/>
          </w:tcPr>
          <w:p w14:paraId="7C40AC87" w14:textId="77777777" w:rsidR="00576318" w:rsidRPr="00F224C1" w:rsidRDefault="00576318" w:rsidP="006A7C9D">
            <w:pPr>
              <w:spacing w:before="60" w:after="60" w:line="264" w:lineRule="auto"/>
              <w:ind w:right="70"/>
              <w:jc w:val="center"/>
              <w:rPr>
                <w:sz w:val="24"/>
                <w:szCs w:val="24"/>
              </w:rPr>
            </w:pPr>
            <w:r w:rsidRPr="00F224C1">
              <w:rPr>
                <w:sz w:val="24"/>
                <w:szCs w:val="24"/>
              </w:rPr>
              <w:t>4,80</w:t>
            </w:r>
          </w:p>
        </w:tc>
        <w:tc>
          <w:tcPr>
            <w:tcW w:w="812" w:type="dxa"/>
            <w:shd w:val="solid" w:color="FFFFFF" w:fill="auto"/>
            <w:tcMar>
              <w:top w:w="0" w:type="dxa"/>
              <w:left w:w="0" w:type="dxa"/>
              <w:bottom w:w="0" w:type="dxa"/>
              <w:right w:w="0" w:type="dxa"/>
            </w:tcMar>
            <w:vAlign w:val="center"/>
          </w:tcPr>
          <w:p w14:paraId="5827A70F" w14:textId="77777777" w:rsidR="00576318" w:rsidRPr="00F224C1" w:rsidRDefault="00576318" w:rsidP="006A7C9D">
            <w:pPr>
              <w:spacing w:before="60" w:after="60" w:line="264" w:lineRule="auto"/>
              <w:ind w:right="70"/>
              <w:jc w:val="center"/>
              <w:rPr>
                <w:sz w:val="24"/>
                <w:szCs w:val="24"/>
              </w:rPr>
            </w:pPr>
            <w:r w:rsidRPr="00F224C1">
              <w:rPr>
                <w:sz w:val="24"/>
                <w:szCs w:val="24"/>
              </w:rPr>
              <w:t>2,49</w:t>
            </w:r>
          </w:p>
        </w:tc>
        <w:tc>
          <w:tcPr>
            <w:tcW w:w="798" w:type="dxa"/>
            <w:shd w:val="solid" w:color="FFFFFF" w:fill="auto"/>
            <w:tcMar>
              <w:top w:w="0" w:type="dxa"/>
              <w:left w:w="0" w:type="dxa"/>
              <w:bottom w:w="0" w:type="dxa"/>
              <w:right w:w="0" w:type="dxa"/>
            </w:tcMar>
            <w:vAlign w:val="center"/>
          </w:tcPr>
          <w:p w14:paraId="0440D992" w14:textId="77777777" w:rsidR="00576318" w:rsidRPr="00F224C1" w:rsidRDefault="00576318" w:rsidP="006A7C9D">
            <w:pPr>
              <w:spacing w:before="60" w:after="60" w:line="264" w:lineRule="auto"/>
              <w:ind w:right="70"/>
              <w:jc w:val="center"/>
              <w:rPr>
                <w:sz w:val="24"/>
                <w:szCs w:val="24"/>
              </w:rPr>
            </w:pPr>
            <w:r w:rsidRPr="00F224C1">
              <w:rPr>
                <w:sz w:val="24"/>
                <w:szCs w:val="24"/>
              </w:rPr>
              <w:t>5,60</w:t>
            </w:r>
          </w:p>
        </w:tc>
        <w:tc>
          <w:tcPr>
            <w:tcW w:w="812" w:type="dxa"/>
            <w:shd w:val="solid" w:color="FFFFFF" w:fill="auto"/>
            <w:tcMar>
              <w:top w:w="0" w:type="dxa"/>
              <w:left w:w="0" w:type="dxa"/>
              <w:bottom w:w="0" w:type="dxa"/>
              <w:right w:w="0" w:type="dxa"/>
            </w:tcMar>
            <w:vAlign w:val="center"/>
          </w:tcPr>
          <w:p w14:paraId="46E777D3" w14:textId="77777777" w:rsidR="00576318" w:rsidRPr="00F224C1" w:rsidRDefault="00576318" w:rsidP="006A7C9D">
            <w:pPr>
              <w:spacing w:before="60" w:after="60" w:line="264" w:lineRule="auto"/>
              <w:ind w:right="70"/>
              <w:jc w:val="center"/>
              <w:rPr>
                <w:sz w:val="24"/>
                <w:szCs w:val="24"/>
              </w:rPr>
            </w:pPr>
            <w:r w:rsidRPr="00F224C1">
              <w:rPr>
                <w:sz w:val="24"/>
                <w:szCs w:val="24"/>
              </w:rPr>
              <w:t>2,01</w:t>
            </w:r>
          </w:p>
        </w:tc>
        <w:tc>
          <w:tcPr>
            <w:tcW w:w="784" w:type="dxa"/>
            <w:shd w:val="solid" w:color="FFFFFF" w:fill="auto"/>
            <w:tcMar>
              <w:top w:w="0" w:type="dxa"/>
              <w:left w:w="0" w:type="dxa"/>
              <w:bottom w:w="0" w:type="dxa"/>
              <w:right w:w="0" w:type="dxa"/>
            </w:tcMar>
            <w:vAlign w:val="center"/>
          </w:tcPr>
          <w:p w14:paraId="38ECC5ED" w14:textId="77777777" w:rsidR="00576318" w:rsidRPr="00F224C1" w:rsidRDefault="00576318" w:rsidP="006A7C9D">
            <w:pPr>
              <w:spacing w:before="60" w:after="60" w:line="264" w:lineRule="auto"/>
              <w:ind w:right="70"/>
              <w:jc w:val="center"/>
              <w:rPr>
                <w:sz w:val="24"/>
                <w:szCs w:val="24"/>
              </w:rPr>
            </w:pPr>
            <w:r w:rsidRPr="00F224C1">
              <w:rPr>
                <w:sz w:val="24"/>
                <w:szCs w:val="24"/>
              </w:rPr>
              <w:t>4,00</w:t>
            </w:r>
          </w:p>
        </w:tc>
      </w:tr>
      <w:tr w:rsidR="00576318" w:rsidRPr="00F224C1" w14:paraId="6A8EFAE7" w14:textId="77777777" w:rsidTr="00D9783E">
        <w:tc>
          <w:tcPr>
            <w:tcW w:w="561" w:type="dxa"/>
            <w:shd w:val="solid" w:color="FFFFFF" w:fill="auto"/>
            <w:tcMar>
              <w:top w:w="0" w:type="dxa"/>
              <w:left w:w="0" w:type="dxa"/>
              <w:bottom w:w="0" w:type="dxa"/>
              <w:right w:w="0" w:type="dxa"/>
            </w:tcMar>
            <w:vAlign w:val="center"/>
          </w:tcPr>
          <w:p w14:paraId="20DD41E9" w14:textId="77777777" w:rsidR="00576318" w:rsidRPr="00F224C1" w:rsidRDefault="00576318" w:rsidP="006A7C9D">
            <w:pPr>
              <w:spacing w:before="60" w:after="60" w:line="264" w:lineRule="auto"/>
              <w:jc w:val="center"/>
              <w:rPr>
                <w:sz w:val="24"/>
                <w:szCs w:val="24"/>
              </w:rPr>
            </w:pPr>
            <w:r w:rsidRPr="00F224C1">
              <w:rPr>
                <w:sz w:val="24"/>
                <w:szCs w:val="24"/>
              </w:rPr>
              <w:t>6</w:t>
            </w:r>
          </w:p>
        </w:tc>
        <w:tc>
          <w:tcPr>
            <w:tcW w:w="2138" w:type="dxa"/>
            <w:shd w:val="solid" w:color="FFFFFF" w:fill="auto"/>
            <w:tcMar>
              <w:top w:w="0" w:type="dxa"/>
              <w:left w:w="0" w:type="dxa"/>
              <w:bottom w:w="0" w:type="dxa"/>
              <w:right w:w="0" w:type="dxa"/>
            </w:tcMar>
            <w:vAlign w:val="center"/>
          </w:tcPr>
          <w:p w14:paraId="63363F04" w14:textId="77777777" w:rsidR="00576318" w:rsidRPr="00F224C1" w:rsidRDefault="00576318" w:rsidP="006A7C9D">
            <w:pPr>
              <w:spacing w:before="60" w:after="60" w:line="264" w:lineRule="auto"/>
              <w:ind w:left="46" w:right="25"/>
              <w:rPr>
                <w:sz w:val="24"/>
                <w:szCs w:val="24"/>
              </w:rPr>
            </w:pPr>
            <w:r w:rsidRPr="00F224C1">
              <w:rPr>
                <w:sz w:val="24"/>
                <w:szCs w:val="24"/>
              </w:rPr>
              <w:t>Máy phô tô</w:t>
            </w:r>
          </w:p>
        </w:tc>
        <w:tc>
          <w:tcPr>
            <w:tcW w:w="745" w:type="dxa"/>
            <w:shd w:val="solid" w:color="FFFFFF" w:fill="auto"/>
            <w:tcMar>
              <w:top w:w="0" w:type="dxa"/>
              <w:left w:w="0" w:type="dxa"/>
              <w:bottom w:w="0" w:type="dxa"/>
              <w:right w:w="0" w:type="dxa"/>
            </w:tcMar>
            <w:vAlign w:val="center"/>
          </w:tcPr>
          <w:p w14:paraId="331C5F36" w14:textId="77777777" w:rsidR="00576318" w:rsidRPr="00F224C1" w:rsidRDefault="00576318" w:rsidP="006A7C9D">
            <w:pPr>
              <w:spacing w:before="60" w:after="60" w:line="264" w:lineRule="auto"/>
              <w:jc w:val="center"/>
              <w:rPr>
                <w:sz w:val="24"/>
                <w:szCs w:val="24"/>
              </w:rPr>
            </w:pPr>
            <w:r w:rsidRPr="00F224C1">
              <w:rPr>
                <w:sz w:val="24"/>
                <w:szCs w:val="24"/>
              </w:rPr>
              <w:t>Cái</w:t>
            </w:r>
          </w:p>
        </w:tc>
        <w:tc>
          <w:tcPr>
            <w:tcW w:w="1106" w:type="dxa"/>
            <w:shd w:val="solid" w:color="FFFFFF" w:fill="auto"/>
            <w:tcMar>
              <w:top w:w="0" w:type="dxa"/>
              <w:left w:w="0" w:type="dxa"/>
              <w:bottom w:w="0" w:type="dxa"/>
              <w:right w:w="0" w:type="dxa"/>
            </w:tcMar>
            <w:vAlign w:val="center"/>
          </w:tcPr>
          <w:p w14:paraId="627D5D87" w14:textId="77777777" w:rsidR="00576318" w:rsidRPr="00F224C1" w:rsidRDefault="00576318" w:rsidP="006A7C9D">
            <w:pPr>
              <w:spacing w:before="60" w:after="60" w:line="264" w:lineRule="auto"/>
              <w:ind w:right="42"/>
              <w:jc w:val="center"/>
              <w:rPr>
                <w:sz w:val="24"/>
                <w:szCs w:val="24"/>
              </w:rPr>
            </w:pPr>
            <w:r w:rsidRPr="00F224C1">
              <w:rPr>
                <w:sz w:val="24"/>
                <w:szCs w:val="24"/>
              </w:rPr>
              <w:t>1,5</w:t>
            </w:r>
          </w:p>
        </w:tc>
        <w:tc>
          <w:tcPr>
            <w:tcW w:w="811" w:type="dxa"/>
            <w:shd w:val="solid" w:color="FFFFFF" w:fill="auto"/>
            <w:tcMar>
              <w:top w:w="0" w:type="dxa"/>
              <w:left w:w="0" w:type="dxa"/>
              <w:bottom w:w="0" w:type="dxa"/>
              <w:right w:w="0" w:type="dxa"/>
            </w:tcMar>
            <w:vAlign w:val="center"/>
          </w:tcPr>
          <w:p w14:paraId="7E79E5BF" w14:textId="77777777" w:rsidR="00576318" w:rsidRPr="00F224C1" w:rsidRDefault="00576318" w:rsidP="006A7C9D">
            <w:pPr>
              <w:spacing w:before="60" w:after="60" w:line="264" w:lineRule="auto"/>
              <w:ind w:right="70"/>
              <w:jc w:val="center"/>
              <w:rPr>
                <w:sz w:val="24"/>
                <w:szCs w:val="24"/>
              </w:rPr>
            </w:pPr>
            <w:r w:rsidRPr="00F224C1">
              <w:rPr>
                <w:sz w:val="24"/>
                <w:szCs w:val="24"/>
              </w:rPr>
              <w:t>3,75</w:t>
            </w:r>
          </w:p>
        </w:tc>
        <w:tc>
          <w:tcPr>
            <w:tcW w:w="826" w:type="dxa"/>
            <w:shd w:val="solid" w:color="FFFFFF" w:fill="auto"/>
            <w:tcMar>
              <w:top w:w="0" w:type="dxa"/>
              <w:left w:w="0" w:type="dxa"/>
              <w:bottom w:w="0" w:type="dxa"/>
              <w:right w:w="0" w:type="dxa"/>
            </w:tcMar>
            <w:vAlign w:val="center"/>
          </w:tcPr>
          <w:p w14:paraId="256FCB32" w14:textId="77777777" w:rsidR="00576318" w:rsidRPr="00F224C1" w:rsidRDefault="00576318" w:rsidP="006A7C9D">
            <w:pPr>
              <w:spacing w:before="60" w:after="60" w:line="264" w:lineRule="auto"/>
              <w:ind w:right="70"/>
              <w:jc w:val="center"/>
              <w:rPr>
                <w:sz w:val="24"/>
                <w:szCs w:val="24"/>
              </w:rPr>
            </w:pPr>
          </w:p>
        </w:tc>
        <w:tc>
          <w:tcPr>
            <w:tcW w:w="812" w:type="dxa"/>
            <w:shd w:val="solid" w:color="FFFFFF" w:fill="auto"/>
            <w:tcMar>
              <w:top w:w="0" w:type="dxa"/>
              <w:left w:w="0" w:type="dxa"/>
              <w:bottom w:w="0" w:type="dxa"/>
              <w:right w:w="0" w:type="dxa"/>
            </w:tcMar>
            <w:vAlign w:val="center"/>
          </w:tcPr>
          <w:p w14:paraId="4CD30BEA" w14:textId="77777777" w:rsidR="00576318" w:rsidRPr="00F224C1" w:rsidRDefault="00576318" w:rsidP="006A7C9D">
            <w:pPr>
              <w:spacing w:before="60" w:after="60" w:line="264" w:lineRule="auto"/>
              <w:ind w:right="70"/>
              <w:jc w:val="center"/>
              <w:rPr>
                <w:sz w:val="24"/>
                <w:szCs w:val="24"/>
              </w:rPr>
            </w:pPr>
            <w:r w:rsidRPr="00F224C1">
              <w:rPr>
                <w:sz w:val="24"/>
                <w:szCs w:val="24"/>
              </w:rPr>
              <w:t>4,15</w:t>
            </w:r>
          </w:p>
        </w:tc>
        <w:tc>
          <w:tcPr>
            <w:tcW w:w="798" w:type="dxa"/>
            <w:shd w:val="solid" w:color="FFFFFF" w:fill="auto"/>
            <w:tcMar>
              <w:top w:w="0" w:type="dxa"/>
              <w:left w:w="0" w:type="dxa"/>
              <w:bottom w:w="0" w:type="dxa"/>
              <w:right w:w="0" w:type="dxa"/>
            </w:tcMar>
            <w:vAlign w:val="center"/>
          </w:tcPr>
          <w:p w14:paraId="577CE62D" w14:textId="77777777" w:rsidR="00576318" w:rsidRPr="00F224C1" w:rsidRDefault="00576318" w:rsidP="006A7C9D">
            <w:pPr>
              <w:spacing w:before="60" w:after="60" w:line="264" w:lineRule="auto"/>
              <w:ind w:right="70"/>
              <w:jc w:val="center"/>
              <w:rPr>
                <w:sz w:val="24"/>
                <w:szCs w:val="24"/>
              </w:rPr>
            </w:pPr>
          </w:p>
        </w:tc>
        <w:tc>
          <w:tcPr>
            <w:tcW w:w="812" w:type="dxa"/>
            <w:shd w:val="solid" w:color="FFFFFF" w:fill="auto"/>
            <w:tcMar>
              <w:top w:w="0" w:type="dxa"/>
              <w:left w:w="0" w:type="dxa"/>
              <w:bottom w:w="0" w:type="dxa"/>
              <w:right w:w="0" w:type="dxa"/>
            </w:tcMar>
            <w:vAlign w:val="center"/>
          </w:tcPr>
          <w:p w14:paraId="6D9721D7" w14:textId="77777777" w:rsidR="00576318" w:rsidRPr="00F224C1" w:rsidRDefault="00576318" w:rsidP="006A7C9D">
            <w:pPr>
              <w:spacing w:before="60" w:after="60" w:line="264" w:lineRule="auto"/>
              <w:ind w:right="70"/>
              <w:jc w:val="center"/>
              <w:rPr>
                <w:sz w:val="24"/>
                <w:szCs w:val="24"/>
              </w:rPr>
            </w:pPr>
            <w:r w:rsidRPr="00F224C1">
              <w:rPr>
                <w:sz w:val="24"/>
                <w:szCs w:val="24"/>
              </w:rPr>
              <w:t>3,35</w:t>
            </w:r>
          </w:p>
        </w:tc>
        <w:tc>
          <w:tcPr>
            <w:tcW w:w="784" w:type="dxa"/>
            <w:shd w:val="solid" w:color="FFFFFF" w:fill="auto"/>
            <w:tcMar>
              <w:top w:w="0" w:type="dxa"/>
              <w:left w:w="0" w:type="dxa"/>
              <w:bottom w:w="0" w:type="dxa"/>
              <w:right w:w="0" w:type="dxa"/>
            </w:tcMar>
            <w:vAlign w:val="center"/>
          </w:tcPr>
          <w:p w14:paraId="59FA189C" w14:textId="77777777" w:rsidR="00576318" w:rsidRPr="00F224C1" w:rsidRDefault="00576318" w:rsidP="006A7C9D">
            <w:pPr>
              <w:spacing w:before="60" w:after="60" w:line="264" w:lineRule="auto"/>
              <w:ind w:right="70"/>
              <w:jc w:val="center"/>
              <w:rPr>
                <w:sz w:val="24"/>
                <w:szCs w:val="24"/>
              </w:rPr>
            </w:pPr>
          </w:p>
        </w:tc>
      </w:tr>
      <w:tr w:rsidR="00576318" w:rsidRPr="00F224C1" w14:paraId="0500FCD2" w14:textId="77777777" w:rsidTr="00D9783E">
        <w:tc>
          <w:tcPr>
            <w:tcW w:w="561" w:type="dxa"/>
            <w:shd w:val="solid" w:color="FFFFFF" w:fill="auto"/>
            <w:tcMar>
              <w:top w:w="0" w:type="dxa"/>
              <w:left w:w="0" w:type="dxa"/>
              <w:bottom w:w="0" w:type="dxa"/>
              <w:right w:w="0" w:type="dxa"/>
            </w:tcMar>
            <w:vAlign w:val="center"/>
          </w:tcPr>
          <w:p w14:paraId="0A3C4EC8" w14:textId="77777777" w:rsidR="00576318" w:rsidRPr="00F224C1" w:rsidRDefault="00576318" w:rsidP="006A7C9D">
            <w:pPr>
              <w:spacing w:before="60" w:after="60" w:line="264" w:lineRule="auto"/>
              <w:jc w:val="center"/>
              <w:rPr>
                <w:sz w:val="24"/>
                <w:szCs w:val="24"/>
              </w:rPr>
            </w:pPr>
            <w:r w:rsidRPr="00F224C1">
              <w:rPr>
                <w:sz w:val="24"/>
                <w:szCs w:val="24"/>
              </w:rPr>
              <w:t>7</w:t>
            </w:r>
          </w:p>
        </w:tc>
        <w:tc>
          <w:tcPr>
            <w:tcW w:w="2138" w:type="dxa"/>
            <w:shd w:val="solid" w:color="FFFFFF" w:fill="auto"/>
            <w:tcMar>
              <w:top w:w="0" w:type="dxa"/>
              <w:left w:w="0" w:type="dxa"/>
              <w:bottom w:w="0" w:type="dxa"/>
              <w:right w:w="0" w:type="dxa"/>
            </w:tcMar>
            <w:vAlign w:val="center"/>
          </w:tcPr>
          <w:p w14:paraId="46A7007C" w14:textId="77777777" w:rsidR="00576318" w:rsidRPr="00F224C1" w:rsidRDefault="00576318" w:rsidP="006A7C9D">
            <w:pPr>
              <w:spacing w:before="60" w:after="60" w:line="264" w:lineRule="auto"/>
              <w:ind w:left="46" w:right="25"/>
              <w:rPr>
                <w:sz w:val="24"/>
                <w:szCs w:val="24"/>
              </w:rPr>
            </w:pPr>
            <w:r w:rsidRPr="00F224C1">
              <w:rPr>
                <w:sz w:val="24"/>
                <w:szCs w:val="24"/>
              </w:rPr>
              <w:t>Máy ảnh</w:t>
            </w:r>
          </w:p>
        </w:tc>
        <w:tc>
          <w:tcPr>
            <w:tcW w:w="745" w:type="dxa"/>
            <w:shd w:val="solid" w:color="FFFFFF" w:fill="auto"/>
            <w:tcMar>
              <w:top w:w="0" w:type="dxa"/>
              <w:left w:w="0" w:type="dxa"/>
              <w:bottom w:w="0" w:type="dxa"/>
              <w:right w:w="0" w:type="dxa"/>
            </w:tcMar>
            <w:vAlign w:val="center"/>
          </w:tcPr>
          <w:p w14:paraId="0FCA66DF" w14:textId="77777777" w:rsidR="00576318" w:rsidRPr="00F224C1" w:rsidRDefault="00576318" w:rsidP="006A7C9D">
            <w:pPr>
              <w:spacing w:before="60" w:after="60" w:line="264" w:lineRule="auto"/>
              <w:jc w:val="center"/>
              <w:rPr>
                <w:sz w:val="24"/>
                <w:szCs w:val="24"/>
              </w:rPr>
            </w:pPr>
            <w:r w:rsidRPr="00F224C1">
              <w:rPr>
                <w:sz w:val="24"/>
                <w:szCs w:val="24"/>
              </w:rPr>
              <w:t>Cái</w:t>
            </w:r>
          </w:p>
        </w:tc>
        <w:tc>
          <w:tcPr>
            <w:tcW w:w="1106" w:type="dxa"/>
            <w:shd w:val="solid" w:color="FFFFFF" w:fill="auto"/>
            <w:tcMar>
              <w:top w:w="0" w:type="dxa"/>
              <w:left w:w="0" w:type="dxa"/>
              <w:bottom w:w="0" w:type="dxa"/>
              <w:right w:w="0" w:type="dxa"/>
            </w:tcMar>
            <w:vAlign w:val="center"/>
          </w:tcPr>
          <w:p w14:paraId="62D939F9" w14:textId="77777777" w:rsidR="00576318" w:rsidRPr="00F224C1" w:rsidRDefault="00576318" w:rsidP="006A7C9D">
            <w:pPr>
              <w:spacing w:before="60" w:after="60" w:line="264" w:lineRule="auto"/>
              <w:ind w:right="70"/>
              <w:jc w:val="center"/>
              <w:rPr>
                <w:sz w:val="24"/>
                <w:szCs w:val="24"/>
              </w:rPr>
            </w:pPr>
          </w:p>
        </w:tc>
        <w:tc>
          <w:tcPr>
            <w:tcW w:w="811" w:type="dxa"/>
            <w:shd w:val="solid" w:color="FFFFFF" w:fill="auto"/>
            <w:tcMar>
              <w:top w:w="0" w:type="dxa"/>
              <w:left w:w="0" w:type="dxa"/>
              <w:bottom w:w="0" w:type="dxa"/>
              <w:right w:w="0" w:type="dxa"/>
            </w:tcMar>
            <w:vAlign w:val="center"/>
          </w:tcPr>
          <w:p w14:paraId="4291F1CE" w14:textId="77777777" w:rsidR="00576318" w:rsidRPr="00F224C1" w:rsidRDefault="00576318" w:rsidP="006A7C9D">
            <w:pPr>
              <w:spacing w:before="60" w:after="60" w:line="264" w:lineRule="auto"/>
              <w:ind w:right="70"/>
              <w:jc w:val="center"/>
              <w:rPr>
                <w:sz w:val="24"/>
                <w:szCs w:val="24"/>
              </w:rPr>
            </w:pPr>
          </w:p>
        </w:tc>
        <w:tc>
          <w:tcPr>
            <w:tcW w:w="826" w:type="dxa"/>
            <w:shd w:val="solid" w:color="FFFFFF" w:fill="auto"/>
            <w:tcMar>
              <w:top w:w="0" w:type="dxa"/>
              <w:left w:w="0" w:type="dxa"/>
              <w:bottom w:w="0" w:type="dxa"/>
              <w:right w:w="0" w:type="dxa"/>
            </w:tcMar>
            <w:vAlign w:val="center"/>
          </w:tcPr>
          <w:p w14:paraId="73F63856" w14:textId="77777777" w:rsidR="00576318" w:rsidRPr="00F224C1" w:rsidRDefault="00576318" w:rsidP="006A7C9D">
            <w:pPr>
              <w:spacing w:before="60" w:after="60" w:line="264" w:lineRule="auto"/>
              <w:ind w:right="70"/>
              <w:jc w:val="center"/>
              <w:rPr>
                <w:sz w:val="24"/>
                <w:szCs w:val="24"/>
              </w:rPr>
            </w:pPr>
            <w:r w:rsidRPr="00F224C1">
              <w:rPr>
                <w:sz w:val="24"/>
                <w:szCs w:val="24"/>
              </w:rPr>
              <w:t>6,00</w:t>
            </w:r>
          </w:p>
        </w:tc>
        <w:tc>
          <w:tcPr>
            <w:tcW w:w="812" w:type="dxa"/>
            <w:shd w:val="solid" w:color="FFFFFF" w:fill="auto"/>
            <w:tcMar>
              <w:top w:w="0" w:type="dxa"/>
              <w:left w:w="0" w:type="dxa"/>
              <w:bottom w:w="0" w:type="dxa"/>
              <w:right w:w="0" w:type="dxa"/>
            </w:tcMar>
            <w:vAlign w:val="center"/>
          </w:tcPr>
          <w:p w14:paraId="47DC268A" w14:textId="77777777" w:rsidR="00576318" w:rsidRPr="00F224C1" w:rsidRDefault="00576318" w:rsidP="006A7C9D">
            <w:pPr>
              <w:spacing w:before="60" w:after="60" w:line="264" w:lineRule="auto"/>
              <w:ind w:right="70"/>
              <w:jc w:val="center"/>
              <w:rPr>
                <w:sz w:val="24"/>
                <w:szCs w:val="24"/>
              </w:rPr>
            </w:pPr>
          </w:p>
        </w:tc>
        <w:tc>
          <w:tcPr>
            <w:tcW w:w="798" w:type="dxa"/>
            <w:shd w:val="solid" w:color="FFFFFF" w:fill="auto"/>
            <w:tcMar>
              <w:top w:w="0" w:type="dxa"/>
              <w:left w:w="0" w:type="dxa"/>
              <w:bottom w:w="0" w:type="dxa"/>
              <w:right w:w="0" w:type="dxa"/>
            </w:tcMar>
            <w:vAlign w:val="center"/>
          </w:tcPr>
          <w:p w14:paraId="63BF5A2A" w14:textId="77777777" w:rsidR="00576318" w:rsidRPr="00F224C1" w:rsidRDefault="00576318" w:rsidP="006A7C9D">
            <w:pPr>
              <w:spacing w:before="60" w:after="60" w:line="264" w:lineRule="auto"/>
              <w:ind w:right="70"/>
              <w:jc w:val="center"/>
              <w:rPr>
                <w:sz w:val="24"/>
                <w:szCs w:val="24"/>
              </w:rPr>
            </w:pPr>
            <w:r w:rsidRPr="00F224C1">
              <w:rPr>
                <w:sz w:val="24"/>
                <w:szCs w:val="24"/>
              </w:rPr>
              <w:t>7,00</w:t>
            </w:r>
          </w:p>
        </w:tc>
        <w:tc>
          <w:tcPr>
            <w:tcW w:w="812" w:type="dxa"/>
            <w:shd w:val="solid" w:color="FFFFFF" w:fill="auto"/>
            <w:tcMar>
              <w:top w:w="0" w:type="dxa"/>
              <w:left w:w="0" w:type="dxa"/>
              <w:bottom w:w="0" w:type="dxa"/>
              <w:right w:w="0" w:type="dxa"/>
            </w:tcMar>
            <w:vAlign w:val="center"/>
          </w:tcPr>
          <w:p w14:paraId="3EF2FBE3" w14:textId="77777777" w:rsidR="00576318" w:rsidRPr="00F224C1" w:rsidRDefault="00576318" w:rsidP="006A7C9D">
            <w:pPr>
              <w:spacing w:before="60" w:after="60" w:line="264" w:lineRule="auto"/>
              <w:ind w:right="70"/>
              <w:jc w:val="center"/>
              <w:rPr>
                <w:sz w:val="24"/>
                <w:szCs w:val="24"/>
              </w:rPr>
            </w:pPr>
          </w:p>
        </w:tc>
        <w:tc>
          <w:tcPr>
            <w:tcW w:w="784" w:type="dxa"/>
            <w:shd w:val="solid" w:color="FFFFFF" w:fill="auto"/>
            <w:tcMar>
              <w:top w:w="0" w:type="dxa"/>
              <w:left w:w="0" w:type="dxa"/>
              <w:bottom w:w="0" w:type="dxa"/>
              <w:right w:w="0" w:type="dxa"/>
            </w:tcMar>
            <w:vAlign w:val="center"/>
          </w:tcPr>
          <w:p w14:paraId="0AB60C42" w14:textId="77777777" w:rsidR="00576318" w:rsidRPr="00F224C1" w:rsidRDefault="00576318" w:rsidP="006A7C9D">
            <w:pPr>
              <w:spacing w:before="60" w:after="60" w:line="264" w:lineRule="auto"/>
              <w:ind w:right="70"/>
              <w:jc w:val="center"/>
              <w:rPr>
                <w:sz w:val="24"/>
                <w:szCs w:val="24"/>
              </w:rPr>
            </w:pPr>
            <w:r w:rsidRPr="00F224C1">
              <w:rPr>
                <w:sz w:val="24"/>
                <w:szCs w:val="24"/>
              </w:rPr>
              <w:t>5,00</w:t>
            </w:r>
          </w:p>
        </w:tc>
      </w:tr>
      <w:tr w:rsidR="00576318" w:rsidRPr="00F224C1" w14:paraId="2653AAF6" w14:textId="77777777" w:rsidTr="00D9783E">
        <w:tc>
          <w:tcPr>
            <w:tcW w:w="561" w:type="dxa"/>
            <w:shd w:val="solid" w:color="FFFFFF" w:fill="auto"/>
            <w:tcMar>
              <w:top w:w="0" w:type="dxa"/>
              <w:left w:w="0" w:type="dxa"/>
              <w:bottom w:w="0" w:type="dxa"/>
              <w:right w:w="0" w:type="dxa"/>
            </w:tcMar>
            <w:vAlign w:val="center"/>
          </w:tcPr>
          <w:p w14:paraId="11EFCAA6" w14:textId="77777777" w:rsidR="00576318" w:rsidRPr="00F224C1" w:rsidRDefault="00576318" w:rsidP="006A7C9D">
            <w:pPr>
              <w:spacing w:before="60" w:after="60" w:line="264" w:lineRule="auto"/>
              <w:jc w:val="center"/>
              <w:rPr>
                <w:sz w:val="24"/>
                <w:szCs w:val="24"/>
              </w:rPr>
            </w:pPr>
            <w:r w:rsidRPr="00F224C1">
              <w:rPr>
                <w:sz w:val="24"/>
                <w:szCs w:val="24"/>
              </w:rPr>
              <w:t>8</w:t>
            </w:r>
          </w:p>
        </w:tc>
        <w:tc>
          <w:tcPr>
            <w:tcW w:w="2138" w:type="dxa"/>
            <w:shd w:val="solid" w:color="FFFFFF" w:fill="auto"/>
            <w:tcMar>
              <w:top w:w="0" w:type="dxa"/>
              <w:left w:w="0" w:type="dxa"/>
              <w:bottom w:w="0" w:type="dxa"/>
              <w:right w:w="0" w:type="dxa"/>
            </w:tcMar>
            <w:vAlign w:val="center"/>
          </w:tcPr>
          <w:p w14:paraId="373E0B49" w14:textId="77777777" w:rsidR="00576318" w:rsidRPr="00F224C1" w:rsidRDefault="00576318" w:rsidP="006A7C9D">
            <w:pPr>
              <w:spacing w:before="60" w:after="60" w:line="264" w:lineRule="auto"/>
              <w:ind w:left="46" w:right="25"/>
              <w:rPr>
                <w:sz w:val="24"/>
                <w:szCs w:val="24"/>
              </w:rPr>
            </w:pPr>
            <w:r w:rsidRPr="00F224C1">
              <w:rPr>
                <w:sz w:val="24"/>
                <w:szCs w:val="24"/>
              </w:rPr>
              <w:t>Máy quay phim</w:t>
            </w:r>
          </w:p>
        </w:tc>
        <w:tc>
          <w:tcPr>
            <w:tcW w:w="745" w:type="dxa"/>
            <w:shd w:val="solid" w:color="FFFFFF" w:fill="auto"/>
            <w:tcMar>
              <w:top w:w="0" w:type="dxa"/>
              <w:left w:w="0" w:type="dxa"/>
              <w:bottom w:w="0" w:type="dxa"/>
              <w:right w:w="0" w:type="dxa"/>
            </w:tcMar>
            <w:vAlign w:val="center"/>
          </w:tcPr>
          <w:p w14:paraId="6243C636" w14:textId="77777777" w:rsidR="00576318" w:rsidRPr="00F224C1" w:rsidRDefault="00576318" w:rsidP="006A7C9D">
            <w:pPr>
              <w:spacing w:before="60" w:after="60" w:line="264" w:lineRule="auto"/>
              <w:jc w:val="center"/>
              <w:rPr>
                <w:sz w:val="24"/>
                <w:szCs w:val="24"/>
              </w:rPr>
            </w:pPr>
            <w:r w:rsidRPr="00F224C1">
              <w:rPr>
                <w:sz w:val="24"/>
                <w:szCs w:val="24"/>
              </w:rPr>
              <w:t>Cái</w:t>
            </w:r>
          </w:p>
        </w:tc>
        <w:tc>
          <w:tcPr>
            <w:tcW w:w="1106" w:type="dxa"/>
            <w:shd w:val="solid" w:color="FFFFFF" w:fill="auto"/>
            <w:tcMar>
              <w:top w:w="0" w:type="dxa"/>
              <w:left w:w="0" w:type="dxa"/>
              <w:bottom w:w="0" w:type="dxa"/>
              <w:right w:w="0" w:type="dxa"/>
            </w:tcMar>
            <w:vAlign w:val="center"/>
          </w:tcPr>
          <w:p w14:paraId="5D17E586" w14:textId="77777777" w:rsidR="00576318" w:rsidRPr="00F224C1" w:rsidRDefault="00576318" w:rsidP="006A7C9D">
            <w:pPr>
              <w:spacing w:before="60" w:after="60" w:line="264" w:lineRule="auto"/>
              <w:ind w:right="70"/>
              <w:jc w:val="center"/>
              <w:rPr>
                <w:sz w:val="24"/>
                <w:szCs w:val="24"/>
              </w:rPr>
            </w:pPr>
          </w:p>
        </w:tc>
        <w:tc>
          <w:tcPr>
            <w:tcW w:w="811" w:type="dxa"/>
            <w:shd w:val="solid" w:color="FFFFFF" w:fill="auto"/>
            <w:tcMar>
              <w:top w:w="0" w:type="dxa"/>
              <w:left w:w="0" w:type="dxa"/>
              <w:bottom w:w="0" w:type="dxa"/>
              <w:right w:w="0" w:type="dxa"/>
            </w:tcMar>
            <w:vAlign w:val="center"/>
          </w:tcPr>
          <w:p w14:paraId="78CD32B2" w14:textId="77777777" w:rsidR="00576318" w:rsidRPr="00F224C1" w:rsidRDefault="00576318" w:rsidP="006A7C9D">
            <w:pPr>
              <w:spacing w:before="60" w:after="60" w:line="264" w:lineRule="auto"/>
              <w:ind w:right="70"/>
              <w:jc w:val="center"/>
              <w:rPr>
                <w:sz w:val="24"/>
                <w:szCs w:val="24"/>
              </w:rPr>
            </w:pPr>
          </w:p>
        </w:tc>
        <w:tc>
          <w:tcPr>
            <w:tcW w:w="826" w:type="dxa"/>
            <w:shd w:val="solid" w:color="FFFFFF" w:fill="auto"/>
            <w:tcMar>
              <w:top w:w="0" w:type="dxa"/>
              <w:left w:w="0" w:type="dxa"/>
              <w:bottom w:w="0" w:type="dxa"/>
              <w:right w:w="0" w:type="dxa"/>
            </w:tcMar>
            <w:vAlign w:val="center"/>
          </w:tcPr>
          <w:p w14:paraId="731EE1E1" w14:textId="77777777" w:rsidR="00576318" w:rsidRPr="00F224C1" w:rsidRDefault="00576318" w:rsidP="006A7C9D">
            <w:pPr>
              <w:spacing w:before="60" w:after="60" w:line="264" w:lineRule="auto"/>
              <w:ind w:right="70"/>
              <w:jc w:val="center"/>
              <w:rPr>
                <w:sz w:val="24"/>
                <w:szCs w:val="24"/>
              </w:rPr>
            </w:pPr>
            <w:r w:rsidRPr="00F224C1">
              <w:rPr>
                <w:sz w:val="24"/>
                <w:szCs w:val="24"/>
              </w:rPr>
              <w:t>6,00</w:t>
            </w:r>
          </w:p>
        </w:tc>
        <w:tc>
          <w:tcPr>
            <w:tcW w:w="812" w:type="dxa"/>
            <w:shd w:val="solid" w:color="FFFFFF" w:fill="auto"/>
            <w:tcMar>
              <w:top w:w="0" w:type="dxa"/>
              <w:left w:w="0" w:type="dxa"/>
              <w:bottom w:w="0" w:type="dxa"/>
              <w:right w:w="0" w:type="dxa"/>
            </w:tcMar>
            <w:vAlign w:val="center"/>
          </w:tcPr>
          <w:p w14:paraId="02CC6177" w14:textId="77777777" w:rsidR="00576318" w:rsidRPr="00F224C1" w:rsidRDefault="00576318" w:rsidP="006A7C9D">
            <w:pPr>
              <w:spacing w:before="60" w:after="60" w:line="264" w:lineRule="auto"/>
              <w:ind w:right="70"/>
              <w:jc w:val="center"/>
              <w:rPr>
                <w:sz w:val="24"/>
                <w:szCs w:val="24"/>
              </w:rPr>
            </w:pPr>
          </w:p>
        </w:tc>
        <w:tc>
          <w:tcPr>
            <w:tcW w:w="798" w:type="dxa"/>
            <w:shd w:val="solid" w:color="FFFFFF" w:fill="auto"/>
            <w:tcMar>
              <w:top w:w="0" w:type="dxa"/>
              <w:left w:w="0" w:type="dxa"/>
              <w:bottom w:w="0" w:type="dxa"/>
              <w:right w:w="0" w:type="dxa"/>
            </w:tcMar>
            <w:vAlign w:val="center"/>
          </w:tcPr>
          <w:p w14:paraId="75C3B4EB" w14:textId="77777777" w:rsidR="00576318" w:rsidRPr="00F224C1" w:rsidRDefault="00576318" w:rsidP="006A7C9D">
            <w:pPr>
              <w:spacing w:before="60" w:after="60" w:line="264" w:lineRule="auto"/>
              <w:ind w:right="70"/>
              <w:jc w:val="center"/>
              <w:rPr>
                <w:sz w:val="24"/>
                <w:szCs w:val="24"/>
              </w:rPr>
            </w:pPr>
            <w:r w:rsidRPr="00F224C1">
              <w:rPr>
                <w:sz w:val="24"/>
                <w:szCs w:val="24"/>
              </w:rPr>
              <w:t>7,00</w:t>
            </w:r>
          </w:p>
        </w:tc>
        <w:tc>
          <w:tcPr>
            <w:tcW w:w="812" w:type="dxa"/>
            <w:shd w:val="solid" w:color="FFFFFF" w:fill="auto"/>
            <w:tcMar>
              <w:top w:w="0" w:type="dxa"/>
              <w:left w:w="0" w:type="dxa"/>
              <w:bottom w:w="0" w:type="dxa"/>
              <w:right w:w="0" w:type="dxa"/>
            </w:tcMar>
            <w:vAlign w:val="center"/>
          </w:tcPr>
          <w:p w14:paraId="70009F65" w14:textId="77777777" w:rsidR="00576318" w:rsidRPr="00F224C1" w:rsidRDefault="00576318" w:rsidP="006A7C9D">
            <w:pPr>
              <w:spacing w:before="60" w:after="60" w:line="264" w:lineRule="auto"/>
              <w:ind w:right="70"/>
              <w:jc w:val="center"/>
              <w:rPr>
                <w:sz w:val="24"/>
                <w:szCs w:val="24"/>
              </w:rPr>
            </w:pPr>
          </w:p>
        </w:tc>
        <w:tc>
          <w:tcPr>
            <w:tcW w:w="784" w:type="dxa"/>
            <w:shd w:val="solid" w:color="FFFFFF" w:fill="auto"/>
            <w:tcMar>
              <w:top w:w="0" w:type="dxa"/>
              <w:left w:w="0" w:type="dxa"/>
              <w:bottom w:w="0" w:type="dxa"/>
              <w:right w:w="0" w:type="dxa"/>
            </w:tcMar>
            <w:vAlign w:val="center"/>
          </w:tcPr>
          <w:p w14:paraId="62EFD88E" w14:textId="77777777" w:rsidR="00576318" w:rsidRPr="00F224C1" w:rsidRDefault="00576318" w:rsidP="006A7C9D">
            <w:pPr>
              <w:spacing w:before="60" w:after="60" w:line="264" w:lineRule="auto"/>
              <w:ind w:right="70"/>
              <w:jc w:val="center"/>
              <w:rPr>
                <w:sz w:val="24"/>
                <w:szCs w:val="24"/>
              </w:rPr>
            </w:pPr>
            <w:r w:rsidRPr="00F224C1">
              <w:rPr>
                <w:sz w:val="24"/>
                <w:szCs w:val="24"/>
              </w:rPr>
              <w:t>5,00</w:t>
            </w:r>
          </w:p>
        </w:tc>
      </w:tr>
      <w:tr w:rsidR="00576318" w:rsidRPr="00F224C1" w14:paraId="02C63B8D" w14:textId="77777777" w:rsidTr="00D9783E">
        <w:tc>
          <w:tcPr>
            <w:tcW w:w="561" w:type="dxa"/>
            <w:shd w:val="solid" w:color="FFFFFF" w:fill="auto"/>
            <w:tcMar>
              <w:top w:w="0" w:type="dxa"/>
              <w:left w:w="0" w:type="dxa"/>
              <w:bottom w:w="0" w:type="dxa"/>
              <w:right w:w="0" w:type="dxa"/>
            </w:tcMar>
            <w:vAlign w:val="center"/>
          </w:tcPr>
          <w:p w14:paraId="72D25E01" w14:textId="77777777" w:rsidR="00576318" w:rsidRPr="00F224C1" w:rsidRDefault="00576318" w:rsidP="006A7C9D">
            <w:pPr>
              <w:spacing w:before="60" w:after="60" w:line="264" w:lineRule="auto"/>
              <w:jc w:val="center"/>
              <w:rPr>
                <w:sz w:val="24"/>
                <w:szCs w:val="24"/>
              </w:rPr>
            </w:pPr>
            <w:r w:rsidRPr="00F224C1">
              <w:rPr>
                <w:sz w:val="24"/>
                <w:szCs w:val="24"/>
              </w:rPr>
              <w:t>9</w:t>
            </w:r>
          </w:p>
        </w:tc>
        <w:tc>
          <w:tcPr>
            <w:tcW w:w="2138" w:type="dxa"/>
            <w:shd w:val="solid" w:color="FFFFFF" w:fill="auto"/>
            <w:tcMar>
              <w:top w:w="0" w:type="dxa"/>
              <w:left w:w="0" w:type="dxa"/>
              <w:bottom w:w="0" w:type="dxa"/>
              <w:right w:w="0" w:type="dxa"/>
            </w:tcMar>
            <w:vAlign w:val="center"/>
          </w:tcPr>
          <w:p w14:paraId="0B6D46E0" w14:textId="77777777" w:rsidR="00576318" w:rsidRPr="00F224C1" w:rsidRDefault="00576318" w:rsidP="006A7C9D">
            <w:pPr>
              <w:spacing w:before="60" w:after="60" w:line="264" w:lineRule="auto"/>
              <w:ind w:left="46" w:right="25"/>
              <w:rPr>
                <w:sz w:val="24"/>
                <w:szCs w:val="24"/>
              </w:rPr>
            </w:pPr>
            <w:r w:rsidRPr="00F224C1">
              <w:rPr>
                <w:sz w:val="24"/>
                <w:szCs w:val="24"/>
              </w:rPr>
              <w:t>Điện năng</w:t>
            </w:r>
          </w:p>
        </w:tc>
        <w:tc>
          <w:tcPr>
            <w:tcW w:w="745" w:type="dxa"/>
            <w:shd w:val="solid" w:color="FFFFFF" w:fill="auto"/>
            <w:tcMar>
              <w:top w:w="0" w:type="dxa"/>
              <w:left w:w="0" w:type="dxa"/>
              <w:bottom w:w="0" w:type="dxa"/>
              <w:right w:w="0" w:type="dxa"/>
            </w:tcMar>
            <w:vAlign w:val="center"/>
          </w:tcPr>
          <w:p w14:paraId="7A44B240" w14:textId="77777777" w:rsidR="00576318" w:rsidRPr="00F224C1" w:rsidRDefault="00576318" w:rsidP="006A7C9D">
            <w:pPr>
              <w:spacing w:before="60" w:after="60" w:line="264" w:lineRule="auto"/>
              <w:jc w:val="center"/>
              <w:rPr>
                <w:sz w:val="24"/>
                <w:szCs w:val="24"/>
              </w:rPr>
            </w:pPr>
            <w:r w:rsidRPr="00F224C1">
              <w:rPr>
                <w:sz w:val="24"/>
                <w:szCs w:val="24"/>
              </w:rPr>
              <w:t>kW</w:t>
            </w:r>
          </w:p>
        </w:tc>
        <w:tc>
          <w:tcPr>
            <w:tcW w:w="1106" w:type="dxa"/>
            <w:shd w:val="solid" w:color="FFFFFF" w:fill="auto"/>
            <w:tcMar>
              <w:top w:w="0" w:type="dxa"/>
              <w:left w:w="0" w:type="dxa"/>
              <w:bottom w:w="0" w:type="dxa"/>
              <w:right w:w="0" w:type="dxa"/>
            </w:tcMar>
            <w:vAlign w:val="center"/>
          </w:tcPr>
          <w:p w14:paraId="387727E7" w14:textId="77777777" w:rsidR="00576318" w:rsidRPr="00F224C1" w:rsidRDefault="00576318" w:rsidP="006A7C9D">
            <w:pPr>
              <w:spacing w:before="60" w:after="60" w:line="264" w:lineRule="auto"/>
              <w:ind w:right="70"/>
              <w:jc w:val="center"/>
              <w:rPr>
                <w:sz w:val="24"/>
                <w:szCs w:val="24"/>
              </w:rPr>
            </w:pPr>
          </w:p>
        </w:tc>
        <w:tc>
          <w:tcPr>
            <w:tcW w:w="811" w:type="dxa"/>
            <w:shd w:val="solid" w:color="FFFFFF" w:fill="auto"/>
            <w:tcMar>
              <w:top w:w="0" w:type="dxa"/>
              <w:left w:w="0" w:type="dxa"/>
              <w:bottom w:w="0" w:type="dxa"/>
              <w:right w:w="0" w:type="dxa"/>
            </w:tcMar>
            <w:vAlign w:val="center"/>
          </w:tcPr>
          <w:p w14:paraId="4E429D10" w14:textId="77777777" w:rsidR="00576318" w:rsidRPr="00F224C1" w:rsidRDefault="00576318" w:rsidP="006A7C9D">
            <w:pPr>
              <w:spacing w:before="60" w:after="60" w:line="264" w:lineRule="auto"/>
              <w:ind w:right="70"/>
              <w:jc w:val="center"/>
              <w:rPr>
                <w:sz w:val="24"/>
                <w:szCs w:val="24"/>
              </w:rPr>
            </w:pPr>
            <w:r w:rsidRPr="00F224C1">
              <w:rPr>
                <w:sz w:val="24"/>
                <w:szCs w:val="24"/>
              </w:rPr>
              <w:t>32,09</w:t>
            </w:r>
          </w:p>
        </w:tc>
        <w:tc>
          <w:tcPr>
            <w:tcW w:w="826" w:type="dxa"/>
            <w:shd w:val="solid" w:color="FFFFFF" w:fill="auto"/>
            <w:tcMar>
              <w:top w:w="0" w:type="dxa"/>
              <w:left w:w="0" w:type="dxa"/>
              <w:bottom w:w="0" w:type="dxa"/>
              <w:right w:w="0" w:type="dxa"/>
            </w:tcMar>
            <w:vAlign w:val="center"/>
          </w:tcPr>
          <w:p w14:paraId="6C9047FA" w14:textId="77777777" w:rsidR="00576318" w:rsidRPr="00F224C1" w:rsidRDefault="00576318" w:rsidP="006A7C9D">
            <w:pPr>
              <w:spacing w:before="60" w:after="60" w:line="264" w:lineRule="auto"/>
              <w:ind w:right="70"/>
              <w:jc w:val="center"/>
              <w:rPr>
                <w:sz w:val="24"/>
                <w:szCs w:val="24"/>
              </w:rPr>
            </w:pPr>
          </w:p>
        </w:tc>
        <w:tc>
          <w:tcPr>
            <w:tcW w:w="812" w:type="dxa"/>
            <w:shd w:val="solid" w:color="FFFFFF" w:fill="auto"/>
            <w:tcMar>
              <w:top w:w="0" w:type="dxa"/>
              <w:left w:w="0" w:type="dxa"/>
              <w:bottom w:w="0" w:type="dxa"/>
              <w:right w:w="0" w:type="dxa"/>
            </w:tcMar>
            <w:vAlign w:val="center"/>
          </w:tcPr>
          <w:p w14:paraId="76262180" w14:textId="77777777" w:rsidR="00576318" w:rsidRPr="00F224C1" w:rsidRDefault="00576318" w:rsidP="006A7C9D">
            <w:pPr>
              <w:spacing w:before="60" w:after="60" w:line="264" w:lineRule="auto"/>
              <w:ind w:right="70"/>
              <w:jc w:val="center"/>
              <w:rPr>
                <w:sz w:val="24"/>
                <w:szCs w:val="24"/>
              </w:rPr>
            </w:pPr>
            <w:r w:rsidRPr="00F224C1">
              <w:rPr>
                <w:sz w:val="24"/>
                <w:szCs w:val="24"/>
              </w:rPr>
              <w:t>35,51</w:t>
            </w:r>
          </w:p>
        </w:tc>
        <w:tc>
          <w:tcPr>
            <w:tcW w:w="798" w:type="dxa"/>
            <w:shd w:val="solid" w:color="FFFFFF" w:fill="auto"/>
            <w:tcMar>
              <w:top w:w="0" w:type="dxa"/>
              <w:left w:w="0" w:type="dxa"/>
              <w:bottom w:w="0" w:type="dxa"/>
              <w:right w:w="0" w:type="dxa"/>
            </w:tcMar>
            <w:vAlign w:val="center"/>
          </w:tcPr>
          <w:p w14:paraId="2FE02A0E" w14:textId="77777777" w:rsidR="00576318" w:rsidRPr="00F224C1" w:rsidRDefault="00576318" w:rsidP="006A7C9D">
            <w:pPr>
              <w:spacing w:before="60" w:after="60" w:line="264" w:lineRule="auto"/>
              <w:ind w:right="70"/>
              <w:jc w:val="center"/>
              <w:rPr>
                <w:sz w:val="24"/>
                <w:szCs w:val="24"/>
              </w:rPr>
            </w:pPr>
          </w:p>
        </w:tc>
        <w:tc>
          <w:tcPr>
            <w:tcW w:w="812" w:type="dxa"/>
            <w:shd w:val="solid" w:color="FFFFFF" w:fill="auto"/>
            <w:tcMar>
              <w:top w:w="0" w:type="dxa"/>
              <w:left w:w="0" w:type="dxa"/>
              <w:bottom w:w="0" w:type="dxa"/>
              <w:right w:w="0" w:type="dxa"/>
            </w:tcMar>
            <w:vAlign w:val="center"/>
          </w:tcPr>
          <w:p w14:paraId="45BA2CFC" w14:textId="77777777" w:rsidR="00576318" w:rsidRPr="00F224C1" w:rsidRDefault="00576318" w:rsidP="006A7C9D">
            <w:pPr>
              <w:spacing w:before="60" w:after="60" w:line="264" w:lineRule="auto"/>
              <w:ind w:right="70"/>
              <w:jc w:val="center"/>
              <w:rPr>
                <w:sz w:val="24"/>
                <w:szCs w:val="24"/>
              </w:rPr>
            </w:pPr>
            <w:r w:rsidRPr="00F224C1">
              <w:rPr>
                <w:sz w:val="24"/>
                <w:szCs w:val="24"/>
              </w:rPr>
              <w:t>28,67</w:t>
            </w:r>
          </w:p>
        </w:tc>
        <w:tc>
          <w:tcPr>
            <w:tcW w:w="784" w:type="dxa"/>
            <w:shd w:val="solid" w:color="FFFFFF" w:fill="auto"/>
            <w:tcMar>
              <w:top w:w="0" w:type="dxa"/>
              <w:left w:w="0" w:type="dxa"/>
              <w:bottom w:w="0" w:type="dxa"/>
              <w:right w:w="0" w:type="dxa"/>
            </w:tcMar>
            <w:vAlign w:val="center"/>
          </w:tcPr>
          <w:p w14:paraId="125C877B" w14:textId="77777777" w:rsidR="00576318" w:rsidRPr="00F224C1" w:rsidRDefault="00576318" w:rsidP="006A7C9D">
            <w:pPr>
              <w:spacing w:before="60" w:after="60" w:line="264" w:lineRule="auto"/>
              <w:ind w:right="70"/>
              <w:jc w:val="center"/>
              <w:rPr>
                <w:sz w:val="24"/>
                <w:szCs w:val="24"/>
              </w:rPr>
            </w:pPr>
          </w:p>
        </w:tc>
      </w:tr>
    </w:tbl>
    <w:p w14:paraId="09E736BD" w14:textId="77777777" w:rsidR="00576318" w:rsidRPr="00F224C1" w:rsidRDefault="00576318" w:rsidP="006A7C9D">
      <w:pPr>
        <w:spacing w:before="60" w:after="60" w:line="264" w:lineRule="auto"/>
        <w:ind w:firstLine="567"/>
        <w:jc w:val="both"/>
        <w:rPr>
          <w:i/>
          <w:sz w:val="28"/>
          <w:szCs w:val="28"/>
        </w:rPr>
      </w:pPr>
      <w:r w:rsidRPr="00F224C1">
        <w:rPr>
          <w:bCs/>
          <w:i/>
          <w:sz w:val="28"/>
          <w:szCs w:val="28"/>
        </w:rPr>
        <w:t>Ghi chú:</w:t>
      </w:r>
    </w:p>
    <w:p w14:paraId="062BB214" w14:textId="4C5DD910" w:rsidR="00576318" w:rsidRPr="00F224C1" w:rsidRDefault="00576318" w:rsidP="006A7C9D">
      <w:pPr>
        <w:spacing w:before="60" w:after="60" w:line="264" w:lineRule="auto"/>
        <w:ind w:firstLine="567"/>
        <w:jc w:val="both"/>
        <w:rPr>
          <w:sz w:val="28"/>
          <w:szCs w:val="28"/>
        </w:rPr>
      </w:pPr>
      <w:r w:rsidRPr="00F224C1">
        <w:rPr>
          <w:sz w:val="28"/>
          <w:szCs w:val="28"/>
        </w:rPr>
        <w:t xml:space="preserve">Định mức tại Bảng </w:t>
      </w:r>
      <w:r w:rsidR="00F86E80" w:rsidRPr="00F224C1">
        <w:rPr>
          <w:sz w:val="28"/>
          <w:szCs w:val="28"/>
        </w:rPr>
        <w:t>2</w:t>
      </w:r>
      <w:r w:rsidRPr="00F224C1">
        <w:rPr>
          <w:sz w:val="28"/>
          <w:szCs w:val="28"/>
        </w:rPr>
        <w:t>7 tính cho thửa đất hoặc khu đất trung bình, khi tính mức cho thửa đất hoặc khu đất cụ thể thì điều chỉnh tương tự phần định mức lao động định giá đất cụ thể theo các phương pháp so sánh, thu nhập và thặng dư.</w:t>
      </w:r>
    </w:p>
    <w:p w14:paraId="555B6353" w14:textId="475D20F1" w:rsidR="00576318" w:rsidRPr="00F224C1" w:rsidRDefault="00576318" w:rsidP="006A7C9D">
      <w:pPr>
        <w:spacing w:before="60" w:after="60" w:line="264" w:lineRule="auto"/>
        <w:ind w:firstLine="567"/>
        <w:jc w:val="both"/>
        <w:rPr>
          <w:spacing w:val="-2"/>
          <w:sz w:val="28"/>
          <w:szCs w:val="28"/>
        </w:rPr>
      </w:pPr>
      <w:r w:rsidRPr="00F224C1">
        <w:rPr>
          <w:spacing w:val="-2"/>
          <w:sz w:val="28"/>
          <w:szCs w:val="28"/>
        </w:rPr>
        <w:t xml:space="preserve">Cơ cấu sử dụng mức thiết bị theo nội dung công việc định giá đất cụ thể theo các phương pháp so sánh, thu nhập và thặng dư được xác định theo Bảng </w:t>
      </w:r>
      <w:r w:rsidR="00F86E80" w:rsidRPr="00F224C1">
        <w:rPr>
          <w:spacing w:val="-2"/>
          <w:sz w:val="28"/>
          <w:szCs w:val="28"/>
        </w:rPr>
        <w:t>2</w:t>
      </w:r>
      <w:r w:rsidRPr="00F224C1">
        <w:rPr>
          <w:spacing w:val="-2"/>
          <w:sz w:val="28"/>
          <w:szCs w:val="28"/>
        </w:rPr>
        <w:t>6.</w:t>
      </w:r>
    </w:p>
    <w:p w14:paraId="2DFE4F55" w14:textId="69A97C1D" w:rsidR="00576318" w:rsidRPr="00F224C1" w:rsidRDefault="002A5132" w:rsidP="006A7C9D">
      <w:pPr>
        <w:spacing w:before="60" w:after="60" w:line="264" w:lineRule="auto"/>
        <w:ind w:firstLine="567"/>
        <w:jc w:val="both"/>
        <w:rPr>
          <w:sz w:val="28"/>
          <w:szCs w:val="28"/>
        </w:rPr>
      </w:pPr>
      <w:r w:rsidRPr="00F224C1">
        <w:rPr>
          <w:bCs/>
          <w:iCs/>
          <w:sz w:val="28"/>
          <w:szCs w:val="28"/>
        </w:rPr>
        <w:t>c)</w:t>
      </w:r>
      <w:r w:rsidR="00576318" w:rsidRPr="00F224C1">
        <w:rPr>
          <w:bCs/>
          <w:iCs/>
          <w:sz w:val="28"/>
          <w:szCs w:val="28"/>
        </w:rPr>
        <w:t xml:space="preserve"> Vật liệu</w:t>
      </w:r>
    </w:p>
    <w:p w14:paraId="10363D35" w14:textId="29A8C981" w:rsidR="00576318" w:rsidRPr="00F224C1" w:rsidRDefault="00576318" w:rsidP="006A7C9D">
      <w:pPr>
        <w:spacing w:before="60" w:after="60" w:line="264" w:lineRule="auto"/>
        <w:jc w:val="right"/>
        <w:rPr>
          <w:sz w:val="28"/>
          <w:szCs w:val="28"/>
        </w:rPr>
      </w:pPr>
      <w:r w:rsidRPr="00F224C1">
        <w:rPr>
          <w:sz w:val="28"/>
          <w:szCs w:val="28"/>
        </w:rPr>
        <w:t xml:space="preserve">Bảng </w:t>
      </w:r>
      <w:r w:rsidR="00F86E80" w:rsidRPr="00F224C1">
        <w:rPr>
          <w:sz w:val="28"/>
          <w:szCs w:val="28"/>
        </w:rPr>
        <w:t>2</w:t>
      </w:r>
      <w:r w:rsidRPr="00F224C1">
        <w:rPr>
          <w:sz w:val="28"/>
          <w:szCs w:val="28"/>
        </w:rPr>
        <w:t>8</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26"/>
        <w:gridCol w:w="3339"/>
        <w:gridCol w:w="1442"/>
        <w:gridCol w:w="2011"/>
        <w:gridCol w:w="1922"/>
      </w:tblGrid>
      <w:tr w:rsidR="00F224C1" w:rsidRPr="00F224C1" w14:paraId="561BAEF9" w14:textId="77777777" w:rsidTr="00D9783E">
        <w:trPr>
          <w:tblHeader/>
        </w:trPr>
        <w:tc>
          <w:tcPr>
            <w:tcW w:w="726" w:type="dxa"/>
            <w:vMerge w:val="restart"/>
            <w:shd w:val="solid" w:color="FFFFFF" w:fill="auto"/>
            <w:tcMar>
              <w:top w:w="0" w:type="dxa"/>
              <w:left w:w="0" w:type="dxa"/>
              <w:bottom w:w="0" w:type="dxa"/>
              <w:right w:w="0" w:type="dxa"/>
            </w:tcMar>
            <w:vAlign w:val="center"/>
          </w:tcPr>
          <w:p w14:paraId="0BD6DF1E" w14:textId="77777777" w:rsidR="00576318" w:rsidRPr="00F224C1" w:rsidRDefault="00576318" w:rsidP="006A7C9D">
            <w:pPr>
              <w:spacing w:before="60" w:after="60" w:line="264" w:lineRule="auto"/>
              <w:jc w:val="center"/>
              <w:rPr>
                <w:b/>
                <w:sz w:val="24"/>
                <w:szCs w:val="24"/>
              </w:rPr>
            </w:pPr>
            <w:r w:rsidRPr="00F224C1">
              <w:rPr>
                <w:b/>
                <w:sz w:val="24"/>
                <w:szCs w:val="24"/>
              </w:rPr>
              <w:t>STT</w:t>
            </w:r>
          </w:p>
        </w:tc>
        <w:tc>
          <w:tcPr>
            <w:tcW w:w="3339" w:type="dxa"/>
            <w:vMerge w:val="restart"/>
            <w:shd w:val="solid" w:color="FFFFFF" w:fill="auto"/>
            <w:tcMar>
              <w:top w:w="0" w:type="dxa"/>
              <w:left w:w="0" w:type="dxa"/>
              <w:bottom w:w="0" w:type="dxa"/>
              <w:right w:w="0" w:type="dxa"/>
            </w:tcMar>
            <w:vAlign w:val="center"/>
          </w:tcPr>
          <w:p w14:paraId="4D3A329A" w14:textId="77777777" w:rsidR="00576318" w:rsidRPr="00F224C1" w:rsidRDefault="00576318" w:rsidP="006A7C9D">
            <w:pPr>
              <w:spacing w:before="60" w:after="60" w:line="264" w:lineRule="auto"/>
              <w:jc w:val="center"/>
              <w:rPr>
                <w:b/>
                <w:sz w:val="24"/>
                <w:szCs w:val="24"/>
              </w:rPr>
            </w:pPr>
            <w:r w:rsidRPr="00F224C1">
              <w:rPr>
                <w:b/>
                <w:sz w:val="24"/>
                <w:szCs w:val="24"/>
              </w:rPr>
              <w:t>Danh mục vật liệu</w:t>
            </w:r>
          </w:p>
        </w:tc>
        <w:tc>
          <w:tcPr>
            <w:tcW w:w="1442" w:type="dxa"/>
            <w:vMerge w:val="restart"/>
            <w:shd w:val="solid" w:color="FFFFFF" w:fill="auto"/>
            <w:tcMar>
              <w:top w:w="0" w:type="dxa"/>
              <w:left w:w="0" w:type="dxa"/>
              <w:bottom w:w="0" w:type="dxa"/>
              <w:right w:w="0" w:type="dxa"/>
            </w:tcMar>
            <w:vAlign w:val="center"/>
          </w:tcPr>
          <w:p w14:paraId="4CB41A55" w14:textId="77777777" w:rsidR="00576318" w:rsidRPr="00F224C1" w:rsidRDefault="00576318" w:rsidP="006A7C9D">
            <w:pPr>
              <w:spacing w:before="60" w:after="60" w:line="264" w:lineRule="auto"/>
              <w:jc w:val="center"/>
              <w:rPr>
                <w:b/>
                <w:sz w:val="24"/>
                <w:szCs w:val="24"/>
              </w:rPr>
            </w:pPr>
            <w:r w:rsidRPr="00F224C1">
              <w:rPr>
                <w:b/>
                <w:sz w:val="24"/>
                <w:szCs w:val="24"/>
              </w:rPr>
              <w:t>Đơn vị tính</w:t>
            </w:r>
          </w:p>
        </w:tc>
        <w:tc>
          <w:tcPr>
            <w:tcW w:w="3933" w:type="dxa"/>
            <w:gridSpan w:val="2"/>
            <w:shd w:val="solid" w:color="FFFFFF" w:fill="auto"/>
            <w:tcMar>
              <w:top w:w="0" w:type="dxa"/>
              <w:left w:w="0" w:type="dxa"/>
              <w:bottom w:w="0" w:type="dxa"/>
              <w:right w:w="0" w:type="dxa"/>
            </w:tcMar>
            <w:vAlign w:val="center"/>
          </w:tcPr>
          <w:p w14:paraId="3463074C" w14:textId="77777777" w:rsidR="00576318" w:rsidRPr="00F224C1" w:rsidRDefault="00576318" w:rsidP="006A7C9D">
            <w:pPr>
              <w:spacing w:before="60" w:after="60" w:line="264" w:lineRule="auto"/>
              <w:jc w:val="center"/>
              <w:rPr>
                <w:b/>
                <w:sz w:val="24"/>
                <w:szCs w:val="24"/>
              </w:rPr>
            </w:pPr>
            <w:r w:rsidRPr="00F224C1">
              <w:rPr>
                <w:b/>
                <w:sz w:val="24"/>
                <w:szCs w:val="24"/>
              </w:rPr>
              <w:t>Định mức</w:t>
            </w:r>
            <w:r w:rsidRPr="00F224C1">
              <w:rPr>
                <w:b/>
                <w:sz w:val="24"/>
                <w:szCs w:val="24"/>
              </w:rPr>
              <w:br/>
            </w:r>
            <w:r w:rsidRPr="00F224C1">
              <w:rPr>
                <w:i/>
                <w:sz w:val="24"/>
                <w:szCs w:val="24"/>
              </w:rPr>
              <w:t>(tính cho thửa đất hoặc khu đất trung bình)</w:t>
            </w:r>
          </w:p>
        </w:tc>
      </w:tr>
      <w:tr w:rsidR="00F224C1" w:rsidRPr="00F224C1" w14:paraId="7AE32729" w14:textId="77777777" w:rsidTr="00D9783E">
        <w:trPr>
          <w:tblHeader/>
        </w:trPr>
        <w:tc>
          <w:tcPr>
            <w:tcW w:w="0" w:type="auto"/>
            <w:vMerge/>
            <w:vAlign w:val="center"/>
          </w:tcPr>
          <w:p w14:paraId="7F14616B" w14:textId="77777777" w:rsidR="00576318" w:rsidRPr="00F224C1" w:rsidRDefault="00576318" w:rsidP="006A7C9D">
            <w:pPr>
              <w:spacing w:before="60" w:after="60" w:line="264" w:lineRule="auto"/>
              <w:jc w:val="center"/>
              <w:rPr>
                <w:sz w:val="24"/>
                <w:szCs w:val="24"/>
              </w:rPr>
            </w:pPr>
          </w:p>
        </w:tc>
        <w:tc>
          <w:tcPr>
            <w:tcW w:w="3339" w:type="dxa"/>
            <w:vMerge/>
            <w:vAlign w:val="center"/>
          </w:tcPr>
          <w:p w14:paraId="4BEA3357" w14:textId="77777777" w:rsidR="00576318" w:rsidRPr="00F224C1" w:rsidRDefault="00576318" w:rsidP="006A7C9D">
            <w:pPr>
              <w:spacing w:before="60" w:after="60" w:line="264" w:lineRule="auto"/>
              <w:jc w:val="center"/>
              <w:rPr>
                <w:sz w:val="24"/>
                <w:szCs w:val="24"/>
              </w:rPr>
            </w:pPr>
          </w:p>
        </w:tc>
        <w:tc>
          <w:tcPr>
            <w:tcW w:w="1442" w:type="dxa"/>
            <w:vMerge/>
            <w:vAlign w:val="center"/>
          </w:tcPr>
          <w:p w14:paraId="72C078FA" w14:textId="77777777" w:rsidR="00576318" w:rsidRPr="00F224C1" w:rsidRDefault="00576318" w:rsidP="006A7C9D">
            <w:pPr>
              <w:spacing w:before="60" w:after="60" w:line="264" w:lineRule="auto"/>
              <w:jc w:val="center"/>
              <w:rPr>
                <w:sz w:val="24"/>
                <w:szCs w:val="24"/>
              </w:rPr>
            </w:pPr>
          </w:p>
        </w:tc>
        <w:tc>
          <w:tcPr>
            <w:tcW w:w="2011" w:type="dxa"/>
            <w:shd w:val="solid" w:color="FFFFFF" w:fill="auto"/>
            <w:tcMar>
              <w:top w:w="0" w:type="dxa"/>
              <w:left w:w="0" w:type="dxa"/>
              <w:bottom w:w="0" w:type="dxa"/>
              <w:right w:w="0" w:type="dxa"/>
            </w:tcMar>
            <w:vAlign w:val="center"/>
          </w:tcPr>
          <w:p w14:paraId="5CEE0FFF" w14:textId="77777777" w:rsidR="00576318" w:rsidRPr="00F224C1" w:rsidRDefault="00576318" w:rsidP="006A7C9D">
            <w:pPr>
              <w:spacing w:before="60" w:after="60" w:line="264" w:lineRule="auto"/>
              <w:jc w:val="center"/>
              <w:rPr>
                <w:sz w:val="24"/>
                <w:szCs w:val="24"/>
              </w:rPr>
            </w:pPr>
            <w:r w:rsidRPr="00F224C1">
              <w:rPr>
                <w:sz w:val="24"/>
                <w:szCs w:val="24"/>
              </w:rPr>
              <w:t>Nội nghiệp</w:t>
            </w:r>
          </w:p>
        </w:tc>
        <w:tc>
          <w:tcPr>
            <w:tcW w:w="1922" w:type="dxa"/>
            <w:shd w:val="solid" w:color="FFFFFF" w:fill="auto"/>
            <w:tcMar>
              <w:top w:w="0" w:type="dxa"/>
              <w:left w:w="0" w:type="dxa"/>
              <w:bottom w:w="0" w:type="dxa"/>
              <w:right w:w="0" w:type="dxa"/>
            </w:tcMar>
            <w:vAlign w:val="center"/>
          </w:tcPr>
          <w:p w14:paraId="33E8892C" w14:textId="77777777" w:rsidR="00576318" w:rsidRPr="00F224C1" w:rsidRDefault="00576318" w:rsidP="006A7C9D">
            <w:pPr>
              <w:spacing w:before="60" w:after="60" w:line="264" w:lineRule="auto"/>
              <w:jc w:val="center"/>
              <w:rPr>
                <w:sz w:val="24"/>
                <w:szCs w:val="24"/>
              </w:rPr>
            </w:pPr>
            <w:r w:rsidRPr="00F224C1">
              <w:rPr>
                <w:sz w:val="24"/>
                <w:szCs w:val="24"/>
              </w:rPr>
              <w:t>Ngoại nghiệp</w:t>
            </w:r>
          </w:p>
        </w:tc>
      </w:tr>
      <w:tr w:rsidR="00F224C1" w:rsidRPr="00F224C1" w14:paraId="762A1A37" w14:textId="77777777" w:rsidTr="00D9783E">
        <w:tc>
          <w:tcPr>
            <w:tcW w:w="726" w:type="dxa"/>
            <w:shd w:val="solid" w:color="FFFFFF" w:fill="auto"/>
            <w:tcMar>
              <w:top w:w="0" w:type="dxa"/>
              <w:left w:w="0" w:type="dxa"/>
              <w:bottom w:w="0" w:type="dxa"/>
              <w:right w:w="0" w:type="dxa"/>
            </w:tcMar>
            <w:vAlign w:val="center"/>
          </w:tcPr>
          <w:p w14:paraId="7762495A" w14:textId="77777777" w:rsidR="00576318" w:rsidRPr="00F224C1" w:rsidRDefault="00576318" w:rsidP="006A7C9D">
            <w:pPr>
              <w:spacing w:before="60" w:after="60" w:line="264" w:lineRule="auto"/>
              <w:jc w:val="center"/>
              <w:rPr>
                <w:sz w:val="24"/>
                <w:szCs w:val="24"/>
              </w:rPr>
            </w:pPr>
            <w:r w:rsidRPr="00F224C1">
              <w:rPr>
                <w:sz w:val="24"/>
                <w:szCs w:val="24"/>
              </w:rPr>
              <w:t>1</w:t>
            </w:r>
          </w:p>
        </w:tc>
        <w:tc>
          <w:tcPr>
            <w:tcW w:w="3339" w:type="dxa"/>
            <w:shd w:val="solid" w:color="FFFFFF" w:fill="auto"/>
            <w:tcMar>
              <w:top w:w="0" w:type="dxa"/>
              <w:left w:w="0" w:type="dxa"/>
              <w:bottom w:w="0" w:type="dxa"/>
              <w:right w:w="0" w:type="dxa"/>
            </w:tcMar>
            <w:vAlign w:val="center"/>
          </w:tcPr>
          <w:p w14:paraId="10A4EC79" w14:textId="77777777" w:rsidR="00576318" w:rsidRPr="00F224C1" w:rsidRDefault="00576318" w:rsidP="006A7C9D">
            <w:pPr>
              <w:spacing w:before="60" w:after="60" w:line="264" w:lineRule="auto"/>
              <w:ind w:left="63" w:right="76"/>
              <w:rPr>
                <w:sz w:val="24"/>
                <w:szCs w:val="24"/>
              </w:rPr>
            </w:pPr>
            <w:r w:rsidRPr="00F224C1">
              <w:rPr>
                <w:sz w:val="24"/>
                <w:szCs w:val="24"/>
              </w:rPr>
              <w:t>Đĩa CD</w:t>
            </w:r>
          </w:p>
        </w:tc>
        <w:tc>
          <w:tcPr>
            <w:tcW w:w="1442" w:type="dxa"/>
            <w:shd w:val="solid" w:color="FFFFFF" w:fill="auto"/>
            <w:tcMar>
              <w:top w:w="0" w:type="dxa"/>
              <w:left w:w="0" w:type="dxa"/>
              <w:bottom w:w="0" w:type="dxa"/>
              <w:right w:w="0" w:type="dxa"/>
            </w:tcMar>
            <w:vAlign w:val="center"/>
          </w:tcPr>
          <w:p w14:paraId="22108B4A" w14:textId="77777777" w:rsidR="00576318" w:rsidRPr="00F224C1" w:rsidRDefault="00576318" w:rsidP="006A7C9D">
            <w:pPr>
              <w:spacing w:before="60" w:after="60" w:line="264" w:lineRule="auto"/>
              <w:ind w:left="63" w:right="76"/>
              <w:jc w:val="center"/>
              <w:rPr>
                <w:sz w:val="24"/>
                <w:szCs w:val="24"/>
              </w:rPr>
            </w:pPr>
            <w:r w:rsidRPr="00F224C1">
              <w:rPr>
                <w:sz w:val="24"/>
                <w:szCs w:val="24"/>
              </w:rPr>
              <w:t>Cái</w:t>
            </w:r>
          </w:p>
        </w:tc>
        <w:tc>
          <w:tcPr>
            <w:tcW w:w="2011" w:type="dxa"/>
            <w:shd w:val="solid" w:color="FFFFFF" w:fill="auto"/>
            <w:tcMar>
              <w:top w:w="0" w:type="dxa"/>
              <w:left w:w="0" w:type="dxa"/>
              <w:bottom w:w="0" w:type="dxa"/>
              <w:right w:w="0" w:type="dxa"/>
            </w:tcMar>
            <w:vAlign w:val="center"/>
          </w:tcPr>
          <w:p w14:paraId="6FBC6B99" w14:textId="77777777" w:rsidR="00576318" w:rsidRPr="00F224C1" w:rsidRDefault="00576318" w:rsidP="006A7C9D">
            <w:pPr>
              <w:spacing w:before="60" w:after="60" w:line="264" w:lineRule="auto"/>
              <w:ind w:left="63" w:right="76"/>
              <w:jc w:val="center"/>
              <w:rPr>
                <w:sz w:val="24"/>
                <w:szCs w:val="24"/>
              </w:rPr>
            </w:pPr>
            <w:r w:rsidRPr="00F224C1">
              <w:rPr>
                <w:sz w:val="24"/>
                <w:szCs w:val="24"/>
              </w:rPr>
              <w:t>1,00</w:t>
            </w:r>
          </w:p>
        </w:tc>
        <w:tc>
          <w:tcPr>
            <w:tcW w:w="1922" w:type="dxa"/>
            <w:shd w:val="solid" w:color="FFFFFF" w:fill="auto"/>
            <w:tcMar>
              <w:top w:w="0" w:type="dxa"/>
              <w:left w:w="0" w:type="dxa"/>
              <w:bottom w:w="0" w:type="dxa"/>
              <w:right w:w="0" w:type="dxa"/>
            </w:tcMar>
            <w:vAlign w:val="center"/>
          </w:tcPr>
          <w:p w14:paraId="2A78C4FE" w14:textId="77777777" w:rsidR="00576318" w:rsidRPr="00F224C1" w:rsidRDefault="00576318" w:rsidP="006A7C9D">
            <w:pPr>
              <w:spacing w:before="60" w:after="60" w:line="264" w:lineRule="auto"/>
              <w:ind w:left="63" w:right="76"/>
              <w:jc w:val="center"/>
              <w:rPr>
                <w:sz w:val="24"/>
                <w:szCs w:val="24"/>
              </w:rPr>
            </w:pPr>
          </w:p>
        </w:tc>
      </w:tr>
      <w:tr w:rsidR="00F224C1" w:rsidRPr="00F224C1" w14:paraId="3C832FC9" w14:textId="77777777" w:rsidTr="00D9783E">
        <w:tc>
          <w:tcPr>
            <w:tcW w:w="726" w:type="dxa"/>
            <w:shd w:val="solid" w:color="FFFFFF" w:fill="auto"/>
            <w:tcMar>
              <w:top w:w="0" w:type="dxa"/>
              <w:left w:w="0" w:type="dxa"/>
              <w:bottom w:w="0" w:type="dxa"/>
              <w:right w:w="0" w:type="dxa"/>
            </w:tcMar>
            <w:vAlign w:val="center"/>
          </w:tcPr>
          <w:p w14:paraId="483C96EF" w14:textId="77777777" w:rsidR="00576318" w:rsidRPr="00F224C1" w:rsidRDefault="00576318" w:rsidP="006A7C9D">
            <w:pPr>
              <w:spacing w:before="60" w:after="60" w:line="264" w:lineRule="auto"/>
              <w:jc w:val="center"/>
              <w:rPr>
                <w:sz w:val="24"/>
                <w:szCs w:val="24"/>
              </w:rPr>
            </w:pPr>
            <w:r w:rsidRPr="00F224C1">
              <w:rPr>
                <w:sz w:val="24"/>
                <w:szCs w:val="24"/>
              </w:rPr>
              <w:t>2</w:t>
            </w:r>
          </w:p>
        </w:tc>
        <w:tc>
          <w:tcPr>
            <w:tcW w:w="3339" w:type="dxa"/>
            <w:shd w:val="solid" w:color="FFFFFF" w:fill="auto"/>
            <w:tcMar>
              <w:top w:w="0" w:type="dxa"/>
              <w:left w:w="0" w:type="dxa"/>
              <w:bottom w:w="0" w:type="dxa"/>
              <w:right w:w="0" w:type="dxa"/>
            </w:tcMar>
            <w:vAlign w:val="center"/>
          </w:tcPr>
          <w:p w14:paraId="5777187A" w14:textId="77777777" w:rsidR="00576318" w:rsidRPr="00F224C1" w:rsidRDefault="00576318" w:rsidP="006A7C9D">
            <w:pPr>
              <w:spacing w:before="60" w:after="60" w:line="264" w:lineRule="auto"/>
              <w:ind w:left="63" w:right="76"/>
              <w:rPr>
                <w:sz w:val="24"/>
                <w:szCs w:val="24"/>
              </w:rPr>
            </w:pPr>
            <w:r w:rsidRPr="00F224C1">
              <w:rPr>
                <w:sz w:val="24"/>
                <w:szCs w:val="24"/>
              </w:rPr>
              <w:t>Băng dính to</w:t>
            </w:r>
          </w:p>
        </w:tc>
        <w:tc>
          <w:tcPr>
            <w:tcW w:w="1442" w:type="dxa"/>
            <w:shd w:val="solid" w:color="FFFFFF" w:fill="auto"/>
            <w:tcMar>
              <w:top w:w="0" w:type="dxa"/>
              <w:left w:w="0" w:type="dxa"/>
              <w:bottom w:w="0" w:type="dxa"/>
              <w:right w:w="0" w:type="dxa"/>
            </w:tcMar>
            <w:vAlign w:val="center"/>
          </w:tcPr>
          <w:p w14:paraId="0EF2EF5E" w14:textId="77777777" w:rsidR="00576318" w:rsidRPr="00F224C1" w:rsidRDefault="00576318" w:rsidP="006A7C9D">
            <w:pPr>
              <w:spacing w:before="60" w:after="60" w:line="264" w:lineRule="auto"/>
              <w:ind w:left="63" w:right="76"/>
              <w:jc w:val="center"/>
              <w:rPr>
                <w:sz w:val="24"/>
                <w:szCs w:val="24"/>
              </w:rPr>
            </w:pPr>
            <w:r w:rsidRPr="00F224C1">
              <w:rPr>
                <w:sz w:val="24"/>
                <w:szCs w:val="24"/>
              </w:rPr>
              <w:t>Cuộn</w:t>
            </w:r>
          </w:p>
        </w:tc>
        <w:tc>
          <w:tcPr>
            <w:tcW w:w="2011" w:type="dxa"/>
            <w:shd w:val="solid" w:color="FFFFFF" w:fill="auto"/>
            <w:tcMar>
              <w:top w:w="0" w:type="dxa"/>
              <w:left w:w="0" w:type="dxa"/>
              <w:bottom w:w="0" w:type="dxa"/>
              <w:right w:w="0" w:type="dxa"/>
            </w:tcMar>
            <w:vAlign w:val="center"/>
          </w:tcPr>
          <w:p w14:paraId="18D5A3F8" w14:textId="77777777" w:rsidR="00576318" w:rsidRPr="00F224C1" w:rsidRDefault="00576318" w:rsidP="006A7C9D">
            <w:pPr>
              <w:spacing w:before="60" w:after="60" w:line="264" w:lineRule="auto"/>
              <w:ind w:left="63" w:right="76"/>
              <w:jc w:val="center"/>
              <w:rPr>
                <w:sz w:val="24"/>
                <w:szCs w:val="24"/>
              </w:rPr>
            </w:pPr>
            <w:r w:rsidRPr="00F224C1">
              <w:rPr>
                <w:sz w:val="24"/>
                <w:szCs w:val="24"/>
              </w:rPr>
              <w:t>1,00</w:t>
            </w:r>
          </w:p>
        </w:tc>
        <w:tc>
          <w:tcPr>
            <w:tcW w:w="1922" w:type="dxa"/>
            <w:shd w:val="solid" w:color="FFFFFF" w:fill="auto"/>
            <w:tcMar>
              <w:top w:w="0" w:type="dxa"/>
              <w:left w:w="0" w:type="dxa"/>
              <w:bottom w:w="0" w:type="dxa"/>
              <w:right w:w="0" w:type="dxa"/>
            </w:tcMar>
            <w:vAlign w:val="center"/>
          </w:tcPr>
          <w:p w14:paraId="57002B1F" w14:textId="77777777" w:rsidR="00576318" w:rsidRPr="00F224C1" w:rsidRDefault="00576318" w:rsidP="006A7C9D">
            <w:pPr>
              <w:spacing w:before="60" w:after="60" w:line="264" w:lineRule="auto"/>
              <w:ind w:left="63" w:right="76"/>
              <w:jc w:val="center"/>
              <w:rPr>
                <w:sz w:val="24"/>
                <w:szCs w:val="24"/>
              </w:rPr>
            </w:pPr>
          </w:p>
        </w:tc>
      </w:tr>
      <w:tr w:rsidR="00F224C1" w:rsidRPr="00F224C1" w14:paraId="6FB93D3C" w14:textId="77777777" w:rsidTr="00D9783E">
        <w:tc>
          <w:tcPr>
            <w:tcW w:w="726" w:type="dxa"/>
            <w:shd w:val="solid" w:color="FFFFFF" w:fill="auto"/>
            <w:tcMar>
              <w:top w:w="0" w:type="dxa"/>
              <w:left w:w="0" w:type="dxa"/>
              <w:bottom w:w="0" w:type="dxa"/>
              <w:right w:w="0" w:type="dxa"/>
            </w:tcMar>
            <w:vAlign w:val="center"/>
          </w:tcPr>
          <w:p w14:paraId="0FCCFE99" w14:textId="77777777" w:rsidR="00576318" w:rsidRPr="00F224C1" w:rsidRDefault="00576318" w:rsidP="006A7C9D">
            <w:pPr>
              <w:spacing w:before="60" w:after="60" w:line="264" w:lineRule="auto"/>
              <w:jc w:val="center"/>
              <w:rPr>
                <w:sz w:val="24"/>
                <w:szCs w:val="24"/>
              </w:rPr>
            </w:pPr>
            <w:r w:rsidRPr="00F224C1">
              <w:rPr>
                <w:sz w:val="24"/>
                <w:szCs w:val="24"/>
              </w:rPr>
              <w:t>3</w:t>
            </w:r>
          </w:p>
        </w:tc>
        <w:tc>
          <w:tcPr>
            <w:tcW w:w="3339" w:type="dxa"/>
            <w:shd w:val="solid" w:color="FFFFFF" w:fill="auto"/>
            <w:tcMar>
              <w:top w:w="0" w:type="dxa"/>
              <w:left w:w="0" w:type="dxa"/>
              <w:bottom w:w="0" w:type="dxa"/>
              <w:right w:w="0" w:type="dxa"/>
            </w:tcMar>
            <w:vAlign w:val="center"/>
          </w:tcPr>
          <w:p w14:paraId="464FFF7C" w14:textId="77777777" w:rsidR="00576318" w:rsidRPr="00F224C1" w:rsidRDefault="00576318" w:rsidP="006A7C9D">
            <w:pPr>
              <w:spacing w:before="60" w:after="60" w:line="264" w:lineRule="auto"/>
              <w:ind w:left="63" w:right="76"/>
              <w:rPr>
                <w:sz w:val="24"/>
                <w:szCs w:val="24"/>
              </w:rPr>
            </w:pPr>
            <w:r w:rsidRPr="00F224C1">
              <w:rPr>
                <w:sz w:val="24"/>
                <w:szCs w:val="24"/>
              </w:rPr>
              <w:t>Bút dạ màu</w:t>
            </w:r>
          </w:p>
        </w:tc>
        <w:tc>
          <w:tcPr>
            <w:tcW w:w="1442" w:type="dxa"/>
            <w:shd w:val="solid" w:color="FFFFFF" w:fill="auto"/>
            <w:tcMar>
              <w:top w:w="0" w:type="dxa"/>
              <w:left w:w="0" w:type="dxa"/>
              <w:bottom w:w="0" w:type="dxa"/>
              <w:right w:w="0" w:type="dxa"/>
            </w:tcMar>
            <w:vAlign w:val="center"/>
          </w:tcPr>
          <w:p w14:paraId="060911F7" w14:textId="77777777" w:rsidR="00576318" w:rsidRPr="00F224C1" w:rsidRDefault="00576318" w:rsidP="006A7C9D">
            <w:pPr>
              <w:spacing w:before="60" w:after="60" w:line="264" w:lineRule="auto"/>
              <w:ind w:left="63" w:right="76"/>
              <w:jc w:val="center"/>
              <w:rPr>
                <w:sz w:val="24"/>
                <w:szCs w:val="24"/>
              </w:rPr>
            </w:pPr>
            <w:r w:rsidRPr="00F224C1">
              <w:rPr>
                <w:sz w:val="24"/>
                <w:szCs w:val="24"/>
              </w:rPr>
              <w:t>Bộ</w:t>
            </w:r>
          </w:p>
        </w:tc>
        <w:tc>
          <w:tcPr>
            <w:tcW w:w="2011" w:type="dxa"/>
            <w:shd w:val="solid" w:color="FFFFFF" w:fill="auto"/>
            <w:tcMar>
              <w:top w:w="0" w:type="dxa"/>
              <w:left w:w="0" w:type="dxa"/>
              <w:bottom w:w="0" w:type="dxa"/>
              <w:right w:w="0" w:type="dxa"/>
            </w:tcMar>
            <w:vAlign w:val="center"/>
          </w:tcPr>
          <w:p w14:paraId="2502E302" w14:textId="77777777" w:rsidR="00576318" w:rsidRPr="00F224C1" w:rsidRDefault="00576318" w:rsidP="006A7C9D">
            <w:pPr>
              <w:spacing w:before="60" w:after="60" w:line="264" w:lineRule="auto"/>
              <w:ind w:left="63" w:right="76"/>
              <w:jc w:val="center"/>
              <w:rPr>
                <w:sz w:val="24"/>
                <w:szCs w:val="24"/>
              </w:rPr>
            </w:pPr>
            <w:r w:rsidRPr="00F224C1">
              <w:rPr>
                <w:sz w:val="24"/>
                <w:szCs w:val="24"/>
              </w:rPr>
              <w:t>1,00</w:t>
            </w:r>
          </w:p>
        </w:tc>
        <w:tc>
          <w:tcPr>
            <w:tcW w:w="1922" w:type="dxa"/>
            <w:shd w:val="solid" w:color="FFFFFF" w:fill="auto"/>
            <w:tcMar>
              <w:top w:w="0" w:type="dxa"/>
              <w:left w:w="0" w:type="dxa"/>
              <w:bottom w:w="0" w:type="dxa"/>
              <w:right w:w="0" w:type="dxa"/>
            </w:tcMar>
            <w:vAlign w:val="center"/>
          </w:tcPr>
          <w:p w14:paraId="7ACB98FE" w14:textId="77777777" w:rsidR="00576318" w:rsidRPr="00F224C1" w:rsidRDefault="00576318" w:rsidP="006A7C9D">
            <w:pPr>
              <w:spacing w:before="60" w:after="60" w:line="264" w:lineRule="auto"/>
              <w:ind w:left="63" w:right="76"/>
              <w:jc w:val="center"/>
              <w:rPr>
                <w:sz w:val="24"/>
                <w:szCs w:val="24"/>
              </w:rPr>
            </w:pPr>
            <w:r w:rsidRPr="00F224C1">
              <w:rPr>
                <w:sz w:val="24"/>
                <w:szCs w:val="24"/>
              </w:rPr>
              <w:t>1,00</w:t>
            </w:r>
          </w:p>
        </w:tc>
      </w:tr>
      <w:tr w:rsidR="00F224C1" w:rsidRPr="00F224C1" w14:paraId="300EBF45" w14:textId="77777777" w:rsidTr="00D9783E">
        <w:tc>
          <w:tcPr>
            <w:tcW w:w="726" w:type="dxa"/>
            <w:shd w:val="solid" w:color="FFFFFF" w:fill="auto"/>
            <w:tcMar>
              <w:top w:w="0" w:type="dxa"/>
              <w:left w:w="0" w:type="dxa"/>
              <w:bottom w:w="0" w:type="dxa"/>
              <w:right w:w="0" w:type="dxa"/>
            </w:tcMar>
            <w:vAlign w:val="center"/>
          </w:tcPr>
          <w:p w14:paraId="306F1578" w14:textId="77777777" w:rsidR="00576318" w:rsidRPr="00F224C1" w:rsidRDefault="00576318" w:rsidP="006A7C9D">
            <w:pPr>
              <w:spacing w:before="60" w:after="60" w:line="264" w:lineRule="auto"/>
              <w:jc w:val="center"/>
              <w:rPr>
                <w:sz w:val="24"/>
                <w:szCs w:val="24"/>
              </w:rPr>
            </w:pPr>
            <w:r w:rsidRPr="00F224C1">
              <w:rPr>
                <w:sz w:val="24"/>
                <w:szCs w:val="24"/>
              </w:rPr>
              <w:t>4</w:t>
            </w:r>
          </w:p>
        </w:tc>
        <w:tc>
          <w:tcPr>
            <w:tcW w:w="3339" w:type="dxa"/>
            <w:shd w:val="solid" w:color="FFFFFF" w:fill="auto"/>
            <w:tcMar>
              <w:top w:w="0" w:type="dxa"/>
              <w:left w:w="0" w:type="dxa"/>
              <w:bottom w:w="0" w:type="dxa"/>
              <w:right w:w="0" w:type="dxa"/>
            </w:tcMar>
            <w:vAlign w:val="center"/>
          </w:tcPr>
          <w:p w14:paraId="30975B03" w14:textId="77777777" w:rsidR="00576318" w:rsidRPr="00F224C1" w:rsidRDefault="00576318" w:rsidP="006A7C9D">
            <w:pPr>
              <w:spacing w:before="60" w:after="60" w:line="264" w:lineRule="auto"/>
              <w:ind w:left="63" w:right="76"/>
              <w:rPr>
                <w:sz w:val="24"/>
                <w:szCs w:val="24"/>
              </w:rPr>
            </w:pPr>
            <w:r w:rsidRPr="00F224C1">
              <w:rPr>
                <w:sz w:val="24"/>
                <w:szCs w:val="24"/>
              </w:rPr>
              <w:t>Bút chì</w:t>
            </w:r>
          </w:p>
        </w:tc>
        <w:tc>
          <w:tcPr>
            <w:tcW w:w="1442" w:type="dxa"/>
            <w:shd w:val="solid" w:color="FFFFFF" w:fill="auto"/>
            <w:tcMar>
              <w:top w:w="0" w:type="dxa"/>
              <w:left w:w="0" w:type="dxa"/>
              <w:bottom w:w="0" w:type="dxa"/>
              <w:right w:w="0" w:type="dxa"/>
            </w:tcMar>
            <w:vAlign w:val="center"/>
          </w:tcPr>
          <w:p w14:paraId="398B4154" w14:textId="77777777" w:rsidR="00576318" w:rsidRPr="00F224C1" w:rsidRDefault="00576318" w:rsidP="006A7C9D">
            <w:pPr>
              <w:spacing w:before="60" w:after="60" w:line="264" w:lineRule="auto"/>
              <w:ind w:left="63" w:right="76"/>
              <w:jc w:val="center"/>
              <w:rPr>
                <w:sz w:val="24"/>
                <w:szCs w:val="24"/>
              </w:rPr>
            </w:pPr>
            <w:r w:rsidRPr="00F224C1">
              <w:rPr>
                <w:sz w:val="24"/>
                <w:szCs w:val="24"/>
              </w:rPr>
              <w:t>Chiếc</w:t>
            </w:r>
          </w:p>
        </w:tc>
        <w:tc>
          <w:tcPr>
            <w:tcW w:w="2011" w:type="dxa"/>
            <w:shd w:val="solid" w:color="FFFFFF" w:fill="auto"/>
            <w:tcMar>
              <w:top w:w="0" w:type="dxa"/>
              <w:left w:w="0" w:type="dxa"/>
              <w:bottom w:w="0" w:type="dxa"/>
              <w:right w:w="0" w:type="dxa"/>
            </w:tcMar>
            <w:vAlign w:val="center"/>
          </w:tcPr>
          <w:p w14:paraId="2E56190B" w14:textId="77777777" w:rsidR="00576318" w:rsidRPr="00F224C1" w:rsidRDefault="00576318" w:rsidP="006A7C9D">
            <w:pPr>
              <w:spacing w:before="60" w:after="60" w:line="264" w:lineRule="auto"/>
              <w:ind w:left="63" w:right="76"/>
              <w:jc w:val="center"/>
              <w:rPr>
                <w:sz w:val="24"/>
                <w:szCs w:val="24"/>
              </w:rPr>
            </w:pPr>
            <w:r w:rsidRPr="00F224C1">
              <w:rPr>
                <w:sz w:val="24"/>
                <w:szCs w:val="24"/>
              </w:rPr>
              <w:t>1,00</w:t>
            </w:r>
          </w:p>
        </w:tc>
        <w:tc>
          <w:tcPr>
            <w:tcW w:w="1922" w:type="dxa"/>
            <w:shd w:val="solid" w:color="FFFFFF" w:fill="auto"/>
            <w:tcMar>
              <w:top w:w="0" w:type="dxa"/>
              <w:left w:w="0" w:type="dxa"/>
              <w:bottom w:w="0" w:type="dxa"/>
              <w:right w:w="0" w:type="dxa"/>
            </w:tcMar>
            <w:vAlign w:val="center"/>
          </w:tcPr>
          <w:p w14:paraId="380B998E" w14:textId="77777777" w:rsidR="00576318" w:rsidRPr="00F224C1" w:rsidRDefault="00576318" w:rsidP="006A7C9D">
            <w:pPr>
              <w:spacing w:before="60" w:after="60" w:line="264" w:lineRule="auto"/>
              <w:ind w:left="63" w:right="76"/>
              <w:jc w:val="center"/>
              <w:rPr>
                <w:sz w:val="24"/>
                <w:szCs w:val="24"/>
              </w:rPr>
            </w:pPr>
            <w:r w:rsidRPr="00F224C1">
              <w:rPr>
                <w:sz w:val="24"/>
                <w:szCs w:val="24"/>
              </w:rPr>
              <w:t>1,00</w:t>
            </w:r>
          </w:p>
        </w:tc>
      </w:tr>
      <w:tr w:rsidR="00F224C1" w:rsidRPr="00F224C1" w14:paraId="0C39CEE7" w14:textId="77777777" w:rsidTr="00D9783E">
        <w:tc>
          <w:tcPr>
            <w:tcW w:w="726" w:type="dxa"/>
            <w:shd w:val="solid" w:color="FFFFFF" w:fill="auto"/>
            <w:tcMar>
              <w:top w:w="0" w:type="dxa"/>
              <w:left w:w="0" w:type="dxa"/>
              <w:bottom w:w="0" w:type="dxa"/>
              <w:right w:w="0" w:type="dxa"/>
            </w:tcMar>
            <w:vAlign w:val="center"/>
          </w:tcPr>
          <w:p w14:paraId="40CC7602" w14:textId="77777777" w:rsidR="00576318" w:rsidRPr="00F224C1" w:rsidRDefault="00576318" w:rsidP="006A7C9D">
            <w:pPr>
              <w:spacing w:before="60" w:after="60" w:line="264" w:lineRule="auto"/>
              <w:jc w:val="center"/>
              <w:rPr>
                <w:sz w:val="24"/>
                <w:szCs w:val="24"/>
              </w:rPr>
            </w:pPr>
            <w:r w:rsidRPr="00F224C1">
              <w:rPr>
                <w:sz w:val="24"/>
                <w:szCs w:val="24"/>
              </w:rPr>
              <w:t>5</w:t>
            </w:r>
          </w:p>
        </w:tc>
        <w:tc>
          <w:tcPr>
            <w:tcW w:w="3339" w:type="dxa"/>
            <w:shd w:val="solid" w:color="FFFFFF" w:fill="auto"/>
            <w:tcMar>
              <w:top w:w="0" w:type="dxa"/>
              <w:left w:w="0" w:type="dxa"/>
              <w:bottom w:w="0" w:type="dxa"/>
              <w:right w:w="0" w:type="dxa"/>
            </w:tcMar>
            <w:vAlign w:val="center"/>
          </w:tcPr>
          <w:p w14:paraId="7ED8108D" w14:textId="77777777" w:rsidR="00576318" w:rsidRPr="00F224C1" w:rsidRDefault="00576318" w:rsidP="006A7C9D">
            <w:pPr>
              <w:spacing w:before="60" w:after="60" w:line="264" w:lineRule="auto"/>
              <w:ind w:left="63" w:right="76"/>
              <w:rPr>
                <w:sz w:val="24"/>
                <w:szCs w:val="24"/>
              </w:rPr>
            </w:pPr>
            <w:r w:rsidRPr="00F224C1">
              <w:rPr>
                <w:sz w:val="24"/>
                <w:szCs w:val="24"/>
              </w:rPr>
              <w:t>Tẩy chì</w:t>
            </w:r>
          </w:p>
        </w:tc>
        <w:tc>
          <w:tcPr>
            <w:tcW w:w="1442" w:type="dxa"/>
            <w:shd w:val="solid" w:color="FFFFFF" w:fill="auto"/>
            <w:tcMar>
              <w:top w:w="0" w:type="dxa"/>
              <w:left w:w="0" w:type="dxa"/>
              <w:bottom w:w="0" w:type="dxa"/>
              <w:right w:w="0" w:type="dxa"/>
            </w:tcMar>
            <w:vAlign w:val="center"/>
          </w:tcPr>
          <w:p w14:paraId="41FFEBA8" w14:textId="77777777" w:rsidR="00576318" w:rsidRPr="00F224C1" w:rsidRDefault="00576318" w:rsidP="006A7C9D">
            <w:pPr>
              <w:spacing w:before="60" w:after="60" w:line="264" w:lineRule="auto"/>
              <w:ind w:left="63" w:right="76"/>
              <w:jc w:val="center"/>
              <w:rPr>
                <w:sz w:val="24"/>
                <w:szCs w:val="24"/>
              </w:rPr>
            </w:pPr>
            <w:r w:rsidRPr="00F224C1">
              <w:rPr>
                <w:sz w:val="24"/>
                <w:szCs w:val="24"/>
              </w:rPr>
              <w:t>Chiếc</w:t>
            </w:r>
          </w:p>
        </w:tc>
        <w:tc>
          <w:tcPr>
            <w:tcW w:w="2011" w:type="dxa"/>
            <w:shd w:val="solid" w:color="FFFFFF" w:fill="auto"/>
            <w:tcMar>
              <w:top w:w="0" w:type="dxa"/>
              <w:left w:w="0" w:type="dxa"/>
              <w:bottom w:w="0" w:type="dxa"/>
              <w:right w:w="0" w:type="dxa"/>
            </w:tcMar>
            <w:vAlign w:val="center"/>
          </w:tcPr>
          <w:p w14:paraId="12005E61" w14:textId="77777777" w:rsidR="00576318" w:rsidRPr="00F224C1" w:rsidRDefault="00576318" w:rsidP="006A7C9D">
            <w:pPr>
              <w:spacing w:before="60" w:after="60" w:line="264" w:lineRule="auto"/>
              <w:ind w:left="63" w:right="76"/>
              <w:jc w:val="center"/>
              <w:rPr>
                <w:sz w:val="24"/>
                <w:szCs w:val="24"/>
              </w:rPr>
            </w:pPr>
            <w:r w:rsidRPr="00F224C1">
              <w:rPr>
                <w:sz w:val="24"/>
                <w:szCs w:val="24"/>
              </w:rPr>
              <w:t>1,00</w:t>
            </w:r>
          </w:p>
        </w:tc>
        <w:tc>
          <w:tcPr>
            <w:tcW w:w="1922" w:type="dxa"/>
            <w:shd w:val="solid" w:color="FFFFFF" w:fill="auto"/>
            <w:tcMar>
              <w:top w:w="0" w:type="dxa"/>
              <w:left w:w="0" w:type="dxa"/>
              <w:bottom w:w="0" w:type="dxa"/>
              <w:right w:w="0" w:type="dxa"/>
            </w:tcMar>
            <w:vAlign w:val="center"/>
          </w:tcPr>
          <w:p w14:paraId="33317A9E" w14:textId="77777777" w:rsidR="00576318" w:rsidRPr="00F224C1" w:rsidRDefault="00576318" w:rsidP="006A7C9D">
            <w:pPr>
              <w:spacing w:before="60" w:after="60" w:line="264" w:lineRule="auto"/>
              <w:ind w:left="63" w:right="76"/>
              <w:jc w:val="center"/>
              <w:rPr>
                <w:sz w:val="24"/>
                <w:szCs w:val="24"/>
              </w:rPr>
            </w:pPr>
            <w:r w:rsidRPr="00F224C1">
              <w:rPr>
                <w:sz w:val="24"/>
                <w:szCs w:val="24"/>
              </w:rPr>
              <w:t>1,00</w:t>
            </w:r>
          </w:p>
        </w:tc>
      </w:tr>
      <w:tr w:rsidR="00F224C1" w:rsidRPr="00F224C1" w14:paraId="5A090DAB" w14:textId="77777777" w:rsidTr="00D9783E">
        <w:tc>
          <w:tcPr>
            <w:tcW w:w="726" w:type="dxa"/>
            <w:shd w:val="solid" w:color="FFFFFF" w:fill="auto"/>
            <w:tcMar>
              <w:top w:w="0" w:type="dxa"/>
              <w:left w:w="0" w:type="dxa"/>
              <w:bottom w:w="0" w:type="dxa"/>
              <w:right w:w="0" w:type="dxa"/>
            </w:tcMar>
            <w:vAlign w:val="center"/>
          </w:tcPr>
          <w:p w14:paraId="20C31CAE" w14:textId="77777777" w:rsidR="00576318" w:rsidRPr="00F224C1" w:rsidRDefault="00576318" w:rsidP="006A7C9D">
            <w:pPr>
              <w:spacing w:before="60" w:after="60" w:line="264" w:lineRule="auto"/>
              <w:jc w:val="center"/>
              <w:rPr>
                <w:sz w:val="24"/>
                <w:szCs w:val="24"/>
              </w:rPr>
            </w:pPr>
            <w:r w:rsidRPr="00F224C1">
              <w:rPr>
                <w:sz w:val="24"/>
                <w:szCs w:val="24"/>
              </w:rPr>
              <w:t>6</w:t>
            </w:r>
          </w:p>
        </w:tc>
        <w:tc>
          <w:tcPr>
            <w:tcW w:w="3339" w:type="dxa"/>
            <w:shd w:val="solid" w:color="FFFFFF" w:fill="auto"/>
            <w:tcMar>
              <w:top w:w="0" w:type="dxa"/>
              <w:left w:w="0" w:type="dxa"/>
              <w:bottom w:w="0" w:type="dxa"/>
              <w:right w:w="0" w:type="dxa"/>
            </w:tcMar>
            <w:vAlign w:val="center"/>
          </w:tcPr>
          <w:p w14:paraId="783011DB" w14:textId="77777777" w:rsidR="00576318" w:rsidRPr="00F224C1" w:rsidRDefault="00576318" w:rsidP="006A7C9D">
            <w:pPr>
              <w:spacing w:before="60" w:after="60" w:line="264" w:lineRule="auto"/>
              <w:ind w:left="63" w:right="76"/>
              <w:rPr>
                <w:sz w:val="24"/>
                <w:szCs w:val="24"/>
              </w:rPr>
            </w:pPr>
            <w:r w:rsidRPr="00F224C1">
              <w:rPr>
                <w:sz w:val="24"/>
                <w:szCs w:val="24"/>
              </w:rPr>
              <w:t>Mực in A3 laser</w:t>
            </w:r>
          </w:p>
        </w:tc>
        <w:tc>
          <w:tcPr>
            <w:tcW w:w="1442" w:type="dxa"/>
            <w:shd w:val="solid" w:color="FFFFFF" w:fill="auto"/>
            <w:tcMar>
              <w:top w:w="0" w:type="dxa"/>
              <w:left w:w="0" w:type="dxa"/>
              <w:bottom w:w="0" w:type="dxa"/>
              <w:right w:w="0" w:type="dxa"/>
            </w:tcMar>
            <w:vAlign w:val="center"/>
          </w:tcPr>
          <w:p w14:paraId="6729E5CF" w14:textId="77777777" w:rsidR="00576318" w:rsidRPr="00F224C1" w:rsidRDefault="00576318" w:rsidP="006A7C9D">
            <w:pPr>
              <w:spacing w:before="60" w:after="60" w:line="264" w:lineRule="auto"/>
              <w:ind w:left="63" w:right="76"/>
              <w:jc w:val="center"/>
              <w:rPr>
                <w:sz w:val="24"/>
                <w:szCs w:val="24"/>
              </w:rPr>
            </w:pPr>
            <w:r w:rsidRPr="00F224C1">
              <w:rPr>
                <w:sz w:val="24"/>
                <w:szCs w:val="24"/>
              </w:rPr>
              <w:t>Hộp</w:t>
            </w:r>
          </w:p>
        </w:tc>
        <w:tc>
          <w:tcPr>
            <w:tcW w:w="2011" w:type="dxa"/>
            <w:shd w:val="solid" w:color="FFFFFF" w:fill="auto"/>
            <w:tcMar>
              <w:top w:w="0" w:type="dxa"/>
              <w:left w:w="0" w:type="dxa"/>
              <w:bottom w:w="0" w:type="dxa"/>
              <w:right w:w="0" w:type="dxa"/>
            </w:tcMar>
            <w:vAlign w:val="center"/>
          </w:tcPr>
          <w:p w14:paraId="4D621BBA" w14:textId="77777777" w:rsidR="00576318" w:rsidRPr="00F224C1" w:rsidRDefault="00576318" w:rsidP="006A7C9D">
            <w:pPr>
              <w:spacing w:before="60" w:after="60" w:line="264" w:lineRule="auto"/>
              <w:ind w:left="63" w:right="76"/>
              <w:jc w:val="center"/>
              <w:rPr>
                <w:sz w:val="24"/>
                <w:szCs w:val="24"/>
              </w:rPr>
            </w:pPr>
            <w:r w:rsidRPr="00F224C1">
              <w:rPr>
                <w:sz w:val="24"/>
                <w:szCs w:val="24"/>
              </w:rPr>
              <w:t>0,09</w:t>
            </w:r>
          </w:p>
        </w:tc>
        <w:tc>
          <w:tcPr>
            <w:tcW w:w="1922" w:type="dxa"/>
            <w:shd w:val="solid" w:color="FFFFFF" w:fill="auto"/>
            <w:tcMar>
              <w:top w:w="0" w:type="dxa"/>
              <w:left w:w="0" w:type="dxa"/>
              <w:bottom w:w="0" w:type="dxa"/>
              <w:right w:w="0" w:type="dxa"/>
            </w:tcMar>
            <w:vAlign w:val="center"/>
          </w:tcPr>
          <w:p w14:paraId="47CE8D21" w14:textId="77777777" w:rsidR="00576318" w:rsidRPr="00F224C1" w:rsidRDefault="00576318" w:rsidP="006A7C9D">
            <w:pPr>
              <w:spacing w:before="60" w:after="60" w:line="264" w:lineRule="auto"/>
              <w:ind w:left="63" w:right="76"/>
              <w:jc w:val="center"/>
              <w:rPr>
                <w:sz w:val="24"/>
                <w:szCs w:val="24"/>
              </w:rPr>
            </w:pPr>
          </w:p>
        </w:tc>
      </w:tr>
      <w:tr w:rsidR="00F224C1" w:rsidRPr="00F224C1" w14:paraId="7855532C" w14:textId="77777777" w:rsidTr="00D9783E">
        <w:tc>
          <w:tcPr>
            <w:tcW w:w="726" w:type="dxa"/>
            <w:shd w:val="solid" w:color="FFFFFF" w:fill="auto"/>
            <w:tcMar>
              <w:top w:w="0" w:type="dxa"/>
              <w:left w:w="0" w:type="dxa"/>
              <w:bottom w:w="0" w:type="dxa"/>
              <w:right w:w="0" w:type="dxa"/>
            </w:tcMar>
            <w:vAlign w:val="center"/>
          </w:tcPr>
          <w:p w14:paraId="285E3B6E" w14:textId="77777777" w:rsidR="00576318" w:rsidRPr="00F224C1" w:rsidRDefault="00576318" w:rsidP="006A7C9D">
            <w:pPr>
              <w:spacing w:before="60" w:after="60" w:line="264" w:lineRule="auto"/>
              <w:jc w:val="center"/>
              <w:rPr>
                <w:sz w:val="24"/>
                <w:szCs w:val="24"/>
              </w:rPr>
            </w:pPr>
            <w:r w:rsidRPr="00F224C1">
              <w:rPr>
                <w:sz w:val="24"/>
                <w:szCs w:val="24"/>
              </w:rPr>
              <w:t>7</w:t>
            </w:r>
          </w:p>
        </w:tc>
        <w:tc>
          <w:tcPr>
            <w:tcW w:w="3339" w:type="dxa"/>
            <w:shd w:val="solid" w:color="FFFFFF" w:fill="auto"/>
            <w:tcMar>
              <w:top w:w="0" w:type="dxa"/>
              <w:left w:w="0" w:type="dxa"/>
              <w:bottom w:w="0" w:type="dxa"/>
              <w:right w:w="0" w:type="dxa"/>
            </w:tcMar>
            <w:vAlign w:val="center"/>
          </w:tcPr>
          <w:p w14:paraId="421AAA6D" w14:textId="77777777" w:rsidR="00576318" w:rsidRPr="00F224C1" w:rsidRDefault="00576318" w:rsidP="006A7C9D">
            <w:pPr>
              <w:spacing w:before="60" w:after="60" w:line="264" w:lineRule="auto"/>
              <w:ind w:left="63" w:right="76"/>
              <w:rPr>
                <w:sz w:val="24"/>
                <w:szCs w:val="24"/>
              </w:rPr>
            </w:pPr>
            <w:r w:rsidRPr="00F224C1">
              <w:rPr>
                <w:sz w:val="24"/>
                <w:szCs w:val="24"/>
              </w:rPr>
              <w:t>Mực phô tô</w:t>
            </w:r>
          </w:p>
        </w:tc>
        <w:tc>
          <w:tcPr>
            <w:tcW w:w="1442" w:type="dxa"/>
            <w:shd w:val="solid" w:color="FFFFFF" w:fill="auto"/>
            <w:tcMar>
              <w:top w:w="0" w:type="dxa"/>
              <w:left w:w="0" w:type="dxa"/>
              <w:bottom w:w="0" w:type="dxa"/>
              <w:right w:w="0" w:type="dxa"/>
            </w:tcMar>
            <w:vAlign w:val="center"/>
          </w:tcPr>
          <w:p w14:paraId="1408EBAC" w14:textId="77777777" w:rsidR="00576318" w:rsidRPr="00F224C1" w:rsidRDefault="00576318" w:rsidP="006A7C9D">
            <w:pPr>
              <w:spacing w:before="60" w:after="60" w:line="264" w:lineRule="auto"/>
              <w:ind w:left="63" w:right="76"/>
              <w:jc w:val="center"/>
              <w:rPr>
                <w:sz w:val="24"/>
                <w:szCs w:val="24"/>
              </w:rPr>
            </w:pPr>
            <w:r w:rsidRPr="00F224C1">
              <w:rPr>
                <w:sz w:val="24"/>
                <w:szCs w:val="24"/>
              </w:rPr>
              <w:t>Hộp</w:t>
            </w:r>
          </w:p>
        </w:tc>
        <w:tc>
          <w:tcPr>
            <w:tcW w:w="2011" w:type="dxa"/>
            <w:shd w:val="solid" w:color="FFFFFF" w:fill="auto"/>
            <w:tcMar>
              <w:top w:w="0" w:type="dxa"/>
              <w:left w:w="0" w:type="dxa"/>
              <w:bottom w:w="0" w:type="dxa"/>
              <w:right w:w="0" w:type="dxa"/>
            </w:tcMar>
            <w:vAlign w:val="center"/>
          </w:tcPr>
          <w:p w14:paraId="3545D152" w14:textId="77777777" w:rsidR="00576318" w:rsidRPr="00F224C1" w:rsidRDefault="00576318" w:rsidP="006A7C9D">
            <w:pPr>
              <w:spacing w:before="60" w:after="60" w:line="264" w:lineRule="auto"/>
              <w:ind w:left="63" w:right="76"/>
              <w:jc w:val="center"/>
              <w:rPr>
                <w:sz w:val="24"/>
                <w:szCs w:val="24"/>
              </w:rPr>
            </w:pPr>
            <w:r w:rsidRPr="00F224C1">
              <w:rPr>
                <w:sz w:val="24"/>
                <w:szCs w:val="24"/>
              </w:rPr>
              <w:t>0,12</w:t>
            </w:r>
          </w:p>
        </w:tc>
        <w:tc>
          <w:tcPr>
            <w:tcW w:w="1922" w:type="dxa"/>
            <w:shd w:val="solid" w:color="FFFFFF" w:fill="auto"/>
            <w:tcMar>
              <w:top w:w="0" w:type="dxa"/>
              <w:left w:w="0" w:type="dxa"/>
              <w:bottom w:w="0" w:type="dxa"/>
              <w:right w:w="0" w:type="dxa"/>
            </w:tcMar>
            <w:vAlign w:val="center"/>
          </w:tcPr>
          <w:p w14:paraId="527BF43B" w14:textId="77777777" w:rsidR="00576318" w:rsidRPr="00F224C1" w:rsidRDefault="00576318" w:rsidP="006A7C9D">
            <w:pPr>
              <w:spacing w:before="60" w:after="60" w:line="264" w:lineRule="auto"/>
              <w:ind w:left="63" w:right="76"/>
              <w:jc w:val="center"/>
              <w:rPr>
                <w:sz w:val="24"/>
                <w:szCs w:val="24"/>
              </w:rPr>
            </w:pPr>
          </w:p>
        </w:tc>
      </w:tr>
      <w:tr w:rsidR="00F224C1" w:rsidRPr="00F224C1" w14:paraId="711836B2" w14:textId="77777777" w:rsidTr="00D9783E">
        <w:tc>
          <w:tcPr>
            <w:tcW w:w="726" w:type="dxa"/>
            <w:shd w:val="solid" w:color="FFFFFF" w:fill="auto"/>
            <w:tcMar>
              <w:top w:w="0" w:type="dxa"/>
              <w:left w:w="0" w:type="dxa"/>
              <w:bottom w:w="0" w:type="dxa"/>
              <w:right w:w="0" w:type="dxa"/>
            </w:tcMar>
            <w:vAlign w:val="center"/>
          </w:tcPr>
          <w:p w14:paraId="7C64B3B8" w14:textId="77777777" w:rsidR="00576318" w:rsidRPr="00F224C1" w:rsidRDefault="00576318" w:rsidP="006A7C9D">
            <w:pPr>
              <w:spacing w:before="60" w:after="60" w:line="264" w:lineRule="auto"/>
              <w:jc w:val="center"/>
              <w:rPr>
                <w:sz w:val="24"/>
                <w:szCs w:val="24"/>
              </w:rPr>
            </w:pPr>
            <w:r w:rsidRPr="00F224C1">
              <w:rPr>
                <w:sz w:val="24"/>
                <w:szCs w:val="24"/>
              </w:rPr>
              <w:t>8</w:t>
            </w:r>
          </w:p>
        </w:tc>
        <w:tc>
          <w:tcPr>
            <w:tcW w:w="3339" w:type="dxa"/>
            <w:shd w:val="solid" w:color="FFFFFF" w:fill="auto"/>
            <w:tcMar>
              <w:top w:w="0" w:type="dxa"/>
              <w:left w:w="0" w:type="dxa"/>
              <w:bottom w:w="0" w:type="dxa"/>
              <w:right w:w="0" w:type="dxa"/>
            </w:tcMar>
            <w:vAlign w:val="center"/>
          </w:tcPr>
          <w:p w14:paraId="3E4F9A0C" w14:textId="77777777" w:rsidR="00576318" w:rsidRPr="00F224C1" w:rsidRDefault="00576318" w:rsidP="006A7C9D">
            <w:pPr>
              <w:spacing w:before="60" w:after="60" w:line="264" w:lineRule="auto"/>
              <w:ind w:left="63" w:right="76"/>
              <w:rPr>
                <w:sz w:val="24"/>
                <w:szCs w:val="24"/>
              </w:rPr>
            </w:pPr>
            <w:r w:rsidRPr="00F224C1">
              <w:rPr>
                <w:sz w:val="24"/>
                <w:szCs w:val="24"/>
              </w:rPr>
              <w:t>Bút bi</w:t>
            </w:r>
          </w:p>
        </w:tc>
        <w:tc>
          <w:tcPr>
            <w:tcW w:w="1442" w:type="dxa"/>
            <w:shd w:val="solid" w:color="FFFFFF" w:fill="auto"/>
            <w:tcMar>
              <w:top w:w="0" w:type="dxa"/>
              <w:left w:w="0" w:type="dxa"/>
              <w:bottom w:w="0" w:type="dxa"/>
              <w:right w:w="0" w:type="dxa"/>
            </w:tcMar>
            <w:vAlign w:val="center"/>
          </w:tcPr>
          <w:p w14:paraId="0ED5901C" w14:textId="77777777" w:rsidR="00576318" w:rsidRPr="00F224C1" w:rsidRDefault="00576318" w:rsidP="006A7C9D">
            <w:pPr>
              <w:spacing w:before="60" w:after="60" w:line="264" w:lineRule="auto"/>
              <w:ind w:left="63" w:right="76"/>
              <w:jc w:val="center"/>
              <w:rPr>
                <w:sz w:val="24"/>
                <w:szCs w:val="24"/>
              </w:rPr>
            </w:pPr>
            <w:r w:rsidRPr="00F224C1">
              <w:rPr>
                <w:sz w:val="24"/>
                <w:szCs w:val="24"/>
              </w:rPr>
              <w:t>Chiếc</w:t>
            </w:r>
          </w:p>
        </w:tc>
        <w:tc>
          <w:tcPr>
            <w:tcW w:w="2011" w:type="dxa"/>
            <w:shd w:val="solid" w:color="FFFFFF" w:fill="auto"/>
            <w:tcMar>
              <w:top w:w="0" w:type="dxa"/>
              <w:left w:w="0" w:type="dxa"/>
              <w:bottom w:w="0" w:type="dxa"/>
              <w:right w:w="0" w:type="dxa"/>
            </w:tcMar>
            <w:vAlign w:val="center"/>
          </w:tcPr>
          <w:p w14:paraId="32063C2B" w14:textId="77777777" w:rsidR="00576318" w:rsidRPr="00F224C1" w:rsidRDefault="00576318" w:rsidP="006A7C9D">
            <w:pPr>
              <w:spacing w:before="60" w:after="60" w:line="264" w:lineRule="auto"/>
              <w:ind w:left="63" w:right="76"/>
              <w:jc w:val="center"/>
              <w:rPr>
                <w:sz w:val="24"/>
                <w:szCs w:val="24"/>
              </w:rPr>
            </w:pPr>
            <w:r w:rsidRPr="00F224C1">
              <w:rPr>
                <w:sz w:val="24"/>
                <w:szCs w:val="24"/>
              </w:rPr>
              <w:t>2,00</w:t>
            </w:r>
          </w:p>
        </w:tc>
        <w:tc>
          <w:tcPr>
            <w:tcW w:w="1922" w:type="dxa"/>
            <w:shd w:val="solid" w:color="FFFFFF" w:fill="auto"/>
            <w:tcMar>
              <w:top w:w="0" w:type="dxa"/>
              <w:left w:w="0" w:type="dxa"/>
              <w:bottom w:w="0" w:type="dxa"/>
              <w:right w:w="0" w:type="dxa"/>
            </w:tcMar>
            <w:vAlign w:val="center"/>
          </w:tcPr>
          <w:p w14:paraId="343F07BA" w14:textId="77777777" w:rsidR="00576318" w:rsidRPr="00F224C1" w:rsidRDefault="00576318" w:rsidP="006A7C9D">
            <w:pPr>
              <w:spacing w:before="60" w:after="60" w:line="264" w:lineRule="auto"/>
              <w:ind w:left="63" w:right="76"/>
              <w:jc w:val="center"/>
              <w:rPr>
                <w:sz w:val="24"/>
                <w:szCs w:val="24"/>
              </w:rPr>
            </w:pPr>
            <w:r w:rsidRPr="00F224C1">
              <w:rPr>
                <w:sz w:val="24"/>
                <w:szCs w:val="24"/>
              </w:rPr>
              <w:t>1,00</w:t>
            </w:r>
          </w:p>
        </w:tc>
      </w:tr>
      <w:tr w:rsidR="00F224C1" w:rsidRPr="00F224C1" w14:paraId="3022617A" w14:textId="77777777" w:rsidTr="00D9783E">
        <w:tc>
          <w:tcPr>
            <w:tcW w:w="726" w:type="dxa"/>
            <w:shd w:val="solid" w:color="FFFFFF" w:fill="auto"/>
            <w:tcMar>
              <w:top w:w="0" w:type="dxa"/>
              <w:left w:w="0" w:type="dxa"/>
              <w:bottom w:w="0" w:type="dxa"/>
              <w:right w:w="0" w:type="dxa"/>
            </w:tcMar>
            <w:vAlign w:val="center"/>
          </w:tcPr>
          <w:p w14:paraId="48F7397C" w14:textId="77777777" w:rsidR="00576318" w:rsidRPr="00F224C1" w:rsidRDefault="00576318" w:rsidP="006A7C9D">
            <w:pPr>
              <w:spacing w:before="60" w:after="60" w:line="264" w:lineRule="auto"/>
              <w:jc w:val="center"/>
              <w:rPr>
                <w:sz w:val="24"/>
                <w:szCs w:val="24"/>
              </w:rPr>
            </w:pPr>
            <w:r w:rsidRPr="00F224C1">
              <w:rPr>
                <w:sz w:val="24"/>
                <w:szCs w:val="24"/>
              </w:rPr>
              <w:t>9</w:t>
            </w:r>
          </w:p>
        </w:tc>
        <w:tc>
          <w:tcPr>
            <w:tcW w:w="3339" w:type="dxa"/>
            <w:shd w:val="solid" w:color="FFFFFF" w:fill="auto"/>
            <w:tcMar>
              <w:top w:w="0" w:type="dxa"/>
              <w:left w:w="0" w:type="dxa"/>
              <w:bottom w:w="0" w:type="dxa"/>
              <w:right w:w="0" w:type="dxa"/>
            </w:tcMar>
            <w:vAlign w:val="center"/>
          </w:tcPr>
          <w:p w14:paraId="4F651666" w14:textId="77777777" w:rsidR="00576318" w:rsidRPr="00F224C1" w:rsidRDefault="00576318" w:rsidP="006A7C9D">
            <w:pPr>
              <w:spacing w:before="60" w:after="60" w:line="264" w:lineRule="auto"/>
              <w:ind w:left="63" w:right="76"/>
              <w:rPr>
                <w:sz w:val="24"/>
                <w:szCs w:val="24"/>
              </w:rPr>
            </w:pPr>
            <w:r w:rsidRPr="00F224C1">
              <w:rPr>
                <w:sz w:val="24"/>
                <w:szCs w:val="24"/>
              </w:rPr>
              <w:t>Sổ ghi chép</w:t>
            </w:r>
          </w:p>
        </w:tc>
        <w:tc>
          <w:tcPr>
            <w:tcW w:w="1442" w:type="dxa"/>
            <w:shd w:val="solid" w:color="FFFFFF" w:fill="auto"/>
            <w:tcMar>
              <w:top w:w="0" w:type="dxa"/>
              <w:left w:w="0" w:type="dxa"/>
              <w:bottom w:w="0" w:type="dxa"/>
              <w:right w:w="0" w:type="dxa"/>
            </w:tcMar>
            <w:vAlign w:val="center"/>
          </w:tcPr>
          <w:p w14:paraId="7419246A" w14:textId="77777777" w:rsidR="00576318" w:rsidRPr="00F224C1" w:rsidRDefault="00576318" w:rsidP="006A7C9D">
            <w:pPr>
              <w:spacing w:before="60" w:after="60" w:line="264" w:lineRule="auto"/>
              <w:ind w:left="63" w:right="76"/>
              <w:jc w:val="center"/>
              <w:rPr>
                <w:sz w:val="24"/>
                <w:szCs w:val="24"/>
              </w:rPr>
            </w:pPr>
            <w:r w:rsidRPr="00F224C1">
              <w:rPr>
                <w:sz w:val="24"/>
                <w:szCs w:val="24"/>
              </w:rPr>
              <w:t>Cuốn</w:t>
            </w:r>
          </w:p>
        </w:tc>
        <w:tc>
          <w:tcPr>
            <w:tcW w:w="2011" w:type="dxa"/>
            <w:shd w:val="solid" w:color="FFFFFF" w:fill="auto"/>
            <w:tcMar>
              <w:top w:w="0" w:type="dxa"/>
              <w:left w:w="0" w:type="dxa"/>
              <w:bottom w:w="0" w:type="dxa"/>
              <w:right w:w="0" w:type="dxa"/>
            </w:tcMar>
            <w:vAlign w:val="center"/>
          </w:tcPr>
          <w:p w14:paraId="0396DCCA" w14:textId="77777777" w:rsidR="00576318" w:rsidRPr="00F224C1" w:rsidRDefault="00576318" w:rsidP="006A7C9D">
            <w:pPr>
              <w:spacing w:before="60" w:after="60" w:line="264" w:lineRule="auto"/>
              <w:ind w:left="63" w:right="76"/>
              <w:jc w:val="center"/>
              <w:rPr>
                <w:sz w:val="24"/>
                <w:szCs w:val="24"/>
              </w:rPr>
            </w:pPr>
            <w:r w:rsidRPr="00F224C1">
              <w:rPr>
                <w:sz w:val="24"/>
                <w:szCs w:val="24"/>
              </w:rPr>
              <w:t>1,00</w:t>
            </w:r>
          </w:p>
        </w:tc>
        <w:tc>
          <w:tcPr>
            <w:tcW w:w="1922" w:type="dxa"/>
            <w:shd w:val="solid" w:color="FFFFFF" w:fill="auto"/>
            <w:tcMar>
              <w:top w:w="0" w:type="dxa"/>
              <w:left w:w="0" w:type="dxa"/>
              <w:bottom w:w="0" w:type="dxa"/>
              <w:right w:w="0" w:type="dxa"/>
            </w:tcMar>
            <w:vAlign w:val="center"/>
          </w:tcPr>
          <w:p w14:paraId="4DA0E29C" w14:textId="77777777" w:rsidR="00576318" w:rsidRPr="00F224C1" w:rsidRDefault="00576318" w:rsidP="006A7C9D">
            <w:pPr>
              <w:spacing w:before="60" w:after="60" w:line="264" w:lineRule="auto"/>
              <w:ind w:left="63" w:right="76"/>
              <w:jc w:val="center"/>
              <w:rPr>
                <w:sz w:val="24"/>
                <w:szCs w:val="24"/>
              </w:rPr>
            </w:pPr>
            <w:r w:rsidRPr="00F224C1">
              <w:rPr>
                <w:sz w:val="24"/>
                <w:szCs w:val="24"/>
              </w:rPr>
              <w:t>1,00</w:t>
            </w:r>
          </w:p>
        </w:tc>
      </w:tr>
      <w:tr w:rsidR="00F224C1" w:rsidRPr="00F224C1" w14:paraId="3CEC93C3" w14:textId="77777777" w:rsidTr="00D9783E">
        <w:tc>
          <w:tcPr>
            <w:tcW w:w="726" w:type="dxa"/>
            <w:shd w:val="solid" w:color="FFFFFF" w:fill="auto"/>
            <w:tcMar>
              <w:top w:w="0" w:type="dxa"/>
              <w:left w:w="0" w:type="dxa"/>
              <w:bottom w:w="0" w:type="dxa"/>
              <w:right w:w="0" w:type="dxa"/>
            </w:tcMar>
            <w:vAlign w:val="center"/>
          </w:tcPr>
          <w:p w14:paraId="320240E4" w14:textId="77777777" w:rsidR="00576318" w:rsidRPr="00F224C1" w:rsidRDefault="00576318" w:rsidP="006A7C9D">
            <w:pPr>
              <w:spacing w:before="60" w:after="60" w:line="264" w:lineRule="auto"/>
              <w:jc w:val="center"/>
              <w:rPr>
                <w:sz w:val="24"/>
                <w:szCs w:val="24"/>
              </w:rPr>
            </w:pPr>
            <w:r w:rsidRPr="00F224C1">
              <w:rPr>
                <w:sz w:val="24"/>
                <w:szCs w:val="24"/>
              </w:rPr>
              <w:t>10</w:t>
            </w:r>
          </w:p>
        </w:tc>
        <w:tc>
          <w:tcPr>
            <w:tcW w:w="3339" w:type="dxa"/>
            <w:shd w:val="solid" w:color="FFFFFF" w:fill="auto"/>
            <w:tcMar>
              <w:top w:w="0" w:type="dxa"/>
              <w:left w:w="0" w:type="dxa"/>
              <w:bottom w:w="0" w:type="dxa"/>
              <w:right w:w="0" w:type="dxa"/>
            </w:tcMar>
            <w:vAlign w:val="center"/>
          </w:tcPr>
          <w:p w14:paraId="1B802DD1" w14:textId="77777777" w:rsidR="00576318" w:rsidRPr="00F224C1" w:rsidRDefault="00576318" w:rsidP="006A7C9D">
            <w:pPr>
              <w:spacing w:before="60" w:after="60" w:line="264" w:lineRule="auto"/>
              <w:ind w:left="63" w:right="76"/>
              <w:rPr>
                <w:sz w:val="24"/>
                <w:szCs w:val="24"/>
              </w:rPr>
            </w:pPr>
            <w:r w:rsidRPr="00F224C1">
              <w:rPr>
                <w:sz w:val="24"/>
                <w:szCs w:val="24"/>
              </w:rPr>
              <w:t>Cặp 3 dây</w:t>
            </w:r>
          </w:p>
        </w:tc>
        <w:tc>
          <w:tcPr>
            <w:tcW w:w="1442" w:type="dxa"/>
            <w:shd w:val="solid" w:color="FFFFFF" w:fill="auto"/>
            <w:tcMar>
              <w:top w:w="0" w:type="dxa"/>
              <w:left w:w="0" w:type="dxa"/>
              <w:bottom w:w="0" w:type="dxa"/>
              <w:right w:w="0" w:type="dxa"/>
            </w:tcMar>
            <w:vAlign w:val="center"/>
          </w:tcPr>
          <w:p w14:paraId="1F6A6D3D" w14:textId="77777777" w:rsidR="00576318" w:rsidRPr="00F224C1" w:rsidRDefault="00576318" w:rsidP="006A7C9D">
            <w:pPr>
              <w:spacing w:before="60" w:after="60" w:line="264" w:lineRule="auto"/>
              <w:ind w:left="63" w:right="76"/>
              <w:jc w:val="center"/>
              <w:rPr>
                <w:sz w:val="24"/>
                <w:szCs w:val="24"/>
              </w:rPr>
            </w:pPr>
            <w:r w:rsidRPr="00F224C1">
              <w:rPr>
                <w:sz w:val="24"/>
                <w:szCs w:val="24"/>
              </w:rPr>
              <w:t>Chiếc</w:t>
            </w:r>
          </w:p>
        </w:tc>
        <w:tc>
          <w:tcPr>
            <w:tcW w:w="2011" w:type="dxa"/>
            <w:shd w:val="solid" w:color="FFFFFF" w:fill="auto"/>
            <w:tcMar>
              <w:top w:w="0" w:type="dxa"/>
              <w:left w:w="0" w:type="dxa"/>
              <w:bottom w:w="0" w:type="dxa"/>
              <w:right w:w="0" w:type="dxa"/>
            </w:tcMar>
            <w:vAlign w:val="center"/>
          </w:tcPr>
          <w:p w14:paraId="50ED8D7C" w14:textId="77777777" w:rsidR="00576318" w:rsidRPr="00F224C1" w:rsidRDefault="00576318" w:rsidP="006A7C9D">
            <w:pPr>
              <w:spacing w:before="60" w:after="60" w:line="264" w:lineRule="auto"/>
              <w:ind w:left="63" w:right="76"/>
              <w:jc w:val="center"/>
              <w:rPr>
                <w:sz w:val="24"/>
                <w:szCs w:val="24"/>
              </w:rPr>
            </w:pPr>
            <w:r w:rsidRPr="00F224C1">
              <w:rPr>
                <w:sz w:val="24"/>
                <w:szCs w:val="24"/>
              </w:rPr>
              <w:t>1,00</w:t>
            </w:r>
          </w:p>
        </w:tc>
        <w:tc>
          <w:tcPr>
            <w:tcW w:w="1922" w:type="dxa"/>
            <w:shd w:val="solid" w:color="FFFFFF" w:fill="auto"/>
            <w:tcMar>
              <w:top w:w="0" w:type="dxa"/>
              <w:left w:w="0" w:type="dxa"/>
              <w:bottom w:w="0" w:type="dxa"/>
              <w:right w:w="0" w:type="dxa"/>
            </w:tcMar>
            <w:vAlign w:val="center"/>
          </w:tcPr>
          <w:p w14:paraId="44599D19" w14:textId="77777777" w:rsidR="00576318" w:rsidRPr="00F224C1" w:rsidRDefault="00576318" w:rsidP="006A7C9D">
            <w:pPr>
              <w:spacing w:before="60" w:after="60" w:line="264" w:lineRule="auto"/>
              <w:ind w:left="63" w:right="76"/>
              <w:jc w:val="center"/>
              <w:rPr>
                <w:sz w:val="24"/>
                <w:szCs w:val="24"/>
              </w:rPr>
            </w:pPr>
            <w:r w:rsidRPr="00F224C1">
              <w:rPr>
                <w:sz w:val="24"/>
                <w:szCs w:val="24"/>
              </w:rPr>
              <w:t>1,00</w:t>
            </w:r>
          </w:p>
        </w:tc>
      </w:tr>
      <w:tr w:rsidR="00F224C1" w:rsidRPr="00F224C1" w14:paraId="33CE7AD8" w14:textId="77777777" w:rsidTr="00D9783E">
        <w:tc>
          <w:tcPr>
            <w:tcW w:w="726" w:type="dxa"/>
            <w:shd w:val="solid" w:color="FFFFFF" w:fill="auto"/>
            <w:tcMar>
              <w:top w:w="0" w:type="dxa"/>
              <w:left w:w="0" w:type="dxa"/>
              <w:bottom w:w="0" w:type="dxa"/>
              <w:right w:w="0" w:type="dxa"/>
            </w:tcMar>
            <w:vAlign w:val="center"/>
          </w:tcPr>
          <w:p w14:paraId="5AED64D9" w14:textId="77777777" w:rsidR="00576318" w:rsidRPr="00F224C1" w:rsidRDefault="00576318" w:rsidP="006A7C9D">
            <w:pPr>
              <w:spacing w:before="60" w:after="60" w:line="264" w:lineRule="auto"/>
              <w:jc w:val="center"/>
              <w:rPr>
                <w:sz w:val="24"/>
                <w:szCs w:val="24"/>
              </w:rPr>
            </w:pPr>
            <w:r w:rsidRPr="00F224C1">
              <w:rPr>
                <w:sz w:val="24"/>
                <w:szCs w:val="24"/>
              </w:rPr>
              <w:t>11</w:t>
            </w:r>
          </w:p>
        </w:tc>
        <w:tc>
          <w:tcPr>
            <w:tcW w:w="3339" w:type="dxa"/>
            <w:shd w:val="solid" w:color="FFFFFF" w:fill="auto"/>
            <w:tcMar>
              <w:top w:w="0" w:type="dxa"/>
              <w:left w:w="0" w:type="dxa"/>
              <w:bottom w:w="0" w:type="dxa"/>
              <w:right w:w="0" w:type="dxa"/>
            </w:tcMar>
            <w:vAlign w:val="center"/>
          </w:tcPr>
          <w:p w14:paraId="6042BDD5" w14:textId="77777777" w:rsidR="00576318" w:rsidRPr="00F224C1" w:rsidRDefault="00576318" w:rsidP="006A7C9D">
            <w:pPr>
              <w:spacing w:before="60" w:after="60" w:line="264" w:lineRule="auto"/>
              <w:ind w:left="63" w:right="76"/>
              <w:rPr>
                <w:sz w:val="24"/>
                <w:szCs w:val="24"/>
              </w:rPr>
            </w:pPr>
            <w:r w:rsidRPr="00F224C1">
              <w:rPr>
                <w:sz w:val="24"/>
                <w:szCs w:val="24"/>
              </w:rPr>
              <w:t>Giấy A4</w:t>
            </w:r>
          </w:p>
        </w:tc>
        <w:tc>
          <w:tcPr>
            <w:tcW w:w="1442" w:type="dxa"/>
            <w:shd w:val="solid" w:color="FFFFFF" w:fill="auto"/>
            <w:tcMar>
              <w:top w:w="0" w:type="dxa"/>
              <w:left w:w="0" w:type="dxa"/>
              <w:bottom w:w="0" w:type="dxa"/>
              <w:right w:w="0" w:type="dxa"/>
            </w:tcMar>
            <w:vAlign w:val="center"/>
          </w:tcPr>
          <w:p w14:paraId="7B798EE2" w14:textId="77777777" w:rsidR="00576318" w:rsidRPr="00F224C1" w:rsidRDefault="00576318" w:rsidP="006A7C9D">
            <w:pPr>
              <w:spacing w:before="60" w:after="60" w:line="264" w:lineRule="auto"/>
              <w:ind w:left="63" w:right="76"/>
              <w:jc w:val="center"/>
              <w:rPr>
                <w:sz w:val="24"/>
                <w:szCs w:val="24"/>
              </w:rPr>
            </w:pPr>
            <w:r w:rsidRPr="00F224C1">
              <w:rPr>
                <w:sz w:val="24"/>
                <w:szCs w:val="24"/>
              </w:rPr>
              <w:t>Gram</w:t>
            </w:r>
          </w:p>
        </w:tc>
        <w:tc>
          <w:tcPr>
            <w:tcW w:w="2011" w:type="dxa"/>
            <w:shd w:val="solid" w:color="FFFFFF" w:fill="auto"/>
            <w:tcMar>
              <w:top w:w="0" w:type="dxa"/>
              <w:left w:w="0" w:type="dxa"/>
              <w:bottom w:w="0" w:type="dxa"/>
              <w:right w:w="0" w:type="dxa"/>
            </w:tcMar>
            <w:vAlign w:val="center"/>
          </w:tcPr>
          <w:p w14:paraId="016B73A2" w14:textId="77777777" w:rsidR="00576318" w:rsidRPr="00F224C1" w:rsidRDefault="00576318" w:rsidP="006A7C9D">
            <w:pPr>
              <w:spacing w:before="60" w:after="60" w:line="264" w:lineRule="auto"/>
              <w:ind w:left="63" w:right="76"/>
              <w:jc w:val="center"/>
              <w:rPr>
                <w:sz w:val="24"/>
                <w:szCs w:val="24"/>
              </w:rPr>
            </w:pPr>
            <w:r w:rsidRPr="00F224C1">
              <w:rPr>
                <w:sz w:val="24"/>
                <w:szCs w:val="24"/>
              </w:rPr>
              <w:t>0,50</w:t>
            </w:r>
          </w:p>
        </w:tc>
        <w:tc>
          <w:tcPr>
            <w:tcW w:w="1922" w:type="dxa"/>
            <w:shd w:val="solid" w:color="FFFFFF" w:fill="auto"/>
            <w:tcMar>
              <w:top w:w="0" w:type="dxa"/>
              <w:left w:w="0" w:type="dxa"/>
              <w:bottom w:w="0" w:type="dxa"/>
              <w:right w:w="0" w:type="dxa"/>
            </w:tcMar>
            <w:vAlign w:val="center"/>
          </w:tcPr>
          <w:p w14:paraId="123FC753" w14:textId="77777777" w:rsidR="00576318" w:rsidRPr="00F224C1" w:rsidRDefault="00576318" w:rsidP="006A7C9D">
            <w:pPr>
              <w:spacing w:before="60" w:after="60" w:line="264" w:lineRule="auto"/>
              <w:ind w:left="63" w:right="76"/>
              <w:jc w:val="center"/>
              <w:rPr>
                <w:sz w:val="24"/>
                <w:szCs w:val="24"/>
              </w:rPr>
            </w:pPr>
            <w:r w:rsidRPr="00F224C1">
              <w:rPr>
                <w:sz w:val="24"/>
                <w:szCs w:val="24"/>
              </w:rPr>
              <w:t>0,50</w:t>
            </w:r>
          </w:p>
        </w:tc>
      </w:tr>
      <w:tr w:rsidR="00F224C1" w:rsidRPr="00F224C1" w14:paraId="392E523B" w14:textId="77777777" w:rsidTr="00D9783E">
        <w:tc>
          <w:tcPr>
            <w:tcW w:w="726" w:type="dxa"/>
            <w:shd w:val="solid" w:color="FFFFFF" w:fill="auto"/>
            <w:tcMar>
              <w:top w:w="0" w:type="dxa"/>
              <w:left w:w="0" w:type="dxa"/>
              <w:bottom w:w="0" w:type="dxa"/>
              <w:right w:w="0" w:type="dxa"/>
            </w:tcMar>
            <w:vAlign w:val="center"/>
          </w:tcPr>
          <w:p w14:paraId="134B7E96" w14:textId="77777777" w:rsidR="00576318" w:rsidRPr="00F224C1" w:rsidRDefault="00576318" w:rsidP="006A7C9D">
            <w:pPr>
              <w:spacing w:before="60" w:after="60" w:line="264" w:lineRule="auto"/>
              <w:jc w:val="center"/>
              <w:rPr>
                <w:sz w:val="24"/>
                <w:szCs w:val="24"/>
              </w:rPr>
            </w:pPr>
            <w:r w:rsidRPr="00F224C1">
              <w:rPr>
                <w:sz w:val="24"/>
                <w:szCs w:val="24"/>
              </w:rPr>
              <w:t>12</w:t>
            </w:r>
          </w:p>
        </w:tc>
        <w:tc>
          <w:tcPr>
            <w:tcW w:w="3339" w:type="dxa"/>
            <w:shd w:val="solid" w:color="FFFFFF" w:fill="auto"/>
            <w:tcMar>
              <w:top w:w="0" w:type="dxa"/>
              <w:left w:w="0" w:type="dxa"/>
              <w:bottom w:w="0" w:type="dxa"/>
              <w:right w:w="0" w:type="dxa"/>
            </w:tcMar>
            <w:vAlign w:val="center"/>
          </w:tcPr>
          <w:p w14:paraId="5243EE9C" w14:textId="77777777" w:rsidR="00576318" w:rsidRPr="00F224C1" w:rsidRDefault="00576318" w:rsidP="006A7C9D">
            <w:pPr>
              <w:spacing w:before="60" w:after="60" w:line="264" w:lineRule="auto"/>
              <w:ind w:left="63" w:right="76"/>
              <w:rPr>
                <w:sz w:val="24"/>
                <w:szCs w:val="24"/>
              </w:rPr>
            </w:pPr>
            <w:r w:rsidRPr="00F224C1">
              <w:rPr>
                <w:sz w:val="24"/>
                <w:szCs w:val="24"/>
              </w:rPr>
              <w:t>Giấy A3</w:t>
            </w:r>
          </w:p>
        </w:tc>
        <w:tc>
          <w:tcPr>
            <w:tcW w:w="1442" w:type="dxa"/>
            <w:shd w:val="solid" w:color="FFFFFF" w:fill="auto"/>
            <w:tcMar>
              <w:top w:w="0" w:type="dxa"/>
              <w:left w:w="0" w:type="dxa"/>
              <w:bottom w:w="0" w:type="dxa"/>
              <w:right w:w="0" w:type="dxa"/>
            </w:tcMar>
            <w:vAlign w:val="center"/>
          </w:tcPr>
          <w:p w14:paraId="1325BC04" w14:textId="77777777" w:rsidR="00576318" w:rsidRPr="00F224C1" w:rsidRDefault="00576318" w:rsidP="006A7C9D">
            <w:pPr>
              <w:spacing w:before="60" w:after="60" w:line="264" w:lineRule="auto"/>
              <w:ind w:left="63" w:right="76"/>
              <w:jc w:val="center"/>
              <w:rPr>
                <w:sz w:val="24"/>
                <w:szCs w:val="24"/>
              </w:rPr>
            </w:pPr>
            <w:r w:rsidRPr="00F224C1">
              <w:rPr>
                <w:sz w:val="24"/>
                <w:szCs w:val="24"/>
              </w:rPr>
              <w:t>Gram</w:t>
            </w:r>
          </w:p>
        </w:tc>
        <w:tc>
          <w:tcPr>
            <w:tcW w:w="2011" w:type="dxa"/>
            <w:shd w:val="solid" w:color="FFFFFF" w:fill="auto"/>
            <w:tcMar>
              <w:top w:w="0" w:type="dxa"/>
              <w:left w:w="0" w:type="dxa"/>
              <w:bottom w:w="0" w:type="dxa"/>
              <w:right w:w="0" w:type="dxa"/>
            </w:tcMar>
            <w:vAlign w:val="center"/>
          </w:tcPr>
          <w:p w14:paraId="29AA9F73" w14:textId="77777777" w:rsidR="00576318" w:rsidRPr="00F224C1" w:rsidRDefault="00576318" w:rsidP="006A7C9D">
            <w:pPr>
              <w:spacing w:before="60" w:after="60" w:line="264" w:lineRule="auto"/>
              <w:ind w:left="63" w:right="76"/>
              <w:jc w:val="center"/>
              <w:rPr>
                <w:sz w:val="24"/>
                <w:szCs w:val="24"/>
              </w:rPr>
            </w:pPr>
            <w:r w:rsidRPr="00F224C1">
              <w:rPr>
                <w:sz w:val="24"/>
                <w:szCs w:val="24"/>
              </w:rPr>
              <w:t>0,30</w:t>
            </w:r>
          </w:p>
        </w:tc>
        <w:tc>
          <w:tcPr>
            <w:tcW w:w="1922" w:type="dxa"/>
            <w:shd w:val="solid" w:color="FFFFFF" w:fill="auto"/>
            <w:tcMar>
              <w:top w:w="0" w:type="dxa"/>
              <w:left w:w="0" w:type="dxa"/>
              <w:bottom w:w="0" w:type="dxa"/>
              <w:right w:w="0" w:type="dxa"/>
            </w:tcMar>
            <w:vAlign w:val="center"/>
          </w:tcPr>
          <w:p w14:paraId="11B3C8E2" w14:textId="77777777" w:rsidR="00576318" w:rsidRPr="00F224C1" w:rsidRDefault="00576318" w:rsidP="006A7C9D">
            <w:pPr>
              <w:spacing w:before="60" w:after="60" w:line="264" w:lineRule="auto"/>
              <w:ind w:left="63" w:right="76"/>
              <w:jc w:val="center"/>
              <w:rPr>
                <w:sz w:val="24"/>
                <w:szCs w:val="24"/>
              </w:rPr>
            </w:pPr>
          </w:p>
        </w:tc>
      </w:tr>
      <w:tr w:rsidR="00F224C1" w:rsidRPr="00F224C1" w14:paraId="45F44468" w14:textId="77777777" w:rsidTr="00D9783E">
        <w:tc>
          <w:tcPr>
            <w:tcW w:w="726" w:type="dxa"/>
            <w:shd w:val="solid" w:color="FFFFFF" w:fill="auto"/>
            <w:tcMar>
              <w:top w:w="0" w:type="dxa"/>
              <w:left w:w="0" w:type="dxa"/>
              <w:bottom w:w="0" w:type="dxa"/>
              <w:right w:w="0" w:type="dxa"/>
            </w:tcMar>
            <w:vAlign w:val="center"/>
          </w:tcPr>
          <w:p w14:paraId="411569E4" w14:textId="77777777" w:rsidR="00576318" w:rsidRPr="00F224C1" w:rsidRDefault="00576318" w:rsidP="006A7C9D">
            <w:pPr>
              <w:spacing w:before="60" w:after="60" w:line="264" w:lineRule="auto"/>
              <w:jc w:val="center"/>
              <w:rPr>
                <w:sz w:val="24"/>
                <w:szCs w:val="24"/>
              </w:rPr>
            </w:pPr>
            <w:r w:rsidRPr="00F224C1">
              <w:rPr>
                <w:sz w:val="24"/>
                <w:szCs w:val="24"/>
              </w:rPr>
              <w:t>13</w:t>
            </w:r>
          </w:p>
        </w:tc>
        <w:tc>
          <w:tcPr>
            <w:tcW w:w="3339" w:type="dxa"/>
            <w:shd w:val="solid" w:color="FFFFFF" w:fill="auto"/>
            <w:tcMar>
              <w:top w:w="0" w:type="dxa"/>
              <w:left w:w="0" w:type="dxa"/>
              <w:bottom w:w="0" w:type="dxa"/>
              <w:right w:w="0" w:type="dxa"/>
            </w:tcMar>
            <w:vAlign w:val="center"/>
          </w:tcPr>
          <w:p w14:paraId="6D8C1C1A" w14:textId="77777777" w:rsidR="00576318" w:rsidRPr="00F224C1" w:rsidRDefault="00576318" w:rsidP="006A7C9D">
            <w:pPr>
              <w:spacing w:before="60" w:after="60" w:line="264" w:lineRule="auto"/>
              <w:ind w:left="63" w:right="76"/>
              <w:rPr>
                <w:sz w:val="24"/>
                <w:szCs w:val="24"/>
              </w:rPr>
            </w:pPr>
            <w:r w:rsidRPr="00F224C1">
              <w:rPr>
                <w:sz w:val="24"/>
                <w:szCs w:val="24"/>
              </w:rPr>
              <w:t>Ghim dập</w:t>
            </w:r>
          </w:p>
        </w:tc>
        <w:tc>
          <w:tcPr>
            <w:tcW w:w="1442" w:type="dxa"/>
            <w:shd w:val="solid" w:color="FFFFFF" w:fill="auto"/>
            <w:tcMar>
              <w:top w:w="0" w:type="dxa"/>
              <w:left w:w="0" w:type="dxa"/>
              <w:bottom w:w="0" w:type="dxa"/>
              <w:right w:w="0" w:type="dxa"/>
            </w:tcMar>
            <w:vAlign w:val="center"/>
          </w:tcPr>
          <w:p w14:paraId="331F0E34" w14:textId="77777777" w:rsidR="00576318" w:rsidRPr="00F224C1" w:rsidRDefault="00576318" w:rsidP="006A7C9D">
            <w:pPr>
              <w:spacing w:before="60" w:after="60" w:line="264" w:lineRule="auto"/>
              <w:ind w:left="63" w:right="76"/>
              <w:jc w:val="center"/>
              <w:rPr>
                <w:sz w:val="24"/>
                <w:szCs w:val="24"/>
              </w:rPr>
            </w:pPr>
            <w:r w:rsidRPr="00F224C1">
              <w:rPr>
                <w:sz w:val="24"/>
                <w:szCs w:val="24"/>
              </w:rPr>
              <w:t>Hộp</w:t>
            </w:r>
          </w:p>
        </w:tc>
        <w:tc>
          <w:tcPr>
            <w:tcW w:w="2011" w:type="dxa"/>
            <w:shd w:val="solid" w:color="FFFFFF" w:fill="auto"/>
            <w:tcMar>
              <w:top w:w="0" w:type="dxa"/>
              <w:left w:w="0" w:type="dxa"/>
              <w:bottom w:w="0" w:type="dxa"/>
              <w:right w:w="0" w:type="dxa"/>
            </w:tcMar>
            <w:vAlign w:val="center"/>
          </w:tcPr>
          <w:p w14:paraId="4970A500" w14:textId="77777777" w:rsidR="00576318" w:rsidRPr="00F224C1" w:rsidRDefault="00576318" w:rsidP="006A7C9D">
            <w:pPr>
              <w:spacing w:before="60" w:after="60" w:line="264" w:lineRule="auto"/>
              <w:ind w:left="63" w:right="76"/>
              <w:jc w:val="center"/>
              <w:rPr>
                <w:sz w:val="24"/>
                <w:szCs w:val="24"/>
              </w:rPr>
            </w:pPr>
            <w:r w:rsidRPr="00F224C1">
              <w:rPr>
                <w:sz w:val="24"/>
                <w:szCs w:val="24"/>
              </w:rPr>
              <w:t>0,50</w:t>
            </w:r>
          </w:p>
        </w:tc>
        <w:tc>
          <w:tcPr>
            <w:tcW w:w="1922" w:type="dxa"/>
            <w:shd w:val="solid" w:color="FFFFFF" w:fill="auto"/>
            <w:tcMar>
              <w:top w:w="0" w:type="dxa"/>
              <w:left w:w="0" w:type="dxa"/>
              <w:bottom w:w="0" w:type="dxa"/>
              <w:right w:w="0" w:type="dxa"/>
            </w:tcMar>
            <w:vAlign w:val="center"/>
          </w:tcPr>
          <w:p w14:paraId="0176CF1D" w14:textId="77777777" w:rsidR="00576318" w:rsidRPr="00F224C1" w:rsidRDefault="00576318" w:rsidP="006A7C9D">
            <w:pPr>
              <w:spacing w:before="60" w:after="60" w:line="264" w:lineRule="auto"/>
              <w:ind w:left="63" w:right="76"/>
              <w:jc w:val="center"/>
              <w:rPr>
                <w:sz w:val="24"/>
                <w:szCs w:val="24"/>
              </w:rPr>
            </w:pPr>
          </w:p>
        </w:tc>
      </w:tr>
      <w:tr w:rsidR="00F224C1" w:rsidRPr="00F224C1" w14:paraId="28656231" w14:textId="77777777" w:rsidTr="00D9783E">
        <w:tc>
          <w:tcPr>
            <w:tcW w:w="726" w:type="dxa"/>
            <w:shd w:val="solid" w:color="FFFFFF" w:fill="auto"/>
            <w:tcMar>
              <w:top w:w="0" w:type="dxa"/>
              <w:left w:w="0" w:type="dxa"/>
              <w:bottom w:w="0" w:type="dxa"/>
              <w:right w:w="0" w:type="dxa"/>
            </w:tcMar>
            <w:vAlign w:val="center"/>
          </w:tcPr>
          <w:p w14:paraId="46F11E74" w14:textId="77777777" w:rsidR="00576318" w:rsidRPr="00F224C1" w:rsidRDefault="00576318" w:rsidP="006A7C9D">
            <w:pPr>
              <w:spacing w:before="60" w:after="60" w:line="264" w:lineRule="auto"/>
              <w:jc w:val="center"/>
              <w:rPr>
                <w:sz w:val="24"/>
                <w:szCs w:val="24"/>
              </w:rPr>
            </w:pPr>
            <w:r w:rsidRPr="00F224C1">
              <w:rPr>
                <w:sz w:val="24"/>
                <w:szCs w:val="24"/>
              </w:rPr>
              <w:t>14</w:t>
            </w:r>
          </w:p>
        </w:tc>
        <w:tc>
          <w:tcPr>
            <w:tcW w:w="3339" w:type="dxa"/>
            <w:shd w:val="solid" w:color="FFFFFF" w:fill="auto"/>
            <w:tcMar>
              <w:top w:w="0" w:type="dxa"/>
              <w:left w:w="0" w:type="dxa"/>
              <w:bottom w:w="0" w:type="dxa"/>
              <w:right w:w="0" w:type="dxa"/>
            </w:tcMar>
            <w:vAlign w:val="center"/>
          </w:tcPr>
          <w:p w14:paraId="2B2A10D3" w14:textId="77777777" w:rsidR="00576318" w:rsidRPr="00F224C1" w:rsidRDefault="00576318" w:rsidP="006A7C9D">
            <w:pPr>
              <w:spacing w:before="60" w:after="60" w:line="264" w:lineRule="auto"/>
              <w:ind w:left="63" w:right="76"/>
              <w:rPr>
                <w:sz w:val="24"/>
                <w:szCs w:val="24"/>
              </w:rPr>
            </w:pPr>
            <w:r w:rsidRPr="00F224C1">
              <w:rPr>
                <w:sz w:val="24"/>
                <w:szCs w:val="24"/>
              </w:rPr>
              <w:t>Ghim vòng</w:t>
            </w:r>
          </w:p>
        </w:tc>
        <w:tc>
          <w:tcPr>
            <w:tcW w:w="1442" w:type="dxa"/>
            <w:shd w:val="solid" w:color="FFFFFF" w:fill="auto"/>
            <w:tcMar>
              <w:top w:w="0" w:type="dxa"/>
              <w:left w:w="0" w:type="dxa"/>
              <w:bottom w:w="0" w:type="dxa"/>
              <w:right w:w="0" w:type="dxa"/>
            </w:tcMar>
            <w:vAlign w:val="center"/>
          </w:tcPr>
          <w:p w14:paraId="07D4297A" w14:textId="77777777" w:rsidR="00576318" w:rsidRPr="00F224C1" w:rsidRDefault="00576318" w:rsidP="006A7C9D">
            <w:pPr>
              <w:spacing w:before="60" w:after="60" w:line="264" w:lineRule="auto"/>
              <w:ind w:left="63" w:right="76"/>
              <w:jc w:val="center"/>
              <w:rPr>
                <w:sz w:val="24"/>
                <w:szCs w:val="24"/>
              </w:rPr>
            </w:pPr>
            <w:r w:rsidRPr="00F224C1">
              <w:rPr>
                <w:sz w:val="24"/>
                <w:szCs w:val="24"/>
              </w:rPr>
              <w:t>Hộp</w:t>
            </w:r>
          </w:p>
        </w:tc>
        <w:tc>
          <w:tcPr>
            <w:tcW w:w="2011" w:type="dxa"/>
            <w:shd w:val="solid" w:color="FFFFFF" w:fill="auto"/>
            <w:tcMar>
              <w:top w:w="0" w:type="dxa"/>
              <w:left w:w="0" w:type="dxa"/>
              <w:bottom w:w="0" w:type="dxa"/>
              <w:right w:w="0" w:type="dxa"/>
            </w:tcMar>
            <w:vAlign w:val="center"/>
          </w:tcPr>
          <w:p w14:paraId="7147D0FC" w14:textId="77777777" w:rsidR="00576318" w:rsidRPr="00F224C1" w:rsidRDefault="00576318" w:rsidP="006A7C9D">
            <w:pPr>
              <w:spacing w:before="60" w:after="60" w:line="264" w:lineRule="auto"/>
              <w:ind w:left="63" w:right="76"/>
              <w:jc w:val="center"/>
              <w:rPr>
                <w:sz w:val="24"/>
                <w:szCs w:val="24"/>
              </w:rPr>
            </w:pPr>
            <w:r w:rsidRPr="00F224C1">
              <w:rPr>
                <w:sz w:val="24"/>
                <w:szCs w:val="24"/>
              </w:rPr>
              <w:t>0,50</w:t>
            </w:r>
          </w:p>
        </w:tc>
        <w:tc>
          <w:tcPr>
            <w:tcW w:w="1922" w:type="dxa"/>
            <w:shd w:val="solid" w:color="FFFFFF" w:fill="auto"/>
            <w:tcMar>
              <w:top w:w="0" w:type="dxa"/>
              <w:left w:w="0" w:type="dxa"/>
              <w:bottom w:w="0" w:type="dxa"/>
              <w:right w:w="0" w:type="dxa"/>
            </w:tcMar>
            <w:vAlign w:val="center"/>
          </w:tcPr>
          <w:p w14:paraId="6B293F11" w14:textId="77777777" w:rsidR="00576318" w:rsidRPr="00F224C1" w:rsidRDefault="00576318" w:rsidP="006A7C9D">
            <w:pPr>
              <w:spacing w:before="60" w:after="60" w:line="264" w:lineRule="auto"/>
              <w:ind w:left="63" w:right="76"/>
              <w:jc w:val="center"/>
              <w:rPr>
                <w:sz w:val="24"/>
                <w:szCs w:val="24"/>
              </w:rPr>
            </w:pPr>
          </w:p>
        </w:tc>
      </w:tr>
      <w:tr w:rsidR="00F224C1" w:rsidRPr="00F224C1" w14:paraId="5BC0E070" w14:textId="77777777" w:rsidTr="00D9783E">
        <w:tc>
          <w:tcPr>
            <w:tcW w:w="726" w:type="dxa"/>
            <w:shd w:val="solid" w:color="FFFFFF" w:fill="auto"/>
            <w:tcMar>
              <w:top w:w="0" w:type="dxa"/>
              <w:left w:w="0" w:type="dxa"/>
              <w:bottom w:w="0" w:type="dxa"/>
              <w:right w:w="0" w:type="dxa"/>
            </w:tcMar>
            <w:vAlign w:val="center"/>
          </w:tcPr>
          <w:p w14:paraId="5474C4BF" w14:textId="77777777" w:rsidR="00576318" w:rsidRPr="00F224C1" w:rsidRDefault="00576318" w:rsidP="006A7C9D">
            <w:pPr>
              <w:spacing w:before="60" w:after="60" w:line="264" w:lineRule="auto"/>
              <w:jc w:val="center"/>
              <w:rPr>
                <w:sz w:val="24"/>
                <w:szCs w:val="24"/>
              </w:rPr>
            </w:pPr>
            <w:r w:rsidRPr="00F224C1">
              <w:rPr>
                <w:sz w:val="24"/>
                <w:szCs w:val="24"/>
              </w:rPr>
              <w:t>15</w:t>
            </w:r>
          </w:p>
        </w:tc>
        <w:tc>
          <w:tcPr>
            <w:tcW w:w="3339" w:type="dxa"/>
            <w:shd w:val="solid" w:color="FFFFFF" w:fill="auto"/>
            <w:tcMar>
              <w:top w:w="0" w:type="dxa"/>
              <w:left w:w="0" w:type="dxa"/>
              <w:bottom w:w="0" w:type="dxa"/>
              <w:right w:w="0" w:type="dxa"/>
            </w:tcMar>
            <w:vAlign w:val="center"/>
          </w:tcPr>
          <w:p w14:paraId="1EACB026" w14:textId="77777777" w:rsidR="00576318" w:rsidRPr="00F224C1" w:rsidRDefault="00576318" w:rsidP="006A7C9D">
            <w:pPr>
              <w:spacing w:before="60" w:after="60" w:line="264" w:lineRule="auto"/>
              <w:ind w:left="63" w:right="76"/>
              <w:rPr>
                <w:sz w:val="24"/>
                <w:szCs w:val="24"/>
              </w:rPr>
            </w:pPr>
            <w:r w:rsidRPr="00F224C1">
              <w:rPr>
                <w:sz w:val="24"/>
                <w:szCs w:val="24"/>
              </w:rPr>
              <w:t>Túi Nylông đựng tài liệu</w:t>
            </w:r>
          </w:p>
        </w:tc>
        <w:tc>
          <w:tcPr>
            <w:tcW w:w="1442" w:type="dxa"/>
            <w:shd w:val="solid" w:color="FFFFFF" w:fill="auto"/>
            <w:tcMar>
              <w:top w:w="0" w:type="dxa"/>
              <w:left w:w="0" w:type="dxa"/>
              <w:bottom w:w="0" w:type="dxa"/>
              <w:right w:w="0" w:type="dxa"/>
            </w:tcMar>
            <w:vAlign w:val="center"/>
          </w:tcPr>
          <w:p w14:paraId="61EE76B2" w14:textId="77777777" w:rsidR="00576318" w:rsidRPr="00F224C1" w:rsidRDefault="00576318" w:rsidP="006A7C9D">
            <w:pPr>
              <w:spacing w:before="60" w:after="60" w:line="264" w:lineRule="auto"/>
              <w:ind w:left="63" w:right="76"/>
              <w:jc w:val="center"/>
              <w:rPr>
                <w:sz w:val="24"/>
                <w:szCs w:val="24"/>
              </w:rPr>
            </w:pPr>
            <w:r w:rsidRPr="00F224C1">
              <w:rPr>
                <w:sz w:val="24"/>
                <w:szCs w:val="24"/>
              </w:rPr>
              <w:t>Chiếc</w:t>
            </w:r>
          </w:p>
        </w:tc>
        <w:tc>
          <w:tcPr>
            <w:tcW w:w="2011" w:type="dxa"/>
            <w:shd w:val="solid" w:color="FFFFFF" w:fill="auto"/>
            <w:tcMar>
              <w:top w:w="0" w:type="dxa"/>
              <w:left w:w="0" w:type="dxa"/>
              <w:bottom w:w="0" w:type="dxa"/>
              <w:right w:w="0" w:type="dxa"/>
            </w:tcMar>
            <w:vAlign w:val="center"/>
          </w:tcPr>
          <w:p w14:paraId="144C8327" w14:textId="77777777" w:rsidR="00576318" w:rsidRPr="00F224C1" w:rsidRDefault="00576318" w:rsidP="006A7C9D">
            <w:pPr>
              <w:spacing w:before="60" w:after="60" w:line="264" w:lineRule="auto"/>
              <w:ind w:left="63" w:right="76"/>
              <w:jc w:val="center"/>
              <w:rPr>
                <w:sz w:val="24"/>
                <w:szCs w:val="24"/>
              </w:rPr>
            </w:pPr>
          </w:p>
        </w:tc>
        <w:tc>
          <w:tcPr>
            <w:tcW w:w="1922" w:type="dxa"/>
            <w:shd w:val="solid" w:color="FFFFFF" w:fill="auto"/>
            <w:tcMar>
              <w:top w:w="0" w:type="dxa"/>
              <w:left w:w="0" w:type="dxa"/>
              <w:bottom w:w="0" w:type="dxa"/>
              <w:right w:w="0" w:type="dxa"/>
            </w:tcMar>
            <w:vAlign w:val="center"/>
          </w:tcPr>
          <w:p w14:paraId="565025A4" w14:textId="77777777" w:rsidR="00576318" w:rsidRPr="00F224C1" w:rsidRDefault="00576318" w:rsidP="006A7C9D">
            <w:pPr>
              <w:spacing w:before="60" w:after="60" w:line="264" w:lineRule="auto"/>
              <w:ind w:left="63" w:right="76"/>
              <w:jc w:val="center"/>
              <w:rPr>
                <w:sz w:val="24"/>
                <w:szCs w:val="24"/>
              </w:rPr>
            </w:pPr>
            <w:r w:rsidRPr="00F224C1">
              <w:rPr>
                <w:sz w:val="24"/>
                <w:szCs w:val="24"/>
              </w:rPr>
              <w:t>1,00</w:t>
            </w:r>
          </w:p>
        </w:tc>
      </w:tr>
    </w:tbl>
    <w:p w14:paraId="116F1D0E" w14:textId="77777777" w:rsidR="00576318" w:rsidRPr="00F224C1" w:rsidRDefault="00576318" w:rsidP="006A7C9D">
      <w:pPr>
        <w:spacing w:before="60" w:after="60" w:line="264" w:lineRule="auto"/>
        <w:ind w:firstLine="567"/>
        <w:jc w:val="both"/>
        <w:rPr>
          <w:i/>
          <w:sz w:val="28"/>
          <w:szCs w:val="28"/>
        </w:rPr>
      </w:pPr>
      <w:r w:rsidRPr="00F224C1">
        <w:rPr>
          <w:bCs/>
          <w:i/>
          <w:iCs/>
          <w:sz w:val="28"/>
          <w:szCs w:val="28"/>
        </w:rPr>
        <w:t>Ghi chú:</w:t>
      </w:r>
    </w:p>
    <w:p w14:paraId="6EBA58EE" w14:textId="6B6370E1" w:rsidR="00576318" w:rsidRPr="00F224C1" w:rsidRDefault="00576318" w:rsidP="006A7C9D">
      <w:pPr>
        <w:spacing w:before="60" w:after="60" w:line="264" w:lineRule="auto"/>
        <w:ind w:firstLine="567"/>
        <w:jc w:val="both"/>
        <w:rPr>
          <w:spacing w:val="-2"/>
          <w:sz w:val="28"/>
          <w:szCs w:val="28"/>
        </w:rPr>
      </w:pPr>
      <w:r w:rsidRPr="00F224C1">
        <w:rPr>
          <w:spacing w:val="-2"/>
          <w:sz w:val="28"/>
          <w:szCs w:val="28"/>
        </w:rPr>
        <w:t xml:space="preserve">Cơ cấu sử dụng mức vật liệu theo nội dung công việc định giá đất cụ thể theo các phương pháp so sánh, thu nhập và thặng dư được xác định theo Bảng </w:t>
      </w:r>
      <w:r w:rsidR="00F86E80" w:rsidRPr="00F224C1">
        <w:rPr>
          <w:spacing w:val="-2"/>
          <w:sz w:val="28"/>
          <w:szCs w:val="28"/>
        </w:rPr>
        <w:t>2</w:t>
      </w:r>
      <w:r w:rsidRPr="00F224C1">
        <w:rPr>
          <w:spacing w:val="-2"/>
          <w:sz w:val="28"/>
          <w:szCs w:val="28"/>
        </w:rPr>
        <w:t>6.</w:t>
      </w:r>
    </w:p>
    <w:p w14:paraId="7DF2A129" w14:textId="4181156C" w:rsidR="00576318" w:rsidRPr="00F224C1" w:rsidRDefault="00576318" w:rsidP="006A7C9D">
      <w:pPr>
        <w:spacing w:before="60" w:after="60" w:line="264" w:lineRule="auto"/>
        <w:ind w:firstLine="567"/>
        <w:jc w:val="both"/>
        <w:rPr>
          <w:b/>
          <w:bCs/>
          <w:sz w:val="28"/>
          <w:szCs w:val="28"/>
        </w:rPr>
      </w:pPr>
      <w:bookmarkStart w:id="14" w:name="chuong_2_2_name"/>
      <w:r w:rsidRPr="00F224C1">
        <w:rPr>
          <w:b/>
          <w:bCs/>
          <w:sz w:val="28"/>
          <w:szCs w:val="28"/>
        </w:rPr>
        <w:t xml:space="preserve">Điều </w:t>
      </w:r>
      <w:r w:rsidR="000C4E6E" w:rsidRPr="00F224C1">
        <w:rPr>
          <w:b/>
          <w:bCs/>
          <w:sz w:val="28"/>
          <w:szCs w:val="28"/>
        </w:rPr>
        <w:t>10.</w:t>
      </w:r>
      <w:r w:rsidRPr="00F224C1">
        <w:rPr>
          <w:b/>
          <w:bCs/>
          <w:sz w:val="28"/>
          <w:szCs w:val="28"/>
        </w:rPr>
        <w:t xml:space="preserve"> Định mức kinh tế - kỹ thuật định giá đất cụ thể theo phương pháp hệ số điều chỉnh giá đất </w:t>
      </w:r>
    </w:p>
    <w:p w14:paraId="6CBAC7E5" w14:textId="2D6F0522" w:rsidR="00946CA4" w:rsidRPr="00F224C1" w:rsidRDefault="00576318" w:rsidP="006A7C9D">
      <w:pPr>
        <w:spacing w:before="60" w:after="60" w:line="264" w:lineRule="auto"/>
        <w:ind w:firstLine="720"/>
        <w:rPr>
          <w:sz w:val="28"/>
          <w:szCs w:val="28"/>
        </w:rPr>
      </w:pPr>
      <w:bookmarkStart w:id="15" w:name="dieu_1_4"/>
      <w:bookmarkEnd w:id="14"/>
      <w:r w:rsidRPr="00F224C1">
        <w:rPr>
          <w:bCs/>
          <w:sz w:val="28"/>
          <w:szCs w:val="28"/>
        </w:rPr>
        <w:t>1. Định mức lao động</w:t>
      </w:r>
      <w:bookmarkEnd w:id="15"/>
    </w:p>
    <w:p w14:paraId="34B92FB5" w14:textId="77777777" w:rsidR="00351315" w:rsidRPr="00F224C1" w:rsidRDefault="00351315" w:rsidP="006A7C9D">
      <w:pPr>
        <w:spacing w:before="60" w:after="60" w:line="264" w:lineRule="auto"/>
        <w:jc w:val="right"/>
        <w:rPr>
          <w:sz w:val="28"/>
          <w:szCs w:val="28"/>
        </w:rPr>
      </w:pPr>
    </w:p>
    <w:p w14:paraId="3F6809E5" w14:textId="7F235621" w:rsidR="00351315" w:rsidRPr="00F224C1" w:rsidRDefault="00351315" w:rsidP="006A7C9D">
      <w:pPr>
        <w:spacing w:before="60" w:after="60" w:line="264" w:lineRule="auto"/>
        <w:jc w:val="right"/>
        <w:rPr>
          <w:sz w:val="28"/>
          <w:szCs w:val="28"/>
        </w:rPr>
      </w:pPr>
    </w:p>
    <w:p w14:paraId="09AC3EBB" w14:textId="77777777" w:rsidR="002E1D3C" w:rsidRPr="00F224C1" w:rsidRDefault="002E1D3C" w:rsidP="006A7C9D">
      <w:pPr>
        <w:spacing w:before="60" w:after="60" w:line="264" w:lineRule="auto"/>
        <w:jc w:val="right"/>
        <w:rPr>
          <w:sz w:val="28"/>
          <w:szCs w:val="28"/>
        </w:rPr>
      </w:pPr>
    </w:p>
    <w:p w14:paraId="6CC6607B" w14:textId="7AD28E3D" w:rsidR="00576318" w:rsidRPr="00F224C1" w:rsidRDefault="00576318" w:rsidP="006A7C9D">
      <w:pPr>
        <w:spacing w:before="60" w:after="60" w:line="264" w:lineRule="auto"/>
        <w:jc w:val="right"/>
        <w:rPr>
          <w:sz w:val="28"/>
          <w:szCs w:val="28"/>
        </w:rPr>
      </w:pPr>
      <w:r w:rsidRPr="00F224C1">
        <w:rPr>
          <w:sz w:val="28"/>
          <w:szCs w:val="28"/>
        </w:rPr>
        <w:t xml:space="preserve">Bảng </w:t>
      </w:r>
      <w:r w:rsidR="000467CF" w:rsidRPr="00F224C1">
        <w:rPr>
          <w:sz w:val="28"/>
          <w:szCs w:val="28"/>
        </w:rPr>
        <w:t>2</w:t>
      </w:r>
      <w:r w:rsidRPr="00F224C1">
        <w:rPr>
          <w:sz w:val="28"/>
          <w:szCs w:val="28"/>
        </w:rPr>
        <w:t>9</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562"/>
        <w:gridCol w:w="2987"/>
        <w:gridCol w:w="994"/>
        <w:gridCol w:w="797"/>
        <w:gridCol w:w="798"/>
        <w:gridCol w:w="798"/>
        <w:gridCol w:w="826"/>
        <w:gridCol w:w="812"/>
        <w:gridCol w:w="812"/>
      </w:tblGrid>
      <w:tr w:rsidR="00576318" w:rsidRPr="00F224C1" w14:paraId="0AE41C5C" w14:textId="77777777" w:rsidTr="00D9783E">
        <w:trPr>
          <w:tblHeader/>
        </w:trPr>
        <w:tc>
          <w:tcPr>
            <w:tcW w:w="562" w:type="dxa"/>
            <w:vMerge w:val="restart"/>
            <w:shd w:val="solid" w:color="FFFFFF" w:fill="auto"/>
            <w:tcMar>
              <w:top w:w="0" w:type="dxa"/>
              <w:left w:w="0" w:type="dxa"/>
              <w:bottom w:w="0" w:type="dxa"/>
              <w:right w:w="0" w:type="dxa"/>
            </w:tcMar>
            <w:vAlign w:val="center"/>
          </w:tcPr>
          <w:p w14:paraId="11703EA1" w14:textId="77777777" w:rsidR="00576318" w:rsidRPr="00F224C1" w:rsidRDefault="00576318" w:rsidP="006A7C9D">
            <w:pPr>
              <w:spacing w:before="60" w:after="60" w:line="264" w:lineRule="auto"/>
              <w:jc w:val="center"/>
              <w:rPr>
                <w:b/>
                <w:sz w:val="24"/>
                <w:szCs w:val="24"/>
              </w:rPr>
            </w:pPr>
            <w:r w:rsidRPr="00F224C1">
              <w:rPr>
                <w:b/>
                <w:sz w:val="24"/>
                <w:szCs w:val="24"/>
              </w:rPr>
              <w:t>STT</w:t>
            </w:r>
          </w:p>
        </w:tc>
        <w:tc>
          <w:tcPr>
            <w:tcW w:w="2987" w:type="dxa"/>
            <w:vMerge w:val="restart"/>
            <w:shd w:val="solid" w:color="FFFFFF" w:fill="auto"/>
            <w:tcMar>
              <w:top w:w="0" w:type="dxa"/>
              <w:left w:w="0" w:type="dxa"/>
              <w:bottom w:w="0" w:type="dxa"/>
              <w:right w:w="0" w:type="dxa"/>
            </w:tcMar>
            <w:vAlign w:val="center"/>
          </w:tcPr>
          <w:p w14:paraId="1A1F685A" w14:textId="77777777" w:rsidR="00576318" w:rsidRPr="00F224C1" w:rsidRDefault="00576318" w:rsidP="006A7C9D">
            <w:pPr>
              <w:spacing w:before="60" w:after="60" w:line="264" w:lineRule="auto"/>
              <w:jc w:val="center"/>
              <w:rPr>
                <w:b/>
                <w:sz w:val="24"/>
                <w:szCs w:val="24"/>
              </w:rPr>
            </w:pPr>
            <w:r w:rsidRPr="00F224C1">
              <w:rPr>
                <w:b/>
                <w:sz w:val="24"/>
                <w:szCs w:val="24"/>
              </w:rPr>
              <w:t>Nội dung công việc</w:t>
            </w:r>
          </w:p>
        </w:tc>
        <w:tc>
          <w:tcPr>
            <w:tcW w:w="994" w:type="dxa"/>
            <w:vMerge w:val="restart"/>
            <w:shd w:val="solid" w:color="FFFFFF" w:fill="auto"/>
            <w:tcMar>
              <w:top w:w="0" w:type="dxa"/>
              <w:left w:w="0" w:type="dxa"/>
              <w:bottom w:w="0" w:type="dxa"/>
              <w:right w:w="0" w:type="dxa"/>
            </w:tcMar>
            <w:vAlign w:val="center"/>
          </w:tcPr>
          <w:p w14:paraId="41F31192" w14:textId="77777777" w:rsidR="00576318" w:rsidRPr="00F224C1" w:rsidRDefault="00576318" w:rsidP="006A7C9D">
            <w:pPr>
              <w:spacing w:before="60" w:after="60" w:line="264" w:lineRule="auto"/>
              <w:jc w:val="center"/>
              <w:rPr>
                <w:b/>
                <w:sz w:val="24"/>
                <w:szCs w:val="24"/>
              </w:rPr>
            </w:pPr>
            <w:r w:rsidRPr="00F224C1">
              <w:rPr>
                <w:b/>
                <w:sz w:val="24"/>
                <w:szCs w:val="24"/>
              </w:rPr>
              <w:t>Định biên</w:t>
            </w:r>
          </w:p>
        </w:tc>
        <w:tc>
          <w:tcPr>
            <w:tcW w:w="4843" w:type="dxa"/>
            <w:gridSpan w:val="6"/>
            <w:shd w:val="solid" w:color="FFFFFF" w:fill="auto"/>
            <w:tcMar>
              <w:top w:w="0" w:type="dxa"/>
              <w:left w:w="0" w:type="dxa"/>
              <w:bottom w:w="0" w:type="dxa"/>
              <w:right w:w="0" w:type="dxa"/>
            </w:tcMar>
            <w:vAlign w:val="center"/>
          </w:tcPr>
          <w:p w14:paraId="24F5F5D1" w14:textId="77777777" w:rsidR="00576318" w:rsidRPr="00F224C1" w:rsidRDefault="00576318" w:rsidP="006A7C9D">
            <w:pPr>
              <w:spacing w:before="60" w:after="60" w:line="264" w:lineRule="auto"/>
              <w:jc w:val="center"/>
              <w:rPr>
                <w:b/>
                <w:sz w:val="24"/>
                <w:szCs w:val="24"/>
              </w:rPr>
            </w:pPr>
            <w:r w:rsidRPr="00F224C1">
              <w:rPr>
                <w:b/>
                <w:sz w:val="24"/>
                <w:szCs w:val="24"/>
              </w:rPr>
              <w:t>Định mức</w:t>
            </w:r>
            <w:r w:rsidRPr="00F224C1">
              <w:rPr>
                <w:b/>
                <w:sz w:val="24"/>
                <w:szCs w:val="24"/>
              </w:rPr>
              <w:br/>
            </w:r>
            <w:r w:rsidRPr="00F224C1">
              <w:rPr>
                <w:i/>
                <w:sz w:val="24"/>
                <w:szCs w:val="24"/>
              </w:rPr>
              <w:t>(công nhóm/khu vực định giá đất trung bình)</w:t>
            </w:r>
          </w:p>
        </w:tc>
      </w:tr>
      <w:tr w:rsidR="00576318" w:rsidRPr="00F224C1" w14:paraId="45512190" w14:textId="77777777" w:rsidTr="00D9783E">
        <w:trPr>
          <w:tblHeader/>
        </w:trPr>
        <w:tc>
          <w:tcPr>
            <w:tcW w:w="562" w:type="dxa"/>
            <w:vMerge/>
            <w:vAlign w:val="center"/>
          </w:tcPr>
          <w:p w14:paraId="6C20A932" w14:textId="77777777" w:rsidR="00576318" w:rsidRPr="00F224C1" w:rsidRDefault="00576318" w:rsidP="006A7C9D">
            <w:pPr>
              <w:spacing w:before="60" w:after="60" w:line="264" w:lineRule="auto"/>
              <w:jc w:val="center"/>
              <w:rPr>
                <w:b/>
                <w:sz w:val="24"/>
                <w:szCs w:val="24"/>
              </w:rPr>
            </w:pPr>
          </w:p>
        </w:tc>
        <w:tc>
          <w:tcPr>
            <w:tcW w:w="2987" w:type="dxa"/>
            <w:vMerge/>
            <w:vAlign w:val="center"/>
          </w:tcPr>
          <w:p w14:paraId="3C07D0B6" w14:textId="77777777" w:rsidR="00576318" w:rsidRPr="00F224C1" w:rsidRDefault="00576318" w:rsidP="006A7C9D">
            <w:pPr>
              <w:spacing w:before="60" w:after="60" w:line="264" w:lineRule="auto"/>
              <w:jc w:val="center"/>
              <w:rPr>
                <w:b/>
                <w:sz w:val="24"/>
                <w:szCs w:val="24"/>
              </w:rPr>
            </w:pPr>
          </w:p>
        </w:tc>
        <w:tc>
          <w:tcPr>
            <w:tcW w:w="994" w:type="dxa"/>
            <w:vMerge/>
            <w:vAlign w:val="center"/>
          </w:tcPr>
          <w:p w14:paraId="12DE9F2D" w14:textId="77777777" w:rsidR="00576318" w:rsidRPr="00F224C1" w:rsidRDefault="00576318" w:rsidP="006A7C9D">
            <w:pPr>
              <w:spacing w:before="60" w:after="60" w:line="264" w:lineRule="auto"/>
              <w:jc w:val="center"/>
              <w:rPr>
                <w:b/>
                <w:sz w:val="24"/>
                <w:szCs w:val="24"/>
              </w:rPr>
            </w:pPr>
          </w:p>
        </w:tc>
        <w:tc>
          <w:tcPr>
            <w:tcW w:w="1595" w:type="dxa"/>
            <w:gridSpan w:val="2"/>
            <w:shd w:val="solid" w:color="FFFFFF" w:fill="auto"/>
            <w:tcMar>
              <w:top w:w="0" w:type="dxa"/>
              <w:left w:w="0" w:type="dxa"/>
              <w:bottom w:w="0" w:type="dxa"/>
              <w:right w:w="0" w:type="dxa"/>
            </w:tcMar>
            <w:vAlign w:val="center"/>
          </w:tcPr>
          <w:p w14:paraId="018D38A6" w14:textId="77777777" w:rsidR="00576318" w:rsidRPr="00F224C1" w:rsidRDefault="00576318" w:rsidP="006A7C9D">
            <w:pPr>
              <w:spacing w:before="60" w:after="60" w:line="264" w:lineRule="auto"/>
              <w:jc w:val="center"/>
              <w:rPr>
                <w:b/>
                <w:sz w:val="24"/>
                <w:szCs w:val="24"/>
              </w:rPr>
            </w:pPr>
            <w:r w:rsidRPr="00F224C1">
              <w:rPr>
                <w:b/>
                <w:sz w:val="24"/>
                <w:szCs w:val="24"/>
              </w:rPr>
              <w:t>Đất ở</w:t>
            </w:r>
          </w:p>
        </w:tc>
        <w:tc>
          <w:tcPr>
            <w:tcW w:w="1624" w:type="dxa"/>
            <w:gridSpan w:val="2"/>
            <w:shd w:val="solid" w:color="FFFFFF" w:fill="auto"/>
            <w:tcMar>
              <w:top w:w="0" w:type="dxa"/>
              <w:left w:w="0" w:type="dxa"/>
              <w:bottom w:w="0" w:type="dxa"/>
              <w:right w:w="0" w:type="dxa"/>
            </w:tcMar>
            <w:vAlign w:val="center"/>
          </w:tcPr>
          <w:p w14:paraId="21C2EDBB" w14:textId="77777777" w:rsidR="00576318" w:rsidRPr="00F224C1" w:rsidRDefault="00576318" w:rsidP="006A7C9D">
            <w:pPr>
              <w:spacing w:before="60" w:after="60" w:line="264" w:lineRule="auto"/>
              <w:jc w:val="center"/>
              <w:rPr>
                <w:b/>
                <w:sz w:val="24"/>
                <w:szCs w:val="24"/>
              </w:rPr>
            </w:pPr>
            <w:r w:rsidRPr="00F224C1">
              <w:rPr>
                <w:b/>
                <w:sz w:val="24"/>
                <w:szCs w:val="24"/>
              </w:rPr>
              <w:t>Đất phi nông nghiệp không phải là đất ở</w:t>
            </w:r>
          </w:p>
        </w:tc>
        <w:tc>
          <w:tcPr>
            <w:tcW w:w="1624" w:type="dxa"/>
            <w:gridSpan w:val="2"/>
            <w:shd w:val="solid" w:color="FFFFFF" w:fill="auto"/>
            <w:tcMar>
              <w:top w:w="0" w:type="dxa"/>
              <w:left w:w="0" w:type="dxa"/>
              <w:bottom w:w="0" w:type="dxa"/>
              <w:right w:w="0" w:type="dxa"/>
            </w:tcMar>
            <w:vAlign w:val="center"/>
          </w:tcPr>
          <w:p w14:paraId="4E26E5F7" w14:textId="77777777" w:rsidR="00576318" w:rsidRPr="00F224C1" w:rsidRDefault="00576318" w:rsidP="006A7C9D">
            <w:pPr>
              <w:spacing w:before="60" w:after="60" w:line="264" w:lineRule="auto"/>
              <w:jc w:val="center"/>
              <w:rPr>
                <w:b/>
                <w:sz w:val="24"/>
                <w:szCs w:val="24"/>
              </w:rPr>
            </w:pPr>
            <w:r w:rsidRPr="00F224C1">
              <w:rPr>
                <w:b/>
                <w:sz w:val="24"/>
                <w:szCs w:val="24"/>
              </w:rPr>
              <w:t>Đất nông nghiệp</w:t>
            </w:r>
          </w:p>
        </w:tc>
      </w:tr>
      <w:tr w:rsidR="00576318" w:rsidRPr="00F224C1" w14:paraId="70EF12C0" w14:textId="77777777" w:rsidTr="00D9783E">
        <w:trPr>
          <w:tblHeader/>
        </w:trPr>
        <w:tc>
          <w:tcPr>
            <w:tcW w:w="562" w:type="dxa"/>
            <w:vMerge/>
            <w:vAlign w:val="center"/>
          </w:tcPr>
          <w:p w14:paraId="548177F7" w14:textId="77777777" w:rsidR="00576318" w:rsidRPr="00F224C1" w:rsidRDefault="00576318" w:rsidP="006A7C9D">
            <w:pPr>
              <w:spacing w:before="60" w:after="60" w:line="264" w:lineRule="auto"/>
              <w:jc w:val="center"/>
              <w:rPr>
                <w:sz w:val="24"/>
                <w:szCs w:val="24"/>
              </w:rPr>
            </w:pPr>
          </w:p>
        </w:tc>
        <w:tc>
          <w:tcPr>
            <w:tcW w:w="2987" w:type="dxa"/>
            <w:vMerge/>
            <w:vAlign w:val="center"/>
          </w:tcPr>
          <w:p w14:paraId="05E412BB" w14:textId="77777777" w:rsidR="00576318" w:rsidRPr="00F224C1" w:rsidRDefault="00576318" w:rsidP="006A7C9D">
            <w:pPr>
              <w:spacing w:before="60" w:after="60" w:line="264" w:lineRule="auto"/>
              <w:jc w:val="center"/>
              <w:rPr>
                <w:sz w:val="24"/>
                <w:szCs w:val="24"/>
              </w:rPr>
            </w:pPr>
          </w:p>
        </w:tc>
        <w:tc>
          <w:tcPr>
            <w:tcW w:w="994" w:type="dxa"/>
            <w:vMerge/>
            <w:vAlign w:val="center"/>
          </w:tcPr>
          <w:p w14:paraId="19AF34CD" w14:textId="77777777" w:rsidR="00576318" w:rsidRPr="00F224C1" w:rsidRDefault="00576318" w:rsidP="006A7C9D">
            <w:pPr>
              <w:spacing w:before="60" w:after="60" w:line="264" w:lineRule="auto"/>
              <w:jc w:val="center"/>
              <w:rPr>
                <w:sz w:val="24"/>
                <w:szCs w:val="24"/>
              </w:rPr>
            </w:pPr>
          </w:p>
        </w:tc>
        <w:tc>
          <w:tcPr>
            <w:tcW w:w="797" w:type="dxa"/>
            <w:shd w:val="solid" w:color="FFFFFF" w:fill="auto"/>
            <w:tcMar>
              <w:top w:w="0" w:type="dxa"/>
              <w:left w:w="0" w:type="dxa"/>
              <w:bottom w:w="0" w:type="dxa"/>
              <w:right w:w="0" w:type="dxa"/>
            </w:tcMar>
            <w:vAlign w:val="center"/>
          </w:tcPr>
          <w:p w14:paraId="71895E08" w14:textId="77777777" w:rsidR="00576318" w:rsidRPr="00F224C1" w:rsidRDefault="00576318" w:rsidP="006A7C9D">
            <w:pPr>
              <w:spacing w:before="60" w:after="60" w:line="264" w:lineRule="auto"/>
              <w:jc w:val="center"/>
              <w:rPr>
                <w:sz w:val="24"/>
                <w:szCs w:val="24"/>
              </w:rPr>
            </w:pPr>
            <w:r w:rsidRPr="00F224C1">
              <w:rPr>
                <w:sz w:val="24"/>
                <w:szCs w:val="24"/>
              </w:rPr>
              <w:t>Nội nghiệp</w:t>
            </w:r>
          </w:p>
        </w:tc>
        <w:tc>
          <w:tcPr>
            <w:tcW w:w="798" w:type="dxa"/>
            <w:shd w:val="solid" w:color="FFFFFF" w:fill="auto"/>
            <w:tcMar>
              <w:top w:w="0" w:type="dxa"/>
              <w:left w:w="0" w:type="dxa"/>
              <w:bottom w:w="0" w:type="dxa"/>
              <w:right w:w="0" w:type="dxa"/>
            </w:tcMar>
            <w:vAlign w:val="center"/>
          </w:tcPr>
          <w:p w14:paraId="3DE956A3" w14:textId="77777777" w:rsidR="00576318" w:rsidRPr="00F224C1" w:rsidRDefault="00576318" w:rsidP="006A7C9D">
            <w:pPr>
              <w:spacing w:before="60" w:after="60" w:line="264" w:lineRule="auto"/>
              <w:jc w:val="center"/>
              <w:rPr>
                <w:sz w:val="24"/>
                <w:szCs w:val="24"/>
              </w:rPr>
            </w:pPr>
            <w:r w:rsidRPr="00F224C1">
              <w:rPr>
                <w:sz w:val="24"/>
                <w:szCs w:val="24"/>
              </w:rPr>
              <w:t>Ngoại nghiệp</w:t>
            </w:r>
          </w:p>
        </w:tc>
        <w:tc>
          <w:tcPr>
            <w:tcW w:w="798" w:type="dxa"/>
            <w:shd w:val="solid" w:color="FFFFFF" w:fill="auto"/>
            <w:tcMar>
              <w:top w:w="0" w:type="dxa"/>
              <w:left w:w="0" w:type="dxa"/>
              <w:bottom w:w="0" w:type="dxa"/>
              <w:right w:w="0" w:type="dxa"/>
            </w:tcMar>
            <w:vAlign w:val="center"/>
          </w:tcPr>
          <w:p w14:paraId="3BAD7D43" w14:textId="77777777" w:rsidR="00576318" w:rsidRPr="00F224C1" w:rsidRDefault="00576318" w:rsidP="006A7C9D">
            <w:pPr>
              <w:spacing w:before="60" w:after="60" w:line="264" w:lineRule="auto"/>
              <w:jc w:val="center"/>
              <w:rPr>
                <w:sz w:val="24"/>
                <w:szCs w:val="24"/>
              </w:rPr>
            </w:pPr>
            <w:r w:rsidRPr="00F224C1">
              <w:rPr>
                <w:sz w:val="24"/>
                <w:szCs w:val="24"/>
              </w:rPr>
              <w:t>Nội nghiệp</w:t>
            </w:r>
          </w:p>
        </w:tc>
        <w:tc>
          <w:tcPr>
            <w:tcW w:w="826" w:type="dxa"/>
            <w:shd w:val="solid" w:color="FFFFFF" w:fill="auto"/>
            <w:tcMar>
              <w:top w:w="0" w:type="dxa"/>
              <w:left w:w="0" w:type="dxa"/>
              <w:bottom w:w="0" w:type="dxa"/>
              <w:right w:w="0" w:type="dxa"/>
            </w:tcMar>
            <w:vAlign w:val="center"/>
          </w:tcPr>
          <w:p w14:paraId="09AB4936" w14:textId="77777777" w:rsidR="00576318" w:rsidRPr="00F224C1" w:rsidRDefault="00576318" w:rsidP="006A7C9D">
            <w:pPr>
              <w:spacing w:before="60" w:after="60" w:line="264" w:lineRule="auto"/>
              <w:jc w:val="center"/>
              <w:rPr>
                <w:sz w:val="24"/>
                <w:szCs w:val="24"/>
              </w:rPr>
            </w:pPr>
            <w:r w:rsidRPr="00F224C1">
              <w:rPr>
                <w:sz w:val="24"/>
                <w:szCs w:val="24"/>
              </w:rPr>
              <w:t>Ngoại nghiệp</w:t>
            </w:r>
          </w:p>
        </w:tc>
        <w:tc>
          <w:tcPr>
            <w:tcW w:w="812" w:type="dxa"/>
            <w:shd w:val="solid" w:color="FFFFFF" w:fill="auto"/>
            <w:tcMar>
              <w:top w:w="0" w:type="dxa"/>
              <w:left w:w="0" w:type="dxa"/>
              <w:bottom w:w="0" w:type="dxa"/>
              <w:right w:w="0" w:type="dxa"/>
            </w:tcMar>
            <w:vAlign w:val="center"/>
          </w:tcPr>
          <w:p w14:paraId="0B24563E" w14:textId="77777777" w:rsidR="00576318" w:rsidRPr="00F224C1" w:rsidRDefault="00576318" w:rsidP="006A7C9D">
            <w:pPr>
              <w:spacing w:before="60" w:after="60" w:line="264" w:lineRule="auto"/>
              <w:jc w:val="center"/>
              <w:rPr>
                <w:sz w:val="24"/>
                <w:szCs w:val="24"/>
              </w:rPr>
            </w:pPr>
            <w:r w:rsidRPr="00F224C1">
              <w:rPr>
                <w:sz w:val="24"/>
                <w:szCs w:val="24"/>
              </w:rPr>
              <w:t>Nội nghiệp</w:t>
            </w:r>
          </w:p>
        </w:tc>
        <w:tc>
          <w:tcPr>
            <w:tcW w:w="812" w:type="dxa"/>
            <w:shd w:val="solid" w:color="FFFFFF" w:fill="auto"/>
            <w:tcMar>
              <w:top w:w="0" w:type="dxa"/>
              <w:left w:w="0" w:type="dxa"/>
              <w:bottom w:w="0" w:type="dxa"/>
              <w:right w:w="0" w:type="dxa"/>
            </w:tcMar>
            <w:vAlign w:val="center"/>
          </w:tcPr>
          <w:p w14:paraId="0C0D2FCA" w14:textId="77777777" w:rsidR="00576318" w:rsidRPr="00F224C1" w:rsidRDefault="00576318" w:rsidP="006A7C9D">
            <w:pPr>
              <w:spacing w:before="60" w:after="60" w:line="264" w:lineRule="auto"/>
              <w:jc w:val="center"/>
              <w:rPr>
                <w:sz w:val="24"/>
                <w:szCs w:val="24"/>
              </w:rPr>
            </w:pPr>
            <w:r w:rsidRPr="00F224C1">
              <w:rPr>
                <w:sz w:val="24"/>
                <w:szCs w:val="24"/>
              </w:rPr>
              <w:t>Ngoại nghiệp</w:t>
            </w:r>
          </w:p>
        </w:tc>
      </w:tr>
      <w:tr w:rsidR="00576318" w:rsidRPr="00F224C1" w14:paraId="300B1470" w14:textId="77777777" w:rsidTr="00D9783E">
        <w:tc>
          <w:tcPr>
            <w:tcW w:w="562" w:type="dxa"/>
            <w:shd w:val="solid" w:color="FFFFFF" w:fill="auto"/>
            <w:tcMar>
              <w:top w:w="0" w:type="dxa"/>
              <w:left w:w="0" w:type="dxa"/>
              <w:bottom w:w="0" w:type="dxa"/>
              <w:right w:w="0" w:type="dxa"/>
            </w:tcMar>
            <w:vAlign w:val="center"/>
          </w:tcPr>
          <w:p w14:paraId="1EAF3CB3" w14:textId="77777777" w:rsidR="00576318" w:rsidRPr="00F224C1" w:rsidRDefault="00576318" w:rsidP="006A7C9D">
            <w:pPr>
              <w:spacing w:before="60" w:after="60" w:line="264" w:lineRule="auto"/>
              <w:jc w:val="center"/>
              <w:rPr>
                <w:b/>
                <w:sz w:val="24"/>
                <w:szCs w:val="24"/>
              </w:rPr>
            </w:pPr>
            <w:r w:rsidRPr="00F224C1">
              <w:rPr>
                <w:b/>
                <w:sz w:val="24"/>
                <w:szCs w:val="24"/>
              </w:rPr>
              <w:t>1</w:t>
            </w:r>
          </w:p>
        </w:tc>
        <w:tc>
          <w:tcPr>
            <w:tcW w:w="2987" w:type="dxa"/>
            <w:shd w:val="solid" w:color="FFFFFF" w:fill="auto"/>
            <w:tcMar>
              <w:top w:w="0" w:type="dxa"/>
              <w:left w:w="0" w:type="dxa"/>
              <w:bottom w:w="0" w:type="dxa"/>
              <w:right w:w="0" w:type="dxa"/>
            </w:tcMar>
            <w:vAlign w:val="center"/>
          </w:tcPr>
          <w:p w14:paraId="43B856B3" w14:textId="77777777" w:rsidR="00576318" w:rsidRPr="00F224C1" w:rsidRDefault="00576318" w:rsidP="006A7C9D">
            <w:pPr>
              <w:spacing w:before="60" w:after="60" w:line="264" w:lineRule="auto"/>
              <w:ind w:left="59" w:right="84"/>
              <w:jc w:val="both"/>
              <w:rPr>
                <w:b/>
                <w:sz w:val="24"/>
                <w:szCs w:val="24"/>
              </w:rPr>
            </w:pPr>
            <w:r w:rsidRPr="00F224C1">
              <w:rPr>
                <w:b/>
                <w:sz w:val="24"/>
                <w:szCs w:val="24"/>
              </w:rPr>
              <w:t>Công tác chuẩn bị</w:t>
            </w:r>
          </w:p>
        </w:tc>
        <w:tc>
          <w:tcPr>
            <w:tcW w:w="994" w:type="dxa"/>
            <w:shd w:val="solid" w:color="FFFFFF" w:fill="auto"/>
            <w:tcMar>
              <w:top w:w="0" w:type="dxa"/>
              <w:left w:w="0" w:type="dxa"/>
              <w:bottom w:w="0" w:type="dxa"/>
              <w:right w:w="0" w:type="dxa"/>
            </w:tcMar>
            <w:vAlign w:val="center"/>
          </w:tcPr>
          <w:p w14:paraId="11E2E94C" w14:textId="77777777" w:rsidR="00576318" w:rsidRPr="00F224C1" w:rsidRDefault="00576318" w:rsidP="006A7C9D">
            <w:pPr>
              <w:spacing w:before="60" w:after="60" w:line="264" w:lineRule="auto"/>
              <w:jc w:val="center"/>
              <w:rPr>
                <w:sz w:val="24"/>
                <w:szCs w:val="24"/>
              </w:rPr>
            </w:pPr>
          </w:p>
        </w:tc>
        <w:tc>
          <w:tcPr>
            <w:tcW w:w="797" w:type="dxa"/>
            <w:shd w:val="solid" w:color="FFFFFF" w:fill="auto"/>
            <w:tcMar>
              <w:top w:w="0" w:type="dxa"/>
              <w:left w:w="0" w:type="dxa"/>
              <w:bottom w:w="0" w:type="dxa"/>
              <w:right w:w="0" w:type="dxa"/>
            </w:tcMar>
            <w:vAlign w:val="center"/>
          </w:tcPr>
          <w:p w14:paraId="491CBB09" w14:textId="77777777" w:rsidR="00576318" w:rsidRPr="00F224C1" w:rsidRDefault="00576318" w:rsidP="006A7C9D">
            <w:pPr>
              <w:spacing w:before="60" w:after="60" w:line="264" w:lineRule="auto"/>
              <w:ind w:right="70"/>
              <w:jc w:val="right"/>
              <w:rPr>
                <w:sz w:val="24"/>
                <w:szCs w:val="24"/>
              </w:rPr>
            </w:pPr>
          </w:p>
        </w:tc>
        <w:tc>
          <w:tcPr>
            <w:tcW w:w="798" w:type="dxa"/>
            <w:shd w:val="solid" w:color="FFFFFF" w:fill="auto"/>
            <w:tcMar>
              <w:top w:w="0" w:type="dxa"/>
              <w:left w:w="0" w:type="dxa"/>
              <w:bottom w:w="0" w:type="dxa"/>
              <w:right w:w="0" w:type="dxa"/>
            </w:tcMar>
            <w:vAlign w:val="center"/>
          </w:tcPr>
          <w:p w14:paraId="6E402B79" w14:textId="77777777" w:rsidR="00576318" w:rsidRPr="00F224C1" w:rsidRDefault="00576318" w:rsidP="006A7C9D">
            <w:pPr>
              <w:spacing w:before="60" w:after="60" w:line="264" w:lineRule="auto"/>
              <w:ind w:right="70"/>
              <w:jc w:val="right"/>
              <w:rPr>
                <w:sz w:val="24"/>
                <w:szCs w:val="24"/>
              </w:rPr>
            </w:pPr>
          </w:p>
        </w:tc>
        <w:tc>
          <w:tcPr>
            <w:tcW w:w="798" w:type="dxa"/>
            <w:shd w:val="solid" w:color="FFFFFF" w:fill="auto"/>
            <w:tcMar>
              <w:top w:w="0" w:type="dxa"/>
              <w:left w:w="0" w:type="dxa"/>
              <w:bottom w:w="0" w:type="dxa"/>
              <w:right w:w="0" w:type="dxa"/>
            </w:tcMar>
            <w:vAlign w:val="center"/>
          </w:tcPr>
          <w:p w14:paraId="2ED0ADAE" w14:textId="77777777" w:rsidR="00576318" w:rsidRPr="00F224C1" w:rsidRDefault="00576318" w:rsidP="006A7C9D">
            <w:pPr>
              <w:spacing w:before="60" w:after="60" w:line="264" w:lineRule="auto"/>
              <w:ind w:right="70"/>
              <w:jc w:val="right"/>
              <w:rPr>
                <w:sz w:val="24"/>
                <w:szCs w:val="24"/>
              </w:rPr>
            </w:pPr>
          </w:p>
        </w:tc>
        <w:tc>
          <w:tcPr>
            <w:tcW w:w="826" w:type="dxa"/>
            <w:shd w:val="solid" w:color="FFFFFF" w:fill="auto"/>
            <w:tcMar>
              <w:top w:w="0" w:type="dxa"/>
              <w:left w:w="0" w:type="dxa"/>
              <w:bottom w:w="0" w:type="dxa"/>
              <w:right w:w="0" w:type="dxa"/>
            </w:tcMar>
            <w:vAlign w:val="center"/>
          </w:tcPr>
          <w:p w14:paraId="16A3B545" w14:textId="77777777" w:rsidR="00576318" w:rsidRPr="00F224C1" w:rsidRDefault="00576318" w:rsidP="006A7C9D">
            <w:pPr>
              <w:spacing w:before="60" w:after="60" w:line="264" w:lineRule="auto"/>
              <w:ind w:right="70"/>
              <w:jc w:val="right"/>
              <w:rPr>
                <w:sz w:val="24"/>
                <w:szCs w:val="24"/>
              </w:rPr>
            </w:pPr>
          </w:p>
        </w:tc>
        <w:tc>
          <w:tcPr>
            <w:tcW w:w="812" w:type="dxa"/>
            <w:shd w:val="solid" w:color="FFFFFF" w:fill="auto"/>
            <w:tcMar>
              <w:top w:w="0" w:type="dxa"/>
              <w:left w:w="0" w:type="dxa"/>
              <w:bottom w:w="0" w:type="dxa"/>
              <w:right w:w="0" w:type="dxa"/>
            </w:tcMar>
            <w:vAlign w:val="center"/>
          </w:tcPr>
          <w:p w14:paraId="216DCF5E" w14:textId="77777777" w:rsidR="00576318" w:rsidRPr="00F224C1" w:rsidRDefault="00576318" w:rsidP="006A7C9D">
            <w:pPr>
              <w:spacing w:before="60" w:after="60" w:line="264" w:lineRule="auto"/>
              <w:ind w:right="70"/>
              <w:jc w:val="right"/>
              <w:rPr>
                <w:sz w:val="24"/>
                <w:szCs w:val="24"/>
              </w:rPr>
            </w:pPr>
          </w:p>
        </w:tc>
        <w:tc>
          <w:tcPr>
            <w:tcW w:w="812" w:type="dxa"/>
            <w:shd w:val="solid" w:color="FFFFFF" w:fill="auto"/>
            <w:tcMar>
              <w:top w:w="0" w:type="dxa"/>
              <w:left w:w="0" w:type="dxa"/>
              <w:bottom w:w="0" w:type="dxa"/>
              <w:right w:w="0" w:type="dxa"/>
            </w:tcMar>
            <w:vAlign w:val="center"/>
          </w:tcPr>
          <w:p w14:paraId="0CB8FE93" w14:textId="77777777" w:rsidR="00576318" w:rsidRPr="00F224C1" w:rsidRDefault="00576318" w:rsidP="006A7C9D">
            <w:pPr>
              <w:spacing w:before="60" w:after="60" w:line="264" w:lineRule="auto"/>
              <w:ind w:right="70"/>
              <w:jc w:val="right"/>
              <w:rPr>
                <w:sz w:val="24"/>
                <w:szCs w:val="24"/>
              </w:rPr>
            </w:pPr>
          </w:p>
        </w:tc>
      </w:tr>
      <w:tr w:rsidR="00576318" w:rsidRPr="00F224C1" w14:paraId="1205440C" w14:textId="77777777" w:rsidTr="00D9783E">
        <w:tc>
          <w:tcPr>
            <w:tcW w:w="562" w:type="dxa"/>
            <w:shd w:val="solid" w:color="FFFFFF" w:fill="auto"/>
            <w:tcMar>
              <w:top w:w="0" w:type="dxa"/>
              <w:left w:w="0" w:type="dxa"/>
              <w:bottom w:w="0" w:type="dxa"/>
              <w:right w:w="0" w:type="dxa"/>
            </w:tcMar>
            <w:vAlign w:val="center"/>
          </w:tcPr>
          <w:p w14:paraId="341BC7A8" w14:textId="77777777" w:rsidR="00576318" w:rsidRPr="00F224C1" w:rsidRDefault="00576318" w:rsidP="006A7C9D">
            <w:pPr>
              <w:spacing w:before="60" w:after="60" w:line="264" w:lineRule="auto"/>
              <w:jc w:val="center"/>
              <w:rPr>
                <w:sz w:val="24"/>
                <w:szCs w:val="24"/>
              </w:rPr>
            </w:pPr>
            <w:r w:rsidRPr="00F224C1">
              <w:rPr>
                <w:sz w:val="24"/>
                <w:szCs w:val="24"/>
              </w:rPr>
              <w:t>1.1</w:t>
            </w:r>
          </w:p>
        </w:tc>
        <w:tc>
          <w:tcPr>
            <w:tcW w:w="2987" w:type="dxa"/>
            <w:shd w:val="solid" w:color="FFFFFF" w:fill="auto"/>
            <w:tcMar>
              <w:top w:w="0" w:type="dxa"/>
              <w:left w:w="0" w:type="dxa"/>
              <w:bottom w:w="0" w:type="dxa"/>
              <w:right w:w="0" w:type="dxa"/>
            </w:tcMar>
            <w:vAlign w:val="center"/>
          </w:tcPr>
          <w:p w14:paraId="28C75000" w14:textId="77777777" w:rsidR="00576318" w:rsidRPr="00F224C1" w:rsidRDefault="00576318" w:rsidP="006A7C9D">
            <w:pPr>
              <w:spacing w:before="60" w:after="60" w:line="264" w:lineRule="auto"/>
              <w:ind w:left="59" w:right="84"/>
              <w:jc w:val="both"/>
              <w:rPr>
                <w:sz w:val="24"/>
                <w:szCs w:val="24"/>
              </w:rPr>
            </w:pPr>
            <w:r w:rsidRPr="00F224C1">
              <w:rPr>
                <w:sz w:val="24"/>
                <w:szCs w:val="24"/>
              </w:rPr>
              <w:t>Xác định mục đích định giá đất cụ thể</w:t>
            </w:r>
          </w:p>
        </w:tc>
        <w:tc>
          <w:tcPr>
            <w:tcW w:w="994" w:type="dxa"/>
            <w:shd w:val="solid" w:color="FFFFFF" w:fill="auto"/>
            <w:tcMar>
              <w:top w:w="0" w:type="dxa"/>
              <w:left w:w="0" w:type="dxa"/>
              <w:bottom w:w="0" w:type="dxa"/>
              <w:right w:w="0" w:type="dxa"/>
            </w:tcMar>
            <w:vAlign w:val="center"/>
          </w:tcPr>
          <w:p w14:paraId="0154CCEC" w14:textId="77777777" w:rsidR="00576318" w:rsidRPr="00F224C1" w:rsidRDefault="00576318" w:rsidP="006A7C9D">
            <w:pPr>
              <w:spacing w:before="60" w:after="60" w:line="264" w:lineRule="auto"/>
              <w:jc w:val="center"/>
              <w:rPr>
                <w:sz w:val="24"/>
                <w:szCs w:val="24"/>
              </w:rPr>
            </w:pPr>
            <w:r w:rsidRPr="00F224C1">
              <w:rPr>
                <w:sz w:val="24"/>
                <w:szCs w:val="24"/>
              </w:rPr>
              <w:t>1KS3</w:t>
            </w:r>
          </w:p>
        </w:tc>
        <w:tc>
          <w:tcPr>
            <w:tcW w:w="797" w:type="dxa"/>
            <w:shd w:val="solid" w:color="FFFFFF" w:fill="auto"/>
            <w:tcMar>
              <w:top w:w="0" w:type="dxa"/>
              <w:left w:w="0" w:type="dxa"/>
              <w:bottom w:w="0" w:type="dxa"/>
              <w:right w:w="0" w:type="dxa"/>
            </w:tcMar>
            <w:vAlign w:val="center"/>
          </w:tcPr>
          <w:p w14:paraId="2D4620B3" w14:textId="77777777" w:rsidR="00576318" w:rsidRPr="00F224C1" w:rsidRDefault="00576318" w:rsidP="006A7C9D">
            <w:pPr>
              <w:spacing w:before="60" w:after="60" w:line="264" w:lineRule="auto"/>
              <w:ind w:right="70"/>
              <w:jc w:val="center"/>
              <w:rPr>
                <w:sz w:val="24"/>
                <w:szCs w:val="24"/>
              </w:rPr>
            </w:pPr>
            <w:r w:rsidRPr="00F224C1">
              <w:rPr>
                <w:sz w:val="24"/>
                <w:szCs w:val="24"/>
              </w:rPr>
              <w:t>1,00</w:t>
            </w:r>
          </w:p>
        </w:tc>
        <w:tc>
          <w:tcPr>
            <w:tcW w:w="798" w:type="dxa"/>
            <w:shd w:val="solid" w:color="FFFFFF" w:fill="auto"/>
            <w:tcMar>
              <w:top w:w="0" w:type="dxa"/>
              <w:left w:w="0" w:type="dxa"/>
              <w:bottom w:w="0" w:type="dxa"/>
              <w:right w:w="0" w:type="dxa"/>
            </w:tcMar>
            <w:vAlign w:val="center"/>
          </w:tcPr>
          <w:p w14:paraId="766137E2" w14:textId="77777777" w:rsidR="00576318" w:rsidRPr="00F224C1" w:rsidRDefault="00576318" w:rsidP="006A7C9D">
            <w:pPr>
              <w:spacing w:before="60" w:after="60" w:line="264" w:lineRule="auto"/>
              <w:ind w:right="70"/>
              <w:jc w:val="center"/>
              <w:rPr>
                <w:sz w:val="24"/>
                <w:szCs w:val="24"/>
              </w:rPr>
            </w:pPr>
          </w:p>
        </w:tc>
        <w:tc>
          <w:tcPr>
            <w:tcW w:w="798" w:type="dxa"/>
            <w:shd w:val="solid" w:color="FFFFFF" w:fill="auto"/>
            <w:tcMar>
              <w:top w:w="0" w:type="dxa"/>
              <w:left w:w="0" w:type="dxa"/>
              <w:bottom w:w="0" w:type="dxa"/>
              <w:right w:w="0" w:type="dxa"/>
            </w:tcMar>
            <w:vAlign w:val="center"/>
          </w:tcPr>
          <w:p w14:paraId="0AA9E209" w14:textId="77777777" w:rsidR="00576318" w:rsidRPr="00F224C1" w:rsidRDefault="00576318" w:rsidP="006A7C9D">
            <w:pPr>
              <w:spacing w:before="60" w:after="60" w:line="264" w:lineRule="auto"/>
              <w:ind w:right="70"/>
              <w:jc w:val="center"/>
              <w:rPr>
                <w:sz w:val="24"/>
                <w:szCs w:val="24"/>
              </w:rPr>
            </w:pPr>
            <w:r w:rsidRPr="00F224C1">
              <w:rPr>
                <w:sz w:val="24"/>
                <w:szCs w:val="24"/>
              </w:rPr>
              <w:t>1,00</w:t>
            </w:r>
          </w:p>
        </w:tc>
        <w:tc>
          <w:tcPr>
            <w:tcW w:w="826" w:type="dxa"/>
            <w:shd w:val="solid" w:color="FFFFFF" w:fill="auto"/>
            <w:tcMar>
              <w:top w:w="0" w:type="dxa"/>
              <w:left w:w="0" w:type="dxa"/>
              <w:bottom w:w="0" w:type="dxa"/>
              <w:right w:w="0" w:type="dxa"/>
            </w:tcMar>
            <w:vAlign w:val="center"/>
          </w:tcPr>
          <w:p w14:paraId="325137FB" w14:textId="77777777" w:rsidR="00576318" w:rsidRPr="00F224C1" w:rsidRDefault="00576318" w:rsidP="006A7C9D">
            <w:pPr>
              <w:spacing w:before="60" w:after="60" w:line="264" w:lineRule="auto"/>
              <w:ind w:right="70"/>
              <w:jc w:val="center"/>
              <w:rPr>
                <w:sz w:val="24"/>
                <w:szCs w:val="24"/>
              </w:rPr>
            </w:pPr>
          </w:p>
        </w:tc>
        <w:tc>
          <w:tcPr>
            <w:tcW w:w="812" w:type="dxa"/>
            <w:shd w:val="solid" w:color="FFFFFF" w:fill="auto"/>
            <w:tcMar>
              <w:top w:w="0" w:type="dxa"/>
              <w:left w:w="0" w:type="dxa"/>
              <w:bottom w:w="0" w:type="dxa"/>
              <w:right w:w="0" w:type="dxa"/>
            </w:tcMar>
            <w:vAlign w:val="center"/>
          </w:tcPr>
          <w:p w14:paraId="70DD6150" w14:textId="77777777" w:rsidR="00576318" w:rsidRPr="00F224C1" w:rsidRDefault="00576318" w:rsidP="006A7C9D">
            <w:pPr>
              <w:spacing w:before="60" w:after="60" w:line="264" w:lineRule="auto"/>
              <w:ind w:right="70"/>
              <w:jc w:val="center"/>
              <w:rPr>
                <w:sz w:val="24"/>
                <w:szCs w:val="24"/>
              </w:rPr>
            </w:pPr>
            <w:r w:rsidRPr="00F224C1">
              <w:rPr>
                <w:sz w:val="24"/>
                <w:szCs w:val="24"/>
              </w:rPr>
              <w:t>1,00</w:t>
            </w:r>
          </w:p>
        </w:tc>
        <w:tc>
          <w:tcPr>
            <w:tcW w:w="812" w:type="dxa"/>
            <w:shd w:val="solid" w:color="FFFFFF" w:fill="auto"/>
            <w:tcMar>
              <w:top w:w="0" w:type="dxa"/>
              <w:left w:w="0" w:type="dxa"/>
              <w:bottom w:w="0" w:type="dxa"/>
              <w:right w:w="0" w:type="dxa"/>
            </w:tcMar>
            <w:vAlign w:val="center"/>
          </w:tcPr>
          <w:p w14:paraId="77EB1EB0" w14:textId="77777777" w:rsidR="00576318" w:rsidRPr="00F224C1" w:rsidRDefault="00576318" w:rsidP="006A7C9D">
            <w:pPr>
              <w:spacing w:before="60" w:after="60" w:line="264" w:lineRule="auto"/>
              <w:ind w:right="70"/>
              <w:jc w:val="center"/>
              <w:rPr>
                <w:sz w:val="24"/>
                <w:szCs w:val="24"/>
              </w:rPr>
            </w:pPr>
          </w:p>
        </w:tc>
      </w:tr>
      <w:tr w:rsidR="00576318" w:rsidRPr="00F224C1" w14:paraId="1ABF7D20" w14:textId="77777777" w:rsidTr="00D9783E">
        <w:tc>
          <w:tcPr>
            <w:tcW w:w="562" w:type="dxa"/>
            <w:shd w:val="solid" w:color="FFFFFF" w:fill="auto"/>
            <w:tcMar>
              <w:top w:w="0" w:type="dxa"/>
              <w:left w:w="0" w:type="dxa"/>
              <w:bottom w:w="0" w:type="dxa"/>
              <w:right w:w="0" w:type="dxa"/>
            </w:tcMar>
            <w:vAlign w:val="center"/>
          </w:tcPr>
          <w:p w14:paraId="6F102872" w14:textId="77777777" w:rsidR="00576318" w:rsidRPr="00F224C1" w:rsidRDefault="00576318" w:rsidP="006A7C9D">
            <w:pPr>
              <w:spacing w:before="60" w:after="60" w:line="264" w:lineRule="auto"/>
              <w:jc w:val="center"/>
              <w:rPr>
                <w:sz w:val="24"/>
                <w:szCs w:val="24"/>
              </w:rPr>
            </w:pPr>
            <w:r w:rsidRPr="00F224C1">
              <w:rPr>
                <w:sz w:val="24"/>
                <w:szCs w:val="24"/>
              </w:rPr>
              <w:t>1.2</w:t>
            </w:r>
          </w:p>
        </w:tc>
        <w:tc>
          <w:tcPr>
            <w:tcW w:w="2987" w:type="dxa"/>
            <w:shd w:val="solid" w:color="FFFFFF" w:fill="auto"/>
            <w:tcMar>
              <w:top w:w="0" w:type="dxa"/>
              <w:left w:w="0" w:type="dxa"/>
              <w:bottom w:w="0" w:type="dxa"/>
              <w:right w:w="0" w:type="dxa"/>
            </w:tcMar>
            <w:vAlign w:val="center"/>
          </w:tcPr>
          <w:p w14:paraId="59EC7E12" w14:textId="77777777" w:rsidR="00576318" w:rsidRPr="00F224C1" w:rsidRDefault="00576318" w:rsidP="006A7C9D">
            <w:pPr>
              <w:spacing w:before="60" w:after="60" w:line="264" w:lineRule="auto"/>
              <w:ind w:left="59" w:right="84"/>
              <w:jc w:val="both"/>
              <w:rPr>
                <w:sz w:val="24"/>
                <w:szCs w:val="24"/>
              </w:rPr>
            </w:pPr>
            <w:r w:rsidRPr="00F224C1">
              <w:rPr>
                <w:sz w:val="24"/>
                <w:szCs w:val="24"/>
              </w:rPr>
              <w:t>Thu thập thông tin chung tại khu vực cần định giá</w:t>
            </w:r>
          </w:p>
        </w:tc>
        <w:tc>
          <w:tcPr>
            <w:tcW w:w="994" w:type="dxa"/>
            <w:shd w:val="solid" w:color="FFFFFF" w:fill="auto"/>
            <w:tcMar>
              <w:top w:w="0" w:type="dxa"/>
              <w:left w:w="0" w:type="dxa"/>
              <w:bottom w:w="0" w:type="dxa"/>
              <w:right w:w="0" w:type="dxa"/>
            </w:tcMar>
            <w:vAlign w:val="center"/>
          </w:tcPr>
          <w:p w14:paraId="60AD5EAA" w14:textId="77777777" w:rsidR="00576318" w:rsidRPr="00F224C1" w:rsidRDefault="00576318" w:rsidP="006A7C9D">
            <w:pPr>
              <w:spacing w:before="60" w:after="60" w:line="264" w:lineRule="auto"/>
              <w:jc w:val="center"/>
              <w:rPr>
                <w:sz w:val="24"/>
                <w:szCs w:val="24"/>
              </w:rPr>
            </w:pPr>
            <w:r w:rsidRPr="00F224C1">
              <w:rPr>
                <w:sz w:val="24"/>
                <w:szCs w:val="24"/>
              </w:rPr>
              <w:t>1KS3</w:t>
            </w:r>
          </w:p>
        </w:tc>
        <w:tc>
          <w:tcPr>
            <w:tcW w:w="797" w:type="dxa"/>
            <w:shd w:val="solid" w:color="FFFFFF" w:fill="auto"/>
            <w:tcMar>
              <w:top w:w="0" w:type="dxa"/>
              <w:left w:w="0" w:type="dxa"/>
              <w:bottom w:w="0" w:type="dxa"/>
              <w:right w:w="0" w:type="dxa"/>
            </w:tcMar>
            <w:vAlign w:val="center"/>
          </w:tcPr>
          <w:p w14:paraId="76158FB3" w14:textId="77777777" w:rsidR="00576318" w:rsidRPr="00F224C1" w:rsidRDefault="00576318" w:rsidP="006A7C9D">
            <w:pPr>
              <w:spacing w:before="60" w:after="60" w:line="264" w:lineRule="auto"/>
              <w:ind w:right="70"/>
              <w:jc w:val="center"/>
              <w:rPr>
                <w:sz w:val="24"/>
                <w:szCs w:val="24"/>
              </w:rPr>
            </w:pPr>
            <w:r w:rsidRPr="00F224C1">
              <w:rPr>
                <w:sz w:val="24"/>
                <w:szCs w:val="24"/>
              </w:rPr>
              <w:t>5,00</w:t>
            </w:r>
          </w:p>
        </w:tc>
        <w:tc>
          <w:tcPr>
            <w:tcW w:w="798" w:type="dxa"/>
            <w:shd w:val="solid" w:color="FFFFFF" w:fill="auto"/>
            <w:tcMar>
              <w:top w:w="0" w:type="dxa"/>
              <w:left w:w="0" w:type="dxa"/>
              <w:bottom w:w="0" w:type="dxa"/>
              <w:right w:w="0" w:type="dxa"/>
            </w:tcMar>
            <w:vAlign w:val="center"/>
          </w:tcPr>
          <w:p w14:paraId="3436AE1B" w14:textId="77777777" w:rsidR="00576318" w:rsidRPr="00F224C1" w:rsidRDefault="00576318" w:rsidP="006A7C9D">
            <w:pPr>
              <w:spacing w:before="60" w:after="60" w:line="264" w:lineRule="auto"/>
              <w:ind w:right="70"/>
              <w:jc w:val="center"/>
              <w:rPr>
                <w:sz w:val="24"/>
                <w:szCs w:val="24"/>
              </w:rPr>
            </w:pPr>
          </w:p>
        </w:tc>
        <w:tc>
          <w:tcPr>
            <w:tcW w:w="798" w:type="dxa"/>
            <w:shd w:val="solid" w:color="FFFFFF" w:fill="auto"/>
            <w:tcMar>
              <w:top w:w="0" w:type="dxa"/>
              <w:left w:w="0" w:type="dxa"/>
              <w:bottom w:w="0" w:type="dxa"/>
              <w:right w:w="0" w:type="dxa"/>
            </w:tcMar>
            <w:vAlign w:val="center"/>
          </w:tcPr>
          <w:p w14:paraId="30C200D3" w14:textId="77777777" w:rsidR="00576318" w:rsidRPr="00F224C1" w:rsidRDefault="00576318" w:rsidP="006A7C9D">
            <w:pPr>
              <w:spacing w:before="60" w:after="60" w:line="264" w:lineRule="auto"/>
              <w:ind w:right="70"/>
              <w:jc w:val="center"/>
              <w:rPr>
                <w:sz w:val="24"/>
                <w:szCs w:val="24"/>
              </w:rPr>
            </w:pPr>
            <w:r w:rsidRPr="00F224C1">
              <w:rPr>
                <w:sz w:val="24"/>
                <w:szCs w:val="24"/>
              </w:rPr>
              <w:t>5,00</w:t>
            </w:r>
          </w:p>
        </w:tc>
        <w:tc>
          <w:tcPr>
            <w:tcW w:w="826" w:type="dxa"/>
            <w:shd w:val="solid" w:color="FFFFFF" w:fill="auto"/>
            <w:tcMar>
              <w:top w:w="0" w:type="dxa"/>
              <w:left w:w="0" w:type="dxa"/>
              <w:bottom w:w="0" w:type="dxa"/>
              <w:right w:w="0" w:type="dxa"/>
            </w:tcMar>
            <w:vAlign w:val="center"/>
          </w:tcPr>
          <w:p w14:paraId="1DA66F47" w14:textId="77777777" w:rsidR="00576318" w:rsidRPr="00F224C1" w:rsidRDefault="00576318" w:rsidP="006A7C9D">
            <w:pPr>
              <w:spacing w:before="60" w:after="60" w:line="264" w:lineRule="auto"/>
              <w:ind w:right="70"/>
              <w:jc w:val="center"/>
              <w:rPr>
                <w:sz w:val="24"/>
                <w:szCs w:val="24"/>
              </w:rPr>
            </w:pPr>
          </w:p>
        </w:tc>
        <w:tc>
          <w:tcPr>
            <w:tcW w:w="812" w:type="dxa"/>
            <w:shd w:val="solid" w:color="FFFFFF" w:fill="auto"/>
            <w:tcMar>
              <w:top w:w="0" w:type="dxa"/>
              <w:left w:w="0" w:type="dxa"/>
              <w:bottom w:w="0" w:type="dxa"/>
              <w:right w:w="0" w:type="dxa"/>
            </w:tcMar>
            <w:vAlign w:val="center"/>
          </w:tcPr>
          <w:p w14:paraId="1507BB5B" w14:textId="77777777" w:rsidR="00576318" w:rsidRPr="00F224C1" w:rsidRDefault="00576318" w:rsidP="006A7C9D">
            <w:pPr>
              <w:spacing w:before="60" w:after="60" w:line="264" w:lineRule="auto"/>
              <w:ind w:right="70"/>
              <w:jc w:val="center"/>
              <w:rPr>
                <w:sz w:val="24"/>
                <w:szCs w:val="24"/>
              </w:rPr>
            </w:pPr>
            <w:r w:rsidRPr="00F224C1">
              <w:rPr>
                <w:sz w:val="24"/>
                <w:szCs w:val="24"/>
              </w:rPr>
              <w:t>5,00</w:t>
            </w:r>
          </w:p>
        </w:tc>
        <w:tc>
          <w:tcPr>
            <w:tcW w:w="812" w:type="dxa"/>
            <w:shd w:val="solid" w:color="FFFFFF" w:fill="auto"/>
            <w:tcMar>
              <w:top w:w="0" w:type="dxa"/>
              <w:left w:w="0" w:type="dxa"/>
              <w:bottom w:w="0" w:type="dxa"/>
              <w:right w:w="0" w:type="dxa"/>
            </w:tcMar>
            <w:vAlign w:val="center"/>
          </w:tcPr>
          <w:p w14:paraId="64AB4D40" w14:textId="77777777" w:rsidR="00576318" w:rsidRPr="00F224C1" w:rsidRDefault="00576318" w:rsidP="006A7C9D">
            <w:pPr>
              <w:spacing w:before="60" w:after="60" w:line="264" w:lineRule="auto"/>
              <w:ind w:right="70"/>
              <w:jc w:val="center"/>
              <w:rPr>
                <w:sz w:val="24"/>
                <w:szCs w:val="24"/>
              </w:rPr>
            </w:pPr>
          </w:p>
        </w:tc>
      </w:tr>
      <w:tr w:rsidR="00576318" w:rsidRPr="00F224C1" w14:paraId="5DC04308" w14:textId="77777777" w:rsidTr="00D9783E">
        <w:tc>
          <w:tcPr>
            <w:tcW w:w="562" w:type="dxa"/>
            <w:shd w:val="solid" w:color="FFFFFF" w:fill="auto"/>
            <w:tcMar>
              <w:top w:w="0" w:type="dxa"/>
              <w:left w:w="0" w:type="dxa"/>
              <w:bottom w:w="0" w:type="dxa"/>
              <w:right w:w="0" w:type="dxa"/>
            </w:tcMar>
            <w:vAlign w:val="center"/>
          </w:tcPr>
          <w:p w14:paraId="3F2FE52E" w14:textId="77777777" w:rsidR="00576318" w:rsidRPr="00F224C1" w:rsidRDefault="00576318" w:rsidP="006A7C9D">
            <w:pPr>
              <w:spacing w:before="60" w:after="60" w:line="264" w:lineRule="auto"/>
              <w:jc w:val="center"/>
              <w:rPr>
                <w:sz w:val="24"/>
                <w:szCs w:val="24"/>
              </w:rPr>
            </w:pPr>
            <w:r w:rsidRPr="00F224C1">
              <w:rPr>
                <w:sz w:val="24"/>
                <w:szCs w:val="24"/>
              </w:rPr>
              <w:t>1.3</w:t>
            </w:r>
          </w:p>
        </w:tc>
        <w:tc>
          <w:tcPr>
            <w:tcW w:w="2987" w:type="dxa"/>
            <w:shd w:val="solid" w:color="FFFFFF" w:fill="auto"/>
            <w:tcMar>
              <w:top w:w="0" w:type="dxa"/>
              <w:left w:w="0" w:type="dxa"/>
              <w:bottom w:w="0" w:type="dxa"/>
              <w:right w:w="0" w:type="dxa"/>
            </w:tcMar>
            <w:vAlign w:val="center"/>
          </w:tcPr>
          <w:p w14:paraId="2B77E42A" w14:textId="77777777" w:rsidR="00576318" w:rsidRPr="00F224C1" w:rsidRDefault="00576318" w:rsidP="006A7C9D">
            <w:pPr>
              <w:spacing w:before="60" w:after="60" w:line="264" w:lineRule="auto"/>
              <w:ind w:left="59" w:right="84"/>
              <w:jc w:val="both"/>
              <w:rPr>
                <w:sz w:val="24"/>
                <w:szCs w:val="24"/>
              </w:rPr>
            </w:pPr>
            <w:r w:rsidRPr="00F224C1">
              <w:rPr>
                <w:sz w:val="24"/>
                <w:szCs w:val="24"/>
              </w:rPr>
              <w:t>Rà soát, tổng hợp các thông tin chung tại khu vực cần định giá</w:t>
            </w:r>
          </w:p>
        </w:tc>
        <w:tc>
          <w:tcPr>
            <w:tcW w:w="994" w:type="dxa"/>
            <w:shd w:val="solid" w:color="FFFFFF" w:fill="auto"/>
            <w:tcMar>
              <w:top w:w="0" w:type="dxa"/>
              <w:left w:w="0" w:type="dxa"/>
              <w:bottom w:w="0" w:type="dxa"/>
              <w:right w:w="0" w:type="dxa"/>
            </w:tcMar>
            <w:vAlign w:val="center"/>
          </w:tcPr>
          <w:p w14:paraId="3178D98E" w14:textId="77777777" w:rsidR="00576318" w:rsidRPr="00F224C1" w:rsidRDefault="00576318" w:rsidP="006A7C9D">
            <w:pPr>
              <w:spacing w:before="60" w:after="60" w:line="264" w:lineRule="auto"/>
              <w:jc w:val="center"/>
              <w:rPr>
                <w:sz w:val="24"/>
                <w:szCs w:val="24"/>
              </w:rPr>
            </w:pPr>
            <w:r w:rsidRPr="00F224C1">
              <w:rPr>
                <w:sz w:val="24"/>
                <w:szCs w:val="24"/>
              </w:rPr>
              <w:t>1KS3</w:t>
            </w:r>
          </w:p>
        </w:tc>
        <w:tc>
          <w:tcPr>
            <w:tcW w:w="797" w:type="dxa"/>
            <w:shd w:val="solid" w:color="FFFFFF" w:fill="auto"/>
            <w:tcMar>
              <w:top w:w="0" w:type="dxa"/>
              <w:left w:w="0" w:type="dxa"/>
              <w:bottom w:w="0" w:type="dxa"/>
              <w:right w:w="0" w:type="dxa"/>
            </w:tcMar>
            <w:vAlign w:val="center"/>
          </w:tcPr>
          <w:p w14:paraId="043EDC34" w14:textId="77777777" w:rsidR="00576318" w:rsidRPr="00F224C1" w:rsidRDefault="00576318" w:rsidP="006A7C9D">
            <w:pPr>
              <w:spacing w:before="60" w:after="60" w:line="264" w:lineRule="auto"/>
              <w:ind w:right="70"/>
              <w:jc w:val="center"/>
              <w:rPr>
                <w:sz w:val="24"/>
                <w:szCs w:val="24"/>
              </w:rPr>
            </w:pPr>
            <w:r w:rsidRPr="00F224C1">
              <w:rPr>
                <w:sz w:val="24"/>
                <w:szCs w:val="24"/>
              </w:rPr>
              <w:t>3,00</w:t>
            </w:r>
          </w:p>
        </w:tc>
        <w:tc>
          <w:tcPr>
            <w:tcW w:w="798" w:type="dxa"/>
            <w:shd w:val="solid" w:color="FFFFFF" w:fill="auto"/>
            <w:tcMar>
              <w:top w:w="0" w:type="dxa"/>
              <w:left w:w="0" w:type="dxa"/>
              <w:bottom w:w="0" w:type="dxa"/>
              <w:right w:w="0" w:type="dxa"/>
            </w:tcMar>
            <w:vAlign w:val="center"/>
          </w:tcPr>
          <w:p w14:paraId="7A927288" w14:textId="77777777" w:rsidR="00576318" w:rsidRPr="00F224C1" w:rsidRDefault="00576318" w:rsidP="006A7C9D">
            <w:pPr>
              <w:spacing w:before="60" w:after="60" w:line="264" w:lineRule="auto"/>
              <w:ind w:right="70"/>
              <w:jc w:val="center"/>
              <w:rPr>
                <w:sz w:val="24"/>
                <w:szCs w:val="24"/>
              </w:rPr>
            </w:pPr>
          </w:p>
        </w:tc>
        <w:tc>
          <w:tcPr>
            <w:tcW w:w="798" w:type="dxa"/>
            <w:shd w:val="solid" w:color="FFFFFF" w:fill="auto"/>
            <w:tcMar>
              <w:top w:w="0" w:type="dxa"/>
              <w:left w:w="0" w:type="dxa"/>
              <w:bottom w:w="0" w:type="dxa"/>
              <w:right w:w="0" w:type="dxa"/>
            </w:tcMar>
            <w:vAlign w:val="center"/>
          </w:tcPr>
          <w:p w14:paraId="5F40BBB9" w14:textId="77777777" w:rsidR="00576318" w:rsidRPr="00F224C1" w:rsidRDefault="00576318" w:rsidP="006A7C9D">
            <w:pPr>
              <w:spacing w:before="60" w:after="60" w:line="264" w:lineRule="auto"/>
              <w:ind w:right="70"/>
              <w:jc w:val="center"/>
              <w:rPr>
                <w:sz w:val="24"/>
                <w:szCs w:val="24"/>
              </w:rPr>
            </w:pPr>
            <w:r w:rsidRPr="00F224C1">
              <w:rPr>
                <w:sz w:val="24"/>
                <w:szCs w:val="24"/>
              </w:rPr>
              <w:t>3,00</w:t>
            </w:r>
          </w:p>
        </w:tc>
        <w:tc>
          <w:tcPr>
            <w:tcW w:w="826" w:type="dxa"/>
            <w:shd w:val="solid" w:color="FFFFFF" w:fill="auto"/>
            <w:tcMar>
              <w:top w:w="0" w:type="dxa"/>
              <w:left w:w="0" w:type="dxa"/>
              <w:bottom w:w="0" w:type="dxa"/>
              <w:right w:w="0" w:type="dxa"/>
            </w:tcMar>
            <w:vAlign w:val="center"/>
          </w:tcPr>
          <w:p w14:paraId="516E8CD6" w14:textId="77777777" w:rsidR="00576318" w:rsidRPr="00F224C1" w:rsidRDefault="00576318" w:rsidP="006A7C9D">
            <w:pPr>
              <w:spacing w:before="60" w:after="60" w:line="264" w:lineRule="auto"/>
              <w:ind w:right="70"/>
              <w:jc w:val="center"/>
              <w:rPr>
                <w:sz w:val="24"/>
                <w:szCs w:val="24"/>
              </w:rPr>
            </w:pPr>
          </w:p>
        </w:tc>
        <w:tc>
          <w:tcPr>
            <w:tcW w:w="812" w:type="dxa"/>
            <w:shd w:val="solid" w:color="FFFFFF" w:fill="auto"/>
            <w:tcMar>
              <w:top w:w="0" w:type="dxa"/>
              <w:left w:w="0" w:type="dxa"/>
              <w:bottom w:w="0" w:type="dxa"/>
              <w:right w:w="0" w:type="dxa"/>
            </w:tcMar>
            <w:vAlign w:val="center"/>
          </w:tcPr>
          <w:p w14:paraId="191DC569" w14:textId="77777777" w:rsidR="00576318" w:rsidRPr="00F224C1" w:rsidRDefault="00576318" w:rsidP="006A7C9D">
            <w:pPr>
              <w:spacing w:before="60" w:after="60" w:line="264" w:lineRule="auto"/>
              <w:ind w:right="70"/>
              <w:jc w:val="center"/>
              <w:rPr>
                <w:sz w:val="24"/>
                <w:szCs w:val="24"/>
              </w:rPr>
            </w:pPr>
            <w:r w:rsidRPr="00F224C1">
              <w:rPr>
                <w:sz w:val="24"/>
                <w:szCs w:val="24"/>
              </w:rPr>
              <w:t>3,00</w:t>
            </w:r>
          </w:p>
        </w:tc>
        <w:tc>
          <w:tcPr>
            <w:tcW w:w="812" w:type="dxa"/>
            <w:shd w:val="solid" w:color="FFFFFF" w:fill="auto"/>
            <w:tcMar>
              <w:top w:w="0" w:type="dxa"/>
              <w:left w:w="0" w:type="dxa"/>
              <w:bottom w:w="0" w:type="dxa"/>
              <w:right w:w="0" w:type="dxa"/>
            </w:tcMar>
            <w:vAlign w:val="center"/>
          </w:tcPr>
          <w:p w14:paraId="262B148E" w14:textId="77777777" w:rsidR="00576318" w:rsidRPr="00F224C1" w:rsidRDefault="00576318" w:rsidP="006A7C9D">
            <w:pPr>
              <w:spacing w:before="60" w:after="60" w:line="264" w:lineRule="auto"/>
              <w:ind w:right="70"/>
              <w:jc w:val="center"/>
              <w:rPr>
                <w:sz w:val="24"/>
                <w:szCs w:val="24"/>
              </w:rPr>
            </w:pPr>
          </w:p>
        </w:tc>
      </w:tr>
      <w:tr w:rsidR="00576318" w:rsidRPr="00F224C1" w14:paraId="4B7AD139" w14:textId="77777777" w:rsidTr="00D9783E">
        <w:tc>
          <w:tcPr>
            <w:tcW w:w="562" w:type="dxa"/>
            <w:shd w:val="solid" w:color="FFFFFF" w:fill="auto"/>
            <w:tcMar>
              <w:top w:w="0" w:type="dxa"/>
              <w:left w:w="0" w:type="dxa"/>
              <w:bottom w:w="0" w:type="dxa"/>
              <w:right w:w="0" w:type="dxa"/>
            </w:tcMar>
            <w:vAlign w:val="center"/>
          </w:tcPr>
          <w:p w14:paraId="33D873A2" w14:textId="77777777" w:rsidR="00576318" w:rsidRPr="00F224C1" w:rsidRDefault="00576318" w:rsidP="006A7C9D">
            <w:pPr>
              <w:spacing w:before="60" w:after="60" w:line="264" w:lineRule="auto"/>
              <w:jc w:val="center"/>
              <w:rPr>
                <w:sz w:val="24"/>
                <w:szCs w:val="24"/>
              </w:rPr>
            </w:pPr>
            <w:r w:rsidRPr="00F224C1">
              <w:rPr>
                <w:sz w:val="24"/>
                <w:szCs w:val="24"/>
              </w:rPr>
              <w:t>1.4</w:t>
            </w:r>
          </w:p>
        </w:tc>
        <w:tc>
          <w:tcPr>
            <w:tcW w:w="2987" w:type="dxa"/>
            <w:shd w:val="solid" w:color="FFFFFF" w:fill="auto"/>
            <w:tcMar>
              <w:top w:w="0" w:type="dxa"/>
              <w:left w:w="0" w:type="dxa"/>
              <w:bottom w:w="0" w:type="dxa"/>
              <w:right w:w="0" w:type="dxa"/>
            </w:tcMar>
            <w:vAlign w:val="center"/>
          </w:tcPr>
          <w:p w14:paraId="11D8CCA5" w14:textId="77777777" w:rsidR="00576318" w:rsidRPr="00F224C1" w:rsidRDefault="00576318" w:rsidP="006A7C9D">
            <w:pPr>
              <w:spacing w:before="60" w:after="60" w:line="264" w:lineRule="auto"/>
              <w:ind w:left="59" w:right="84"/>
              <w:jc w:val="both"/>
              <w:rPr>
                <w:sz w:val="24"/>
                <w:szCs w:val="24"/>
              </w:rPr>
            </w:pPr>
            <w:r w:rsidRPr="00F224C1">
              <w:rPr>
                <w:sz w:val="24"/>
                <w:szCs w:val="24"/>
              </w:rPr>
              <w:t>Lập hồ sơ khu vực cần định giá và chuẩn bị biểu mẫu, phiếu điều tra</w:t>
            </w:r>
          </w:p>
        </w:tc>
        <w:tc>
          <w:tcPr>
            <w:tcW w:w="994" w:type="dxa"/>
            <w:shd w:val="solid" w:color="FFFFFF" w:fill="auto"/>
            <w:tcMar>
              <w:top w:w="0" w:type="dxa"/>
              <w:left w:w="0" w:type="dxa"/>
              <w:bottom w:w="0" w:type="dxa"/>
              <w:right w:w="0" w:type="dxa"/>
            </w:tcMar>
            <w:vAlign w:val="center"/>
          </w:tcPr>
          <w:p w14:paraId="452F91A9" w14:textId="77777777" w:rsidR="00576318" w:rsidRPr="00F224C1" w:rsidRDefault="00576318" w:rsidP="006A7C9D">
            <w:pPr>
              <w:spacing w:before="60" w:after="60" w:line="264" w:lineRule="auto"/>
              <w:jc w:val="center"/>
              <w:rPr>
                <w:sz w:val="24"/>
                <w:szCs w:val="24"/>
              </w:rPr>
            </w:pPr>
            <w:r w:rsidRPr="00F224C1">
              <w:rPr>
                <w:sz w:val="24"/>
                <w:szCs w:val="24"/>
              </w:rPr>
              <w:t>1KTV4</w:t>
            </w:r>
          </w:p>
        </w:tc>
        <w:tc>
          <w:tcPr>
            <w:tcW w:w="797" w:type="dxa"/>
            <w:shd w:val="solid" w:color="FFFFFF" w:fill="auto"/>
            <w:tcMar>
              <w:top w:w="0" w:type="dxa"/>
              <w:left w:w="0" w:type="dxa"/>
              <w:bottom w:w="0" w:type="dxa"/>
              <w:right w:w="0" w:type="dxa"/>
            </w:tcMar>
            <w:vAlign w:val="center"/>
          </w:tcPr>
          <w:p w14:paraId="4CF3D151" w14:textId="77777777" w:rsidR="00576318" w:rsidRPr="00F224C1" w:rsidRDefault="00576318" w:rsidP="006A7C9D">
            <w:pPr>
              <w:spacing w:before="60" w:after="60" w:line="264" w:lineRule="auto"/>
              <w:ind w:right="70"/>
              <w:jc w:val="center"/>
              <w:rPr>
                <w:sz w:val="24"/>
                <w:szCs w:val="24"/>
              </w:rPr>
            </w:pPr>
            <w:r w:rsidRPr="00F224C1">
              <w:rPr>
                <w:sz w:val="24"/>
                <w:szCs w:val="24"/>
              </w:rPr>
              <w:t>3,00</w:t>
            </w:r>
          </w:p>
        </w:tc>
        <w:tc>
          <w:tcPr>
            <w:tcW w:w="798" w:type="dxa"/>
            <w:shd w:val="solid" w:color="FFFFFF" w:fill="auto"/>
            <w:tcMar>
              <w:top w:w="0" w:type="dxa"/>
              <w:left w:w="0" w:type="dxa"/>
              <w:bottom w:w="0" w:type="dxa"/>
              <w:right w:w="0" w:type="dxa"/>
            </w:tcMar>
            <w:vAlign w:val="center"/>
          </w:tcPr>
          <w:p w14:paraId="40B1F0DC" w14:textId="77777777" w:rsidR="00576318" w:rsidRPr="00F224C1" w:rsidRDefault="00576318" w:rsidP="006A7C9D">
            <w:pPr>
              <w:spacing w:before="60" w:after="60" w:line="264" w:lineRule="auto"/>
              <w:ind w:right="70"/>
              <w:jc w:val="center"/>
              <w:rPr>
                <w:sz w:val="24"/>
                <w:szCs w:val="24"/>
              </w:rPr>
            </w:pPr>
          </w:p>
        </w:tc>
        <w:tc>
          <w:tcPr>
            <w:tcW w:w="798" w:type="dxa"/>
            <w:shd w:val="solid" w:color="FFFFFF" w:fill="auto"/>
            <w:tcMar>
              <w:top w:w="0" w:type="dxa"/>
              <w:left w:w="0" w:type="dxa"/>
              <w:bottom w:w="0" w:type="dxa"/>
              <w:right w:w="0" w:type="dxa"/>
            </w:tcMar>
            <w:vAlign w:val="center"/>
          </w:tcPr>
          <w:p w14:paraId="0571F900" w14:textId="77777777" w:rsidR="00576318" w:rsidRPr="00F224C1" w:rsidRDefault="00576318" w:rsidP="006A7C9D">
            <w:pPr>
              <w:spacing w:before="60" w:after="60" w:line="264" w:lineRule="auto"/>
              <w:ind w:right="70"/>
              <w:jc w:val="center"/>
              <w:rPr>
                <w:sz w:val="24"/>
                <w:szCs w:val="24"/>
              </w:rPr>
            </w:pPr>
            <w:r w:rsidRPr="00F224C1">
              <w:rPr>
                <w:sz w:val="24"/>
                <w:szCs w:val="24"/>
              </w:rPr>
              <w:t>3,00</w:t>
            </w:r>
          </w:p>
        </w:tc>
        <w:tc>
          <w:tcPr>
            <w:tcW w:w="826" w:type="dxa"/>
            <w:shd w:val="solid" w:color="FFFFFF" w:fill="auto"/>
            <w:tcMar>
              <w:top w:w="0" w:type="dxa"/>
              <w:left w:w="0" w:type="dxa"/>
              <w:bottom w:w="0" w:type="dxa"/>
              <w:right w:w="0" w:type="dxa"/>
            </w:tcMar>
            <w:vAlign w:val="center"/>
          </w:tcPr>
          <w:p w14:paraId="006A16A6" w14:textId="77777777" w:rsidR="00576318" w:rsidRPr="00F224C1" w:rsidRDefault="00576318" w:rsidP="006A7C9D">
            <w:pPr>
              <w:spacing w:before="60" w:after="60" w:line="264" w:lineRule="auto"/>
              <w:ind w:right="70"/>
              <w:jc w:val="center"/>
              <w:rPr>
                <w:sz w:val="24"/>
                <w:szCs w:val="24"/>
              </w:rPr>
            </w:pPr>
          </w:p>
        </w:tc>
        <w:tc>
          <w:tcPr>
            <w:tcW w:w="812" w:type="dxa"/>
            <w:shd w:val="solid" w:color="FFFFFF" w:fill="auto"/>
            <w:tcMar>
              <w:top w:w="0" w:type="dxa"/>
              <w:left w:w="0" w:type="dxa"/>
              <w:bottom w:w="0" w:type="dxa"/>
              <w:right w:w="0" w:type="dxa"/>
            </w:tcMar>
            <w:vAlign w:val="center"/>
          </w:tcPr>
          <w:p w14:paraId="00F380C7" w14:textId="77777777" w:rsidR="00576318" w:rsidRPr="00F224C1" w:rsidRDefault="00576318" w:rsidP="006A7C9D">
            <w:pPr>
              <w:spacing w:before="60" w:after="60" w:line="264" w:lineRule="auto"/>
              <w:ind w:right="70"/>
              <w:jc w:val="center"/>
              <w:rPr>
                <w:sz w:val="24"/>
                <w:szCs w:val="24"/>
              </w:rPr>
            </w:pPr>
            <w:r w:rsidRPr="00F224C1">
              <w:rPr>
                <w:sz w:val="24"/>
                <w:szCs w:val="24"/>
              </w:rPr>
              <w:t>3,00</w:t>
            </w:r>
          </w:p>
        </w:tc>
        <w:tc>
          <w:tcPr>
            <w:tcW w:w="812" w:type="dxa"/>
            <w:shd w:val="solid" w:color="FFFFFF" w:fill="auto"/>
            <w:tcMar>
              <w:top w:w="0" w:type="dxa"/>
              <w:left w:w="0" w:type="dxa"/>
              <w:bottom w:w="0" w:type="dxa"/>
              <w:right w:w="0" w:type="dxa"/>
            </w:tcMar>
            <w:vAlign w:val="center"/>
          </w:tcPr>
          <w:p w14:paraId="189FF4B0" w14:textId="77777777" w:rsidR="00576318" w:rsidRPr="00F224C1" w:rsidRDefault="00576318" w:rsidP="006A7C9D">
            <w:pPr>
              <w:spacing w:before="60" w:after="60" w:line="264" w:lineRule="auto"/>
              <w:ind w:right="70"/>
              <w:jc w:val="center"/>
              <w:rPr>
                <w:sz w:val="24"/>
                <w:szCs w:val="24"/>
              </w:rPr>
            </w:pPr>
          </w:p>
        </w:tc>
      </w:tr>
      <w:tr w:rsidR="00576318" w:rsidRPr="00F224C1" w14:paraId="29EB813C" w14:textId="77777777" w:rsidTr="00D9783E">
        <w:tc>
          <w:tcPr>
            <w:tcW w:w="562" w:type="dxa"/>
            <w:shd w:val="solid" w:color="FFFFFF" w:fill="auto"/>
            <w:tcMar>
              <w:top w:w="0" w:type="dxa"/>
              <w:left w:w="0" w:type="dxa"/>
              <w:bottom w:w="0" w:type="dxa"/>
              <w:right w:w="0" w:type="dxa"/>
            </w:tcMar>
            <w:vAlign w:val="center"/>
          </w:tcPr>
          <w:p w14:paraId="41B95BA0" w14:textId="77777777" w:rsidR="00576318" w:rsidRPr="00F224C1" w:rsidRDefault="00576318" w:rsidP="006A7C9D">
            <w:pPr>
              <w:spacing w:before="60" w:after="60" w:line="264" w:lineRule="auto"/>
              <w:jc w:val="center"/>
              <w:rPr>
                <w:b/>
                <w:sz w:val="24"/>
                <w:szCs w:val="24"/>
              </w:rPr>
            </w:pPr>
            <w:r w:rsidRPr="00F224C1">
              <w:rPr>
                <w:b/>
                <w:sz w:val="24"/>
                <w:szCs w:val="24"/>
              </w:rPr>
              <w:t>2</w:t>
            </w:r>
          </w:p>
        </w:tc>
        <w:tc>
          <w:tcPr>
            <w:tcW w:w="2987" w:type="dxa"/>
            <w:shd w:val="solid" w:color="FFFFFF" w:fill="auto"/>
            <w:tcMar>
              <w:top w:w="0" w:type="dxa"/>
              <w:left w:w="0" w:type="dxa"/>
              <w:bottom w:w="0" w:type="dxa"/>
              <w:right w:w="0" w:type="dxa"/>
            </w:tcMar>
            <w:vAlign w:val="center"/>
          </w:tcPr>
          <w:p w14:paraId="7EFCD819" w14:textId="77777777" w:rsidR="00576318" w:rsidRPr="00F224C1" w:rsidRDefault="00576318" w:rsidP="006A7C9D">
            <w:pPr>
              <w:spacing w:before="60" w:after="60" w:line="264" w:lineRule="auto"/>
              <w:ind w:left="59" w:right="84"/>
              <w:jc w:val="both"/>
              <w:rPr>
                <w:b/>
                <w:sz w:val="24"/>
                <w:szCs w:val="24"/>
              </w:rPr>
            </w:pPr>
            <w:r w:rsidRPr="00F224C1">
              <w:rPr>
                <w:b/>
                <w:sz w:val="24"/>
                <w:szCs w:val="24"/>
              </w:rPr>
              <w:t>Điều tra, tổng hợp, phân tích thông tin</w:t>
            </w:r>
          </w:p>
        </w:tc>
        <w:tc>
          <w:tcPr>
            <w:tcW w:w="994" w:type="dxa"/>
            <w:shd w:val="solid" w:color="FFFFFF" w:fill="auto"/>
            <w:tcMar>
              <w:top w:w="0" w:type="dxa"/>
              <w:left w:w="0" w:type="dxa"/>
              <w:bottom w:w="0" w:type="dxa"/>
              <w:right w:w="0" w:type="dxa"/>
            </w:tcMar>
            <w:vAlign w:val="center"/>
          </w:tcPr>
          <w:p w14:paraId="44FB2228" w14:textId="77777777" w:rsidR="00576318" w:rsidRPr="00F224C1" w:rsidRDefault="00576318" w:rsidP="006A7C9D">
            <w:pPr>
              <w:spacing w:before="60" w:after="60" w:line="264" w:lineRule="auto"/>
              <w:jc w:val="center"/>
              <w:rPr>
                <w:sz w:val="24"/>
                <w:szCs w:val="24"/>
              </w:rPr>
            </w:pPr>
          </w:p>
        </w:tc>
        <w:tc>
          <w:tcPr>
            <w:tcW w:w="797" w:type="dxa"/>
            <w:shd w:val="solid" w:color="FFFFFF" w:fill="auto"/>
            <w:tcMar>
              <w:top w:w="0" w:type="dxa"/>
              <w:left w:w="0" w:type="dxa"/>
              <w:bottom w:w="0" w:type="dxa"/>
              <w:right w:w="0" w:type="dxa"/>
            </w:tcMar>
            <w:vAlign w:val="center"/>
          </w:tcPr>
          <w:p w14:paraId="715A21BC" w14:textId="77777777" w:rsidR="00576318" w:rsidRPr="00F224C1" w:rsidRDefault="00576318" w:rsidP="006A7C9D">
            <w:pPr>
              <w:spacing w:before="60" w:after="60" w:line="264" w:lineRule="auto"/>
              <w:ind w:right="70"/>
              <w:jc w:val="center"/>
              <w:rPr>
                <w:sz w:val="24"/>
                <w:szCs w:val="24"/>
              </w:rPr>
            </w:pPr>
          </w:p>
        </w:tc>
        <w:tc>
          <w:tcPr>
            <w:tcW w:w="798" w:type="dxa"/>
            <w:shd w:val="solid" w:color="FFFFFF" w:fill="auto"/>
            <w:tcMar>
              <w:top w:w="0" w:type="dxa"/>
              <w:left w:w="0" w:type="dxa"/>
              <w:bottom w:w="0" w:type="dxa"/>
              <w:right w:w="0" w:type="dxa"/>
            </w:tcMar>
            <w:vAlign w:val="center"/>
          </w:tcPr>
          <w:p w14:paraId="29CD14E5" w14:textId="77777777" w:rsidR="00576318" w:rsidRPr="00F224C1" w:rsidRDefault="00576318" w:rsidP="006A7C9D">
            <w:pPr>
              <w:spacing w:before="60" w:after="60" w:line="264" w:lineRule="auto"/>
              <w:ind w:right="70"/>
              <w:jc w:val="center"/>
              <w:rPr>
                <w:sz w:val="24"/>
                <w:szCs w:val="24"/>
              </w:rPr>
            </w:pPr>
          </w:p>
        </w:tc>
        <w:tc>
          <w:tcPr>
            <w:tcW w:w="798" w:type="dxa"/>
            <w:shd w:val="solid" w:color="FFFFFF" w:fill="auto"/>
            <w:tcMar>
              <w:top w:w="0" w:type="dxa"/>
              <w:left w:w="0" w:type="dxa"/>
              <w:bottom w:w="0" w:type="dxa"/>
              <w:right w:w="0" w:type="dxa"/>
            </w:tcMar>
            <w:vAlign w:val="center"/>
          </w:tcPr>
          <w:p w14:paraId="3BA768BD" w14:textId="77777777" w:rsidR="00576318" w:rsidRPr="00F224C1" w:rsidRDefault="00576318" w:rsidP="006A7C9D">
            <w:pPr>
              <w:spacing w:before="60" w:after="60" w:line="264" w:lineRule="auto"/>
              <w:ind w:right="70"/>
              <w:jc w:val="center"/>
              <w:rPr>
                <w:sz w:val="24"/>
                <w:szCs w:val="24"/>
              </w:rPr>
            </w:pPr>
          </w:p>
        </w:tc>
        <w:tc>
          <w:tcPr>
            <w:tcW w:w="826" w:type="dxa"/>
            <w:shd w:val="solid" w:color="FFFFFF" w:fill="auto"/>
            <w:tcMar>
              <w:top w:w="0" w:type="dxa"/>
              <w:left w:w="0" w:type="dxa"/>
              <w:bottom w:w="0" w:type="dxa"/>
              <w:right w:w="0" w:type="dxa"/>
            </w:tcMar>
            <w:vAlign w:val="center"/>
          </w:tcPr>
          <w:p w14:paraId="2069E272" w14:textId="77777777" w:rsidR="00576318" w:rsidRPr="00F224C1" w:rsidRDefault="00576318" w:rsidP="006A7C9D">
            <w:pPr>
              <w:spacing w:before="60" w:after="60" w:line="264" w:lineRule="auto"/>
              <w:ind w:right="70"/>
              <w:jc w:val="center"/>
              <w:rPr>
                <w:sz w:val="24"/>
                <w:szCs w:val="24"/>
              </w:rPr>
            </w:pPr>
          </w:p>
        </w:tc>
        <w:tc>
          <w:tcPr>
            <w:tcW w:w="812" w:type="dxa"/>
            <w:shd w:val="solid" w:color="FFFFFF" w:fill="auto"/>
            <w:tcMar>
              <w:top w:w="0" w:type="dxa"/>
              <w:left w:w="0" w:type="dxa"/>
              <w:bottom w:w="0" w:type="dxa"/>
              <w:right w:w="0" w:type="dxa"/>
            </w:tcMar>
            <w:vAlign w:val="center"/>
          </w:tcPr>
          <w:p w14:paraId="1920E358" w14:textId="77777777" w:rsidR="00576318" w:rsidRPr="00F224C1" w:rsidRDefault="00576318" w:rsidP="006A7C9D">
            <w:pPr>
              <w:spacing w:before="60" w:after="60" w:line="264" w:lineRule="auto"/>
              <w:ind w:right="70"/>
              <w:jc w:val="center"/>
              <w:rPr>
                <w:sz w:val="24"/>
                <w:szCs w:val="24"/>
              </w:rPr>
            </w:pPr>
          </w:p>
        </w:tc>
        <w:tc>
          <w:tcPr>
            <w:tcW w:w="812" w:type="dxa"/>
            <w:shd w:val="solid" w:color="FFFFFF" w:fill="auto"/>
            <w:tcMar>
              <w:top w:w="0" w:type="dxa"/>
              <w:left w:w="0" w:type="dxa"/>
              <w:bottom w:w="0" w:type="dxa"/>
              <w:right w:w="0" w:type="dxa"/>
            </w:tcMar>
            <w:vAlign w:val="center"/>
          </w:tcPr>
          <w:p w14:paraId="1DBE55BA" w14:textId="77777777" w:rsidR="00576318" w:rsidRPr="00F224C1" w:rsidRDefault="00576318" w:rsidP="006A7C9D">
            <w:pPr>
              <w:spacing w:before="60" w:after="60" w:line="264" w:lineRule="auto"/>
              <w:ind w:right="70"/>
              <w:jc w:val="center"/>
              <w:rPr>
                <w:sz w:val="24"/>
                <w:szCs w:val="24"/>
              </w:rPr>
            </w:pPr>
          </w:p>
        </w:tc>
      </w:tr>
      <w:tr w:rsidR="00576318" w:rsidRPr="00F224C1" w14:paraId="7BCD58B5" w14:textId="77777777" w:rsidTr="00D9783E">
        <w:trPr>
          <w:trHeight w:val="1633"/>
        </w:trPr>
        <w:tc>
          <w:tcPr>
            <w:tcW w:w="562" w:type="dxa"/>
            <w:shd w:val="solid" w:color="FFFFFF" w:fill="auto"/>
            <w:tcMar>
              <w:top w:w="0" w:type="dxa"/>
              <w:left w:w="0" w:type="dxa"/>
              <w:bottom w:w="0" w:type="dxa"/>
              <w:right w:w="0" w:type="dxa"/>
            </w:tcMar>
            <w:vAlign w:val="center"/>
          </w:tcPr>
          <w:p w14:paraId="4AC9AB45" w14:textId="77777777" w:rsidR="00576318" w:rsidRPr="00F224C1" w:rsidRDefault="00576318" w:rsidP="006A7C9D">
            <w:pPr>
              <w:spacing w:before="60" w:after="60" w:line="264" w:lineRule="auto"/>
              <w:jc w:val="center"/>
              <w:rPr>
                <w:sz w:val="24"/>
                <w:szCs w:val="24"/>
              </w:rPr>
            </w:pPr>
            <w:r w:rsidRPr="00F224C1">
              <w:rPr>
                <w:sz w:val="24"/>
                <w:szCs w:val="24"/>
              </w:rPr>
              <w:t>2.1</w:t>
            </w:r>
          </w:p>
        </w:tc>
        <w:tc>
          <w:tcPr>
            <w:tcW w:w="2987" w:type="dxa"/>
            <w:shd w:val="solid" w:color="FFFFFF" w:fill="auto"/>
            <w:tcMar>
              <w:top w:w="0" w:type="dxa"/>
              <w:left w:w="0" w:type="dxa"/>
              <w:bottom w:w="0" w:type="dxa"/>
              <w:right w:w="0" w:type="dxa"/>
            </w:tcMar>
            <w:vAlign w:val="center"/>
          </w:tcPr>
          <w:p w14:paraId="35BC530E" w14:textId="77777777" w:rsidR="00576318" w:rsidRPr="00F224C1" w:rsidRDefault="00576318" w:rsidP="006A7C9D">
            <w:pPr>
              <w:spacing w:before="60" w:after="60" w:line="264" w:lineRule="auto"/>
              <w:ind w:left="59" w:right="84"/>
              <w:jc w:val="both"/>
              <w:rPr>
                <w:sz w:val="24"/>
                <w:szCs w:val="24"/>
              </w:rPr>
            </w:pPr>
            <w:r w:rsidRPr="00F224C1">
              <w:rPr>
                <w:sz w:val="24"/>
                <w:szCs w:val="24"/>
              </w:rPr>
              <w:t>Điều tra, khảo sát thông tin về giá đất của từng vị trí đất tại khu vực cần định giá</w:t>
            </w:r>
          </w:p>
        </w:tc>
        <w:tc>
          <w:tcPr>
            <w:tcW w:w="994" w:type="dxa"/>
            <w:shd w:val="solid" w:color="FFFFFF" w:fill="auto"/>
            <w:tcMar>
              <w:top w:w="0" w:type="dxa"/>
              <w:left w:w="0" w:type="dxa"/>
              <w:bottom w:w="0" w:type="dxa"/>
              <w:right w:w="0" w:type="dxa"/>
            </w:tcMar>
            <w:vAlign w:val="center"/>
          </w:tcPr>
          <w:p w14:paraId="14CB0386" w14:textId="77777777" w:rsidR="00576318" w:rsidRPr="00F224C1" w:rsidRDefault="00576318" w:rsidP="006A7C9D">
            <w:pPr>
              <w:spacing w:before="60" w:after="60" w:line="264" w:lineRule="auto"/>
              <w:jc w:val="center"/>
              <w:rPr>
                <w:sz w:val="24"/>
                <w:szCs w:val="24"/>
              </w:rPr>
            </w:pPr>
            <w:r w:rsidRPr="00F224C1">
              <w:rPr>
                <w:sz w:val="24"/>
                <w:szCs w:val="24"/>
              </w:rPr>
              <w:t>Nhóm 2 (1KS4+1KS3)</w:t>
            </w:r>
          </w:p>
        </w:tc>
        <w:tc>
          <w:tcPr>
            <w:tcW w:w="797" w:type="dxa"/>
            <w:shd w:val="solid" w:color="FFFFFF" w:fill="auto"/>
            <w:tcMar>
              <w:top w:w="0" w:type="dxa"/>
              <w:left w:w="0" w:type="dxa"/>
              <w:bottom w:w="0" w:type="dxa"/>
              <w:right w:w="0" w:type="dxa"/>
            </w:tcMar>
            <w:vAlign w:val="center"/>
          </w:tcPr>
          <w:p w14:paraId="4B52F170" w14:textId="77777777" w:rsidR="00576318" w:rsidRPr="00F224C1" w:rsidRDefault="00576318" w:rsidP="006A7C9D">
            <w:pPr>
              <w:spacing w:before="60" w:after="60" w:line="264" w:lineRule="auto"/>
              <w:ind w:right="70"/>
              <w:jc w:val="center"/>
              <w:rPr>
                <w:sz w:val="24"/>
                <w:szCs w:val="24"/>
              </w:rPr>
            </w:pPr>
          </w:p>
        </w:tc>
        <w:tc>
          <w:tcPr>
            <w:tcW w:w="798" w:type="dxa"/>
            <w:shd w:val="solid" w:color="FFFFFF" w:fill="auto"/>
            <w:tcMar>
              <w:top w:w="0" w:type="dxa"/>
              <w:left w:w="0" w:type="dxa"/>
              <w:bottom w:w="0" w:type="dxa"/>
              <w:right w:w="0" w:type="dxa"/>
            </w:tcMar>
            <w:vAlign w:val="center"/>
          </w:tcPr>
          <w:p w14:paraId="480533A6" w14:textId="77777777" w:rsidR="00576318" w:rsidRPr="00F224C1" w:rsidRDefault="00576318" w:rsidP="006A7C9D">
            <w:pPr>
              <w:spacing w:before="60" w:after="60" w:line="264" w:lineRule="auto"/>
              <w:ind w:right="70"/>
              <w:jc w:val="center"/>
              <w:rPr>
                <w:sz w:val="24"/>
                <w:szCs w:val="24"/>
              </w:rPr>
            </w:pPr>
            <w:r w:rsidRPr="00F224C1">
              <w:rPr>
                <w:sz w:val="24"/>
                <w:szCs w:val="24"/>
              </w:rPr>
              <w:t>12,00</w:t>
            </w:r>
          </w:p>
        </w:tc>
        <w:tc>
          <w:tcPr>
            <w:tcW w:w="798" w:type="dxa"/>
            <w:shd w:val="solid" w:color="FFFFFF" w:fill="auto"/>
            <w:tcMar>
              <w:top w:w="0" w:type="dxa"/>
              <w:left w:w="0" w:type="dxa"/>
              <w:bottom w:w="0" w:type="dxa"/>
              <w:right w:w="0" w:type="dxa"/>
            </w:tcMar>
            <w:vAlign w:val="center"/>
          </w:tcPr>
          <w:p w14:paraId="0A9B389B" w14:textId="77777777" w:rsidR="00576318" w:rsidRPr="00F224C1" w:rsidRDefault="00576318" w:rsidP="006A7C9D">
            <w:pPr>
              <w:spacing w:before="60" w:after="60" w:line="264" w:lineRule="auto"/>
              <w:ind w:right="70"/>
              <w:jc w:val="center"/>
              <w:rPr>
                <w:sz w:val="24"/>
                <w:szCs w:val="24"/>
              </w:rPr>
            </w:pPr>
          </w:p>
        </w:tc>
        <w:tc>
          <w:tcPr>
            <w:tcW w:w="826" w:type="dxa"/>
            <w:shd w:val="solid" w:color="FFFFFF" w:fill="auto"/>
            <w:tcMar>
              <w:top w:w="0" w:type="dxa"/>
              <w:left w:w="0" w:type="dxa"/>
              <w:bottom w:w="0" w:type="dxa"/>
              <w:right w:w="0" w:type="dxa"/>
            </w:tcMar>
            <w:vAlign w:val="center"/>
          </w:tcPr>
          <w:p w14:paraId="7FD748DA" w14:textId="77777777" w:rsidR="00576318" w:rsidRPr="00F224C1" w:rsidRDefault="00576318" w:rsidP="006A7C9D">
            <w:pPr>
              <w:spacing w:before="60" w:after="60" w:line="264" w:lineRule="auto"/>
              <w:ind w:right="70"/>
              <w:jc w:val="center"/>
              <w:rPr>
                <w:sz w:val="24"/>
                <w:szCs w:val="24"/>
              </w:rPr>
            </w:pPr>
            <w:r w:rsidRPr="00F224C1">
              <w:rPr>
                <w:sz w:val="24"/>
                <w:szCs w:val="24"/>
              </w:rPr>
              <w:t>15,00</w:t>
            </w:r>
          </w:p>
        </w:tc>
        <w:tc>
          <w:tcPr>
            <w:tcW w:w="812" w:type="dxa"/>
            <w:shd w:val="solid" w:color="FFFFFF" w:fill="auto"/>
            <w:tcMar>
              <w:top w:w="0" w:type="dxa"/>
              <w:left w:w="0" w:type="dxa"/>
              <w:bottom w:w="0" w:type="dxa"/>
              <w:right w:w="0" w:type="dxa"/>
            </w:tcMar>
            <w:vAlign w:val="center"/>
          </w:tcPr>
          <w:p w14:paraId="0112DC65" w14:textId="77777777" w:rsidR="00576318" w:rsidRPr="00F224C1" w:rsidRDefault="00576318" w:rsidP="006A7C9D">
            <w:pPr>
              <w:spacing w:before="60" w:after="60" w:line="264" w:lineRule="auto"/>
              <w:ind w:right="70"/>
              <w:jc w:val="center"/>
              <w:rPr>
                <w:sz w:val="24"/>
                <w:szCs w:val="24"/>
              </w:rPr>
            </w:pPr>
          </w:p>
        </w:tc>
        <w:tc>
          <w:tcPr>
            <w:tcW w:w="812" w:type="dxa"/>
            <w:shd w:val="solid" w:color="FFFFFF" w:fill="auto"/>
            <w:tcMar>
              <w:top w:w="0" w:type="dxa"/>
              <w:left w:w="0" w:type="dxa"/>
              <w:bottom w:w="0" w:type="dxa"/>
              <w:right w:w="0" w:type="dxa"/>
            </w:tcMar>
            <w:vAlign w:val="center"/>
          </w:tcPr>
          <w:p w14:paraId="4B9DB248" w14:textId="77777777" w:rsidR="00576318" w:rsidRPr="00F224C1" w:rsidRDefault="00576318" w:rsidP="006A7C9D">
            <w:pPr>
              <w:spacing w:before="60" w:after="60" w:line="264" w:lineRule="auto"/>
              <w:ind w:right="70"/>
              <w:jc w:val="center"/>
              <w:rPr>
                <w:sz w:val="24"/>
                <w:szCs w:val="24"/>
              </w:rPr>
            </w:pPr>
            <w:r w:rsidRPr="00F224C1">
              <w:rPr>
                <w:sz w:val="24"/>
                <w:szCs w:val="24"/>
              </w:rPr>
              <w:t>10,00</w:t>
            </w:r>
          </w:p>
        </w:tc>
      </w:tr>
      <w:tr w:rsidR="00576318" w:rsidRPr="00F224C1" w14:paraId="255B5DEB" w14:textId="77777777" w:rsidTr="006A7C9D">
        <w:trPr>
          <w:trHeight w:val="1300"/>
        </w:trPr>
        <w:tc>
          <w:tcPr>
            <w:tcW w:w="562" w:type="dxa"/>
            <w:shd w:val="solid" w:color="FFFFFF" w:fill="auto"/>
            <w:tcMar>
              <w:top w:w="0" w:type="dxa"/>
              <w:left w:w="0" w:type="dxa"/>
              <w:bottom w:w="0" w:type="dxa"/>
              <w:right w:w="0" w:type="dxa"/>
            </w:tcMar>
            <w:vAlign w:val="center"/>
          </w:tcPr>
          <w:p w14:paraId="0FD11A48" w14:textId="77777777" w:rsidR="00576318" w:rsidRPr="00F224C1" w:rsidRDefault="00576318" w:rsidP="006A7C9D">
            <w:pPr>
              <w:spacing w:before="60" w:after="60" w:line="264" w:lineRule="auto"/>
              <w:jc w:val="center"/>
              <w:rPr>
                <w:sz w:val="24"/>
                <w:szCs w:val="24"/>
              </w:rPr>
            </w:pPr>
            <w:r w:rsidRPr="00F224C1">
              <w:rPr>
                <w:sz w:val="24"/>
                <w:szCs w:val="24"/>
              </w:rPr>
              <w:t>2.2</w:t>
            </w:r>
          </w:p>
        </w:tc>
        <w:tc>
          <w:tcPr>
            <w:tcW w:w="2987" w:type="dxa"/>
            <w:shd w:val="solid" w:color="FFFFFF" w:fill="auto"/>
            <w:tcMar>
              <w:top w:w="0" w:type="dxa"/>
              <w:left w:w="0" w:type="dxa"/>
              <w:bottom w:w="0" w:type="dxa"/>
              <w:right w:w="0" w:type="dxa"/>
            </w:tcMar>
            <w:vAlign w:val="center"/>
          </w:tcPr>
          <w:p w14:paraId="63E9FFD1" w14:textId="77777777" w:rsidR="00576318" w:rsidRPr="00F224C1" w:rsidRDefault="00576318" w:rsidP="006A7C9D">
            <w:pPr>
              <w:spacing w:before="60" w:after="60" w:line="264" w:lineRule="auto"/>
              <w:ind w:left="59" w:right="84"/>
              <w:jc w:val="both"/>
              <w:rPr>
                <w:spacing w:val="-2"/>
                <w:sz w:val="24"/>
                <w:szCs w:val="24"/>
              </w:rPr>
            </w:pPr>
            <w:r w:rsidRPr="00F224C1">
              <w:rPr>
                <w:spacing w:val="-2"/>
                <w:sz w:val="24"/>
                <w:szCs w:val="24"/>
              </w:rPr>
              <w:t>Thu thập, tổng hợp, phân tích thông tin về điều kiện kinh tế - xã hội tại địa phương</w:t>
            </w:r>
          </w:p>
        </w:tc>
        <w:tc>
          <w:tcPr>
            <w:tcW w:w="994" w:type="dxa"/>
            <w:shd w:val="solid" w:color="FFFFFF" w:fill="auto"/>
            <w:tcMar>
              <w:top w:w="0" w:type="dxa"/>
              <w:left w:w="0" w:type="dxa"/>
              <w:bottom w:w="0" w:type="dxa"/>
              <w:right w:w="0" w:type="dxa"/>
            </w:tcMar>
            <w:vAlign w:val="center"/>
          </w:tcPr>
          <w:p w14:paraId="2307CF97" w14:textId="77777777" w:rsidR="00576318" w:rsidRPr="00F224C1" w:rsidRDefault="00576318" w:rsidP="006A7C9D">
            <w:pPr>
              <w:spacing w:before="60" w:after="60" w:line="264" w:lineRule="auto"/>
              <w:jc w:val="center"/>
              <w:rPr>
                <w:sz w:val="24"/>
                <w:szCs w:val="24"/>
              </w:rPr>
            </w:pPr>
            <w:r w:rsidRPr="00F224C1">
              <w:rPr>
                <w:sz w:val="24"/>
                <w:szCs w:val="24"/>
              </w:rPr>
              <w:t>Nhóm 2 (1KS4+1KS3)</w:t>
            </w:r>
          </w:p>
        </w:tc>
        <w:tc>
          <w:tcPr>
            <w:tcW w:w="797" w:type="dxa"/>
            <w:shd w:val="solid" w:color="FFFFFF" w:fill="auto"/>
            <w:tcMar>
              <w:top w:w="0" w:type="dxa"/>
              <w:left w:w="0" w:type="dxa"/>
              <w:bottom w:w="0" w:type="dxa"/>
              <w:right w:w="0" w:type="dxa"/>
            </w:tcMar>
            <w:vAlign w:val="center"/>
          </w:tcPr>
          <w:p w14:paraId="7DB3A573" w14:textId="77777777" w:rsidR="00576318" w:rsidRPr="00F224C1" w:rsidRDefault="00576318" w:rsidP="006A7C9D">
            <w:pPr>
              <w:spacing w:before="60" w:after="60" w:line="264" w:lineRule="auto"/>
              <w:ind w:right="70"/>
              <w:jc w:val="center"/>
              <w:rPr>
                <w:sz w:val="24"/>
                <w:szCs w:val="24"/>
              </w:rPr>
            </w:pPr>
            <w:r w:rsidRPr="00F224C1">
              <w:rPr>
                <w:sz w:val="24"/>
                <w:szCs w:val="24"/>
              </w:rPr>
              <w:t>5,00</w:t>
            </w:r>
          </w:p>
        </w:tc>
        <w:tc>
          <w:tcPr>
            <w:tcW w:w="798" w:type="dxa"/>
            <w:shd w:val="solid" w:color="FFFFFF" w:fill="auto"/>
            <w:tcMar>
              <w:top w:w="0" w:type="dxa"/>
              <w:left w:w="0" w:type="dxa"/>
              <w:bottom w:w="0" w:type="dxa"/>
              <w:right w:w="0" w:type="dxa"/>
            </w:tcMar>
            <w:vAlign w:val="center"/>
          </w:tcPr>
          <w:p w14:paraId="6FDF258F" w14:textId="77777777" w:rsidR="00576318" w:rsidRPr="00F224C1" w:rsidRDefault="00576318" w:rsidP="006A7C9D">
            <w:pPr>
              <w:spacing w:before="60" w:after="60" w:line="264" w:lineRule="auto"/>
              <w:ind w:right="70"/>
              <w:jc w:val="center"/>
              <w:rPr>
                <w:sz w:val="24"/>
                <w:szCs w:val="24"/>
              </w:rPr>
            </w:pPr>
          </w:p>
        </w:tc>
        <w:tc>
          <w:tcPr>
            <w:tcW w:w="798" w:type="dxa"/>
            <w:shd w:val="solid" w:color="FFFFFF" w:fill="auto"/>
            <w:tcMar>
              <w:top w:w="0" w:type="dxa"/>
              <w:left w:w="0" w:type="dxa"/>
              <w:bottom w:w="0" w:type="dxa"/>
              <w:right w:w="0" w:type="dxa"/>
            </w:tcMar>
            <w:vAlign w:val="center"/>
          </w:tcPr>
          <w:p w14:paraId="5EB0D7A8" w14:textId="77777777" w:rsidR="00576318" w:rsidRPr="00F224C1" w:rsidRDefault="00576318" w:rsidP="006A7C9D">
            <w:pPr>
              <w:spacing w:before="60" w:after="60" w:line="264" w:lineRule="auto"/>
              <w:ind w:right="70"/>
              <w:jc w:val="center"/>
              <w:rPr>
                <w:sz w:val="24"/>
                <w:szCs w:val="24"/>
              </w:rPr>
            </w:pPr>
            <w:r w:rsidRPr="00F224C1">
              <w:rPr>
                <w:sz w:val="24"/>
                <w:szCs w:val="24"/>
              </w:rPr>
              <w:t>5,00</w:t>
            </w:r>
          </w:p>
        </w:tc>
        <w:tc>
          <w:tcPr>
            <w:tcW w:w="826" w:type="dxa"/>
            <w:shd w:val="solid" w:color="FFFFFF" w:fill="auto"/>
            <w:tcMar>
              <w:top w:w="0" w:type="dxa"/>
              <w:left w:w="0" w:type="dxa"/>
              <w:bottom w:w="0" w:type="dxa"/>
              <w:right w:w="0" w:type="dxa"/>
            </w:tcMar>
            <w:vAlign w:val="center"/>
          </w:tcPr>
          <w:p w14:paraId="414E39D9" w14:textId="77777777" w:rsidR="00576318" w:rsidRPr="00F224C1" w:rsidRDefault="00576318" w:rsidP="006A7C9D">
            <w:pPr>
              <w:spacing w:before="60" w:after="60" w:line="264" w:lineRule="auto"/>
              <w:ind w:right="70"/>
              <w:jc w:val="center"/>
              <w:rPr>
                <w:sz w:val="24"/>
                <w:szCs w:val="24"/>
              </w:rPr>
            </w:pPr>
          </w:p>
        </w:tc>
        <w:tc>
          <w:tcPr>
            <w:tcW w:w="812" w:type="dxa"/>
            <w:shd w:val="solid" w:color="FFFFFF" w:fill="auto"/>
            <w:tcMar>
              <w:top w:w="0" w:type="dxa"/>
              <w:left w:w="0" w:type="dxa"/>
              <w:bottom w:w="0" w:type="dxa"/>
              <w:right w:w="0" w:type="dxa"/>
            </w:tcMar>
            <w:vAlign w:val="center"/>
          </w:tcPr>
          <w:p w14:paraId="710E104C" w14:textId="77777777" w:rsidR="00576318" w:rsidRPr="00F224C1" w:rsidRDefault="00576318" w:rsidP="006A7C9D">
            <w:pPr>
              <w:spacing w:before="60" w:after="60" w:line="264" w:lineRule="auto"/>
              <w:ind w:right="70"/>
              <w:jc w:val="center"/>
              <w:rPr>
                <w:sz w:val="24"/>
                <w:szCs w:val="24"/>
              </w:rPr>
            </w:pPr>
            <w:r w:rsidRPr="00F224C1">
              <w:rPr>
                <w:sz w:val="24"/>
                <w:szCs w:val="24"/>
              </w:rPr>
              <w:t>5,00</w:t>
            </w:r>
          </w:p>
        </w:tc>
        <w:tc>
          <w:tcPr>
            <w:tcW w:w="812" w:type="dxa"/>
            <w:shd w:val="solid" w:color="FFFFFF" w:fill="auto"/>
            <w:tcMar>
              <w:top w:w="0" w:type="dxa"/>
              <w:left w:w="0" w:type="dxa"/>
              <w:bottom w:w="0" w:type="dxa"/>
              <w:right w:w="0" w:type="dxa"/>
            </w:tcMar>
            <w:vAlign w:val="center"/>
          </w:tcPr>
          <w:p w14:paraId="439424FA" w14:textId="77777777" w:rsidR="00576318" w:rsidRPr="00F224C1" w:rsidRDefault="00576318" w:rsidP="006A7C9D">
            <w:pPr>
              <w:spacing w:before="60" w:after="60" w:line="264" w:lineRule="auto"/>
              <w:ind w:right="70"/>
              <w:jc w:val="center"/>
              <w:rPr>
                <w:sz w:val="24"/>
                <w:szCs w:val="24"/>
              </w:rPr>
            </w:pPr>
          </w:p>
        </w:tc>
      </w:tr>
      <w:tr w:rsidR="00576318" w:rsidRPr="00F224C1" w14:paraId="3E4304E1" w14:textId="77777777" w:rsidTr="00D9783E">
        <w:tc>
          <w:tcPr>
            <w:tcW w:w="562" w:type="dxa"/>
            <w:shd w:val="solid" w:color="FFFFFF" w:fill="auto"/>
            <w:tcMar>
              <w:top w:w="0" w:type="dxa"/>
              <w:left w:w="0" w:type="dxa"/>
              <w:bottom w:w="0" w:type="dxa"/>
              <w:right w:w="0" w:type="dxa"/>
            </w:tcMar>
            <w:vAlign w:val="center"/>
          </w:tcPr>
          <w:p w14:paraId="3D2EC4B5" w14:textId="77777777" w:rsidR="00576318" w:rsidRPr="00F224C1" w:rsidRDefault="00576318" w:rsidP="006A7C9D">
            <w:pPr>
              <w:spacing w:before="60" w:after="60" w:line="264" w:lineRule="auto"/>
              <w:jc w:val="center"/>
              <w:rPr>
                <w:sz w:val="24"/>
                <w:szCs w:val="24"/>
              </w:rPr>
            </w:pPr>
            <w:r w:rsidRPr="00F224C1">
              <w:rPr>
                <w:sz w:val="24"/>
                <w:szCs w:val="24"/>
              </w:rPr>
              <w:t>2.3</w:t>
            </w:r>
          </w:p>
        </w:tc>
        <w:tc>
          <w:tcPr>
            <w:tcW w:w="2987" w:type="dxa"/>
            <w:shd w:val="solid" w:color="FFFFFF" w:fill="auto"/>
            <w:tcMar>
              <w:top w:w="0" w:type="dxa"/>
              <w:left w:w="0" w:type="dxa"/>
              <w:bottom w:w="0" w:type="dxa"/>
              <w:right w:w="0" w:type="dxa"/>
            </w:tcMar>
            <w:vAlign w:val="center"/>
          </w:tcPr>
          <w:p w14:paraId="463D2068" w14:textId="77777777" w:rsidR="00576318" w:rsidRPr="00F224C1" w:rsidRDefault="00576318" w:rsidP="006A7C9D">
            <w:pPr>
              <w:spacing w:before="60" w:after="60" w:line="264" w:lineRule="auto"/>
              <w:ind w:left="59" w:right="84"/>
              <w:jc w:val="both"/>
              <w:rPr>
                <w:sz w:val="24"/>
                <w:szCs w:val="24"/>
              </w:rPr>
            </w:pPr>
            <w:r w:rsidRPr="00F224C1">
              <w:rPr>
                <w:sz w:val="24"/>
                <w:szCs w:val="24"/>
              </w:rPr>
              <w:t>Kiểm tra, rà soát và phân loại phiếu điều tra của từng vị trí đất</w:t>
            </w:r>
          </w:p>
        </w:tc>
        <w:tc>
          <w:tcPr>
            <w:tcW w:w="994" w:type="dxa"/>
            <w:shd w:val="solid" w:color="FFFFFF" w:fill="auto"/>
            <w:tcMar>
              <w:top w:w="0" w:type="dxa"/>
              <w:left w:w="0" w:type="dxa"/>
              <w:bottom w:w="0" w:type="dxa"/>
              <w:right w:w="0" w:type="dxa"/>
            </w:tcMar>
            <w:vAlign w:val="center"/>
          </w:tcPr>
          <w:p w14:paraId="321108A7" w14:textId="77777777" w:rsidR="00576318" w:rsidRPr="00F224C1" w:rsidRDefault="00576318" w:rsidP="006A7C9D">
            <w:pPr>
              <w:spacing w:before="60" w:after="60" w:line="264" w:lineRule="auto"/>
              <w:jc w:val="center"/>
              <w:rPr>
                <w:sz w:val="24"/>
                <w:szCs w:val="24"/>
              </w:rPr>
            </w:pPr>
            <w:r w:rsidRPr="00F224C1">
              <w:rPr>
                <w:sz w:val="24"/>
                <w:szCs w:val="24"/>
              </w:rPr>
              <w:t>Nhóm 2 (1KS4+1KS3)</w:t>
            </w:r>
          </w:p>
        </w:tc>
        <w:tc>
          <w:tcPr>
            <w:tcW w:w="797" w:type="dxa"/>
            <w:shd w:val="solid" w:color="FFFFFF" w:fill="auto"/>
            <w:tcMar>
              <w:top w:w="0" w:type="dxa"/>
              <w:left w:w="0" w:type="dxa"/>
              <w:bottom w:w="0" w:type="dxa"/>
              <w:right w:w="0" w:type="dxa"/>
            </w:tcMar>
            <w:vAlign w:val="center"/>
          </w:tcPr>
          <w:p w14:paraId="5285C476" w14:textId="77777777" w:rsidR="00576318" w:rsidRPr="00F224C1" w:rsidRDefault="00576318" w:rsidP="006A7C9D">
            <w:pPr>
              <w:spacing w:before="60" w:after="60" w:line="264" w:lineRule="auto"/>
              <w:ind w:right="70"/>
              <w:jc w:val="center"/>
              <w:rPr>
                <w:sz w:val="24"/>
                <w:szCs w:val="24"/>
              </w:rPr>
            </w:pPr>
            <w:r w:rsidRPr="00F224C1">
              <w:rPr>
                <w:sz w:val="24"/>
                <w:szCs w:val="24"/>
              </w:rPr>
              <w:t>3,00</w:t>
            </w:r>
          </w:p>
        </w:tc>
        <w:tc>
          <w:tcPr>
            <w:tcW w:w="798" w:type="dxa"/>
            <w:shd w:val="solid" w:color="FFFFFF" w:fill="auto"/>
            <w:tcMar>
              <w:top w:w="0" w:type="dxa"/>
              <w:left w:w="0" w:type="dxa"/>
              <w:bottom w:w="0" w:type="dxa"/>
              <w:right w:w="0" w:type="dxa"/>
            </w:tcMar>
            <w:vAlign w:val="center"/>
          </w:tcPr>
          <w:p w14:paraId="70CEBBE1" w14:textId="77777777" w:rsidR="00576318" w:rsidRPr="00F224C1" w:rsidRDefault="00576318" w:rsidP="006A7C9D">
            <w:pPr>
              <w:spacing w:before="60" w:after="60" w:line="264" w:lineRule="auto"/>
              <w:ind w:right="70"/>
              <w:jc w:val="center"/>
              <w:rPr>
                <w:sz w:val="24"/>
                <w:szCs w:val="24"/>
              </w:rPr>
            </w:pPr>
          </w:p>
        </w:tc>
        <w:tc>
          <w:tcPr>
            <w:tcW w:w="798" w:type="dxa"/>
            <w:shd w:val="solid" w:color="FFFFFF" w:fill="auto"/>
            <w:tcMar>
              <w:top w:w="0" w:type="dxa"/>
              <w:left w:w="0" w:type="dxa"/>
              <w:bottom w:w="0" w:type="dxa"/>
              <w:right w:w="0" w:type="dxa"/>
            </w:tcMar>
            <w:vAlign w:val="center"/>
          </w:tcPr>
          <w:p w14:paraId="460A9ED9" w14:textId="77777777" w:rsidR="00576318" w:rsidRPr="00F224C1" w:rsidRDefault="00576318" w:rsidP="006A7C9D">
            <w:pPr>
              <w:spacing w:before="60" w:after="60" w:line="264" w:lineRule="auto"/>
              <w:ind w:right="70"/>
              <w:jc w:val="center"/>
              <w:rPr>
                <w:sz w:val="24"/>
                <w:szCs w:val="24"/>
              </w:rPr>
            </w:pPr>
            <w:r w:rsidRPr="00F224C1">
              <w:rPr>
                <w:sz w:val="24"/>
                <w:szCs w:val="24"/>
              </w:rPr>
              <w:t>4,00</w:t>
            </w:r>
          </w:p>
        </w:tc>
        <w:tc>
          <w:tcPr>
            <w:tcW w:w="826" w:type="dxa"/>
            <w:shd w:val="solid" w:color="FFFFFF" w:fill="auto"/>
            <w:tcMar>
              <w:top w:w="0" w:type="dxa"/>
              <w:left w:w="0" w:type="dxa"/>
              <w:bottom w:w="0" w:type="dxa"/>
              <w:right w:w="0" w:type="dxa"/>
            </w:tcMar>
            <w:vAlign w:val="center"/>
          </w:tcPr>
          <w:p w14:paraId="207CCB44" w14:textId="77777777" w:rsidR="00576318" w:rsidRPr="00F224C1" w:rsidRDefault="00576318" w:rsidP="006A7C9D">
            <w:pPr>
              <w:spacing w:before="60" w:after="60" w:line="264" w:lineRule="auto"/>
              <w:ind w:right="70"/>
              <w:jc w:val="center"/>
              <w:rPr>
                <w:sz w:val="24"/>
                <w:szCs w:val="24"/>
              </w:rPr>
            </w:pPr>
          </w:p>
        </w:tc>
        <w:tc>
          <w:tcPr>
            <w:tcW w:w="812" w:type="dxa"/>
            <w:shd w:val="solid" w:color="FFFFFF" w:fill="auto"/>
            <w:tcMar>
              <w:top w:w="0" w:type="dxa"/>
              <w:left w:w="0" w:type="dxa"/>
              <w:bottom w:w="0" w:type="dxa"/>
              <w:right w:w="0" w:type="dxa"/>
            </w:tcMar>
            <w:vAlign w:val="center"/>
          </w:tcPr>
          <w:p w14:paraId="6E8EC0C6" w14:textId="77777777" w:rsidR="00576318" w:rsidRPr="00F224C1" w:rsidRDefault="00576318" w:rsidP="006A7C9D">
            <w:pPr>
              <w:spacing w:before="60" w:after="60" w:line="264" w:lineRule="auto"/>
              <w:ind w:right="70"/>
              <w:jc w:val="center"/>
              <w:rPr>
                <w:sz w:val="24"/>
                <w:szCs w:val="24"/>
              </w:rPr>
            </w:pPr>
            <w:r w:rsidRPr="00F224C1">
              <w:rPr>
                <w:sz w:val="24"/>
                <w:szCs w:val="24"/>
              </w:rPr>
              <w:t>2,00</w:t>
            </w:r>
          </w:p>
        </w:tc>
        <w:tc>
          <w:tcPr>
            <w:tcW w:w="812" w:type="dxa"/>
            <w:shd w:val="solid" w:color="FFFFFF" w:fill="auto"/>
            <w:tcMar>
              <w:top w:w="0" w:type="dxa"/>
              <w:left w:w="0" w:type="dxa"/>
              <w:bottom w:w="0" w:type="dxa"/>
              <w:right w:w="0" w:type="dxa"/>
            </w:tcMar>
            <w:vAlign w:val="center"/>
          </w:tcPr>
          <w:p w14:paraId="75865A4C" w14:textId="77777777" w:rsidR="00576318" w:rsidRPr="00F224C1" w:rsidRDefault="00576318" w:rsidP="006A7C9D">
            <w:pPr>
              <w:spacing w:before="60" w:after="60" w:line="264" w:lineRule="auto"/>
              <w:ind w:right="70"/>
              <w:jc w:val="center"/>
              <w:rPr>
                <w:sz w:val="24"/>
                <w:szCs w:val="24"/>
              </w:rPr>
            </w:pPr>
          </w:p>
        </w:tc>
      </w:tr>
      <w:tr w:rsidR="00576318" w:rsidRPr="00F224C1" w14:paraId="2E295021" w14:textId="77777777" w:rsidTr="00D9783E">
        <w:tc>
          <w:tcPr>
            <w:tcW w:w="562" w:type="dxa"/>
            <w:shd w:val="solid" w:color="FFFFFF" w:fill="auto"/>
            <w:tcMar>
              <w:top w:w="0" w:type="dxa"/>
              <w:left w:w="0" w:type="dxa"/>
              <w:bottom w:w="0" w:type="dxa"/>
              <w:right w:w="0" w:type="dxa"/>
            </w:tcMar>
            <w:vAlign w:val="center"/>
          </w:tcPr>
          <w:p w14:paraId="2C1EFB8A" w14:textId="77777777" w:rsidR="00576318" w:rsidRPr="00F224C1" w:rsidRDefault="00576318" w:rsidP="006A7C9D">
            <w:pPr>
              <w:spacing w:before="60" w:after="60" w:line="264" w:lineRule="auto"/>
              <w:jc w:val="center"/>
              <w:rPr>
                <w:b/>
                <w:sz w:val="24"/>
                <w:szCs w:val="24"/>
              </w:rPr>
            </w:pPr>
            <w:r w:rsidRPr="00F224C1">
              <w:rPr>
                <w:b/>
                <w:sz w:val="24"/>
                <w:szCs w:val="24"/>
              </w:rPr>
              <w:t>3</w:t>
            </w:r>
          </w:p>
        </w:tc>
        <w:tc>
          <w:tcPr>
            <w:tcW w:w="2987" w:type="dxa"/>
            <w:shd w:val="solid" w:color="FFFFFF" w:fill="auto"/>
            <w:tcMar>
              <w:top w:w="0" w:type="dxa"/>
              <w:left w:w="0" w:type="dxa"/>
              <w:bottom w:w="0" w:type="dxa"/>
              <w:right w:w="0" w:type="dxa"/>
            </w:tcMar>
            <w:vAlign w:val="center"/>
          </w:tcPr>
          <w:p w14:paraId="3BA4A1C5" w14:textId="77777777" w:rsidR="00576318" w:rsidRPr="00F224C1" w:rsidRDefault="00576318" w:rsidP="006A7C9D">
            <w:pPr>
              <w:spacing w:before="60" w:after="60" w:line="264" w:lineRule="auto"/>
              <w:ind w:left="59" w:right="84"/>
              <w:jc w:val="both"/>
              <w:rPr>
                <w:b/>
                <w:spacing w:val="-8"/>
                <w:sz w:val="24"/>
                <w:szCs w:val="24"/>
              </w:rPr>
            </w:pPr>
            <w:r w:rsidRPr="00F224C1">
              <w:rPr>
                <w:b/>
                <w:spacing w:val="-8"/>
                <w:sz w:val="24"/>
                <w:szCs w:val="24"/>
              </w:rPr>
              <w:t>Xác định giá đất phổ biến trên thị trường của từng vị trí đất tại khu vực cần định giá</w:t>
            </w:r>
          </w:p>
        </w:tc>
        <w:tc>
          <w:tcPr>
            <w:tcW w:w="994" w:type="dxa"/>
            <w:shd w:val="solid" w:color="FFFFFF" w:fill="auto"/>
            <w:tcMar>
              <w:top w:w="0" w:type="dxa"/>
              <w:left w:w="0" w:type="dxa"/>
              <w:bottom w:w="0" w:type="dxa"/>
              <w:right w:w="0" w:type="dxa"/>
            </w:tcMar>
            <w:vAlign w:val="center"/>
          </w:tcPr>
          <w:p w14:paraId="35DEC4BB" w14:textId="77777777" w:rsidR="00576318" w:rsidRPr="00F224C1" w:rsidRDefault="00576318" w:rsidP="006A7C9D">
            <w:pPr>
              <w:spacing w:before="60" w:after="60" w:line="264" w:lineRule="auto"/>
              <w:jc w:val="center"/>
              <w:rPr>
                <w:sz w:val="24"/>
                <w:szCs w:val="24"/>
              </w:rPr>
            </w:pPr>
          </w:p>
        </w:tc>
        <w:tc>
          <w:tcPr>
            <w:tcW w:w="797" w:type="dxa"/>
            <w:shd w:val="solid" w:color="FFFFFF" w:fill="auto"/>
            <w:tcMar>
              <w:top w:w="0" w:type="dxa"/>
              <w:left w:w="0" w:type="dxa"/>
              <w:bottom w:w="0" w:type="dxa"/>
              <w:right w:w="0" w:type="dxa"/>
            </w:tcMar>
            <w:vAlign w:val="center"/>
          </w:tcPr>
          <w:p w14:paraId="3E2DFC52" w14:textId="77777777" w:rsidR="00576318" w:rsidRPr="00F224C1" w:rsidRDefault="00576318" w:rsidP="006A7C9D">
            <w:pPr>
              <w:spacing w:before="60" w:after="60" w:line="264" w:lineRule="auto"/>
              <w:ind w:right="70"/>
              <w:jc w:val="center"/>
              <w:rPr>
                <w:sz w:val="24"/>
                <w:szCs w:val="24"/>
              </w:rPr>
            </w:pPr>
          </w:p>
        </w:tc>
        <w:tc>
          <w:tcPr>
            <w:tcW w:w="798" w:type="dxa"/>
            <w:shd w:val="solid" w:color="FFFFFF" w:fill="auto"/>
            <w:tcMar>
              <w:top w:w="0" w:type="dxa"/>
              <w:left w:w="0" w:type="dxa"/>
              <w:bottom w:w="0" w:type="dxa"/>
              <w:right w:w="0" w:type="dxa"/>
            </w:tcMar>
            <w:vAlign w:val="center"/>
          </w:tcPr>
          <w:p w14:paraId="0535AD16" w14:textId="77777777" w:rsidR="00576318" w:rsidRPr="00F224C1" w:rsidRDefault="00576318" w:rsidP="006A7C9D">
            <w:pPr>
              <w:spacing w:before="60" w:after="60" w:line="264" w:lineRule="auto"/>
              <w:ind w:right="70"/>
              <w:jc w:val="center"/>
              <w:rPr>
                <w:sz w:val="24"/>
                <w:szCs w:val="24"/>
              </w:rPr>
            </w:pPr>
          </w:p>
        </w:tc>
        <w:tc>
          <w:tcPr>
            <w:tcW w:w="798" w:type="dxa"/>
            <w:shd w:val="solid" w:color="FFFFFF" w:fill="auto"/>
            <w:tcMar>
              <w:top w:w="0" w:type="dxa"/>
              <w:left w:w="0" w:type="dxa"/>
              <w:bottom w:w="0" w:type="dxa"/>
              <w:right w:w="0" w:type="dxa"/>
            </w:tcMar>
            <w:vAlign w:val="center"/>
          </w:tcPr>
          <w:p w14:paraId="773DC98E" w14:textId="77777777" w:rsidR="00576318" w:rsidRPr="00F224C1" w:rsidRDefault="00576318" w:rsidP="006A7C9D">
            <w:pPr>
              <w:spacing w:before="60" w:after="60" w:line="264" w:lineRule="auto"/>
              <w:ind w:right="70"/>
              <w:jc w:val="center"/>
              <w:rPr>
                <w:sz w:val="24"/>
                <w:szCs w:val="24"/>
              </w:rPr>
            </w:pPr>
          </w:p>
        </w:tc>
        <w:tc>
          <w:tcPr>
            <w:tcW w:w="826" w:type="dxa"/>
            <w:shd w:val="solid" w:color="FFFFFF" w:fill="auto"/>
            <w:tcMar>
              <w:top w:w="0" w:type="dxa"/>
              <w:left w:w="0" w:type="dxa"/>
              <w:bottom w:w="0" w:type="dxa"/>
              <w:right w:w="0" w:type="dxa"/>
            </w:tcMar>
            <w:vAlign w:val="center"/>
          </w:tcPr>
          <w:p w14:paraId="186A3F01" w14:textId="77777777" w:rsidR="00576318" w:rsidRPr="00F224C1" w:rsidRDefault="00576318" w:rsidP="006A7C9D">
            <w:pPr>
              <w:spacing w:before="60" w:after="60" w:line="264" w:lineRule="auto"/>
              <w:ind w:right="70"/>
              <w:jc w:val="center"/>
              <w:rPr>
                <w:sz w:val="24"/>
                <w:szCs w:val="24"/>
              </w:rPr>
            </w:pPr>
          </w:p>
        </w:tc>
        <w:tc>
          <w:tcPr>
            <w:tcW w:w="812" w:type="dxa"/>
            <w:shd w:val="solid" w:color="FFFFFF" w:fill="auto"/>
            <w:tcMar>
              <w:top w:w="0" w:type="dxa"/>
              <w:left w:w="0" w:type="dxa"/>
              <w:bottom w:w="0" w:type="dxa"/>
              <w:right w:w="0" w:type="dxa"/>
            </w:tcMar>
            <w:vAlign w:val="center"/>
          </w:tcPr>
          <w:p w14:paraId="3EFFCAED" w14:textId="77777777" w:rsidR="00576318" w:rsidRPr="00F224C1" w:rsidRDefault="00576318" w:rsidP="006A7C9D">
            <w:pPr>
              <w:spacing w:before="60" w:after="60" w:line="264" w:lineRule="auto"/>
              <w:ind w:right="70"/>
              <w:jc w:val="center"/>
              <w:rPr>
                <w:sz w:val="24"/>
                <w:szCs w:val="24"/>
              </w:rPr>
            </w:pPr>
          </w:p>
        </w:tc>
        <w:tc>
          <w:tcPr>
            <w:tcW w:w="812" w:type="dxa"/>
            <w:shd w:val="solid" w:color="FFFFFF" w:fill="auto"/>
            <w:tcMar>
              <w:top w:w="0" w:type="dxa"/>
              <w:left w:w="0" w:type="dxa"/>
              <w:bottom w:w="0" w:type="dxa"/>
              <w:right w:w="0" w:type="dxa"/>
            </w:tcMar>
            <w:vAlign w:val="center"/>
          </w:tcPr>
          <w:p w14:paraId="7618BD76" w14:textId="77777777" w:rsidR="00576318" w:rsidRPr="00F224C1" w:rsidRDefault="00576318" w:rsidP="006A7C9D">
            <w:pPr>
              <w:spacing w:before="60" w:after="60" w:line="264" w:lineRule="auto"/>
              <w:ind w:right="70"/>
              <w:jc w:val="center"/>
              <w:rPr>
                <w:sz w:val="24"/>
                <w:szCs w:val="24"/>
              </w:rPr>
            </w:pPr>
          </w:p>
        </w:tc>
      </w:tr>
      <w:tr w:rsidR="00576318" w:rsidRPr="00F224C1" w14:paraId="3DD5618A" w14:textId="77777777" w:rsidTr="00D9783E">
        <w:tc>
          <w:tcPr>
            <w:tcW w:w="562" w:type="dxa"/>
            <w:shd w:val="solid" w:color="FFFFFF" w:fill="auto"/>
            <w:tcMar>
              <w:top w:w="0" w:type="dxa"/>
              <w:left w:w="0" w:type="dxa"/>
              <w:bottom w:w="0" w:type="dxa"/>
              <w:right w:w="0" w:type="dxa"/>
            </w:tcMar>
            <w:vAlign w:val="center"/>
          </w:tcPr>
          <w:p w14:paraId="01F3CA00" w14:textId="77777777" w:rsidR="00576318" w:rsidRPr="00F224C1" w:rsidRDefault="00576318" w:rsidP="006A7C9D">
            <w:pPr>
              <w:spacing w:before="60" w:after="60" w:line="264" w:lineRule="auto"/>
              <w:jc w:val="center"/>
              <w:rPr>
                <w:sz w:val="24"/>
                <w:szCs w:val="24"/>
              </w:rPr>
            </w:pPr>
            <w:r w:rsidRPr="00F224C1">
              <w:rPr>
                <w:sz w:val="24"/>
                <w:szCs w:val="24"/>
              </w:rPr>
              <w:t>3.1</w:t>
            </w:r>
          </w:p>
        </w:tc>
        <w:tc>
          <w:tcPr>
            <w:tcW w:w="2987" w:type="dxa"/>
            <w:shd w:val="solid" w:color="FFFFFF" w:fill="auto"/>
            <w:tcMar>
              <w:top w:w="0" w:type="dxa"/>
              <w:left w:w="0" w:type="dxa"/>
              <w:bottom w:w="0" w:type="dxa"/>
              <w:right w:w="0" w:type="dxa"/>
            </w:tcMar>
            <w:vAlign w:val="center"/>
          </w:tcPr>
          <w:p w14:paraId="00990479" w14:textId="77777777" w:rsidR="00576318" w:rsidRPr="00F224C1" w:rsidRDefault="00576318" w:rsidP="006A7C9D">
            <w:pPr>
              <w:spacing w:before="60" w:after="60" w:line="264" w:lineRule="auto"/>
              <w:ind w:left="59" w:right="84"/>
              <w:jc w:val="both"/>
              <w:rPr>
                <w:sz w:val="24"/>
                <w:szCs w:val="24"/>
              </w:rPr>
            </w:pPr>
            <w:r w:rsidRPr="00F224C1">
              <w:rPr>
                <w:sz w:val="24"/>
                <w:szCs w:val="24"/>
              </w:rPr>
              <w:t>Thống kê giá đất thị trường của từng vị trí đất</w:t>
            </w:r>
          </w:p>
        </w:tc>
        <w:tc>
          <w:tcPr>
            <w:tcW w:w="994" w:type="dxa"/>
            <w:shd w:val="solid" w:color="FFFFFF" w:fill="auto"/>
            <w:tcMar>
              <w:top w:w="0" w:type="dxa"/>
              <w:left w:w="0" w:type="dxa"/>
              <w:bottom w:w="0" w:type="dxa"/>
              <w:right w:w="0" w:type="dxa"/>
            </w:tcMar>
            <w:vAlign w:val="center"/>
          </w:tcPr>
          <w:p w14:paraId="094D385B" w14:textId="77777777" w:rsidR="00576318" w:rsidRPr="00F224C1" w:rsidRDefault="00576318" w:rsidP="006A7C9D">
            <w:pPr>
              <w:spacing w:before="60" w:after="60" w:line="264" w:lineRule="auto"/>
              <w:jc w:val="center"/>
              <w:rPr>
                <w:sz w:val="24"/>
                <w:szCs w:val="24"/>
              </w:rPr>
            </w:pPr>
            <w:r w:rsidRPr="00F224C1">
              <w:rPr>
                <w:sz w:val="24"/>
                <w:szCs w:val="24"/>
              </w:rPr>
              <w:t>Nhóm 2 (1KS4+1KS3)</w:t>
            </w:r>
          </w:p>
        </w:tc>
        <w:tc>
          <w:tcPr>
            <w:tcW w:w="797" w:type="dxa"/>
            <w:shd w:val="solid" w:color="FFFFFF" w:fill="auto"/>
            <w:tcMar>
              <w:top w:w="0" w:type="dxa"/>
              <w:left w:w="0" w:type="dxa"/>
              <w:bottom w:w="0" w:type="dxa"/>
              <w:right w:w="0" w:type="dxa"/>
            </w:tcMar>
            <w:vAlign w:val="center"/>
          </w:tcPr>
          <w:p w14:paraId="7277AD7A" w14:textId="77777777" w:rsidR="00576318" w:rsidRPr="00F224C1" w:rsidRDefault="00576318" w:rsidP="006A7C9D">
            <w:pPr>
              <w:spacing w:before="60" w:after="60" w:line="264" w:lineRule="auto"/>
              <w:ind w:right="70"/>
              <w:jc w:val="center"/>
              <w:rPr>
                <w:sz w:val="24"/>
                <w:szCs w:val="24"/>
              </w:rPr>
            </w:pPr>
            <w:r w:rsidRPr="00F224C1">
              <w:rPr>
                <w:sz w:val="24"/>
                <w:szCs w:val="24"/>
              </w:rPr>
              <w:t>3,00</w:t>
            </w:r>
          </w:p>
        </w:tc>
        <w:tc>
          <w:tcPr>
            <w:tcW w:w="798" w:type="dxa"/>
            <w:shd w:val="solid" w:color="FFFFFF" w:fill="auto"/>
            <w:tcMar>
              <w:top w:w="0" w:type="dxa"/>
              <w:left w:w="0" w:type="dxa"/>
              <w:bottom w:w="0" w:type="dxa"/>
              <w:right w:w="0" w:type="dxa"/>
            </w:tcMar>
            <w:vAlign w:val="center"/>
          </w:tcPr>
          <w:p w14:paraId="744717C3" w14:textId="77777777" w:rsidR="00576318" w:rsidRPr="00F224C1" w:rsidRDefault="00576318" w:rsidP="006A7C9D">
            <w:pPr>
              <w:spacing w:before="60" w:after="60" w:line="264" w:lineRule="auto"/>
              <w:ind w:right="70"/>
              <w:jc w:val="center"/>
              <w:rPr>
                <w:sz w:val="24"/>
                <w:szCs w:val="24"/>
              </w:rPr>
            </w:pPr>
          </w:p>
        </w:tc>
        <w:tc>
          <w:tcPr>
            <w:tcW w:w="798" w:type="dxa"/>
            <w:shd w:val="solid" w:color="FFFFFF" w:fill="auto"/>
            <w:tcMar>
              <w:top w:w="0" w:type="dxa"/>
              <w:left w:w="0" w:type="dxa"/>
              <w:bottom w:w="0" w:type="dxa"/>
              <w:right w:w="0" w:type="dxa"/>
            </w:tcMar>
            <w:vAlign w:val="center"/>
          </w:tcPr>
          <w:p w14:paraId="66677C37" w14:textId="77777777" w:rsidR="00576318" w:rsidRPr="00F224C1" w:rsidRDefault="00576318" w:rsidP="006A7C9D">
            <w:pPr>
              <w:spacing w:before="60" w:after="60" w:line="264" w:lineRule="auto"/>
              <w:ind w:right="70"/>
              <w:jc w:val="center"/>
              <w:rPr>
                <w:sz w:val="24"/>
                <w:szCs w:val="24"/>
              </w:rPr>
            </w:pPr>
            <w:r w:rsidRPr="00F224C1">
              <w:rPr>
                <w:sz w:val="24"/>
                <w:szCs w:val="24"/>
              </w:rPr>
              <w:t>4,00</w:t>
            </w:r>
          </w:p>
        </w:tc>
        <w:tc>
          <w:tcPr>
            <w:tcW w:w="826" w:type="dxa"/>
            <w:shd w:val="solid" w:color="FFFFFF" w:fill="auto"/>
            <w:tcMar>
              <w:top w:w="0" w:type="dxa"/>
              <w:left w:w="0" w:type="dxa"/>
              <w:bottom w:w="0" w:type="dxa"/>
              <w:right w:w="0" w:type="dxa"/>
            </w:tcMar>
            <w:vAlign w:val="center"/>
          </w:tcPr>
          <w:p w14:paraId="2B1524DF" w14:textId="77777777" w:rsidR="00576318" w:rsidRPr="00F224C1" w:rsidRDefault="00576318" w:rsidP="006A7C9D">
            <w:pPr>
              <w:spacing w:before="60" w:after="60" w:line="264" w:lineRule="auto"/>
              <w:ind w:right="70"/>
              <w:jc w:val="center"/>
              <w:rPr>
                <w:sz w:val="24"/>
                <w:szCs w:val="24"/>
              </w:rPr>
            </w:pPr>
          </w:p>
        </w:tc>
        <w:tc>
          <w:tcPr>
            <w:tcW w:w="812" w:type="dxa"/>
            <w:shd w:val="solid" w:color="FFFFFF" w:fill="auto"/>
            <w:tcMar>
              <w:top w:w="0" w:type="dxa"/>
              <w:left w:w="0" w:type="dxa"/>
              <w:bottom w:w="0" w:type="dxa"/>
              <w:right w:w="0" w:type="dxa"/>
            </w:tcMar>
            <w:vAlign w:val="center"/>
          </w:tcPr>
          <w:p w14:paraId="65343F26" w14:textId="77777777" w:rsidR="00576318" w:rsidRPr="00F224C1" w:rsidRDefault="00576318" w:rsidP="006A7C9D">
            <w:pPr>
              <w:spacing w:before="60" w:after="60" w:line="264" w:lineRule="auto"/>
              <w:ind w:right="70"/>
              <w:jc w:val="center"/>
              <w:rPr>
                <w:sz w:val="24"/>
                <w:szCs w:val="24"/>
              </w:rPr>
            </w:pPr>
            <w:r w:rsidRPr="00F224C1">
              <w:rPr>
                <w:sz w:val="24"/>
                <w:szCs w:val="24"/>
              </w:rPr>
              <w:t>2,00</w:t>
            </w:r>
          </w:p>
        </w:tc>
        <w:tc>
          <w:tcPr>
            <w:tcW w:w="812" w:type="dxa"/>
            <w:shd w:val="solid" w:color="FFFFFF" w:fill="auto"/>
            <w:tcMar>
              <w:top w:w="0" w:type="dxa"/>
              <w:left w:w="0" w:type="dxa"/>
              <w:bottom w:w="0" w:type="dxa"/>
              <w:right w:w="0" w:type="dxa"/>
            </w:tcMar>
            <w:vAlign w:val="center"/>
          </w:tcPr>
          <w:p w14:paraId="2067813A" w14:textId="77777777" w:rsidR="00576318" w:rsidRPr="00F224C1" w:rsidRDefault="00576318" w:rsidP="006A7C9D">
            <w:pPr>
              <w:spacing w:before="60" w:after="60" w:line="264" w:lineRule="auto"/>
              <w:ind w:right="70"/>
              <w:jc w:val="center"/>
              <w:rPr>
                <w:sz w:val="24"/>
                <w:szCs w:val="24"/>
              </w:rPr>
            </w:pPr>
          </w:p>
        </w:tc>
      </w:tr>
      <w:tr w:rsidR="00576318" w:rsidRPr="00F224C1" w14:paraId="081886E2" w14:textId="77777777" w:rsidTr="008764FB">
        <w:trPr>
          <w:trHeight w:val="825"/>
        </w:trPr>
        <w:tc>
          <w:tcPr>
            <w:tcW w:w="562" w:type="dxa"/>
            <w:shd w:val="solid" w:color="FFFFFF" w:fill="auto"/>
            <w:tcMar>
              <w:top w:w="0" w:type="dxa"/>
              <w:left w:w="0" w:type="dxa"/>
              <w:bottom w:w="0" w:type="dxa"/>
              <w:right w:w="0" w:type="dxa"/>
            </w:tcMar>
            <w:vAlign w:val="center"/>
          </w:tcPr>
          <w:p w14:paraId="3E0BD24F" w14:textId="77777777" w:rsidR="00576318" w:rsidRPr="00F224C1" w:rsidRDefault="00576318" w:rsidP="006A7C9D">
            <w:pPr>
              <w:spacing w:before="60" w:after="60" w:line="264" w:lineRule="auto"/>
              <w:jc w:val="center"/>
              <w:rPr>
                <w:sz w:val="24"/>
                <w:szCs w:val="24"/>
              </w:rPr>
            </w:pPr>
            <w:r w:rsidRPr="00F224C1">
              <w:rPr>
                <w:sz w:val="24"/>
                <w:szCs w:val="24"/>
              </w:rPr>
              <w:t>3.2</w:t>
            </w:r>
          </w:p>
        </w:tc>
        <w:tc>
          <w:tcPr>
            <w:tcW w:w="2987" w:type="dxa"/>
            <w:shd w:val="solid" w:color="FFFFFF" w:fill="auto"/>
            <w:tcMar>
              <w:top w:w="0" w:type="dxa"/>
              <w:left w:w="0" w:type="dxa"/>
              <w:bottom w:w="0" w:type="dxa"/>
              <w:right w:w="0" w:type="dxa"/>
            </w:tcMar>
            <w:vAlign w:val="center"/>
          </w:tcPr>
          <w:p w14:paraId="668FFF1B" w14:textId="77777777" w:rsidR="00576318" w:rsidRPr="00F224C1" w:rsidRDefault="00576318" w:rsidP="006A7C9D">
            <w:pPr>
              <w:spacing w:before="60" w:after="60" w:line="264" w:lineRule="auto"/>
              <w:ind w:left="59" w:right="84"/>
              <w:jc w:val="both"/>
              <w:rPr>
                <w:spacing w:val="-4"/>
                <w:sz w:val="24"/>
                <w:szCs w:val="24"/>
              </w:rPr>
            </w:pPr>
            <w:r w:rsidRPr="00F224C1">
              <w:rPr>
                <w:spacing w:val="-4"/>
                <w:sz w:val="24"/>
                <w:szCs w:val="24"/>
              </w:rPr>
              <w:t>Xác định giá đất phổ biến trên thị trường của từng vị trí đất</w:t>
            </w:r>
          </w:p>
        </w:tc>
        <w:tc>
          <w:tcPr>
            <w:tcW w:w="994" w:type="dxa"/>
            <w:shd w:val="solid" w:color="FFFFFF" w:fill="auto"/>
            <w:tcMar>
              <w:top w:w="0" w:type="dxa"/>
              <w:left w:w="0" w:type="dxa"/>
              <w:bottom w:w="0" w:type="dxa"/>
              <w:right w:w="0" w:type="dxa"/>
            </w:tcMar>
            <w:vAlign w:val="center"/>
          </w:tcPr>
          <w:p w14:paraId="3D3AA9EB" w14:textId="77777777" w:rsidR="00576318" w:rsidRPr="00F224C1" w:rsidRDefault="00576318" w:rsidP="006A7C9D">
            <w:pPr>
              <w:spacing w:before="60" w:after="60" w:line="264" w:lineRule="auto"/>
              <w:jc w:val="center"/>
              <w:rPr>
                <w:sz w:val="24"/>
                <w:szCs w:val="24"/>
              </w:rPr>
            </w:pPr>
            <w:r w:rsidRPr="00F224C1">
              <w:rPr>
                <w:sz w:val="24"/>
                <w:szCs w:val="24"/>
              </w:rPr>
              <w:t>Nhóm 2 (1KS4+1KS3)</w:t>
            </w:r>
          </w:p>
        </w:tc>
        <w:tc>
          <w:tcPr>
            <w:tcW w:w="797" w:type="dxa"/>
            <w:shd w:val="solid" w:color="FFFFFF" w:fill="auto"/>
            <w:tcMar>
              <w:top w:w="0" w:type="dxa"/>
              <w:left w:w="0" w:type="dxa"/>
              <w:bottom w:w="0" w:type="dxa"/>
              <w:right w:w="0" w:type="dxa"/>
            </w:tcMar>
            <w:vAlign w:val="center"/>
          </w:tcPr>
          <w:p w14:paraId="0E95608F" w14:textId="77777777" w:rsidR="00576318" w:rsidRPr="00F224C1" w:rsidRDefault="00576318" w:rsidP="006A7C9D">
            <w:pPr>
              <w:spacing w:before="60" w:after="60" w:line="264" w:lineRule="auto"/>
              <w:ind w:right="70"/>
              <w:jc w:val="center"/>
              <w:rPr>
                <w:sz w:val="24"/>
                <w:szCs w:val="24"/>
              </w:rPr>
            </w:pPr>
            <w:r w:rsidRPr="00F224C1">
              <w:rPr>
                <w:sz w:val="24"/>
                <w:szCs w:val="24"/>
              </w:rPr>
              <w:t>4,00</w:t>
            </w:r>
          </w:p>
        </w:tc>
        <w:tc>
          <w:tcPr>
            <w:tcW w:w="798" w:type="dxa"/>
            <w:shd w:val="solid" w:color="FFFFFF" w:fill="auto"/>
            <w:tcMar>
              <w:top w:w="0" w:type="dxa"/>
              <w:left w:w="0" w:type="dxa"/>
              <w:bottom w:w="0" w:type="dxa"/>
              <w:right w:w="0" w:type="dxa"/>
            </w:tcMar>
            <w:vAlign w:val="center"/>
          </w:tcPr>
          <w:p w14:paraId="13A60CAB" w14:textId="77777777" w:rsidR="00576318" w:rsidRPr="00F224C1" w:rsidRDefault="00576318" w:rsidP="006A7C9D">
            <w:pPr>
              <w:spacing w:before="60" w:after="60" w:line="264" w:lineRule="auto"/>
              <w:ind w:right="70"/>
              <w:jc w:val="center"/>
              <w:rPr>
                <w:sz w:val="24"/>
                <w:szCs w:val="24"/>
              </w:rPr>
            </w:pPr>
          </w:p>
        </w:tc>
        <w:tc>
          <w:tcPr>
            <w:tcW w:w="798" w:type="dxa"/>
            <w:shd w:val="solid" w:color="FFFFFF" w:fill="auto"/>
            <w:tcMar>
              <w:top w:w="0" w:type="dxa"/>
              <w:left w:w="0" w:type="dxa"/>
              <w:bottom w:w="0" w:type="dxa"/>
              <w:right w:w="0" w:type="dxa"/>
            </w:tcMar>
            <w:vAlign w:val="center"/>
          </w:tcPr>
          <w:p w14:paraId="6440B0DE" w14:textId="77777777" w:rsidR="00576318" w:rsidRPr="00F224C1" w:rsidRDefault="00576318" w:rsidP="006A7C9D">
            <w:pPr>
              <w:spacing w:before="60" w:after="60" w:line="264" w:lineRule="auto"/>
              <w:ind w:right="70"/>
              <w:jc w:val="center"/>
              <w:rPr>
                <w:sz w:val="24"/>
                <w:szCs w:val="24"/>
              </w:rPr>
            </w:pPr>
            <w:r w:rsidRPr="00F224C1">
              <w:rPr>
                <w:sz w:val="24"/>
                <w:szCs w:val="24"/>
              </w:rPr>
              <w:t>5,00</w:t>
            </w:r>
          </w:p>
        </w:tc>
        <w:tc>
          <w:tcPr>
            <w:tcW w:w="826" w:type="dxa"/>
            <w:shd w:val="solid" w:color="FFFFFF" w:fill="auto"/>
            <w:tcMar>
              <w:top w:w="0" w:type="dxa"/>
              <w:left w:w="0" w:type="dxa"/>
              <w:bottom w:w="0" w:type="dxa"/>
              <w:right w:w="0" w:type="dxa"/>
            </w:tcMar>
            <w:vAlign w:val="center"/>
          </w:tcPr>
          <w:p w14:paraId="20CE300F" w14:textId="77777777" w:rsidR="00576318" w:rsidRPr="00F224C1" w:rsidRDefault="00576318" w:rsidP="006A7C9D">
            <w:pPr>
              <w:spacing w:before="60" w:after="60" w:line="264" w:lineRule="auto"/>
              <w:ind w:right="70"/>
              <w:jc w:val="center"/>
              <w:rPr>
                <w:sz w:val="24"/>
                <w:szCs w:val="24"/>
              </w:rPr>
            </w:pPr>
          </w:p>
        </w:tc>
        <w:tc>
          <w:tcPr>
            <w:tcW w:w="812" w:type="dxa"/>
            <w:shd w:val="solid" w:color="FFFFFF" w:fill="auto"/>
            <w:tcMar>
              <w:top w:w="0" w:type="dxa"/>
              <w:left w:w="0" w:type="dxa"/>
              <w:bottom w:w="0" w:type="dxa"/>
              <w:right w:w="0" w:type="dxa"/>
            </w:tcMar>
            <w:vAlign w:val="center"/>
          </w:tcPr>
          <w:p w14:paraId="21166925" w14:textId="77777777" w:rsidR="00576318" w:rsidRPr="00F224C1" w:rsidRDefault="00576318" w:rsidP="006A7C9D">
            <w:pPr>
              <w:spacing w:before="60" w:after="60" w:line="264" w:lineRule="auto"/>
              <w:ind w:right="70"/>
              <w:jc w:val="center"/>
              <w:rPr>
                <w:sz w:val="24"/>
                <w:szCs w:val="24"/>
              </w:rPr>
            </w:pPr>
            <w:r w:rsidRPr="00F224C1">
              <w:rPr>
                <w:sz w:val="24"/>
                <w:szCs w:val="24"/>
              </w:rPr>
              <w:t>3,00</w:t>
            </w:r>
          </w:p>
        </w:tc>
        <w:tc>
          <w:tcPr>
            <w:tcW w:w="812" w:type="dxa"/>
            <w:shd w:val="solid" w:color="FFFFFF" w:fill="auto"/>
            <w:tcMar>
              <w:top w:w="0" w:type="dxa"/>
              <w:left w:w="0" w:type="dxa"/>
              <w:bottom w:w="0" w:type="dxa"/>
              <w:right w:w="0" w:type="dxa"/>
            </w:tcMar>
            <w:vAlign w:val="center"/>
          </w:tcPr>
          <w:p w14:paraId="73CC8508" w14:textId="77777777" w:rsidR="00576318" w:rsidRPr="00F224C1" w:rsidRDefault="00576318" w:rsidP="006A7C9D">
            <w:pPr>
              <w:spacing w:before="60" w:after="60" w:line="264" w:lineRule="auto"/>
              <w:ind w:right="70"/>
              <w:jc w:val="center"/>
              <w:rPr>
                <w:sz w:val="24"/>
                <w:szCs w:val="24"/>
              </w:rPr>
            </w:pPr>
          </w:p>
        </w:tc>
      </w:tr>
      <w:tr w:rsidR="00576318" w:rsidRPr="00F224C1" w14:paraId="1323EB8D" w14:textId="77777777" w:rsidTr="00D9783E">
        <w:tc>
          <w:tcPr>
            <w:tcW w:w="562" w:type="dxa"/>
            <w:shd w:val="solid" w:color="FFFFFF" w:fill="auto"/>
            <w:tcMar>
              <w:top w:w="0" w:type="dxa"/>
              <w:left w:w="0" w:type="dxa"/>
              <w:bottom w:w="0" w:type="dxa"/>
              <w:right w:w="0" w:type="dxa"/>
            </w:tcMar>
            <w:vAlign w:val="center"/>
          </w:tcPr>
          <w:p w14:paraId="2FFB530F" w14:textId="77777777" w:rsidR="00576318" w:rsidRPr="00F224C1" w:rsidRDefault="00576318" w:rsidP="006A7C9D">
            <w:pPr>
              <w:spacing w:before="60" w:after="60" w:line="264" w:lineRule="auto"/>
              <w:jc w:val="center"/>
              <w:rPr>
                <w:b/>
                <w:sz w:val="24"/>
                <w:szCs w:val="24"/>
              </w:rPr>
            </w:pPr>
            <w:r w:rsidRPr="00F224C1">
              <w:rPr>
                <w:b/>
                <w:sz w:val="24"/>
                <w:szCs w:val="24"/>
              </w:rPr>
              <w:t>4</w:t>
            </w:r>
          </w:p>
        </w:tc>
        <w:tc>
          <w:tcPr>
            <w:tcW w:w="2987" w:type="dxa"/>
            <w:shd w:val="solid" w:color="FFFFFF" w:fill="auto"/>
            <w:tcMar>
              <w:top w:w="0" w:type="dxa"/>
              <w:left w:w="0" w:type="dxa"/>
              <w:bottom w:w="0" w:type="dxa"/>
              <w:right w:w="0" w:type="dxa"/>
            </w:tcMar>
            <w:vAlign w:val="center"/>
          </w:tcPr>
          <w:p w14:paraId="57AE40D0" w14:textId="77777777" w:rsidR="00576318" w:rsidRPr="00F224C1" w:rsidRDefault="00576318" w:rsidP="006A7C9D">
            <w:pPr>
              <w:spacing w:before="60" w:after="60" w:line="264" w:lineRule="auto"/>
              <w:ind w:left="59" w:right="84"/>
              <w:jc w:val="both"/>
              <w:rPr>
                <w:b/>
                <w:sz w:val="24"/>
                <w:szCs w:val="24"/>
              </w:rPr>
            </w:pPr>
            <w:r w:rsidRPr="00F224C1">
              <w:rPr>
                <w:b/>
                <w:sz w:val="24"/>
                <w:szCs w:val="24"/>
              </w:rPr>
              <w:t>Xác định hệ số điều chỉnh giá đất của từng vị trí đất tại khu vực cần định giá (bỏ bước hiệu chỉnh)</w:t>
            </w:r>
          </w:p>
        </w:tc>
        <w:tc>
          <w:tcPr>
            <w:tcW w:w="994" w:type="dxa"/>
            <w:shd w:val="solid" w:color="FFFFFF" w:fill="auto"/>
            <w:tcMar>
              <w:top w:w="0" w:type="dxa"/>
              <w:left w:w="0" w:type="dxa"/>
              <w:bottom w:w="0" w:type="dxa"/>
              <w:right w:w="0" w:type="dxa"/>
            </w:tcMar>
            <w:vAlign w:val="center"/>
          </w:tcPr>
          <w:p w14:paraId="52F947A6" w14:textId="77777777" w:rsidR="00576318" w:rsidRPr="00F224C1" w:rsidRDefault="00576318" w:rsidP="006A7C9D">
            <w:pPr>
              <w:spacing w:before="60" w:after="60" w:line="264" w:lineRule="auto"/>
              <w:jc w:val="center"/>
              <w:rPr>
                <w:sz w:val="24"/>
                <w:szCs w:val="24"/>
              </w:rPr>
            </w:pPr>
          </w:p>
        </w:tc>
        <w:tc>
          <w:tcPr>
            <w:tcW w:w="797" w:type="dxa"/>
            <w:shd w:val="solid" w:color="FFFFFF" w:fill="auto"/>
            <w:tcMar>
              <w:top w:w="0" w:type="dxa"/>
              <w:left w:w="0" w:type="dxa"/>
              <w:bottom w:w="0" w:type="dxa"/>
              <w:right w:w="0" w:type="dxa"/>
            </w:tcMar>
            <w:vAlign w:val="center"/>
          </w:tcPr>
          <w:p w14:paraId="403E8E36" w14:textId="77777777" w:rsidR="00576318" w:rsidRPr="00F224C1" w:rsidRDefault="00576318" w:rsidP="006A7C9D">
            <w:pPr>
              <w:spacing w:before="60" w:after="60" w:line="264" w:lineRule="auto"/>
              <w:ind w:right="70"/>
              <w:jc w:val="center"/>
              <w:rPr>
                <w:sz w:val="24"/>
                <w:szCs w:val="24"/>
              </w:rPr>
            </w:pPr>
          </w:p>
        </w:tc>
        <w:tc>
          <w:tcPr>
            <w:tcW w:w="798" w:type="dxa"/>
            <w:shd w:val="solid" w:color="FFFFFF" w:fill="auto"/>
            <w:tcMar>
              <w:top w:w="0" w:type="dxa"/>
              <w:left w:w="0" w:type="dxa"/>
              <w:bottom w:w="0" w:type="dxa"/>
              <w:right w:w="0" w:type="dxa"/>
            </w:tcMar>
            <w:vAlign w:val="center"/>
          </w:tcPr>
          <w:p w14:paraId="3AE27E77" w14:textId="77777777" w:rsidR="00576318" w:rsidRPr="00F224C1" w:rsidRDefault="00576318" w:rsidP="006A7C9D">
            <w:pPr>
              <w:spacing w:before="60" w:after="60" w:line="264" w:lineRule="auto"/>
              <w:ind w:right="70"/>
              <w:jc w:val="center"/>
              <w:rPr>
                <w:sz w:val="24"/>
                <w:szCs w:val="24"/>
              </w:rPr>
            </w:pPr>
          </w:p>
        </w:tc>
        <w:tc>
          <w:tcPr>
            <w:tcW w:w="798" w:type="dxa"/>
            <w:shd w:val="solid" w:color="FFFFFF" w:fill="auto"/>
            <w:tcMar>
              <w:top w:w="0" w:type="dxa"/>
              <w:left w:w="0" w:type="dxa"/>
              <w:bottom w:w="0" w:type="dxa"/>
              <w:right w:w="0" w:type="dxa"/>
            </w:tcMar>
            <w:vAlign w:val="center"/>
          </w:tcPr>
          <w:p w14:paraId="1E1A74B2" w14:textId="77777777" w:rsidR="00576318" w:rsidRPr="00F224C1" w:rsidRDefault="00576318" w:rsidP="006A7C9D">
            <w:pPr>
              <w:spacing w:before="60" w:after="60" w:line="264" w:lineRule="auto"/>
              <w:ind w:right="70"/>
              <w:jc w:val="center"/>
              <w:rPr>
                <w:sz w:val="24"/>
                <w:szCs w:val="24"/>
              </w:rPr>
            </w:pPr>
          </w:p>
        </w:tc>
        <w:tc>
          <w:tcPr>
            <w:tcW w:w="826" w:type="dxa"/>
            <w:shd w:val="solid" w:color="FFFFFF" w:fill="auto"/>
            <w:tcMar>
              <w:top w:w="0" w:type="dxa"/>
              <w:left w:w="0" w:type="dxa"/>
              <w:bottom w:w="0" w:type="dxa"/>
              <w:right w:w="0" w:type="dxa"/>
            </w:tcMar>
            <w:vAlign w:val="center"/>
          </w:tcPr>
          <w:p w14:paraId="77FBA5DB" w14:textId="77777777" w:rsidR="00576318" w:rsidRPr="00F224C1" w:rsidRDefault="00576318" w:rsidP="006A7C9D">
            <w:pPr>
              <w:spacing w:before="60" w:after="60" w:line="264" w:lineRule="auto"/>
              <w:ind w:right="70"/>
              <w:jc w:val="center"/>
              <w:rPr>
                <w:sz w:val="24"/>
                <w:szCs w:val="24"/>
              </w:rPr>
            </w:pPr>
          </w:p>
        </w:tc>
        <w:tc>
          <w:tcPr>
            <w:tcW w:w="812" w:type="dxa"/>
            <w:shd w:val="solid" w:color="FFFFFF" w:fill="auto"/>
            <w:tcMar>
              <w:top w:w="0" w:type="dxa"/>
              <w:left w:w="0" w:type="dxa"/>
              <w:bottom w:w="0" w:type="dxa"/>
              <w:right w:w="0" w:type="dxa"/>
            </w:tcMar>
            <w:vAlign w:val="center"/>
          </w:tcPr>
          <w:p w14:paraId="0C16B08F" w14:textId="77777777" w:rsidR="00576318" w:rsidRPr="00F224C1" w:rsidRDefault="00576318" w:rsidP="006A7C9D">
            <w:pPr>
              <w:spacing w:before="60" w:after="60" w:line="264" w:lineRule="auto"/>
              <w:ind w:right="70"/>
              <w:jc w:val="center"/>
              <w:rPr>
                <w:sz w:val="24"/>
                <w:szCs w:val="24"/>
              </w:rPr>
            </w:pPr>
          </w:p>
        </w:tc>
        <w:tc>
          <w:tcPr>
            <w:tcW w:w="812" w:type="dxa"/>
            <w:shd w:val="solid" w:color="FFFFFF" w:fill="auto"/>
            <w:tcMar>
              <w:top w:w="0" w:type="dxa"/>
              <w:left w:w="0" w:type="dxa"/>
              <w:bottom w:w="0" w:type="dxa"/>
              <w:right w:w="0" w:type="dxa"/>
            </w:tcMar>
            <w:vAlign w:val="center"/>
          </w:tcPr>
          <w:p w14:paraId="5D8003F0" w14:textId="77777777" w:rsidR="00576318" w:rsidRPr="00F224C1" w:rsidRDefault="00576318" w:rsidP="006A7C9D">
            <w:pPr>
              <w:spacing w:before="60" w:after="60" w:line="264" w:lineRule="auto"/>
              <w:ind w:right="70"/>
              <w:jc w:val="right"/>
              <w:rPr>
                <w:sz w:val="24"/>
                <w:szCs w:val="24"/>
              </w:rPr>
            </w:pPr>
          </w:p>
        </w:tc>
      </w:tr>
      <w:tr w:rsidR="00576318" w:rsidRPr="00F224C1" w14:paraId="424461B3" w14:textId="77777777" w:rsidTr="00D9783E">
        <w:tc>
          <w:tcPr>
            <w:tcW w:w="562" w:type="dxa"/>
            <w:shd w:val="solid" w:color="FFFFFF" w:fill="auto"/>
            <w:tcMar>
              <w:top w:w="0" w:type="dxa"/>
              <w:left w:w="0" w:type="dxa"/>
              <w:bottom w:w="0" w:type="dxa"/>
              <w:right w:w="0" w:type="dxa"/>
            </w:tcMar>
            <w:vAlign w:val="center"/>
          </w:tcPr>
          <w:p w14:paraId="64104022" w14:textId="77777777" w:rsidR="00576318" w:rsidRPr="00F224C1" w:rsidRDefault="00576318" w:rsidP="006A7C9D">
            <w:pPr>
              <w:spacing w:before="60" w:after="60" w:line="264" w:lineRule="auto"/>
              <w:jc w:val="center"/>
              <w:rPr>
                <w:sz w:val="24"/>
                <w:szCs w:val="24"/>
              </w:rPr>
            </w:pPr>
            <w:r w:rsidRPr="00F224C1">
              <w:rPr>
                <w:sz w:val="24"/>
                <w:szCs w:val="24"/>
              </w:rPr>
              <w:t>4.1</w:t>
            </w:r>
          </w:p>
        </w:tc>
        <w:tc>
          <w:tcPr>
            <w:tcW w:w="2987" w:type="dxa"/>
            <w:shd w:val="solid" w:color="FFFFFF" w:fill="auto"/>
            <w:tcMar>
              <w:top w:w="0" w:type="dxa"/>
              <w:left w:w="0" w:type="dxa"/>
              <w:bottom w:w="0" w:type="dxa"/>
              <w:right w:w="0" w:type="dxa"/>
            </w:tcMar>
            <w:vAlign w:val="center"/>
          </w:tcPr>
          <w:p w14:paraId="5E79563B" w14:textId="77777777" w:rsidR="00576318" w:rsidRPr="00F224C1" w:rsidRDefault="00576318" w:rsidP="006A7C9D">
            <w:pPr>
              <w:spacing w:before="60" w:after="60" w:line="264" w:lineRule="auto"/>
              <w:ind w:left="59" w:right="84"/>
              <w:jc w:val="both"/>
              <w:rPr>
                <w:sz w:val="24"/>
                <w:szCs w:val="24"/>
              </w:rPr>
            </w:pPr>
            <w:r w:rsidRPr="00F224C1">
              <w:rPr>
                <w:sz w:val="24"/>
                <w:szCs w:val="24"/>
              </w:rPr>
              <w:t>Xác định hệ số điều chỉnh giá đất của từng vị trí đất</w:t>
            </w:r>
          </w:p>
        </w:tc>
        <w:tc>
          <w:tcPr>
            <w:tcW w:w="994" w:type="dxa"/>
            <w:shd w:val="solid" w:color="FFFFFF" w:fill="auto"/>
            <w:tcMar>
              <w:top w:w="0" w:type="dxa"/>
              <w:left w:w="0" w:type="dxa"/>
              <w:bottom w:w="0" w:type="dxa"/>
              <w:right w:w="0" w:type="dxa"/>
            </w:tcMar>
            <w:vAlign w:val="center"/>
          </w:tcPr>
          <w:p w14:paraId="6FEDF544" w14:textId="77777777" w:rsidR="00576318" w:rsidRPr="00F224C1" w:rsidRDefault="00576318" w:rsidP="006A7C9D">
            <w:pPr>
              <w:spacing w:before="60" w:after="60" w:line="264" w:lineRule="auto"/>
              <w:jc w:val="center"/>
              <w:rPr>
                <w:sz w:val="24"/>
                <w:szCs w:val="24"/>
              </w:rPr>
            </w:pPr>
            <w:r w:rsidRPr="00F224C1">
              <w:rPr>
                <w:sz w:val="24"/>
                <w:szCs w:val="24"/>
              </w:rPr>
              <w:t>Nhóm 2 (1KS4+1KS3)</w:t>
            </w:r>
          </w:p>
        </w:tc>
        <w:tc>
          <w:tcPr>
            <w:tcW w:w="797" w:type="dxa"/>
            <w:shd w:val="solid" w:color="FFFFFF" w:fill="auto"/>
            <w:tcMar>
              <w:top w:w="0" w:type="dxa"/>
              <w:left w:w="0" w:type="dxa"/>
              <w:bottom w:w="0" w:type="dxa"/>
              <w:right w:w="0" w:type="dxa"/>
            </w:tcMar>
            <w:vAlign w:val="center"/>
          </w:tcPr>
          <w:p w14:paraId="16E717C2" w14:textId="77777777" w:rsidR="00576318" w:rsidRPr="00F224C1" w:rsidRDefault="00576318" w:rsidP="006A7C9D">
            <w:pPr>
              <w:spacing w:before="60" w:after="60" w:line="264" w:lineRule="auto"/>
              <w:ind w:right="70"/>
              <w:jc w:val="center"/>
              <w:rPr>
                <w:sz w:val="24"/>
                <w:szCs w:val="24"/>
              </w:rPr>
            </w:pPr>
            <w:r w:rsidRPr="00F224C1">
              <w:rPr>
                <w:sz w:val="24"/>
                <w:szCs w:val="24"/>
              </w:rPr>
              <w:t>8,00</w:t>
            </w:r>
          </w:p>
        </w:tc>
        <w:tc>
          <w:tcPr>
            <w:tcW w:w="798" w:type="dxa"/>
            <w:shd w:val="solid" w:color="FFFFFF" w:fill="auto"/>
            <w:tcMar>
              <w:top w:w="0" w:type="dxa"/>
              <w:left w:w="0" w:type="dxa"/>
              <w:bottom w:w="0" w:type="dxa"/>
              <w:right w:w="0" w:type="dxa"/>
            </w:tcMar>
            <w:vAlign w:val="center"/>
          </w:tcPr>
          <w:p w14:paraId="3A87303D" w14:textId="77777777" w:rsidR="00576318" w:rsidRPr="00F224C1" w:rsidRDefault="00576318" w:rsidP="006A7C9D">
            <w:pPr>
              <w:spacing w:before="60" w:after="60" w:line="264" w:lineRule="auto"/>
              <w:ind w:right="70"/>
              <w:jc w:val="center"/>
              <w:rPr>
                <w:sz w:val="24"/>
                <w:szCs w:val="24"/>
              </w:rPr>
            </w:pPr>
          </w:p>
        </w:tc>
        <w:tc>
          <w:tcPr>
            <w:tcW w:w="798" w:type="dxa"/>
            <w:shd w:val="solid" w:color="FFFFFF" w:fill="auto"/>
            <w:tcMar>
              <w:top w:w="0" w:type="dxa"/>
              <w:left w:w="0" w:type="dxa"/>
              <w:bottom w:w="0" w:type="dxa"/>
              <w:right w:w="0" w:type="dxa"/>
            </w:tcMar>
            <w:vAlign w:val="center"/>
          </w:tcPr>
          <w:p w14:paraId="6F5267ED" w14:textId="77777777" w:rsidR="00576318" w:rsidRPr="00F224C1" w:rsidRDefault="00576318" w:rsidP="006A7C9D">
            <w:pPr>
              <w:spacing w:before="60" w:after="60" w:line="264" w:lineRule="auto"/>
              <w:ind w:right="70"/>
              <w:jc w:val="center"/>
              <w:rPr>
                <w:sz w:val="24"/>
                <w:szCs w:val="24"/>
              </w:rPr>
            </w:pPr>
            <w:r w:rsidRPr="00F224C1">
              <w:rPr>
                <w:sz w:val="24"/>
                <w:szCs w:val="24"/>
              </w:rPr>
              <w:t>10,00</w:t>
            </w:r>
          </w:p>
        </w:tc>
        <w:tc>
          <w:tcPr>
            <w:tcW w:w="826" w:type="dxa"/>
            <w:shd w:val="solid" w:color="FFFFFF" w:fill="auto"/>
            <w:tcMar>
              <w:top w:w="0" w:type="dxa"/>
              <w:left w:w="0" w:type="dxa"/>
              <w:bottom w:w="0" w:type="dxa"/>
              <w:right w:w="0" w:type="dxa"/>
            </w:tcMar>
            <w:vAlign w:val="center"/>
          </w:tcPr>
          <w:p w14:paraId="4769F226" w14:textId="77777777" w:rsidR="00576318" w:rsidRPr="00F224C1" w:rsidRDefault="00576318" w:rsidP="006A7C9D">
            <w:pPr>
              <w:spacing w:before="60" w:after="60" w:line="264" w:lineRule="auto"/>
              <w:ind w:right="70"/>
              <w:jc w:val="center"/>
              <w:rPr>
                <w:sz w:val="24"/>
                <w:szCs w:val="24"/>
              </w:rPr>
            </w:pPr>
          </w:p>
        </w:tc>
        <w:tc>
          <w:tcPr>
            <w:tcW w:w="812" w:type="dxa"/>
            <w:shd w:val="solid" w:color="FFFFFF" w:fill="auto"/>
            <w:tcMar>
              <w:top w:w="0" w:type="dxa"/>
              <w:left w:w="0" w:type="dxa"/>
              <w:bottom w:w="0" w:type="dxa"/>
              <w:right w:w="0" w:type="dxa"/>
            </w:tcMar>
            <w:vAlign w:val="center"/>
          </w:tcPr>
          <w:p w14:paraId="467B69CE" w14:textId="77777777" w:rsidR="00576318" w:rsidRPr="00F224C1" w:rsidRDefault="00576318" w:rsidP="006A7C9D">
            <w:pPr>
              <w:spacing w:before="60" w:after="60" w:line="264" w:lineRule="auto"/>
              <w:ind w:right="70"/>
              <w:jc w:val="center"/>
              <w:rPr>
                <w:sz w:val="24"/>
                <w:szCs w:val="24"/>
              </w:rPr>
            </w:pPr>
            <w:r w:rsidRPr="00F224C1">
              <w:rPr>
                <w:sz w:val="24"/>
                <w:szCs w:val="24"/>
              </w:rPr>
              <w:t>6,00</w:t>
            </w:r>
          </w:p>
        </w:tc>
        <w:tc>
          <w:tcPr>
            <w:tcW w:w="812" w:type="dxa"/>
            <w:shd w:val="solid" w:color="FFFFFF" w:fill="auto"/>
            <w:tcMar>
              <w:top w:w="0" w:type="dxa"/>
              <w:left w:w="0" w:type="dxa"/>
              <w:bottom w:w="0" w:type="dxa"/>
              <w:right w:w="0" w:type="dxa"/>
            </w:tcMar>
            <w:vAlign w:val="center"/>
          </w:tcPr>
          <w:p w14:paraId="0796E10D" w14:textId="77777777" w:rsidR="00576318" w:rsidRPr="00F224C1" w:rsidRDefault="00576318" w:rsidP="006A7C9D">
            <w:pPr>
              <w:spacing w:before="60" w:after="60" w:line="264" w:lineRule="auto"/>
              <w:ind w:right="70"/>
              <w:jc w:val="right"/>
              <w:rPr>
                <w:sz w:val="24"/>
                <w:szCs w:val="24"/>
              </w:rPr>
            </w:pPr>
          </w:p>
        </w:tc>
      </w:tr>
      <w:tr w:rsidR="00576318" w:rsidRPr="00F224C1" w14:paraId="79E9FE9B" w14:textId="77777777" w:rsidTr="00D9783E">
        <w:tc>
          <w:tcPr>
            <w:tcW w:w="562" w:type="dxa"/>
            <w:shd w:val="solid" w:color="FFFFFF" w:fill="auto"/>
            <w:tcMar>
              <w:top w:w="0" w:type="dxa"/>
              <w:left w:w="0" w:type="dxa"/>
              <w:bottom w:w="0" w:type="dxa"/>
              <w:right w:w="0" w:type="dxa"/>
            </w:tcMar>
            <w:vAlign w:val="center"/>
          </w:tcPr>
          <w:p w14:paraId="5464EFC9" w14:textId="77777777" w:rsidR="00576318" w:rsidRPr="00F224C1" w:rsidRDefault="00576318" w:rsidP="006A7C9D">
            <w:pPr>
              <w:spacing w:before="60" w:after="60" w:line="264" w:lineRule="auto"/>
              <w:jc w:val="center"/>
              <w:rPr>
                <w:b/>
                <w:sz w:val="24"/>
                <w:szCs w:val="24"/>
              </w:rPr>
            </w:pPr>
            <w:r w:rsidRPr="00F224C1">
              <w:rPr>
                <w:b/>
                <w:sz w:val="24"/>
                <w:szCs w:val="24"/>
              </w:rPr>
              <w:t>5</w:t>
            </w:r>
          </w:p>
        </w:tc>
        <w:tc>
          <w:tcPr>
            <w:tcW w:w="2987" w:type="dxa"/>
            <w:shd w:val="solid" w:color="FFFFFF" w:fill="auto"/>
            <w:tcMar>
              <w:top w:w="0" w:type="dxa"/>
              <w:left w:w="0" w:type="dxa"/>
              <w:bottom w:w="0" w:type="dxa"/>
              <w:right w:w="0" w:type="dxa"/>
            </w:tcMar>
            <w:vAlign w:val="center"/>
          </w:tcPr>
          <w:p w14:paraId="3F4FD11B" w14:textId="77777777" w:rsidR="00576318" w:rsidRPr="00F224C1" w:rsidRDefault="00576318" w:rsidP="006A7C9D">
            <w:pPr>
              <w:spacing w:before="60" w:after="60" w:line="264" w:lineRule="auto"/>
              <w:ind w:left="59" w:right="84"/>
              <w:jc w:val="both"/>
              <w:rPr>
                <w:b/>
                <w:sz w:val="24"/>
                <w:szCs w:val="24"/>
              </w:rPr>
            </w:pPr>
            <w:r w:rsidRPr="00F224C1">
              <w:rPr>
                <w:b/>
                <w:sz w:val="24"/>
                <w:szCs w:val="24"/>
              </w:rPr>
              <w:t>Xây dựng phương án hệ số điều chỉnh giá đất (bỏ XD Phương án)</w:t>
            </w:r>
          </w:p>
        </w:tc>
        <w:tc>
          <w:tcPr>
            <w:tcW w:w="994" w:type="dxa"/>
            <w:shd w:val="solid" w:color="FFFFFF" w:fill="auto"/>
            <w:tcMar>
              <w:top w:w="0" w:type="dxa"/>
              <w:left w:w="0" w:type="dxa"/>
              <w:bottom w:w="0" w:type="dxa"/>
              <w:right w:w="0" w:type="dxa"/>
            </w:tcMar>
            <w:vAlign w:val="center"/>
          </w:tcPr>
          <w:p w14:paraId="7415BF8A" w14:textId="77777777" w:rsidR="00576318" w:rsidRPr="00F224C1" w:rsidRDefault="00576318" w:rsidP="006A7C9D">
            <w:pPr>
              <w:spacing w:before="60" w:after="60" w:line="264" w:lineRule="auto"/>
              <w:jc w:val="center"/>
              <w:rPr>
                <w:sz w:val="24"/>
                <w:szCs w:val="24"/>
              </w:rPr>
            </w:pPr>
          </w:p>
        </w:tc>
        <w:tc>
          <w:tcPr>
            <w:tcW w:w="797" w:type="dxa"/>
            <w:shd w:val="solid" w:color="FFFFFF" w:fill="auto"/>
            <w:tcMar>
              <w:top w:w="0" w:type="dxa"/>
              <w:left w:w="0" w:type="dxa"/>
              <w:bottom w:w="0" w:type="dxa"/>
              <w:right w:w="0" w:type="dxa"/>
            </w:tcMar>
            <w:vAlign w:val="center"/>
          </w:tcPr>
          <w:p w14:paraId="0161FCF5" w14:textId="77777777" w:rsidR="00576318" w:rsidRPr="00F224C1" w:rsidRDefault="00576318" w:rsidP="006A7C9D">
            <w:pPr>
              <w:spacing w:before="60" w:after="60" w:line="264" w:lineRule="auto"/>
              <w:ind w:right="70"/>
              <w:jc w:val="center"/>
              <w:rPr>
                <w:sz w:val="24"/>
                <w:szCs w:val="24"/>
              </w:rPr>
            </w:pPr>
          </w:p>
        </w:tc>
        <w:tc>
          <w:tcPr>
            <w:tcW w:w="798" w:type="dxa"/>
            <w:shd w:val="solid" w:color="FFFFFF" w:fill="auto"/>
            <w:tcMar>
              <w:top w:w="0" w:type="dxa"/>
              <w:left w:w="0" w:type="dxa"/>
              <w:bottom w:w="0" w:type="dxa"/>
              <w:right w:w="0" w:type="dxa"/>
            </w:tcMar>
            <w:vAlign w:val="center"/>
          </w:tcPr>
          <w:p w14:paraId="2732052B" w14:textId="77777777" w:rsidR="00576318" w:rsidRPr="00F224C1" w:rsidRDefault="00576318" w:rsidP="006A7C9D">
            <w:pPr>
              <w:spacing w:before="60" w:after="60" w:line="264" w:lineRule="auto"/>
              <w:ind w:right="70"/>
              <w:jc w:val="center"/>
              <w:rPr>
                <w:sz w:val="24"/>
                <w:szCs w:val="24"/>
              </w:rPr>
            </w:pPr>
          </w:p>
        </w:tc>
        <w:tc>
          <w:tcPr>
            <w:tcW w:w="798" w:type="dxa"/>
            <w:shd w:val="solid" w:color="FFFFFF" w:fill="auto"/>
            <w:tcMar>
              <w:top w:w="0" w:type="dxa"/>
              <w:left w:w="0" w:type="dxa"/>
              <w:bottom w:w="0" w:type="dxa"/>
              <w:right w:w="0" w:type="dxa"/>
            </w:tcMar>
            <w:vAlign w:val="center"/>
          </w:tcPr>
          <w:p w14:paraId="44FD0502" w14:textId="77777777" w:rsidR="00576318" w:rsidRPr="00F224C1" w:rsidRDefault="00576318" w:rsidP="006A7C9D">
            <w:pPr>
              <w:spacing w:before="60" w:after="60" w:line="264" w:lineRule="auto"/>
              <w:ind w:right="70"/>
              <w:jc w:val="center"/>
              <w:rPr>
                <w:sz w:val="24"/>
                <w:szCs w:val="24"/>
              </w:rPr>
            </w:pPr>
          </w:p>
        </w:tc>
        <w:tc>
          <w:tcPr>
            <w:tcW w:w="826" w:type="dxa"/>
            <w:shd w:val="solid" w:color="FFFFFF" w:fill="auto"/>
            <w:tcMar>
              <w:top w:w="0" w:type="dxa"/>
              <w:left w:w="0" w:type="dxa"/>
              <w:bottom w:w="0" w:type="dxa"/>
              <w:right w:w="0" w:type="dxa"/>
            </w:tcMar>
            <w:vAlign w:val="center"/>
          </w:tcPr>
          <w:p w14:paraId="39B60085" w14:textId="77777777" w:rsidR="00576318" w:rsidRPr="00F224C1" w:rsidRDefault="00576318" w:rsidP="006A7C9D">
            <w:pPr>
              <w:spacing w:before="60" w:after="60" w:line="264" w:lineRule="auto"/>
              <w:ind w:right="70"/>
              <w:jc w:val="center"/>
              <w:rPr>
                <w:sz w:val="24"/>
                <w:szCs w:val="24"/>
              </w:rPr>
            </w:pPr>
          </w:p>
        </w:tc>
        <w:tc>
          <w:tcPr>
            <w:tcW w:w="812" w:type="dxa"/>
            <w:shd w:val="solid" w:color="FFFFFF" w:fill="auto"/>
            <w:tcMar>
              <w:top w:w="0" w:type="dxa"/>
              <w:left w:w="0" w:type="dxa"/>
              <w:bottom w:w="0" w:type="dxa"/>
              <w:right w:w="0" w:type="dxa"/>
            </w:tcMar>
            <w:vAlign w:val="center"/>
          </w:tcPr>
          <w:p w14:paraId="163EC7EF" w14:textId="77777777" w:rsidR="00576318" w:rsidRPr="00F224C1" w:rsidRDefault="00576318" w:rsidP="006A7C9D">
            <w:pPr>
              <w:spacing w:before="60" w:after="60" w:line="264" w:lineRule="auto"/>
              <w:ind w:right="70"/>
              <w:jc w:val="center"/>
              <w:rPr>
                <w:sz w:val="24"/>
                <w:szCs w:val="24"/>
              </w:rPr>
            </w:pPr>
          </w:p>
        </w:tc>
        <w:tc>
          <w:tcPr>
            <w:tcW w:w="812" w:type="dxa"/>
            <w:shd w:val="solid" w:color="FFFFFF" w:fill="auto"/>
            <w:tcMar>
              <w:top w:w="0" w:type="dxa"/>
              <w:left w:w="0" w:type="dxa"/>
              <w:bottom w:w="0" w:type="dxa"/>
              <w:right w:w="0" w:type="dxa"/>
            </w:tcMar>
            <w:vAlign w:val="center"/>
          </w:tcPr>
          <w:p w14:paraId="0188D898" w14:textId="77777777" w:rsidR="00576318" w:rsidRPr="00F224C1" w:rsidRDefault="00576318" w:rsidP="006A7C9D">
            <w:pPr>
              <w:spacing w:before="60" w:after="60" w:line="264" w:lineRule="auto"/>
              <w:ind w:right="70"/>
              <w:jc w:val="right"/>
              <w:rPr>
                <w:sz w:val="24"/>
                <w:szCs w:val="24"/>
              </w:rPr>
            </w:pPr>
          </w:p>
        </w:tc>
      </w:tr>
      <w:tr w:rsidR="00576318" w:rsidRPr="00F224C1" w14:paraId="28307964" w14:textId="77777777" w:rsidTr="00D9783E">
        <w:tc>
          <w:tcPr>
            <w:tcW w:w="562" w:type="dxa"/>
            <w:shd w:val="solid" w:color="FFFFFF" w:fill="auto"/>
            <w:tcMar>
              <w:top w:w="0" w:type="dxa"/>
              <w:left w:w="0" w:type="dxa"/>
              <w:bottom w:w="0" w:type="dxa"/>
              <w:right w:w="0" w:type="dxa"/>
            </w:tcMar>
            <w:vAlign w:val="center"/>
          </w:tcPr>
          <w:p w14:paraId="20D973C7" w14:textId="77777777" w:rsidR="00576318" w:rsidRPr="00F224C1" w:rsidRDefault="00576318" w:rsidP="006A7C9D">
            <w:pPr>
              <w:spacing w:before="60" w:after="60" w:line="264" w:lineRule="auto"/>
              <w:jc w:val="center"/>
              <w:rPr>
                <w:sz w:val="24"/>
                <w:szCs w:val="24"/>
              </w:rPr>
            </w:pPr>
            <w:r w:rsidRPr="00F224C1">
              <w:rPr>
                <w:sz w:val="24"/>
                <w:szCs w:val="24"/>
              </w:rPr>
              <w:t>5.1</w:t>
            </w:r>
          </w:p>
        </w:tc>
        <w:tc>
          <w:tcPr>
            <w:tcW w:w="2987" w:type="dxa"/>
            <w:shd w:val="solid" w:color="FFFFFF" w:fill="auto"/>
            <w:tcMar>
              <w:top w:w="0" w:type="dxa"/>
              <w:left w:w="0" w:type="dxa"/>
              <w:bottom w:w="0" w:type="dxa"/>
              <w:right w:w="0" w:type="dxa"/>
            </w:tcMar>
            <w:vAlign w:val="center"/>
          </w:tcPr>
          <w:p w14:paraId="513B54DC" w14:textId="77777777" w:rsidR="00576318" w:rsidRPr="00F224C1" w:rsidRDefault="00576318" w:rsidP="006A7C9D">
            <w:pPr>
              <w:spacing w:before="60" w:after="60" w:line="264" w:lineRule="auto"/>
              <w:ind w:left="59" w:right="84"/>
              <w:jc w:val="both"/>
              <w:rPr>
                <w:sz w:val="24"/>
                <w:szCs w:val="24"/>
              </w:rPr>
            </w:pPr>
            <w:r w:rsidRPr="00F224C1">
              <w:rPr>
                <w:sz w:val="24"/>
                <w:szCs w:val="24"/>
              </w:rPr>
              <w:t>Xây dựng báo cáo thuyết minh xây dựng phương án hệ số điều chỉnh giá đất</w:t>
            </w:r>
          </w:p>
        </w:tc>
        <w:tc>
          <w:tcPr>
            <w:tcW w:w="994" w:type="dxa"/>
            <w:shd w:val="solid" w:color="FFFFFF" w:fill="auto"/>
            <w:tcMar>
              <w:top w:w="0" w:type="dxa"/>
              <w:left w:w="0" w:type="dxa"/>
              <w:bottom w:w="0" w:type="dxa"/>
              <w:right w:w="0" w:type="dxa"/>
            </w:tcMar>
            <w:vAlign w:val="center"/>
          </w:tcPr>
          <w:p w14:paraId="6C336545" w14:textId="77777777" w:rsidR="00576318" w:rsidRPr="00F224C1" w:rsidRDefault="00576318" w:rsidP="006A7C9D">
            <w:pPr>
              <w:spacing w:before="60" w:after="60" w:line="264" w:lineRule="auto"/>
              <w:jc w:val="center"/>
              <w:rPr>
                <w:sz w:val="24"/>
                <w:szCs w:val="24"/>
              </w:rPr>
            </w:pPr>
            <w:r w:rsidRPr="00F224C1">
              <w:rPr>
                <w:sz w:val="24"/>
                <w:szCs w:val="24"/>
              </w:rPr>
              <w:t>Nhóm 2 (1KS4+1KS3)</w:t>
            </w:r>
          </w:p>
        </w:tc>
        <w:tc>
          <w:tcPr>
            <w:tcW w:w="797" w:type="dxa"/>
            <w:shd w:val="solid" w:color="FFFFFF" w:fill="auto"/>
            <w:tcMar>
              <w:top w:w="0" w:type="dxa"/>
              <w:left w:w="0" w:type="dxa"/>
              <w:bottom w:w="0" w:type="dxa"/>
              <w:right w:w="0" w:type="dxa"/>
            </w:tcMar>
            <w:vAlign w:val="center"/>
          </w:tcPr>
          <w:p w14:paraId="0AC0F0BF" w14:textId="77777777" w:rsidR="00576318" w:rsidRPr="00F224C1" w:rsidRDefault="00576318" w:rsidP="006A7C9D">
            <w:pPr>
              <w:spacing w:before="60" w:after="60" w:line="264" w:lineRule="auto"/>
              <w:ind w:right="70"/>
              <w:jc w:val="center"/>
              <w:rPr>
                <w:sz w:val="24"/>
                <w:szCs w:val="24"/>
              </w:rPr>
            </w:pPr>
            <w:r w:rsidRPr="00F224C1">
              <w:rPr>
                <w:sz w:val="24"/>
                <w:szCs w:val="24"/>
              </w:rPr>
              <w:t>4,00</w:t>
            </w:r>
          </w:p>
        </w:tc>
        <w:tc>
          <w:tcPr>
            <w:tcW w:w="798" w:type="dxa"/>
            <w:shd w:val="solid" w:color="FFFFFF" w:fill="auto"/>
            <w:tcMar>
              <w:top w:w="0" w:type="dxa"/>
              <w:left w:w="0" w:type="dxa"/>
              <w:bottom w:w="0" w:type="dxa"/>
              <w:right w:w="0" w:type="dxa"/>
            </w:tcMar>
            <w:vAlign w:val="center"/>
          </w:tcPr>
          <w:p w14:paraId="26E0796C" w14:textId="77777777" w:rsidR="00576318" w:rsidRPr="00F224C1" w:rsidRDefault="00576318" w:rsidP="006A7C9D">
            <w:pPr>
              <w:spacing w:before="60" w:after="60" w:line="264" w:lineRule="auto"/>
              <w:ind w:right="70"/>
              <w:jc w:val="center"/>
              <w:rPr>
                <w:sz w:val="24"/>
                <w:szCs w:val="24"/>
              </w:rPr>
            </w:pPr>
          </w:p>
        </w:tc>
        <w:tc>
          <w:tcPr>
            <w:tcW w:w="798" w:type="dxa"/>
            <w:shd w:val="solid" w:color="FFFFFF" w:fill="auto"/>
            <w:tcMar>
              <w:top w:w="0" w:type="dxa"/>
              <w:left w:w="0" w:type="dxa"/>
              <w:bottom w:w="0" w:type="dxa"/>
              <w:right w:w="0" w:type="dxa"/>
            </w:tcMar>
            <w:vAlign w:val="center"/>
          </w:tcPr>
          <w:p w14:paraId="0C9EFA41" w14:textId="77777777" w:rsidR="00576318" w:rsidRPr="00F224C1" w:rsidRDefault="00576318" w:rsidP="006A7C9D">
            <w:pPr>
              <w:spacing w:before="60" w:after="60" w:line="264" w:lineRule="auto"/>
              <w:ind w:right="70"/>
              <w:jc w:val="center"/>
              <w:rPr>
                <w:sz w:val="24"/>
                <w:szCs w:val="24"/>
              </w:rPr>
            </w:pPr>
            <w:r w:rsidRPr="00F224C1">
              <w:rPr>
                <w:sz w:val="24"/>
                <w:szCs w:val="24"/>
              </w:rPr>
              <w:t>5,00</w:t>
            </w:r>
          </w:p>
        </w:tc>
        <w:tc>
          <w:tcPr>
            <w:tcW w:w="826" w:type="dxa"/>
            <w:shd w:val="solid" w:color="FFFFFF" w:fill="auto"/>
            <w:tcMar>
              <w:top w:w="0" w:type="dxa"/>
              <w:left w:w="0" w:type="dxa"/>
              <w:bottom w:w="0" w:type="dxa"/>
              <w:right w:w="0" w:type="dxa"/>
            </w:tcMar>
            <w:vAlign w:val="center"/>
          </w:tcPr>
          <w:p w14:paraId="49F3572B" w14:textId="77777777" w:rsidR="00576318" w:rsidRPr="00F224C1" w:rsidRDefault="00576318" w:rsidP="006A7C9D">
            <w:pPr>
              <w:spacing w:before="60" w:after="60" w:line="264" w:lineRule="auto"/>
              <w:ind w:right="70"/>
              <w:jc w:val="center"/>
              <w:rPr>
                <w:sz w:val="24"/>
                <w:szCs w:val="24"/>
              </w:rPr>
            </w:pPr>
          </w:p>
        </w:tc>
        <w:tc>
          <w:tcPr>
            <w:tcW w:w="812" w:type="dxa"/>
            <w:shd w:val="solid" w:color="FFFFFF" w:fill="auto"/>
            <w:tcMar>
              <w:top w:w="0" w:type="dxa"/>
              <w:left w:w="0" w:type="dxa"/>
              <w:bottom w:w="0" w:type="dxa"/>
              <w:right w:w="0" w:type="dxa"/>
            </w:tcMar>
            <w:vAlign w:val="center"/>
          </w:tcPr>
          <w:p w14:paraId="1763F85F" w14:textId="77777777" w:rsidR="00576318" w:rsidRPr="00F224C1" w:rsidRDefault="00576318" w:rsidP="006A7C9D">
            <w:pPr>
              <w:spacing w:before="60" w:after="60" w:line="264" w:lineRule="auto"/>
              <w:ind w:right="70"/>
              <w:jc w:val="center"/>
              <w:rPr>
                <w:sz w:val="24"/>
                <w:szCs w:val="24"/>
              </w:rPr>
            </w:pPr>
            <w:r w:rsidRPr="00F224C1">
              <w:rPr>
                <w:sz w:val="24"/>
                <w:szCs w:val="24"/>
              </w:rPr>
              <w:t>3,00</w:t>
            </w:r>
          </w:p>
        </w:tc>
        <w:tc>
          <w:tcPr>
            <w:tcW w:w="812" w:type="dxa"/>
            <w:shd w:val="solid" w:color="FFFFFF" w:fill="auto"/>
            <w:tcMar>
              <w:top w:w="0" w:type="dxa"/>
              <w:left w:w="0" w:type="dxa"/>
              <w:bottom w:w="0" w:type="dxa"/>
              <w:right w:w="0" w:type="dxa"/>
            </w:tcMar>
            <w:vAlign w:val="center"/>
          </w:tcPr>
          <w:p w14:paraId="713C0FA1" w14:textId="77777777" w:rsidR="00576318" w:rsidRPr="00F224C1" w:rsidRDefault="00576318" w:rsidP="006A7C9D">
            <w:pPr>
              <w:spacing w:before="60" w:after="60" w:line="264" w:lineRule="auto"/>
              <w:ind w:right="70"/>
              <w:jc w:val="right"/>
              <w:rPr>
                <w:sz w:val="24"/>
                <w:szCs w:val="24"/>
              </w:rPr>
            </w:pPr>
          </w:p>
        </w:tc>
      </w:tr>
      <w:tr w:rsidR="00576318" w:rsidRPr="00F224C1" w14:paraId="6D71D847" w14:textId="77777777" w:rsidTr="00D9783E">
        <w:tc>
          <w:tcPr>
            <w:tcW w:w="562" w:type="dxa"/>
            <w:shd w:val="solid" w:color="FFFFFF" w:fill="auto"/>
            <w:tcMar>
              <w:top w:w="0" w:type="dxa"/>
              <w:left w:w="0" w:type="dxa"/>
              <w:bottom w:w="0" w:type="dxa"/>
              <w:right w:w="0" w:type="dxa"/>
            </w:tcMar>
            <w:vAlign w:val="center"/>
          </w:tcPr>
          <w:p w14:paraId="66ADCC5D" w14:textId="77777777" w:rsidR="00576318" w:rsidRPr="00F224C1" w:rsidRDefault="00576318" w:rsidP="006A7C9D">
            <w:pPr>
              <w:spacing w:before="60" w:after="60" w:line="264" w:lineRule="auto"/>
              <w:jc w:val="center"/>
              <w:rPr>
                <w:b/>
                <w:sz w:val="24"/>
                <w:szCs w:val="24"/>
              </w:rPr>
            </w:pPr>
            <w:r w:rsidRPr="00F224C1">
              <w:rPr>
                <w:b/>
                <w:sz w:val="24"/>
                <w:szCs w:val="24"/>
              </w:rPr>
              <w:t>6</w:t>
            </w:r>
          </w:p>
        </w:tc>
        <w:tc>
          <w:tcPr>
            <w:tcW w:w="2987" w:type="dxa"/>
            <w:shd w:val="solid" w:color="FFFFFF" w:fill="auto"/>
            <w:tcMar>
              <w:top w:w="0" w:type="dxa"/>
              <w:left w:w="0" w:type="dxa"/>
              <w:bottom w:w="0" w:type="dxa"/>
              <w:right w:w="0" w:type="dxa"/>
            </w:tcMar>
            <w:vAlign w:val="center"/>
          </w:tcPr>
          <w:p w14:paraId="3486003A" w14:textId="77777777" w:rsidR="00576318" w:rsidRPr="00F224C1" w:rsidRDefault="00576318" w:rsidP="006A7C9D">
            <w:pPr>
              <w:spacing w:before="60" w:after="60" w:line="264" w:lineRule="auto"/>
              <w:ind w:left="59" w:right="84"/>
              <w:jc w:val="both"/>
              <w:rPr>
                <w:b/>
                <w:sz w:val="24"/>
                <w:szCs w:val="24"/>
              </w:rPr>
            </w:pPr>
            <w:r w:rsidRPr="00F224C1">
              <w:rPr>
                <w:b/>
                <w:sz w:val="24"/>
                <w:szCs w:val="24"/>
              </w:rPr>
              <w:t>Hoàn thiện Báo cáo thuyết minh xây dựng phương án giá đất và Chứng thư định giá đất</w:t>
            </w:r>
          </w:p>
        </w:tc>
        <w:tc>
          <w:tcPr>
            <w:tcW w:w="994" w:type="dxa"/>
            <w:shd w:val="solid" w:color="FFFFFF" w:fill="auto"/>
            <w:tcMar>
              <w:top w:w="0" w:type="dxa"/>
              <w:left w:w="0" w:type="dxa"/>
              <w:bottom w:w="0" w:type="dxa"/>
              <w:right w:w="0" w:type="dxa"/>
            </w:tcMar>
            <w:vAlign w:val="center"/>
          </w:tcPr>
          <w:p w14:paraId="13C36EE4" w14:textId="77777777" w:rsidR="00576318" w:rsidRPr="00F224C1" w:rsidRDefault="00576318" w:rsidP="006A7C9D">
            <w:pPr>
              <w:spacing w:before="60" w:after="60" w:line="264" w:lineRule="auto"/>
              <w:jc w:val="center"/>
              <w:rPr>
                <w:sz w:val="24"/>
                <w:szCs w:val="24"/>
              </w:rPr>
            </w:pPr>
            <w:r w:rsidRPr="00F224C1">
              <w:rPr>
                <w:sz w:val="24"/>
                <w:szCs w:val="24"/>
              </w:rPr>
              <w:t>Nhóm 2 (1KS4+1KS3)</w:t>
            </w:r>
          </w:p>
        </w:tc>
        <w:tc>
          <w:tcPr>
            <w:tcW w:w="797" w:type="dxa"/>
            <w:shd w:val="solid" w:color="FFFFFF" w:fill="auto"/>
            <w:tcMar>
              <w:top w:w="0" w:type="dxa"/>
              <w:left w:w="0" w:type="dxa"/>
              <w:bottom w:w="0" w:type="dxa"/>
              <w:right w:w="0" w:type="dxa"/>
            </w:tcMar>
            <w:vAlign w:val="center"/>
          </w:tcPr>
          <w:p w14:paraId="4B81CEAF" w14:textId="77777777" w:rsidR="00576318" w:rsidRPr="00F224C1" w:rsidRDefault="00576318" w:rsidP="006A7C9D">
            <w:pPr>
              <w:spacing w:before="60" w:after="60" w:line="264" w:lineRule="auto"/>
              <w:ind w:right="70"/>
              <w:jc w:val="center"/>
              <w:rPr>
                <w:sz w:val="24"/>
                <w:szCs w:val="24"/>
              </w:rPr>
            </w:pPr>
            <w:r w:rsidRPr="00F224C1">
              <w:rPr>
                <w:sz w:val="24"/>
                <w:szCs w:val="24"/>
              </w:rPr>
              <w:t>3,00</w:t>
            </w:r>
          </w:p>
        </w:tc>
        <w:tc>
          <w:tcPr>
            <w:tcW w:w="798" w:type="dxa"/>
            <w:shd w:val="solid" w:color="FFFFFF" w:fill="auto"/>
            <w:tcMar>
              <w:top w:w="0" w:type="dxa"/>
              <w:left w:w="0" w:type="dxa"/>
              <w:bottom w:w="0" w:type="dxa"/>
              <w:right w:w="0" w:type="dxa"/>
            </w:tcMar>
            <w:vAlign w:val="center"/>
          </w:tcPr>
          <w:p w14:paraId="4DE2EFB5" w14:textId="77777777" w:rsidR="00576318" w:rsidRPr="00F224C1" w:rsidRDefault="00576318" w:rsidP="006A7C9D">
            <w:pPr>
              <w:spacing w:before="60" w:after="60" w:line="264" w:lineRule="auto"/>
              <w:ind w:right="70"/>
              <w:jc w:val="center"/>
              <w:rPr>
                <w:sz w:val="24"/>
                <w:szCs w:val="24"/>
              </w:rPr>
            </w:pPr>
          </w:p>
        </w:tc>
        <w:tc>
          <w:tcPr>
            <w:tcW w:w="798" w:type="dxa"/>
            <w:shd w:val="solid" w:color="FFFFFF" w:fill="auto"/>
            <w:tcMar>
              <w:top w:w="0" w:type="dxa"/>
              <w:left w:w="0" w:type="dxa"/>
              <w:bottom w:w="0" w:type="dxa"/>
              <w:right w:w="0" w:type="dxa"/>
            </w:tcMar>
            <w:vAlign w:val="center"/>
          </w:tcPr>
          <w:p w14:paraId="1612CE52" w14:textId="77777777" w:rsidR="00576318" w:rsidRPr="00F224C1" w:rsidRDefault="00576318" w:rsidP="006A7C9D">
            <w:pPr>
              <w:spacing w:before="60" w:after="60" w:line="264" w:lineRule="auto"/>
              <w:ind w:right="70"/>
              <w:jc w:val="center"/>
              <w:rPr>
                <w:sz w:val="24"/>
                <w:szCs w:val="24"/>
              </w:rPr>
            </w:pPr>
            <w:r w:rsidRPr="00F224C1">
              <w:rPr>
                <w:sz w:val="24"/>
                <w:szCs w:val="24"/>
              </w:rPr>
              <w:t>3,00</w:t>
            </w:r>
          </w:p>
        </w:tc>
        <w:tc>
          <w:tcPr>
            <w:tcW w:w="826" w:type="dxa"/>
            <w:shd w:val="solid" w:color="FFFFFF" w:fill="auto"/>
            <w:tcMar>
              <w:top w:w="0" w:type="dxa"/>
              <w:left w:w="0" w:type="dxa"/>
              <w:bottom w:w="0" w:type="dxa"/>
              <w:right w:w="0" w:type="dxa"/>
            </w:tcMar>
            <w:vAlign w:val="center"/>
          </w:tcPr>
          <w:p w14:paraId="6A81D1EA" w14:textId="77777777" w:rsidR="00576318" w:rsidRPr="00F224C1" w:rsidRDefault="00576318" w:rsidP="006A7C9D">
            <w:pPr>
              <w:spacing w:before="60" w:after="60" w:line="264" w:lineRule="auto"/>
              <w:ind w:right="70"/>
              <w:jc w:val="center"/>
              <w:rPr>
                <w:sz w:val="24"/>
                <w:szCs w:val="24"/>
              </w:rPr>
            </w:pPr>
          </w:p>
        </w:tc>
        <w:tc>
          <w:tcPr>
            <w:tcW w:w="812" w:type="dxa"/>
            <w:shd w:val="solid" w:color="FFFFFF" w:fill="auto"/>
            <w:tcMar>
              <w:top w:w="0" w:type="dxa"/>
              <w:left w:w="0" w:type="dxa"/>
              <w:bottom w:w="0" w:type="dxa"/>
              <w:right w:w="0" w:type="dxa"/>
            </w:tcMar>
            <w:vAlign w:val="center"/>
          </w:tcPr>
          <w:p w14:paraId="115EEBB5" w14:textId="77777777" w:rsidR="00576318" w:rsidRPr="00F224C1" w:rsidRDefault="00576318" w:rsidP="006A7C9D">
            <w:pPr>
              <w:spacing w:before="60" w:after="60" w:line="264" w:lineRule="auto"/>
              <w:ind w:right="70"/>
              <w:jc w:val="center"/>
              <w:rPr>
                <w:sz w:val="24"/>
                <w:szCs w:val="24"/>
              </w:rPr>
            </w:pPr>
            <w:r w:rsidRPr="00F224C1">
              <w:rPr>
                <w:sz w:val="24"/>
                <w:szCs w:val="24"/>
              </w:rPr>
              <w:t>3,00</w:t>
            </w:r>
          </w:p>
        </w:tc>
        <w:tc>
          <w:tcPr>
            <w:tcW w:w="812" w:type="dxa"/>
            <w:shd w:val="solid" w:color="FFFFFF" w:fill="auto"/>
            <w:tcMar>
              <w:top w:w="0" w:type="dxa"/>
              <w:left w:w="0" w:type="dxa"/>
              <w:bottom w:w="0" w:type="dxa"/>
              <w:right w:w="0" w:type="dxa"/>
            </w:tcMar>
            <w:vAlign w:val="center"/>
          </w:tcPr>
          <w:p w14:paraId="01852F3D" w14:textId="77777777" w:rsidR="00576318" w:rsidRPr="00F224C1" w:rsidRDefault="00576318" w:rsidP="006A7C9D">
            <w:pPr>
              <w:spacing w:before="60" w:after="60" w:line="264" w:lineRule="auto"/>
              <w:ind w:right="70"/>
              <w:jc w:val="right"/>
              <w:rPr>
                <w:sz w:val="24"/>
                <w:szCs w:val="24"/>
              </w:rPr>
            </w:pPr>
          </w:p>
        </w:tc>
      </w:tr>
      <w:tr w:rsidR="00576318" w:rsidRPr="00F224C1" w14:paraId="658AEEF1" w14:textId="77777777" w:rsidTr="00D9783E">
        <w:tc>
          <w:tcPr>
            <w:tcW w:w="562" w:type="dxa"/>
            <w:shd w:val="solid" w:color="FFFFFF" w:fill="auto"/>
            <w:tcMar>
              <w:top w:w="0" w:type="dxa"/>
              <w:left w:w="0" w:type="dxa"/>
              <w:bottom w:w="0" w:type="dxa"/>
              <w:right w:w="0" w:type="dxa"/>
            </w:tcMar>
            <w:vAlign w:val="center"/>
          </w:tcPr>
          <w:p w14:paraId="43830093" w14:textId="77777777" w:rsidR="00576318" w:rsidRPr="00F224C1" w:rsidRDefault="00576318" w:rsidP="006A7C9D">
            <w:pPr>
              <w:spacing w:before="60" w:after="60" w:line="264" w:lineRule="auto"/>
              <w:jc w:val="center"/>
              <w:rPr>
                <w:b/>
                <w:sz w:val="24"/>
                <w:szCs w:val="24"/>
              </w:rPr>
            </w:pPr>
            <w:r w:rsidRPr="00F224C1">
              <w:rPr>
                <w:b/>
                <w:sz w:val="24"/>
                <w:szCs w:val="24"/>
              </w:rPr>
              <w:t>7</w:t>
            </w:r>
          </w:p>
        </w:tc>
        <w:tc>
          <w:tcPr>
            <w:tcW w:w="2987" w:type="dxa"/>
            <w:shd w:val="solid" w:color="FFFFFF" w:fill="auto"/>
            <w:tcMar>
              <w:top w:w="0" w:type="dxa"/>
              <w:left w:w="0" w:type="dxa"/>
              <w:bottom w:w="0" w:type="dxa"/>
              <w:right w:w="0" w:type="dxa"/>
            </w:tcMar>
            <w:vAlign w:val="center"/>
          </w:tcPr>
          <w:p w14:paraId="13B9D242" w14:textId="77777777" w:rsidR="00576318" w:rsidRPr="00F224C1" w:rsidRDefault="00576318" w:rsidP="006A7C9D">
            <w:pPr>
              <w:spacing w:before="60" w:after="60" w:line="264" w:lineRule="auto"/>
              <w:ind w:left="59" w:right="84"/>
              <w:jc w:val="both"/>
              <w:rPr>
                <w:b/>
                <w:sz w:val="24"/>
                <w:szCs w:val="24"/>
              </w:rPr>
            </w:pPr>
            <w:r w:rsidRPr="00F224C1">
              <w:rPr>
                <w:b/>
                <w:sz w:val="24"/>
                <w:szCs w:val="24"/>
              </w:rPr>
              <w:t>In, sao, lưu trữ, phát hành Chứng thư định giá đất</w:t>
            </w:r>
          </w:p>
        </w:tc>
        <w:tc>
          <w:tcPr>
            <w:tcW w:w="994" w:type="dxa"/>
            <w:shd w:val="solid" w:color="FFFFFF" w:fill="auto"/>
            <w:tcMar>
              <w:top w:w="0" w:type="dxa"/>
              <w:left w:w="0" w:type="dxa"/>
              <w:bottom w:w="0" w:type="dxa"/>
              <w:right w:w="0" w:type="dxa"/>
            </w:tcMar>
            <w:vAlign w:val="center"/>
          </w:tcPr>
          <w:p w14:paraId="5AC3F30F" w14:textId="77777777" w:rsidR="00576318" w:rsidRPr="00F224C1" w:rsidRDefault="00576318" w:rsidP="006A7C9D">
            <w:pPr>
              <w:spacing w:before="60" w:after="60" w:line="264" w:lineRule="auto"/>
              <w:jc w:val="center"/>
              <w:rPr>
                <w:sz w:val="24"/>
                <w:szCs w:val="24"/>
              </w:rPr>
            </w:pPr>
            <w:r w:rsidRPr="00F224C1">
              <w:rPr>
                <w:sz w:val="24"/>
                <w:szCs w:val="24"/>
              </w:rPr>
              <w:t>1KTV4</w:t>
            </w:r>
          </w:p>
        </w:tc>
        <w:tc>
          <w:tcPr>
            <w:tcW w:w="797" w:type="dxa"/>
            <w:shd w:val="solid" w:color="FFFFFF" w:fill="auto"/>
            <w:tcMar>
              <w:top w:w="0" w:type="dxa"/>
              <w:left w:w="0" w:type="dxa"/>
              <w:bottom w:w="0" w:type="dxa"/>
              <w:right w:w="0" w:type="dxa"/>
            </w:tcMar>
            <w:vAlign w:val="center"/>
          </w:tcPr>
          <w:p w14:paraId="2A50726C" w14:textId="77777777" w:rsidR="00576318" w:rsidRPr="00F224C1" w:rsidRDefault="00576318" w:rsidP="006A7C9D">
            <w:pPr>
              <w:spacing w:before="60" w:after="60" w:line="264" w:lineRule="auto"/>
              <w:ind w:right="70"/>
              <w:jc w:val="center"/>
              <w:rPr>
                <w:sz w:val="24"/>
                <w:szCs w:val="24"/>
              </w:rPr>
            </w:pPr>
            <w:r w:rsidRPr="00F224C1">
              <w:rPr>
                <w:sz w:val="24"/>
                <w:szCs w:val="24"/>
              </w:rPr>
              <w:t>2,00</w:t>
            </w:r>
          </w:p>
        </w:tc>
        <w:tc>
          <w:tcPr>
            <w:tcW w:w="798" w:type="dxa"/>
            <w:shd w:val="solid" w:color="FFFFFF" w:fill="auto"/>
            <w:tcMar>
              <w:top w:w="0" w:type="dxa"/>
              <w:left w:w="0" w:type="dxa"/>
              <w:bottom w:w="0" w:type="dxa"/>
              <w:right w:w="0" w:type="dxa"/>
            </w:tcMar>
            <w:vAlign w:val="center"/>
          </w:tcPr>
          <w:p w14:paraId="6B426941" w14:textId="77777777" w:rsidR="00576318" w:rsidRPr="00F224C1" w:rsidRDefault="00576318" w:rsidP="006A7C9D">
            <w:pPr>
              <w:spacing w:before="60" w:after="60" w:line="264" w:lineRule="auto"/>
              <w:ind w:right="70"/>
              <w:jc w:val="center"/>
              <w:rPr>
                <w:sz w:val="24"/>
                <w:szCs w:val="24"/>
              </w:rPr>
            </w:pPr>
          </w:p>
        </w:tc>
        <w:tc>
          <w:tcPr>
            <w:tcW w:w="798" w:type="dxa"/>
            <w:shd w:val="solid" w:color="FFFFFF" w:fill="auto"/>
            <w:tcMar>
              <w:top w:w="0" w:type="dxa"/>
              <w:left w:w="0" w:type="dxa"/>
              <w:bottom w:w="0" w:type="dxa"/>
              <w:right w:w="0" w:type="dxa"/>
            </w:tcMar>
            <w:vAlign w:val="center"/>
          </w:tcPr>
          <w:p w14:paraId="6DCCE283" w14:textId="77777777" w:rsidR="00576318" w:rsidRPr="00F224C1" w:rsidRDefault="00576318" w:rsidP="006A7C9D">
            <w:pPr>
              <w:spacing w:before="60" w:after="60" w:line="264" w:lineRule="auto"/>
              <w:ind w:right="70"/>
              <w:jc w:val="center"/>
              <w:rPr>
                <w:sz w:val="24"/>
                <w:szCs w:val="24"/>
              </w:rPr>
            </w:pPr>
            <w:r w:rsidRPr="00F224C1">
              <w:rPr>
                <w:sz w:val="24"/>
                <w:szCs w:val="24"/>
              </w:rPr>
              <w:t>2,00</w:t>
            </w:r>
          </w:p>
        </w:tc>
        <w:tc>
          <w:tcPr>
            <w:tcW w:w="826" w:type="dxa"/>
            <w:shd w:val="solid" w:color="FFFFFF" w:fill="auto"/>
            <w:tcMar>
              <w:top w:w="0" w:type="dxa"/>
              <w:left w:w="0" w:type="dxa"/>
              <w:bottom w:w="0" w:type="dxa"/>
              <w:right w:w="0" w:type="dxa"/>
            </w:tcMar>
            <w:vAlign w:val="center"/>
          </w:tcPr>
          <w:p w14:paraId="681ABE30" w14:textId="77777777" w:rsidR="00576318" w:rsidRPr="00F224C1" w:rsidRDefault="00576318" w:rsidP="006A7C9D">
            <w:pPr>
              <w:spacing w:before="60" w:after="60" w:line="264" w:lineRule="auto"/>
              <w:ind w:right="70"/>
              <w:jc w:val="center"/>
              <w:rPr>
                <w:sz w:val="24"/>
                <w:szCs w:val="24"/>
              </w:rPr>
            </w:pPr>
          </w:p>
        </w:tc>
        <w:tc>
          <w:tcPr>
            <w:tcW w:w="812" w:type="dxa"/>
            <w:shd w:val="solid" w:color="FFFFFF" w:fill="auto"/>
            <w:tcMar>
              <w:top w:w="0" w:type="dxa"/>
              <w:left w:w="0" w:type="dxa"/>
              <w:bottom w:w="0" w:type="dxa"/>
              <w:right w:w="0" w:type="dxa"/>
            </w:tcMar>
            <w:vAlign w:val="center"/>
          </w:tcPr>
          <w:p w14:paraId="64FF285A" w14:textId="77777777" w:rsidR="00576318" w:rsidRPr="00F224C1" w:rsidRDefault="00576318" w:rsidP="006A7C9D">
            <w:pPr>
              <w:spacing w:before="60" w:after="60" w:line="264" w:lineRule="auto"/>
              <w:ind w:right="70"/>
              <w:jc w:val="center"/>
              <w:rPr>
                <w:sz w:val="24"/>
                <w:szCs w:val="24"/>
              </w:rPr>
            </w:pPr>
            <w:r w:rsidRPr="00F224C1">
              <w:rPr>
                <w:sz w:val="24"/>
                <w:szCs w:val="24"/>
              </w:rPr>
              <w:t>2,00</w:t>
            </w:r>
          </w:p>
        </w:tc>
        <w:tc>
          <w:tcPr>
            <w:tcW w:w="812" w:type="dxa"/>
            <w:shd w:val="solid" w:color="FFFFFF" w:fill="auto"/>
            <w:tcMar>
              <w:top w:w="0" w:type="dxa"/>
              <w:left w:w="0" w:type="dxa"/>
              <w:bottom w:w="0" w:type="dxa"/>
              <w:right w:w="0" w:type="dxa"/>
            </w:tcMar>
            <w:vAlign w:val="center"/>
          </w:tcPr>
          <w:p w14:paraId="2BBBFAA2" w14:textId="77777777" w:rsidR="00576318" w:rsidRPr="00F224C1" w:rsidRDefault="00576318" w:rsidP="006A7C9D">
            <w:pPr>
              <w:spacing w:before="60" w:after="60" w:line="264" w:lineRule="auto"/>
              <w:ind w:right="70"/>
              <w:jc w:val="right"/>
              <w:rPr>
                <w:sz w:val="24"/>
                <w:szCs w:val="24"/>
              </w:rPr>
            </w:pPr>
          </w:p>
        </w:tc>
      </w:tr>
    </w:tbl>
    <w:p w14:paraId="1DFD8871" w14:textId="77777777" w:rsidR="00576318" w:rsidRPr="00F224C1" w:rsidRDefault="00576318" w:rsidP="006A7C9D">
      <w:pPr>
        <w:spacing w:before="60" w:after="60" w:line="264" w:lineRule="auto"/>
        <w:ind w:firstLine="567"/>
        <w:jc w:val="both"/>
        <w:rPr>
          <w:sz w:val="28"/>
          <w:szCs w:val="28"/>
        </w:rPr>
      </w:pPr>
      <w:r w:rsidRPr="00F224C1">
        <w:rPr>
          <w:bCs/>
          <w:i/>
          <w:iCs/>
          <w:sz w:val="28"/>
          <w:szCs w:val="28"/>
        </w:rPr>
        <w:t>Ghi chú:</w:t>
      </w:r>
    </w:p>
    <w:p w14:paraId="22681851" w14:textId="4C48CC3F" w:rsidR="00576318" w:rsidRPr="00F224C1" w:rsidRDefault="002A5132" w:rsidP="006A7C9D">
      <w:pPr>
        <w:spacing w:before="60" w:after="60" w:line="264" w:lineRule="auto"/>
        <w:ind w:firstLine="567"/>
        <w:jc w:val="both"/>
        <w:rPr>
          <w:sz w:val="28"/>
          <w:szCs w:val="28"/>
        </w:rPr>
      </w:pPr>
      <w:r w:rsidRPr="00F224C1">
        <w:rPr>
          <w:sz w:val="28"/>
          <w:szCs w:val="28"/>
        </w:rPr>
        <w:t xml:space="preserve">a) </w:t>
      </w:r>
      <w:r w:rsidR="00576318" w:rsidRPr="00F224C1">
        <w:rPr>
          <w:sz w:val="28"/>
          <w:szCs w:val="28"/>
        </w:rPr>
        <w:t xml:space="preserve">Định mức tại Bảng </w:t>
      </w:r>
      <w:r w:rsidR="000467CF" w:rsidRPr="00F224C1">
        <w:rPr>
          <w:sz w:val="28"/>
          <w:szCs w:val="28"/>
        </w:rPr>
        <w:t>2</w:t>
      </w:r>
      <w:r w:rsidR="00576318" w:rsidRPr="00F224C1">
        <w:rPr>
          <w:sz w:val="28"/>
          <w:szCs w:val="28"/>
        </w:rPr>
        <w:t xml:space="preserve">9 tính cho khu vực định giá đất trung bình có 01 loại đất, diện tích </w:t>
      </w:r>
      <w:r w:rsidR="00900A8C" w:rsidRPr="00F224C1">
        <w:rPr>
          <w:sz w:val="28"/>
          <w:szCs w:val="28"/>
        </w:rPr>
        <w:t>0</w:t>
      </w:r>
      <w:r w:rsidR="00576318" w:rsidRPr="00F224C1">
        <w:rPr>
          <w:sz w:val="28"/>
          <w:szCs w:val="28"/>
        </w:rPr>
        <w:t xml:space="preserve">1ha, tại địa bàn 01 </w:t>
      </w:r>
      <w:r w:rsidR="007245B1" w:rsidRPr="00F224C1">
        <w:rPr>
          <w:spacing w:val="-2"/>
          <w:sz w:val="28"/>
          <w:szCs w:val="28"/>
          <w:lang w:val="en-GB"/>
        </w:rPr>
        <w:t>đơn vị hành chính cấp xã</w:t>
      </w:r>
      <w:r w:rsidR="00576318" w:rsidRPr="00F224C1">
        <w:rPr>
          <w:sz w:val="28"/>
          <w:szCs w:val="28"/>
        </w:rPr>
        <w:t xml:space="preserve">; có </w:t>
      </w:r>
      <w:r w:rsidR="000467CF" w:rsidRPr="00F224C1">
        <w:rPr>
          <w:sz w:val="28"/>
          <w:szCs w:val="28"/>
        </w:rPr>
        <w:t>10</w:t>
      </w:r>
      <w:r w:rsidR="00576318" w:rsidRPr="00F224C1">
        <w:rPr>
          <w:sz w:val="28"/>
          <w:szCs w:val="28"/>
        </w:rPr>
        <w:t xml:space="preserve"> vị trí đất (tính đến đoạn đường, đoạn phố theo bảng giá đất hiện hành) đối với đất ở hoặc đất phi nông nghiệp không phải là đất ở, </w:t>
      </w:r>
      <w:r w:rsidR="000467CF" w:rsidRPr="00F224C1">
        <w:rPr>
          <w:sz w:val="28"/>
          <w:szCs w:val="28"/>
        </w:rPr>
        <w:t>03</w:t>
      </w:r>
      <w:r w:rsidR="00576318" w:rsidRPr="00F224C1">
        <w:rPr>
          <w:sz w:val="28"/>
          <w:szCs w:val="28"/>
        </w:rPr>
        <w:t xml:space="preserve"> vị trí đất đối với đất nông nghiệp. Khi tính mức cho khu vực định giá đất cụ thể thì thực hiện như sau:</w:t>
      </w:r>
    </w:p>
    <w:p w14:paraId="0E7996EC" w14:textId="5B93E04B" w:rsidR="00576318" w:rsidRPr="00F224C1" w:rsidRDefault="00576318" w:rsidP="006A7C9D">
      <w:pPr>
        <w:spacing w:before="60" w:after="60" w:line="264" w:lineRule="auto"/>
        <w:ind w:firstLine="567"/>
        <w:jc w:val="both"/>
        <w:rPr>
          <w:sz w:val="28"/>
          <w:szCs w:val="28"/>
        </w:rPr>
      </w:pPr>
      <w:r w:rsidRPr="00F224C1">
        <w:rPr>
          <w:sz w:val="28"/>
          <w:szCs w:val="28"/>
        </w:rPr>
        <w:t xml:space="preserve">Khi số vị trí đất trong khu vực định giá đất có sự thay đổi (lớn hoặc nhỏ hơn </w:t>
      </w:r>
      <w:r w:rsidR="000467CF" w:rsidRPr="00F224C1">
        <w:rPr>
          <w:sz w:val="28"/>
          <w:szCs w:val="28"/>
        </w:rPr>
        <w:t xml:space="preserve">10 </w:t>
      </w:r>
      <w:r w:rsidRPr="00F224C1">
        <w:rPr>
          <w:sz w:val="28"/>
          <w:szCs w:val="28"/>
        </w:rPr>
        <w:t xml:space="preserve">vị trí đất đối với đất ở hoặc đất phi nông nghiệp không phải là đất ở; lớn hoặc nhỏ hơn </w:t>
      </w:r>
      <w:r w:rsidR="000467CF" w:rsidRPr="00F224C1">
        <w:rPr>
          <w:sz w:val="28"/>
          <w:szCs w:val="28"/>
        </w:rPr>
        <w:t>03</w:t>
      </w:r>
      <w:r w:rsidRPr="00F224C1">
        <w:rPr>
          <w:sz w:val="28"/>
          <w:szCs w:val="28"/>
        </w:rPr>
        <w:t xml:space="preserve"> vị trí đất đối với đất nông nghiệp) thì điều chỉnh theo tỷ lệ thuận đối với các mục 2, 3 và 4 của Bảng </w:t>
      </w:r>
      <w:r w:rsidR="000467CF" w:rsidRPr="00F224C1">
        <w:rPr>
          <w:sz w:val="28"/>
          <w:szCs w:val="28"/>
        </w:rPr>
        <w:t>2</w:t>
      </w:r>
      <w:r w:rsidRPr="00F224C1">
        <w:rPr>
          <w:sz w:val="28"/>
          <w:szCs w:val="28"/>
        </w:rPr>
        <w:t>9;</w:t>
      </w:r>
    </w:p>
    <w:p w14:paraId="699F97C0" w14:textId="5310902F" w:rsidR="00576318" w:rsidRPr="00F224C1" w:rsidRDefault="00576318" w:rsidP="006A7C9D">
      <w:pPr>
        <w:spacing w:before="60" w:after="60" w:line="264" w:lineRule="auto"/>
        <w:ind w:firstLine="567"/>
        <w:jc w:val="both"/>
        <w:rPr>
          <w:sz w:val="28"/>
          <w:szCs w:val="28"/>
        </w:rPr>
      </w:pPr>
      <w:r w:rsidRPr="00F224C1">
        <w:rPr>
          <w:sz w:val="28"/>
          <w:szCs w:val="28"/>
        </w:rPr>
        <w:t xml:space="preserve">Đối với các mục 2, 3, 4 và 5 của Bảng </w:t>
      </w:r>
      <w:r w:rsidR="000467CF" w:rsidRPr="00F224C1">
        <w:rPr>
          <w:sz w:val="28"/>
          <w:szCs w:val="28"/>
        </w:rPr>
        <w:t>2</w:t>
      </w:r>
      <w:r w:rsidRPr="00F224C1">
        <w:rPr>
          <w:sz w:val="28"/>
          <w:szCs w:val="28"/>
        </w:rPr>
        <w:t>9: căn cứ vào hệ số theo quy mô diện tích và khu vực quy định tại Bảng 03 để điều chỉnh.</w:t>
      </w:r>
    </w:p>
    <w:p w14:paraId="2A8D8D8C" w14:textId="1806ED74" w:rsidR="00576318" w:rsidRPr="00F224C1" w:rsidRDefault="002A5132" w:rsidP="006A7C9D">
      <w:pPr>
        <w:spacing w:before="60" w:after="60" w:line="264" w:lineRule="auto"/>
        <w:ind w:firstLine="567"/>
        <w:jc w:val="both"/>
        <w:rPr>
          <w:sz w:val="28"/>
          <w:szCs w:val="28"/>
        </w:rPr>
      </w:pPr>
      <w:r w:rsidRPr="00F224C1">
        <w:rPr>
          <w:sz w:val="28"/>
          <w:szCs w:val="28"/>
        </w:rPr>
        <w:t>b)</w:t>
      </w:r>
      <w:r w:rsidR="00576318" w:rsidRPr="00F224C1">
        <w:rPr>
          <w:sz w:val="28"/>
          <w:szCs w:val="28"/>
        </w:rPr>
        <w:t xml:space="preserve"> Trường hợp khu vực định giá đất có nhiều loại đất thì tính mức riêng theo diện tích của từng loại đất đối với các mục 2, 3, 4 và 5 của Bảng </w:t>
      </w:r>
      <w:r w:rsidR="000467CF" w:rsidRPr="00F224C1">
        <w:rPr>
          <w:sz w:val="28"/>
          <w:szCs w:val="28"/>
        </w:rPr>
        <w:t>2</w:t>
      </w:r>
      <w:r w:rsidR="00576318" w:rsidRPr="00F224C1">
        <w:rPr>
          <w:sz w:val="28"/>
          <w:szCs w:val="28"/>
        </w:rPr>
        <w:t xml:space="preserve">9, các mục còn lại của Bảng </w:t>
      </w:r>
      <w:r w:rsidR="000467CF" w:rsidRPr="00F224C1">
        <w:rPr>
          <w:sz w:val="28"/>
          <w:szCs w:val="28"/>
        </w:rPr>
        <w:t>2</w:t>
      </w:r>
      <w:r w:rsidR="00576318" w:rsidRPr="00F224C1">
        <w:rPr>
          <w:sz w:val="28"/>
          <w:szCs w:val="28"/>
        </w:rPr>
        <w:t>9 nhân với hệ số K=1,3</w:t>
      </w:r>
      <w:r w:rsidR="00604598" w:rsidRPr="00F224C1">
        <w:rPr>
          <w:sz w:val="28"/>
          <w:szCs w:val="28"/>
        </w:rPr>
        <w:t>.</w:t>
      </w:r>
    </w:p>
    <w:p w14:paraId="137C03D0" w14:textId="7E741E0D" w:rsidR="00576318" w:rsidRPr="00F224C1" w:rsidRDefault="002A5132" w:rsidP="006A7C9D">
      <w:pPr>
        <w:spacing w:before="60" w:after="60" w:line="264" w:lineRule="auto"/>
        <w:ind w:firstLine="567"/>
        <w:jc w:val="both"/>
        <w:rPr>
          <w:sz w:val="28"/>
          <w:szCs w:val="28"/>
        </w:rPr>
      </w:pPr>
      <w:r w:rsidRPr="00F224C1">
        <w:rPr>
          <w:sz w:val="28"/>
          <w:szCs w:val="28"/>
        </w:rPr>
        <w:t>c)</w:t>
      </w:r>
      <w:r w:rsidR="00576318" w:rsidRPr="00F224C1">
        <w:rPr>
          <w:sz w:val="28"/>
          <w:szCs w:val="28"/>
        </w:rPr>
        <w:t xml:space="preserve"> Trường hợp khu vực định giá đất chạy theo tuyến qua nhiều </w:t>
      </w:r>
      <w:r w:rsidR="00C55DEC" w:rsidRPr="00F224C1">
        <w:rPr>
          <w:spacing w:val="-2"/>
          <w:sz w:val="28"/>
          <w:szCs w:val="28"/>
          <w:lang w:val="en-GB"/>
        </w:rPr>
        <w:t>đơn vị hành chính cấp xã</w:t>
      </w:r>
      <w:r w:rsidR="00576318" w:rsidRPr="00F224C1">
        <w:rPr>
          <w:sz w:val="28"/>
          <w:szCs w:val="28"/>
        </w:rPr>
        <w:t xml:space="preserve"> (định giá đất để tính bồi thường đối với các dự án giao thông, thủy lợi, đường điện…) thì điều chỉnh đối với mục 2 của Bảng </w:t>
      </w:r>
      <w:r w:rsidR="000467CF" w:rsidRPr="00F224C1">
        <w:rPr>
          <w:sz w:val="28"/>
          <w:szCs w:val="28"/>
        </w:rPr>
        <w:t>2</w:t>
      </w:r>
      <w:r w:rsidR="00576318" w:rsidRPr="00F224C1">
        <w:rPr>
          <w:sz w:val="28"/>
          <w:szCs w:val="28"/>
        </w:rPr>
        <w:t xml:space="preserve">9: đối với khu vực định giá đất chạy qua 02 </w:t>
      </w:r>
      <w:r w:rsidR="00427A2C" w:rsidRPr="00F224C1">
        <w:rPr>
          <w:spacing w:val="-2"/>
          <w:sz w:val="28"/>
          <w:szCs w:val="28"/>
          <w:lang w:val="en-GB"/>
        </w:rPr>
        <w:t>đơn vị hành chính cấp xã</w:t>
      </w:r>
      <w:r w:rsidR="00427A2C" w:rsidRPr="00F224C1">
        <w:rPr>
          <w:spacing w:val="-2"/>
          <w:sz w:val="28"/>
          <w:szCs w:val="28"/>
          <w:lang w:val="vi-VN"/>
        </w:rPr>
        <w:t xml:space="preserve"> </w:t>
      </w:r>
      <w:r w:rsidR="00576318" w:rsidRPr="00F224C1">
        <w:rPr>
          <w:sz w:val="28"/>
          <w:szCs w:val="28"/>
        </w:rPr>
        <w:t xml:space="preserve">thì nhân với hệ số K =1,3; đối với khu vực định giá đất chạy qua trên 02 </w:t>
      </w:r>
      <w:r w:rsidR="00427A2C" w:rsidRPr="00F224C1">
        <w:rPr>
          <w:spacing w:val="-2"/>
          <w:sz w:val="28"/>
          <w:szCs w:val="28"/>
          <w:lang w:val="en-GB"/>
        </w:rPr>
        <w:t>đơn vị hành chính cấp xã</w:t>
      </w:r>
      <w:r w:rsidR="00427A2C" w:rsidRPr="00F224C1">
        <w:rPr>
          <w:spacing w:val="-2"/>
          <w:sz w:val="28"/>
          <w:szCs w:val="28"/>
          <w:lang w:val="vi-VN"/>
        </w:rPr>
        <w:t xml:space="preserve"> </w:t>
      </w:r>
      <w:r w:rsidR="00576318" w:rsidRPr="00F224C1">
        <w:rPr>
          <w:sz w:val="28"/>
          <w:szCs w:val="28"/>
        </w:rPr>
        <w:t xml:space="preserve">thì được bổ sung hệ số 0,02 cho mỗi 01 </w:t>
      </w:r>
      <w:r w:rsidR="00C55DEC" w:rsidRPr="00F224C1">
        <w:rPr>
          <w:spacing w:val="-2"/>
          <w:sz w:val="28"/>
          <w:szCs w:val="28"/>
          <w:lang w:val="en-GB"/>
        </w:rPr>
        <w:t>đơn vị hành chính cấp xã</w:t>
      </w:r>
      <w:r w:rsidR="00576318" w:rsidRPr="00F224C1">
        <w:rPr>
          <w:sz w:val="28"/>
          <w:szCs w:val="28"/>
        </w:rPr>
        <w:t xml:space="preserve"> tăng thêm.</w:t>
      </w:r>
    </w:p>
    <w:p w14:paraId="17AAEEC6" w14:textId="77777777" w:rsidR="00576318" w:rsidRPr="00F224C1" w:rsidRDefault="00576318" w:rsidP="006A7C9D">
      <w:pPr>
        <w:spacing w:before="60" w:after="60" w:line="264" w:lineRule="auto"/>
        <w:ind w:firstLine="567"/>
        <w:jc w:val="both"/>
        <w:rPr>
          <w:sz w:val="28"/>
          <w:szCs w:val="28"/>
        </w:rPr>
      </w:pPr>
      <w:bookmarkStart w:id="16" w:name="dieu_2_4"/>
      <w:r w:rsidRPr="00F224C1">
        <w:rPr>
          <w:bCs/>
          <w:sz w:val="28"/>
          <w:szCs w:val="28"/>
        </w:rPr>
        <w:t>2. Định mức vật tư và thiết bị</w:t>
      </w:r>
      <w:bookmarkEnd w:id="16"/>
      <w:r w:rsidRPr="00F224C1">
        <w:rPr>
          <w:bCs/>
          <w:sz w:val="28"/>
          <w:szCs w:val="28"/>
        </w:rPr>
        <w:t xml:space="preserve"> </w:t>
      </w:r>
    </w:p>
    <w:p w14:paraId="1396DBDA" w14:textId="44F01DAE" w:rsidR="00576318" w:rsidRPr="00F224C1" w:rsidRDefault="002A5132" w:rsidP="006A7C9D">
      <w:pPr>
        <w:spacing w:before="60" w:after="60" w:line="264" w:lineRule="auto"/>
        <w:ind w:firstLine="567"/>
        <w:jc w:val="both"/>
        <w:rPr>
          <w:bCs/>
          <w:iCs/>
          <w:sz w:val="28"/>
          <w:szCs w:val="28"/>
        </w:rPr>
      </w:pPr>
      <w:r w:rsidRPr="00F224C1">
        <w:rPr>
          <w:bCs/>
          <w:iCs/>
          <w:sz w:val="28"/>
          <w:szCs w:val="28"/>
        </w:rPr>
        <w:t>a)</w:t>
      </w:r>
      <w:r w:rsidR="00576318" w:rsidRPr="00F224C1">
        <w:rPr>
          <w:bCs/>
          <w:iCs/>
          <w:sz w:val="28"/>
          <w:szCs w:val="28"/>
        </w:rPr>
        <w:t xml:space="preserve"> Dụng cụ </w:t>
      </w:r>
    </w:p>
    <w:p w14:paraId="1D7CFD55" w14:textId="78A82F68" w:rsidR="00576318" w:rsidRPr="00F224C1" w:rsidRDefault="00576318" w:rsidP="006A7C9D">
      <w:pPr>
        <w:spacing w:before="60" w:after="60" w:line="264" w:lineRule="auto"/>
        <w:ind w:firstLine="567"/>
        <w:jc w:val="right"/>
        <w:rPr>
          <w:sz w:val="28"/>
          <w:szCs w:val="28"/>
        </w:rPr>
      </w:pPr>
      <w:r w:rsidRPr="00F224C1">
        <w:rPr>
          <w:sz w:val="28"/>
          <w:szCs w:val="28"/>
        </w:rPr>
        <w:t xml:space="preserve">Bảng </w:t>
      </w:r>
      <w:r w:rsidR="000467CF" w:rsidRPr="00F224C1">
        <w:rPr>
          <w:sz w:val="28"/>
          <w:szCs w:val="28"/>
        </w:rPr>
        <w:t>30</w:t>
      </w:r>
    </w:p>
    <w:tbl>
      <w:tblPr>
        <w:tblW w:w="8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54"/>
        <w:gridCol w:w="2402"/>
        <w:gridCol w:w="687"/>
        <w:gridCol w:w="933"/>
        <w:gridCol w:w="864"/>
        <w:gridCol w:w="798"/>
        <w:gridCol w:w="974"/>
        <w:gridCol w:w="873"/>
        <w:gridCol w:w="851"/>
      </w:tblGrid>
      <w:tr w:rsidR="00F224C1" w:rsidRPr="00F224C1" w14:paraId="02B54838" w14:textId="77777777" w:rsidTr="0064788B">
        <w:trPr>
          <w:tblHeader/>
        </w:trPr>
        <w:tc>
          <w:tcPr>
            <w:tcW w:w="554" w:type="dxa"/>
            <w:vMerge w:val="restart"/>
            <w:shd w:val="solid" w:color="FFFFFF" w:fill="auto"/>
            <w:tcMar>
              <w:top w:w="0" w:type="dxa"/>
              <w:left w:w="0" w:type="dxa"/>
              <w:bottom w:w="0" w:type="dxa"/>
              <w:right w:w="0" w:type="dxa"/>
            </w:tcMar>
            <w:vAlign w:val="center"/>
          </w:tcPr>
          <w:p w14:paraId="5F0F7620" w14:textId="77777777" w:rsidR="0064788B" w:rsidRPr="00F224C1" w:rsidRDefault="0064788B" w:rsidP="006A7C9D">
            <w:pPr>
              <w:spacing w:before="60" w:after="60" w:line="264" w:lineRule="auto"/>
              <w:jc w:val="center"/>
              <w:rPr>
                <w:b/>
                <w:sz w:val="24"/>
                <w:szCs w:val="24"/>
              </w:rPr>
            </w:pPr>
            <w:r w:rsidRPr="00F224C1">
              <w:rPr>
                <w:b/>
                <w:sz w:val="24"/>
                <w:szCs w:val="24"/>
              </w:rPr>
              <w:t>STT</w:t>
            </w:r>
          </w:p>
        </w:tc>
        <w:tc>
          <w:tcPr>
            <w:tcW w:w="2402" w:type="dxa"/>
            <w:vMerge w:val="restart"/>
            <w:shd w:val="solid" w:color="FFFFFF" w:fill="auto"/>
            <w:tcMar>
              <w:top w:w="0" w:type="dxa"/>
              <w:left w:w="0" w:type="dxa"/>
              <w:bottom w:w="0" w:type="dxa"/>
              <w:right w:w="0" w:type="dxa"/>
            </w:tcMar>
            <w:vAlign w:val="center"/>
          </w:tcPr>
          <w:p w14:paraId="6F339811" w14:textId="77777777" w:rsidR="0064788B" w:rsidRPr="00F224C1" w:rsidRDefault="0064788B" w:rsidP="006A7C9D">
            <w:pPr>
              <w:spacing w:before="60" w:after="60" w:line="264" w:lineRule="auto"/>
              <w:jc w:val="center"/>
              <w:rPr>
                <w:b/>
                <w:sz w:val="24"/>
                <w:szCs w:val="24"/>
              </w:rPr>
            </w:pPr>
            <w:r w:rsidRPr="00F224C1">
              <w:rPr>
                <w:b/>
                <w:sz w:val="24"/>
                <w:szCs w:val="24"/>
              </w:rPr>
              <w:t>Danh mục dụng cụ</w:t>
            </w:r>
          </w:p>
        </w:tc>
        <w:tc>
          <w:tcPr>
            <w:tcW w:w="687" w:type="dxa"/>
            <w:vMerge w:val="restart"/>
            <w:shd w:val="solid" w:color="FFFFFF" w:fill="auto"/>
            <w:tcMar>
              <w:top w:w="0" w:type="dxa"/>
              <w:left w:w="0" w:type="dxa"/>
              <w:bottom w:w="0" w:type="dxa"/>
              <w:right w:w="0" w:type="dxa"/>
            </w:tcMar>
            <w:vAlign w:val="center"/>
          </w:tcPr>
          <w:p w14:paraId="295DBA57" w14:textId="77777777" w:rsidR="0064788B" w:rsidRPr="00F224C1" w:rsidRDefault="0064788B" w:rsidP="006A7C9D">
            <w:pPr>
              <w:spacing w:before="60" w:after="60" w:line="264" w:lineRule="auto"/>
              <w:jc w:val="center"/>
              <w:rPr>
                <w:b/>
                <w:sz w:val="24"/>
                <w:szCs w:val="24"/>
              </w:rPr>
            </w:pPr>
            <w:r w:rsidRPr="00F224C1">
              <w:rPr>
                <w:b/>
                <w:sz w:val="24"/>
                <w:szCs w:val="24"/>
              </w:rPr>
              <w:t>Đơn vị tính</w:t>
            </w:r>
          </w:p>
        </w:tc>
        <w:tc>
          <w:tcPr>
            <w:tcW w:w="5293" w:type="dxa"/>
            <w:gridSpan w:val="6"/>
            <w:shd w:val="solid" w:color="FFFFFF" w:fill="auto"/>
            <w:tcMar>
              <w:top w:w="0" w:type="dxa"/>
              <w:left w:w="0" w:type="dxa"/>
              <w:bottom w:w="0" w:type="dxa"/>
              <w:right w:w="0" w:type="dxa"/>
            </w:tcMar>
            <w:vAlign w:val="center"/>
          </w:tcPr>
          <w:p w14:paraId="3AF5CC8E" w14:textId="77777777" w:rsidR="0064788B" w:rsidRPr="00F224C1" w:rsidRDefault="0064788B" w:rsidP="006A7C9D">
            <w:pPr>
              <w:spacing w:before="60" w:after="60" w:line="264" w:lineRule="auto"/>
              <w:jc w:val="center"/>
              <w:rPr>
                <w:b/>
                <w:sz w:val="24"/>
                <w:szCs w:val="24"/>
              </w:rPr>
            </w:pPr>
            <w:r w:rsidRPr="00F224C1">
              <w:rPr>
                <w:b/>
                <w:sz w:val="24"/>
                <w:szCs w:val="24"/>
              </w:rPr>
              <w:t>Định mức</w:t>
            </w:r>
            <w:r w:rsidRPr="00F224C1">
              <w:rPr>
                <w:b/>
                <w:sz w:val="24"/>
                <w:szCs w:val="24"/>
              </w:rPr>
              <w:br/>
            </w:r>
            <w:r w:rsidRPr="00F224C1">
              <w:rPr>
                <w:i/>
                <w:sz w:val="24"/>
                <w:szCs w:val="24"/>
              </w:rPr>
              <w:t>(ca/khu vực định giá đất trung bình)</w:t>
            </w:r>
          </w:p>
        </w:tc>
      </w:tr>
      <w:tr w:rsidR="00F224C1" w:rsidRPr="00F224C1" w14:paraId="22A2DD24" w14:textId="77777777" w:rsidTr="0064788B">
        <w:trPr>
          <w:tblHeader/>
        </w:trPr>
        <w:tc>
          <w:tcPr>
            <w:tcW w:w="0" w:type="auto"/>
            <w:vMerge/>
            <w:vAlign w:val="center"/>
          </w:tcPr>
          <w:p w14:paraId="7FA03DA5" w14:textId="77777777" w:rsidR="0064788B" w:rsidRPr="00F224C1" w:rsidRDefault="0064788B" w:rsidP="006A7C9D">
            <w:pPr>
              <w:spacing w:before="60" w:after="60" w:line="264" w:lineRule="auto"/>
              <w:jc w:val="center"/>
              <w:rPr>
                <w:b/>
                <w:sz w:val="24"/>
                <w:szCs w:val="24"/>
              </w:rPr>
            </w:pPr>
          </w:p>
        </w:tc>
        <w:tc>
          <w:tcPr>
            <w:tcW w:w="2402" w:type="dxa"/>
            <w:vMerge/>
            <w:vAlign w:val="center"/>
          </w:tcPr>
          <w:p w14:paraId="4169D0B7" w14:textId="77777777" w:rsidR="0064788B" w:rsidRPr="00F224C1" w:rsidRDefault="0064788B" w:rsidP="006A7C9D">
            <w:pPr>
              <w:spacing w:before="60" w:after="60" w:line="264" w:lineRule="auto"/>
              <w:jc w:val="center"/>
              <w:rPr>
                <w:b/>
                <w:sz w:val="24"/>
                <w:szCs w:val="24"/>
              </w:rPr>
            </w:pPr>
          </w:p>
        </w:tc>
        <w:tc>
          <w:tcPr>
            <w:tcW w:w="687" w:type="dxa"/>
            <w:vMerge/>
            <w:vAlign w:val="center"/>
          </w:tcPr>
          <w:p w14:paraId="1378CAEF" w14:textId="77777777" w:rsidR="0064788B" w:rsidRPr="00F224C1" w:rsidRDefault="0064788B" w:rsidP="006A7C9D">
            <w:pPr>
              <w:spacing w:before="60" w:after="60" w:line="264" w:lineRule="auto"/>
              <w:jc w:val="center"/>
              <w:rPr>
                <w:b/>
                <w:sz w:val="24"/>
                <w:szCs w:val="24"/>
              </w:rPr>
            </w:pPr>
          </w:p>
        </w:tc>
        <w:tc>
          <w:tcPr>
            <w:tcW w:w="1797" w:type="dxa"/>
            <w:gridSpan w:val="2"/>
            <w:shd w:val="solid" w:color="FFFFFF" w:fill="auto"/>
            <w:tcMar>
              <w:top w:w="0" w:type="dxa"/>
              <w:left w:w="0" w:type="dxa"/>
              <w:bottom w:w="0" w:type="dxa"/>
              <w:right w:w="0" w:type="dxa"/>
            </w:tcMar>
            <w:vAlign w:val="center"/>
          </w:tcPr>
          <w:p w14:paraId="5D4E7DE0" w14:textId="77777777" w:rsidR="0064788B" w:rsidRPr="00F224C1" w:rsidRDefault="0064788B" w:rsidP="006A7C9D">
            <w:pPr>
              <w:spacing w:before="60" w:after="60" w:line="264" w:lineRule="auto"/>
              <w:jc w:val="center"/>
              <w:rPr>
                <w:b/>
                <w:sz w:val="24"/>
                <w:szCs w:val="24"/>
              </w:rPr>
            </w:pPr>
            <w:r w:rsidRPr="00F224C1">
              <w:rPr>
                <w:b/>
                <w:sz w:val="24"/>
                <w:szCs w:val="24"/>
              </w:rPr>
              <w:t>Đất ở</w:t>
            </w:r>
          </w:p>
        </w:tc>
        <w:tc>
          <w:tcPr>
            <w:tcW w:w="1772" w:type="dxa"/>
            <w:gridSpan w:val="2"/>
            <w:shd w:val="solid" w:color="FFFFFF" w:fill="auto"/>
            <w:tcMar>
              <w:top w:w="0" w:type="dxa"/>
              <w:left w:w="0" w:type="dxa"/>
              <w:bottom w:w="0" w:type="dxa"/>
              <w:right w:w="0" w:type="dxa"/>
            </w:tcMar>
            <w:vAlign w:val="center"/>
          </w:tcPr>
          <w:p w14:paraId="273FDC62" w14:textId="77777777" w:rsidR="0064788B" w:rsidRPr="00F224C1" w:rsidRDefault="0064788B" w:rsidP="006A7C9D">
            <w:pPr>
              <w:spacing w:before="60" w:after="60" w:line="264" w:lineRule="auto"/>
              <w:jc w:val="center"/>
              <w:rPr>
                <w:b/>
                <w:sz w:val="24"/>
                <w:szCs w:val="24"/>
              </w:rPr>
            </w:pPr>
            <w:r w:rsidRPr="00F224C1">
              <w:rPr>
                <w:b/>
                <w:sz w:val="24"/>
                <w:szCs w:val="24"/>
              </w:rPr>
              <w:t>Đất phi nông nghiệp không phải là đất ở</w:t>
            </w:r>
          </w:p>
        </w:tc>
        <w:tc>
          <w:tcPr>
            <w:tcW w:w="1724" w:type="dxa"/>
            <w:gridSpan w:val="2"/>
            <w:shd w:val="solid" w:color="FFFFFF" w:fill="auto"/>
            <w:tcMar>
              <w:top w:w="0" w:type="dxa"/>
              <w:left w:w="0" w:type="dxa"/>
              <w:bottom w:w="0" w:type="dxa"/>
              <w:right w:w="0" w:type="dxa"/>
            </w:tcMar>
            <w:vAlign w:val="center"/>
          </w:tcPr>
          <w:p w14:paraId="57F6658E" w14:textId="77777777" w:rsidR="0064788B" w:rsidRPr="00F224C1" w:rsidRDefault="0064788B" w:rsidP="006A7C9D">
            <w:pPr>
              <w:spacing w:before="60" w:after="60" w:line="264" w:lineRule="auto"/>
              <w:jc w:val="center"/>
              <w:rPr>
                <w:b/>
                <w:sz w:val="24"/>
                <w:szCs w:val="24"/>
              </w:rPr>
            </w:pPr>
            <w:r w:rsidRPr="00F224C1">
              <w:rPr>
                <w:b/>
                <w:sz w:val="24"/>
                <w:szCs w:val="24"/>
              </w:rPr>
              <w:t>Đất nông nghiệp</w:t>
            </w:r>
          </w:p>
        </w:tc>
      </w:tr>
      <w:tr w:rsidR="00F224C1" w:rsidRPr="00F224C1" w14:paraId="52185D65" w14:textId="77777777" w:rsidTr="0064788B">
        <w:trPr>
          <w:tblHeader/>
        </w:trPr>
        <w:tc>
          <w:tcPr>
            <w:tcW w:w="0" w:type="auto"/>
            <w:vMerge/>
            <w:vAlign w:val="center"/>
          </w:tcPr>
          <w:p w14:paraId="5D0A7EC6" w14:textId="77777777" w:rsidR="0064788B" w:rsidRPr="00F224C1" w:rsidRDefault="0064788B" w:rsidP="006A7C9D">
            <w:pPr>
              <w:spacing w:before="60" w:after="60" w:line="264" w:lineRule="auto"/>
              <w:jc w:val="center"/>
              <w:rPr>
                <w:sz w:val="24"/>
                <w:szCs w:val="24"/>
              </w:rPr>
            </w:pPr>
          </w:p>
        </w:tc>
        <w:tc>
          <w:tcPr>
            <w:tcW w:w="2402" w:type="dxa"/>
            <w:vMerge/>
            <w:vAlign w:val="center"/>
          </w:tcPr>
          <w:p w14:paraId="76AE63D1" w14:textId="77777777" w:rsidR="0064788B" w:rsidRPr="00F224C1" w:rsidRDefault="0064788B" w:rsidP="006A7C9D">
            <w:pPr>
              <w:spacing w:before="60" w:after="60" w:line="264" w:lineRule="auto"/>
              <w:jc w:val="center"/>
              <w:rPr>
                <w:sz w:val="24"/>
                <w:szCs w:val="24"/>
              </w:rPr>
            </w:pPr>
          </w:p>
        </w:tc>
        <w:tc>
          <w:tcPr>
            <w:tcW w:w="687" w:type="dxa"/>
            <w:vMerge/>
            <w:vAlign w:val="center"/>
          </w:tcPr>
          <w:p w14:paraId="1B384CBA" w14:textId="77777777" w:rsidR="0064788B" w:rsidRPr="00F224C1" w:rsidRDefault="0064788B" w:rsidP="006A7C9D">
            <w:pPr>
              <w:spacing w:before="60" w:after="60" w:line="264" w:lineRule="auto"/>
              <w:jc w:val="center"/>
              <w:rPr>
                <w:sz w:val="24"/>
                <w:szCs w:val="24"/>
              </w:rPr>
            </w:pPr>
          </w:p>
        </w:tc>
        <w:tc>
          <w:tcPr>
            <w:tcW w:w="933" w:type="dxa"/>
            <w:shd w:val="solid" w:color="FFFFFF" w:fill="auto"/>
            <w:tcMar>
              <w:top w:w="0" w:type="dxa"/>
              <w:left w:w="0" w:type="dxa"/>
              <w:bottom w:w="0" w:type="dxa"/>
              <w:right w:w="0" w:type="dxa"/>
            </w:tcMar>
            <w:vAlign w:val="center"/>
          </w:tcPr>
          <w:p w14:paraId="24D90F69" w14:textId="77777777" w:rsidR="0064788B" w:rsidRPr="00F224C1" w:rsidRDefault="0064788B" w:rsidP="006A7C9D">
            <w:pPr>
              <w:spacing w:before="60" w:after="60" w:line="264" w:lineRule="auto"/>
              <w:jc w:val="center"/>
              <w:rPr>
                <w:sz w:val="24"/>
                <w:szCs w:val="24"/>
              </w:rPr>
            </w:pPr>
            <w:r w:rsidRPr="00F224C1">
              <w:rPr>
                <w:sz w:val="24"/>
                <w:szCs w:val="24"/>
              </w:rPr>
              <w:t>Nội nghiệp</w:t>
            </w:r>
          </w:p>
        </w:tc>
        <w:tc>
          <w:tcPr>
            <w:tcW w:w="864" w:type="dxa"/>
            <w:shd w:val="solid" w:color="FFFFFF" w:fill="auto"/>
            <w:tcMar>
              <w:top w:w="0" w:type="dxa"/>
              <w:left w:w="0" w:type="dxa"/>
              <w:bottom w:w="0" w:type="dxa"/>
              <w:right w:w="0" w:type="dxa"/>
            </w:tcMar>
            <w:vAlign w:val="center"/>
          </w:tcPr>
          <w:p w14:paraId="3630E4DE" w14:textId="77777777" w:rsidR="0064788B" w:rsidRPr="00F224C1" w:rsidRDefault="0064788B" w:rsidP="006A7C9D">
            <w:pPr>
              <w:spacing w:before="60" w:after="60" w:line="264" w:lineRule="auto"/>
              <w:jc w:val="center"/>
              <w:rPr>
                <w:sz w:val="24"/>
                <w:szCs w:val="24"/>
              </w:rPr>
            </w:pPr>
            <w:r w:rsidRPr="00F224C1">
              <w:rPr>
                <w:sz w:val="24"/>
                <w:szCs w:val="24"/>
              </w:rPr>
              <w:t>Ngoại nghiệp</w:t>
            </w:r>
          </w:p>
        </w:tc>
        <w:tc>
          <w:tcPr>
            <w:tcW w:w="798" w:type="dxa"/>
            <w:shd w:val="solid" w:color="FFFFFF" w:fill="auto"/>
            <w:tcMar>
              <w:top w:w="0" w:type="dxa"/>
              <w:left w:w="0" w:type="dxa"/>
              <w:bottom w:w="0" w:type="dxa"/>
              <w:right w:w="0" w:type="dxa"/>
            </w:tcMar>
            <w:vAlign w:val="center"/>
          </w:tcPr>
          <w:p w14:paraId="0CC8FB8F" w14:textId="77777777" w:rsidR="0064788B" w:rsidRPr="00F224C1" w:rsidRDefault="0064788B" w:rsidP="006A7C9D">
            <w:pPr>
              <w:spacing w:before="60" w:after="60" w:line="264" w:lineRule="auto"/>
              <w:jc w:val="center"/>
              <w:rPr>
                <w:sz w:val="24"/>
                <w:szCs w:val="24"/>
              </w:rPr>
            </w:pPr>
            <w:r w:rsidRPr="00F224C1">
              <w:rPr>
                <w:sz w:val="24"/>
                <w:szCs w:val="24"/>
              </w:rPr>
              <w:t>Nội nghiệp</w:t>
            </w:r>
          </w:p>
        </w:tc>
        <w:tc>
          <w:tcPr>
            <w:tcW w:w="974" w:type="dxa"/>
            <w:shd w:val="solid" w:color="FFFFFF" w:fill="auto"/>
            <w:tcMar>
              <w:top w:w="0" w:type="dxa"/>
              <w:left w:w="0" w:type="dxa"/>
              <w:bottom w:w="0" w:type="dxa"/>
              <w:right w:w="0" w:type="dxa"/>
            </w:tcMar>
            <w:vAlign w:val="center"/>
          </w:tcPr>
          <w:p w14:paraId="15674770" w14:textId="77777777" w:rsidR="0064788B" w:rsidRPr="00F224C1" w:rsidRDefault="0064788B" w:rsidP="006A7C9D">
            <w:pPr>
              <w:spacing w:before="60" w:after="60" w:line="264" w:lineRule="auto"/>
              <w:jc w:val="center"/>
              <w:rPr>
                <w:sz w:val="24"/>
                <w:szCs w:val="24"/>
              </w:rPr>
            </w:pPr>
            <w:r w:rsidRPr="00F224C1">
              <w:rPr>
                <w:sz w:val="24"/>
                <w:szCs w:val="24"/>
              </w:rPr>
              <w:t>Ngoại nghiệp</w:t>
            </w:r>
          </w:p>
        </w:tc>
        <w:tc>
          <w:tcPr>
            <w:tcW w:w="873" w:type="dxa"/>
            <w:shd w:val="solid" w:color="FFFFFF" w:fill="auto"/>
            <w:tcMar>
              <w:top w:w="0" w:type="dxa"/>
              <w:left w:w="0" w:type="dxa"/>
              <w:bottom w:w="0" w:type="dxa"/>
              <w:right w:w="0" w:type="dxa"/>
            </w:tcMar>
            <w:vAlign w:val="center"/>
          </w:tcPr>
          <w:p w14:paraId="362C46CA" w14:textId="77777777" w:rsidR="0064788B" w:rsidRPr="00F224C1" w:rsidRDefault="0064788B" w:rsidP="006A7C9D">
            <w:pPr>
              <w:spacing w:before="60" w:after="60" w:line="264" w:lineRule="auto"/>
              <w:jc w:val="center"/>
              <w:rPr>
                <w:sz w:val="24"/>
                <w:szCs w:val="24"/>
              </w:rPr>
            </w:pPr>
            <w:r w:rsidRPr="00F224C1">
              <w:rPr>
                <w:sz w:val="24"/>
                <w:szCs w:val="24"/>
              </w:rPr>
              <w:t>Nội nghiệp</w:t>
            </w:r>
          </w:p>
        </w:tc>
        <w:tc>
          <w:tcPr>
            <w:tcW w:w="851" w:type="dxa"/>
            <w:shd w:val="solid" w:color="FFFFFF" w:fill="auto"/>
            <w:tcMar>
              <w:top w:w="0" w:type="dxa"/>
              <w:left w:w="0" w:type="dxa"/>
              <w:bottom w:w="0" w:type="dxa"/>
              <w:right w:w="0" w:type="dxa"/>
            </w:tcMar>
            <w:vAlign w:val="center"/>
          </w:tcPr>
          <w:p w14:paraId="5BA48893" w14:textId="77777777" w:rsidR="0064788B" w:rsidRPr="00F224C1" w:rsidRDefault="0064788B" w:rsidP="006A7C9D">
            <w:pPr>
              <w:spacing w:before="60" w:after="60" w:line="264" w:lineRule="auto"/>
              <w:jc w:val="center"/>
              <w:rPr>
                <w:sz w:val="24"/>
                <w:szCs w:val="24"/>
              </w:rPr>
            </w:pPr>
            <w:r w:rsidRPr="00F224C1">
              <w:rPr>
                <w:sz w:val="24"/>
                <w:szCs w:val="24"/>
              </w:rPr>
              <w:t>Ngoại nghiệp</w:t>
            </w:r>
          </w:p>
        </w:tc>
      </w:tr>
      <w:tr w:rsidR="00F224C1" w:rsidRPr="00F224C1" w14:paraId="26D68295" w14:textId="77777777" w:rsidTr="0064788B">
        <w:tc>
          <w:tcPr>
            <w:tcW w:w="554" w:type="dxa"/>
            <w:shd w:val="solid" w:color="FFFFFF" w:fill="auto"/>
            <w:tcMar>
              <w:top w:w="0" w:type="dxa"/>
              <w:left w:w="0" w:type="dxa"/>
              <w:bottom w:w="0" w:type="dxa"/>
              <w:right w:w="0" w:type="dxa"/>
            </w:tcMar>
            <w:vAlign w:val="center"/>
          </w:tcPr>
          <w:p w14:paraId="0BC3DE69" w14:textId="77777777" w:rsidR="0064788B" w:rsidRPr="00F224C1" w:rsidRDefault="0064788B" w:rsidP="006A7C9D">
            <w:pPr>
              <w:spacing w:before="60" w:after="60" w:line="264" w:lineRule="auto"/>
              <w:jc w:val="center"/>
              <w:rPr>
                <w:sz w:val="24"/>
                <w:szCs w:val="24"/>
              </w:rPr>
            </w:pPr>
            <w:r w:rsidRPr="00F224C1">
              <w:rPr>
                <w:sz w:val="24"/>
                <w:szCs w:val="24"/>
              </w:rPr>
              <w:t>1</w:t>
            </w:r>
          </w:p>
        </w:tc>
        <w:tc>
          <w:tcPr>
            <w:tcW w:w="2402" w:type="dxa"/>
            <w:shd w:val="solid" w:color="FFFFFF" w:fill="auto"/>
            <w:tcMar>
              <w:top w:w="0" w:type="dxa"/>
              <w:left w:w="0" w:type="dxa"/>
              <w:bottom w:w="0" w:type="dxa"/>
              <w:right w:w="0" w:type="dxa"/>
            </w:tcMar>
            <w:vAlign w:val="center"/>
          </w:tcPr>
          <w:p w14:paraId="74381924" w14:textId="77777777" w:rsidR="0064788B" w:rsidRPr="00F224C1" w:rsidRDefault="0064788B" w:rsidP="006A7C9D">
            <w:pPr>
              <w:spacing w:before="60" w:after="60" w:line="264" w:lineRule="auto"/>
              <w:ind w:left="59" w:right="42"/>
              <w:jc w:val="both"/>
              <w:rPr>
                <w:sz w:val="24"/>
                <w:szCs w:val="24"/>
              </w:rPr>
            </w:pPr>
            <w:r w:rsidRPr="00F224C1">
              <w:rPr>
                <w:sz w:val="24"/>
                <w:szCs w:val="24"/>
              </w:rPr>
              <w:t>Bàn làm việc</w:t>
            </w:r>
          </w:p>
        </w:tc>
        <w:tc>
          <w:tcPr>
            <w:tcW w:w="687" w:type="dxa"/>
            <w:shd w:val="solid" w:color="FFFFFF" w:fill="auto"/>
            <w:tcMar>
              <w:top w:w="0" w:type="dxa"/>
              <w:left w:w="0" w:type="dxa"/>
              <w:bottom w:w="0" w:type="dxa"/>
              <w:right w:w="0" w:type="dxa"/>
            </w:tcMar>
            <w:vAlign w:val="center"/>
          </w:tcPr>
          <w:p w14:paraId="2729605B" w14:textId="77777777" w:rsidR="0064788B" w:rsidRPr="00F224C1" w:rsidRDefault="0064788B" w:rsidP="006A7C9D">
            <w:pPr>
              <w:spacing w:before="60" w:after="60" w:line="264" w:lineRule="auto"/>
              <w:jc w:val="center"/>
              <w:rPr>
                <w:sz w:val="24"/>
                <w:szCs w:val="24"/>
              </w:rPr>
            </w:pPr>
            <w:r w:rsidRPr="00F224C1">
              <w:rPr>
                <w:sz w:val="24"/>
                <w:szCs w:val="24"/>
              </w:rPr>
              <w:t>Cái</w:t>
            </w:r>
          </w:p>
        </w:tc>
        <w:tc>
          <w:tcPr>
            <w:tcW w:w="933" w:type="dxa"/>
            <w:shd w:val="solid" w:color="FFFFFF" w:fill="auto"/>
            <w:tcMar>
              <w:top w:w="0" w:type="dxa"/>
              <w:left w:w="0" w:type="dxa"/>
              <w:bottom w:w="0" w:type="dxa"/>
              <w:right w:w="0" w:type="dxa"/>
            </w:tcMar>
            <w:vAlign w:val="center"/>
          </w:tcPr>
          <w:p w14:paraId="4D3C791B" w14:textId="77777777" w:rsidR="0064788B" w:rsidRPr="00F224C1" w:rsidRDefault="0064788B" w:rsidP="006A7C9D">
            <w:pPr>
              <w:spacing w:before="60" w:after="60" w:line="264" w:lineRule="auto"/>
              <w:ind w:right="62"/>
              <w:jc w:val="center"/>
              <w:rPr>
                <w:sz w:val="24"/>
                <w:szCs w:val="24"/>
              </w:rPr>
            </w:pPr>
            <w:r w:rsidRPr="00F224C1">
              <w:rPr>
                <w:sz w:val="24"/>
                <w:szCs w:val="24"/>
              </w:rPr>
              <w:t>70,40</w:t>
            </w:r>
          </w:p>
        </w:tc>
        <w:tc>
          <w:tcPr>
            <w:tcW w:w="864" w:type="dxa"/>
            <w:shd w:val="solid" w:color="FFFFFF" w:fill="auto"/>
            <w:tcMar>
              <w:top w:w="0" w:type="dxa"/>
              <w:left w:w="0" w:type="dxa"/>
              <w:bottom w:w="0" w:type="dxa"/>
              <w:right w:w="0" w:type="dxa"/>
            </w:tcMar>
            <w:vAlign w:val="center"/>
          </w:tcPr>
          <w:p w14:paraId="23FEE2BE" w14:textId="77777777" w:rsidR="0064788B" w:rsidRPr="00F224C1" w:rsidRDefault="0064788B" w:rsidP="006A7C9D">
            <w:pPr>
              <w:spacing w:before="60" w:after="60" w:line="264" w:lineRule="auto"/>
              <w:ind w:right="62"/>
              <w:jc w:val="center"/>
              <w:rPr>
                <w:sz w:val="24"/>
                <w:szCs w:val="24"/>
              </w:rPr>
            </w:pPr>
          </w:p>
        </w:tc>
        <w:tc>
          <w:tcPr>
            <w:tcW w:w="798" w:type="dxa"/>
            <w:shd w:val="solid" w:color="FFFFFF" w:fill="auto"/>
            <w:tcMar>
              <w:top w:w="0" w:type="dxa"/>
              <w:left w:w="0" w:type="dxa"/>
              <w:bottom w:w="0" w:type="dxa"/>
              <w:right w:w="0" w:type="dxa"/>
            </w:tcMar>
            <w:vAlign w:val="center"/>
          </w:tcPr>
          <w:p w14:paraId="044D5603" w14:textId="77777777" w:rsidR="0064788B" w:rsidRPr="00F224C1" w:rsidRDefault="0064788B" w:rsidP="006A7C9D">
            <w:pPr>
              <w:spacing w:before="60" w:after="60" w:line="264" w:lineRule="auto"/>
              <w:ind w:right="62"/>
              <w:jc w:val="center"/>
              <w:rPr>
                <w:sz w:val="24"/>
                <w:szCs w:val="24"/>
              </w:rPr>
            </w:pPr>
            <w:r w:rsidRPr="00F224C1">
              <w:rPr>
                <w:sz w:val="24"/>
                <w:szCs w:val="24"/>
              </w:rPr>
              <w:t>83,20</w:t>
            </w:r>
          </w:p>
        </w:tc>
        <w:tc>
          <w:tcPr>
            <w:tcW w:w="974" w:type="dxa"/>
            <w:shd w:val="solid" w:color="FFFFFF" w:fill="auto"/>
            <w:tcMar>
              <w:top w:w="0" w:type="dxa"/>
              <w:left w:w="0" w:type="dxa"/>
              <w:bottom w:w="0" w:type="dxa"/>
              <w:right w:w="0" w:type="dxa"/>
            </w:tcMar>
            <w:vAlign w:val="center"/>
          </w:tcPr>
          <w:p w14:paraId="25E97367" w14:textId="77777777" w:rsidR="0064788B" w:rsidRPr="00F224C1" w:rsidRDefault="0064788B" w:rsidP="006A7C9D">
            <w:pPr>
              <w:spacing w:before="60" w:after="60" w:line="264" w:lineRule="auto"/>
              <w:ind w:right="62"/>
              <w:jc w:val="center"/>
              <w:rPr>
                <w:sz w:val="24"/>
                <w:szCs w:val="24"/>
              </w:rPr>
            </w:pPr>
          </w:p>
        </w:tc>
        <w:tc>
          <w:tcPr>
            <w:tcW w:w="873" w:type="dxa"/>
            <w:shd w:val="solid" w:color="FFFFFF" w:fill="auto"/>
            <w:tcMar>
              <w:top w:w="0" w:type="dxa"/>
              <w:left w:w="0" w:type="dxa"/>
              <w:bottom w:w="0" w:type="dxa"/>
              <w:right w:w="0" w:type="dxa"/>
            </w:tcMar>
            <w:vAlign w:val="center"/>
          </w:tcPr>
          <w:p w14:paraId="07FD06BF" w14:textId="77777777" w:rsidR="0064788B" w:rsidRPr="00F224C1" w:rsidRDefault="0064788B" w:rsidP="006A7C9D">
            <w:pPr>
              <w:spacing w:before="60" w:after="60" w:line="264" w:lineRule="auto"/>
              <w:ind w:right="62"/>
              <w:jc w:val="center"/>
              <w:rPr>
                <w:sz w:val="24"/>
                <w:szCs w:val="24"/>
              </w:rPr>
            </w:pPr>
            <w:r w:rsidRPr="00F224C1">
              <w:rPr>
                <w:sz w:val="24"/>
                <w:szCs w:val="24"/>
              </w:rPr>
              <w:t>57,60</w:t>
            </w:r>
          </w:p>
        </w:tc>
        <w:tc>
          <w:tcPr>
            <w:tcW w:w="851" w:type="dxa"/>
            <w:shd w:val="solid" w:color="FFFFFF" w:fill="auto"/>
            <w:tcMar>
              <w:top w:w="0" w:type="dxa"/>
              <w:left w:w="0" w:type="dxa"/>
              <w:bottom w:w="0" w:type="dxa"/>
              <w:right w:w="0" w:type="dxa"/>
            </w:tcMar>
            <w:vAlign w:val="center"/>
          </w:tcPr>
          <w:p w14:paraId="10F87613" w14:textId="77777777" w:rsidR="0064788B" w:rsidRPr="00F224C1" w:rsidRDefault="0064788B" w:rsidP="006A7C9D">
            <w:pPr>
              <w:spacing w:before="60" w:after="60" w:line="264" w:lineRule="auto"/>
              <w:ind w:right="62"/>
              <w:jc w:val="center"/>
              <w:rPr>
                <w:sz w:val="24"/>
                <w:szCs w:val="24"/>
              </w:rPr>
            </w:pPr>
          </w:p>
        </w:tc>
      </w:tr>
      <w:tr w:rsidR="00F224C1" w:rsidRPr="00F224C1" w14:paraId="5EE13028" w14:textId="77777777" w:rsidTr="0064788B">
        <w:tc>
          <w:tcPr>
            <w:tcW w:w="554" w:type="dxa"/>
            <w:shd w:val="solid" w:color="FFFFFF" w:fill="auto"/>
            <w:tcMar>
              <w:top w:w="0" w:type="dxa"/>
              <w:left w:w="0" w:type="dxa"/>
              <w:bottom w:w="0" w:type="dxa"/>
              <w:right w:w="0" w:type="dxa"/>
            </w:tcMar>
            <w:vAlign w:val="center"/>
          </w:tcPr>
          <w:p w14:paraId="0E5C5324" w14:textId="77777777" w:rsidR="0064788B" w:rsidRPr="00F224C1" w:rsidRDefault="0064788B" w:rsidP="006A7C9D">
            <w:pPr>
              <w:spacing w:before="60" w:after="60" w:line="264" w:lineRule="auto"/>
              <w:jc w:val="center"/>
              <w:rPr>
                <w:sz w:val="24"/>
                <w:szCs w:val="24"/>
              </w:rPr>
            </w:pPr>
            <w:r w:rsidRPr="00F224C1">
              <w:rPr>
                <w:sz w:val="24"/>
                <w:szCs w:val="24"/>
              </w:rPr>
              <w:t>2</w:t>
            </w:r>
          </w:p>
        </w:tc>
        <w:tc>
          <w:tcPr>
            <w:tcW w:w="2402" w:type="dxa"/>
            <w:shd w:val="solid" w:color="FFFFFF" w:fill="auto"/>
            <w:tcMar>
              <w:top w:w="0" w:type="dxa"/>
              <w:left w:w="0" w:type="dxa"/>
              <w:bottom w:w="0" w:type="dxa"/>
              <w:right w:w="0" w:type="dxa"/>
            </w:tcMar>
            <w:vAlign w:val="center"/>
          </w:tcPr>
          <w:p w14:paraId="06EE4AB9" w14:textId="77777777" w:rsidR="0064788B" w:rsidRPr="00F224C1" w:rsidRDefault="0064788B" w:rsidP="006A7C9D">
            <w:pPr>
              <w:spacing w:before="60" w:after="60" w:line="264" w:lineRule="auto"/>
              <w:ind w:left="59" w:right="42"/>
              <w:jc w:val="both"/>
              <w:rPr>
                <w:sz w:val="24"/>
                <w:szCs w:val="24"/>
              </w:rPr>
            </w:pPr>
            <w:r w:rsidRPr="00F224C1">
              <w:rPr>
                <w:sz w:val="24"/>
                <w:szCs w:val="24"/>
              </w:rPr>
              <w:t>Ghế văn phòng</w:t>
            </w:r>
          </w:p>
        </w:tc>
        <w:tc>
          <w:tcPr>
            <w:tcW w:w="687" w:type="dxa"/>
            <w:shd w:val="solid" w:color="FFFFFF" w:fill="auto"/>
            <w:tcMar>
              <w:top w:w="0" w:type="dxa"/>
              <w:left w:w="0" w:type="dxa"/>
              <w:bottom w:w="0" w:type="dxa"/>
              <w:right w:w="0" w:type="dxa"/>
            </w:tcMar>
            <w:vAlign w:val="center"/>
          </w:tcPr>
          <w:p w14:paraId="7EB548FC" w14:textId="77777777" w:rsidR="0064788B" w:rsidRPr="00F224C1" w:rsidRDefault="0064788B" w:rsidP="006A7C9D">
            <w:pPr>
              <w:spacing w:before="60" w:after="60" w:line="264" w:lineRule="auto"/>
              <w:jc w:val="center"/>
              <w:rPr>
                <w:sz w:val="24"/>
                <w:szCs w:val="24"/>
              </w:rPr>
            </w:pPr>
            <w:r w:rsidRPr="00F224C1">
              <w:rPr>
                <w:sz w:val="24"/>
                <w:szCs w:val="24"/>
              </w:rPr>
              <w:t>Cái</w:t>
            </w:r>
          </w:p>
        </w:tc>
        <w:tc>
          <w:tcPr>
            <w:tcW w:w="933" w:type="dxa"/>
            <w:shd w:val="solid" w:color="FFFFFF" w:fill="auto"/>
            <w:tcMar>
              <w:top w:w="0" w:type="dxa"/>
              <w:left w:w="0" w:type="dxa"/>
              <w:bottom w:w="0" w:type="dxa"/>
              <w:right w:w="0" w:type="dxa"/>
            </w:tcMar>
            <w:vAlign w:val="center"/>
          </w:tcPr>
          <w:p w14:paraId="0FF017BD" w14:textId="77777777" w:rsidR="0064788B" w:rsidRPr="00F224C1" w:rsidRDefault="0064788B" w:rsidP="006A7C9D">
            <w:pPr>
              <w:spacing w:before="60" w:after="60" w:line="264" w:lineRule="auto"/>
              <w:ind w:right="62"/>
              <w:jc w:val="center"/>
              <w:rPr>
                <w:sz w:val="24"/>
                <w:szCs w:val="24"/>
              </w:rPr>
            </w:pPr>
            <w:r w:rsidRPr="00F224C1">
              <w:rPr>
                <w:sz w:val="24"/>
                <w:szCs w:val="24"/>
              </w:rPr>
              <w:t>70,40</w:t>
            </w:r>
          </w:p>
        </w:tc>
        <w:tc>
          <w:tcPr>
            <w:tcW w:w="864" w:type="dxa"/>
            <w:shd w:val="solid" w:color="FFFFFF" w:fill="auto"/>
            <w:tcMar>
              <w:top w:w="0" w:type="dxa"/>
              <w:left w:w="0" w:type="dxa"/>
              <w:bottom w:w="0" w:type="dxa"/>
              <w:right w:w="0" w:type="dxa"/>
            </w:tcMar>
            <w:vAlign w:val="center"/>
          </w:tcPr>
          <w:p w14:paraId="08CB6D5A" w14:textId="77777777" w:rsidR="0064788B" w:rsidRPr="00F224C1" w:rsidRDefault="0064788B" w:rsidP="006A7C9D">
            <w:pPr>
              <w:spacing w:before="60" w:after="60" w:line="264" w:lineRule="auto"/>
              <w:ind w:right="62"/>
              <w:jc w:val="center"/>
              <w:rPr>
                <w:sz w:val="24"/>
                <w:szCs w:val="24"/>
              </w:rPr>
            </w:pPr>
          </w:p>
        </w:tc>
        <w:tc>
          <w:tcPr>
            <w:tcW w:w="798" w:type="dxa"/>
            <w:shd w:val="solid" w:color="FFFFFF" w:fill="auto"/>
            <w:tcMar>
              <w:top w:w="0" w:type="dxa"/>
              <w:left w:w="0" w:type="dxa"/>
              <w:bottom w:w="0" w:type="dxa"/>
              <w:right w:w="0" w:type="dxa"/>
            </w:tcMar>
            <w:vAlign w:val="center"/>
          </w:tcPr>
          <w:p w14:paraId="7F2ED84E" w14:textId="77777777" w:rsidR="0064788B" w:rsidRPr="00F224C1" w:rsidRDefault="0064788B" w:rsidP="006A7C9D">
            <w:pPr>
              <w:spacing w:before="60" w:after="60" w:line="264" w:lineRule="auto"/>
              <w:ind w:right="62"/>
              <w:jc w:val="center"/>
              <w:rPr>
                <w:sz w:val="24"/>
                <w:szCs w:val="24"/>
              </w:rPr>
            </w:pPr>
            <w:r w:rsidRPr="00F224C1">
              <w:rPr>
                <w:sz w:val="24"/>
                <w:szCs w:val="24"/>
              </w:rPr>
              <w:t>83,20</w:t>
            </w:r>
          </w:p>
        </w:tc>
        <w:tc>
          <w:tcPr>
            <w:tcW w:w="974" w:type="dxa"/>
            <w:shd w:val="solid" w:color="FFFFFF" w:fill="auto"/>
            <w:tcMar>
              <w:top w:w="0" w:type="dxa"/>
              <w:left w:w="0" w:type="dxa"/>
              <w:bottom w:w="0" w:type="dxa"/>
              <w:right w:w="0" w:type="dxa"/>
            </w:tcMar>
            <w:vAlign w:val="center"/>
          </w:tcPr>
          <w:p w14:paraId="432D1488" w14:textId="77777777" w:rsidR="0064788B" w:rsidRPr="00F224C1" w:rsidRDefault="0064788B" w:rsidP="006A7C9D">
            <w:pPr>
              <w:spacing w:before="60" w:after="60" w:line="264" w:lineRule="auto"/>
              <w:ind w:right="62"/>
              <w:jc w:val="center"/>
              <w:rPr>
                <w:sz w:val="24"/>
                <w:szCs w:val="24"/>
              </w:rPr>
            </w:pPr>
          </w:p>
        </w:tc>
        <w:tc>
          <w:tcPr>
            <w:tcW w:w="873" w:type="dxa"/>
            <w:shd w:val="solid" w:color="FFFFFF" w:fill="auto"/>
            <w:tcMar>
              <w:top w:w="0" w:type="dxa"/>
              <w:left w:w="0" w:type="dxa"/>
              <w:bottom w:w="0" w:type="dxa"/>
              <w:right w:w="0" w:type="dxa"/>
            </w:tcMar>
            <w:vAlign w:val="center"/>
          </w:tcPr>
          <w:p w14:paraId="33798A56" w14:textId="77777777" w:rsidR="0064788B" w:rsidRPr="00F224C1" w:rsidRDefault="0064788B" w:rsidP="006A7C9D">
            <w:pPr>
              <w:spacing w:before="60" w:after="60" w:line="264" w:lineRule="auto"/>
              <w:ind w:right="62"/>
              <w:jc w:val="center"/>
              <w:rPr>
                <w:sz w:val="24"/>
                <w:szCs w:val="24"/>
              </w:rPr>
            </w:pPr>
            <w:r w:rsidRPr="00F224C1">
              <w:rPr>
                <w:sz w:val="24"/>
                <w:szCs w:val="24"/>
              </w:rPr>
              <w:t>57,60</w:t>
            </w:r>
          </w:p>
        </w:tc>
        <w:tc>
          <w:tcPr>
            <w:tcW w:w="851" w:type="dxa"/>
            <w:shd w:val="solid" w:color="FFFFFF" w:fill="auto"/>
            <w:tcMar>
              <w:top w:w="0" w:type="dxa"/>
              <w:left w:w="0" w:type="dxa"/>
              <w:bottom w:w="0" w:type="dxa"/>
              <w:right w:w="0" w:type="dxa"/>
            </w:tcMar>
            <w:vAlign w:val="center"/>
          </w:tcPr>
          <w:p w14:paraId="58BCD26B" w14:textId="77777777" w:rsidR="0064788B" w:rsidRPr="00F224C1" w:rsidRDefault="0064788B" w:rsidP="006A7C9D">
            <w:pPr>
              <w:spacing w:before="60" w:after="60" w:line="264" w:lineRule="auto"/>
              <w:ind w:right="62"/>
              <w:jc w:val="center"/>
              <w:rPr>
                <w:sz w:val="24"/>
                <w:szCs w:val="24"/>
              </w:rPr>
            </w:pPr>
          </w:p>
        </w:tc>
      </w:tr>
      <w:tr w:rsidR="00F224C1" w:rsidRPr="00F224C1" w14:paraId="53CF3944" w14:textId="77777777" w:rsidTr="0064788B">
        <w:tc>
          <w:tcPr>
            <w:tcW w:w="554" w:type="dxa"/>
            <w:shd w:val="solid" w:color="FFFFFF" w:fill="auto"/>
            <w:tcMar>
              <w:top w:w="0" w:type="dxa"/>
              <w:left w:w="0" w:type="dxa"/>
              <w:bottom w:w="0" w:type="dxa"/>
              <w:right w:w="0" w:type="dxa"/>
            </w:tcMar>
            <w:vAlign w:val="center"/>
          </w:tcPr>
          <w:p w14:paraId="00014DD8" w14:textId="77777777" w:rsidR="0064788B" w:rsidRPr="00F224C1" w:rsidRDefault="0064788B" w:rsidP="006A7C9D">
            <w:pPr>
              <w:spacing w:before="60" w:after="60" w:line="264" w:lineRule="auto"/>
              <w:jc w:val="center"/>
              <w:rPr>
                <w:sz w:val="24"/>
                <w:szCs w:val="24"/>
              </w:rPr>
            </w:pPr>
            <w:r w:rsidRPr="00F224C1">
              <w:rPr>
                <w:sz w:val="24"/>
                <w:szCs w:val="24"/>
              </w:rPr>
              <w:t>3</w:t>
            </w:r>
          </w:p>
        </w:tc>
        <w:tc>
          <w:tcPr>
            <w:tcW w:w="2402" w:type="dxa"/>
            <w:shd w:val="solid" w:color="FFFFFF" w:fill="auto"/>
            <w:tcMar>
              <w:top w:w="0" w:type="dxa"/>
              <w:left w:w="0" w:type="dxa"/>
              <w:bottom w:w="0" w:type="dxa"/>
              <w:right w:w="0" w:type="dxa"/>
            </w:tcMar>
            <w:vAlign w:val="center"/>
          </w:tcPr>
          <w:p w14:paraId="4D140CBE" w14:textId="77777777" w:rsidR="0064788B" w:rsidRPr="00F224C1" w:rsidRDefault="0064788B" w:rsidP="006A7C9D">
            <w:pPr>
              <w:spacing w:before="60" w:after="60" w:line="264" w:lineRule="auto"/>
              <w:ind w:left="59" w:right="42"/>
              <w:jc w:val="both"/>
              <w:rPr>
                <w:sz w:val="24"/>
                <w:szCs w:val="24"/>
              </w:rPr>
            </w:pPr>
            <w:r w:rsidRPr="00F224C1">
              <w:rPr>
                <w:sz w:val="24"/>
                <w:szCs w:val="24"/>
              </w:rPr>
              <w:t>Tủ để tài liệu</w:t>
            </w:r>
          </w:p>
        </w:tc>
        <w:tc>
          <w:tcPr>
            <w:tcW w:w="687" w:type="dxa"/>
            <w:shd w:val="solid" w:color="FFFFFF" w:fill="auto"/>
            <w:tcMar>
              <w:top w:w="0" w:type="dxa"/>
              <w:left w:w="0" w:type="dxa"/>
              <w:bottom w:w="0" w:type="dxa"/>
              <w:right w:w="0" w:type="dxa"/>
            </w:tcMar>
            <w:vAlign w:val="center"/>
          </w:tcPr>
          <w:p w14:paraId="1539B47D" w14:textId="77777777" w:rsidR="0064788B" w:rsidRPr="00F224C1" w:rsidRDefault="0064788B" w:rsidP="006A7C9D">
            <w:pPr>
              <w:spacing w:before="60" w:after="60" w:line="264" w:lineRule="auto"/>
              <w:jc w:val="center"/>
              <w:rPr>
                <w:sz w:val="24"/>
                <w:szCs w:val="24"/>
              </w:rPr>
            </w:pPr>
            <w:r w:rsidRPr="00F224C1">
              <w:rPr>
                <w:sz w:val="24"/>
                <w:szCs w:val="24"/>
              </w:rPr>
              <w:t>Cái</w:t>
            </w:r>
          </w:p>
        </w:tc>
        <w:tc>
          <w:tcPr>
            <w:tcW w:w="933" w:type="dxa"/>
            <w:shd w:val="solid" w:color="FFFFFF" w:fill="auto"/>
            <w:tcMar>
              <w:top w:w="0" w:type="dxa"/>
              <w:left w:w="0" w:type="dxa"/>
              <w:bottom w:w="0" w:type="dxa"/>
              <w:right w:w="0" w:type="dxa"/>
            </w:tcMar>
            <w:vAlign w:val="center"/>
          </w:tcPr>
          <w:p w14:paraId="2ECFCF45" w14:textId="77777777" w:rsidR="0064788B" w:rsidRPr="00F224C1" w:rsidRDefault="0064788B" w:rsidP="006A7C9D">
            <w:pPr>
              <w:spacing w:before="60" w:after="60" w:line="264" w:lineRule="auto"/>
              <w:ind w:right="62"/>
              <w:jc w:val="center"/>
              <w:rPr>
                <w:sz w:val="24"/>
                <w:szCs w:val="24"/>
              </w:rPr>
            </w:pPr>
            <w:r w:rsidRPr="00F224C1">
              <w:rPr>
                <w:sz w:val="24"/>
                <w:szCs w:val="24"/>
              </w:rPr>
              <w:t>17,60</w:t>
            </w:r>
          </w:p>
        </w:tc>
        <w:tc>
          <w:tcPr>
            <w:tcW w:w="864" w:type="dxa"/>
            <w:shd w:val="solid" w:color="FFFFFF" w:fill="auto"/>
            <w:tcMar>
              <w:top w:w="0" w:type="dxa"/>
              <w:left w:w="0" w:type="dxa"/>
              <w:bottom w:w="0" w:type="dxa"/>
              <w:right w:w="0" w:type="dxa"/>
            </w:tcMar>
            <w:vAlign w:val="center"/>
          </w:tcPr>
          <w:p w14:paraId="754F52E5" w14:textId="77777777" w:rsidR="0064788B" w:rsidRPr="00F224C1" w:rsidRDefault="0064788B" w:rsidP="006A7C9D">
            <w:pPr>
              <w:spacing w:before="60" w:after="60" w:line="264" w:lineRule="auto"/>
              <w:ind w:right="62"/>
              <w:jc w:val="center"/>
              <w:rPr>
                <w:sz w:val="24"/>
                <w:szCs w:val="24"/>
              </w:rPr>
            </w:pPr>
          </w:p>
        </w:tc>
        <w:tc>
          <w:tcPr>
            <w:tcW w:w="798" w:type="dxa"/>
            <w:shd w:val="solid" w:color="FFFFFF" w:fill="auto"/>
            <w:tcMar>
              <w:top w:w="0" w:type="dxa"/>
              <w:left w:w="0" w:type="dxa"/>
              <w:bottom w:w="0" w:type="dxa"/>
              <w:right w:w="0" w:type="dxa"/>
            </w:tcMar>
            <w:vAlign w:val="center"/>
          </w:tcPr>
          <w:p w14:paraId="7F2C0A4E" w14:textId="77777777" w:rsidR="0064788B" w:rsidRPr="00F224C1" w:rsidRDefault="0064788B" w:rsidP="006A7C9D">
            <w:pPr>
              <w:spacing w:before="60" w:after="60" w:line="264" w:lineRule="auto"/>
              <w:ind w:right="62"/>
              <w:jc w:val="center"/>
              <w:rPr>
                <w:sz w:val="24"/>
                <w:szCs w:val="24"/>
              </w:rPr>
            </w:pPr>
            <w:r w:rsidRPr="00F224C1">
              <w:rPr>
                <w:sz w:val="24"/>
                <w:szCs w:val="24"/>
              </w:rPr>
              <w:t>20,80</w:t>
            </w:r>
          </w:p>
        </w:tc>
        <w:tc>
          <w:tcPr>
            <w:tcW w:w="974" w:type="dxa"/>
            <w:shd w:val="solid" w:color="FFFFFF" w:fill="auto"/>
            <w:tcMar>
              <w:top w:w="0" w:type="dxa"/>
              <w:left w:w="0" w:type="dxa"/>
              <w:bottom w:w="0" w:type="dxa"/>
              <w:right w:w="0" w:type="dxa"/>
            </w:tcMar>
            <w:vAlign w:val="center"/>
          </w:tcPr>
          <w:p w14:paraId="579460EC" w14:textId="77777777" w:rsidR="0064788B" w:rsidRPr="00F224C1" w:rsidRDefault="0064788B" w:rsidP="006A7C9D">
            <w:pPr>
              <w:spacing w:before="60" w:after="60" w:line="264" w:lineRule="auto"/>
              <w:ind w:right="62"/>
              <w:jc w:val="center"/>
              <w:rPr>
                <w:sz w:val="24"/>
                <w:szCs w:val="24"/>
              </w:rPr>
            </w:pPr>
          </w:p>
        </w:tc>
        <w:tc>
          <w:tcPr>
            <w:tcW w:w="873" w:type="dxa"/>
            <w:shd w:val="solid" w:color="FFFFFF" w:fill="auto"/>
            <w:tcMar>
              <w:top w:w="0" w:type="dxa"/>
              <w:left w:w="0" w:type="dxa"/>
              <w:bottom w:w="0" w:type="dxa"/>
              <w:right w:w="0" w:type="dxa"/>
            </w:tcMar>
            <w:vAlign w:val="center"/>
          </w:tcPr>
          <w:p w14:paraId="7257310C" w14:textId="77777777" w:rsidR="0064788B" w:rsidRPr="00F224C1" w:rsidRDefault="0064788B" w:rsidP="006A7C9D">
            <w:pPr>
              <w:spacing w:before="60" w:after="60" w:line="264" w:lineRule="auto"/>
              <w:ind w:right="62"/>
              <w:jc w:val="center"/>
              <w:rPr>
                <w:sz w:val="24"/>
                <w:szCs w:val="24"/>
              </w:rPr>
            </w:pPr>
            <w:r w:rsidRPr="00F224C1">
              <w:rPr>
                <w:sz w:val="24"/>
                <w:szCs w:val="24"/>
              </w:rPr>
              <w:t>14,40</w:t>
            </w:r>
          </w:p>
        </w:tc>
        <w:tc>
          <w:tcPr>
            <w:tcW w:w="851" w:type="dxa"/>
            <w:shd w:val="solid" w:color="FFFFFF" w:fill="auto"/>
            <w:tcMar>
              <w:top w:w="0" w:type="dxa"/>
              <w:left w:w="0" w:type="dxa"/>
              <w:bottom w:w="0" w:type="dxa"/>
              <w:right w:w="0" w:type="dxa"/>
            </w:tcMar>
            <w:vAlign w:val="center"/>
          </w:tcPr>
          <w:p w14:paraId="1601881B" w14:textId="77777777" w:rsidR="0064788B" w:rsidRPr="00F224C1" w:rsidRDefault="0064788B" w:rsidP="006A7C9D">
            <w:pPr>
              <w:spacing w:before="60" w:after="60" w:line="264" w:lineRule="auto"/>
              <w:ind w:right="62"/>
              <w:jc w:val="center"/>
              <w:rPr>
                <w:sz w:val="24"/>
                <w:szCs w:val="24"/>
              </w:rPr>
            </w:pPr>
          </w:p>
        </w:tc>
      </w:tr>
      <w:tr w:rsidR="00F224C1" w:rsidRPr="00F224C1" w14:paraId="733DDE53" w14:textId="77777777" w:rsidTr="0064788B">
        <w:tc>
          <w:tcPr>
            <w:tcW w:w="554" w:type="dxa"/>
            <w:shd w:val="solid" w:color="FFFFFF" w:fill="auto"/>
            <w:tcMar>
              <w:top w:w="0" w:type="dxa"/>
              <w:left w:w="0" w:type="dxa"/>
              <w:bottom w:w="0" w:type="dxa"/>
              <w:right w:w="0" w:type="dxa"/>
            </w:tcMar>
            <w:vAlign w:val="center"/>
          </w:tcPr>
          <w:p w14:paraId="4FD4CE27" w14:textId="77777777" w:rsidR="0064788B" w:rsidRPr="00F224C1" w:rsidRDefault="0064788B" w:rsidP="006A7C9D">
            <w:pPr>
              <w:spacing w:before="60" w:after="60" w:line="264" w:lineRule="auto"/>
              <w:jc w:val="center"/>
              <w:rPr>
                <w:sz w:val="24"/>
                <w:szCs w:val="24"/>
              </w:rPr>
            </w:pPr>
            <w:r w:rsidRPr="00F224C1">
              <w:rPr>
                <w:sz w:val="24"/>
                <w:szCs w:val="24"/>
              </w:rPr>
              <w:t>4</w:t>
            </w:r>
          </w:p>
        </w:tc>
        <w:tc>
          <w:tcPr>
            <w:tcW w:w="2402" w:type="dxa"/>
            <w:shd w:val="solid" w:color="FFFFFF" w:fill="auto"/>
            <w:tcMar>
              <w:top w:w="0" w:type="dxa"/>
              <w:left w:w="0" w:type="dxa"/>
              <w:bottom w:w="0" w:type="dxa"/>
              <w:right w:w="0" w:type="dxa"/>
            </w:tcMar>
            <w:vAlign w:val="center"/>
          </w:tcPr>
          <w:p w14:paraId="31F58FF3" w14:textId="77777777" w:rsidR="0064788B" w:rsidRPr="00F224C1" w:rsidRDefault="0064788B" w:rsidP="006A7C9D">
            <w:pPr>
              <w:spacing w:before="60" w:after="60" w:line="264" w:lineRule="auto"/>
              <w:ind w:left="59" w:right="42"/>
              <w:jc w:val="both"/>
              <w:rPr>
                <w:sz w:val="24"/>
                <w:szCs w:val="24"/>
              </w:rPr>
            </w:pPr>
            <w:r w:rsidRPr="00F224C1">
              <w:rPr>
                <w:sz w:val="24"/>
                <w:szCs w:val="24"/>
              </w:rPr>
              <w:t>Bàn dập ghim</w:t>
            </w:r>
          </w:p>
        </w:tc>
        <w:tc>
          <w:tcPr>
            <w:tcW w:w="687" w:type="dxa"/>
            <w:shd w:val="solid" w:color="FFFFFF" w:fill="auto"/>
            <w:tcMar>
              <w:top w:w="0" w:type="dxa"/>
              <w:left w:w="0" w:type="dxa"/>
              <w:bottom w:w="0" w:type="dxa"/>
              <w:right w:w="0" w:type="dxa"/>
            </w:tcMar>
            <w:vAlign w:val="center"/>
          </w:tcPr>
          <w:p w14:paraId="34A038B1" w14:textId="77777777" w:rsidR="0064788B" w:rsidRPr="00F224C1" w:rsidRDefault="0064788B" w:rsidP="006A7C9D">
            <w:pPr>
              <w:spacing w:before="60" w:after="60" w:line="264" w:lineRule="auto"/>
              <w:jc w:val="center"/>
              <w:rPr>
                <w:sz w:val="24"/>
                <w:szCs w:val="24"/>
              </w:rPr>
            </w:pPr>
            <w:r w:rsidRPr="00F224C1">
              <w:rPr>
                <w:sz w:val="24"/>
                <w:szCs w:val="24"/>
              </w:rPr>
              <w:t>Cái</w:t>
            </w:r>
          </w:p>
        </w:tc>
        <w:tc>
          <w:tcPr>
            <w:tcW w:w="933" w:type="dxa"/>
            <w:shd w:val="solid" w:color="FFFFFF" w:fill="auto"/>
            <w:tcMar>
              <w:top w:w="0" w:type="dxa"/>
              <w:left w:w="0" w:type="dxa"/>
              <w:bottom w:w="0" w:type="dxa"/>
              <w:right w:w="0" w:type="dxa"/>
            </w:tcMar>
            <w:vAlign w:val="center"/>
          </w:tcPr>
          <w:p w14:paraId="3179A922" w14:textId="77777777" w:rsidR="0064788B" w:rsidRPr="00F224C1" w:rsidRDefault="0064788B" w:rsidP="006A7C9D">
            <w:pPr>
              <w:spacing w:before="60" w:after="60" w:line="264" w:lineRule="auto"/>
              <w:ind w:right="62"/>
              <w:jc w:val="center"/>
              <w:rPr>
                <w:sz w:val="24"/>
                <w:szCs w:val="24"/>
              </w:rPr>
            </w:pPr>
            <w:r w:rsidRPr="00F224C1">
              <w:rPr>
                <w:sz w:val="24"/>
                <w:szCs w:val="24"/>
              </w:rPr>
              <w:t>35,20</w:t>
            </w:r>
          </w:p>
        </w:tc>
        <w:tc>
          <w:tcPr>
            <w:tcW w:w="864" w:type="dxa"/>
            <w:shd w:val="solid" w:color="FFFFFF" w:fill="auto"/>
            <w:tcMar>
              <w:top w:w="0" w:type="dxa"/>
              <w:left w:w="0" w:type="dxa"/>
              <w:bottom w:w="0" w:type="dxa"/>
              <w:right w:w="0" w:type="dxa"/>
            </w:tcMar>
            <w:vAlign w:val="center"/>
          </w:tcPr>
          <w:p w14:paraId="235A5373" w14:textId="77777777" w:rsidR="0064788B" w:rsidRPr="00F224C1" w:rsidRDefault="0064788B" w:rsidP="006A7C9D">
            <w:pPr>
              <w:spacing w:before="60" w:after="60" w:line="264" w:lineRule="auto"/>
              <w:ind w:right="62"/>
              <w:jc w:val="center"/>
              <w:rPr>
                <w:sz w:val="24"/>
                <w:szCs w:val="24"/>
              </w:rPr>
            </w:pPr>
          </w:p>
        </w:tc>
        <w:tc>
          <w:tcPr>
            <w:tcW w:w="798" w:type="dxa"/>
            <w:shd w:val="solid" w:color="FFFFFF" w:fill="auto"/>
            <w:tcMar>
              <w:top w:w="0" w:type="dxa"/>
              <w:left w:w="0" w:type="dxa"/>
              <w:bottom w:w="0" w:type="dxa"/>
              <w:right w:w="0" w:type="dxa"/>
            </w:tcMar>
            <w:vAlign w:val="center"/>
          </w:tcPr>
          <w:p w14:paraId="5B4021F1" w14:textId="77777777" w:rsidR="0064788B" w:rsidRPr="00F224C1" w:rsidRDefault="0064788B" w:rsidP="006A7C9D">
            <w:pPr>
              <w:spacing w:before="60" w:after="60" w:line="264" w:lineRule="auto"/>
              <w:ind w:right="62"/>
              <w:jc w:val="center"/>
              <w:rPr>
                <w:sz w:val="24"/>
                <w:szCs w:val="24"/>
              </w:rPr>
            </w:pPr>
            <w:r w:rsidRPr="00F224C1">
              <w:rPr>
                <w:sz w:val="24"/>
                <w:szCs w:val="24"/>
              </w:rPr>
              <w:t>41,60</w:t>
            </w:r>
          </w:p>
        </w:tc>
        <w:tc>
          <w:tcPr>
            <w:tcW w:w="974" w:type="dxa"/>
            <w:shd w:val="solid" w:color="FFFFFF" w:fill="auto"/>
            <w:tcMar>
              <w:top w:w="0" w:type="dxa"/>
              <w:left w:w="0" w:type="dxa"/>
              <w:bottom w:w="0" w:type="dxa"/>
              <w:right w:w="0" w:type="dxa"/>
            </w:tcMar>
            <w:vAlign w:val="center"/>
          </w:tcPr>
          <w:p w14:paraId="4662F91C" w14:textId="77777777" w:rsidR="0064788B" w:rsidRPr="00F224C1" w:rsidRDefault="0064788B" w:rsidP="006A7C9D">
            <w:pPr>
              <w:spacing w:before="60" w:after="60" w:line="264" w:lineRule="auto"/>
              <w:ind w:right="62"/>
              <w:jc w:val="center"/>
              <w:rPr>
                <w:sz w:val="24"/>
                <w:szCs w:val="24"/>
              </w:rPr>
            </w:pPr>
          </w:p>
        </w:tc>
        <w:tc>
          <w:tcPr>
            <w:tcW w:w="873" w:type="dxa"/>
            <w:shd w:val="solid" w:color="FFFFFF" w:fill="auto"/>
            <w:tcMar>
              <w:top w:w="0" w:type="dxa"/>
              <w:left w:w="0" w:type="dxa"/>
              <w:bottom w:w="0" w:type="dxa"/>
              <w:right w:w="0" w:type="dxa"/>
            </w:tcMar>
            <w:vAlign w:val="center"/>
          </w:tcPr>
          <w:p w14:paraId="5DFB89DA" w14:textId="77777777" w:rsidR="0064788B" w:rsidRPr="00F224C1" w:rsidRDefault="0064788B" w:rsidP="006A7C9D">
            <w:pPr>
              <w:spacing w:before="60" w:after="60" w:line="264" w:lineRule="auto"/>
              <w:ind w:right="62"/>
              <w:jc w:val="center"/>
              <w:rPr>
                <w:sz w:val="24"/>
                <w:szCs w:val="24"/>
              </w:rPr>
            </w:pPr>
            <w:r w:rsidRPr="00F224C1">
              <w:rPr>
                <w:sz w:val="24"/>
                <w:szCs w:val="24"/>
              </w:rPr>
              <w:t>28,80</w:t>
            </w:r>
          </w:p>
        </w:tc>
        <w:tc>
          <w:tcPr>
            <w:tcW w:w="851" w:type="dxa"/>
            <w:shd w:val="solid" w:color="FFFFFF" w:fill="auto"/>
            <w:tcMar>
              <w:top w:w="0" w:type="dxa"/>
              <w:left w:w="0" w:type="dxa"/>
              <w:bottom w:w="0" w:type="dxa"/>
              <w:right w:w="0" w:type="dxa"/>
            </w:tcMar>
            <w:vAlign w:val="center"/>
          </w:tcPr>
          <w:p w14:paraId="15E45281" w14:textId="77777777" w:rsidR="0064788B" w:rsidRPr="00F224C1" w:rsidRDefault="0064788B" w:rsidP="006A7C9D">
            <w:pPr>
              <w:spacing w:before="60" w:after="60" w:line="264" w:lineRule="auto"/>
              <w:ind w:right="62"/>
              <w:jc w:val="center"/>
              <w:rPr>
                <w:sz w:val="24"/>
                <w:szCs w:val="24"/>
              </w:rPr>
            </w:pPr>
          </w:p>
        </w:tc>
      </w:tr>
      <w:tr w:rsidR="00F224C1" w:rsidRPr="00F224C1" w14:paraId="0BDAF467" w14:textId="77777777" w:rsidTr="0064788B">
        <w:tc>
          <w:tcPr>
            <w:tcW w:w="554" w:type="dxa"/>
            <w:shd w:val="solid" w:color="FFFFFF" w:fill="auto"/>
            <w:tcMar>
              <w:top w:w="0" w:type="dxa"/>
              <w:left w:w="0" w:type="dxa"/>
              <w:bottom w:w="0" w:type="dxa"/>
              <w:right w:w="0" w:type="dxa"/>
            </w:tcMar>
            <w:vAlign w:val="center"/>
          </w:tcPr>
          <w:p w14:paraId="27871096" w14:textId="77777777" w:rsidR="0064788B" w:rsidRPr="00F224C1" w:rsidRDefault="0064788B" w:rsidP="006A7C9D">
            <w:pPr>
              <w:spacing w:before="60" w:after="60" w:line="264" w:lineRule="auto"/>
              <w:jc w:val="center"/>
              <w:rPr>
                <w:sz w:val="24"/>
                <w:szCs w:val="24"/>
              </w:rPr>
            </w:pPr>
            <w:r w:rsidRPr="00F224C1">
              <w:rPr>
                <w:sz w:val="24"/>
                <w:szCs w:val="24"/>
              </w:rPr>
              <w:t>5</w:t>
            </w:r>
          </w:p>
        </w:tc>
        <w:tc>
          <w:tcPr>
            <w:tcW w:w="2402" w:type="dxa"/>
            <w:shd w:val="solid" w:color="FFFFFF" w:fill="auto"/>
            <w:tcMar>
              <w:top w:w="0" w:type="dxa"/>
              <w:left w:w="0" w:type="dxa"/>
              <w:bottom w:w="0" w:type="dxa"/>
              <w:right w:w="0" w:type="dxa"/>
            </w:tcMar>
            <w:vAlign w:val="center"/>
          </w:tcPr>
          <w:p w14:paraId="03941CD8" w14:textId="77777777" w:rsidR="0064788B" w:rsidRPr="00F224C1" w:rsidRDefault="0064788B" w:rsidP="006A7C9D">
            <w:pPr>
              <w:spacing w:before="60" w:after="60" w:line="264" w:lineRule="auto"/>
              <w:ind w:left="59" w:right="42"/>
              <w:jc w:val="both"/>
              <w:rPr>
                <w:sz w:val="24"/>
                <w:szCs w:val="24"/>
              </w:rPr>
            </w:pPr>
            <w:r w:rsidRPr="00F224C1">
              <w:rPr>
                <w:sz w:val="24"/>
                <w:szCs w:val="24"/>
              </w:rPr>
              <w:t>Quần áo bảo hộ lao động</w:t>
            </w:r>
          </w:p>
        </w:tc>
        <w:tc>
          <w:tcPr>
            <w:tcW w:w="687" w:type="dxa"/>
            <w:shd w:val="solid" w:color="FFFFFF" w:fill="auto"/>
            <w:tcMar>
              <w:top w:w="0" w:type="dxa"/>
              <w:left w:w="0" w:type="dxa"/>
              <w:bottom w:w="0" w:type="dxa"/>
              <w:right w:w="0" w:type="dxa"/>
            </w:tcMar>
            <w:vAlign w:val="center"/>
          </w:tcPr>
          <w:p w14:paraId="64232F7B" w14:textId="77777777" w:rsidR="0064788B" w:rsidRPr="00F224C1" w:rsidRDefault="0064788B" w:rsidP="006A7C9D">
            <w:pPr>
              <w:spacing w:before="60" w:after="60" w:line="264" w:lineRule="auto"/>
              <w:jc w:val="center"/>
              <w:rPr>
                <w:sz w:val="24"/>
                <w:szCs w:val="24"/>
              </w:rPr>
            </w:pPr>
            <w:r w:rsidRPr="00F224C1">
              <w:rPr>
                <w:sz w:val="24"/>
                <w:szCs w:val="24"/>
              </w:rPr>
              <w:t>Bộ</w:t>
            </w:r>
          </w:p>
        </w:tc>
        <w:tc>
          <w:tcPr>
            <w:tcW w:w="933" w:type="dxa"/>
            <w:shd w:val="solid" w:color="FFFFFF" w:fill="auto"/>
            <w:tcMar>
              <w:top w:w="0" w:type="dxa"/>
              <w:left w:w="0" w:type="dxa"/>
              <w:bottom w:w="0" w:type="dxa"/>
              <w:right w:w="0" w:type="dxa"/>
            </w:tcMar>
            <w:vAlign w:val="center"/>
          </w:tcPr>
          <w:p w14:paraId="48B404FC" w14:textId="77777777" w:rsidR="0064788B" w:rsidRPr="00F224C1" w:rsidRDefault="0064788B" w:rsidP="006A7C9D">
            <w:pPr>
              <w:spacing w:before="60" w:after="60" w:line="264" w:lineRule="auto"/>
              <w:ind w:right="62"/>
              <w:jc w:val="center"/>
              <w:rPr>
                <w:sz w:val="24"/>
                <w:szCs w:val="24"/>
              </w:rPr>
            </w:pPr>
            <w:r w:rsidRPr="00F224C1">
              <w:rPr>
                <w:sz w:val="24"/>
                <w:szCs w:val="24"/>
              </w:rPr>
              <w:t>4,40</w:t>
            </w:r>
          </w:p>
        </w:tc>
        <w:tc>
          <w:tcPr>
            <w:tcW w:w="864" w:type="dxa"/>
            <w:shd w:val="solid" w:color="FFFFFF" w:fill="auto"/>
            <w:tcMar>
              <w:top w:w="0" w:type="dxa"/>
              <w:left w:w="0" w:type="dxa"/>
              <w:bottom w:w="0" w:type="dxa"/>
              <w:right w:w="0" w:type="dxa"/>
            </w:tcMar>
            <w:vAlign w:val="center"/>
          </w:tcPr>
          <w:p w14:paraId="3D300A31" w14:textId="77777777" w:rsidR="0064788B" w:rsidRPr="00F224C1" w:rsidRDefault="0064788B" w:rsidP="006A7C9D">
            <w:pPr>
              <w:spacing w:before="60" w:after="60" w:line="264" w:lineRule="auto"/>
              <w:ind w:right="62"/>
              <w:jc w:val="center"/>
              <w:rPr>
                <w:sz w:val="24"/>
                <w:szCs w:val="24"/>
              </w:rPr>
            </w:pPr>
          </w:p>
        </w:tc>
        <w:tc>
          <w:tcPr>
            <w:tcW w:w="798" w:type="dxa"/>
            <w:shd w:val="solid" w:color="FFFFFF" w:fill="auto"/>
            <w:tcMar>
              <w:top w:w="0" w:type="dxa"/>
              <w:left w:w="0" w:type="dxa"/>
              <w:bottom w:w="0" w:type="dxa"/>
              <w:right w:w="0" w:type="dxa"/>
            </w:tcMar>
            <w:vAlign w:val="center"/>
          </w:tcPr>
          <w:p w14:paraId="7703E10D" w14:textId="77777777" w:rsidR="0064788B" w:rsidRPr="00F224C1" w:rsidRDefault="0064788B" w:rsidP="006A7C9D">
            <w:pPr>
              <w:spacing w:before="60" w:after="60" w:line="264" w:lineRule="auto"/>
              <w:ind w:right="62"/>
              <w:jc w:val="center"/>
              <w:rPr>
                <w:sz w:val="24"/>
                <w:szCs w:val="24"/>
              </w:rPr>
            </w:pPr>
            <w:r w:rsidRPr="00F224C1">
              <w:rPr>
                <w:sz w:val="24"/>
                <w:szCs w:val="24"/>
              </w:rPr>
              <w:t>5,20</w:t>
            </w:r>
          </w:p>
        </w:tc>
        <w:tc>
          <w:tcPr>
            <w:tcW w:w="974" w:type="dxa"/>
            <w:shd w:val="solid" w:color="FFFFFF" w:fill="auto"/>
            <w:tcMar>
              <w:top w:w="0" w:type="dxa"/>
              <w:left w:w="0" w:type="dxa"/>
              <w:bottom w:w="0" w:type="dxa"/>
              <w:right w:w="0" w:type="dxa"/>
            </w:tcMar>
            <w:vAlign w:val="center"/>
          </w:tcPr>
          <w:p w14:paraId="6ADD9519" w14:textId="77777777" w:rsidR="0064788B" w:rsidRPr="00F224C1" w:rsidRDefault="0064788B" w:rsidP="006A7C9D">
            <w:pPr>
              <w:spacing w:before="60" w:after="60" w:line="264" w:lineRule="auto"/>
              <w:ind w:right="62"/>
              <w:jc w:val="center"/>
              <w:rPr>
                <w:sz w:val="24"/>
                <w:szCs w:val="24"/>
              </w:rPr>
            </w:pPr>
          </w:p>
        </w:tc>
        <w:tc>
          <w:tcPr>
            <w:tcW w:w="873" w:type="dxa"/>
            <w:shd w:val="solid" w:color="FFFFFF" w:fill="auto"/>
            <w:tcMar>
              <w:top w:w="0" w:type="dxa"/>
              <w:left w:w="0" w:type="dxa"/>
              <w:bottom w:w="0" w:type="dxa"/>
              <w:right w:w="0" w:type="dxa"/>
            </w:tcMar>
            <w:vAlign w:val="center"/>
          </w:tcPr>
          <w:p w14:paraId="51ADD724" w14:textId="77777777" w:rsidR="0064788B" w:rsidRPr="00F224C1" w:rsidRDefault="0064788B" w:rsidP="006A7C9D">
            <w:pPr>
              <w:spacing w:before="60" w:after="60" w:line="264" w:lineRule="auto"/>
              <w:ind w:right="62"/>
              <w:jc w:val="center"/>
              <w:rPr>
                <w:sz w:val="24"/>
                <w:szCs w:val="24"/>
              </w:rPr>
            </w:pPr>
            <w:r w:rsidRPr="00F224C1">
              <w:rPr>
                <w:sz w:val="24"/>
                <w:szCs w:val="24"/>
              </w:rPr>
              <w:t>3,60</w:t>
            </w:r>
          </w:p>
        </w:tc>
        <w:tc>
          <w:tcPr>
            <w:tcW w:w="851" w:type="dxa"/>
            <w:shd w:val="solid" w:color="FFFFFF" w:fill="auto"/>
            <w:tcMar>
              <w:top w:w="0" w:type="dxa"/>
              <w:left w:w="0" w:type="dxa"/>
              <w:bottom w:w="0" w:type="dxa"/>
              <w:right w:w="0" w:type="dxa"/>
            </w:tcMar>
            <w:vAlign w:val="center"/>
          </w:tcPr>
          <w:p w14:paraId="1523720C" w14:textId="77777777" w:rsidR="0064788B" w:rsidRPr="00F224C1" w:rsidRDefault="0064788B" w:rsidP="006A7C9D">
            <w:pPr>
              <w:spacing w:before="60" w:after="60" w:line="264" w:lineRule="auto"/>
              <w:ind w:right="62"/>
              <w:jc w:val="center"/>
              <w:rPr>
                <w:sz w:val="24"/>
                <w:szCs w:val="24"/>
              </w:rPr>
            </w:pPr>
          </w:p>
        </w:tc>
      </w:tr>
      <w:tr w:rsidR="00F224C1" w:rsidRPr="00F224C1" w14:paraId="2FC6744A" w14:textId="77777777" w:rsidTr="0064788B">
        <w:tc>
          <w:tcPr>
            <w:tcW w:w="554" w:type="dxa"/>
            <w:shd w:val="solid" w:color="FFFFFF" w:fill="auto"/>
            <w:tcMar>
              <w:top w:w="0" w:type="dxa"/>
              <w:left w:w="0" w:type="dxa"/>
              <w:bottom w:w="0" w:type="dxa"/>
              <w:right w:w="0" w:type="dxa"/>
            </w:tcMar>
            <w:vAlign w:val="center"/>
          </w:tcPr>
          <w:p w14:paraId="69DED62D" w14:textId="77777777" w:rsidR="0064788B" w:rsidRPr="00F224C1" w:rsidRDefault="0064788B" w:rsidP="006A7C9D">
            <w:pPr>
              <w:spacing w:before="60" w:after="60" w:line="264" w:lineRule="auto"/>
              <w:jc w:val="center"/>
              <w:rPr>
                <w:sz w:val="24"/>
                <w:szCs w:val="24"/>
              </w:rPr>
            </w:pPr>
            <w:r w:rsidRPr="00F224C1">
              <w:rPr>
                <w:sz w:val="24"/>
                <w:szCs w:val="24"/>
              </w:rPr>
              <w:t>6</w:t>
            </w:r>
          </w:p>
        </w:tc>
        <w:tc>
          <w:tcPr>
            <w:tcW w:w="2402" w:type="dxa"/>
            <w:shd w:val="solid" w:color="FFFFFF" w:fill="auto"/>
            <w:tcMar>
              <w:top w:w="0" w:type="dxa"/>
              <w:left w:w="0" w:type="dxa"/>
              <w:bottom w:w="0" w:type="dxa"/>
              <w:right w:w="0" w:type="dxa"/>
            </w:tcMar>
            <w:vAlign w:val="center"/>
          </w:tcPr>
          <w:p w14:paraId="24CB767C" w14:textId="77777777" w:rsidR="0064788B" w:rsidRPr="00F224C1" w:rsidRDefault="0064788B" w:rsidP="006A7C9D">
            <w:pPr>
              <w:spacing w:before="60" w:after="60" w:line="264" w:lineRule="auto"/>
              <w:ind w:left="59" w:right="42"/>
              <w:jc w:val="both"/>
              <w:rPr>
                <w:sz w:val="24"/>
                <w:szCs w:val="24"/>
              </w:rPr>
            </w:pPr>
            <w:r w:rsidRPr="00F224C1">
              <w:rPr>
                <w:sz w:val="24"/>
                <w:szCs w:val="24"/>
              </w:rPr>
              <w:t>Giày bảo hộ</w:t>
            </w:r>
          </w:p>
        </w:tc>
        <w:tc>
          <w:tcPr>
            <w:tcW w:w="687" w:type="dxa"/>
            <w:shd w:val="solid" w:color="FFFFFF" w:fill="auto"/>
            <w:tcMar>
              <w:top w:w="0" w:type="dxa"/>
              <w:left w:w="0" w:type="dxa"/>
              <w:bottom w:w="0" w:type="dxa"/>
              <w:right w:w="0" w:type="dxa"/>
            </w:tcMar>
            <w:vAlign w:val="center"/>
          </w:tcPr>
          <w:p w14:paraId="2C8D295F" w14:textId="77777777" w:rsidR="0064788B" w:rsidRPr="00F224C1" w:rsidRDefault="0064788B" w:rsidP="006A7C9D">
            <w:pPr>
              <w:spacing w:before="60" w:after="60" w:line="264" w:lineRule="auto"/>
              <w:jc w:val="center"/>
              <w:rPr>
                <w:sz w:val="24"/>
                <w:szCs w:val="24"/>
              </w:rPr>
            </w:pPr>
            <w:r w:rsidRPr="00F224C1">
              <w:rPr>
                <w:sz w:val="24"/>
                <w:szCs w:val="24"/>
              </w:rPr>
              <w:t>Đôi</w:t>
            </w:r>
          </w:p>
        </w:tc>
        <w:tc>
          <w:tcPr>
            <w:tcW w:w="933" w:type="dxa"/>
            <w:shd w:val="solid" w:color="FFFFFF" w:fill="auto"/>
            <w:tcMar>
              <w:top w:w="0" w:type="dxa"/>
              <w:left w:w="0" w:type="dxa"/>
              <w:bottom w:w="0" w:type="dxa"/>
              <w:right w:w="0" w:type="dxa"/>
            </w:tcMar>
            <w:vAlign w:val="center"/>
          </w:tcPr>
          <w:p w14:paraId="408671EE" w14:textId="77777777" w:rsidR="0064788B" w:rsidRPr="00F224C1" w:rsidRDefault="0064788B" w:rsidP="006A7C9D">
            <w:pPr>
              <w:spacing w:before="60" w:after="60" w:line="264" w:lineRule="auto"/>
              <w:ind w:right="62"/>
              <w:jc w:val="center"/>
              <w:rPr>
                <w:sz w:val="24"/>
                <w:szCs w:val="24"/>
              </w:rPr>
            </w:pPr>
          </w:p>
        </w:tc>
        <w:tc>
          <w:tcPr>
            <w:tcW w:w="864" w:type="dxa"/>
            <w:shd w:val="solid" w:color="FFFFFF" w:fill="auto"/>
            <w:tcMar>
              <w:top w:w="0" w:type="dxa"/>
              <w:left w:w="0" w:type="dxa"/>
              <w:bottom w:w="0" w:type="dxa"/>
              <w:right w:w="0" w:type="dxa"/>
            </w:tcMar>
            <w:vAlign w:val="center"/>
          </w:tcPr>
          <w:p w14:paraId="00CD93ED" w14:textId="77777777" w:rsidR="0064788B" w:rsidRPr="00F224C1" w:rsidRDefault="0064788B" w:rsidP="006A7C9D">
            <w:pPr>
              <w:spacing w:before="60" w:after="60" w:line="264" w:lineRule="auto"/>
              <w:ind w:right="62"/>
              <w:jc w:val="center"/>
              <w:rPr>
                <w:sz w:val="24"/>
                <w:szCs w:val="24"/>
              </w:rPr>
            </w:pPr>
            <w:r w:rsidRPr="00F224C1">
              <w:rPr>
                <w:sz w:val="24"/>
                <w:szCs w:val="24"/>
              </w:rPr>
              <w:t>19,20</w:t>
            </w:r>
          </w:p>
        </w:tc>
        <w:tc>
          <w:tcPr>
            <w:tcW w:w="798" w:type="dxa"/>
            <w:shd w:val="solid" w:color="FFFFFF" w:fill="auto"/>
            <w:tcMar>
              <w:top w:w="0" w:type="dxa"/>
              <w:left w:w="0" w:type="dxa"/>
              <w:bottom w:w="0" w:type="dxa"/>
              <w:right w:w="0" w:type="dxa"/>
            </w:tcMar>
            <w:vAlign w:val="center"/>
          </w:tcPr>
          <w:p w14:paraId="69B0A41E" w14:textId="77777777" w:rsidR="0064788B" w:rsidRPr="00F224C1" w:rsidRDefault="0064788B" w:rsidP="006A7C9D">
            <w:pPr>
              <w:spacing w:before="60" w:after="60" w:line="264" w:lineRule="auto"/>
              <w:ind w:right="62"/>
              <w:jc w:val="center"/>
              <w:rPr>
                <w:sz w:val="24"/>
                <w:szCs w:val="24"/>
              </w:rPr>
            </w:pPr>
          </w:p>
        </w:tc>
        <w:tc>
          <w:tcPr>
            <w:tcW w:w="974" w:type="dxa"/>
            <w:shd w:val="solid" w:color="FFFFFF" w:fill="auto"/>
            <w:tcMar>
              <w:top w:w="0" w:type="dxa"/>
              <w:left w:w="0" w:type="dxa"/>
              <w:bottom w:w="0" w:type="dxa"/>
              <w:right w:w="0" w:type="dxa"/>
            </w:tcMar>
            <w:vAlign w:val="center"/>
          </w:tcPr>
          <w:p w14:paraId="3894F582" w14:textId="77777777" w:rsidR="0064788B" w:rsidRPr="00F224C1" w:rsidRDefault="0064788B" w:rsidP="006A7C9D">
            <w:pPr>
              <w:spacing w:before="60" w:after="60" w:line="264" w:lineRule="auto"/>
              <w:ind w:right="62"/>
              <w:jc w:val="center"/>
              <w:rPr>
                <w:sz w:val="24"/>
                <w:szCs w:val="24"/>
              </w:rPr>
            </w:pPr>
            <w:r w:rsidRPr="00F224C1">
              <w:rPr>
                <w:sz w:val="24"/>
                <w:szCs w:val="24"/>
              </w:rPr>
              <w:t>24,00</w:t>
            </w:r>
          </w:p>
        </w:tc>
        <w:tc>
          <w:tcPr>
            <w:tcW w:w="873" w:type="dxa"/>
            <w:shd w:val="solid" w:color="FFFFFF" w:fill="auto"/>
            <w:tcMar>
              <w:top w:w="0" w:type="dxa"/>
              <w:left w:w="0" w:type="dxa"/>
              <w:bottom w:w="0" w:type="dxa"/>
              <w:right w:w="0" w:type="dxa"/>
            </w:tcMar>
            <w:vAlign w:val="center"/>
          </w:tcPr>
          <w:p w14:paraId="459B3CAA" w14:textId="77777777" w:rsidR="0064788B" w:rsidRPr="00F224C1" w:rsidRDefault="0064788B" w:rsidP="006A7C9D">
            <w:pPr>
              <w:spacing w:before="60" w:after="60" w:line="264" w:lineRule="auto"/>
              <w:ind w:right="62"/>
              <w:jc w:val="center"/>
              <w:rPr>
                <w:sz w:val="24"/>
                <w:szCs w:val="24"/>
              </w:rPr>
            </w:pPr>
          </w:p>
        </w:tc>
        <w:tc>
          <w:tcPr>
            <w:tcW w:w="851" w:type="dxa"/>
            <w:shd w:val="solid" w:color="FFFFFF" w:fill="auto"/>
            <w:tcMar>
              <w:top w:w="0" w:type="dxa"/>
              <w:left w:w="0" w:type="dxa"/>
              <w:bottom w:w="0" w:type="dxa"/>
              <w:right w:w="0" w:type="dxa"/>
            </w:tcMar>
            <w:vAlign w:val="center"/>
          </w:tcPr>
          <w:p w14:paraId="6F7327B0" w14:textId="77777777" w:rsidR="0064788B" w:rsidRPr="00F224C1" w:rsidRDefault="0064788B" w:rsidP="006A7C9D">
            <w:pPr>
              <w:spacing w:before="60" w:after="60" w:line="264" w:lineRule="auto"/>
              <w:ind w:right="62"/>
              <w:jc w:val="center"/>
              <w:rPr>
                <w:sz w:val="24"/>
                <w:szCs w:val="24"/>
              </w:rPr>
            </w:pPr>
            <w:r w:rsidRPr="00F224C1">
              <w:rPr>
                <w:sz w:val="24"/>
                <w:szCs w:val="24"/>
              </w:rPr>
              <w:t>16,00</w:t>
            </w:r>
          </w:p>
        </w:tc>
      </w:tr>
      <w:tr w:rsidR="00F224C1" w:rsidRPr="00F224C1" w14:paraId="63A96431" w14:textId="77777777" w:rsidTr="0064788B">
        <w:tc>
          <w:tcPr>
            <w:tcW w:w="554" w:type="dxa"/>
            <w:shd w:val="solid" w:color="FFFFFF" w:fill="auto"/>
            <w:tcMar>
              <w:top w:w="0" w:type="dxa"/>
              <w:left w:w="0" w:type="dxa"/>
              <w:bottom w:w="0" w:type="dxa"/>
              <w:right w:w="0" w:type="dxa"/>
            </w:tcMar>
            <w:vAlign w:val="center"/>
          </w:tcPr>
          <w:p w14:paraId="6B67FD58" w14:textId="77777777" w:rsidR="0064788B" w:rsidRPr="00F224C1" w:rsidRDefault="0064788B" w:rsidP="006A7C9D">
            <w:pPr>
              <w:spacing w:before="60" w:after="60" w:line="264" w:lineRule="auto"/>
              <w:jc w:val="center"/>
              <w:rPr>
                <w:sz w:val="24"/>
                <w:szCs w:val="24"/>
              </w:rPr>
            </w:pPr>
            <w:r w:rsidRPr="00F224C1">
              <w:rPr>
                <w:sz w:val="24"/>
                <w:szCs w:val="24"/>
              </w:rPr>
              <w:t>7</w:t>
            </w:r>
          </w:p>
        </w:tc>
        <w:tc>
          <w:tcPr>
            <w:tcW w:w="2402" w:type="dxa"/>
            <w:shd w:val="solid" w:color="FFFFFF" w:fill="auto"/>
            <w:tcMar>
              <w:top w:w="0" w:type="dxa"/>
              <w:left w:w="0" w:type="dxa"/>
              <w:bottom w:w="0" w:type="dxa"/>
              <w:right w:w="0" w:type="dxa"/>
            </w:tcMar>
            <w:vAlign w:val="center"/>
          </w:tcPr>
          <w:p w14:paraId="0F6EF73B" w14:textId="77777777" w:rsidR="0064788B" w:rsidRPr="00F224C1" w:rsidRDefault="0064788B" w:rsidP="006A7C9D">
            <w:pPr>
              <w:spacing w:before="60" w:after="60" w:line="264" w:lineRule="auto"/>
              <w:ind w:left="59" w:right="42"/>
              <w:jc w:val="both"/>
              <w:rPr>
                <w:sz w:val="24"/>
                <w:szCs w:val="24"/>
              </w:rPr>
            </w:pPr>
            <w:r w:rsidRPr="00F224C1">
              <w:rPr>
                <w:sz w:val="24"/>
                <w:szCs w:val="24"/>
              </w:rPr>
              <w:t>Tất</w:t>
            </w:r>
          </w:p>
        </w:tc>
        <w:tc>
          <w:tcPr>
            <w:tcW w:w="687" w:type="dxa"/>
            <w:shd w:val="solid" w:color="FFFFFF" w:fill="auto"/>
            <w:tcMar>
              <w:top w:w="0" w:type="dxa"/>
              <w:left w:w="0" w:type="dxa"/>
              <w:bottom w:w="0" w:type="dxa"/>
              <w:right w:w="0" w:type="dxa"/>
            </w:tcMar>
            <w:vAlign w:val="center"/>
          </w:tcPr>
          <w:p w14:paraId="2F0F5964" w14:textId="77777777" w:rsidR="0064788B" w:rsidRPr="00F224C1" w:rsidRDefault="0064788B" w:rsidP="006A7C9D">
            <w:pPr>
              <w:spacing w:before="60" w:after="60" w:line="264" w:lineRule="auto"/>
              <w:jc w:val="center"/>
              <w:rPr>
                <w:sz w:val="24"/>
                <w:szCs w:val="24"/>
              </w:rPr>
            </w:pPr>
            <w:r w:rsidRPr="00F224C1">
              <w:rPr>
                <w:sz w:val="24"/>
                <w:szCs w:val="24"/>
              </w:rPr>
              <w:t>Đôi</w:t>
            </w:r>
          </w:p>
        </w:tc>
        <w:tc>
          <w:tcPr>
            <w:tcW w:w="933" w:type="dxa"/>
            <w:shd w:val="solid" w:color="FFFFFF" w:fill="auto"/>
            <w:tcMar>
              <w:top w:w="0" w:type="dxa"/>
              <w:left w:w="0" w:type="dxa"/>
              <w:bottom w:w="0" w:type="dxa"/>
              <w:right w:w="0" w:type="dxa"/>
            </w:tcMar>
            <w:vAlign w:val="center"/>
          </w:tcPr>
          <w:p w14:paraId="44CA0163" w14:textId="77777777" w:rsidR="0064788B" w:rsidRPr="00F224C1" w:rsidRDefault="0064788B" w:rsidP="006A7C9D">
            <w:pPr>
              <w:spacing w:before="60" w:after="60" w:line="264" w:lineRule="auto"/>
              <w:ind w:right="62"/>
              <w:jc w:val="center"/>
              <w:rPr>
                <w:sz w:val="24"/>
                <w:szCs w:val="24"/>
              </w:rPr>
            </w:pPr>
          </w:p>
        </w:tc>
        <w:tc>
          <w:tcPr>
            <w:tcW w:w="864" w:type="dxa"/>
            <w:shd w:val="solid" w:color="FFFFFF" w:fill="auto"/>
            <w:tcMar>
              <w:top w:w="0" w:type="dxa"/>
              <w:left w:w="0" w:type="dxa"/>
              <w:bottom w:w="0" w:type="dxa"/>
              <w:right w:w="0" w:type="dxa"/>
            </w:tcMar>
            <w:vAlign w:val="center"/>
          </w:tcPr>
          <w:p w14:paraId="14A415F3" w14:textId="77777777" w:rsidR="0064788B" w:rsidRPr="00F224C1" w:rsidRDefault="0064788B" w:rsidP="006A7C9D">
            <w:pPr>
              <w:spacing w:before="60" w:after="60" w:line="264" w:lineRule="auto"/>
              <w:ind w:right="62"/>
              <w:jc w:val="center"/>
              <w:rPr>
                <w:sz w:val="24"/>
                <w:szCs w:val="24"/>
              </w:rPr>
            </w:pPr>
            <w:r w:rsidRPr="00F224C1">
              <w:rPr>
                <w:sz w:val="24"/>
                <w:szCs w:val="24"/>
              </w:rPr>
              <w:t>19,20</w:t>
            </w:r>
          </w:p>
        </w:tc>
        <w:tc>
          <w:tcPr>
            <w:tcW w:w="798" w:type="dxa"/>
            <w:shd w:val="solid" w:color="FFFFFF" w:fill="auto"/>
            <w:tcMar>
              <w:top w:w="0" w:type="dxa"/>
              <w:left w:w="0" w:type="dxa"/>
              <w:bottom w:w="0" w:type="dxa"/>
              <w:right w:w="0" w:type="dxa"/>
            </w:tcMar>
            <w:vAlign w:val="center"/>
          </w:tcPr>
          <w:p w14:paraId="75EABCBA" w14:textId="77777777" w:rsidR="0064788B" w:rsidRPr="00F224C1" w:rsidRDefault="0064788B" w:rsidP="006A7C9D">
            <w:pPr>
              <w:spacing w:before="60" w:after="60" w:line="264" w:lineRule="auto"/>
              <w:ind w:right="62"/>
              <w:jc w:val="center"/>
              <w:rPr>
                <w:sz w:val="24"/>
                <w:szCs w:val="24"/>
              </w:rPr>
            </w:pPr>
          </w:p>
        </w:tc>
        <w:tc>
          <w:tcPr>
            <w:tcW w:w="974" w:type="dxa"/>
            <w:shd w:val="solid" w:color="FFFFFF" w:fill="auto"/>
            <w:tcMar>
              <w:top w:w="0" w:type="dxa"/>
              <w:left w:w="0" w:type="dxa"/>
              <w:bottom w:w="0" w:type="dxa"/>
              <w:right w:w="0" w:type="dxa"/>
            </w:tcMar>
            <w:vAlign w:val="center"/>
          </w:tcPr>
          <w:p w14:paraId="49572747" w14:textId="77777777" w:rsidR="0064788B" w:rsidRPr="00F224C1" w:rsidRDefault="0064788B" w:rsidP="006A7C9D">
            <w:pPr>
              <w:spacing w:before="60" w:after="60" w:line="264" w:lineRule="auto"/>
              <w:ind w:right="62"/>
              <w:jc w:val="center"/>
              <w:rPr>
                <w:sz w:val="24"/>
                <w:szCs w:val="24"/>
              </w:rPr>
            </w:pPr>
            <w:r w:rsidRPr="00F224C1">
              <w:rPr>
                <w:sz w:val="24"/>
                <w:szCs w:val="24"/>
              </w:rPr>
              <w:t>24,00</w:t>
            </w:r>
          </w:p>
        </w:tc>
        <w:tc>
          <w:tcPr>
            <w:tcW w:w="873" w:type="dxa"/>
            <w:shd w:val="solid" w:color="FFFFFF" w:fill="auto"/>
            <w:tcMar>
              <w:top w:w="0" w:type="dxa"/>
              <w:left w:w="0" w:type="dxa"/>
              <w:bottom w:w="0" w:type="dxa"/>
              <w:right w:w="0" w:type="dxa"/>
            </w:tcMar>
            <w:vAlign w:val="center"/>
          </w:tcPr>
          <w:p w14:paraId="2F8AA470" w14:textId="77777777" w:rsidR="0064788B" w:rsidRPr="00F224C1" w:rsidRDefault="0064788B" w:rsidP="006A7C9D">
            <w:pPr>
              <w:spacing w:before="60" w:after="60" w:line="264" w:lineRule="auto"/>
              <w:ind w:right="62"/>
              <w:jc w:val="center"/>
              <w:rPr>
                <w:sz w:val="24"/>
                <w:szCs w:val="24"/>
              </w:rPr>
            </w:pPr>
          </w:p>
        </w:tc>
        <w:tc>
          <w:tcPr>
            <w:tcW w:w="851" w:type="dxa"/>
            <w:shd w:val="solid" w:color="FFFFFF" w:fill="auto"/>
            <w:tcMar>
              <w:top w:w="0" w:type="dxa"/>
              <w:left w:w="0" w:type="dxa"/>
              <w:bottom w:w="0" w:type="dxa"/>
              <w:right w:w="0" w:type="dxa"/>
            </w:tcMar>
            <w:vAlign w:val="center"/>
          </w:tcPr>
          <w:p w14:paraId="74D327C3" w14:textId="77777777" w:rsidR="0064788B" w:rsidRPr="00F224C1" w:rsidRDefault="0064788B" w:rsidP="006A7C9D">
            <w:pPr>
              <w:spacing w:before="60" w:after="60" w:line="264" w:lineRule="auto"/>
              <w:ind w:right="62"/>
              <w:jc w:val="center"/>
              <w:rPr>
                <w:sz w:val="24"/>
                <w:szCs w:val="24"/>
              </w:rPr>
            </w:pPr>
            <w:r w:rsidRPr="00F224C1">
              <w:rPr>
                <w:sz w:val="24"/>
                <w:szCs w:val="24"/>
              </w:rPr>
              <w:t>16,00</w:t>
            </w:r>
          </w:p>
        </w:tc>
      </w:tr>
      <w:tr w:rsidR="00F224C1" w:rsidRPr="00F224C1" w14:paraId="35B6E595" w14:textId="77777777" w:rsidTr="0064788B">
        <w:tc>
          <w:tcPr>
            <w:tcW w:w="554" w:type="dxa"/>
            <w:shd w:val="solid" w:color="FFFFFF" w:fill="auto"/>
            <w:tcMar>
              <w:top w:w="0" w:type="dxa"/>
              <w:left w:w="0" w:type="dxa"/>
              <w:bottom w:w="0" w:type="dxa"/>
              <w:right w:w="0" w:type="dxa"/>
            </w:tcMar>
            <w:vAlign w:val="center"/>
          </w:tcPr>
          <w:p w14:paraId="74758B7B" w14:textId="77777777" w:rsidR="0064788B" w:rsidRPr="00F224C1" w:rsidRDefault="0064788B" w:rsidP="006A7C9D">
            <w:pPr>
              <w:spacing w:before="60" w:after="60" w:line="264" w:lineRule="auto"/>
              <w:jc w:val="center"/>
              <w:rPr>
                <w:sz w:val="24"/>
                <w:szCs w:val="24"/>
              </w:rPr>
            </w:pPr>
            <w:r w:rsidRPr="00F224C1">
              <w:rPr>
                <w:sz w:val="24"/>
                <w:szCs w:val="24"/>
              </w:rPr>
              <w:t>8</w:t>
            </w:r>
          </w:p>
        </w:tc>
        <w:tc>
          <w:tcPr>
            <w:tcW w:w="2402" w:type="dxa"/>
            <w:shd w:val="solid" w:color="FFFFFF" w:fill="auto"/>
            <w:tcMar>
              <w:top w:w="0" w:type="dxa"/>
              <w:left w:w="0" w:type="dxa"/>
              <w:bottom w:w="0" w:type="dxa"/>
              <w:right w:w="0" w:type="dxa"/>
            </w:tcMar>
            <w:vAlign w:val="center"/>
          </w:tcPr>
          <w:p w14:paraId="5C74EC29" w14:textId="77777777" w:rsidR="0064788B" w:rsidRPr="00F224C1" w:rsidRDefault="0064788B" w:rsidP="006A7C9D">
            <w:pPr>
              <w:spacing w:before="60" w:after="60" w:line="264" w:lineRule="auto"/>
              <w:ind w:left="59" w:right="42"/>
              <w:jc w:val="both"/>
              <w:rPr>
                <w:sz w:val="24"/>
                <w:szCs w:val="24"/>
              </w:rPr>
            </w:pPr>
            <w:r w:rsidRPr="00F224C1">
              <w:rPr>
                <w:sz w:val="24"/>
                <w:szCs w:val="24"/>
              </w:rPr>
              <w:t>Cặp đựng tài liệu</w:t>
            </w:r>
          </w:p>
        </w:tc>
        <w:tc>
          <w:tcPr>
            <w:tcW w:w="687" w:type="dxa"/>
            <w:shd w:val="solid" w:color="FFFFFF" w:fill="auto"/>
            <w:tcMar>
              <w:top w:w="0" w:type="dxa"/>
              <w:left w:w="0" w:type="dxa"/>
              <w:bottom w:w="0" w:type="dxa"/>
              <w:right w:w="0" w:type="dxa"/>
            </w:tcMar>
            <w:vAlign w:val="center"/>
          </w:tcPr>
          <w:p w14:paraId="0C94D21D" w14:textId="77777777" w:rsidR="0064788B" w:rsidRPr="00F224C1" w:rsidRDefault="0064788B" w:rsidP="006A7C9D">
            <w:pPr>
              <w:spacing w:before="60" w:after="60" w:line="264" w:lineRule="auto"/>
              <w:jc w:val="center"/>
              <w:rPr>
                <w:sz w:val="24"/>
                <w:szCs w:val="24"/>
              </w:rPr>
            </w:pPr>
            <w:r w:rsidRPr="00F224C1">
              <w:rPr>
                <w:sz w:val="24"/>
                <w:szCs w:val="24"/>
              </w:rPr>
              <w:t>Cái</w:t>
            </w:r>
          </w:p>
        </w:tc>
        <w:tc>
          <w:tcPr>
            <w:tcW w:w="933" w:type="dxa"/>
            <w:shd w:val="solid" w:color="FFFFFF" w:fill="auto"/>
            <w:tcMar>
              <w:top w:w="0" w:type="dxa"/>
              <w:left w:w="0" w:type="dxa"/>
              <w:bottom w:w="0" w:type="dxa"/>
              <w:right w:w="0" w:type="dxa"/>
            </w:tcMar>
            <w:vAlign w:val="center"/>
          </w:tcPr>
          <w:p w14:paraId="688D045E" w14:textId="77777777" w:rsidR="0064788B" w:rsidRPr="00F224C1" w:rsidRDefault="0064788B" w:rsidP="006A7C9D">
            <w:pPr>
              <w:spacing w:before="60" w:after="60" w:line="264" w:lineRule="auto"/>
              <w:ind w:right="62"/>
              <w:jc w:val="center"/>
              <w:rPr>
                <w:sz w:val="24"/>
                <w:szCs w:val="24"/>
              </w:rPr>
            </w:pPr>
          </w:p>
        </w:tc>
        <w:tc>
          <w:tcPr>
            <w:tcW w:w="864" w:type="dxa"/>
            <w:shd w:val="solid" w:color="FFFFFF" w:fill="auto"/>
            <w:tcMar>
              <w:top w:w="0" w:type="dxa"/>
              <w:left w:w="0" w:type="dxa"/>
              <w:bottom w:w="0" w:type="dxa"/>
              <w:right w:w="0" w:type="dxa"/>
            </w:tcMar>
            <w:vAlign w:val="center"/>
          </w:tcPr>
          <w:p w14:paraId="04ED808A" w14:textId="77777777" w:rsidR="0064788B" w:rsidRPr="00F224C1" w:rsidRDefault="0064788B" w:rsidP="006A7C9D">
            <w:pPr>
              <w:spacing w:before="60" w:after="60" w:line="264" w:lineRule="auto"/>
              <w:ind w:right="62"/>
              <w:jc w:val="center"/>
              <w:rPr>
                <w:sz w:val="24"/>
                <w:szCs w:val="24"/>
              </w:rPr>
            </w:pPr>
            <w:r w:rsidRPr="00F224C1">
              <w:rPr>
                <w:sz w:val="24"/>
                <w:szCs w:val="24"/>
              </w:rPr>
              <w:t>19,20</w:t>
            </w:r>
          </w:p>
        </w:tc>
        <w:tc>
          <w:tcPr>
            <w:tcW w:w="798" w:type="dxa"/>
            <w:shd w:val="solid" w:color="FFFFFF" w:fill="auto"/>
            <w:tcMar>
              <w:top w:w="0" w:type="dxa"/>
              <w:left w:w="0" w:type="dxa"/>
              <w:bottom w:w="0" w:type="dxa"/>
              <w:right w:w="0" w:type="dxa"/>
            </w:tcMar>
            <w:vAlign w:val="center"/>
          </w:tcPr>
          <w:p w14:paraId="2668E150" w14:textId="77777777" w:rsidR="0064788B" w:rsidRPr="00F224C1" w:rsidRDefault="0064788B" w:rsidP="006A7C9D">
            <w:pPr>
              <w:spacing w:before="60" w:after="60" w:line="264" w:lineRule="auto"/>
              <w:ind w:right="62"/>
              <w:jc w:val="center"/>
              <w:rPr>
                <w:sz w:val="24"/>
                <w:szCs w:val="24"/>
              </w:rPr>
            </w:pPr>
          </w:p>
        </w:tc>
        <w:tc>
          <w:tcPr>
            <w:tcW w:w="974" w:type="dxa"/>
            <w:shd w:val="solid" w:color="FFFFFF" w:fill="auto"/>
            <w:tcMar>
              <w:top w:w="0" w:type="dxa"/>
              <w:left w:w="0" w:type="dxa"/>
              <w:bottom w:w="0" w:type="dxa"/>
              <w:right w:w="0" w:type="dxa"/>
            </w:tcMar>
            <w:vAlign w:val="center"/>
          </w:tcPr>
          <w:p w14:paraId="20986FDD" w14:textId="77777777" w:rsidR="0064788B" w:rsidRPr="00F224C1" w:rsidRDefault="0064788B" w:rsidP="006A7C9D">
            <w:pPr>
              <w:spacing w:before="60" w:after="60" w:line="264" w:lineRule="auto"/>
              <w:ind w:right="62"/>
              <w:jc w:val="center"/>
              <w:rPr>
                <w:sz w:val="24"/>
                <w:szCs w:val="24"/>
              </w:rPr>
            </w:pPr>
            <w:r w:rsidRPr="00F224C1">
              <w:rPr>
                <w:sz w:val="24"/>
                <w:szCs w:val="24"/>
              </w:rPr>
              <w:t>24,00</w:t>
            </w:r>
          </w:p>
        </w:tc>
        <w:tc>
          <w:tcPr>
            <w:tcW w:w="873" w:type="dxa"/>
            <w:shd w:val="solid" w:color="FFFFFF" w:fill="auto"/>
            <w:tcMar>
              <w:top w:w="0" w:type="dxa"/>
              <w:left w:w="0" w:type="dxa"/>
              <w:bottom w:w="0" w:type="dxa"/>
              <w:right w:w="0" w:type="dxa"/>
            </w:tcMar>
            <w:vAlign w:val="center"/>
          </w:tcPr>
          <w:p w14:paraId="130834CC" w14:textId="77777777" w:rsidR="0064788B" w:rsidRPr="00F224C1" w:rsidRDefault="0064788B" w:rsidP="006A7C9D">
            <w:pPr>
              <w:spacing w:before="60" w:after="60" w:line="264" w:lineRule="auto"/>
              <w:ind w:right="62"/>
              <w:jc w:val="center"/>
              <w:rPr>
                <w:sz w:val="24"/>
                <w:szCs w:val="24"/>
              </w:rPr>
            </w:pPr>
          </w:p>
        </w:tc>
        <w:tc>
          <w:tcPr>
            <w:tcW w:w="851" w:type="dxa"/>
            <w:shd w:val="solid" w:color="FFFFFF" w:fill="auto"/>
            <w:tcMar>
              <w:top w:w="0" w:type="dxa"/>
              <w:left w:w="0" w:type="dxa"/>
              <w:bottom w:w="0" w:type="dxa"/>
              <w:right w:w="0" w:type="dxa"/>
            </w:tcMar>
            <w:vAlign w:val="center"/>
          </w:tcPr>
          <w:p w14:paraId="3CDE42D6" w14:textId="77777777" w:rsidR="0064788B" w:rsidRPr="00F224C1" w:rsidRDefault="0064788B" w:rsidP="006A7C9D">
            <w:pPr>
              <w:spacing w:before="60" w:after="60" w:line="264" w:lineRule="auto"/>
              <w:ind w:right="62"/>
              <w:jc w:val="center"/>
              <w:rPr>
                <w:sz w:val="24"/>
                <w:szCs w:val="24"/>
              </w:rPr>
            </w:pPr>
            <w:r w:rsidRPr="00F224C1">
              <w:rPr>
                <w:sz w:val="24"/>
                <w:szCs w:val="24"/>
              </w:rPr>
              <w:t>16,00</w:t>
            </w:r>
          </w:p>
        </w:tc>
      </w:tr>
      <w:tr w:rsidR="00F224C1" w:rsidRPr="00F224C1" w14:paraId="6249810A" w14:textId="77777777" w:rsidTr="0064788B">
        <w:tc>
          <w:tcPr>
            <w:tcW w:w="554" w:type="dxa"/>
            <w:shd w:val="solid" w:color="FFFFFF" w:fill="auto"/>
            <w:tcMar>
              <w:top w:w="0" w:type="dxa"/>
              <w:left w:w="0" w:type="dxa"/>
              <w:bottom w:w="0" w:type="dxa"/>
              <w:right w:w="0" w:type="dxa"/>
            </w:tcMar>
            <w:vAlign w:val="center"/>
          </w:tcPr>
          <w:p w14:paraId="449256CD" w14:textId="77777777" w:rsidR="0064788B" w:rsidRPr="00F224C1" w:rsidRDefault="0064788B" w:rsidP="006A7C9D">
            <w:pPr>
              <w:spacing w:before="60" w:after="60" w:line="264" w:lineRule="auto"/>
              <w:jc w:val="center"/>
              <w:rPr>
                <w:sz w:val="24"/>
                <w:szCs w:val="24"/>
              </w:rPr>
            </w:pPr>
            <w:r w:rsidRPr="00F224C1">
              <w:rPr>
                <w:sz w:val="24"/>
                <w:szCs w:val="24"/>
              </w:rPr>
              <w:t>9</w:t>
            </w:r>
          </w:p>
        </w:tc>
        <w:tc>
          <w:tcPr>
            <w:tcW w:w="2402" w:type="dxa"/>
            <w:shd w:val="solid" w:color="FFFFFF" w:fill="auto"/>
            <w:tcMar>
              <w:top w:w="0" w:type="dxa"/>
              <w:left w:w="0" w:type="dxa"/>
              <w:bottom w:w="0" w:type="dxa"/>
              <w:right w:w="0" w:type="dxa"/>
            </w:tcMar>
            <w:vAlign w:val="center"/>
          </w:tcPr>
          <w:p w14:paraId="3D18CFDD" w14:textId="77777777" w:rsidR="0064788B" w:rsidRPr="00F224C1" w:rsidRDefault="0064788B" w:rsidP="006A7C9D">
            <w:pPr>
              <w:spacing w:before="60" w:after="60" w:line="264" w:lineRule="auto"/>
              <w:ind w:left="59" w:right="42"/>
              <w:jc w:val="both"/>
              <w:rPr>
                <w:sz w:val="24"/>
                <w:szCs w:val="24"/>
              </w:rPr>
            </w:pPr>
            <w:r w:rsidRPr="00F224C1">
              <w:rPr>
                <w:sz w:val="24"/>
                <w:szCs w:val="24"/>
              </w:rPr>
              <w:t>Mũ cứng</w:t>
            </w:r>
          </w:p>
        </w:tc>
        <w:tc>
          <w:tcPr>
            <w:tcW w:w="687" w:type="dxa"/>
            <w:shd w:val="solid" w:color="FFFFFF" w:fill="auto"/>
            <w:tcMar>
              <w:top w:w="0" w:type="dxa"/>
              <w:left w:w="0" w:type="dxa"/>
              <w:bottom w:w="0" w:type="dxa"/>
              <w:right w:w="0" w:type="dxa"/>
            </w:tcMar>
            <w:vAlign w:val="center"/>
          </w:tcPr>
          <w:p w14:paraId="7BEB1F82" w14:textId="77777777" w:rsidR="0064788B" w:rsidRPr="00F224C1" w:rsidRDefault="0064788B" w:rsidP="006A7C9D">
            <w:pPr>
              <w:spacing w:before="60" w:after="60" w:line="264" w:lineRule="auto"/>
              <w:jc w:val="center"/>
              <w:rPr>
                <w:sz w:val="24"/>
                <w:szCs w:val="24"/>
              </w:rPr>
            </w:pPr>
            <w:r w:rsidRPr="00F224C1">
              <w:rPr>
                <w:sz w:val="24"/>
                <w:szCs w:val="24"/>
              </w:rPr>
              <w:t>Cái</w:t>
            </w:r>
          </w:p>
        </w:tc>
        <w:tc>
          <w:tcPr>
            <w:tcW w:w="933" w:type="dxa"/>
            <w:shd w:val="solid" w:color="FFFFFF" w:fill="auto"/>
            <w:tcMar>
              <w:top w:w="0" w:type="dxa"/>
              <w:left w:w="0" w:type="dxa"/>
              <w:bottom w:w="0" w:type="dxa"/>
              <w:right w:w="0" w:type="dxa"/>
            </w:tcMar>
            <w:vAlign w:val="center"/>
          </w:tcPr>
          <w:p w14:paraId="488DEC05" w14:textId="77777777" w:rsidR="0064788B" w:rsidRPr="00F224C1" w:rsidRDefault="0064788B" w:rsidP="006A7C9D">
            <w:pPr>
              <w:spacing w:before="60" w:after="60" w:line="264" w:lineRule="auto"/>
              <w:ind w:right="62"/>
              <w:jc w:val="center"/>
              <w:rPr>
                <w:sz w:val="24"/>
                <w:szCs w:val="24"/>
              </w:rPr>
            </w:pPr>
          </w:p>
        </w:tc>
        <w:tc>
          <w:tcPr>
            <w:tcW w:w="864" w:type="dxa"/>
            <w:shd w:val="solid" w:color="FFFFFF" w:fill="auto"/>
            <w:tcMar>
              <w:top w:w="0" w:type="dxa"/>
              <w:left w:w="0" w:type="dxa"/>
              <w:bottom w:w="0" w:type="dxa"/>
              <w:right w:w="0" w:type="dxa"/>
            </w:tcMar>
            <w:vAlign w:val="center"/>
          </w:tcPr>
          <w:p w14:paraId="07A463AC" w14:textId="77777777" w:rsidR="0064788B" w:rsidRPr="00F224C1" w:rsidRDefault="0064788B" w:rsidP="006A7C9D">
            <w:pPr>
              <w:spacing w:before="60" w:after="60" w:line="264" w:lineRule="auto"/>
              <w:ind w:right="62"/>
              <w:jc w:val="center"/>
              <w:rPr>
                <w:sz w:val="24"/>
                <w:szCs w:val="24"/>
              </w:rPr>
            </w:pPr>
            <w:r w:rsidRPr="00F224C1">
              <w:rPr>
                <w:sz w:val="24"/>
                <w:szCs w:val="24"/>
              </w:rPr>
              <w:t>19,20</w:t>
            </w:r>
          </w:p>
        </w:tc>
        <w:tc>
          <w:tcPr>
            <w:tcW w:w="798" w:type="dxa"/>
            <w:shd w:val="solid" w:color="FFFFFF" w:fill="auto"/>
            <w:tcMar>
              <w:top w:w="0" w:type="dxa"/>
              <w:left w:w="0" w:type="dxa"/>
              <w:bottom w:w="0" w:type="dxa"/>
              <w:right w:w="0" w:type="dxa"/>
            </w:tcMar>
            <w:vAlign w:val="center"/>
          </w:tcPr>
          <w:p w14:paraId="48906785" w14:textId="77777777" w:rsidR="0064788B" w:rsidRPr="00F224C1" w:rsidRDefault="0064788B" w:rsidP="006A7C9D">
            <w:pPr>
              <w:spacing w:before="60" w:after="60" w:line="264" w:lineRule="auto"/>
              <w:ind w:right="62"/>
              <w:jc w:val="center"/>
              <w:rPr>
                <w:sz w:val="24"/>
                <w:szCs w:val="24"/>
              </w:rPr>
            </w:pPr>
          </w:p>
        </w:tc>
        <w:tc>
          <w:tcPr>
            <w:tcW w:w="974" w:type="dxa"/>
            <w:shd w:val="solid" w:color="FFFFFF" w:fill="auto"/>
            <w:tcMar>
              <w:top w:w="0" w:type="dxa"/>
              <w:left w:w="0" w:type="dxa"/>
              <w:bottom w:w="0" w:type="dxa"/>
              <w:right w:w="0" w:type="dxa"/>
            </w:tcMar>
            <w:vAlign w:val="center"/>
          </w:tcPr>
          <w:p w14:paraId="66E02F55" w14:textId="77777777" w:rsidR="0064788B" w:rsidRPr="00F224C1" w:rsidRDefault="0064788B" w:rsidP="006A7C9D">
            <w:pPr>
              <w:spacing w:before="60" w:after="60" w:line="264" w:lineRule="auto"/>
              <w:ind w:right="62"/>
              <w:jc w:val="center"/>
              <w:rPr>
                <w:sz w:val="24"/>
                <w:szCs w:val="24"/>
              </w:rPr>
            </w:pPr>
            <w:r w:rsidRPr="00F224C1">
              <w:rPr>
                <w:sz w:val="24"/>
                <w:szCs w:val="24"/>
              </w:rPr>
              <w:t>24,00</w:t>
            </w:r>
          </w:p>
        </w:tc>
        <w:tc>
          <w:tcPr>
            <w:tcW w:w="873" w:type="dxa"/>
            <w:shd w:val="solid" w:color="FFFFFF" w:fill="auto"/>
            <w:tcMar>
              <w:top w:w="0" w:type="dxa"/>
              <w:left w:w="0" w:type="dxa"/>
              <w:bottom w:w="0" w:type="dxa"/>
              <w:right w:w="0" w:type="dxa"/>
            </w:tcMar>
            <w:vAlign w:val="center"/>
          </w:tcPr>
          <w:p w14:paraId="4184BDCD" w14:textId="77777777" w:rsidR="0064788B" w:rsidRPr="00F224C1" w:rsidRDefault="0064788B" w:rsidP="006A7C9D">
            <w:pPr>
              <w:spacing w:before="60" w:after="60" w:line="264" w:lineRule="auto"/>
              <w:ind w:right="62"/>
              <w:jc w:val="center"/>
              <w:rPr>
                <w:sz w:val="24"/>
                <w:szCs w:val="24"/>
              </w:rPr>
            </w:pPr>
          </w:p>
        </w:tc>
        <w:tc>
          <w:tcPr>
            <w:tcW w:w="851" w:type="dxa"/>
            <w:shd w:val="solid" w:color="FFFFFF" w:fill="auto"/>
            <w:tcMar>
              <w:top w:w="0" w:type="dxa"/>
              <w:left w:w="0" w:type="dxa"/>
              <w:bottom w:w="0" w:type="dxa"/>
              <w:right w:w="0" w:type="dxa"/>
            </w:tcMar>
            <w:vAlign w:val="center"/>
          </w:tcPr>
          <w:p w14:paraId="1C7226DC" w14:textId="77777777" w:rsidR="0064788B" w:rsidRPr="00F224C1" w:rsidRDefault="0064788B" w:rsidP="006A7C9D">
            <w:pPr>
              <w:spacing w:before="60" w:after="60" w:line="264" w:lineRule="auto"/>
              <w:ind w:right="62"/>
              <w:jc w:val="center"/>
              <w:rPr>
                <w:sz w:val="24"/>
                <w:szCs w:val="24"/>
              </w:rPr>
            </w:pPr>
            <w:r w:rsidRPr="00F224C1">
              <w:rPr>
                <w:sz w:val="24"/>
                <w:szCs w:val="24"/>
              </w:rPr>
              <w:t>16,00</w:t>
            </w:r>
          </w:p>
        </w:tc>
      </w:tr>
      <w:tr w:rsidR="00F224C1" w:rsidRPr="00F224C1" w14:paraId="109BBDBD" w14:textId="77777777" w:rsidTr="0064788B">
        <w:tc>
          <w:tcPr>
            <w:tcW w:w="554" w:type="dxa"/>
            <w:shd w:val="solid" w:color="FFFFFF" w:fill="auto"/>
            <w:tcMar>
              <w:top w:w="0" w:type="dxa"/>
              <w:left w:w="0" w:type="dxa"/>
              <w:bottom w:w="0" w:type="dxa"/>
              <w:right w:w="0" w:type="dxa"/>
            </w:tcMar>
            <w:vAlign w:val="center"/>
          </w:tcPr>
          <w:p w14:paraId="38E84289" w14:textId="77777777" w:rsidR="0064788B" w:rsidRPr="00F224C1" w:rsidRDefault="0064788B" w:rsidP="006A7C9D">
            <w:pPr>
              <w:spacing w:before="60" w:after="60" w:line="264" w:lineRule="auto"/>
              <w:jc w:val="center"/>
              <w:rPr>
                <w:sz w:val="24"/>
                <w:szCs w:val="24"/>
              </w:rPr>
            </w:pPr>
            <w:r w:rsidRPr="00F224C1">
              <w:rPr>
                <w:sz w:val="24"/>
                <w:szCs w:val="24"/>
              </w:rPr>
              <w:t>10</w:t>
            </w:r>
          </w:p>
        </w:tc>
        <w:tc>
          <w:tcPr>
            <w:tcW w:w="2402" w:type="dxa"/>
            <w:shd w:val="solid" w:color="FFFFFF" w:fill="auto"/>
            <w:tcMar>
              <w:top w:w="0" w:type="dxa"/>
              <w:left w:w="0" w:type="dxa"/>
              <w:bottom w:w="0" w:type="dxa"/>
              <w:right w:w="0" w:type="dxa"/>
            </w:tcMar>
            <w:vAlign w:val="center"/>
          </w:tcPr>
          <w:p w14:paraId="414D5CCF" w14:textId="77777777" w:rsidR="0064788B" w:rsidRPr="00F224C1" w:rsidRDefault="0064788B" w:rsidP="006A7C9D">
            <w:pPr>
              <w:spacing w:before="60" w:after="60" w:line="264" w:lineRule="auto"/>
              <w:ind w:left="59" w:right="42"/>
              <w:jc w:val="both"/>
              <w:rPr>
                <w:sz w:val="24"/>
                <w:szCs w:val="24"/>
              </w:rPr>
            </w:pPr>
            <w:r w:rsidRPr="00F224C1">
              <w:rPr>
                <w:sz w:val="24"/>
                <w:szCs w:val="24"/>
              </w:rPr>
              <w:t>USB (4 GB)</w:t>
            </w:r>
          </w:p>
        </w:tc>
        <w:tc>
          <w:tcPr>
            <w:tcW w:w="687" w:type="dxa"/>
            <w:shd w:val="solid" w:color="FFFFFF" w:fill="auto"/>
            <w:tcMar>
              <w:top w:w="0" w:type="dxa"/>
              <w:left w:w="0" w:type="dxa"/>
              <w:bottom w:w="0" w:type="dxa"/>
              <w:right w:w="0" w:type="dxa"/>
            </w:tcMar>
            <w:vAlign w:val="center"/>
          </w:tcPr>
          <w:p w14:paraId="4FEE3F46" w14:textId="77777777" w:rsidR="0064788B" w:rsidRPr="00F224C1" w:rsidRDefault="0064788B" w:rsidP="006A7C9D">
            <w:pPr>
              <w:spacing w:before="60" w:after="60" w:line="264" w:lineRule="auto"/>
              <w:jc w:val="center"/>
              <w:rPr>
                <w:sz w:val="24"/>
                <w:szCs w:val="24"/>
              </w:rPr>
            </w:pPr>
            <w:r w:rsidRPr="00F224C1">
              <w:rPr>
                <w:sz w:val="24"/>
                <w:szCs w:val="24"/>
              </w:rPr>
              <w:t>Cái</w:t>
            </w:r>
          </w:p>
        </w:tc>
        <w:tc>
          <w:tcPr>
            <w:tcW w:w="933" w:type="dxa"/>
            <w:shd w:val="solid" w:color="FFFFFF" w:fill="auto"/>
            <w:tcMar>
              <w:top w:w="0" w:type="dxa"/>
              <w:left w:w="0" w:type="dxa"/>
              <w:bottom w:w="0" w:type="dxa"/>
              <w:right w:w="0" w:type="dxa"/>
            </w:tcMar>
            <w:vAlign w:val="center"/>
          </w:tcPr>
          <w:p w14:paraId="129AE8E5" w14:textId="77777777" w:rsidR="0064788B" w:rsidRPr="00F224C1" w:rsidRDefault="0064788B" w:rsidP="006A7C9D">
            <w:pPr>
              <w:spacing w:before="60" w:after="60" w:line="264" w:lineRule="auto"/>
              <w:ind w:right="62"/>
              <w:jc w:val="center"/>
              <w:rPr>
                <w:sz w:val="24"/>
                <w:szCs w:val="24"/>
              </w:rPr>
            </w:pPr>
          </w:p>
        </w:tc>
        <w:tc>
          <w:tcPr>
            <w:tcW w:w="864" w:type="dxa"/>
            <w:shd w:val="solid" w:color="FFFFFF" w:fill="auto"/>
            <w:tcMar>
              <w:top w:w="0" w:type="dxa"/>
              <w:left w:w="0" w:type="dxa"/>
              <w:bottom w:w="0" w:type="dxa"/>
              <w:right w:w="0" w:type="dxa"/>
            </w:tcMar>
            <w:vAlign w:val="center"/>
          </w:tcPr>
          <w:p w14:paraId="5BE552F6" w14:textId="77777777" w:rsidR="0064788B" w:rsidRPr="00F224C1" w:rsidRDefault="0064788B" w:rsidP="006A7C9D">
            <w:pPr>
              <w:spacing w:before="60" w:after="60" w:line="264" w:lineRule="auto"/>
              <w:ind w:right="62"/>
              <w:jc w:val="center"/>
              <w:rPr>
                <w:sz w:val="24"/>
                <w:szCs w:val="24"/>
              </w:rPr>
            </w:pPr>
            <w:r w:rsidRPr="00F224C1">
              <w:rPr>
                <w:sz w:val="24"/>
                <w:szCs w:val="24"/>
              </w:rPr>
              <w:t>19,20</w:t>
            </w:r>
          </w:p>
        </w:tc>
        <w:tc>
          <w:tcPr>
            <w:tcW w:w="798" w:type="dxa"/>
            <w:shd w:val="solid" w:color="FFFFFF" w:fill="auto"/>
            <w:tcMar>
              <w:top w:w="0" w:type="dxa"/>
              <w:left w:w="0" w:type="dxa"/>
              <w:bottom w:w="0" w:type="dxa"/>
              <w:right w:w="0" w:type="dxa"/>
            </w:tcMar>
            <w:vAlign w:val="center"/>
          </w:tcPr>
          <w:p w14:paraId="07AC99F0" w14:textId="77777777" w:rsidR="0064788B" w:rsidRPr="00F224C1" w:rsidRDefault="0064788B" w:rsidP="006A7C9D">
            <w:pPr>
              <w:spacing w:before="60" w:after="60" w:line="264" w:lineRule="auto"/>
              <w:ind w:right="62"/>
              <w:jc w:val="center"/>
              <w:rPr>
                <w:sz w:val="24"/>
                <w:szCs w:val="24"/>
              </w:rPr>
            </w:pPr>
          </w:p>
        </w:tc>
        <w:tc>
          <w:tcPr>
            <w:tcW w:w="974" w:type="dxa"/>
            <w:shd w:val="solid" w:color="FFFFFF" w:fill="auto"/>
            <w:tcMar>
              <w:top w:w="0" w:type="dxa"/>
              <w:left w:w="0" w:type="dxa"/>
              <w:bottom w:w="0" w:type="dxa"/>
              <w:right w:w="0" w:type="dxa"/>
            </w:tcMar>
            <w:vAlign w:val="center"/>
          </w:tcPr>
          <w:p w14:paraId="039A3541" w14:textId="77777777" w:rsidR="0064788B" w:rsidRPr="00F224C1" w:rsidRDefault="0064788B" w:rsidP="006A7C9D">
            <w:pPr>
              <w:spacing w:before="60" w:after="60" w:line="264" w:lineRule="auto"/>
              <w:ind w:right="62"/>
              <w:jc w:val="center"/>
              <w:rPr>
                <w:sz w:val="24"/>
                <w:szCs w:val="24"/>
              </w:rPr>
            </w:pPr>
            <w:r w:rsidRPr="00F224C1">
              <w:rPr>
                <w:sz w:val="24"/>
                <w:szCs w:val="24"/>
              </w:rPr>
              <w:t>24,00</w:t>
            </w:r>
          </w:p>
        </w:tc>
        <w:tc>
          <w:tcPr>
            <w:tcW w:w="873" w:type="dxa"/>
            <w:shd w:val="solid" w:color="FFFFFF" w:fill="auto"/>
            <w:tcMar>
              <w:top w:w="0" w:type="dxa"/>
              <w:left w:w="0" w:type="dxa"/>
              <w:bottom w:w="0" w:type="dxa"/>
              <w:right w:w="0" w:type="dxa"/>
            </w:tcMar>
            <w:vAlign w:val="center"/>
          </w:tcPr>
          <w:p w14:paraId="4DF9A068" w14:textId="77777777" w:rsidR="0064788B" w:rsidRPr="00F224C1" w:rsidRDefault="0064788B" w:rsidP="006A7C9D">
            <w:pPr>
              <w:spacing w:before="60" w:after="60" w:line="264" w:lineRule="auto"/>
              <w:ind w:right="62"/>
              <w:jc w:val="center"/>
              <w:rPr>
                <w:sz w:val="24"/>
                <w:szCs w:val="24"/>
              </w:rPr>
            </w:pPr>
          </w:p>
        </w:tc>
        <w:tc>
          <w:tcPr>
            <w:tcW w:w="851" w:type="dxa"/>
            <w:shd w:val="solid" w:color="FFFFFF" w:fill="auto"/>
            <w:tcMar>
              <w:top w:w="0" w:type="dxa"/>
              <w:left w:w="0" w:type="dxa"/>
              <w:bottom w:w="0" w:type="dxa"/>
              <w:right w:w="0" w:type="dxa"/>
            </w:tcMar>
            <w:vAlign w:val="center"/>
          </w:tcPr>
          <w:p w14:paraId="7C8B8C8B" w14:textId="77777777" w:rsidR="0064788B" w:rsidRPr="00F224C1" w:rsidRDefault="0064788B" w:rsidP="006A7C9D">
            <w:pPr>
              <w:spacing w:before="60" w:after="60" w:line="264" w:lineRule="auto"/>
              <w:ind w:right="62"/>
              <w:jc w:val="center"/>
              <w:rPr>
                <w:sz w:val="24"/>
                <w:szCs w:val="24"/>
              </w:rPr>
            </w:pPr>
            <w:r w:rsidRPr="00F224C1">
              <w:rPr>
                <w:sz w:val="24"/>
                <w:szCs w:val="24"/>
              </w:rPr>
              <w:t>16,00</w:t>
            </w:r>
          </w:p>
        </w:tc>
      </w:tr>
      <w:tr w:rsidR="00F224C1" w:rsidRPr="00F224C1" w14:paraId="237914BE" w14:textId="77777777" w:rsidTr="0064788B">
        <w:tc>
          <w:tcPr>
            <w:tcW w:w="554" w:type="dxa"/>
            <w:shd w:val="solid" w:color="FFFFFF" w:fill="auto"/>
            <w:tcMar>
              <w:top w:w="0" w:type="dxa"/>
              <w:left w:w="0" w:type="dxa"/>
              <w:bottom w:w="0" w:type="dxa"/>
              <w:right w:w="0" w:type="dxa"/>
            </w:tcMar>
            <w:vAlign w:val="center"/>
          </w:tcPr>
          <w:p w14:paraId="41CABE46" w14:textId="77777777" w:rsidR="0064788B" w:rsidRPr="00F224C1" w:rsidRDefault="0064788B" w:rsidP="006A7C9D">
            <w:pPr>
              <w:spacing w:before="60" w:after="60" w:line="264" w:lineRule="auto"/>
              <w:jc w:val="center"/>
              <w:rPr>
                <w:sz w:val="24"/>
                <w:szCs w:val="24"/>
              </w:rPr>
            </w:pPr>
            <w:r w:rsidRPr="00F224C1">
              <w:rPr>
                <w:sz w:val="24"/>
                <w:szCs w:val="24"/>
              </w:rPr>
              <w:t>11</w:t>
            </w:r>
          </w:p>
        </w:tc>
        <w:tc>
          <w:tcPr>
            <w:tcW w:w="2402" w:type="dxa"/>
            <w:shd w:val="solid" w:color="FFFFFF" w:fill="auto"/>
            <w:tcMar>
              <w:top w:w="0" w:type="dxa"/>
              <w:left w:w="0" w:type="dxa"/>
              <w:bottom w:w="0" w:type="dxa"/>
              <w:right w:w="0" w:type="dxa"/>
            </w:tcMar>
            <w:vAlign w:val="center"/>
          </w:tcPr>
          <w:p w14:paraId="19F24944" w14:textId="77777777" w:rsidR="0064788B" w:rsidRPr="00F224C1" w:rsidRDefault="0064788B" w:rsidP="006A7C9D">
            <w:pPr>
              <w:spacing w:before="60" w:after="60" w:line="264" w:lineRule="auto"/>
              <w:ind w:left="59" w:right="42"/>
              <w:jc w:val="both"/>
              <w:rPr>
                <w:sz w:val="24"/>
                <w:szCs w:val="24"/>
              </w:rPr>
            </w:pPr>
            <w:r w:rsidRPr="00F224C1">
              <w:rPr>
                <w:sz w:val="24"/>
                <w:szCs w:val="24"/>
              </w:rPr>
              <w:t>Lưu điện</w:t>
            </w:r>
          </w:p>
        </w:tc>
        <w:tc>
          <w:tcPr>
            <w:tcW w:w="687" w:type="dxa"/>
            <w:shd w:val="solid" w:color="FFFFFF" w:fill="auto"/>
            <w:tcMar>
              <w:top w:w="0" w:type="dxa"/>
              <w:left w:w="0" w:type="dxa"/>
              <w:bottom w:w="0" w:type="dxa"/>
              <w:right w:w="0" w:type="dxa"/>
            </w:tcMar>
            <w:vAlign w:val="center"/>
          </w:tcPr>
          <w:p w14:paraId="7EF17444" w14:textId="77777777" w:rsidR="0064788B" w:rsidRPr="00F224C1" w:rsidRDefault="0064788B" w:rsidP="006A7C9D">
            <w:pPr>
              <w:spacing w:before="60" w:after="60" w:line="264" w:lineRule="auto"/>
              <w:jc w:val="center"/>
              <w:rPr>
                <w:sz w:val="24"/>
                <w:szCs w:val="24"/>
              </w:rPr>
            </w:pPr>
            <w:r w:rsidRPr="00F224C1">
              <w:rPr>
                <w:sz w:val="24"/>
                <w:szCs w:val="24"/>
              </w:rPr>
              <w:t>Cái</w:t>
            </w:r>
          </w:p>
        </w:tc>
        <w:tc>
          <w:tcPr>
            <w:tcW w:w="933" w:type="dxa"/>
            <w:shd w:val="solid" w:color="FFFFFF" w:fill="auto"/>
            <w:tcMar>
              <w:top w:w="0" w:type="dxa"/>
              <w:left w:w="0" w:type="dxa"/>
              <w:bottom w:w="0" w:type="dxa"/>
              <w:right w:w="0" w:type="dxa"/>
            </w:tcMar>
            <w:vAlign w:val="center"/>
          </w:tcPr>
          <w:p w14:paraId="5C0E4FF5" w14:textId="77777777" w:rsidR="0064788B" w:rsidRPr="00F224C1" w:rsidRDefault="0064788B" w:rsidP="006A7C9D">
            <w:pPr>
              <w:spacing w:before="60" w:after="60" w:line="264" w:lineRule="auto"/>
              <w:ind w:right="62"/>
              <w:jc w:val="center"/>
              <w:rPr>
                <w:sz w:val="24"/>
                <w:szCs w:val="24"/>
              </w:rPr>
            </w:pPr>
            <w:r w:rsidRPr="00F224C1">
              <w:rPr>
                <w:sz w:val="24"/>
                <w:szCs w:val="24"/>
              </w:rPr>
              <w:t>70,40</w:t>
            </w:r>
          </w:p>
        </w:tc>
        <w:tc>
          <w:tcPr>
            <w:tcW w:w="864" w:type="dxa"/>
            <w:shd w:val="solid" w:color="FFFFFF" w:fill="auto"/>
            <w:tcMar>
              <w:top w:w="0" w:type="dxa"/>
              <w:left w:w="0" w:type="dxa"/>
              <w:bottom w:w="0" w:type="dxa"/>
              <w:right w:w="0" w:type="dxa"/>
            </w:tcMar>
            <w:vAlign w:val="center"/>
          </w:tcPr>
          <w:p w14:paraId="2C1E5740" w14:textId="77777777" w:rsidR="0064788B" w:rsidRPr="00F224C1" w:rsidRDefault="0064788B" w:rsidP="006A7C9D">
            <w:pPr>
              <w:spacing w:before="60" w:after="60" w:line="264" w:lineRule="auto"/>
              <w:ind w:right="62"/>
              <w:jc w:val="center"/>
              <w:rPr>
                <w:sz w:val="24"/>
                <w:szCs w:val="24"/>
              </w:rPr>
            </w:pPr>
          </w:p>
        </w:tc>
        <w:tc>
          <w:tcPr>
            <w:tcW w:w="798" w:type="dxa"/>
            <w:shd w:val="solid" w:color="FFFFFF" w:fill="auto"/>
            <w:tcMar>
              <w:top w:w="0" w:type="dxa"/>
              <w:left w:w="0" w:type="dxa"/>
              <w:bottom w:w="0" w:type="dxa"/>
              <w:right w:w="0" w:type="dxa"/>
            </w:tcMar>
            <w:vAlign w:val="center"/>
          </w:tcPr>
          <w:p w14:paraId="230605A6" w14:textId="77777777" w:rsidR="0064788B" w:rsidRPr="00F224C1" w:rsidRDefault="0064788B" w:rsidP="006A7C9D">
            <w:pPr>
              <w:spacing w:before="60" w:after="60" w:line="264" w:lineRule="auto"/>
              <w:ind w:right="62"/>
              <w:jc w:val="center"/>
              <w:rPr>
                <w:sz w:val="24"/>
                <w:szCs w:val="24"/>
              </w:rPr>
            </w:pPr>
            <w:r w:rsidRPr="00F224C1">
              <w:rPr>
                <w:sz w:val="24"/>
                <w:szCs w:val="24"/>
              </w:rPr>
              <w:t>83,20</w:t>
            </w:r>
          </w:p>
        </w:tc>
        <w:tc>
          <w:tcPr>
            <w:tcW w:w="974" w:type="dxa"/>
            <w:shd w:val="solid" w:color="FFFFFF" w:fill="auto"/>
            <w:tcMar>
              <w:top w:w="0" w:type="dxa"/>
              <w:left w:w="0" w:type="dxa"/>
              <w:bottom w:w="0" w:type="dxa"/>
              <w:right w:w="0" w:type="dxa"/>
            </w:tcMar>
            <w:vAlign w:val="center"/>
          </w:tcPr>
          <w:p w14:paraId="39136B26" w14:textId="77777777" w:rsidR="0064788B" w:rsidRPr="00F224C1" w:rsidRDefault="0064788B" w:rsidP="006A7C9D">
            <w:pPr>
              <w:spacing w:before="60" w:after="60" w:line="264" w:lineRule="auto"/>
              <w:ind w:right="62"/>
              <w:jc w:val="center"/>
              <w:rPr>
                <w:sz w:val="24"/>
                <w:szCs w:val="24"/>
              </w:rPr>
            </w:pPr>
          </w:p>
        </w:tc>
        <w:tc>
          <w:tcPr>
            <w:tcW w:w="873" w:type="dxa"/>
            <w:shd w:val="solid" w:color="FFFFFF" w:fill="auto"/>
            <w:tcMar>
              <w:top w:w="0" w:type="dxa"/>
              <w:left w:w="0" w:type="dxa"/>
              <w:bottom w:w="0" w:type="dxa"/>
              <w:right w:w="0" w:type="dxa"/>
            </w:tcMar>
            <w:vAlign w:val="center"/>
          </w:tcPr>
          <w:p w14:paraId="39027356" w14:textId="77777777" w:rsidR="0064788B" w:rsidRPr="00F224C1" w:rsidRDefault="0064788B" w:rsidP="006A7C9D">
            <w:pPr>
              <w:spacing w:before="60" w:after="60" w:line="264" w:lineRule="auto"/>
              <w:ind w:right="62"/>
              <w:jc w:val="center"/>
              <w:rPr>
                <w:sz w:val="24"/>
                <w:szCs w:val="24"/>
              </w:rPr>
            </w:pPr>
            <w:r w:rsidRPr="00F224C1">
              <w:rPr>
                <w:sz w:val="24"/>
                <w:szCs w:val="24"/>
              </w:rPr>
              <w:t>57,60</w:t>
            </w:r>
          </w:p>
        </w:tc>
        <w:tc>
          <w:tcPr>
            <w:tcW w:w="851" w:type="dxa"/>
            <w:shd w:val="solid" w:color="FFFFFF" w:fill="auto"/>
            <w:tcMar>
              <w:top w:w="0" w:type="dxa"/>
              <w:left w:w="0" w:type="dxa"/>
              <w:bottom w:w="0" w:type="dxa"/>
              <w:right w:w="0" w:type="dxa"/>
            </w:tcMar>
            <w:vAlign w:val="center"/>
          </w:tcPr>
          <w:p w14:paraId="2E0F7E9D" w14:textId="77777777" w:rsidR="0064788B" w:rsidRPr="00F224C1" w:rsidRDefault="0064788B" w:rsidP="006A7C9D">
            <w:pPr>
              <w:spacing w:before="60" w:after="60" w:line="264" w:lineRule="auto"/>
              <w:ind w:right="62"/>
              <w:jc w:val="center"/>
              <w:rPr>
                <w:sz w:val="24"/>
                <w:szCs w:val="24"/>
              </w:rPr>
            </w:pPr>
          </w:p>
        </w:tc>
      </w:tr>
      <w:tr w:rsidR="00F224C1" w:rsidRPr="00F224C1" w14:paraId="2567E8F3" w14:textId="77777777" w:rsidTr="0064788B">
        <w:tc>
          <w:tcPr>
            <w:tcW w:w="554" w:type="dxa"/>
            <w:shd w:val="solid" w:color="FFFFFF" w:fill="auto"/>
            <w:tcMar>
              <w:top w:w="0" w:type="dxa"/>
              <w:left w:w="0" w:type="dxa"/>
              <w:bottom w:w="0" w:type="dxa"/>
              <w:right w:w="0" w:type="dxa"/>
            </w:tcMar>
            <w:vAlign w:val="center"/>
          </w:tcPr>
          <w:p w14:paraId="771D9057" w14:textId="77777777" w:rsidR="0064788B" w:rsidRPr="00F224C1" w:rsidRDefault="0064788B" w:rsidP="006A7C9D">
            <w:pPr>
              <w:spacing w:before="60" w:after="60" w:line="264" w:lineRule="auto"/>
              <w:jc w:val="center"/>
              <w:rPr>
                <w:sz w:val="24"/>
                <w:szCs w:val="24"/>
              </w:rPr>
            </w:pPr>
            <w:r w:rsidRPr="00F224C1">
              <w:rPr>
                <w:sz w:val="24"/>
                <w:szCs w:val="24"/>
              </w:rPr>
              <w:t>12</w:t>
            </w:r>
          </w:p>
        </w:tc>
        <w:tc>
          <w:tcPr>
            <w:tcW w:w="2402" w:type="dxa"/>
            <w:shd w:val="solid" w:color="FFFFFF" w:fill="auto"/>
            <w:tcMar>
              <w:top w:w="0" w:type="dxa"/>
              <w:left w:w="0" w:type="dxa"/>
              <w:bottom w:w="0" w:type="dxa"/>
              <w:right w:w="0" w:type="dxa"/>
            </w:tcMar>
            <w:vAlign w:val="center"/>
          </w:tcPr>
          <w:p w14:paraId="44375935" w14:textId="77777777" w:rsidR="0064788B" w:rsidRPr="00F224C1" w:rsidRDefault="0064788B" w:rsidP="006A7C9D">
            <w:pPr>
              <w:spacing w:before="60" w:after="60" w:line="264" w:lineRule="auto"/>
              <w:ind w:left="59" w:right="42"/>
              <w:jc w:val="both"/>
              <w:rPr>
                <w:sz w:val="24"/>
                <w:szCs w:val="24"/>
              </w:rPr>
            </w:pPr>
            <w:r w:rsidRPr="00F224C1">
              <w:rPr>
                <w:sz w:val="24"/>
                <w:szCs w:val="24"/>
              </w:rPr>
              <w:t>Quạt thông gió 0,04 kW</w:t>
            </w:r>
          </w:p>
        </w:tc>
        <w:tc>
          <w:tcPr>
            <w:tcW w:w="687" w:type="dxa"/>
            <w:shd w:val="solid" w:color="FFFFFF" w:fill="auto"/>
            <w:tcMar>
              <w:top w:w="0" w:type="dxa"/>
              <w:left w:w="0" w:type="dxa"/>
              <w:bottom w:w="0" w:type="dxa"/>
              <w:right w:w="0" w:type="dxa"/>
            </w:tcMar>
            <w:vAlign w:val="center"/>
          </w:tcPr>
          <w:p w14:paraId="1A662CFC" w14:textId="77777777" w:rsidR="0064788B" w:rsidRPr="00F224C1" w:rsidRDefault="0064788B" w:rsidP="006A7C9D">
            <w:pPr>
              <w:spacing w:before="60" w:after="60" w:line="264" w:lineRule="auto"/>
              <w:jc w:val="center"/>
              <w:rPr>
                <w:sz w:val="24"/>
                <w:szCs w:val="24"/>
              </w:rPr>
            </w:pPr>
            <w:r w:rsidRPr="00F224C1">
              <w:rPr>
                <w:sz w:val="24"/>
                <w:szCs w:val="24"/>
              </w:rPr>
              <w:t>Cái</w:t>
            </w:r>
          </w:p>
        </w:tc>
        <w:tc>
          <w:tcPr>
            <w:tcW w:w="933" w:type="dxa"/>
            <w:shd w:val="solid" w:color="FFFFFF" w:fill="auto"/>
            <w:tcMar>
              <w:top w:w="0" w:type="dxa"/>
              <w:left w:w="0" w:type="dxa"/>
              <w:bottom w:w="0" w:type="dxa"/>
              <w:right w:w="0" w:type="dxa"/>
            </w:tcMar>
            <w:vAlign w:val="center"/>
          </w:tcPr>
          <w:p w14:paraId="76EC9CE9" w14:textId="77777777" w:rsidR="0064788B" w:rsidRPr="00F224C1" w:rsidRDefault="0064788B" w:rsidP="006A7C9D">
            <w:pPr>
              <w:spacing w:before="60" w:after="60" w:line="264" w:lineRule="auto"/>
              <w:ind w:right="62"/>
              <w:jc w:val="center"/>
              <w:rPr>
                <w:sz w:val="24"/>
                <w:szCs w:val="24"/>
              </w:rPr>
            </w:pPr>
            <w:r w:rsidRPr="00F224C1">
              <w:rPr>
                <w:sz w:val="24"/>
                <w:szCs w:val="24"/>
              </w:rPr>
              <w:t>26,40</w:t>
            </w:r>
          </w:p>
        </w:tc>
        <w:tc>
          <w:tcPr>
            <w:tcW w:w="864" w:type="dxa"/>
            <w:shd w:val="solid" w:color="FFFFFF" w:fill="auto"/>
            <w:tcMar>
              <w:top w:w="0" w:type="dxa"/>
              <w:left w:w="0" w:type="dxa"/>
              <w:bottom w:w="0" w:type="dxa"/>
              <w:right w:w="0" w:type="dxa"/>
            </w:tcMar>
            <w:vAlign w:val="center"/>
          </w:tcPr>
          <w:p w14:paraId="6E4C7EF1" w14:textId="77777777" w:rsidR="0064788B" w:rsidRPr="00F224C1" w:rsidRDefault="0064788B" w:rsidP="006A7C9D">
            <w:pPr>
              <w:spacing w:before="60" w:after="60" w:line="264" w:lineRule="auto"/>
              <w:ind w:right="62"/>
              <w:jc w:val="center"/>
              <w:rPr>
                <w:sz w:val="24"/>
                <w:szCs w:val="24"/>
              </w:rPr>
            </w:pPr>
          </w:p>
        </w:tc>
        <w:tc>
          <w:tcPr>
            <w:tcW w:w="798" w:type="dxa"/>
            <w:shd w:val="solid" w:color="FFFFFF" w:fill="auto"/>
            <w:tcMar>
              <w:top w:w="0" w:type="dxa"/>
              <w:left w:w="0" w:type="dxa"/>
              <w:bottom w:w="0" w:type="dxa"/>
              <w:right w:w="0" w:type="dxa"/>
            </w:tcMar>
            <w:vAlign w:val="center"/>
          </w:tcPr>
          <w:p w14:paraId="07AEDDC3" w14:textId="77777777" w:rsidR="0064788B" w:rsidRPr="00F224C1" w:rsidRDefault="0064788B" w:rsidP="006A7C9D">
            <w:pPr>
              <w:spacing w:before="60" w:after="60" w:line="264" w:lineRule="auto"/>
              <w:ind w:right="62"/>
              <w:jc w:val="center"/>
              <w:rPr>
                <w:sz w:val="24"/>
                <w:szCs w:val="24"/>
              </w:rPr>
            </w:pPr>
            <w:r w:rsidRPr="00F224C1">
              <w:rPr>
                <w:sz w:val="24"/>
                <w:szCs w:val="24"/>
              </w:rPr>
              <w:t>31,20</w:t>
            </w:r>
          </w:p>
        </w:tc>
        <w:tc>
          <w:tcPr>
            <w:tcW w:w="974" w:type="dxa"/>
            <w:shd w:val="solid" w:color="FFFFFF" w:fill="auto"/>
            <w:tcMar>
              <w:top w:w="0" w:type="dxa"/>
              <w:left w:w="0" w:type="dxa"/>
              <w:bottom w:w="0" w:type="dxa"/>
              <w:right w:w="0" w:type="dxa"/>
            </w:tcMar>
            <w:vAlign w:val="center"/>
          </w:tcPr>
          <w:p w14:paraId="5A7E3F34" w14:textId="77777777" w:rsidR="0064788B" w:rsidRPr="00F224C1" w:rsidRDefault="0064788B" w:rsidP="006A7C9D">
            <w:pPr>
              <w:spacing w:before="60" w:after="60" w:line="264" w:lineRule="auto"/>
              <w:ind w:right="62"/>
              <w:jc w:val="center"/>
              <w:rPr>
                <w:sz w:val="24"/>
                <w:szCs w:val="24"/>
              </w:rPr>
            </w:pPr>
          </w:p>
        </w:tc>
        <w:tc>
          <w:tcPr>
            <w:tcW w:w="873" w:type="dxa"/>
            <w:shd w:val="solid" w:color="FFFFFF" w:fill="auto"/>
            <w:tcMar>
              <w:top w:w="0" w:type="dxa"/>
              <w:left w:w="0" w:type="dxa"/>
              <w:bottom w:w="0" w:type="dxa"/>
              <w:right w:w="0" w:type="dxa"/>
            </w:tcMar>
            <w:vAlign w:val="center"/>
          </w:tcPr>
          <w:p w14:paraId="384BA507" w14:textId="77777777" w:rsidR="0064788B" w:rsidRPr="00F224C1" w:rsidRDefault="0064788B" w:rsidP="006A7C9D">
            <w:pPr>
              <w:spacing w:before="60" w:after="60" w:line="264" w:lineRule="auto"/>
              <w:ind w:right="62"/>
              <w:jc w:val="center"/>
              <w:rPr>
                <w:sz w:val="24"/>
                <w:szCs w:val="24"/>
              </w:rPr>
            </w:pPr>
            <w:r w:rsidRPr="00F224C1">
              <w:rPr>
                <w:sz w:val="24"/>
                <w:szCs w:val="24"/>
              </w:rPr>
              <w:t>21,60</w:t>
            </w:r>
          </w:p>
        </w:tc>
        <w:tc>
          <w:tcPr>
            <w:tcW w:w="851" w:type="dxa"/>
            <w:shd w:val="solid" w:color="FFFFFF" w:fill="auto"/>
            <w:tcMar>
              <w:top w:w="0" w:type="dxa"/>
              <w:left w:w="0" w:type="dxa"/>
              <w:bottom w:w="0" w:type="dxa"/>
              <w:right w:w="0" w:type="dxa"/>
            </w:tcMar>
            <w:vAlign w:val="center"/>
          </w:tcPr>
          <w:p w14:paraId="4906D00A" w14:textId="77777777" w:rsidR="0064788B" w:rsidRPr="00F224C1" w:rsidRDefault="0064788B" w:rsidP="006A7C9D">
            <w:pPr>
              <w:spacing w:before="60" w:after="60" w:line="264" w:lineRule="auto"/>
              <w:ind w:right="62"/>
              <w:jc w:val="center"/>
              <w:rPr>
                <w:sz w:val="24"/>
                <w:szCs w:val="24"/>
              </w:rPr>
            </w:pPr>
          </w:p>
        </w:tc>
      </w:tr>
      <w:tr w:rsidR="00F224C1" w:rsidRPr="00F224C1" w14:paraId="6C5EB08A" w14:textId="77777777" w:rsidTr="0064788B">
        <w:tc>
          <w:tcPr>
            <w:tcW w:w="554" w:type="dxa"/>
            <w:shd w:val="solid" w:color="FFFFFF" w:fill="auto"/>
            <w:tcMar>
              <w:top w:w="0" w:type="dxa"/>
              <w:left w:w="0" w:type="dxa"/>
              <w:bottom w:w="0" w:type="dxa"/>
              <w:right w:w="0" w:type="dxa"/>
            </w:tcMar>
            <w:vAlign w:val="center"/>
          </w:tcPr>
          <w:p w14:paraId="1E607989" w14:textId="77777777" w:rsidR="0064788B" w:rsidRPr="00F224C1" w:rsidRDefault="0064788B" w:rsidP="006A7C9D">
            <w:pPr>
              <w:spacing w:before="60" w:after="60" w:line="264" w:lineRule="auto"/>
              <w:jc w:val="center"/>
              <w:rPr>
                <w:sz w:val="24"/>
                <w:szCs w:val="24"/>
              </w:rPr>
            </w:pPr>
            <w:r w:rsidRPr="00F224C1">
              <w:rPr>
                <w:sz w:val="24"/>
                <w:szCs w:val="24"/>
              </w:rPr>
              <w:t>13</w:t>
            </w:r>
          </w:p>
        </w:tc>
        <w:tc>
          <w:tcPr>
            <w:tcW w:w="2402" w:type="dxa"/>
            <w:shd w:val="solid" w:color="FFFFFF" w:fill="auto"/>
            <w:tcMar>
              <w:top w:w="0" w:type="dxa"/>
              <w:left w:w="0" w:type="dxa"/>
              <w:bottom w:w="0" w:type="dxa"/>
              <w:right w:w="0" w:type="dxa"/>
            </w:tcMar>
            <w:vAlign w:val="center"/>
          </w:tcPr>
          <w:p w14:paraId="76234CA4" w14:textId="77777777" w:rsidR="0064788B" w:rsidRPr="00F224C1" w:rsidRDefault="0064788B" w:rsidP="006A7C9D">
            <w:pPr>
              <w:spacing w:before="60" w:after="60" w:line="264" w:lineRule="auto"/>
              <w:ind w:left="59" w:right="42"/>
              <w:jc w:val="both"/>
              <w:rPr>
                <w:sz w:val="24"/>
                <w:szCs w:val="24"/>
              </w:rPr>
            </w:pPr>
            <w:r w:rsidRPr="00F224C1">
              <w:rPr>
                <w:sz w:val="24"/>
                <w:szCs w:val="24"/>
              </w:rPr>
              <w:t>Quần áo mưa</w:t>
            </w:r>
          </w:p>
        </w:tc>
        <w:tc>
          <w:tcPr>
            <w:tcW w:w="687" w:type="dxa"/>
            <w:shd w:val="solid" w:color="FFFFFF" w:fill="auto"/>
            <w:tcMar>
              <w:top w:w="0" w:type="dxa"/>
              <w:left w:w="0" w:type="dxa"/>
              <w:bottom w:w="0" w:type="dxa"/>
              <w:right w:w="0" w:type="dxa"/>
            </w:tcMar>
            <w:vAlign w:val="center"/>
          </w:tcPr>
          <w:p w14:paraId="4340218B" w14:textId="77777777" w:rsidR="0064788B" w:rsidRPr="00F224C1" w:rsidRDefault="0064788B" w:rsidP="006A7C9D">
            <w:pPr>
              <w:spacing w:before="60" w:after="60" w:line="264" w:lineRule="auto"/>
              <w:jc w:val="center"/>
              <w:rPr>
                <w:sz w:val="24"/>
                <w:szCs w:val="24"/>
              </w:rPr>
            </w:pPr>
            <w:r w:rsidRPr="00F224C1">
              <w:rPr>
                <w:sz w:val="24"/>
                <w:szCs w:val="24"/>
              </w:rPr>
              <w:t>Bộ</w:t>
            </w:r>
          </w:p>
        </w:tc>
        <w:tc>
          <w:tcPr>
            <w:tcW w:w="933" w:type="dxa"/>
            <w:shd w:val="solid" w:color="FFFFFF" w:fill="auto"/>
            <w:tcMar>
              <w:top w:w="0" w:type="dxa"/>
              <w:left w:w="0" w:type="dxa"/>
              <w:bottom w:w="0" w:type="dxa"/>
              <w:right w:w="0" w:type="dxa"/>
            </w:tcMar>
            <w:vAlign w:val="center"/>
          </w:tcPr>
          <w:p w14:paraId="3C79018D" w14:textId="77777777" w:rsidR="0064788B" w:rsidRPr="00F224C1" w:rsidRDefault="0064788B" w:rsidP="006A7C9D">
            <w:pPr>
              <w:spacing w:before="60" w:after="60" w:line="264" w:lineRule="auto"/>
              <w:ind w:right="62"/>
              <w:jc w:val="center"/>
              <w:rPr>
                <w:sz w:val="24"/>
                <w:szCs w:val="24"/>
              </w:rPr>
            </w:pPr>
          </w:p>
        </w:tc>
        <w:tc>
          <w:tcPr>
            <w:tcW w:w="864" w:type="dxa"/>
            <w:shd w:val="solid" w:color="FFFFFF" w:fill="auto"/>
            <w:tcMar>
              <w:top w:w="0" w:type="dxa"/>
              <w:left w:w="0" w:type="dxa"/>
              <w:bottom w:w="0" w:type="dxa"/>
              <w:right w:w="0" w:type="dxa"/>
            </w:tcMar>
            <w:vAlign w:val="center"/>
          </w:tcPr>
          <w:p w14:paraId="093D4DE0" w14:textId="77777777" w:rsidR="0064788B" w:rsidRPr="00F224C1" w:rsidRDefault="0064788B" w:rsidP="006A7C9D">
            <w:pPr>
              <w:spacing w:before="60" w:after="60" w:line="264" w:lineRule="auto"/>
              <w:ind w:right="62"/>
              <w:jc w:val="center"/>
              <w:rPr>
                <w:sz w:val="24"/>
                <w:szCs w:val="24"/>
              </w:rPr>
            </w:pPr>
            <w:r w:rsidRPr="00F224C1">
              <w:rPr>
                <w:sz w:val="24"/>
                <w:szCs w:val="24"/>
              </w:rPr>
              <w:t>5,76</w:t>
            </w:r>
          </w:p>
        </w:tc>
        <w:tc>
          <w:tcPr>
            <w:tcW w:w="798" w:type="dxa"/>
            <w:shd w:val="solid" w:color="FFFFFF" w:fill="auto"/>
            <w:tcMar>
              <w:top w:w="0" w:type="dxa"/>
              <w:left w:w="0" w:type="dxa"/>
              <w:bottom w:w="0" w:type="dxa"/>
              <w:right w:w="0" w:type="dxa"/>
            </w:tcMar>
            <w:vAlign w:val="center"/>
          </w:tcPr>
          <w:p w14:paraId="0FE14113" w14:textId="77777777" w:rsidR="0064788B" w:rsidRPr="00F224C1" w:rsidRDefault="0064788B" w:rsidP="006A7C9D">
            <w:pPr>
              <w:spacing w:before="60" w:after="60" w:line="264" w:lineRule="auto"/>
              <w:ind w:right="62"/>
              <w:jc w:val="center"/>
              <w:rPr>
                <w:sz w:val="24"/>
                <w:szCs w:val="24"/>
              </w:rPr>
            </w:pPr>
          </w:p>
        </w:tc>
        <w:tc>
          <w:tcPr>
            <w:tcW w:w="974" w:type="dxa"/>
            <w:shd w:val="solid" w:color="FFFFFF" w:fill="auto"/>
            <w:tcMar>
              <w:top w:w="0" w:type="dxa"/>
              <w:left w:w="0" w:type="dxa"/>
              <w:bottom w:w="0" w:type="dxa"/>
              <w:right w:w="0" w:type="dxa"/>
            </w:tcMar>
            <w:vAlign w:val="center"/>
          </w:tcPr>
          <w:p w14:paraId="4F8A404E" w14:textId="77777777" w:rsidR="0064788B" w:rsidRPr="00F224C1" w:rsidRDefault="0064788B" w:rsidP="006A7C9D">
            <w:pPr>
              <w:spacing w:before="60" w:after="60" w:line="264" w:lineRule="auto"/>
              <w:ind w:right="62"/>
              <w:jc w:val="center"/>
              <w:rPr>
                <w:sz w:val="24"/>
                <w:szCs w:val="24"/>
              </w:rPr>
            </w:pPr>
            <w:r w:rsidRPr="00F224C1">
              <w:rPr>
                <w:sz w:val="24"/>
                <w:szCs w:val="24"/>
              </w:rPr>
              <w:t>7,20</w:t>
            </w:r>
          </w:p>
        </w:tc>
        <w:tc>
          <w:tcPr>
            <w:tcW w:w="873" w:type="dxa"/>
            <w:shd w:val="solid" w:color="FFFFFF" w:fill="auto"/>
            <w:tcMar>
              <w:top w:w="0" w:type="dxa"/>
              <w:left w:w="0" w:type="dxa"/>
              <w:bottom w:w="0" w:type="dxa"/>
              <w:right w:w="0" w:type="dxa"/>
            </w:tcMar>
            <w:vAlign w:val="center"/>
          </w:tcPr>
          <w:p w14:paraId="05D1D857" w14:textId="77777777" w:rsidR="0064788B" w:rsidRPr="00F224C1" w:rsidRDefault="0064788B" w:rsidP="006A7C9D">
            <w:pPr>
              <w:spacing w:before="60" w:after="60" w:line="264" w:lineRule="auto"/>
              <w:ind w:right="62"/>
              <w:jc w:val="center"/>
              <w:rPr>
                <w:sz w:val="24"/>
                <w:szCs w:val="24"/>
              </w:rPr>
            </w:pPr>
          </w:p>
        </w:tc>
        <w:tc>
          <w:tcPr>
            <w:tcW w:w="851" w:type="dxa"/>
            <w:shd w:val="solid" w:color="FFFFFF" w:fill="auto"/>
            <w:tcMar>
              <w:top w:w="0" w:type="dxa"/>
              <w:left w:w="0" w:type="dxa"/>
              <w:bottom w:w="0" w:type="dxa"/>
              <w:right w:w="0" w:type="dxa"/>
            </w:tcMar>
            <w:vAlign w:val="center"/>
          </w:tcPr>
          <w:p w14:paraId="5E653993" w14:textId="77777777" w:rsidR="0064788B" w:rsidRPr="00F224C1" w:rsidRDefault="0064788B" w:rsidP="006A7C9D">
            <w:pPr>
              <w:spacing w:before="60" w:after="60" w:line="264" w:lineRule="auto"/>
              <w:ind w:right="62"/>
              <w:jc w:val="center"/>
              <w:rPr>
                <w:sz w:val="24"/>
                <w:szCs w:val="24"/>
              </w:rPr>
            </w:pPr>
            <w:r w:rsidRPr="00F224C1">
              <w:rPr>
                <w:sz w:val="24"/>
                <w:szCs w:val="24"/>
              </w:rPr>
              <w:t>4,80</w:t>
            </w:r>
          </w:p>
        </w:tc>
      </w:tr>
      <w:tr w:rsidR="00F224C1" w:rsidRPr="00F224C1" w14:paraId="67AB4F25" w14:textId="77777777" w:rsidTr="0064788B">
        <w:tc>
          <w:tcPr>
            <w:tcW w:w="554" w:type="dxa"/>
            <w:shd w:val="solid" w:color="FFFFFF" w:fill="auto"/>
            <w:tcMar>
              <w:top w:w="0" w:type="dxa"/>
              <w:left w:w="0" w:type="dxa"/>
              <w:bottom w:w="0" w:type="dxa"/>
              <w:right w:w="0" w:type="dxa"/>
            </w:tcMar>
            <w:vAlign w:val="center"/>
          </w:tcPr>
          <w:p w14:paraId="07A78CCE" w14:textId="77777777" w:rsidR="0064788B" w:rsidRPr="00F224C1" w:rsidRDefault="0064788B" w:rsidP="006A7C9D">
            <w:pPr>
              <w:spacing w:before="60" w:after="60" w:line="264" w:lineRule="auto"/>
              <w:jc w:val="center"/>
              <w:rPr>
                <w:sz w:val="24"/>
                <w:szCs w:val="24"/>
              </w:rPr>
            </w:pPr>
            <w:r w:rsidRPr="00F224C1">
              <w:rPr>
                <w:sz w:val="24"/>
                <w:szCs w:val="24"/>
              </w:rPr>
              <w:t>14</w:t>
            </w:r>
          </w:p>
        </w:tc>
        <w:tc>
          <w:tcPr>
            <w:tcW w:w="2402" w:type="dxa"/>
            <w:shd w:val="solid" w:color="FFFFFF" w:fill="auto"/>
            <w:tcMar>
              <w:top w:w="0" w:type="dxa"/>
              <w:left w:w="0" w:type="dxa"/>
              <w:bottom w:w="0" w:type="dxa"/>
              <w:right w:w="0" w:type="dxa"/>
            </w:tcMar>
            <w:vAlign w:val="center"/>
          </w:tcPr>
          <w:p w14:paraId="41D17940" w14:textId="77777777" w:rsidR="0064788B" w:rsidRPr="00F224C1" w:rsidRDefault="0064788B" w:rsidP="006A7C9D">
            <w:pPr>
              <w:spacing w:before="60" w:after="60" w:line="264" w:lineRule="auto"/>
              <w:ind w:left="59" w:right="42"/>
              <w:jc w:val="both"/>
              <w:rPr>
                <w:sz w:val="24"/>
                <w:szCs w:val="24"/>
              </w:rPr>
            </w:pPr>
            <w:r w:rsidRPr="00F224C1">
              <w:rPr>
                <w:sz w:val="24"/>
                <w:szCs w:val="24"/>
              </w:rPr>
              <w:t>Bình đựng nước uống</w:t>
            </w:r>
          </w:p>
        </w:tc>
        <w:tc>
          <w:tcPr>
            <w:tcW w:w="687" w:type="dxa"/>
            <w:shd w:val="solid" w:color="FFFFFF" w:fill="auto"/>
            <w:tcMar>
              <w:top w:w="0" w:type="dxa"/>
              <w:left w:w="0" w:type="dxa"/>
              <w:bottom w:w="0" w:type="dxa"/>
              <w:right w:w="0" w:type="dxa"/>
            </w:tcMar>
            <w:vAlign w:val="center"/>
          </w:tcPr>
          <w:p w14:paraId="1C2571DB" w14:textId="77777777" w:rsidR="0064788B" w:rsidRPr="00F224C1" w:rsidRDefault="0064788B" w:rsidP="006A7C9D">
            <w:pPr>
              <w:spacing w:before="60" w:after="60" w:line="264" w:lineRule="auto"/>
              <w:jc w:val="center"/>
              <w:rPr>
                <w:sz w:val="24"/>
                <w:szCs w:val="24"/>
              </w:rPr>
            </w:pPr>
            <w:r w:rsidRPr="00F224C1">
              <w:rPr>
                <w:sz w:val="24"/>
                <w:szCs w:val="24"/>
              </w:rPr>
              <w:t>Cái</w:t>
            </w:r>
          </w:p>
        </w:tc>
        <w:tc>
          <w:tcPr>
            <w:tcW w:w="933" w:type="dxa"/>
            <w:shd w:val="solid" w:color="FFFFFF" w:fill="auto"/>
            <w:tcMar>
              <w:top w:w="0" w:type="dxa"/>
              <w:left w:w="0" w:type="dxa"/>
              <w:bottom w:w="0" w:type="dxa"/>
              <w:right w:w="0" w:type="dxa"/>
            </w:tcMar>
            <w:vAlign w:val="center"/>
          </w:tcPr>
          <w:p w14:paraId="4AE8A0C4" w14:textId="77777777" w:rsidR="0064788B" w:rsidRPr="00F224C1" w:rsidRDefault="0064788B" w:rsidP="006A7C9D">
            <w:pPr>
              <w:spacing w:before="60" w:after="60" w:line="264" w:lineRule="auto"/>
              <w:ind w:right="62"/>
              <w:jc w:val="center"/>
              <w:rPr>
                <w:sz w:val="24"/>
                <w:szCs w:val="24"/>
              </w:rPr>
            </w:pPr>
          </w:p>
        </w:tc>
        <w:tc>
          <w:tcPr>
            <w:tcW w:w="864" w:type="dxa"/>
            <w:shd w:val="solid" w:color="FFFFFF" w:fill="auto"/>
            <w:tcMar>
              <w:top w:w="0" w:type="dxa"/>
              <w:left w:w="0" w:type="dxa"/>
              <w:bottom w:w="0" w:type="dxa"/>
              <w:right w:w="0" w:type="dxa"/>
            </w:tcMar>
            <w:vAlign w:val="center"/>
          </w:tcPr>
          <w:p w14:paraId="596C61E2" w14:textId="77777777" w:rsidR="0064788B" w:rsidRPr="00F224C1" w:rsidRDefault="0064788B" w:rsidP="006A7C9D">
            <w:pPr>
              <w:spacing w:before="60" w:after="60" w:line="264" w:lineRule="auto"/>
              <w:ind w:right="62"/>
              <w:jc w:val="center"/>
              <w:rPr>
                <w:sz w:val="24"/>
                <w:szCs w:val="24"/>
              </w:rPr>
            </w:pPr>
            <w:r w:rsidRPr="00F224C1">
              <w:rPr>
                <w:sz w:val="24"/>
                <w:szCs w:val="24"/>
              </w:rPr>
              <w:t>19,20</w:t>
            </w:r>
          </w:p>
        </w:tc>
        <w:tc>
          <w:tcPr>
            <w:tcW w:w="798" w:type="dxa"/>
            <w:shd w:val="solid" w:color="FFFFFF" w:fill="auto"/>
            <w:tcMar>
              <w:top w:w="0" w:type="dxa"/>
              <w:left w:w="0" w:type="dxa"/>
              <w:bottom w:w="0" w:type="dxa"/>
              <w:right w:w="0" w:type="dxa"/>
            </w:tcMar>
            <w:vAlign w:val="center"/>
          </w:tcPr>
          <w:p w14:paraId="2DF3FD69" w14:textId="77777777" w:rsidR="0064788B" w:rsidRPr="00F224C1" w:rsidRDefault="0064788B" w:rsidP="006A7C9D">
            <w:pPr>
              <w:spacing w:before="60" w:after="60" w:line="264" w:lineRule="auto"/>
              <w:ind w:right="62"/>
              <w:jc w:val="center"/>
              <w:rPr>
                <w:sz w:val="24"/>
                <w:szCs w:val="24"/>
              </w:rPr>
            </w:pPr>
          </w:p>
        </w:tc>
        <w:tc>
          <w:tcPr>
            <w:tcW w:w="974" w:type="dxa"/>
            <w:shd w:val="solid" w:color="FFFFFF" w:fill="auto"/>
            <w:tcMar>
              <w:top w:w="0" w:type="dxa"/>
              <w:left w:w="0" w:type="dxa"/>
              <w:bottom w:w="0" w:type="dxa"/>
              <w:right w:w="0" w:type="dxa"/>
            </w:tcMar>
            <w:vAlign w:val="center"/>
          </w:tcPr>
          <w:p w14:paraId="044D649D" w14:textId="77777777" w:rsidR="0064788B" w:rsidRPr="00F224C1" w:rsidRDefault="0064788B" w:rsidP="006A7C9D">
            <w:pPr>
              <w:spacing w:before="60" w:after="60" w:line="264" w:lineRule="auto"/>
              <w:ind w:right="62"/>
              <w:jc w:val="center"/>
              <w:rPr>
                <w:sz w:val="24"/>
                <w:szCs w:val="24"/>
              </w:rPr>
            </w:pPr>
            <w:r w:rsidRPr="00F224C1">
              <w:rPr>
                <w:sz w:val="24"/>
                <w:szCs w:val="24"/>
              </w:rPr>
              <w:t>24,00</w:t>
            </w:r>
          </w:p>
        </w:tc>
        <w:tc>
          <w:tcPr>
            <w:tcW w:w="873" w:type="dxa"/>
            <w:shd w:val="solid" w:color="FFFFFF" w:fill="auto"/>
            <w:tcMar>
              <w:top w:w="0" w:type="dxa"/>
              <w:left w:w="0" w:type="dxa"/>
              <w:bottom w:w="0" w:type="dxa"/>
              <w:right w:w="0" w:type="dxa"/>
            </w:tcMar>
            <w:vAlign w:val="center"/>
          </w:tcPr>
          <w:p w14:paraId="281988BE" w14:textId="77777777" w:rsidR="0064788B" w:rsidRPr="00F224C1" w:rsidRDefault="0064788B" w:rsidP="006A7C9D">
            <w:pPr>
              <w:spacing w:before="60" w:after="60" w:line="264" w:lineRule="auto"/>
              <w:ind w:right="62"/>
              <w:jc w:val="center"/>
              <w:rPr>
                <w:sz w:val="24"/>
                <w:szCs w:val="24"/>
              </w:rPr>
            </w:pPr>
          </w:p>
        </w:tc>
        <w:tc>
          <w:tcPr>
            <w:tcW w:w="851" w:type="dxa"/>
            <w:shd w:val="solid" w:color="FFFFFF" w:fill="auto"/>
            <w:tcMar>
              <w:top w:w="0" w:type="dxa"/>
              <w:left w:w="0" w:type="dxa"/>
              <w:bottom w:w="0" w:type="dxa"/>
              <w:right w:w="0" w:type="dxa"/>
            </w:tcMar>
            <w:vAlign w:val="center"/>
          </w:tcPr>
          <w:p w14:paraId="769FB337" w14:textId="77777777" w:rsidR="0064788B" w:rsidRPr="00F224C1" w:rsidRDefault="0064788B" w:rsidP="006A7C9D">
            <w:pPr>
              <w:spacing w:before="60" w:after="60" w:line="264" w:lineRule="auto"/>
              <w:ind w:right="62"/>
              <w:jc w:val="center"/>
              <w:rPr>
                <w:sz w:val="24"/>
                <w:szCs w:val="24"/>
              </w:rPr>
            </w:pPr>
            <w:r w:rsidRPr="00F224C1">
              <w:rPr>
                <w:sz w:val="24"/>
                <w:szCs w:val="24"/>
              </w:rPr>
              <w:t>16,00</w:t>
            </w:r>
          </w:p>
        </w:tc>
      </w:tr>
      <w:tr w:rsidR="00F224C1" w:rsidRPr="00F224C1" w14:paraId="01FD1861" w14:textId="77777777" w:rsidTr="0064788B">
        <w:tc>
          <w:tcPr>
            <w:tcW w:w="554" w:type="dxa"/>
            <w:shd w:val="solid" w:color="FFFFFF" w:fill="auto"/>
            <w:tcMar>
              <w:top w:w="0" w:type="dxa"/>
              <w:left w:w="0" w:type="dxa"/>
              <w:bottom w:w="0" w:type="dxa"/>
              <w:right w:w="0" w:type="dxa"/>
            </w:tcMar>
            <w:vAlign w:val="center"/>
          </w:tcPr>
          <w:p w14:paraId="32083C8C" w14:textId="77777777" w:rsidR="0064788B" w:rsidRPr="00F224C1" w:rsidRDefault="0064788B" w:rsidP="006A7C9D">
            <w:pPr>
              <w:spacing w:before="60" w:after="60" w:line="264" w:lineRule="auto"/>
              <w:jc w:val="center"/>
              <w:rPr>
                <w:sz w:val="24"/>
                <w:szCs w:val="24"/>
              </w:rPr>
            </w:pPr>
            <w:r w:rsidRPr="00F224C1">
              <w:rPr>
                <w:sz w:val="24"/>
                <w:szCs w:val="24"/>
              </w:rPr>
              <w:t>15</w:t>
            </w:r>
          </w:p>
        </w:tc>
        <w:tc>
          <w:tcPr>
            <w:tcW w:w="2402" w:type="dxa"/>
            <w:shd w:val="solid" w:color="FFFFFF" w:fill="auto"/>
            <w:tcMar>
              <w:top w:w="0" w:type="dxa"/>
              <w:left w:w="0" w:type="dxa"/>
              <w:bottom w:w="0" w:type="dxa"/>
              <w:right w:w="0" w:type="dxa"/>
            </w:tcMar>
            <w:vAlign w:val="center"/>
          </w:tcPr>
          <w:p w14:paraId="0107953D" w14:textId="77777777" w:rsidR="0064788B" w:rsidRPr="00F224C1" w:rsidRDefault="0064788B" w:rsidP="006A7C9D">
            <w:pPr>
              <w:spacing w:before="60" w:after="60" w:line="264" w:lineRule="auto"/>
              <w:ind w:left="59" w:right="42"/>
              <w:jc w:val="both"/>
              <w:rPr>
                <w:sz w:val="24"/>
                <w:szCs w:val="24"/>
              </w:rPr>
            </w:pPr>
            <w:r w:rsidRPr="00F224C1">
              <w:rPr>
                <w:sz w:val="24"/>
                <w:szCs w:val="24"/>
              </w:rPr>
              <w:t>Ba lô</w:t>
            </w:r>
          </w:p>
        </w:tc>
        <w:tc>
          <w:tcPr>
            <w:tcW w:w="687" w:type="dxa"/>
            <w:shd w:val="solid" w:color="FFFFFF" w:fill="auto"/>
            <w:tcMar>
              <w:top w:w="0" w:type="dxa"/>
              <w:left w:w="0" w:type="dxa"/>
              <w:bottom w:w="0" w:type="dxa"/>
              <w:right w:w="0" w:type="dxa"/>
            </w:tcMar>
            <w:vAlign w:val="center"/>
          </w:tcPr>
          <w:p w14:paraId="1AF4F87D" w14:textId="77777777" w:rsidR="0064788B" w:rsidRPr="00F224C1" w:rsidRDefault="0064788B" w:rsidP="006A7C9D">
            <w:pPr>
              <w:spacing w:before="60" w:after="60" w:line="264" w:lineRule="auto"/>
              <w:jc w:val="center"/>
              <w:rPr>
                <w:sz w:val="24"/>
                <w:szCs w:val="24"/>
              </w:rPr>
            </w:pPr>
            <w:r w:rsidRPr="00F224C1">
              <w:rPr>
                <w:sz w:val="24"/>
                <w:szCs w:val="24"/>
              </w:rPr>
              <w:t>Cái</w:t>
            </w:r>
          </w:p>
        </w:tc>
        <w:tc>
          <w:tcPr>
            <w:tcW w:w="933" w:type="dxa"/>
            <w:shd w:val="solid" w:color="FFFFFF" w:fill="auto"/>
            <w:tcMar>
              <w:top w:w="0" w:type="dxa"/>
              <w:left w:w="0" w:type="dxa"/>
              <w:bottom w:w="0" w:type="dxa"/>
              <w:right w:w="0" w:type="dxa"/>
            </w:tcMar>
            <w:vAlign w:val="center"/>
          </w:tcPr>
          <w:p w14:paraId="2FCC5393" w14:textId="77777777" w:rsidR="0064788B" w:rsidRPr="00F224C1" w:rsidRDefault="0064788B" w:rsidP="006A7C9D">
            <w:pPr>
              <w:spacing w:before="60" w:after="60" w:line="264" w:lineRule="auto"/>
              <w:ind w:right="62"/>
              <w:jc w:val="center"/>
              <w:rPr>
                <w:sz w:val="24"/>
                <w:szCs w:val="24"/>
              </w:rPr>
            </w:pPr>
          </w:p>
        </w:tc>
        <w:tc>
          <w:tcPr>
            <w:tcW w:w="864" w:type="dxa"/>
            <w:shd w:val="solid" w:color="FFFFFF" w:fill="auto"/>
            <w:tcMar>
              <w:top w:w="0" w:type="dxa"/>
              <w:left w:w="0" w:type="dxa"/>
              <w:bottom w:w="0" w:type="dxa"/>
              <w:right w:w="0" w:type="dxa"/>
            </w:tcMar>
            <w:vAlign w:val="center"/>
          </w:tcPr>
          <w:p w14:paraId="4CAF0A90" w14:textId="77777777" w:rsidR="0064788B" w:rsidRPr="00F224C1" w:rsidRDefault="0064788B" w:rsidP="006A7C9D">
            <w:pPr>
              <w:spacing w:before="60" w:after="60" w:line="264" w:lineRule="auto"/>
              <w:ind w:right="62"/>
              <w:jc w:val="center"/>
              <w:rPr>
                <w:sz w:val="24"/>
                <w:szCs w:val="24"/>
              </w:rPr>
            </w:pPr>
            <w:r w:rsidRPr="00F224C1">
              <w:rPr>
                <w:sz w:val="24"/>
                <w:szCs w:val="24"/>
              </w:rPr>
              <w:t>19,20</w:t>
            </w:r>
          </w:p>
        </w:tc>
        <w:tc>
          <w:tcPr>
            <w:tcW w:w="798" w:type="dxa"/>
            <w:shd w:val="solid" w:color="FFFFFF" w:fill="auto"/>
            <w:tcMar>
              <w:top w:w="0" w:type="dxa"/>
              <w:left w:w="0" w:type="dxa"/>
              <w:bottom w:w="0" w:type="dxa"/>
              <w:right w:w="0" w:type="dxa"/>
            </w:tcMar>
            <w:vAlign w:val="center"/>
          </w:tcPr>
          <w:p w14:paraId="7235202F" w14:textId="77777777" w:rsidR="0064788B" w:rsidRPr="00F224C1" w:rsidRDefault="0064788B" w:rsidP="006A7C9D">
            <w:pPr>
              <w:spacing w:before="60" w:after="60" w:line="264" w:lineRule="auto"/>
              <w:ind w:right="62"/>
              <w:jc w:val="center"/>
              <w:rPr>
                <w:sz w:val="24"/>
                <w:szCs w:val="24"/>
              </w:rPr>
            </w:pPr>
          </w:p>
        </w:tc>
        <w:tc>
          <w:tcPr>
            <w:tcW w:w="974" w:type="dxa"/>
            <w:shd w:val="solid" w:color="FFFFFF" w:fill="auto"/>
            <w:tcMar>
              <w:top w:w="0" w:type="dxa"/>
              <w:left w:w="0" w:type="dxa"/>
              <w:bottom w:w="0" w:type="dxa"/>
              <w:right w:w="0" w:type="dxa"/>
            </w:tcMar>
            <w:vAlign w:val="center"/>
          </w:tcPr>
          <w:p w14:paraId="7B209E29" w14:textId="77777777" w:rsidR="0064788B" w:rsidRPr="00F224C1" w:rsidRDefault="0064788B" w:rsidP="006A7C9D">
            <w:pPr>
              <w:spacing w:before="60" w:after="60" w:line="264" w:lineRule="auto"/>
              <w:ind w:right="62"/>
              <w:jc w:val="center"/>
              <w:rPr>
                <w:sz w:val="24"/>
                <w:szCs w:val="24"/>
              </w:rPr>
            </w:pPr>
            <w:r w:rsidRPr="00F224C1">
              <w:rPr>
                <w:sz w:val="24"/>
                <w:szCs w:val="24"/>
              </w:rPr>
              <w:t>24,00</w:t>
            </w:r>
          </w:p>
        </w:tc>
        <w:tc>
          <w:tcPr>
            <w:tcW w:w="873" w:type="dxa"/>
            <w:shd w:val="solid" w:color="FFFFFF" w:fill="auto"/>
            <w:tcMar>
              <w:top w:w="0" w:type="dxa"/>
              <w:left w:w="0" w:type="dxa"/>
              <w:bottom w:w="0" w:type="dxa"/>
              <w:right w:w="0" w:type="dxa"/>
            </w:tcMar>
            <w:vAlign w:val="center"/>
          </w:tcPr>
          <w:p w14:paraId="2D608B19" w14:textId="77777777" w:rsidR="0064788B" w:rsidRPr="00F224C1" w:rsidRDefault="0064788B" w:rsidP="006A7C9D">
            <w:pPr>
              <w:spacing w:before="60" w:after="60" w:line="264" w:lineRule="auto"/>
              <w:ind w:right="62"/>
              <w:jc w:val="center"/>
              <w:rPr>
                <w:sz w:val="24"/>
                <w:szCs w:val="24"/>
              </w:rPr>
            </w:pPr>
          </w:p>
        </w:tc>
        <w:tc>
          <w:tcPr>
            <w:tcW w:w="851" w:type="dxa"/>
            <w:shd w:val="solid" w:color="FFFFFF" w:fill="auto"/>
            <w:tcMar>
              <w:top w:w="0" w:type="dxa"/>
              <w:left w:w="0" w:type="dxa"/>
              <w:bottom w:w="0" w:type="dxa"/>
              <w:right w:w="0" w:type="dxa"/>
            </w:tcMar>
            <w:vAlign w:val="center"/>
          </w:tcPr>
          <w:p w14:paraId="6BC50FD4" w14:textId="77777777" w:rsidR="0064788B" w:rsidRPr="00F224C1" w:rsidRDefault="0064788B" w:rsidP="006A7C9D">
            <w:pPr>
              <w:spacing w:before="60" w:after="60" w:line="264" w:lineRule="auto"/>
              <w:ind w:right="62"/>
              <w:jc w:val="center"/>
              <w:rPr>
                <w:sz w:val="24"/>
                <w:szCs w:val="24"/>
              </w:rPr>
            </w:pPr>
            <w:r w:rsidRPr="00F224C1">
              <w:rPr>
                <w:sz w:val="24"/>
                <w:szCs w:val="24"/>
              </w:rPr>
              <w:t>16,00</w:t>
            </w:r>
          </w:p>
        </w:tc>
      </w:tr>
      <w:tr w:rsidR="00F224C1" w:rsidRPr="00F224C1" w14:paraId="01A4A18E" w14:textId="77777777" w:rsidTr="0064788B">
        <w:tc>
          <w:tcPr>
            <w:tcW w:w="554" w:type="dxa"/>
            <w:shd w:val="solid" w:color="FFFFFF" w:fill="auto"/>
            <w:tcMar>
              <w:top w:w="0" w:type="dxa"/>
              <w:left w:w="0" w:type="dxa"/>
              <w:bottom w:w="0" w:type="dxa"/>
              <w:right w:w="0" w:type="dxa"/>
            </w:tcMar>
            <w:vAlign w:val="center"/>
          </w:tcPr>
          <w:p w14:paraId="659CE521" w14:textId="77777777" w:rsidR="0064788B" w:rsidRPr="00F224C1" w:rsidRDefault="0064788B" w:rsidP="006A7C9D">
            <w:pPr>
              <w:spacing w:before="60" w:after="60" w:line="264" w:lineRule="auto"/>
              <w:jc w:val="center"/>
              <w:rPr>
                <w:sz w:val="24"/>
                <w:szCs w:val="24"/>
              </w:rPr>
            </w:pPr>
            <w:r w:rsidRPr="00F224C1">
              <w:rPr>
                <w:sz w:val="24"/>
                <w:szCs w:val="24"/>
              </w:rPr>
              <w:t>16</w:t>
            </w:r>
          </w:p>
        </w:tc>
        <w:tc>
          <w:tcPr>
            <w:tcW w:w="2402" w:type="dxa"/>
            <w:shd w:val="solid" w:color="FFFFFF" w:fill="auto"/>
            <w:tcMar>
              <w:top w:w="0" w:type="dxa"/>
              <w:left w:w="0" w:type="dxa"/>
              <w:bottom w:w="0" w:type="dxa"/>
              <w:right w:w="0" w:type="dxa"/>
            </w:tcMar>
            <w:vAlign w:val="center"/>
          </w:tcPr>
          <w:p w14:paraId="4F0EFD0E" w14:textId="77777777" w:rsidR="0064788B" w:rsidRPr="00F224C1" w:rsidRDefault="0064788B" w:rsidP="006A7C9D">
            <w:pPr>
              <w:spacing w:before="60" w:after="60" w:line="264" w:lineRule="auto"/>
              <w:ind w:left="59" w:right="42"/>
              <w:jc w:val="both"/>
              <w:rPr>
                <w:sz w:val="24"/>
                <w:szCs w:val="24"/>
              </w:rPr>
            </w:pPr>
            <w:r w:rsidRPr="00F224C1">
              <w:rPr>
                <w:sz w:val="24"/>
                <w:szCs w:val="24"/>
              </w:rPr>
              <w:t>Thước nhựa 40 cm</w:t>
            </w:r>
          </w:p>
        </w:tc>
        <w:tc>
          <w:tcPr>
            <w:tcW w:w="687" w:type="dxa"/>
            <w:shd w:val="solid" w:color="FFFFFF" w:fill="auto"/>
            <w:tcMar>
              <w:top w:w="0" w:type="dxa"/>
              <w:left w:w="0" w:type="dxa"/>
              <w:bottom w:w="0" w:type="dxa"/>
              <w:right w:w="0" w:type="dxa"/>
            </w:tcMar>
            <w:vAlign w:val="center"/>
          </w:tcPr>
          <w:p w14:paraId="0D0ED94E" w14:textId="77777777" w:rsidR="0064788B" w:rsidRPr="00F224C1" w:rsidRDefault="0064788B" w:rsidP="006A7C9D">
            <w:pPr>
              <w:spacing w:before="60" w:after="60" w:line="264" w:lineRule="auto"/>
              <w:jc w:val="center"/>
              <w:rPr>
                <w:sz w:val="24"/>
                <w:szCs w:val="24"/>
              </w:rPr>
            </w:pPr>
            <w:r w:rsidRPr="00F224C1">
              <w:rPr>
                <w:sz w:val="24"/>
                <w:szCs w:val="24"/>
              </w:rPr>
              <w:t>Cái</w:t>
            </w:r>
          </w:p>
        </w:tc>
        <w:tc>
          <w:tcPr>
            <w:tcW w:w="933" w:type="dxa"/>
            <w:shd w:val="solid" w:color="FFFFFF" w:fill="auto"/>
            <w:tcMar>
              <w:top w:w="0" w:type="dxa"/>
              <w:left w:w="0" w:type="dxa"/>
              <w:bottom w:w="0" w:type="dxa"/>
              <w:right w:w="0" w:type="dxa"/>
            </w:tcMar>
            <w:vAlign w:val="center"/>
          </w:tcPr>
          <w:p w14:paraId="320FB8C9" w14:textId="77777777" w:rsidR="0064788B" w:rsidRPr="00F224C1" w:rsidRDefault="0064788B" w:rsidP="006A7C9D">
            <w:pPr>
              <w:spacing w:before="60" w:after="60" w:line="264" w:lineRule="auto"/>
              <w:ind w:right="62"/>
              <w:jc w:val="center"/>
              <w:rPr>
                <w:sz w:val="24"/>
                <w:szCs w:val="24"/>
              </w:rPr>
            </w:pPr>
            <w:r w:rsidRPr="00F224C1">
              <w:rPr>
                <w:sz w:val="24"/>
                <w:szCs w:val="24"/>
              </w:rPr>
              <w:t>35,20</w:t>
            </w:r>
          </w:p>
        </w:tc>
        <w:tc>
          <w:tcPr>
            <w:tcW w:w="864" w:type="dxa"/>
            <w:shd w:val="solid" w:color="FFFFFF" w:fill="auto"/>
            <w:tcMar>
              <w:top w:w="0" w:type="dxa"/>
              <w:left w:w="0" w:type="dxa"/>
              <w:bottom w:w="0" w:type="dxa"/>
              <w:right w:w="0" w:type="dxa"/>
            </w:tcMar>
            <w:vAlign w:val="center"/>
          </w:tcPr>
          <w:p w14:paraId="2030B822" w14:textId="77777777" w:rsidR="0064788B" w:rsidRPr="00F224C1" w:rsidRDefault="0064788B" w:rsidP="006A7C9D">
            <w:pPr>
              <w:spacing w:before="60" w:after="60" w:line="264" w:lineRule="auto"/>
              <w:ind w:right="62"/>
              <w:jc w:val="center"/>
              <w:rPr>
                <w:sz w:val="24"/>
                <w:szCs w:val="24"/>
              </w:rPr>
            </w:pPr>
            <w:r w:rsidRPr="00F224C1">
              <w:rPr>
                <w:sz w:val="24"/>
                <w:szCs w:val="24"/>
              </w:rPr>
              <w:t>9,60</w:t>
            </w:r>
          </w:p>
        </w:tc>
        <w:tc>
          <w:tcPr>
            <w:tcW w:w="798" w:type="dxa"/>
            <w:shd w:val="solid" w:color="FFFFFF" w:fill="auto"/>
            <w:tcMar>
              <w:top w:w="0" w:type="dxa"/>
              <w:left w:w="0" w:type="dxa"/>
              <w:bottom w:w="0" w:type="dxa"/>
              <w:right w:w="0" w:type="dxa"/>
            </w:tcMar>
            <w:vAlign w:val="center"/>
          </w:tcPr>
          <w:p w14:paraId="0814C446" w14:textId="77777777" w:rsidR="0064788B" w:rsidRPr="00F224C1" w:rsidRDefault="0064788B" w:rsidP="006A7C9D">
            <w:pPr>
              <w:spacing w:before="60" w:after="60" w:line="264" w:lineRule="auto"/>
              <w:ind w:right="62"/>
              <w:jc w:val="center"/>
              <w:rPr>
                <w:sz w:val="24"/>
                <w:szCs w:val="24"/>
              </w:rPr>
            </w:pPr>
            <w:r w:rsidRPr="00F224C1">
              <w:rPr>
                <w:sz w:val="24"/>
                <w:szCs w:val="24"/>
              </w:rPr>
              <w:t>41,60</w:t>
            </w:r>
          </w:p>
        </w:tc>
        <w:tc>
          <w:tcPr>
            <w:tcW w:w="974" w:type="dxa"/>
            <w:shd w:val="solid" w:color="FFFFFF" w:fill="auto"/>
            <w:tcMar>
              <w:top w:w="0" w:type="dxa"/>
              <w:left w:w="0" w:type="dxa"/>
              <w:bottom w:w="0" w:type="dxa"/>
              <w:right w:w="0" w:type="dxa"/>
            </w:tcMar>
            <w:vAlign w:val="center"/>
          </w:tcPr>
          <w:p w14:paraId="1FBA75B1" w14:textId="77777777" w:rsidR="0064788B" w:rsidRPr="00F224C1" w:rsidRDefault="0064788B" w:rsidP="006A7C9D">
            <w:pPr>
              <w:spacing w:before="60" w:after="60" w:line="264" w:lineRule="auto"/>
              <w:ind w:right="62"/>
              <w:jc w:val="center"/>
              <w:rPr>
                <w:sz w:val="24"/>
                <w:szCs w:val="24"/>
              </w:rPr>
            </w:pPr>
            <w:r w:rsidRPr="00F224C1">
              <w:rPr>
                <w:sz w:val="24"/>
                <w:szCs w:val="24"/>
              </w:rPr>
              <w:t>12,00</w:t>
            </w:r>
          </w:p>
        </w:tc>
        <w:tc>
          <w:tcPr>
            <w:tcW w:w="873" w:type="dxa"/>
            <w:shd w:val="solid" w:color="FFFFFF" w:fill="auto"/>
            <w:tcMar>
              <w:top w:w="0" w:type="dxa"/>
              <w:left w:w="0" w:type="dxa"/>
              <w:bottom w:w="0" w:type="dxa"/>
              <w:right w:w="0" w:type="dxa"/>
            </w:tcMar>
            <w:vAlign w:val="center"/>
          </w:tcPr>
          <w:p w14:paraId="4F41CCFC" w14:textId="77777777" w:rsidR="0064788B" w:rsidRPr="00F224C1" w:rsidRDefault="0064788B" w:rsidP="006A7C9D">
            <w:pPr>
              <w:spacing w:before="60" w:after="60" w:line="264" w:lineRule="auto"/>
              <w:ind w:right="62"/>
              <w:jc w:val="center"/>
              <w:rPr>
                <w:sz w:val="24"/>
                <w:szCs w:val="24"/>
              </w:rPr>
            </w:pPr>
            <w:r w:rsidRPr="00F224C1">
              <w:rPr>
                <w:sz w:val="24"/>
                <w:szCs w:val="24"/>
              </w:rPr>
              <w:t>28,80</w:t>
            </w:r>
          </w:p>
        </w:tc>
        <w:tc>
          <w:tcPr>
            <w:tcW w:w="851" w:type="dxa"/>
            <w:shd w:val="solid" w:color="FFFFFF" w:fill="auto"/>
            <w:tcMar>
              <w:top w:w="0" w:type="dxa"/>
              <w:left w:w="0" w:type="dxa"/>
              <w:bottom w:w="0" w:type="dxa"/>
              <w:right w:w="0" w:type="dxa"/>
            </w:tcMar>
            <w:vAlign w:val="center"/>
          </w:tcPr>
          <w:p w14:paraId="2A61B68A" w14:textId="77777777" w:rsidR="0064788B" w:rsidRPr="00F224C1" w:rsidRDefault="0064788B" w:rsidP="006A7C9D">
            <w:pPr>
              <w:spacing w:before="60" w:after="60" w:line="264" w:lineRule="auto"/>
              <w:ind w:right="62"/>
              <w:jc w:val="center"/>
              <w:rPr>
                <w:sz w:val="24"/>
                <w:szCs w:val="24"/>
              </w:rPr>
            </w:pPr>
            <w:r w:rsidRPr="00F224C1">
              <w:rPr>
                <w:sz w:val="24"/>
                <w:szCs w:val="24"/>
              </w:rPr>
              <w:t>8,00</w:t>
            </w:r>
          </w:p>
        </w:tc>
      </w:tr>
      <w:tr w:rsidR="00F224C1" w:rsidRPr="00F224C1" w14:paraId="2C958AF9" w14:textId="77777777" w:rsidTr="0064788B">
        <w:tc>
          <w:tcPr>
            <w:tcW w:w="554" w:type="dxa"/>
            <w:shd w:val="solid" w:color="FFFFFF" w:fill="auto"/>
            <w:tcMar>
              <w:top w:w="0" w:type="dxa"/>
              <w:left w:w="0" w:type="dxa"/>
              <w:bottom w:w="0" w:type="dxa"/>
              <w:right w:w="0" w:type="dxa"/>
            </w:tcMar>
            <w:vAlign w:val="center"/>
          </w:tcPr>
          <w:p w14:paraId="23D67AC3" w14:textId="77777777" w:rsidR="0064788B" w:rsidRPr="00F224C1" w:rsidRDefault="0064788B" w:rsidP="006A7C9D">
            <w:pPr>
              <w:spacing w:before="60" w:after="60" w:line="264" w:lineRule="auto"/>
              <w:jc w:val="center"/>
              <w:rPr>
                <w:sz w:val="24"/>
                <w:szCs w:val="24"/>
              </w:rPr>
            </w:pPr>
            <w:r w:rsidRPr="00F224C1">
              <w:rPr>
                <w:sz w:val="24"/>
                <w:szCs w:val="24"/>
              </w:rPr>
              <w:t>17</w:t>
            </w:r>
          </w:p>
        </w:tc>
        <w:tc>
          <w:tcPr>
            <w:tcW w:w="2402" w:type="dxa"/>
            <w:shd w:val="solid" w:color="FFFFFF" w:fill="auto"/>
            <w:tcMar>
              <w:top w:w="0" w:type="dxa"/>
              <w:left w:w="0" w:type="dxa"/>
              <w:bottom w:w="0" w:type="dxa"/>
              <w:right w:w="0" w:type="dxa"/>
            </w:tcMar>
            <w:vAlign w:val="center"/>
          </w:tcPr>
          <w:p w14:paraId="76304AD4" w14:textId="77777777" w:rsidR="0064788B" w:rsidRPr="00F224C1" w:rsidRDefault="0064788B" w:rsidP="006A7C9D">
            <w:pPr>
              <w:spacing w:before="60" w:after="60" w:line="264" w:lineRule="auto"/>
              <w:ind w:left="59" w:right="42"/>
              <w:jc w:val="both"/>
              <w:rPr>
                <w:sz w:val="24"/>
                <w:szCs w:val="24"/>
              </w:rPr>
            </w:pPr>
            <w:r w:rsidRPr="00F224C1">
              <w:rPr>
                <w:sz w:val="24"/>
                <w:szCs w:val="24"/>
              </w:rPr>
              <w:t>Gọt bút chì</w:t>
            </w:r>
          </w:p>
        </w:tc>
        <w:tc>
          <w:tcPr>
            <w:tcW w:w="687" w:type="dxa"/>
            <w:shd w:val="solid" w:color="FFFFFF" w:fill="auto"/>
            <w:tcMar>
              <w:top w:w="0" w:type="dxa"/>
              <w:left w:w="0" w:type="dxa"/>
              <w:bottom w:w="0" w:type="dxa"/>
              <w:right w:w="0" w:type="dxa"/>
            </w:tcMar>
            <w:vAlign w:val="center"/>
          </w:tcPr>
          <w:p w14:paraId="35B39101" w14:textId="77777777" w:rsidR="0064788B" w:rsidRPr="00F224C1" w:rsidRDefault="0064788B" w:rsidP="006A7C9D">
            <w:pPr>
              <w:spacing w:before="60" w:after="60" w:line="264" w:lineRule="auto"/>
              <w:jc w:val="center"/>
              <w:rPr>
                <w:sz w:val="24"/>
                <w:szCs w:val="24"/>
              </w:rPr>
            </w:pPr>
            <w:r w:rsidRPr="00F224C1">
              <w:rPr>
                <w:sz w:val="24"/>
                <w:szCs w:val="24"/>
              </w:rPr>
              <w:t>Cái</w:t>
            </w:r>
          </w:p>
        </w:tc>
        <w:tc>
          <w:tcPr>
            <w:tcW w:w="933" w:type="dxa"/>
            <w:shd w:val="solid" w:color="FFFFFF" w:fill="auto"/>
            <w:tcMar>
              <w:top w:w="0" w:type="dxa"/>
              <w:left w:w="0" w:type="dxa"/>
              <w:bottom w:w="0" w:type="dxa"/>
              <w:right w:w="0" w:type="dxa"/>
            </w:tcMar>
            <w:vAlign w:val="center"/>
          </w:tcPr>
          <w:p w14:paraId="4495DB11" w14:textId="77777777" w:rsidR="0064788B" w:rsidRPr="00F224C1" w:rsidRDefault="0064788B" w:rsidP="006A7C9D">
            <w:pPr>
              <w:spacing w:before="60" w:after="60" w:line="264" w:lineRule="auto"/>
              <w:ind w:right="62"/>
              <w:jc w:val="center"/>
              <w:rPr>
                <w:sz w:val="24"/>
                <w:szCs w:val="24"/>
              </w:rPr>
            </w:pPr>
            <w:r w:rsidRPr="00F224C1">
              <w:rPr>
                <w:sz w:val="24"/>
                <w:szCs w:val="24"/>
              </w:rPr>
              <w:t>3,52</w:t>
            </w:r>
          </w:p>
        </w:tc>
        <w:tc>
          <w:tcPr>
            <w:tcW w:w="864" w:type="dxa"/>
            <w:shd w:val="solid" w:color="FFFFFF" w:fill="auto"/>
            <w:tcMar>
              <w:top w:w="0" w:type="dxa"/>
              <w:left w:w="0" w:type="dxa"/>
              <w:bottom w:w="0" w:type="dxa"/>
              <w:right w:w="0" w:type="dxa"/>
            </w:tcMar>
            <w:vAlign w:val="center"/>
          </w:tcPr>
          <w:p w14:paraId="4401FA69" w14:textId="77777777" w:rsidR="0064788B" w:rsidRPr="00F224C1" w:rsidRDefault="0064788B" w:rsidP="006A7C9D">
            <w:pPr>
              <w:spacing w:before="60" w:after="60" w:line="264" w:lineRule="auto"/>
              <w:ind w:right="62"/>
              <w:jc w:val="center"/>
              <w:rPr>
                <w:sz w:val="24"/>
                <w:szCs w:val="24"/>
              </w:rPr>
            </w:pPr>
            <w:r w:rsidRPr="00F224C1">
              <w:rPr>
                <w:sz w:val="24"/>
                <w:szCs w:val="24"/>
              </w:rPr>
              <w:t>1,92</w:t>
            </w:r>
          </w:p>
        </w:tc>
        <w:tc>
          <w:tcPr>
            <w:tcW w:w="798" w:type="dxa"/>
            <w:shd w:val="solid" w:color="FFFFFF" w:fill="auto"/>
            <w:tcMar>
              <w:top w:w="0" w:type="dxa"/>
              <w:left w:w="0" w:type="dxa"/>
              <w:bottom w:w="0" w:type="dxa"/>
              <w:right w:w="0" w:type="dxa"/>
            </w:tcMar>
            <w:vAlign w:val="center"/>
          </w:tcPr>
          <w:p w14:paraId="1AF062D1" w14:textId="77777777" w:rsidR="0064788B" w:rsidRPr="00F224C1" w:rsidRDefault="0064788B" w:rsidP="006A7C9D">
            <w:pPr>
              <w:spacing w:before="60" w:after="60" w:line="264" w:lineRule="auto"/>
              <w:ind w:right="62"/>
              <w:jc w:val="center"/>
              <w:rPr>
                <w:sz w:val="24"/>
                <w:szCs w:val="24"/>
              </w:rPr>
            </w:pPr>
            <w:r w:rsidRPr="00F224C1">
              <w:rPr>
                <w:sz w:val="24"/>
                <w:szCs w:val="24"/>
              </w:rPr>
              <w:t>4,16</w:t>
            </w:r>
          </w:p>
        </w:tc>
        <w:tc>
          <w:tcPr>
            <w:tcW w:w="974" w:type="dxa"/>
            <w:shd w:val="solid" w:color="FFFFFF" w:fill="auto"/>
            <w:tcMar>
              <w:top w:w="0" w:type="dxa"/>
              <w:left w:w="0" w:type="dxa"/>
              <w:bottom w:w="0" w:type="dxa"/>
              <w:right w:w="0" w:type="dxa"/>
            </w:tcMar>
            <w:vAlign w:val="center"/>
          </w:tcPr>
          <w:p w14:paraId="130BA925" w14:textId="77777777" w:rsidR="0064788B" w:rsidRPr="00F224C1" w:rsidRDefault="0064788B" w:rsidP="006A7C9D">
            <w:pPr>
              <w:spacing w:before="60" w:after="60" w:line="264" w:lineRule="auto"/>
              <w:ind w:right="62"/>
              <w:jc w:val="center"/>
              <w:rPr>
                <w:sz w:val="24"/>
                <w:szCs w:val="24"/>
              </w:rPr>
            </w:pPr>
            <w:r w:rsidRPr="00F224C1">
              <w:rPr>
                <w:sz w:val="24"/>
                <w:szCs w:val="24"/>
              </w:rPr>
              <w:t>2,40</w:t>
            </w:r>
          </w:p>
        </w:tc>
        <w:tc>
          <w:tcPr>
            <w:tcW w:w="873" w:type="dxa"/>
            <w:shd w:val="solid" w:color="FFFFFF" w:fill="auto"/>
            <w:tcMar>
              <w:top w:w="0" w:type="dxa"/>
              <w:left w:w="0" w:type="dxa"/>
              <w:bottom w:w="0" w:type="dxa"/>
              <w:right w:w="0" w:type="dxa"/>
            </w:tcMar>
            <w:vAlign w:val="center"/>
          </w:tcPr>
          <w:p w14:paraId="4164B347" w14:textId="77777777" w:rsidR="0064788B" w:rsidRPr="00F224C1" w:rsidRDefault="0064788B" w:rsidP="006A7C9D">
            <w:pPr>
              <w:spacing w:before="60" w:after="60" w:line="264" w:lineRule="auto"/>
              <w:ind w:right="62"/>
              <w:jc w:val="center"/>
              <w:rPr>
                <w:sz w:val="24"/>
                <w:szCs w:val="24"/>
              </w:rPr>
            </w:pPr>
            <w:r w:rsidRPr="00F224C1">
              <w:rPr>
                <w:sz w:val="24"/>
                <w:szCs w:val="24"/>
              </w:rPr>
              <w:t>2,88</w:t>
            </w:r>
          </w:p>
        </w:tc>
        <w:tc>
          <w:tcPr>
            <w:tcW w:w="851" w:type="dxa"/>
            <w:shd w:val="solid" w:color="FFFFFF" w:fill="auto"/>
            <w:tcMar>
              <w:top w:w="0" w:type="dxa"/>
              <w:left w:w="0" w:type="dxa"/>
              <w:bottom w:w="0" w:type="dxa"/>
              <w:right w:w="0" w:type="dxa"/>
            </w:tcMar>
            <w:vAlign w:val="center"/>
          </w:tcPr>
          <w:p w14:paraId="4F3E8588" w14:textId="77777777" w:rsidR="0064788B" w:rsidRPr="00F224C1" w:rsidRDefault="0064788B" w:rsidP="006A7C9D">
            <w:pPr>
              <w:spacing w:before="60" w:after="60" w:line="264" w:lineRule="auto"/>
              <w:ind w:right="62"/>
              <w:jc w:val="center"/>
              <w:rPr>
                <w:sz w:val="24"/>
                <w:szCs w:val="24"/>
              </w:rPr>
            </w:pPr>
            <w:r w:rsidRPr="00F224C1">
              <w:rPr>
                <w:sz w:val="24"/>
                <w:szCs w:val="24"/>
              </w:rPr>
              <w:t>1,60</w:t>
            </w:r>
          </w:p>
        </w:tc>
      </w:tr>
      <w:tr w:rsidR="00F224C1" w:rsidRPr="00F224C1" w14:paraId="69C8FD34" w14:textId="77777777" w:rsidTr="0064788B">
        <w:tc>
          <w:tcPr>
            <w:tcW w:w="554" w:type="dxa"/>
            <w:shd w:val="solid" w:color="FFFFFF" w:fill="auto"/>
            <w:tcMar>
              <w:top w:w="0" w:type="dxa"/>
              <w:left w:w="0" w:type="dxa"/>
              <w:bottom w:w="0" w:type="dxa"/>
              <w:right w:w="0" w:type="dxa"/>
            </w:tcMar>
            <w:vAlign w:val="center"/>
          </w:tcPr>
          <w:p w14:paraId="000140C3" w14:textId="77777777" w:rsidR="0064788B" w:rsidRPr="00F224C1" w:rsidRDefault="0064788B" w:rsidP="006A7C9D">
            <w:pPr>
              <w:spacing w:before="60" w:after="60" w:line="264" w:lineRule="auto"/>
              <w:jc w:val="center"/>
              <w:rPr>
                <w:sz w:val="24"/>
                <w:szCs w:val="24"/>
              </w:rPr>
            </w:pPr>
            <w:r w:rsidRPr="00F224C1">
              <w:rPr>
                <w:sz w:val="24"/>
                <w:szCs w:val="24"/>
              </w:rPr>
              <w:t>18</w:t>
            </w:r>
          </w:p>
        </w:tc>
        <w:tc>
          <w:tcPr>
            <w:tcW w:w="2402" w:type="dxa"/>
            <w:shd w:val="solid" w:color="FFFFFF" w:fill="auto"/>
            <w:tcMar>
              <w:top w:w="0" w:type="dxa"/>
              <w:left w:w="0" w:type="dxa"/>
              <w:bottom w:w="0" w:type="dxa"/>
              <w:right w:w="0" w:type="dxa"/>
            </w:tcMar>
            <w:vAlign w:val="center"/>
          </w:tcPr>
          <w:p w14:paraId="4B1E2532" w14:textId="77777777" w:rsidR="0064788B" w:rsidRPr="00F224C1" w:rsidRDefault="0064788B" w:rsidP="006A7C9D">
            <w:pPr>
              <w:spacing w:before="60" w:after="60" w:line="264" w:lineRule="auto"/>
              <w:ind w:left="59" w:right="42"/>
              <w:jc w:val="both"/>
              <w:rPr>
                <w:sz w:val="24"/>
                <w:szCs w:val="24"/>
              </w:rPr>
            </w:pPr>
            <w:r w:rsidRPr="00F224C1">
              <w:rPr>
                <w:sz w:val="24"/>
                <w:szCs w:val="24"/>
              </w:rPr>
              <w:t>Đèn neon 0,04 kW</w:t>
            </w:r>
          </w:p>
        </w:tc>
        <w:tc>
          <w:tcPr>
            <w:tcW w:w="687" w:type="dxa"/>
            <w:shd w:val="solid" w:color="FFFFFF" w:fill="auto"/>
            <w:tcMar>
              <w:top w:w="0" w:type="dxa"/>
              <w:left w:w="0" w:type="dxa"/>
              <w:bottom w:w="0" w:type="dxa"/>
              <w:right w:w="0" w:type="dxa"/>
            </w:tcMar>
            <w:vAlign w:val="center"/>
          </w:tcPr>
          <w:p w14:paraId="5E85DD62" w14:textId="77777777" w:rsidR="0064788B" w:rsidRPr="00F224C1" w:rsidRDefault="0064788B" w:rsidP="006A7C9D">
            <w:pPr>
              <w:spacing w:before="60" w:after="60" w:line="264" w:lineRule="auto"/>
              <w:jc w:val="center"/>
              <w:rPr>
                <w:sz w:val="24"/>
                <w:szCs w:val="24"/>
              </w:rPr>
            </w:pPr>
            <w:r w:rsidRPr="00F224C1">
              <w:rPr>
                <w:sz w:val="24"/>
                <w:szCs w:val="24"/>
              </w:rPr>
              <w:t>Bộ</w:t>
            </w:r>
          </w:p>
        </w:tc>
        <w:tc>
          <w:tcPr>
            <w:tcW w:w="933" w:type="dxa"/>
            <w:shd w:val="solid" w:color="FFFFFF" w:fill="auto"/>
            <w:tcMar>
              <w:top w:w="0" w:type="dxa"/>
              <w:left w:w="0" w:type="dxa"/>
              <w:bottom w:w="0" w:type="dxa"/>
              <w:right w:w="0" w:type="dxa"/>
            </w:tcMar>
            <w:vAlign w:val="center"/>
          </w:tcPr>
          <w:p w14:paraId="7BE865FE" w14:textId="77777777" w:rsidR="0064788B" w:rsidRPr="00F224C1" w:rsidRDefault="0064788B" w:rsidP="006A7C9D">
            <w:pPr>
              <w:spacing w:before="60" w:after="60" w:line="264" w:lineRule="auto"/>
              <w:ind w:right="62"/>
              <w:jc w:val="center"/>
              <w:rPr>
                <w:sz w:val="24"/>
                <w:szCs w:val="24"/>
              </w:rPr>
            </w:pPr>
            <w:r w:rsidRPr="00F224C1">
              <w:rPr>
                <w:sz w:val="24"/>
                <w:szCs w:val="24"/>
              </w:rPr>
              <w:t>70,40</w:t>
            </w:r>
          </w:p>
        </w:tc>
        <w:tc>
          <w:tcPr>
            <w:tcW w:w="864" w:type="dxa"/>
            <w:shd w:val="solid" w:color="FFFFFF" w:fill="auto"/>
            <w:tcMar>
              <w:top w:w="0" w:type="dxa"/>
              <w:left w:w="0" w:type="dxa"/>
              <w:bottom w:w="0" w:type="dxa"/>
              <w:right w:w="0" w:type="dxa"/>
            </w:tcMar>
            <w:vAlign w:val="center"/>
          </w:tcPr>
          <w:p w14:paraId="1D9DAD8C" w14:textId="77777777" w:rsidR="0064788B" w:rsidRPr="00F224C1" w:rsidRDefault="0064788B" w:rsidP="006A7C9D">
            <w:pPr>
              <w:spacing w:before="60" w:after="60" w:line="264" w:lineRule="auto"/>
              <w:ind w:right="62"/>
              <w:jc w:val="center"/>
              <w:rPr>
                <w:sz w:val="24"/>
                <w:szCs w:val="24"/>
              </w:rPr>
            </w:pPr>
          </w:p>
        </w:tc>
        <w:tc>
          <w:tcPr>
            <w:tcW w:w="798" w:type="dxa"/>
            <w:shd w:val="solid" w:color="FFFFFF" w:fill="auto"/>
            <w:tcMar>
              <w:top w:w="0" w:type="dxa"/>
              <w:left w:w="0" w:type="dxa"/>
              <w:bottom w:w="0" w:type="dxa"/>
              <w:right w:w="0" w:type="dxa"/>
            </w:tcMar>
            <w:vAlign w:val="center"/>
          </w:tcPr>
          <w:p w14:paraId="45179978" w14:textId="77777777" w:rsidR="0064788B" w:rsidRPr="00F224C1" w:rsidRDefault="0064788B" w:rsidP="006A7C9D">
            <w:pPr>
              <w:spacing w:before="60" w:after="60" w:line="264" w:lineRule="auto"/>
              <w:ind w:right="62"/>
              <w:jc w:val="center"/>
              <w:rPr>
                <w:sz w:val="24"/>
                <w:szCs w:val="24"/>
              </w:rPr>
            </w:pPr>
            <w:r w:rsidRPr="00F224C1">
              <w:rPr>
                <w:sz w:val="24"/>
                <w:szCs w:val="24"/>
              </w:rPr>
              <w:t>83,20</w:t>
            </w:r>
          </w:p>
        </w:tc>
        <w:tc>
          <w:tcPr>
            <w:tcW w:w="974" w:type="dxa"/>
            <w:shd w:val="solid" w:color="FFFFFF" w:fill="auto"/>
            <w:tcMar>
              <w:top w:w="0" w:type="dxa"/>
              <w:left w:w="0" w:type="dxa"/>
              <w:bottom w:w="0" w:type="dxa"/>
              <w:right w:w="0" w:type="dxa"/>
            </w:tcMar>
            <w:vAlign w:val="center"/>
          </w:tcPr>
          <w:p w14:paraId="3567609E" w14:textId="77777777" w:rsidR="0064788B" w:rsidRPr="00F224C1" w:rsidRDefault="0064788B" w:rsidP="006A7C9D">
            <w:pPr>
              <w:spacing w:before="60" w:after="60" w:line="264" w:lineRule="auto"/>
              <w:ind w:right="62"/>
              <w:jc w:val="center"/>
              <w:rPr>
                <w:sz w:val="24"/>
                <w:szCs w:val="24"/>
              </w:rPr>
            </w:pPr>
          </w:p>
        </w:tc>
        <w:tc>
          <w:tcPr>
            <w:tcW w:w="873" w:type="dxa"/>
            <w:shd w:val="solid" w:color="FFFFFF" w:fill="auto"/>
            <w:tcMar>
              <w:top w:w="0" w:type="dxa"/>
              <w:left w:w="0" w:type="dxa"/>
              <w:bottom w:w="0" w:type="dxa"/>
              <w:right w:w="0" w:type="dxa"/>
            </w:tcMar>
            <w:vAlign w:val="center"/>
          </w:tcPr>
          <w:p w14:paraId="59F266F0" w14:textId="77777777" w:rsidR="0064788B" w:rsidRPr="00F224C1" w:rsidRDefault="0064788B" w:rsidP="006A7C9D">
            <w:pPr>
              <w:spacing w:before="60" w:after="60" w:line="264" w:lineRule="auto"/>
              <w:ind w:right="62"/>
              <w:jc w:val="center"/>
              <w:rPr>
                <w:sz w:val="24"/>
                <w:szCs w:val="24"/>
              </w:rPr>
            </w:pPr>
            <w:r w:rsidRPr="00F224C1">
              <w:rPr>
                <w:sz w:val="24"/>
                <w:szCs w:val="24"/>
              </w:rPr>
              <w:t>57,60</w:t>
            </w:r>
          </w:p>
        </w:tc>
        <w:tc>
          <w:tcPr>
            <w:tcW w:w="851" w:type="dxa"/>
            <w:shd w:val="solid" w:color="FFFFFF" w:fill="auto"/>
            <w:tcMar>
              <w:top w:w="0" w:type="dxa"/>
              <w:left w:w="0" w:type="dxa"/>
              <w:bottom w:w="0" w:type="dxa"/>
              <w:right w:w="0" w:type="dxa"/>
            </w:tcMar>
            <w:vAlign w:val="center"/>
          </w:tcPr>
          <w:p w14:paraId="4363E159" w14:textId="77777777" w:rsidR="0064788B" w:rsidRPr="00F224C1" w:rsidRDefault="0064788B" w:rsidP="006A7C9D">
            <w:pPr>
              <w:spacing w:before="60" w:after="60" w:line="264" w:lineRule="auto"/>
              <w:ind w:right="62"/>
              <w:jc w:val="center"/>
              <w:rPr>
                <w:sz w:val="24"/>
                <w:szCs w:val="24"/>
              </w:rPr>
            </w:pPr>
          </w:p>
        </w:tc>
      </w:tr>
      <w:tr w:rsidR="00F224C1" w:rsidRPr="00F224C1" w14:paraId="3CB4B916" w14:textId="77777777" w:rsidTr="0064788B">
        <w:tc>
          <w:tcPr>
            <w:tcW w:w="554" w:type="dxa"/>
            <w:shd w:val="solid" w:color="FFFFFF" w:fill="auto"/>
            <w:tcMar>
              <w:top w:w="0" w:type="dxa"/>
              <w:left w:w="0" w:type="dxa"/>
              <w:bottom w:w="0" w:type="dxa"/>
              <w:right w:w="0" w:type="dxa"/>
            </w:tcMar>
            <w:vAlign w:val="center"/>
          </w:tcPr>
          <w:p w14:paraId="5EA6A6FB" w14:textId="77777777" w:rsidR="0064788B" w:rsidRPr="00F224C1" w:rsidRDefault="0064788B" w:rsidP="006A7C9D">
            <w:pPr>
              <w:spacing w:before="60" w:after="60" w:line="264" w:lineRule="auto"/>
              <w:jc w:val="center"/>
              <w:rPr>
                <w:sz w:val="24"/>
                <w:szCs w:val="24"/>
              </w:rPr>
            </w:pPr>
            <w:r w:rsidRPr="00F224C1">
              <w:rPr>
                <w:sz w:val="24"/>
                <w:szCs w:val="24"/>
              </w:rPr>
              <w:t>19</w:t>
            </w:r>
          </w:p>
        </w:tc>
        <w:tc>
          <w:tcPr>
            <w:tcW w:w="2402" w:type="dxa"/>
            <w:shd w:val="solid" w:color="FFFFFF" w:fill="auto"/>
            <w:tcMar>
              <w:top w:w="0" w:type="dxa"/>
              <w:left w:w="0" w:type="dxa"/>
              <w:bottom w:w="0" w:type="dxa"/>
              <w:right w:w="0" w:type="dxa"/>
            </w:tcMar>
            <w:vAlign w:val="center"/>
          </w:tcPr>
          <w:p w14:paraId="3A60C506" w14:textId="77777777" w:rsidR="0064788B" w:rsidRPr="00F224C1" w:rsidRDefault="0064788B" w:rsidP="006A7C9D">
            <w:pPr>
              <w:spacing w:before="60" w:after="60" w:line="264" w:lineRule="auto"/>
              <w:ind w:left="59" w:right="42"/>
              <w:jc w:val="both"/>
              <w:rPr>
                <w:sz w:val="24"/>
                <w:szCs w:val="24"/>
              </w:rPr>
            </w:pPr>
            <w:r w:rsidRPr="00F224C1">
              <w:rPr>
                <w:sz w:val="24"/>
                <w:szCs w:val="24"/>
              </w:rPr>
              <w:t>Máy tính Casio</w:t>
            </w:r>
          </w:p>
        </w:tc>
        <w:tc>
          <w:tcPr>
            <w:tcW w:w="687" w:type="dxa"/>
            <w:shd w:val="solid" w:color="FFFFFF" w:fill="auto"/>
            <w:tcMar>
              <w:top w:w="0" w:type="dxa"/>
              <w:left w:w="0" w:type="dxa"/>
              <w:bottom w:w="0" w:type="dxa"/>
              <w:right w:w="0" w:type="dxa"/>
            </w:tcMar>
            <w:vAlign w:val="center"/>
          </w:tcPr>
          <w:p w14:paraId="2D7348DA" w14:textId="77777777" w:rsidR="0064788B" w:rsidRPr="00F224C1" w:rsidRDefault="0064788B" w:rsidP="006A7C9D">
            <w:pPr>
              <w:spacing w:before="60" w:after="60" w:line="264" w:lineRule="auto"/>
              <w:jc w:val="center"/>
              <w:rPr>
                <w:sz w:val="24"/>
                <w:szCs w:val="24"/>
              </w:rPr>
            </w:pPr>
            <w:r w:rsidRPr="00F224C1">
              <w:rPr>
                <w:sz w:val="24"/>
                <w:szCs w:val="24"/>
              </w:rPr>
              <w:t>Cái</w:t>
            </w:r>
          </w:p>
        </w:tc>
        <w:tc>
          <w:tcPr>
            <w:tcW w:w="933" w:type="dxa"/>
            <w:shd w:val="solid" w:color="FFFFFF" w:fill="auto"/>
            <w:tcMar>
              <w:top w:w="0" w:type="dxa"/>
              <w:left w:w="0" w:type="dxa"/>
              <w:bottom w:w="0" w:type="dxa"/>
              <w:right w:w="0" w:type="dxa"/>
            </w:tcMar>
            <w:vAlign w:val="center"/>
          </w:tcPr>
          <w:p w14:paraId="3FEFC4B8" w14:textId="77777777" w:rsidR="0064788B" w:rsidRPr="00F224C1" w:rsidRDefault="0064788B" w:rsidP="006A7C9D">
            <w:pPr>
              <w:spacing w:before="60" w:after="60" w:line="264" w:lineRule="auto"/>
              <w:ind w:right="62"/>
              <w:jc w:val="center"/>
              <w:rPr>
                <w:sz w:val="24"/>
                <w:szCs w:val="24"/>
              </w:rPr>
            </w:pPr>
            <w:r w:rsidRPr="00F224C1">
              <w:rPr>
                <w:sz w:val="24"/>
                <w:szCs w:val="24"/>
              </w:rPr>
              <w:t>44,00</w:t>
            </w:r>
          </w:p>
        </w:tc>
        <w:tc>
          <w:tcPr>
            <w:tcW w:w="864" w:type="dxa"/>
            <w:shd w:val="solid" w:color="FFFFFF" w:fill="auto"/>
            <w:tcMar>
              <w:top w:w="0" w:type="dxa"/>
              <w:left w:w="0" w:type="dxa"/>
              <w:bottom w:w="0" w:type="dxa"/>
              <w:right w:w="0" w:type="dxa"/>
            </w:tcMar>
            <w:vAlign w:val="center"/>
          </w:tcPr>
          <w:p w14:paraId="6C5A9298" w14:textId="77777777" w:rsidR="0064788B" w:rsidRPr="00F224C1" w:rsidRDefault="0064788B" w:rsidP="006A7C9D">
            <w:pPr>
              <w:spacing w:before="60" w:after="60" w:line="264" w:lineRule="auto"/>
              <w:ind w:right="62"/>
              <w:jc w:val="center"/>
              <w:rPr>
                <w:sz w:val="24"/>
                <w:szCs w:val="24"/>
              </w:rPr>
            </w:pPr>
            <w:r w:rsidRPr="00F224C1">
              <w:rPr>
                <w:sz w:val="24"/>
                <w:szCs w:val="24"/>
              </w:rPr>
              <w:t>4,80</w:t>
            </w:r>
          </w:p>
        </w:tc>
        <w:tc>
          <w:tcPr>
            <w:tcW w:w="798" w:type="dxa"/>
            <w:shd w:val="solid" w:color="FFFFFF" w:fill="auto"/>
            <w:tcMar>
              <w:top w:w="0" w:type="dxa"/>
              <w:left w:w="0" w:type="dxa"/>
              <w:bottom w:w="0" w:type="dxa"/>
              <w:right w:w="0" w:type="dxa"/>
            </w:tcMar>
            <w:vAlign w:val="center"/>
          </w:tcPr>
          <w:p w14:paraId="69B6C38F" w14:textId="77777777" w:rsidR="0064788B" w:rsidRPr="00F224C1" w:rsidRDefault="0064788B" w:rsidP="006A7C9D">
            <w:pPr>
              <w:spacing w:before="60" w:after="60" w:line="264" w:lineRule="auto"/>
              <w:ind w:right="62"/>
              <w:jc w:val="center"/>
              <w:rPr>
                <w:sz w:val="24"/>
                <w:szCs w:val="24"/>
              </w:rPr>
            </w:pPr>
            <w:r w:rsidRPr="00F224C1">
              <w:rPr>
                <w:sz w:val="24"/>
                <w:szCs w:val="24"/>
              </w:rPr>
              <w:t>52,00</w:t>
            </w:r>
          </w:p>
        </w:tc>
        <w:tc>
          <w:tcPr>
            <w:tcW w:w="974" w:type="dxa"/>
            <w:shd w:val="solid" w:color="FFFFFF" w:fill="auto"/>
            <w:tcMar>
              <w:top w:w="0" w:type="dxa"/>
              <w:left w:w="0" w:type="dxa"/>
              <w:bottom w:w="0" w:type="dxa"/>
              <w:right w:w="0" w:type="dxa"/>
            </w:tcMar>
            <w:vAlign w:val="center"/>
          </w:tcPr>
          <w:p w14:paraId="237925FC" w14:textId="77777777" w:rsidR="0064788B" w:rsidRPr="00F224C1" w:rsidRDefault="0064788B" w:rsidP="006A7C9D">
            <w:pPr>
              <w:spacing w:before="60" w:after="60" w:line="264" w:lineRule="auto"/>
              <w:ind w:right="62"/>
              <w:jc w:val="center"/>
              <w:rPr>
                <w:sz w:val="24"/>
                <w:szCs w:val="24"/>
              </w:rPr>
            </w:pPr>
            <w:r w:rsidRPr="00F224C1">
              <w:rPr>
                <w:sz w:val="24"/>
                <w:szCs w:val="24"/>
              </w:rPr>
              <w:t>6,00</w:t>
            </w:r>
          </w:p>
        </w:tc>
        <w:tc>
          <w:tcPr>
            <w:tcW w:w="873" w:type="dxa"/>
            <w:shd w:val="solid" w:color="FFFFFF" w:fill="auto"/>
            <w:tcMar>
              <w:top w:w="0" w:type="dxa"/>
              <w:left w:w="0" w:type="dxa"/>
              <w:bottom w:w="0" w:type="dxa"/>
              <w:right w:w="0" w:type="dxa"/>
            </w:tcMar>
            <w:vAlign w:val="center"/>
          </w:tcPr>
          <w:p w14:paraId="79B2F0A3" w14:textId="77777777" w:rsidR="0064788B" w:rsidRPr="00F224C1" w:rsidRDefault="0064788B" w:rsidP="006A7C9D">
            <w:pPr>
              <w:spacing w:before="60" w:after="60" w:line="264" w:lineRule="auto"/>
              <w:ind w:right="62"/>
              <w:jc w:val="center"/>
              <w:rPr>
                <w:sz w:val="24"/>
                <w:szCs w:val="24"/>
              </w:rPr>
            </w:pPr>
            <w:r w:rsidRPr="00F224C1">
              <w:rPr>
                <w:sz w:val="24"/>
                <w:szCs w:val="24"/>
              </w:rPr>
              <w:t>36,00</w:t>
            </w:r>
          </w:p>
        </w:tc>
        <w:tc>
          <w:tcPr>
            <w:tcW w:w="851" w:type="dxa"/>
            <w:shd w:val="solid" w:color="FFFFFF" w:fill="auto"/>
            <w:tcMar>
              <w:top w:w="0" w:type="dxa"/>
              <w:left w:w="0" w:type="dxa"/>
              <w:bottom w:w="0" w:type="dxa"/>
              <w:right w:w="0" w:type="dxa"/>
            </w:tcMar>
            <w:vAlign w:val="center"/>
          </w:tcPr>
          <w:p w14:paraId="60C690FA" w14:textId="77777777" w:rsidR="0064788B" w:rsidRPr="00F224C1" w:rsidRDefault="0064788B" w:rsidP="006A7C9D">
            <w:pPr>
              <w:spacing w:before="60" w:after="60" w:line="264" w:lineRule="auto"/>
              <w:ind w:right="62"/>
              <w:jc w:val="center"/>
              <w:rPr>
                <w:sz w:val="24"/>
                <w:szCs w:val="24"/>
              </w:rPr>
            </w:pPr>
            <w:r w:rsidRPr="00F224C1">
              <w:rPr>
                <w:sz w:val="24"/>
                <w:szCs w:val="24"/>
              </w:rPr>
              <w:t>4,00</w:t>
            </w:r>
          </w:p>
        </w:tc>
      </w:tr>
      <w:tr w:rsidR="00F224C1" w:rsidRPr="00F224C1" w14:paraId="1B2E7E73" w14:textId="77777777" w:rsidTr="0064788B">
        <w:tc>
          <w:tcPr>
            <w:tcW w:w="554" w:type="dxa"/>
            <w:shd w:val="solid" w:color="FFFFFF" w:fill="auto"/>
            <w:tcMar>
              <w:top w:w="0" w:type="dxa"/>
              <w:left w:w="0" w:type="dxa"/>
              <w:bottom w:w="0" w:type="dxa"/>
              <w:right w:w="0" w:type="dxa"/>
            </w:tcMar>
            <w:vAlign w:val="center"/>
          </w:tcPr>
          <w:p w14:paraId="7C2D5AE7" w14:textId="77777777" w:rsidR="0064788B" w:rsidRPr="00F224C1" w:rsidRDefault="0064788B" w:rsidP="006A7C9D">
            <w:pPr>
              <w:spacing w:before="60" w:after="60" w:line="264" w:lineRule="auto"/>
              <w:jc w:val="center"/>
              <w:rPr>
                <w:sz w:val="24"/>
                <w:szCs w:val="24"/>
              </w:rPr>
            </w:pPr>
            <w:r w:rsidRPr="00F224C1">
              <w:rPr>
                <w:sz w:val="24"/>
                <w:szCs w:val="24"/>
              </w:rPr>
              <w:t>20</w:t>
            </w:r>
          </w:p>
        </w:tc>
        <w:tc>
          <w:tcPr>
            <w:tcW w:w="2402" w:type="dxa"/>
            <w:shd w:val="solid" w:color="FFFFFF" w:fill="auto"/>
            <w:tcMar>
              <w:top w:w="0" w:type="dxa"/>
              <w:left w:w="0" w:type="dxa"/>
              <w:bottom w:w="0" w:type="dxa"/>
              <w:right w:w="0" w:type="dxa"/>
            </w:tcMar>
            <w:vAlign w:val="center"/>
          </w:tcPr>
          <w:p w14:paraId="73054EEB" w14:textId="77777777" w:rsidR="0064788B" w:rsidRPr="00F224C1" w:rsidRDefault="0064788B" w:rsidP="006A7C9D">
            <w:pPr>
              <w:spacing w:before="60" w:after="60" w:line="264" w:lineRule="auto"/>
              <w:ind w:left="59" w:right="42"/>
              <w:jc w:val="both"/>
              <w:rPr>
                <w:sz w:val="24"/>
                <w:szCs w:val="24"/>
              </w:rPr>
            </w:pPr>
            <w:r w:rsidRPr="00F224C1">
              <w:rPr>
                <w:sz w:val="24"/>
                <w:szCs w:val="24"/>
              </w:rPr>
              <w:t>Ổ ghi CD 0,4 kW</w:t>
            </w:r>
          </w:p>
        </w:tc>
        <w:tc>
          <w:tcPr>
            <w:tcW w:w="687" w:type="dxa"/>
            <w:shd w:val="solid" w:color="FFFFFF" w:fill="auto"/>
            <w:tcMar>
              <w:top w:w="0" w:type="dxa"/>
              <w:left w:w="0" w:type="dxa"/>
              <w:bottom w:w="0" w:type="dxa"/>
              <w:right w:w="0" w:type="dxa"/>
            </w:tcMar>
            <w:vAlign w:val="center"/>
          </w:tcPr>
          <w:p w14:paraId="2DB18914" w14:textId="77777777" w:rsidR="0064788B" w:rsidRPr="00F224C1" w:rsidRDefault="0064788B" w:rsidP="006A7C9D">
            <w:pPr>
              <w:spacing w:before="60" w:after="60" w:line="264" w:lineRule="auto"/>
              <w:jc w:val="center"/>
              <w:rPr>
                <w:sz w:val="24"/>
                <w:szCs w:val="24"/>
              </w:rPr>
            </w:pPr>
            <w:r w:rsidRPr="00F224C1">
              <w:rPr>
                <w:sz w:val="24"/>
                <w:szCs w:val="24"/>
              </w:rPr>
              <w:t>Cái</w:t>
            </w:r>
          </w:p>
        </w:tc>
        <w:tc>
          <w:tcPr>
            <w:tcW w:w="933" w:type="dxa"/>
            <w:shd w:val="solid" w:color="FFFFFF" w:fill="auto"/>
            <w:tcMar>
              <w:top w:w="0" w:type="dxa"/>
              <w:left w:w="0" w:type="dxa"/>
              <w:bottom w:w="0" w:type="dxa"/>
              <w:right w:w="0" w:type="dxa"/>
            </w:tcMar>
            <w:vAlign w:val="center"/>
          </w:tcPr>
          <w:p w14:paraId="72F14AB8" w14:textId="77777777" w:rsidR="0064788B" w:rsidRPr="00F224C1" w:rsidRDefault="0064788B" w:rsidP="006A7C9D">
            <w:pPr>
              <w:spacing w:before="60" w:after="60" w:line="264" w:lineRule="auto"/>
              <w:ind w:right="62"/>
              <w:jc w:val="center"/>
              <w:rPr>
                <w:sz w:val="24"/>
                <w:szCs w:val="24"/>
              </w:rPr>
            </w:pPr>
            <w:r w:rsidRPr="00F224C1">
              <w:rPr>
                <w:sz w:val="24"/>
                <w:szCs w:val="24"/>
              </w:rPr>
              <w:t>2,64</w:t>
            </w:r>
          </w:p>
        </w:tc>
        <w:tc>
          <w:tcPr>
            <w:tcW w:w="864" w:type="dxa"/>
            <w:shd w:val="solid" w:color="FFFFFF" w:fill="auto"/>
            <w:tcMar>
              <w:top w:w="0" w:type="dxa"/>
              <w:left w:w="0" w:type="dxa"/>
              <w:bottom w:w="0" w:type="dxa"/>
              <w:right w:w="0" w:type="dxa"/>
            </w:tcMar>
            <w:vAlign w:val="center"/>
          </w:tcPr>
          <w:p w14:paraId="2DCC7533" w14:textId="77777777" w:rsidR="0064788B" w:rsidRPr="00F224C1" w:rsidRDefault="0064788B" w:rsidP="006A7C9D">
            <w:pPr>
              <w:spacing w:before="60" w:after="60" w:line="264" w:lineRule="auto"/>
              <w:ind w:right="62"/>
              <w:jc w:val="center"/>
              <w:rPr>
                <w:sz w:val="24"/>
                <w:szCs w:val="24"/>
              </w:rPr>
            </w:pPr>
          </w:p>
        </w:tc>
        <w:tc>
          <w:tcPr>
            <w:tcW w:w="798" w:type="dxa"/>
            <w:shd w:val="solid" w:color="FFFFFF" w:fill="auto"/>
            <w:tcMar>
              <w:top w:w="0" w:type="dxa"/>
              <w:left w:w="0" w:type="dxa"/>
              <w:bottom w:w="0" w:type="dxa"/>
              <w:right w:w="0" w:type="dxa"/>
            </w:tcMar>
            <w:vAlign w:val="center"/>
          </w:tcPr>
          <w:p w14:paraId="17B8DEDA" w14:textId="77777777" w:rsidR="0064788B" w:rsidRPr="00F224C1" w:rsidRDefault="0064788B" w:rsidP="006A7C9D">
            <w:pPr>
              <w:spacing w:before="60" w:after="60" w:line="264" w:lineRule="auto"/>
              <w:ind w:right="62"/>
              <w:jc w:val="center"/>
              <w:rPr>
                <w:sz w:val="24"/>
                <w:szCs w:val="24"/>
              </w:rPr>
            </w:pPr>
            <w:r w:rsidRPr="00F224C1">
              <w:rPr>
                <w:sz w:val="24"/>
                <w:szCs w:val="24"/>
              </w:rPr>
              <w:t>3,12</w:t>
            </w:r>
          </w:p>
        </w:tc>
        <w:tc>
          <w:tcPr>
            <w:tcW w:w="974" w:type="dxa"/>
            <w:shd w:val="solid" w:color="FFFFFF" w:fill="auto"/>
            <w:tcMar>
              <w:top w:w="0" w:type="dxa"/>
              <w:left w:w="0" w:type="dxa"/>
              <w:bottom w:w="0" w:type="dxa"/>
              <w:right w:w="0" w:type="dxa"/>
            </w:tcMar>
            <w:vAlign w:val="center"/>
          </w:tcPr>
          <w:p w14:paraId="2A4A02F3" w14:textId="77777777" w:rsidR="0064788B" w:rsidRPr="00F224C1" w:rsidRDefault="0064788B" w:rsidP="006A7C9D">
            <w:pPr>
              <w:spacing w:before="60" w:after="60" w:line="264" w:lineRule="auto"/>
              <w:ind w:right="62"/>
              <w:jc w:val="center"/>
              <w:rPr>
                <w:sz w:val="24"/>
                <w:szCs w:val="24"/>
              </w:rPr>
            </w:pPr>
          </w:p>
        </w:tc>
        <w:tc>
          <w:tcPr>
            <w:tcW w:w="873" w:type="dxa"/>
            <w:shd w:val="solid" w:color="FFFFFF" w:fill="auto"/>
            <w:tcMar>
              <w:top w:w="0" w:type="dxa"/>
              <w:left w:w="0" w:type="dxa"/>
              <w:bottom w:w="0" w:type="dxa"/>
              <w:right w:w="0" w:type="dxa"/>
            </w:tcMar>
            <w:vAlign w:val="center"/>
          </w:tcPr>
          <w:p w14:paraId="745FEF21" w14:textId="77777777" w:rsidR="0064788B" w:rsidRPr="00F224C1" w:rsidRDefault="0064788B" w:rsidP="006A7C9D">
            <w:pPr>
              <w:spacing w:before="60" w:after="60" w:line="264" w:lineRule="auto"/>
              <w:ind w:right="62"/>
              <w:jc w:val="center"/>
              <w:rPr>
                <w:sz w:val="24"/>
                <w:szCs w:val="24"/>
              </w:rPr>
            </w:pPr>
            <w:r w:rsidRPr="00F224C1">
              <w:rPr>
                <w:sz w:val="24"/>
                <w:szCs w:val="24"/>
              </w:rPr>
              <w:t>2,16</w:t>
            </w:r>
          </w:p>
        </w:tc>
        <w:tc>
          <w:tcPr>
            <w:tcW w:w="851" w:type="dxa"/>
            <w:shd w:val="solid" w:color="FFFFFF" w:fill="auto"/>
            <w:tcMar>
              <w:top w:w="0" w:type="dxa"/>
              <w:left w:w="0" w:type="dxa"/>
              <w:bottom w:w="0" w:type="dxa"/>
              <w:right w:w="0" w:type="dxa"/>
            </w:tcMar>
            <w:vAlign w:val="center"/>
          </w:tcPr>
          <w:p w14:paraId="1F65B070" w14:textId="77777777" w:rsidR="0064788B" w:rsidRPr="00F224C1" w:rsidRDefault="0064788B" w:rsidP="006A7C9D">
            <w:pPr>
              <w:spacing w:before="60" w:after="60" w:line="264" w:lineRule="auto"/>
              <w:ind w:right="62"/>
              <w:jc w:val="center"/>
              <w:rPr>
                <w:sz w:val="24"/>
                <w:szCs w:val="24"/>
              </w:rPr>
            </w:pPr>
          </w:p>
        </w:tc>
      </w:tr>
      <w:tr w:rsidR="00F224C1" w:rsidRPr="00F224C1" w14:paraId="6CD774D5" w14:textId="77777777" w:rsidTr="0064788B">
        <w:tc>
          <w:tcPr>
            <w:tcW w:w="554" w:type="dxa"/>
            <w:shd w:val="solid" w:color="FFFFFF" w:fill="auto"/>
            <w:tcMar>
              <w:top w:w="0" w:type="dxa"/>
              <w:left w:w="0" w:type="dxa"/>
              <w:bottom w:w="0" w:type="dxa"/>
              <w:right w:w="0" w:type="dxa"/>
            </w:tcMar>
            <w:vAlign w:val="center"/>
          </w:tcPr>
          <w:p w14:paraId="61B5B95F" w14:textId="77777777" w:rsidR="0064788B" w:rsidRPr="00F224C1" w:rsidRDefault="0064788B" w:rsidP="006A7C9D">
            <w:pPr>
              <w:spacing w:before="60" w:after="60" w:line="264" w:lineRule="auto"/>
              <w:jc w:val="center"/>
              <w:rPr>
                <w:sz w:val="24"/>
                <w:szCs w:val="24"/>
              </w:rPr>
            </w:pPr>
            <w:r w:rsidRPr="00F224C1">
              <w:rPr>
                <w:sz w:val="24"/>
                <w:szCs w:val="24"/>
              </w:rPr>
              <w:t>21</w:t>
            </w:r>
          </w:p>
        </w:tc>
        <w:tc>
          <w:tcPr>
            <w:tcW w:w="2402" w:type="dxa"/>
            <w:shd w:val="solid" w:color="FFFFFF" w:fill="auto"/>
            <w:tcMar>
              <w:top w:w="0" w:type="dxa"/>
              <w:left w:w="0" w:type="dxa"/>
              <w:bottom w:w="0" w:type="dxa"/>
              <w:right w:w="0" w:type="dxa"/>
            </w:tcMar>
            <w:vAlign w:val="center"/>
          </w:tcPr>
          <w:p w14:paraId="1395692D" w14:textId="77777777" w:rsidR="0064788B" w:rsidRPr="00F224C1" w:rsidRDefault="0064788B" w:rsidP="006A7C9D">
            <w:pPr>
              <w:spacing w:before="60" w:after="60" w:line="264" w:lineRule="auto"/>
              <w:ind w:left="59" w:right="42"/>
              <w:jc w:val="both"/>
              <w:rPr>
                <w:sz w:val="24"/>
                <w:szCs w:val="24"/>
              </w:rPr>
            </w:pPr>
            <w:r w:rsidRPr="00F224C1">
              <w:rPr>
                <w:sz w:val="24"/>
                <w:szCs w:val="24"/>
              </w:rPr>
              <w:t>Quạt trần 0,1 kW</w:t>
            </w:r>
          </w:p>
        </w:tc>
        <w:tc>
          <w:tcPr>
            <w:tcW w:w="687" w:type="dxa"/>
            <w:shd w:val="solid" w:color="FFFFFF" w:fill="auto"/>
            <w:tcMar>
              <w:top w:w="0" w:type="dxa"/>
              <w:left w:w="0" w:type="dxa"/>
              <w:bottom w:w="0" w:type="dxa"/>
              <w:right w:w="0" w:type="dxa"/>
            </w:tcMar>
            <w:vAlign w:val="center"/>
          </w:tcPr>
          <w:p w14:paraId="65F099E5" w14:textId="77777777" w:rsidR="0064788B" w:rsidRPr="00F224C1" w:rsidRDefault="0064788B" w:rsidP="006A7C9D">
            <w:pPr>
              <w:spacing w:before="60" w:after="60" w:line="264" w:lineRule="auto"/>
              <w:jc w:val="center"/>
              <w:rPr>
                <w:sz w:val="24"/>
                <w:szCs w:val="24"/>
              </w:rPr>
            </w:pPr>
            <w:r w:rsidRPr="00F224C1">
              <w:rPr>
                <w:sz w:val="24"/>
                <w:szCs w:val="24"/>
              </w:rPr>
              <w:t>Cái</w:t>
            </w:r>
          </w:p>
        </w:tc>
        <w:tc>
          <w:tcPr>
            <w:tcW w:w="933" w:type="dxa"/>
            <w:shd w:val="solid" w:color="FFFFFF" w:fill="auto"/>
            <w:tcMar>
              <w:top w:w="0" w:type="dxa"/>
              <w:left w:w="0" w:type="dxa"/>
              <w:bottom w:w="0" w:type="dxa"/>
              <w:right w:w="0" w:type="dxa"/>
            </w:tcMar>
            <w:vAlign w:val="center"/>
          </w:tcPr>
          <w:p w14:paraId="4EC8B50F" w14:textId="77777777" w:rsidR="0064788B" w:rsidRPr="00F224C1" w:rsidRDefault="0064788B" w:rsidP="006A7C9D">
            <w:pPr>
              <w:spacing w:before="60" w:after="60" w:line="264" w:lineRule="auto"/>
              <w:ind w:right="62"/>
              <w:jc w:val="center"/>
              <w:rPr>
                <w:sz w:val="24"/>
                <w:szCs w:val="24"/>
              </w:rPr>
            </w:pPr>
            <w:r w:rsidRPr="00F224C1">
              <w:rPr>
                <w:sz w:val="24"/>
                <w:szCs w:val="24"/>
              </w:rPr>
              <w:t>8,80</w:t>
            </w:r>
          </w:p>
        </w:tc>
        <w:tc>
          <w:tcPr>
            <w:tcW w:w="864" w:type="dxa"/>
            <w:shd w:val="solid" w:color="FFFFFF" w:fill="auto"/>
            <w:tcMar>
              <w:top w:w="0" w:type="dxa"/>
              <w:left w:w="0" w:type="dxa"/>
              <w:bottom w:w="0" w:type="dxa"/>
              <w:right w:w="0" w:type="dxa"/>
            </w:tcMar>
            <w:vAlign w:val="center"/>
          </w:tcPr>
          <w:p w14:paraId="04D6DE0A" w14:textId="77777777" w:rsidR="0064788B" w:rsidRPr="00F224C1" w:rsidRDefault="0064788B" w:rsidP="006A7C9D">
            <w:pPr>
              <w:spacing w:before="60" w:after="60" w:line="264" w:lineRule="auto"/>
              <w:ind w:right="62"/>
              <w:jc w:val="center"/>
              <w:rPr>
                <w:sz w:val="24"/>
                <w:szCs w:val="24"/>
              </w:rPr>
            </w:pPr>
          </w:p>
        </w:tc>
        <w:tc>
          <w:tcPr>
            <w:tcW w:w="798" w:type="dxa"/>
            <w:shd w:val="solid" w:color="FFFFFF" w:fill="auto"/>
            <w:tcMar>
              <w:top w:w="0" w:type="dxa"/>
              <w:left w:w="0" w:type="dxa"/>
              <w:bottom w:w="0" w:type="dxa"/>
              <w:right w:w="0" w:type="dxa"/>
            </w:tcMar>
            <w:vAlign w:val="center"/>
          </w:tcPr>
          <w:p w14:paraId="4210D417" w14:textId="77777777" w:rsidR="0064788B" w:rsidRPr="00F224C1" w:rsidRDefault="0064788B" w:rsidP="006A7C9D">
            <w:pPr>
              <w:spacing w:before="60" w:after="60" w:line="264" w:lineRule="auto"/>
              <w:ind w:right="62"/>
              <w:jc w:val="center"/>
              <w:rPr>
                <w:sz w:val="24"/>
                <w:szCs w:val="24"/>
              </w:rPr>
            </w:pPr>
            <w:r w:rsidRPr="00F224C1">
              <w:rPr>
                <w:sz w:val="24"/>
                <w:szCs w:val="24"/>
              </w:rPr>
              <w:t>10,40</w:t>
            </w:r>
          </w:p>
        </w:tc>
        <w:tc>
          <w:tcPr>
            <w:tcW w:w="974" w:type="dxa"/>
            <w:shd w:val="solid" w:color="FFFFFF" w:fill="auto"/>
            <w:tcMar>
              <w:top w:w="0" w:type="dxa"/>
              <w:left w:w="0" w:type="dxa"/>
              <w:bottom w:w="0" w:type="dxa"/>
              <w:right w:w="0" w:type="dxa"/>
            </w:tcMar>
            <w:vAlign w:val="center"/>
          </w:tcPr>
          <w:p w14:paraId="1AA54183" w14:textId="77777777" w:rsidR="0064788B" w:rsidRPr="00F224C1" w:rsidRDefault="0064788B" w:rsidP="006A7C9D">
            <w:pPr>
              <w:spacing w:before="60" w:after="60" w:line="264" w:lineRule="auto"/>
              <w:ind w:right="62"/>
              <w:jc w:val="center"/>
              <w:rPr>
                <w:sz w:val="24"/>
                <w:szCs w:val="24"/>
              </w:rPr>
            </w:pPr>
          </w:p>
        </w:tc>
        <w:tc>
          <w:tcPr>
            <w:tcW w:w="873" w:type="dxa"/>
            <w:shd w:val="solid" w:color="FFFFFF" w:fill="auto"/>
            <w:tcMar>
              <w:top w:w="0" w:type="dxa"/>
              <w:left w:w="0" w:type="dxa"/>
              <w:bottom w:w="0" w:type="dxa"/>
              <w:right w:w="0" w:type="dxa"/>
            </w:tcMar>
            <w:vAlign w:val="center"/>
          </w:tcPr>
          <w:p w14:paraId="50CEF92F" w14:textId="77777777" w:rsidR="0064788B" w:rsidRPr="00F224C1" w:rsidRDefault="0064788B" w:rsidP="006A7C9D">
            <w:pPr>
              <w:spacing w:before="60" w:after="60" w:line="264" w:lineRule="auto"/>
              <w:ind w:right="62"/>
              <w:jc w:val="center"/>
              <w:rPr>
                <w:sz w:val="24"/>
                <w:szCs w:val="24"/>
              </w:rPr>
            </w:pPr>
            <w:r w:rsidRPr="00F224C1">
              <w:rPr>
                <w:sz w:val="24"/>
                <w:szCs w:val="24"/>
              </w:rPr>
              <w:t>7,20</w:t>
            </w:r>
          </w:p>
        </w:tc>
        <w:tc>
          <w:tcPr>
            <w:tcW w:w="851" w:type="dxa"/>
            <w:shd w:val="solid" w:color="FFFFFF" w:fill="auto"/>
            <w:tcMar>
              <w:top w:w="0" w:type="dxa"/>
              <w:left w:w="0" w:type="dxa"/>
              <w:bottom w:w="0" w:type="dxa"/>
              <w:right w:w="0" w:type="dxa"/>
            </w:tcMar>
            <w:vAlign w:val="center"/>
          </w:tcPr>
          <w:p w14:paraId="2F3A5B90" w14:textId="77777777" w:rsidR="0064788B" w:rsidRPr="00F224C1" w:rsidRDefault="0064788B" w:rsidP="006A7C9D">
            <w:pPr>
              <w:spacing w:before="60" w:after="60" w:line="264" w:lineRule="auto"/>
              <w:ind w:right="62"/>
              <w:jc w:val="center"/>
              <w:rPr>
                <w:sz w:val="24"/>
                <w:szCs w:val="24"/>
              </w:rPr>
            </w:pPr>
          </w:p>
        </w:tc>
      </w:tr>
      <w:tr w:rsidR="00F224C1" w:rsidRPr="00F224C1" w14:paraId="36A0009E" w14:textId="77777777" w:rsidTr="0064788B">
        <w:tc>
          <w:tcPr>
            <w:tcW w:w="554" w:type="dxa"/>
            <w:shd w:val="solid" w:color="FFFFFF" w:fill="auto"/>
            <w:tcMar>
              <w:top w:w="0" w:type="dxa"/>
              <w:left w:w="0" w:type="dxa"/>
              <w:bottom w:w="0" w:type="dxa"/>
              <w:right w:w="0" w:type="dxa"/>
            </w:tcMar>
            <w:vAlign w:val="center"/>
          </w:tcPr>
          <w:p w14:paraId="20AA0132" w14:textId="77777777" w:rsidR="0064788B" w:rsidRPr="00F224C1" w:rsidRDefault="0064788B" w:rsidP="006A7C9D">
            <w:pPr>
              <w:spacing w:before="60" w:after="60" w:line="264" w:lineRule="auto"/>
              <w:jc w:val="center"/>
              <w:rPr>
                <w:sz w:val="24"/>
                <w:szCs w:val="24"/>
              </w:rPr>
            </w:pPr>
            <w:r w:rsidRPr="00F224C1">
              <w:rPr>
                <w:sz w:val="24"/>
                <w:szCs w:val="24"/>
              </w:rPr>
              <w:t>22</w:t>
            </w:r>
          </w:p>
        </w:tc>
        <w:tc>
          <w:tcPr>
            <w:tcW w:w="2402" w:type="dxa"/>
            <w:shd w:val="solid" w:color="FFFFFF" w:fill="auto"/>
            <w:tcMar>
              <w:top w:w="0" w:type="dxa"/>
              <w:left w:w="0" w:type="dxa"/>
              <w:bottom w:w="0" w:type="dxa"/>
              <w:right w:w="0" w:type="dxa"/>
            </w:tcMar>
            <w:vAlign w:val="center"/>
          </w:tcPr>
          <w:p w14:paraId="34FCB1B5" w14:textId="77777777" w:rsidR="0064788B" w:rsidRPr="00F224C1" w:rsidRDefault="0064788B" w:rsidP="006A7C9D">
            <w:pPr>
              <w:spacing w:before="60" w:after="60" w:line="264" w:lineRule="auto"/>
              <w:ind w:left="59" w:right="42"/>
              <w:jc w:val="both"/>
              <w:rPr>
                <w:sz w:val="24"/>
                <w:szCs w:val="24"/>
              </w:rPr>
            </w:pPr>
            <w:r w:rsidRPr="00F224C1">
              <w:rPr>
                <w:sz w:val="24"/>
                <w:szCs w:val="24"/>
              </w:rPr>
              <w:t>Điện năng</w:t>
            </w:r>
          </w:p>
        </w:tc>
        <w:tc>
          <w:tcPr>
            <w:tcW w:w="687" w:type="dxa"/>
            <w:shd w:val="solid" w:color="FFFFFF" w:fill="auto"/>
            <w:tcMar>
              <w:top w:w="0" w:type="dxa"/>
              <w:left w:w="0" w:type="dxa"/>
              <w:bottom w:w="0" w:type="dxa"/>
              <w:right w:w="0" w:type="dxa"/>
            </w:tcMar>
            <w:vAlign w:val="center"/>
          </w:tcPr>
          <w:p w14:paraId="5D3A3EB9" w14:textId="77777777" w:rsidR="0064788B" w:rsidRPr="00F224C1" w:rsidRDefault="0064788B" w:rsidP="006A7C9D">
            <w:pPr>
              <w:spacing w:before="60" w:after="60" w:line="264" w:lineRule="auto"/>
              <w:jc w:val="center"/>
              <w:rPr>
                <w:sz w:val="24"/>
                <w:szCs w:val="24"/>
              </w:rPr>
            </w:pPr>
            <w:r w:rsidRPr="00F224C1">
              <w:rPr>
                <w:sz w:val="24"/>
                <w:szCs w:val="24"/>
              </w:rPr>
              <w:t>kW</w:t>
            </w:r>
          </w:p>
        </w:tc>
        <w:tc>
          <w:tcPr>
            <w:tcW w:w="933" w:type="dxa"/>
            <w:shd w:val="solid" w:color="FFFFFF" w:fill="auto"/>
            <w:tcMar>
              <w:top w:w="0" w:type="dxa"/>
              <w:left w:w="0" w:type="dxa"/>
              <w:bottom w:w="0" w:type="dxa"/>
              <w:right w:w="0" w:type="dxa"/>
            </w:tcMar>
            <w:vAlign w:val="center"/>
          </w:tcPr>
          <w:p w14:paraId="773AC3B2" w14:textId="77777777" w:rsidR="0064788B" w:rsidRPr="00F224C1" w:rsidRDefault="0064788B" w:rsidP="006A7C9D">
            <w:pPr>
              <w:spacing w:before="60" w:after="60" w:line="264" w:lineRule="auto"/>
              <w:ind w:right="62"/>
              <w:jc w:val="center"/>
              <w:rPr>
                <w:sz w:val="24"/>
                <w:szCs w:val="24"/>
              </w:rPr>
            </w:pPr>
            <w:r w:rsidRPr="00F224C1">
              <w:rPr>
                <w:sz w:val="24"/>
                <w:szCs w:val="24"/>
              </w:rPr>
              <w:t>6,10</w:t>
            </w:r>
          </w:p>
        </w:tc>
        <w:tc>
          <w:tcPr>
            <w:tcW w:w="864" w:type="dxa"/>
            <w:shd w:val="solid" w:color="FFFFFF" w:fill="auto"/>
            <w:tcMar>
              <w:top w:w="0" w:type="dxa"/>
              <w:left w:w="0" w:type="dxa"/>
              <w:bottom w:w="0" w:type="dxa"/>
              <w:right w:w="0" w:type="dxa"/>
            </w:tcMar>
            <w:vAlign w:val="center"/>
          </w:tcPr>
          <w:p w14:paraId="24727748" w14:textId="77777777" w:rsidR="0064788B" w:rsidRPr="00F224C1" w:rsidRDefault="0064788B" w:rsidP="006A7C9D">
            <w:pPr>
              <w:spacing w:before="60" w:after="60" w:line="264" w:lineRule="auto"/>
              <w:ind w:right="62"/>
              <w:jc w:val="center"/>
              <w:rPr>
                <w:sz w:val="24"/>
                <w:szCs w:val="24"/>
              </w:rPr>
            </w:pPr>
          </w:p>
        </w:tc>
        <w:tc>
          <w:tcPr>
            <w:tcW w:w="798" w:type="dxa"/>
            <w:shd w:val="solid" w:color="FFFFFF" w:fill="auto"/>
            <w:tcMar>
              <w:top w:w="0" w:type="dxa"/>
              <w:left w:w="0" w:type="dxa"/>
              <w:bottom w:w="0" w:type="dxa"/>
              <w:right w:w="0" w:type="dxa"/>
            </w:tcMar>
            <w:vAlign w:val="center"/>
          </w:tcPr>
          <w:p w14:paraId="5656C31F" w14:textId="77777777" w:rsidR="0064788B" w:rsidRPr="00F224C1" w:rsidRDefault="0064788B" w:rsidP="006A7C9D">
            <w:pPr>
              <w:spacing w:before="60" w:after="60" w:line="264" w:lineRule="auto"/>
              <w:ind w:right="62"/>
              <w:jc w:val="center"/>
              <w:rPr>
                <w:sz w:val="24"/>
                <w:szCs w:val="24"/>
              </w:rPr>
            </w:pPr>
            <w:r w:rsidRPr="00F224C1">
              <w:rPr>
                <w:sz w:val="24"/>
                <w:szCs w:val="24"/>
              </w:rPr>
              <w:t>7,21</w:t>
            </w:r>
          </w:p>
        </w:tc>
        <w:tc>
          <w:tcPr>
            <w:tcW w:w="974" w:type="dxa"/>
            <w:shd w:val="solid" w:color="FFFFFF" w:fill="auto"/>
            <w:tcMar>
              <w:top w:w="0" w:type="dxa"/>
              <w:left w:w="0" w:type="dxa"/>
              <w:bottom w:w="0" w:type="dxa"/>
              <w:right w:w="0" w:type="dxa"/>
            </w:tcMar>
            <w:vAlign w:val="center"/>
          </w:tcPr>
          <w:p w14:paraId="59885E6B" w14:textId="77777777" w:rsidR="0064788B" w:rsidRPr="00F224C1" w:rsidRDefault="0064788B" w:rsidP="006A7C9D">
            <w:pPr>
              <w:spacing w:before="60" w:after="60" w:line="264" w:lineRule="auto"/>
              <w:ind w:right="62"/>
              <w:jc w:val="center"/>
              <w:rPr>
                <w:sz w:val="24"/>
                <w:szCs w:val="24"/>
              </w:rPr>
            </w:pPr>
          </w:p>
        </w:tc>
        <w:tc>
          <w:tcPr>
            <w:tcW w:w="873" w:type="dxa"/>
            <w:shd w:val="solid" w:color="FFFFFF" w:fill="auto"/>
            <w:tcMar>
              <w:top w:w="0" w:type="dxa"/>
              <w:left w:w="0" w:type="dxa"/>
              <w:bottom w:w="0" w:type="dxa"/>
              <w:right w:w="0" w:type="dxa"/>
            </w:tcMar>
            <w:vAlign w:val="center"/>
          </w:tcPr>
          <w:p w14:paraId="5F9B06C3" w14:textId="77777777" w:rsidR="0064788B" w:rsidRPr="00F224C1" w:rsidRDefault="0064788B" w:rsidP="006A7C9D">
            <w:pPr>
              <w:spacing w:before="60" w:after="60" w:line="264" w:lineRule="auto"/>
              <w:ind w:right="62"/>
              <w:jc w:val="center"/>
              <w:rPr>
                <w:sz w:val="24"/>
                <w:szCs w:val="24"/>
              </w:rPr>
            </w:pPr>
            <w:r w:rsidRPr="00F224C1">
              <w:rPr>
                <w:sz w:val="24"/>
                <w:szCs w:val="24"/>
              </w:rPr>
              <w:t>4,99</w:t>
            </w:r>
          </w:p>
        </w:tc>
        <w:tc>
          <w:tcPr>
            <w:tcW w:w="851" w:type="dxa"/>
            <w:shd w:val="solid" w:color="FFFFFF" w:fill="auto"/>
            <w:tcMar>
              <w:top w:w="0" w:type="dxa"/>
              <w:left w:w="0" w:type="dxa"/>
              <w:bottom w:w="0" w:type="dxa"/>
              <w:right w:w="0" w:type="dxa"/>
            </w:tcMar>
            <w:vAlign w:val="center"/>
          </w:tcPr>
          <w:p w14:paraId="595F4326" w14:textId="77777777" w:rsidR="0064788B" w:rsidRPr="00F224C1" w:rsidRDefault="0064788B" w:rsidP="006A7C9D">
            <w:pPr>
              <w:spacing w:before="60" w:after="60" w:line="264" w:lineRule="auto"/>
              <w:ind w:right="62"/>
              <w:jc w:val="center"/>
              <w:rPr>
                <w:sz w:val="24"/>
                <w:szCs w:val="24"/>
              </w:rPr>
            </w:pPr>
          </w:p>
        </w:tc>
      </w:tr>
    </w:tbl>
    <w:p w14:paraId="334471E2" w14:textId="77777777" w:rsidR="00576318" w:rsidRPr="00F224C1" w:rsidRDefault="00576318" w:rsidP="006A7C9D">
      <w:pPr>
        <w:spacing w:before="60" w:after="60" w:line="264" w:lineRule="auto"/>
        <w:ind w:firstLine="567"/>
        <w:jc w:val="both"/>
        <w:rPr>
          <w:sz w:val="28"/>
          <w:szCs w:val="28"/>
        </w:rPr>
      </w:pPr>
      <w:r w:rsidRPr="00F224C1">
        <w:rPr>
          <w:bCs/>
          <w:i/>
          <w:iCs/>
          <w:sz w:val="28"/>
          <w:szCs w:val="28"/>
        </w:rPr>
        <w:t>Ghi chú:</w:t>
      </w:r>
    </w:p>
    <w:p w14:paraId="63D1C5B0" w14:textId="4AAF7DEB" w:rsidR="00576318" w:rsidRPr="00F224C1" w:rsidRDefault="00576318" w:rsidP="006A7C9D">
      <w:pPr>
        <w:spacing w:before="60" w:after="60" w:line="264" w:lineRule="auto"/>
        <w:ind w:firstLine="567"/>
        <w:jc w:val="both"/>
        <w:rPr>
          <w:sz w:val="28"/>
          <w:szCs w:val="28"/>
        </w:rPr>
      </w:pPr>
      <w:r w:rsidRPr="00F224C1">
        <w:rPr>
          <w:sz w:val="28"/>
          <w:szCs w:val="28"/>
        </w:rPr>
        <w:t xml:space="preserve">Định mức tại Bảng </w:t>
      </w:r>
      <w:r w:rsidR="000467CF" w:rsidRPr="00F224C1">
        <w:rPr>
          <w:sz w:val="28"/>
          <w:szCs w:val="28"/>
        </w:rPr>
        <w:t>3</w:t>
      </w:r>
      <w:r w:rsidRPr="00F224C1">
        <w:rPr>
          <w:sz w:val="28"/>
          <w:szCs w:val="28"/>
        </w:rPr>
        <w:t>0 tính cho khu vực định giá đất trung bình, khi tính mức cho khu vực định giá đất cụ thể thì điều chỉnh tương tự phần định mức lao động định giá đất cụ thể theo phương pháp hệ số điều chỉnh giá đất.</w:t>
      </w:r>
    </w:p>
    <w:p w14:paraId="0486FBAB" w14:textId="1550798D" w:rsidR="002B495A" w:rsidRPr="00F224C1" w:rsidRDefault="00576318" w:rsidP="00351315">
      <w:pPr>
        <w:spacing w:before="60" w:after="60" w:line="264" w:lineRule="auto"/>
        <w:ind w:firstLine="567"/>
        <w:jc w:val="both"/>
        <w:rPr>
          <w:sz w:val="28"/>
          <w:szCs w:val="28"/>
        </w:rPr>
      </w:pPr>
      <w:r w:rsidRPr="00F224C1">
        <w:rPr>
          <w:sz w:val="28"/>
          <w:szCs w:val="28"/>
        </w:rPr>
        <w:t>Cơ cấu sử dụng mức dụng cụ theo nội dung công việc định giá đất cụ thể theo phương pháp hệ số điều chỉnh giá đất được xác định theo Bảng sau:</w:t>
      </w:r>
    </w:p>
    <w:p w14:paraId="077D3E02" w14:textId="17D457C4" w:rsidR="00576318" w:rsidRPr="00F224C1" w:rsidRDefault="00576318" w:rsidP="006A7C9D">
      <w:pPr>
        <w:spacing w:before="60" w:after="60" w:line="264" w:lineRule="auto"/>
        <w:ind w:firstLine="567"/>
        <w:jc w:val="right"/>
        <w:rPr>
          <w:sz w:val="28"/>
          <w:szCs w:val="28"/>
        </w:rPr>
      </w:pPr>
      <w:r w:rsidRPr="00F224C1">
        <w:rPr>
          <w:sz w:val="28"/>
          <w:szCs w:val="28"/>
        </w:rPr>
        <w:t xml:space="preserve">Bảng </w:t>
      </w:r>
      <w:r w:rsidR="000467CF" w:rsidRPr="00F224C1">
        <w:rPr>
          <w:sz w:val="28"/>
          <w:szCs w:val="28"/>
        </w:rPr>
        <w:t>3</w:t>
      </w:r>
      <w:r w:rsidRPr="00F224C1">
        <w:rPr>
          <w:sz w:val="28"/>
          <w:szCs w:val="28"/>
        </w:rPr>
        <w:t>1</w:t>
      </w:r>
    </w:p>
    <w:tbl>
      <w:tblPr>
        <w:tblW w:w="94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688"/>
        <w:gridCol w:w="3853"/>
        <w:gridCol w:w="839"/>
        <w:gridCol w:w="826"/>
        <w:gridCol w:w="840"/>
        <w:gridCol w:w="798"/>
        <w:gridCol w:w="784"/>
        <w:gridCol w:w="854"/>
      </w:tblGrid>
      <w:tr w:rsidR="00576318" w:rsidRPr="00F224C1" w14:paraId="2691837B" w14:textId="77777777" w:rsidTr="00D9783E">
        <w:trPr>
          <w:tblHeader/>
        </w:trPr>
        <w:tc>
          <w:tcPr>
            <w:tcW w:w="688" w:type="dxa"/>
            <w:vMerge w:val="restart"/>
            <w:shd w:val="solid" w:color="FFFFFF" w:fill="auto"/>
            <w:tcMar>
              <w:top w:w="0" w:type="dxa"/>
              <w:left w:w="0" w:type="dxa"/>
              <w:bottom w:w="0" w:type="dxa"/>
              <w:right w:w="0" w:type="dxa"/>
            </w:tcMar>
            <w:vAlign w:val="center"/>
          </w:tcPr>
          <w:p w14:paraId="6AC07E55" w14:textId="77777777" w:rsidR="00576318" w:rsidRPr="00F224C1" w:rsidRDefault="00576318" w:rsidP="006A7C9D">
            <w:pPr>
              <w:spacing w:before="60" w:after="60" w:line="264" w:lineRule="auto"/>
              <w:jc w:val="center"/>
              <w:rPr>
                <w:b/>
                <w:sz w:val="24"/>
                <w:szCs w:val="24"/>
              </w:rPr>
            </w:pPr>
            <w:r w:rsidRPr="00F224C1">
              <w:rPr>
                <w:b/>
                <w:sz w:val="24"/>
                <w:szCs w:val="24"/>
              </w:rPr>
              <w:t>STT</w:t>
            </w:r>
          </w:p>
        </w:tc>
        <w:tc>
          <w:tcPr>
            <w:tcW w:w="3853" w:type="dxa"/>
            <w:vMerge w:val="restart"/>
            <w:shd w:val="solid" w:color="FFFFFF" w:fill="auto"/>
            <w:tcMar>
              <w:top w:w="0" w:type="dxa"/>
              <w:left w:w="0" w:type="dxa"/>
              <w:bottom w:w="0" w:type="dxa"/>
              <w:right w:w="0" w:type="dxa"/>
            </w:tcMar>
            <w:vAlign w:val="center"/>
          </w:tcPr>
          <w:p w14:paraId="75BB83A4" w14:textId="77777777" w:rsidR="00576318" w:rsidRPr="00F224C1" w:rsidRDefault="00576318" w:rsidP="006A7C9D">
            <w:pPr>
              <w:spacing w:before="60" w:after="60" w:line="264" w:lineRule="auto"/>
              <w:jc w:val="center"/>
              <w:rPr>
                <w:b/>
                <w:sz w:val="24"/>
                <w:szCs w:val="24"/>
              </w:rPr>
            </w:pPr>
            <w:r w:rsidRPr="00F224C1">
              <w:rPr>
                <w:b/>
                <w:sz w:val="24"/>
                <w:szCs w:val="24"/>
              </w:rPr>
              <w:t>Nội dung công việc</w:t>
            </w:r>
          </w:p>
        </w:tc>
        <w:tc>
          <w:tcPr>
            <w:tcW w:w="4941" w:type="dxa"/>
            <w:gridSpan w:val="6"/>
            <w:shd w:val="solid" w:color="FFFFFF" w:fill="auto"/>
            <w:tcMar>
              <w:top w:w="0" w:type="dxa"/>
              <w:left w:w="0" w:type="dxa"/>
              <w:bottom w:w="0" w:type="dxa"/>
              <w:right w:w="0" w:type="dxa"/>
            </w:tcMar>
            <w:vAlign w:val="center"/>
          </w:tcPr>
          <w:p w14:paraId="35B61D5F" w14:textId="77777777" w:rsidR="00576318" w:rsidRPr="00F224C1" w:rsidRDefault="00576318" w:rsidP="006A7C9D">
            <w:pPr>
              <w:spacing w:before="60" w:after="60" w:line="264" w:lineRule="auto"/>
              <w:jc w:val="center"/>
              <w:rPr>
                <w:b/>
                <w:sz w:val="24"/>
                <w:szCs w:val="24"/>
              </w:rPr>
            </w:pPr>
            <w:r w:rsidRPr="00F224C1">
              <w:rPr>
                <w:b/>
                <w:sz w:val="24"/>
                <w:szCs w:val="24"/>
              </w:rPr>
              <w:t>Cơ cấu (%)</w:t>
            </w:r>
          </w:p>
        </w:tc>
      </w:tr>
      <w:tr w:rsidR="00576318" w:rsidRPr="00F224C1" w14:paraId="691F7E93" w14:textId="77777777" w:rsidTr="00D9783E">
        <w:trPr>
          <w:tblHeader/>
        </w:trPr>
        <w:tc>
          <w:tcPr>
            <w:tcW w:w="688" w:type="dxa"/>
            <w:vMerge/>
            <w:vAlign w:val="center"/>
          </w:tcPr>
          <w:p w14:paraId="376DC17A" w14:textId="77777777" w:rsidR="00576318" w:rsidRPr="00F224C1" w:rsidRDefault="00576318" w:rsidP="006A7C9D">
            <w:pPr>
              <w:spacing w:before="60" w:after="60" w:line="264" w:lineRule="auto"/>
              <w:jc w:val="center"/>
              <w:rPr>
                <w:b/>
                <w:sz w:val="24"/>
                <w:szCs w:val="24"/>
              </w:rPr>
            </w:pPr>
          </w:p>
        </w:tc>
        <w:tc>
          <w:tcPr>
            <w:tcW w:w="3853" w:type="dxa"/>
            <w:vMerge/>
            <w:vAlign w:val="center"/>
          </w:tcPr>
          <w:p w14:paraId="08A43D37" w14:textId="77777777" w:rsidR="00576318" w:rsidRPr="00F224C1" w:rsidRDefault="00576318" w:rsidP="006A7C9D">
            <w:pPr>
              <w:spacing w:before="60" w:after="60" w:line="264" w:lineRule="auto"/>
              <w:jc w:val="center"/>
              <w:rPr>
                <w:b/>
                <w:sz w:val="24"/>
                <w:szCs w:val="24"/>
              </w:rPr>
            </w:pPr>
          </w:p>
        </w:tc>
        <w:tc>
          <w:tcPr>
            <w:tcW w:w="1665" w:type="dxa"/>
            <w:gridSpan w:val="2"/>
            <w:shd w:val="solid" w:color="FFFFFF" w:fill="auto"/>
            <w:tcMar>
              <w:top w:w="0" w:type="dxa"/>
              <w:left w:w="0" w:type="dxa"/>
              <w:bottom w:w="0" w:type="dxa"/>
              <w:right w:w="0" w:type="dxa"/>
            </w:tcMar>
            <w:vAlign w:val="center"/>
          </w:tcPr>
          <w:p w14:paraId="1FCD1CEE" w14:textId="77777777" w:rsidR="00576318" w:rsidRPr="00F224C1" w:rsidRDefault="00576318" w:rsidP="006A7C9D">
            <w:pPr>
              <w:spacing w:before="60" w:after="60" w:line="264" w:lineRule="auto"/>
              <w:jc w:val="center"/>
              <w:rPr>
                <w:b/>
                <w:sz w:val="24"/>
                <w:szCs w:val="24"/>
              </w:rPr>
            </w:pPr>
            <w:r w:rsidRPr="00F224C1">
              <w:rPr>
                <w:b/>
                <w:sz w:val="24"/>
                <w:szCs w:val="24"/>
              </w:rPr>
              <w:t>Đất ở</w:t>
            </w:r>
          </w:p>
        </w:tc>
        <w:tc>
          <w:tcPr>
            <w:tcW w:w="1638" w:type="dxa"/>
            <w:gridSpan w:val="2"/>
            <w:shd w:val="solid" w:color="FFFFFF" w:fill="auto"/>
            <w:tcMar>
              <w:top w:w="0" w:type="dxa"/>
              <w:left w:w="0" w:type="dxa"/>
              <w:bottom w:w="0" w:type="dxa"/>
              <w:right w:w="0" w:type="dxa"/>
            </w:tcMar>
            <w:vAlign w:val="center"/>
          </w:tcPr>
          <w:p w14:paraId="1ADBA7E9" w14:textId="77777777" w:rsidR="00576318" w:rsidRPr="00F224C1" w:rsidRDefault="00576318" w:rsidP="006A7C9D">
            <w:pPr>
              <w:spacing w:before="60" w:after="60" w:line="264" w:lineRule="auto"/>
              <w:jc w:val="center"/>
              <w:rPr>
                <w:b/>
                <w:sz w:val="24"/>
                <w:szCs w:val="24"/>
              </w:rPr>
            </w:pPr>
            <w:r w:rsidRPr="00F224C1">
              <w:rPr>
                <w:b/>
                <w:sz w:val="24"/>
                <w:szCs w:val="24"/>
              </w:rPr>
              <w:t>Đất phi nông nghiệp không phải là đất ở</w:t>
            </w:r>
          </w:p>
        </w:tc>
        <w:tc>
          <w:tcPr>
            <w:tcW w:w="1638" w:type="dxa"/>
            <w:gridSpan w:val="2"/>
            <w:shd w:val="solid" w:color="FFFFFF" w:fill="auto"/>
            <w:tcMar>
              <w:top w:w="0" w:type="dxa"/>
              <w:left w:w="0" w:type="dxa"/>
              <w:bottom w:w="0" w:type="dxa"/>
              <w:right w:w="0" w:type="dxa"/>
            </w:tcMar>
            <w:vAlign w:val="center"/>
          </w:tcPr>
          <w:p w14:paraId="77C55A20" w14:textId="77777777" w:rsidR="00576318" w:rsidRPr="00F224C1" w:rsidRDefault="00576318" w:rsidP="006A7C9D">
            <w:pPr>
              <w:spacing w:before="60" w:after="60" w:line="264" w:lineRule="auto"/>
              <w:jc w:val="center"/>
              <w:rPr>
                <w:b/>
                <w:sz w:val="24"/>
                <w:szCs w:val="24"/>
              </w:rPr>
            </w:pPr>
            <w:r w:rsidRPr="00F224C1">
              <w:rPr>
                <w:b/>
                <w:sz w:val="24"/>
                <w:szCs w:val="24"/>
              </w:rPr>
              <w:t>Đất nông nghiệp</w:t>
            </w:r>
          </w:p>
        </w:tc>
      </w:tr>
      <w:tr w:rsidR="00576318" w:rsidRPr="00F224C1" w14:paraId="77A9CAB9" w14:textId="77777777" w:rsidTr="00D9783E">
        <w:trPr>
          <w:tblHeader/>
        </w:trPr>
        <w:tc>
          <w:tcPr>
            <w:tcW w:w="688" w:type="dxa"/>
            <w:vMerge/>
            <w:vAlign w:val="center"/>
          </w:tcPr>
          <w:p w14:paraId="7847BE77" w14:textId="77777777" w:rsidR="00576318" w:rsidRPr="00F224C1" w:rsidRDefault="00576318" w:rsidP="006A7C9D">
            <w:pPr>
              <w:spacing w:before="60" w:after="60" w:line="264" w:lineRule="auto"/>
              <w:jc w:val="center"/>
              <w:rPr>
                <w:sz w:val="24"/>
                <w:szCs w:val="24"/>
              </w:rPr>
            </w:pPr>
          </w:p>
        </w:tc>
        <w:tc>
          <w:tcPr>
            <w:tcW w:w="3853" w:type="dxa"/>
            <w:vMerge/>
            <w:vAlign w:val="center"/>
          </w:tcPr>
          <w:p w14:paraId="7362DF1A" w14:textId="77777777" w:rsidR="00576318" w:rsidRPr="00F224C1" w:rsidRDefault="00576318" w:rsidP="006A7C9D">
            <w:pPr>
              <w:spacing w:before="60" w:after="60" w:line="264" w:lineRule="auto"/>
              <w:jc w:val="center"/>
              <w:rPr>
                <w:sz w:val="24"/>
                <w:szCs w:val="24"/>
              </w:rPr>
            </w:pPr>
          </w:p>
        </w:tc>
        <w:tc>
          <w:tcPr>
            <w:tcW w:w="839" w:type="dxa"/>
            <w:shd w:val="solid" w:color="FFFFFF" w:fill="auto"/>
            <w:tcMar>
              <w:top w:w="0" w:type="dxa"/>
              <w:left w:w="0" w:type="dxa"/>
              <w:bottom w:w="0" w:type="dxa"/>
              <w:right w:w="0" w:type="dxa"/>
            </w:tcMar>
            <w:vAlign w:val="center"/>
          </w:tcPr>
          <w:p w14:paraId="3315DCA9" w14:textId="77777777" w:rsidR="00576318" w:rsidRPr="00F224C1" w:rsidRDefault="00576318" w:rsidP="006A7C9D">
            <w:pPr>
              <w:spacing w:before="60" w:after="60" w:line="264" w:lineRule="auto"/>
              <w:jc w:val="center"/>
              <w:rPr>
                <w:sz w:val="24"/>
                <w:szCs w:val="24"/>
              </w:rPr>
            </w:pPr>
            <w:r w:rsidRPr="00F224C1">
              <w:rPr>
                <w:sz w:val="24"/>
                <w:szCs w:val="24"/>
              </w:rPr>
              <w:t>Nội nghiệp</w:t>
            </w:r>
          </w:p>
        </w:tc>
        <w:tc>
          <w:tcPr>
            <w:tcW w:w="826" w:type="dxa"/>
            <w:shd w:val="solid" w:color="FFFFFF" w:fill="auto"/>
            <w:tcMar>
              <w:top w:w="0" w:type="dxa"/>
              <w:left w:w="0" w:type="dxa"/>
              <w:bottom w:w="0" w:type="dxa"/>
              <w:right w:w="0" w:type="dxa"/>
            </w:tcMar>
            <w:vAlign w:val="center"/>
          </w:tcPr>
          <w:p w14:paraId="68BF0EBE" w14:textId="77777777" w:rsidR="00576318" w:rsidRPr="00F224C1" w:rsidRDefault="00576318" w:rsidP="006A7C9D">
            <w:pPr>
              <w:spacing w:before="60" w:after="60" w:line="264" w:lineRule="auto"/>
              <w:jc w:val="center"/>
              <w:rPr>
                <w:sz w:val="24"/>
                <w:szCs w:val="24"/>
              </w:rPr>
            </w:pPr>
            <w:r w:rsidRPr="00F224C1">
              <w:rPr>
                <w:sz w:val="24"/>
                <w:szCs w:val="24"/>
              </w:rPr>
              <w:t>Ngoại nghiệp</w:t>
            </w:r>
          </w:p>
        </w:tc>
        <w:tc>
          <w:tcPr>
            <w:tcW w:w="840" w:type="dxa"/>
            <w:shd w:val="solid" w:color="FFFFFF" w:fill="auto"/>
            <w:tcMar>
              <w:top w:w="0" w:type="dxa"/>
              <w:left w:w="0" w:type="dxa"/>
              <w:bottom w:w="0" w:type="dxa"/>
              <w:right w:w="0" w:type="dxa"/>
            </w:tcMar>
            <w:vAlign w:val="center"/>
          </w:tcPr>
          <w:p w14:paraId="04A57694" w14:textId="77777777" w:rsidR="00576318" w:rsidRPr="00F224C1" w:rsidRDefault="00576318" w:rsidP="006A7C9D">
            <w:pPr>
              <w:spacing w:before="60" w:after="60" w:line="264" w:lineRule="auto"/>
              <w:jc w:val="center"/>
              <w:rPr>
                <w:sz w:val="24"/>
                <w:szCs w:val="24"/>
              </w:rPr>
            </w:pPr>
            <w:r w:rsidRPr="00F224C1">
              <w:rPr>
                <w:sz w:val="24"/>
                <w:szCs w:val="24"/>
              </w:rPr>
              <w:t>Nội nghiệp</w:t>
            </w:r>
          </w:p>
        </w:tc>
        <w:tc>
          <w:tcPr>
            <w:tcW w:w="798" w:type="dxa"/>
            <w:shd w:val="solid" w:color="FFFFFF" w:fill="auto"/>
            <w:tcMar>
              <w:top w:w="0" w:type="dxa"/>
              <w:left w:w="0" w:type="dxa"/>
              <w:bottom w:w="0" w:type="dxa"/>
              <w:right w:w="0" w:type="dxa"/>
            </w:tcMar>
            <w:vAlign w:val="center"/>
          </w:tcPr>
          <w:p w14:paraId="5AC2C04A" w14:textId="77777777" w:rsidR="00576318" w:rsidRPr="00F224C1" w:rsidRDefault="00576318" w:rsidP="006A7C9D">
            <w:pPr>
              <w:spacing w:before="60" w:after="60" w:line="264" w:lineRule="auto"/>
              <w:jc w:val="center"/>
              <w:rPr>
                <w:sz w:val="24"/>
                <w:szCs w:val="24"/>
              </w:rPr>
            </w:pPr>
            <w:r w:rsidRPr="00F224C1">
              <w:rPr>
                <w:sz w:val="24"/>
                <w:szCs w:val="24"/>
              </w:rPr>
              <w:t>Ngoại nghiệp</w:t>
            </w:r>
          </w:p>
        </w:tc>
        <w:tc>
          <w:tcPr>
            <w:tcW w:w="784" w:type="dxa"/>
            <w:shd w:val="solid" w:color="FFFFFF" w:fill="auto"/>
            <w:tcMar>
              <w:top w:w="0" w:type="dxa"/>
              <w:left w:w="0" w:type="dxa"/>
              <w:bottom w:w="0" w:type="dxa"/>
              <w:right w:w="0" w:type="dxa"/>
            </w:tcMar>
            <w:vAlign w:val="center"/>
          </w:tcPr>
          <w:p w14:paraId="7C57BD62" w14:textId="77777777" w:rsidR="00576318" w:rsidRPr="00F224C1" w:rsidRDefault="00576318" w:rsidP="006A7C9D">
            <w:pPr>
              <w:spacing w:before="60" w:after="60" w:line="264" w:lineRule="auto"/>
              <w:jc w:val="center"/>
              <w:rPr>
                <w:sz w:val="24"/>
                <w:szCs w:val="24"/>
              </w:rPr>
            </w:pPr>
            <w:r w:rsidRPr="00F224C1">
              <w:rPr>
                <w:sz w:val="24"/>
                <w:szCs w:val="24"/>
              </w:rPr>
              <w:t>Nội nghiệp</w:t>
            </w:r>
          </w:p>
        </w:tc>
        <w:tc>
          <w:tcPr>
            <w:tcW w:w="854" w:type="dxa"/>
            <w:shd w:val="solid" w:color="FFFFFF" w:fill="auto"/>
            <w:tcMar>
              <w:top w:w="0" w:type="dxa"/>
              <w:left w:w="0" w:type="dxa"/>
              <w:bottom w:w="0" w:type="dxa"/>
              <w:right w:w="0" w:type="dxa"/>
            </w:tcMar>
            <w:vAlign w:val="center"/>
          </w:tcPr>
          <w:p w14:paraId="4D094506" w14:textId="77777777" w:rsidR="00576318" w:rsidRPr="00F224C1" w:rsidRDefault="00576318" w:rsidP="006A7C9D">
            <w:pPr>
              <w:spacing w:before="60" w:after="60" w:line="264" w:lineRule="auto"/>
              <w:jc w:val="center"/>
              <w:rPr>
                <w:sz w:val="24"/>
                <w:szCs w:val="24"/>
              </w:rPr>
            </w:pPr>
            <w:r w:rsidRPr="00F224C1">
              <w:rPr>
                <w:sz w:val="24"/>
                <w:szCs w:val="24"/>
              </w:rPr>
              <w:t>Ngoại nghiệp</w:t>
            </w:r>
          </w:p>
        </w:tc>
      </w:tr>
      <w:tr w:rsidR="00576318" w:rsidRPr="00F224C1" w14:paraId="0C6207EC" w14:textId="77777777" w:rsidTr="00D9783E">
        <w:tc>
          <w:tcPr>
            <w:tcW w:w="688" w:type="dxa"/>
            <w:shd w:val="solid" w:color="FFFFFF" w:fill="auto"/>
            <w:tcMar>
              <w:top w:w="0" w:type="dxa"/>
              <w:left w:w="0" w:type="dxa"/>
              <w:bottom w:w="0" w:type="dxa"/>
              <w:right w:w="0" w:type="dxa"/>
            </w:tcMar>
            <w:vAlign w:val="center"/>
          </w:tcPr>
          <w:p w14:paraId="47D3095A" w14:textId="77777777" w:rsidR="00576318" w:rsidRPr="00F224C1" w:rsidRDefault="00576318" w:rsidP="006A7C9D">
            <w:pPr>
              <w:spacing w:before="60" w:after="60" w:line="264" w:lineRule="auto"/>
              <w:jc w:val="center"/>
              <w:rPr>
                <w:sz w:val="24"/>
                <w:szCs w:val="24"/>
              </w:rPr>
            </w:pPr>
            <w:r w:rsidRPr="00F224C1">
              <w:rPr>
                <w:sz w:val="24"/>
                <w:szCs w:val="24"/>
              </w:rPr>
              <w:t>1</w:t>
            </w:r>
          </w:p>
        </w:tc>
        <w:tc>
          <w:tcPr>
            <w:tcW w:w="3853" w:type="dxa"/>
            <w:shd w:val="solid" w:color="FFFFFF" w:fill="auto"/>
            <w:tcMar>
              <w:top w:w="0" w:type="dxa"/>
              <w:left w:w="0" w:type="dxa"/>
              <w:bottom w:w="0" w:type="dxa"/>
              <w:right w:w="0" w:type="dxa"/>
            </w:tcMar>
            <w:vAlign w:val="center"/>
          </w:tcPr>
          <w:p w14:paraId="061A9C23" w14:textId="77777777" w:rsidR="00576318" w:rsidRPr="00F224C1" w:rsidRDefault="00576318" w:rsidP="006A7C9D">
            <w:pPr>
              <w:spacing w:before="60" w:after="60" w:line="264" w:lineRule="auto"/>
              <w:ind w:left="59" w:right="53"/>
              <w:jc w:val="both"/>
              <w:rPr>
                <w:sz w:val="24"/>
                <w:szCs w:val="24"/>
              </w:rPr>
            </w:pPr>
            <w:r w:rsidRPr="00F224C1">
              <w:rPr>
                <w:sz w:val="24"/>
                <w:szCs w:val="24"/>
              </w:rPr>
              <w:t>Công tác chuẩn bị</w:t>
            </w:r>
          </w:p>
        </w:tc>
        <w:tc>
          <w:tcPr>
            <w:tcW w:w="839" w:type="dxa"/>
            <w:shd w:val="solid" w:color="FFFFFF" w:fill="auto"/>
            <w:tcMar>
              <w:top w:w="0" w:type="dxa"/>
              <w:left w:w="0" w:type="dxa"/>
              <w:bottom w:w="0" w:type="dxa"/>
              <w:right w:w="0" w:type="dxa"/>
            </w:tcMar>
            <w:vAlign w:val="center"/>
          </w:tcPr>
          <w:p w14:paraId="45E4A768" w14:textId="77777777" w:rsidR="00576318" w:rsidRPr="00F224C1" w:rsidRDefault="00576318" w:rsidP="006A7C9D">
            <w:pPr>
              <w:spacing w:before="60" w:after="60" w:line="264" w:lineRule="auto"/>
              <w:ind w:right="70"/>
              <w:jc w:val="center"/>
              <w:rPr>
                <w:sz w:val="24"/>
                <w:szCs w:val="24"/>
              </w:rPr>
            </w:pPr>
            <w:r w:rsidRPr="00F224C1">
              <w:rPr>
                <w:sz w:val="24"/>
                <w:szCs w:val="24"/>
              </w:rPr>
              <w:t>10,34</w:t>
            </w:r>
          </w:p>
        </w:tc>
        <w:tc>
          <w:tcPr>
            <w:tcW w:w="826" w:type="dxa"/>
            <w:shd w:val="solid" w:color="FFFFFF" w:fill="auto"/>
            <w:tcMar>
              <w:top w:w="0" w:type="dxa"/>
              <w:left w:w="0" w:type="dxa"/>
              <w:bottom w:w="0" w:type="dxa"/>
              <w:right w:w="0" w:type="dxa"/>
            </w:tcMar>
            <w:vAlign w:val="center"/>
          </w:tcPr>
          <w:p w14:paraId="6FF71F90" w14:textId="77777777" w:rsidR="00576318" w:rsidRPr="00F224C1" w:rsidRDefault="00576318" w:rsidP="006A7C9D">
            <w:pPr>
              <w:spacing w:before="60" w:after="60" w:line="264" w:lineRule="auto"/>
              <w:ind w:right="70"/>
              <w:jc w:val="center"/>
              <w:rPr>
                <w:sz w:val="24"/>
                <w:szCs w:val="24"/>
              </w:rPr>
            </w:pPr>
          </w:p>
        </w:tc>
        <w:tc>
          <w:tcPr>
            <w:tcW w:w="840" w:type="dxa"/>
            <w:shd w:val="solid" w:color="FFFFFF" w:fill="auto"/>
            <w:tcMar>
              <w:top w:w="0" w:type="dxa"/>
              <w:left w:w="0" w:type="dxa"/>
              <w:bottom w:w="0" w:type="dxa"/>
              <w:right w:w="0" w:type="dxa"/>
            </w:tcMar>
            <w:vAlign w:val="center"/>
          </w:tcPr>
          <w:p w14:paraId="7682CEE5" w14:textId="77777777" w:rsidR="00576318" w:rsidRPr="00F224C1" w:rsidRDefault="00576318" w:rsidP="006A7C9D">
            <w:pPr>
              <w:spacing w:before="60" w:after="60" w:line="264" w:lineRule="auto"/>
              <w:ind w:right="70"/>
              <w:jc w:val="center"/>
              <w:rPr>
                <w:sz w:val="24"/>
                <w:szCs w:val="24"/>
              </w:rPr>
            </w:pPr>
            <w:r w:rsidRPr="00F224C1">
              <w:rPr>
                <w:sz w:val="24"/>
                <w:szCs w:val="24"/>
              </w:rPr>
              <w:t>8,73</w:t>
            </w:r>
          </w:p>
        </w:tc>
        <w:tc>
          <w:tcPr>
            <w:tcW w:w="798" w:type="dxa"/>
            <w:shd w:val="solid" w:color="FFFFFF" w:fill="auto"/>
            <w:tcMar>
              <w:top w:w="0" w:type="dxa"/>
              <w:left w:w="0" w:type="dxa"/>
              <w:bottom w:w="0" w:type="dxa"/>
              <w:right w:w="0" w:type="dxa"/>
            </w:tcMar>
            <w:vAlign w:val="center"/>
          </w:tcPr>
          <w:p w14:paraId="13482380" w14:textId="77777777" w:rsidR="00576318" w:rsidRPr="00F224C1" w:rsidRDefault="00576318" w:rsidP="006A7C9D">
            <w:pPr>
              <w:spacing w:before="60" w:after="60" w:line="264" w:lineRule="auto"/>
              <w:ind w:right="70"/>
              <w:jc w:val="center"/>
              <w:rPr>
                <w:sz w:val="24"/>
                <w:szCs w:val="24"/>
              </w:rPr>
            </w:pPr>
          </w:p>
        </w:tc>
        <w:tc>
          <w:tcPr>
            <w:tcW w:w="784" w:type="dxa"/>
            <w:shd w:val="solid" w:color="FFFFFF" w:fill="auto"/>
            <w:tcMar>
              <w:top w:w="0" w:type="dxa"/>
              <w:left w:w="0" w:type="dxa"/>
              <w:bottom w:w="0" w:type="dxa"/>
              <w:right w:w="0" w:type="dxa"/>
            </w:tcMar>
            <w:vAlign w:val="center"/>
          </w:tcPr>
          <w:p w14:paraId="5186A62A" w14:textId="77777777" w:rsidR="00576318" w:rsidRPr="00F224C1" w:rsidRDefault="00576318" w:rsidP="006A7C9D">
            <w:pPr>
              <w:spacing w:before="60" w:after="60" w:line="264" w:lineRule="auto"/>
              <w:ind w:right="70"/>
              <w:jc w:val="center"/>
              <w:rPr>
                <w:sz w:val="24"/>
                <w:szCs w:val="24"/>
              </w:rPr>
            </w:pPr>
            <w:r w:rsidRPr="00F224C1">
              <w:rPr>
                <w:sz w:val="24"/>
                <w:szCs w:val="24"/>
              </w:rPr>
              <w:t>12,69</w:t>
            </w:r>
          </w:p>
        </w:tc>
        <w:tc>
          <w:tcPr>
            <w:tcW w:w="854" w:type="dxa"/>
            <w:shd w:val="solid" w:color="FFFFFF" w:fill="auto"/>
            <w:tcMar>
              <w:top w:w="0" w:type="dxa"/>
              <w:left w:w="0" w:type="dxa"/>
              <w:bottom w:w="0" w:type="dxa"/>
              <w:right w:w="0" w:type="dxa"/>
            </w:tcMar>
            <w:vAlign w:val="center"/>
          </w:tcPr>
          <w:p w14:paraId="35A169BB" w14:textId="77777777" w:rsidR="00576318" w:rsidRPr="00F224C1" w:rsidRDefault="00576318" w:rsidP="006A7C9D">
            <w:pPr>
              <w:spacing w:before="60" w:after="60" w:line="264" w:lineRule="auto"/>
              <w:ind w:right="70"/>
              <w:jc w:val="center"/>
              <w:rPr>
                <w:sz w:val="24"/>
                <w:szCs w:val="24"/>
              </w:rPr>
            </w:pPr>
          </w:p>
        </w:tc>
      </w:tr>
      <w:tr w:rsidR="00576318" w:rsidRPr="00F224C1" w14:paraId="3EAE4B23" w14:textId="77777777" w:rsidTr="00D9783E">
        <w:tc>
          <w:tcPr>
            <w:tcW w:w="688" w:type="dxa"/>
            <w:shd w:val="solid" w:color="FFFFFF" w:fill="auto"/>
            <w:tcMar>
              <w:top w:w="0" w:type="dxa"/>
              <w:left w:w="0" w:type="dxa"/>
              <w:bottom w:w="0" w:type="dxa"/>
              <w:right w:w="0" w:type="dxa"/>
            </w:tcMar>
            <w:vAlign w:val="center"/>
          </w:tcPr>
          <w:p w14:paraId="27D6AC2C" w14:textId="77777777" w:rsidR="00576318" w:rsidRPr="00F224C1" w:rsidRDefault="00576318" w:rsidP="006A7C9D">
            <w:pPr>
              <w:spacing w:before="60" w:after="60" w:line="264" w:lineRule="auto"/>
              <w:jc w:val="center"/>
              <w:rPr>
                <w:sz w:val="24"/>
                <w:szCs w:val="24"/>
              </w:rPr>
            </w:pPr>
            <w:r w:rsidRPr="00F224C1">
              <w:rPr>
                <w:sz w:val="24"/>
                <w:szCs w:val="24"/>
              </w:rPr>
              <w:t>2</w:t>
            </w:r>
          </w:p>
        </w:tc>
        <w:tc>
          <w:tcPr>
            <w:tcW w:w="3853" w:type="dxa"/>
            <w:shd w:val="solid" w:color="FFFFFF" w:fill="auto"/>
            <w:tcMar>
              <w:top w:w="0" w:type="dxa"/>
              <w:left w:w="0" w:type="dxa"/>
              <w:bottom w:w="0" w:type="dxa"/>
              <w:right w:w="0" w:type="dxa"/>
            </w:tcMar>
            <w:vAlign w:val="center"/>
          </w:tcPr>
          <w:p w14:paraId="7197D9BD" w14:textId="77777777" w:rsidR="00576318" w:rsidRPr="00F224C1" w:rsidRDefault="00576318" w:rsidP="006A7C9D">
            <w:pPr>
              <w:spacing w:before="60" w:after="60" w:line="264" w:lineRule="auto"/>
              <w:ind w:left="59" w:right="53"/>
              <w:jc w:val="both"/>
              <w:rPr>
                <w:sz w:val="24"/>
                <w:szCs w:val="24"/>
              </w:rPr>
            </w:pPr>
            <w:r w:rsidRPr="00F224C1">
              <w:rPr>
                <w:sz w:val="24"/>
                <w:szCs w:val="24"/>
              </w:rPr>
              <w:t>Điều tra, tổng hợp, phân tích thông tin</w:t>
            </w:r>
          </w:p>
        </w:tc>
        <w:tc>
          <w:tcPr>
            <w:tcW w:w="839" w:type="dxa"/>
            <w:shd w:val="solid" w:color="FFFFFF" w:fill="auto"/>
            <w:tcMar>
              <w:top w:w="0" w:type="dxa"/>
              <w:left w:w="0" w:type="dxa"/>
              <w:bottom w:w="0" w:type="dxa"/>
              <w:right w:w="0" w:type="dxa"/>
            </w:tcMar>
            <w:vAlign w:val="center"/>
          </w:tcPr>
          <w:p w14:paraId="69892BFB" w14:textId="77777777" w:rsidR="00576318" w:rsidRPr="00F224C1" w:rsidRDefault="00576318" w:rsidP="006A7C9D">
            <w:pPr>
              <w:spacing w:before="60" w:after="60" w:line="264" w:lineRule="auto"/>
              <w:ind w:right="70"/>
              <w:jc w:val="center"/>
              <w:rPr>
                <w:sz w:val="24"/>
                <w:szCs w:val="24"/>
              </w:rPr>
            </w:pPr>
            <w:r w:rsidRPr="00F224C1">
              <w:rPr>
                <w:sz w:val="24"/>
                <w:szCs w:val="24"/>
              </w:rPr>
              <w:t>18,50</w:t>
            </w:r>
          </w:p>
        </w:tc>
        <w:tc>
          <w:tcPr>
            <w:tcW w:w="826" w:type="dxa"/>
            <w:shd w:val="solid" w:color="FFFFFF" w:fill="auto"/>
            <w:tcMar>
              <w:top w:w="0" w:type="dxa"/>
              <w:left w:w="0" w:type="dxa"/>
              <w:bottom w:w="0" w:type="dxa"/>
              <w:right w:w="0" w:type="dxa"/>
            </w:tcMar>
            <w:vAlign w:val="center"/>
          </w:tcPr>
          <w:p w14:paraId="4E6933FE" w14:textId="77777777" w:rsidR="00576318" w:rsidRPr="00F224C1" w:rsidRDefault="00576318" w:rsidP="006A7C9D">
            <w:pPr>
              <w:spacing w:before="60" w:after="60" w:line="264" w:lineRule="auto"/>
              <w:ind w:right="70"/>
              <w:jc w:val="center"/>
              <w:rPr>
                <w:sz w:val="24"/>
                <w:szCs w:val="24"/>
              </w:rPr>
            </w:pPr>
            <w:r w:rsidRPr="00F224C1">
              <w:rPr>
                <w:sz w:val="24"/>
                <w:szCs w:val="24"/>
              </w:rPr>
              <w:t>100,00</w:t>
            </w:r>
          </w:p>
        </w:tc>
        <w:tc>
          <w:tcPr>
            <w:tcW w:w="840" w:type="dxa"/>
            <w:shd w:val="solid" w:color="FFFFFF" w:fill="auto"/>
            <w:tcMar>
              <w:top w:w="0" w:type="dxa"/>
              <w:left w:w="0" w:type="dxa"/>
              <w:bottom w:w="0" w:type="dxa"/>
              <w:right w:w="0" w:type="dxa"/>
            </w:tcMar>
            <w:vAlign w:val="center"/>
          </w:tcPr>
          <w:p w14:paraId="34FC821F" w14:textId="77777777" w:rsidR="00576318" w:rsidRPr="00F224C1" w:rsidRDefault="00576318" w:rsidP="006A7C9D">
            <w:pPr>
              <w:spacing w:before="60" w:after="60" w:line="264" w:lineRule="auto"/>
              <w:ind w:right="70"/>
              <w:jc w:val="center"/>
              <w:rPr>
                <w:sz w:val="24"/>
                <w:szCs w:val="24"/>
              </w:rPr>
            </w:pPr>
            <w:r w:rsidRPr="00F224C1">
              <w:rPr>
                <w:sz w:val="24"/>
                <w:szCs w:val="24"/>
              </w:rPr>
              <w:t>17,57</w:t>
            </w:r>
          </w:p>
        </w:tc>
        <w:tc>
          <w:tcPr>
            <w:tcW w:w="798" w:type="dxa"/>
            <w:shd w:val="solid" w:color="FFFFFF" w:fill="auto"/>
            <w:tcMar>
              <w:top w:w="0" w:type="dxa"/>
              <w:left w:w="0" w:type="dxa"/>
              <w:bottom w:w="0" w:type="dxa"/>
              <w:right w:w="0" w:type="dxa"/>
            </w:tcMar>
            <w:vAlign w:val="center"/>
          </w:tcPr>
          <w:p w14:paraId="5618B9D9" w14:textId="77777777" w:rsidR="00576318" w:rsidRPr="00F224C1" w:rsidRDefault="00576318" w:rsidP="006A7C9D">
            <w:pPr>
              <w:spacing w:before="60" w:after="60" w:line="264" w:lineRule="auto"/>
              <w:ind w:right="70"/>
              <w:jc w:val="center"/>
              <w:rPr>
                <w:sz w:val="24"/>
                <w:szCs w:val="24"/>
              </w:rPr>
            </w:pPr>
            <w:r w:rsidRPr="00F224C1">
              <w:rPr>
                <w:sz w:val="24"/>
                <w:szCs w:val="24"/>
              </w:rPr>
              <w:t>100,00</w:t>
            </w:r>
          </w:p>
        </w:tc>
        <w:tc>
          <w:tcPr>
            <w:tcW w:w="784" w:type="dxa"/>
            <w:shd w:val="solid" w:color="FFFFFF" w:fill="auto"/>
            <w:tcMar>
              <w:top w:w="0" w:type="dxa"/>
              <w:left w:w="0" w:type="dxa"/>
              <w:bottom w:w="0" w:type="dxa"/>
              <w:right w:w="0" w:type="dxa"/>
            </w:tcMar>
            <w:vAlign w:val="center"/>
          </w:tcPr>
          <w:p w14:paraId="0D9EAAD4" w14:textId="77777777" w:rsidR="00576318" w:rsidRPr="00F224C1" w:rsidRDefault="00576318" w:rsidP="006A7C9D">
            <w:pPr>
              <w:spacing w:before="60" w:after="60" w:line="264" w:lineRule="auto"/>
              <w:ind w:right="70"/>
              <w:jc w:val="center"/>
              <w:rPr>
                <w:sz w:val="24"/>
                <w:szCs w:val="24"/>
              </w:rPr>
            </w:pPr>
            <w:r w:rsidRPr="00F224C1">
              <w:rPr>
                <w:sz w:val="24"/>
                <w:szCs w:val="24"/>
              </w:rPr>
              <w:t>19,87</w:t>
            </w:r>
          </w:p>
        </w:tc>
        <w:tc>
          <w:tcPr>
            <w:tcW w:w="854" w:type="dxa"/>
            <w:shd w:val="solid" w:color="FFFFFF" w:fill="auto"/>
            <w:tcMar>
              <w:top w:w="0" w:type="dxa"/>
              <w:left w:w="0" w:type="dxa"/>
              <w:bottom w:w="0" w:type="dxa"/>
              <w:right w:w="0" w:type="dxa"/>
            </w:tcMar>
            <w:vAlign w:val="center"/>
          </w:tcPr>
          <w:p w14:paraId="1B0C3732" w14:textId="77777777" w:rsidR="00576318" w:rsidRPr="00F224C1" w:rsidRDefault="00576318" w:rsidP="006A7C9D">
            <w:pPr>
              <w:spacing w:before="60" w:after="60" w:line="264" w:lineRule="auto"/>
              <w:ind w:right="70"/>
              <w:jc w:val="center"/>
              <w:rPr>
                <w:sz w:val="24"/>
                <w:szCs w:val="24"/>
              </w:rPr>
            </w:pPr>
            <w:r w:rsidRPr="00F224C1">
              <w:rPr>
                <w:sz w:val="24"/>
                <w:szCs w:val="24"/>
              </w:rPr>
              <w:t>100,00</w:t>
            </w:r>
          </w:p>
        </w:tc>
      </w:tr>
      <w:tr w:rsidR="00576318" w:rsidRPr="00F224C1" w14:paraId="688FD926" w14:textId="77777777" w:rsidTr="00D9783E">
        <w:tc>
          <w:tcPr>
            <w:tcW w:w="688" w:type="dxa"/>
            <w:shd w:val="solid" w:color="FFFFFF" w:fill="auto"/>
            <w:tcMar>
              <w:top w:w="0" w:type="dxa"/>
              <w:left w:w="0" w:type="dxa"/>
              <w:bottom w:w="0" w:type="dxa"/>
              <w:right w:w="0" w:type="dxa"/>
            </w:tcMar>
            <w:vAlign w:val="center"/>
          </w:tcPr>
          <w:p w14:paraId="3F854C9D" w14:textId="77777777" w:rsidR="00576318" w:rsidRPr="00F224C1" w:rsidRDefault="00576318" w:rsidP="006A7C9D">
            <w:pPr>
              <w:spacing w:before="60" w:after="60" w:line="264" w:lineRule="auto"/>
              <w:jc w:val="center"/>
              <w:rPr>
                <w:sz w:val="24"/>
                <w:szCs w:val="24"/>
              </w:rPr>
            </w:pPr>
            <w:r w:rsidRPr="00F224C1">
              <w:rPr>
                <w:sz w:val="24"/>
                <w:szCs w:val="24"/>
              </w:rPr>
              <w:t>3</w:t>
            </w:r>
          </w:p>
        </w:tc>
        <w:tc>
          <w:tcPr>
            <w:tcW w:w="3853" w:type="dxa"/>
            <w:shd w:val="solid" w:color="FFFFFF" w:fill="auto"/>
            <w:tcMar>
              <w:top w:w="0" w:type="dxa"/>
              <w:left w:w="0" w:type="dxa"/>
              <w:bottom w:w="0" w:type="dxa"/>
              <w:right w:w="0" w:type="dxa"/>
            </w:tcMar>
            <w:vAlign w:val="center"/>
          </w:tcPr>
          <w:p w14:paraId="77D90723" w14:textId="77777777" w:rsidR="00576318" w:rsidRPr="00F224C1" w:rsidRDefault="00576318" w:rsidP="006A7C9D">
            <w:pPr>
              <w:spacing w:before="60" w:after="60" w:line="264" w:lineRule="auto"/>
              <w:ind w:left="59" w:right="53"/>
              <w:jc w:val="both"/>
              <w:rPr>
                <w:sz w:val="24"/>
                <w:szCs w:val="24"/>
              </w:rPr>
            </w:pPr>
            <w:r w:rsidRPr="00F224C1">
              <w:rPr>
                <w:sz w:val="24"/>
                <w:szCs w:val="24"/>
              </w:rPr>
              <w:t>Xác định giá đất phổ biến trên thị trường của từng vị trí đất tại khu vực cần định giá</w:t>
            </w:r>
          </w:p>
        </w:tc>
        <w:tc>
          <w:tcPr>
            <w:tcW w:w="839" w:type="dxa"/>
            <w:shd w:val="solid" w:color="FFFFFF" w:fill="auto"/>
            <w:tcMar>
              <w:top w:w="0" w:type="dxa"/>
              <w:left w:w="0" w:type="dxa"/>
              <w:bottom w:w="0" w:type="dxa"/>
              <w:right w:w="0" w:type="dxa"/>
            </w:tcMar>
            <w:vAlign w:val="center"/>
          </w:tcPr>
          <w:p w14:paraId="5BF3BD54" w14:textId="77777777" w:rsidR="00576318" w:rsidRPr="00F224C1" w:rsidRDefault="00576318" w:rsidP="006A7C9D">
            <w:pPr>
              <w:spacing w:before="60" w:after="60" w:line="264" w:lineRule="auto"/>
              <w:ind w:right="70"/>
              <w:jc w:val="center"/>
              <w:rPr>
                <w:sz w:val="24"/>
                <w:szCs w:val="24"/>
              </w:rPr>
            </w:pPr>
            <w:r w:rsidRPr="00F224C1">
              <w:rPr>
                <w:sz w:val="24"/>
                <w:szCs w:val="24"/>
              </w:rPr>
              <w:t>16,19</w:t>
            </w:r>
          </w:p>
        </w:tc>
        <w:tc>
          <w:tcPr>
            <w:tcW w:w="826" w:type="dxa"/>
            <w:shd w:val="solid" w:color="FFFFFF" w:fill="auto"/>
            <w:tcMar>
              <w:top w:w="0" w:type="dxa"/>
              <w:left w:w="0" w:type="dxa"/>
              <w:bottom w:w="0" w:type="dxa"/>
              <w:right w:w="0" w:type="dxa"/>
            </w:tcMar>
            <w:vAlign w:val="center"/>
          </w:tcPr>
          <w:p w14:paraId="30B323D9" w14:textId="77777777" w:rsidR="00576318" w:rsidRPr="00F224C1" w:rsidRDefault="00576318" w:rsidP="006A7C9D">
            <w:pPr>
              <w:spacing w:before="60" w:after="60" w:line="264" w:lineRule="auto"/>
              <w:ind w:right="70"/>
              <w:jc w:val="center"/>
              <w:rPr>
                <w:sz w:val="24"/>
                <w:szCs w:val="24"/>
              </w:rPr>
            </w:pPr>
          </w:p>
        </w:tc>
        <w:tc>
          <w:tcPr>
            <w:tcW w:w="840" w:type="dxa"/>
            <w:shd w:val="solid" w:color="FFFFFF" w:fill="auto"/>
            <w:tcMar>
              <w:top w:w="0" w:type="dxa"/>
              <w:left w:w="0" w:type="dxa"/>
              <w:bottom w:w="0" w:type="dxa"/>
              <w:right w:w="0" w:type="dxa"/>
            </w:tcMar>
            <w:vAlign w:val="center"/>
          </w:tcPr>
          <w:p w14:paraId="6372F79F" w14:textId="77777777" w:rsidR="00576318" w:rsidRPr="00F224C1" w:rsidRDefault="00576318" w:rsidP="006A7C9D">
            <w:pPr>
              <w:spacing w:before="60" w:after="60" w:line="264" w:lineRule="auto"/>
              <w:ind w:right="70"/>
              <w:jc w:val="center"/>
              <w:rPr>
                <w:sz w:val="24"/>
                <w:szCs w:val="24"/>
              </w:rPr>
            </w:pPr>
            <w:r w:rsidRPr="00F224C1">
              <w:rPr>
                <w:sz w:val="24"/>
                <w:szCs w:val="24"/>
              </w:rPr>
              <w:t>17,57</w:t>
            </w:r>
          </w:p>
        </w:tc>
        <w:tc>
          <w:tcPr>
            <w:tcW w:w="798" w:type="dxa"/>
            <w:shd w:val="solid" w:color="FFFFFF" w:fill="auto"/>
            <w:tcMar>
              <w:top w:w="0" w:type="dxa"/>
              <w:left w:w="0" w:type="dxa"/>
              <w:bottom w:w="0" w:type="dxa"/>
              <w:right w:w="0" w:type="dxa"/>
            </w:tcMar>
            <w:vAlign w:val="center"/>
          </w:tcPr>
          <w:p w14:paraId="4C928D04" w14:textId="77777777" w:rsidR="00576318" w:rsidRPr="00F224C1" w:rsidRDefault="00576318" w:rsidP="006A7C9D">
            <w:pPr>
              <w:spacing w:before="60" w:after="60" w:line="264" w:lineRule="auto"/>
              <w:ind w:right="70"/>
              <w:jc w:val="center"/>
              <w:rPr>
                <w:sz w:val="24"/>
                <w:szCs w:val="24"/>
              </w:rPr>
            </w:pPr>
          </w:p>
        </w:tc>
        <w:tc>
          <w:tcPr>
            <w:tcW w:w="784" w:type="dxa"/>
            <w:shd w:val="solid" w:color="FFFFFF" w:fill="auto"/>
            <w:tcMar>
              <w:top w:w="0" w:type="dxa"/>
              <w:left w:w="0" w:type="dxa"/>
              <w:bottom w:w="0" w:type="dxa"/>
              <w:right w:w="0" w:type="dxa"/>
            </w:tcMar>
            <w:vAlign w:val="center"/>
          </w:tcPr>
          <w:p w14:paraId="2D38AEC4" w14:textId="77777777" w:rsidR="00576318" w:rsidRPr="00F224C1" w:rsidRDefault="00576318" w:rsidP="006A7C9D">
            <w:pPr>
              <w:spacing w:before="60" w:after="60" w:line="264" w:lineRule="auto"/>
              <w:ind w:right="70"/>
              <w:jc w:val="center"/>
              <w:rPr>
                <w:sz w:val="24"/>
                <w:szCs w:val="24"/>
              </w:rPr>
            </w:pPr>
            <w:r w:rsidRPr="00F224C1">
              <w:rPr>
                <w:sz w:val="24"/>
                <w:szCs w:val="24"/>
              </w:rPr>
              <w:t>14,19</w:t>
            </w:r>
          </w:p>
        </w:tc>
        <w:tc>
          <w:tcPr>
            <w:tcW w:w="854" w:type="dxa"/>
            <w:shd w:val="solid" w:color="FFFFFF" w:fill="auto"/>
            <w:tcMar>
              <w:top w:w="0" w:type="dxa"/>
              <w:left w:w="0" w:type="dxa"/>
              <w:bottom w:w="0" w:type="dxa"/>
              <w:right w:w="0" w:type="dxa"/>
            </w:tcMar>
            <w:vAlign w:val="center"/>
          </w:tcPr>
          <w:p w14:paraId="729566A6" w14:textId="77777777" w:rsidR="00576318" w:rsidRPr="00F224C1" w:rsidRDefault="00576318" w:rsidP="006A7C9D">
            <w:pPr>
              <w:spacing w:before="60" w:after="60" w:line="264" w:lineRule="auto"/>
              <w:ind w:right="70"/>
              <w:jc w:val="center"/>
              <w:rPr>
                <w:sz w:val="24"/>
                <w:szCs w:val="24"/>
              </w:rPr>
            </w:pPr>
          </w:p>
        </w:tc>
      </w:tr>
      <w:tr w:rsidR="00576318" w:rsidRPr="00F224C1" w14:paraId="0049A292" w14:textId="77777777" w:rsidTr="00D9783E">
        <w:tc>
          <w:tcPr>
            <w:tcW w:w="688" w:type="dxa"/>
            <w:shd w:val="solid" w:color="FFFFFF" w:fill="auto"/>
            <w:tcMar>
              <w:top w:w="0" w:type="dxa"/>
              <w:left w:w="0" w:type="dxa"/>
              <w:bottom w:w="0" w:type="dxa"/>
              <w:right w:w="0" w:type="dxa"/>
            </w:tcMar>
            <w:vAlign w:val="center"/>
          </w:tcPr>
          <w:p w14:paraId="718A87E7" w14:textId="77777777" w:rsidR="00576318" w:rsidRPr="00F224C1" w:rsidRDefault="00576318" w:rsidP="006A7C9D">
            <w:pPr>
              <w:spacing w:before="60" w:after="60" w:line="264" w:lineRule="auto"/>
              <w:jc w:val="center"/>
              <w:rPr>
                <w:sz w:val="24"/>
                <w:szCs w:val="24"/>
              </w:rPr>
            </w:pPr>
            <w:r w:rsidRPr="00F224C1">
              <w:rPr>
                <w:sz w:val="24"/>
                <w:szCs w:val="24"/>
              </w:rPr>
              <w:t>4</w:t>
            </w:r>
          </w:p>
        </w:tc>
        <w:tc>
          <w:tcPr>
            <w:tcW w:w="3853" w:type="dxa"/>
            <w:shd w:val="solid" w:color="FFFFFF" w:fill="auto"/>
            <w:tcMar>
              <w:top w:w="0" w:type="dxa"/>
              <w:left w:w="0" w:type="dxa"/>
              <w:bottom w:w="0" w:type="dxa"/>
              <w:right w:w="0" w:type="dxa"/>
            </w:tcMar>
            <w:vAlign w:val="center"/>
          </w:tcPr>
          <w:p w14:paraId="6A8CA7D8" w14:textId="77777777" w:rsidR="00576318" w:rsidRPr="00F224C1" w:rsidRDefault="00576318" w:rsidP="006A7C9D">
            <w:pPr>
              <w:spacing w:before="60" w:after="60" w:line="264" w:lineRule="auto"/>
              <w:ind w:left="59" w:right="53"/>
              <w:jc w:val="both"/>
              <w:rPr>
                <w:sz w:val="24"/>
                <w:szCs w:val="24"/>
              </w:rPr>
            </w:pPr>
            <w:r w:rsidRPr="00F224C1">
              <w:rPr>
                <w:sz w:val="24"/>
                <w:szCs w:val="24"/>
              </w:rPr>
              <w:t>Xác định hệ số điều chỉnh giá đất của từng vị trí đất tại khu vực cần định giá</w:t>
            </w:r>
          </w:p>
        </w:tc>
        <w:tc>
          <w:tcPr>
            <w:tcW w:w="839" w:type="dxa"/>
            <w:shd w:val="solid" w:color="FFFFFF" w:fill="auto"/>
            <w:tcMar>
              <w:top w:w="0" w:type="dxa"/>
              <w:left w:w="0" w:type="dxa"/>
              <w:bottom w:w="0" w:type="dxa"/>
              <w:right w:w="0" w:type="dxa"/>
            </w:tcMar>
            <w:vAlign w:val="center"/>
          </w:tcPr>
          <w:p w14:paraId="310FFE48" w14:textId="77777777" w:rsidR="00576318" w:rsidRPr="00F224C1" w:rsidRDefault="00576318" w:rsidP="006A7C9D">
            <w:pPr>
              <w:spacing w:before="60" w:after="60" w:line="264" w:lineRule="auto"/>
              <w:ind w:right="70"/>
              <w:jc w:val="center"/>
              <w:rPr>
                <w:sz w:val="24"/>
                <w:szCs w:val="24"/>
              </w:rPr>
            </w:pPr>
            <w:r w:rsidRPr="00F224C1">
              <w:rPr>
                <w:sz w:val="24"/>
                <w:szCs w:val="24"/>
              </w:rPr>
              <w:t>27,76</w:t>
            </w:r>
          </w:p>
        </w:tc>
        <w:tc>
          <w:tcPr>
            <w:tcW w:w="826" w:type="dxa"/>
            <w:shd w:val="solid" w:color="FFFFFF" w:fill="auto"/>
            <w:tcMar>
              <w:top w:w="0" w:type="dxa"/>
              <w:left w:w="0" w:type="dxa"/>
              <w:bottom w:w="0" w:type="dxa"/>
              <w:right w:w="0" w:type="dxa"/>
            </w:tcMar>
            <w:vAlign w:val="center"/>
          </w:tcPr>
          <w:p w14:paraId="4D9AF0D0" w14:textId="77777777" w:rsidR="00576318" w:rsidRPr="00F224C1" w:rsidRDefault="00576318" w:rsidP="006A7C9D">
            <w:pPr>
              <w:spacing w:before="60" w:after="60" w:line="264" w:lineRule="auto"/>
              <w:ind w:right="70"/>
              <w:jc w:val="center"/>
              <w:rPr>
                <w:sz w:val="24"/>
                <w:szCs w:val="24"/>
              </w:rPr>
            </w:pPr>
          </w:p>
        </w:tc>
        <w:tc>
          <w:tcPr>
            <w:tcW w:w="840" w:type="dxa"/>
            <w:shd w:val="solid" w:color="FFFFFF" w:fill="auto"/>
            <w:tcMar>
              <w:top w:w="0" w:type="dxa"/>
              <w:left w:w="0" w:type="dxa"/>
              <w:bottom w:w="0" w:type="dxa"/>
              <w:right w:w="0" w:type="dxa"/>
            </w:tcMar>
            <w:vAlign w:val="center"/>
          </w:tcPr>
          <w:p w14:paraId="4C15418A" w14:textId="77777777" w:rsidR="00576318" w:rsidRPr="00F224C1" w:rsidRDefault="00576318" w:rsidP="006A7C9D">
            <w:pPr>
              <w:spacing w:before="60" w:after="60" w:line="264" w:lineRule="auto"/>
              <w:ind w:right="70"/>
              <w:jc w:val="center"/>
              <w:rPr>
                <w:sz w:val="24"/>
                <w:szCs w:val="24"/>
              </w:rPr>
            </w:pPr>
            <w:r w:rsidRPr="00F224C1">
              <w:rPr>
                <w:sz w:val="24"/>
                <w:szCs w:val="24"/>
              </w:rPr>
              <w:t>29,28</w:t>
            </w:r>
          </w:p>
        </w:tc>
        <w:tc>
          <w:tcPr>
            <w:tcW w:w="798" w:type="dxa"/>
            <w:shd w:val="solid" w:color="FFFFFF" w:fill="auto"/>
            <w:tcMar>
              <w:top w:w="0" w:type="dxa"/>
              <w:left w:w="0" w:type="dxa"/>
              <w:bottom w:w="0" w:type="dxa"/>
              <w:right w:w="0" w:type="dxa"/>
            </w:tcMar>
            <w:vAlign w:val="center"/>
          </w:tcPr>
          <w:p w14:paraId="66802D23" w14:textId="77777777" w:rsidR="00576318" w:rsidRPr="00F224C1" w:rsidRDefault="00576318" w:rsidP="006A7C9D">
            <w:pPr>
              <w:spacing w:before="60" w:after="60" w:line="264" w:lineRule="auto"/>
              <w:ind w:right="70"/>
              <w:jc w:val="center"/>
              <w:rPr>
                <w:sz w:val="24"/>
                <w:szCs w:val="24"/>
              </w:rPr>
            </w:pPr>
          </w:p>
        </w:tc>
        <w:tc>
          <w:tcPr>
            <w:tcW w:w="784" w:type="dxa"/>
            <w:shd w:val="solid" w:color="FFFFFF" w:fill="auto"/>
            <w:tcMar>
              <w:top w:w="0" w:type="dxa"/>
              <w:left w:w="0" w:type="dxa"/>
              <w:bottom w:w="0" w:type="dxa"/>
              <w:right w:w="0" w:type="dxa"/>
            </w:tcMar>
            <w:vAlign w:val="center"/>
          </w:tcPr>
          <w:p w14:paraId="5E508808" w14:textId="77777777" w:rsidR="00576318" w:rsidRPr="00F224C1" w:rsidRDefault="00576318" w:rsidP="006A7C9D">
            <w:pPr>
              <w:spacing w:before="60" w:after="60" w:line="264" w:lineRule="auto"/>
              <w:ind w:right="70"/>
              <w:jc w:val="center"/>
              <w:rPr>
                <w:sz w:val="24"/>
                <w:szCs w:val="24"/>
              </w:rPr>
            </w:pPr>
            <w:r w:rsidRPr="00F224C1">
              <w:rPr>
                <w:sz w:val="24"/>
                <w:szCs w:val="24"/>
              </w:rPr>
              <w:t>25,54</w:t>
            </w:r>
          </w:p>
        </w:tc>
        <w:tc>
          <w:tcPr>
            <w:tcW w:w="854" w:type="dxa"/>
            <w:shd w:val="solid" w:color="FFFFFF" w:fill="auto"/>
            <w:tcMar>
              <w:top w:w="0" w:type="dxa"/>
              <w:left w:w="0" w:type="dxa"/>
              <w:bottom w:w="0" w:type="dxa"/>
              <w:right w:w="0" w:type="dxa"/>
            </w:tcMar>
            <w:vAlign w:val="center"/>
          </w:tcPr>
          <w:p w14:paraId="527F7F76" w14:textId="77777777" w:rsidR="00576318" w:rsidRPr="00F224C1" w:rsidRDefault="00576318" w:rsidP="006A7C9D">
            <w:pPr>
              <w:spacing w:before="60" w:after="60" w:line="264" w:lineRule="auto"/>
              <w:ind w:right="70"/>
              <w:jc w:val="center"/>
              <w:rPr>
                <w:sz w:val="24"/>
                <w:szCs w:val="24"/>
              </w:rPr>
            </w:pPr>
          </w:p>
        </w:tc>
      </w:tr>
      <w:tr w:rsidR="00576318" w:rsidRPr="00F224C1" w14:paraId="3E624FB6" w14:textId="77777777" w:rsidTr="00D9783E">
        <w:tc>
          <w:tcPr>
            <w:tcW w:w="688" w:type="dxa"/>
            <w:shd w:val="solid" w:color="FFFFFF" w:fill="auto"/>
            <w:tcMar>
              <w:top w:w="0" w:type="dxa"/>
              <w:left w:w="0" w:type="dxa"/>
              <w:bottom w:w="0" w:type="dxa"/>
              <w:right w:w="0" w:type="dxa"/>
            </w:tcMar>
            <w:vAlign w:val="center"/>
          </w:tcPr>
          <w:p w14:paraId="23EE6035" w14:textId="77777777" w:rsidR="00576318" w:rsidRPr="00F224C1" w:rsidRDefault="00576318" w:rsidP="006A7C9D">
            <w:pPr>
              <w:spacing w:before="60" w:after="60" w:line="264" w:lineRule="auto"/>
              <w:jc w:val="center"/>
              <w:rPr>
                <w:sz w:val="24"/>
                <w:szCs w:val="24"/>
              </w:rPr>
            </w:pPr>
            <w:r w:rsidRPr="00F224C1">
              <w:rPr>
                <w:sz w:val="24"/>
                <w:szCs w:val="24"/>
              </w:rPr>
              <w:t>5</w:t>
            </w:r>
          </w:p>
        </w:tc>
        <w:tc>
          <w:tcPr>
            <w:tcW w:w="3853" w:type="dxa"/>
            <w:shd w:val="solid" w:color="FFFFFF" w:fill="auto"/>
            <w:tcMar>
              <w:top w:w="0" w:type="dxa"/>
              <w:left w:w="0" w:type="dxa"/>
              <w:bottom w:w="0" w:type="dxa"/>
              <w:right w:w="0" w:type="dxa"/>
            </w:tcMar>
            <w:vAlign w:val="center"/>
          </w:tcPr>
          <w:p w14:paraId="0AED8855" w14:textId="77777777" w:rsidR="00576318" w:rsidRPr="00F224C1" w:rsidRDefault="00576318" w:rsidP="006A7C9D">
            <w:pPr>
              <w:spacing w:before="60" w:after="60" w:line="264" w:lineRule="auto"/>
              <w:ind w:left="59" w:right="53"/>
              <w:jc w:val="both"/>
              <w:rPr>
                <w:sz w:val="24"/>
                <w:szCs w:val="24"/>
              </w:rPr>
            </w:pPr>
            <w:r w:rsidRPr="00F224C1">
              <w:rPr>
                <w:sz w:val="24"/>
                <w:szCs w:val="24"/>
              </w:rPr>
              <w:t>Xây dựng phương án hệ số điều chỉnh giá đất của từng vị trí đất tại khu vực cần định giá</w:t>
            </w:r>
          </w:p>
        </w:tc>
        <w:tc>
          <w:tcPr>
            <w:tcW w:w="839" w:type="dxa"/>
            <w:shd w:val="solid" w:color="FFFFFF" w:fill="auto"/>
            <w:tcMar>
              <w:top w:w="0" w:type="dxa"/>
              <w:left w:w="0" w:type="dxa"/>
              <w:bottom w:w="0" w:type="dxa"/>
              <w:right w:w="0" w:type="dxa"/>
            </w:tcMar>
            <w:vAlign w:val="center"/>
          </w:tcPr>
          <w:p w14:paraId="5593D3C8" w14:textId="77777777" w:rsidR="00576318" w:rsidRPr="00F224C1" w:rsidRDefault="00576318" w:rsidP="006A7C9D">
            <w:pPr>
              <w:spacing w:before="60" w:after="60" w:line="264" w:lineRule="auto"/>
              <w:ind w:right="70"/>
              <w:jc w:val="center"/>
              <w:rPr>
                <w:sz w:val="24"/>
                <w:szCs w:val="24"/>
              </w:rPr>
            </w:pPr>
            <w:r w:rsidRPr="00F224C1">
              <w:rPr>
                <w:sz w:val="24"/>
                <w:szCs w:val="24"/>
              </w:rPr>
              <w:t>18,50</w:t>
            </w:r>
          </w:p>
        </w:tc>
        <w:tc>
          <w:tcPr>
            <w:tcW w:w="826" w:type="dxa"/>
            <w:shd w:val="solid" w:color="FFFFFF" w:fill="auto"/>
            <w:tcMar>
              <w:top w:w="0" w:type="dxa"/>
              <w:left w:w="0" w:type="dxa"/>
              <w:bottom w:w="0" w:type="dxa"/>
              <w:right w:w="0" w:type="dxa"/>
            </w:tcMar>
            <w:vAlign w:val="center"/>
          </w:tcPr>
          <w:p w14:paraId="2330949F" w14:textId="77777777" w:rsidR="00576318" w:rsidRPr="00F224C1" w:rsidRDefault="00576318" w:rsidP="006A7C9D">
            <w:pPr>
              <w:spacing w:before="60" w:after="60" w:line="264" w:lineRule="auto"/>
              <w:ind w:right="70"/>
              <w:jc w:val="center"/>
              <w:rPr>
                <w:sz w:val="24"/>
                <w:szCs w:val="24"/>
              </w:rPr>
            </w:pPr>
          </w:p>
        </w:tc>
        <w:tc>
          <w:tcPr>
            <w:tcW w:w="840" w:type="dxa"/>
            <w:shd w:val="solid" w:color="FFFFFF" w:fill="auto"/>
            <w:tcMar>
              <w:top w:w="0" w:type="dxa"/>
              <w:left w:w="0" w:type="dxa"/>
              <w:bottom w:w="0" w:type="dxa"/>
              <w:right w:w="0" w:type="dxa"/>
            </w:tcMar>
            <w:vAlign w:val="center"/>
          </w:tcPr>
          <w:p w14:paraId="19C25FFF" w14:textId="77777777" w:rsidR="00576318" w:rsidRPr="00F224C1" w:rsidRDefault="00576318" w:rsidP="006A7C9D">
            <w:pPr>
              <w:spacing w:before="60" w:after="60" w:line="264" w:lineRule="auto"/>
              <w:ind w:right="70"/>
              <w:jc w:val="center"/>
              <w:rPr>
                <w:sz w:val="24"/>
                <w:szCs w:val="24"/>
              </w:rPr>
            </w:pPr>
            <w:r w:rsidRPr="00F224C1">
              <w:rPr>
                <w:sz w:val="24"/>
                <w:szCs w:val="24"/>
              </w:rPr>
              <w:t>19,52</w:t>
            </w:r>
          </w:p>
        </w:tc>
        <w:tc>
          <w:tcPr>
            <w:tcW w:w="798" w:type="dxa"/>
            <w:shd w:val="solid" w:color="FFFFFF" w:fill="auto"/>
            <w:tcMar>
              <w:top w:w="0" w:type="dxa"/>
              <w:left w:w="0" w:type="dxa"/>
              <w:bottom w:w="0" w:type="dxa"/>
              <w:right w:w="0" w:type="dxa"/>
            </w:tcMar>
            <w:vAlign w:val="center"/>
          </w:tcPr>
          <w:p w14:paraId="50E97102" w14:textId="77777777" w:rsidR="00576318" w:rsidRPr="00F224C1" w:rsidRDefault="00576318" w:rsidP="006A7C9D">
            <w:pPr>
              <w:spacing w:before="60" w:after="60" w:line="264" w:lineRule="auto"/>
              <w:ind w:right="70"/>
              <w:jc w:val="center"/>
              <w:rPr>
                <w:sz w:val="24"/>
                <w:szCs w:val="24"/>
              </w:rPr>
            </w:pPr>
          </w:p>
        </w:tc>
        <w:tc>
          <w:tcPr>
            <w:tcW w:w="784" w:type="dxa"/>
            <w:shd w:val="solid" w:color="FFFFFF" w:fill="auto"/>
            <w:tcMar>
              <w:top w:w="0" w:type="dxa"/>
              <w:left w:w="0" w:type="dxa"/>
              <w:bottom w:w="0" w:type="dxa"/>
              <w:right w:w="0" w:type="dxa"/>
            </w:tcMar>
            <w:vAlign w:val="center"/>
          </w:tcPr>
          <w:p w14:paraId="26A13C7C" w14:textId="77777777" w:rsidR="00576318" w:rsidRPr="00F224C1" w:rsidRDefault="00576318" w:rsidP="006A7C9D">
            <w:pPr>
              <w:spacing w:before="60" w:after="60" w:line="264" w:lineRule="auto"/>
              <w:ind w:right="70"/>
              <w:jc w:val="center"/>
              <w:rPr>
                <w:sz w:val="24"/>
                <w:szCs w:val="24"/>
              </w:rPr>
            </w:pPr>
            <w:r w:rsidRPr="00F224C1">
              <w:rPr>
                <w:sz w:val="24"/>
                <w:szCs w:val="24"/>
              </w:rPr>
              <w:t>17,03</w:t>
            </w:r>
          </w:p>
        </w:tc>
        <w:tc>
          <w:tcPr>
            <w:tcW w:w="854" w:type="dxa"/>
            <w:shd w:val="solid" w:color="FFFFFF" w:fill="auto"/>
            <w:tcMar>
              <w:top w:w="0" w:type="dxa"/>
              <w:left w:w="0" w:type="dxa"/>
              <w:bottom w:w="0" w:type="dxa"/>
              <w:right w:w="0" w:type="dxa"/>
            </w:tcMar>
            <w:vAlign w:val="center"/>
          </w:tcPr>
          <w:p w14:paraId="129A23F6" w14:textId="77777777" w:rsidR="00576318" w:rsidRPr="00F224C1" w:rsidRDefault="00576318" w:rsidP="006A7C9D">
            <w:pPr>
              <w:spacing w:before="60" w:after="60" w:line="264" w:lineRule="auto"/>
              <w:ind w:right="70"/>
              <w:jc w:val="center"/>
              <w:rPr>
                <w:sz w:val="24"/>
                <w:szCs w:val="24"/>
              </w:rPr>
            </w:pPr>
          </w:p>
        </w:tc>
      </w:tr>
      <w:tr w:rsidR="00576318" w:rsidRPr="00F224C1" w14:paraId="0C9E89B7" w14:textId="77777777" w:rsidTr="00D9783E">
        <w:tc>
          <w:tcPr>
            <w:tcW w:w="688" w:type="dxa"/>
            <w:shd w:val="solid" w:color="FFFFFF" w:fill="auto"/>
            <w:tcMar>
              <w:top w:w="0" w:type="dxa"/>
              <w:left w:w="0" w:type="dxa"/>
              <w:bottom w:w="0" w:type="dxa"/>
              <w:right w:w="0" w:type="dxa"/>
            </w:tcMar>
            <w:vAlign w:val="center"/>
          </w:tcPr>
          <w:p w14:paraId="5C98CD8F" w14:textId="77777777" w:rsidR="00576318" w:rsidRPr="00F224C1" w:rsidRDefault="00576318" w:rsidP="006A7C9D">
            <w:pPr>
              <w:spacing w:before="60" w:after="60" w:line="264" w:lineRule="auto"/>
              <w:jc w:val="center"/>
              <w:rPr>
                <w:sz w:val="24"/>
                <w:szCs w:val="24"/>
              </w:rPr>
            </w:pPr>
            <w:r w:rsidRPr="00F224C1">
              <w:rPr>
                <w:sz w:val="24"/>
                <w:szCs w:val="24"/>
              </w:rPr>
              <w:t>6</w:t>
            </w:r>
          </w:p>
        </w:tc>
        <w:tc>
          <w:tcPr>
            <w:tcW w:w="3853" w:type="dxa"/>
            <w:shd w:val="solid" w:color="FFFFFF" w:fill="auto"/>
            <w:tcMar>
              <w:top w:w="0" w:type="dxa"/>
              <w:left w:w="0" w:type="dxa"/>
              <w:bottom w:w="0" w:type="dxa"/>
              <w:right w:w="0" w:type="dxa"/>
            </w:tcMar>
            <w:vAlign w:val="center"/>
          </w:tcPr>
          <w:p w14:paraId="6D12DBFC" w14:textId="77777777" w:rsidR="00576318" w:rsidRPr="00F224C1" w:rsidRDefault="00576318" w:rsidP="006A7C9D">
            <w:pPr>
              <w:spacing w:before="60" w:after="60" w:line="264" w:lineRule="auto"/>
              <w:ind w:left="59" w:right="53"/>
              <w:jc w:val="both"/>
              <w:rPr>
                <w:sz w:val="24"/>
                <w:szCs w:val="24"/>
              </w:rPr>
            </w:pPr>
            <w:r w:rsidRPr="00F224C1">
              <w:rPr>
                <w:sz w:val="24"/>
                <w:szCs w:val="24"/>
              </w:rPr>
              <w:t>Hoàn thiện Báo cáo thuyết minh xây dựng phương án giá đất và Chứng thư định giá đất</w:t>
            </w:r>
          </w:p>
        </w:tc>
        <w:tc>
          <w:tcPr>
            <w:tcW w:w="839" w:type="dxa"/>
            <w:shd w:val="solid" w:color="FFFFFF" w:fill="auto"/>
            <w:tcMar>
              <w:top w:w="0" w:type="dxa"/>
              <w:left w:w="0" w:type="dxa"/>
              <w:bottom w:w="0" w:type="dxa"/>
              <w:right w:w="0" w:type="dxa"/>
            </w:tcMar>
            <w:vAlign w:val="center"/>
          </w:tcPr>
          <w:p w14:paraId="078E481D" w14:textId="77777777" w:rsidR="00576318" w:rsidRPr="00F224C1" w:rsidRDefault="00576318" w:rsidP="006A7C9D">
            <w:pPr>
              <w:spacing w:before="60" w:after="60" w:line="264" w:lineRule="auto"/>
              <w:ind w:right="70"/>
              <w:jc w:val="center"/>
              <w:rPr>
                <w:sz w:val="24"/>
                <w:szCs w:val="24"/>
              </w:rPr>
            </w:pPr>
            <w:r w:rsidRPr="00F224C1">
              <w:rPr>
                <w:sz w:val="24"/>
                <w:szCs w:val="24"/>
              </w:rPr>
              <w:t>6,94</w:t>
            </w:r>
          </w:p>
        </w:tc>
        <w:tc>
          <w:tcPr>
            <w:tcW w:w="826" w:type="dxa"/>
            <w:shd w:val="solid" w:color="FFFFFF" w:fill="auto"/>
            <w:tcMar>
              <w:top w:w="0" w:type="dxa"/>
              <w:left w:w="0" w:type="dxa"/>
              <w:bottom w:w="0" w:type="dxa"/>
              <w:right w:w="0" w:type="dxa"/>
            </w:tcMar>
            <w:vAlign w:val="center"/>
          </w:tcPr>
          <w:p w14:paraId="787133DC" w14:textId="77777777" w:rsidR="00576318" w:rsidRPr="00F224C1" w:rsidRDefault="00576318" w:rsidP="006A7C9D">
            <w:pPr>
              <w:spacing w:before="60" w:after="60" w:line="264" w:lineRule="auto"/>
              <w:ind w:right="70"/>
              <w:jc w:val="center"/>
              <w:rPr>
                <w:sz w:val="24"/>
                <w:szCs w:val="24"/>
              </w:rPr>
            </w:pPr>
          </w:p>
        </w:tc>
        <w:tc>
          <w:tcPr>
            <w:tcW w:w="840" w:type="dxa"/>
            <w:shd w:val="solid" w:color="FFFFFF" w:fill="auto"/>
            <w:tcMar>
              <w:top w:w="0" w:type="dxa"/>
              <w:left w:w="0" w:type="dxa"/>
              <w:bottom w:w="0" w:type="dxa"/>
              <w:right w:w="0" w:type="dxa"/>
            </w:tcMar>
            <w:vAlign w:val="center"/>
          </w:tcPr>
          <w:p w14:paraId="29DF6906" w14:textId="77777777" w:rsidR="00576318" w:rsidRPr="00F224C1" w:rsidRDefault="00576318" w:rsidP="006A7C9D">
            <w:pPr>
              <w:spacing w:before="60" w:after="60" w:line="264" w:lineRule="auto"/>
              <w:ind w:right="70"/>
              <w:jc w:val="center"/>
              <w:rPr>
                <w:sz w:val="24"/>
                <w:szCs w:val="24"/>
              </w:rPr>
            </w:pPr>
            <w:r w:rsidRPr="00F224C1">
              <w:rPr>
                <w:sz w:val="24"/>
                <w:szCs w:val="24"/>
              </w:rPr>
              <w:t>5,86</w:t>
            </w:r>
          </w:p>
        </w:tc>
        <w:tc>
          <w:tcPr>
            <w:tcW w:w="798" w:type="dxa"/>
            <w:shd w:val="solid" w:color="FFFFFF" w:fill="auto"/>
            <w:tcMar>
              <w:top w:w="0" w:type="dxa"/>
              <w:left w:w="0" w:type="dxa"/>
              <w:bottom w:w="0" w:type="dxa"/>
              <w:right w:w="0" w:type="dxa"/>
            </w:tcMar>
            <w:vAlign w:val="center"/>
          </w:tcPr>
          <w:p w14:paraId="7ACCC672" w14:textId="77777777" w:rsidR="00576318" w:rsidRPr="00F224C1" w:rsidRDefault="00576318" w:rsidP="006A7C9D">
            <w:pPr>
              <w:spacing w:before="60" w:after="60" w:line="264" w:lineRule="auto"/>
              <w:ind w:right="70"/>
              <w:jc w:val="center"/>
              <w:rPr>
                <w:sz w:val="24"/>
                <w:szCs w:val="24"/>
              </w:rPr>
            </w:pPr>
          </w:p>
        </w:tc>
        <w:tc>
          <w:tcPr>
            <w:tcW w:w="784" w:type="dxa"/>
            <w:shd w:val="solid" w:color="FFFFFF" w:fill="auto"/>
            <w:tcMar>
              <w:top w:w="0" w:type="dxa"/>
              <w:left w:w="0" w:type="dxa"/>
              <w:bottom w:w="0" w:type="dxa"/>
              <w:right w:w="0" w:type="dxa"/>
            </w:tcMar>
            <w:vAlign w:val="center"/>
          </w:tcPr>
          <w:p w14:paraId="1CE5F741" w14:textId="77777777" w:rsidR="00576318" w:rsidRPr="00F224C1" w:rsidRDefault="00576318" w:rsidP="006A7C9D">
            <w:pPr>
              <w:spacing w:before="60" w:after="60" w:line="264" w:lineRule="auto"/>
              <w:ind w:right="70"/>
              <w:jc w:val="center"/>
              <w:rPr>
                <w:sz w:val="24"/>
                <w:szCs w:val="24"/>
              </w:rPr>
            </w:pPr>
            <w:r w:rsidRPr="00F224C1">
              <w:rPr>
                <w:sz w:val="24"/>
                <w:szCs w:val="24"/>
              </w:rPr>
              <w:t>8,51</w:t>
            </w:r>
          </w:p>
        </w:tc>
        <w:tc>
          <w:tcPr>
            <w:tcW w:w="854" w:type="dxa"/>
            <w:shd w:val="solid" w:color="FFFFFF" w:fill="auto"/>
            <w:tcMar>
              <w:top w:w="0" w:type="dxa"/>
              <w:left w:w="0" w:type="dxa"/>
              <w:bottom w:w="0" w:type="dxa"/>
              <w:right w:w="0" w:type="dxa"/>
            </w:tcMar>
            <w:vAlign w:val="center"/>
          </w:tcPr>
          <w:p w14:paraId="3D4B4B8F" w14:textId="77777777" w:rsidR="00576318" w:rsidRPr="00F224C1" w:rsidRDefault="00576318" w:rsidP="006A7C9D">
            <w:pPr>
              <w:spacing w:before="60" w:after="60" w:line="264" w:lineRule="auto"/>
              <w:ind w:right="70"/>
              <w:jc w:val="center"/>
              <w:rPr>
                <w:sz w:val="24"/>
                <w:szCs w:val="24"/>
              </w:rPr>
            </w:pPr>
          </w:p>
        </w:tc>
      </w:tr>
      <w:tr w:rsidR="00576318" w:rsidRPr="00F224C1" w14:paraId="577CCA75" w14:textId="77777777" w:rsidTr="00D9783E">
        <w:tc>
          <w:tcPr>
            <w:tcW w:w="688" w:type="dxa"/>
            <w:shd w:val="solid" w:color="FFFFFF" w:fill="auto"/>
            <w:tcMar>
              <w:top w:w="0" w:type="dxa"/>
              <w:left w:w="0" w:type="dxa"/>
              <w:bottom w:w="0" w:type="dxa"/>
              <w:right w:w="0" w:type="dxa"/>
            </w:tcMar>
            <w:vAlign w:val="center"/>
          </w:tcPr>
          <w:p w14:paraId="3915E003" w14:textId="77777777" w:rsidR="00576318" w:rsidRPr="00F224C1" w:rsidRDefault="00576318" w:rsidP="006A7C9D">
            <w:pPr>
              <w:spacing w:before="60" w:after="60" w:line="264" w:lineRule="auto"/>
              <w:jc w:val="center"/>
              <w:rPr>
                <w:sz w:val="24"/>
                <w:szCs w:val="24"/>
              </w:rPr>
            </w:pPr>
            <w:r w:rsidRPr="00F224C1">
              <w:rPr>
                <w:sz w:val="24"/>
                <w:szCs w:val="24"/>
              </w:rPr>
              <w:t>7</w:t>
            </w:r>
          </w:p>
        </w:tc>
        <w:tc>
          <w:tcPr>
            <w:tcW w:w="3853" w:type="dxa"/>
            <w:shd w:val="solid" w:color="FFFFFF" w:fill="auto"/>
            <w:tcMar>
              <w:top w:w="0" w:type="dxa"/>
              <w:left w:w="0" w:type="dxa"/>
              <w:bottom w:w="0" w:type="dxa"/>
              <w:right w:w="0" w:type="dxa"/>
            </w:tcMar>
            <w:vAlign w:val="center"/>
          </w:tcPr>
          <w:p w14:paraId="173FA537" w14:textId="77777777" w:rsidR="00576318" w:rsidRPr="00F224C1" w:rsidRDefault="00576318" w:rsidP="006A7C9D">
            <w:pPr>
              <w:spacing w:before="60" w:after="60" w:line="264" w:lineRule="auto"/>
              <w:ind w:left="59" w:right="53"/>
              <w:jc w:val="both"/>
              <w:rPr>
                <w:sz w:val="24"/>
                <w:szCs w:val="24"/>
              </w:rPr>
            </w:pPr>
            <w:r w:rsidRPr="00F224C1">
              <w:rPr>
                <w:sz w:val="24"/>
                <w:szCs w:val="24"/>
              </w:rPr>
              <w:t>In, sao, lưu trữ, phát hành Chứng thư định giá đất</w:t>
            </w:r>
          </w:p>
        </w:tc>
        <w:tc>
          <w:tcPr>
            <w:tcW w:w="839" w:type="dxa"/>
            <w:shd w:val="solid" w:color="FFFFFF" w:fill="auto"/>
            <w:tcMar>
              <w:top w:w="0" w:type="dxa"/>
              <w:left w:w="0" w:type="dxa"/>
              <w:bottom w:w="0" w:type="dxa"/>
              <w:right w:w="0" w:type="dxa"/>
            </w:tcMar>
            <w:vAlign w:val="center"/>
          </w:tcPr>
          <w:p w14:paraId="7FB1E573" w14:textId="77777777" w:rsidR="00576318" w:rsidRPr="00F224C1" w:rsidRDefault="00576318" w:rsidP="006A7C9D">
            <w:pPr>
              <w:spacing w:before="60" w:after="60" w:line="264" w:lineRule="auto"/>
              <w:ind w:right="70"/>
              <w:jc w:val="center"/>
              <w:rPr>
                <w:sz w:val="24"/>
                <w:szCs w:val="24"/>
              </w:rPr>
            </w:pPr>
            <w:r w:rsidRPr="00F224C1">
              <w:rPr>
                <w:sz w:val="24"/>
                <w:szCs w:val="24"/>
              </w:rPr>
              <w:t>1,77</w:t>
            </w:r>
          </w:p>
        </w:tc>
        <w:tc>
          <w:tcPr>
            <w:tcW w:w="826" w:type="dxa"/>
            <w:shd w:val="solid" w:color="FFFFFF" w:fill="auto"/>
            <w:tcMar>
              <w:top w:w="0" w:type="dxa"/>
              <w:left w:w="0" w:type="dxa"/>
              <w:bottom w:w="0" w:type="dxa"/>
              <w:right w:w="0" w:type="dxa"/>
            </w:tcMar>
            <w:vAlign w:val="center"/>
          </w:tcPr>
          <w:p w14:paraId="66BC6F00" w14:textId="77777777" w:rsidR="00576318" w:rsidRPr="00F224C1" w:rsidRDefault="00576318" w:rsidP="006A7C9D">
            <w:pPr>
              <w:spacing w:before="60" w:after="60" w:line="264" w:lineRule="auto"/>
              <w:ind w:right="70"/>
              <w:jc w:val="center"/>
              <w:rPr>
                <w:sz w:val="24"/>
                <w:szCs w:val="24"/>
              </w:rPr>
            </w:pPr>
          </w:p>
        </w:tc>
        <w:tc>
          <w:tcPr>
            <w:tcW w:w="840" w:type="dxa"/>
            <w:shd w:val="solid" w:color="FFFFFF" w:fill="auto"/>
            <w:tcMar>
              <w:top w:w="0" w:type="dxa"/>
              <w:left w:w="0" w:type="dxa"/>
              <w:bottom w:w="0" w:type="dxa"/>
              <w:right w:w="0" w:type="dxa"/>
            </w:tcMar>
            <w:vAlign w:val="center"/>
          </w:tcPr>
          <w:p w14:paraId="65FB4783" w14:textId="77777777" w:rsidR="00576318" w:rsidRPr="00F224C1" w:rsidRDefault="00576318" w:rsidP="006A7C9D">
            <w:pPr>
              <w:spacing w:before="60" w:after="60" w:line="264" w:lineRule="auto"/>
              <w:ind w:right="70"/>
              <w:jc w:val="center"/>
              <w:rPr>
                <w:sz w:val="24"/>
                <w:szCs w:val="24"/>
              </w:rPr>
            </w:pPr>
            <w:r w:rsidRPr="00F224C1">
              <w:rPr>
                <w:sz w:val="24"/>
                <w:szCs w:val="24"/>
              </w:rPr>
              <w:t>1,47</w:t>
            </w:r>
          </w:p>
        </w:tc>
        <w:tc>
          <w:tcPr>
            <w:tcW w:w="798" w:type="dxa"/>
            <w:shd w:val="solid" w:color="FFFFFF" w:fill="auto"/>
            <w:tcMar>
              <w:top w:w="0" w:type="dxa"/>
              <w:left w:w="0" w:type="dxa"/>
              <w:bottom w:w="0" w:type="dxa"/>
              <w:right w:w="0" w:type="dxa"/>
            </w:tcMar>
            <w:vAlign w:val="center"/>
          </w:tcPr>
          <w:p w14:paraId="73F357BC" w14:textId="77777777" w:rsidR="00576318" w:rsidRPr="00F224C1" w:rsidRDefault="00576318" w:rsidP="006A7C9D">
            <w:pPr>
              <w:spacing w:before="60" w:after="60" w:line="264" w:lineRule="auto"/>
              <w:ind w:right="70"/>
              <w:jc w:val="center"/>
              <w:rPr>
                <w:sz w:val="24"/>
                <w:szCs w:val="24"/>
              </w:rPr>
            </w:pPr>
          </w:p>
        </w:tc>
        <w:tc>
          <w:tcPr>
            <w:tcW w:w="784" w:type="dxa"/>
            <w:shd w:val="solid" w:color="FFFFFF" w:fill="auto"/>
            <w:tcMar>
              <w:top w:w="0" w:type="dxa"/>
              <w:left w:w="0" w:type="dxa"/>
              <w:bottom w:w="0" w:type="dxa"/>
              <w:right w:w="0" w:type="dxa"/>
            </w:tcMar>
            <w:vAlign w:val="center"/>
          </w:tcPr>
          <w:p w14:paraId="5979BDC2" w14:textId="77777777" w:rsidR="00576318" w:rsidRPr="00F224C1" w:rsidRDefault="00576318" w:rsidP="006A7C9D">
            <w:pPr>
              <w:spacing w:before="60" w:after="60" w:line="264" w:lineRule="auto"/>
              <w:ind w:right="70"/>
              <w:jc w:val="center"/>
              <w:rPr>
                <w:sz w:val="24"/>
                <w:szCs w:val="24"/>
              </w:rPr>
            </w:pPr>
            <w:r w:rsidRPr="00F224C1">
              <w:rPr>
                <w:sz w:val="24"/>
                <w:szCs w:val="24"/>
              </w:rPr>
              <w:t>2,17</w:t>
            </w:r>
          </w:p>
        </w:tc>
        <w:tc>
          <w:tcPr>
            <w:tcW w:w="854" w:type="dxa"/>
            <w:shd w:val="solid" w:color="FFFFFF" w:fill="auto"/>
            <w:tcMar>
              <w:top w:w="0" w:type="dxa"/>
              <w:left w:w="0" w:type="dxa"/>
              <w:bottom w:w="0" w:type="dxa"/>
              <w:right w:w="0" w:type="dxa"/>
            </w:tcMar>
            <w:vAlign w:val="center"/>
          </w:tcPr>
          <w:p w14:paraId="2E719C0F" w14:textId="77777777" w:rsidR="00576318" w:rsidRPr="00F224C1" w:rsidRDefault="00576318" w:rsidP="006A7C9D">
            <w:pPr>
              <w:spacing w:before="60" w:after="60" w:line="264" w:lineRule="auto"/>
              <w:ind w:right="70"/>
              <w:jc w:val="center"/>
              <w:rPr>
                <w:sz w:val="24"/>
                <w:szCs w:val="24"/>
              </w:rPr>
            </w:pPr>
          </w:p>
        </w:tc>
      </w:tr>
      <w:tr w:rsidR="00576318" w:rsidRPr="00F224C1" w14:paraId="0DDC4571" w14:textId="77777777" w:rsidTr="00D9783E">
        <w:tc>
          <w:tcPr>
            <w:tcW w:w="688" w:type="dxa"/>
            <w:shd w:val="solid" w:color="FFFFFF" w:fill="auto"/>
            <w:tcMar>
              <w:top w:w="0" w:type="dxa"/>
              <w:left w:w="0" w:type="dxa"/>
              <w:bottom w:w="0" w:type="dxa"/>
              <w:right w:w="0" w:type="dxa"/>
            </w:tcMar>
            <w:vAlign w:val="center"/>
          </w:tcPr>
          <w:p w14:paraId="696FD0A1" w14:textId="77777777" w:rsidR="00576318" w:rsidRPr="00F224C1" w:rsidRDefault="00576318" w:rsidP="006A7C9D">
            <w:pPr>
              <w:spacing w:before="60" w:after="60" w:line="264" w:lineRule="auto"/>
              <w:jc w:val="center"/>
              <w:rPr>
                <w:sz w:val="24"/>
                <w:szCs w:val="24"/>
              </w:rPr>
            </w:pPr>
          </w:p>
        </w:tc>
        <w:tc>
          <w:tcPr>
            <w:tcW w:w="3853" w:type="dxa"/>
            <w:shd w:val="solid" w:color="FFFFFF" w:fill="auto"/>
            <w:tcMar>
              <w:top w:w="0" w:type="dxa"/>
              <w:left w:w="0" w:type="dxa"/>
              <w:bottom w:w="0" w:type="dxa"/>
              <w:right w:w="0" w:type="dxa"/>
            </w:tcMar>
            <w:vAlign w:val="center"/>
          </w:tcPr>
          <w:p w14:paraId="01A3A06F" w14:textId="77777777" w:rsidR="00576318" w:rsidRPr="00F224C1" w:rsidRDefault="00576318" w:rsidP="006A7C9D">
            <w:pPr>
              <w:spacing w:before="60" w:after="60" w:line="264" w:lineRule="auto"/>
              <w:jc w:val="center"/>
              <w:rPr>
                <w:b/>
                <w:sz w:val="24"/>
                <w:szCs w:val="24"/>
              </w:rPr>
            </w:pPr>
            <w:r w:rsidRPr="00F224C1">
              <w:rPr>
                <w:b/>
                <w:sz w:val="24"/>
                <w:szCs w:val="24"/>
              </w:rPr>
              <w:t>Tổng</w:t>
            </w:r>
          </w:p>
        </w:tc>
        <w:tc>
          <w:tcPr>
            <w:tcW w:w="839" w:type="dxa"/>
            <w:shd w:val="solid" w:color="FFFFFF" w:fill="auto"/>
            <w:tcMar>
              <w:top w:w="0" w:type="dxa"/>
              <w:left w:w="0" w:type="dxa"/>
              <w:bottom w:w="0" w:type="dxa"/>
              <w:right w:w="0" w:type="dxa"/>
            </w:tcMar>
            <w:vAlign w:val="center"/>
          </w:tcPr>
          <w:p w14:paraId="7D4E8408" w14:textId="77777777" w:rsidR="00576318" w:rsidRPr="00F224C1" w:rsidRDefault="00576318" w:rsidP="006A7C9D">
            <w:pPr>
              <w:spacing w:before="60" w:after="60" w:line="264" w:lineRule="auto"/>
              <w:ind w:right="28"/>
              <w:jc w:val="center"/>
              <w:rPr>
                <w:b/>
                <w:sz w:val="24"/>
                <w:szCs w:val="24"/>
              </w:rPr>
            </w:pPr>
            <w:r w:rsidRPr="00F224C1">
              <w:rPr>
                <w:b/>
                <w:sz w:val="24"/>
                <w:szCs w:val="24"/>
              </w:rPr>
              <w:t>100,00</w:t>
            </w:r>
          </w:p>
        </w:tc>
        <w:tc>
          <w:tcPr>
            <w:tcW w:w="826" w:type="dxa"/>
            <w:shd w:val="solid" w:color="FFFFFF" w:fill="auto"/>
            <w:tcMar>
              <w:top w:w="0" w:type="dxa"/>
              <w:left w:w="0" w:type="dxa"/>
              <w:bottom w:w="0" w:type="dxa"/>
              <w:right w:w="0" w:type="dxa"/>
            </w:tcMar>
            <w:vAlign w:val="center"/>
          </w:tcPr>
          <w:p w14:paraId="482C3293" w14:textId="77777777" w:rsidR="00576318" w:rsidRPr="00F224C1" w:rsidRDefault="00576318" w:rsidP="006A7C9D">
            <w:pPr>
              <w:spacing w:before="60" w:after="60" w:line="264" w:lineRule="auto"/>
              <w:ind w:right="28"/>
              <w:jc w:val="center"/>
              <w:rPr>
                <w:b/>
                <w:sz w:val="24"/>
                <w:szCs w:val="24"/>
              </w:rPr>
            </w:pPr>
            <w:r w:rsidRPr="00F224C1">
              <w:rPr>
                <w:b/>
                <w:sz w:val="24"/>
                <w:szCs w:val="24"/>
              </w:rPr>
              <w:t>100,00</w:t>
            </w:r>
          </w:p>
        </w:tc>
        <w:tc>
          <w:tcPr>
            <w:tcW w:w="840" w:type="dxa"/>
            <w:shd w:val="solid" w:color="FFFFFF" w:fill="auto"/>
            <w:tcMar>
              <w:top w:w="0" w:type="dxa"/>
              <w:left w:w="0" w:type="dxa"/>
              <w:bottom w:w="0" w:type="dxa"/>
              <w:right w:w="0" w:type="dxa"/>
            </w:tcMar>
            <w:vAlign w:val="center"/>
          </w:tcPr>
          <w:p w14:paraId="629D0698" w14:textId="77777777" w:rsidR="00576318" w:rsidRPr="00F224C1" w:rsidRDefault="00576318" w:rsidP="006A7C9D">
            <w:pPr>
              <w:spacing w:before="60" w:after="60" w:line="264" w:lineRule="auto"/>
              <w:ind w:right="28"/>
              <w:jc w:val="center"/>
              <w:rPr>
                <w:b/>
                <w:sz w:val="24"/>
                <w:szCs w:val="24"/>
              </w:rPr>
            </w:pPr>
            <w:r w:rsidRPr="00F224C1">
              <w:rPr>
                <w:b/>
                <w:sz w:val="24"/>
                <w:szCs w:val="24"/>
              </w:rPr>
              <w:t>100,00</w:t>
            </w:r>
          </w:p>
        </w:tc>
        <w:tc>
          <w:tcPr>
            <w:tcW w:w="798" w:type="dxa"/>
            <w:shd w:val="solid" w:color="FFFFFF" w:fill="auto"/>
            <w:tcMar>
              <w:top w:w="0" w:type="dxa"/>
              <w:left w:w="0" w:type="dxa"/>
              <w:bottom w:w="0" w:type="dxa"/>
              <w:right w:w="0" w:type="dxa"/>
            </w:tcMar>
            <w:vAlign w:val="center"/>
          </w:tcPr>
          <w:p w14:paraId="3D12E337" w14:textId="77777777" w:rsidR="00576318" w:rsidRPr="00F224C1" w:rsidRDefault="00576318" w:rsidP="006A7C9D">
            <w:pPr>
              <w:spacing w:before="60" w:after="60" w:line="264" w:lineRule="auto"/>
              <w:ind w:right="28"/>
              <w:jc w:val="center"/>
              <w:rPr>
                <w:b/>
                <w:sz w:val="24"/>
                <w:szCs w:val="24"/>
              </w:rPr>
            </w:pPr>
            <w:r w:rsidRPr="00F224C1">
              <w:rPr>
                <w:b/>
                <w:sz w:val="24"/>
                <w:szCs w:val="24"/>
              </w:rPr>
              <w:t>100,00</w:t>
            </w:r>
          </w:p>
        </w:tc>
        <w:tc>
          <w:tcPr>
            <w:tcW w:w="784" w:type="dxa"/>
            <w:shd w:val="solid" w:color="FFFFFF" w:fill="auto"/>
            <w:tcMar>
              <w:top w:w="0" w:type="dxa"/>
              <w:left w:w="0" w:type="dxa"/>
              <w:bottom w:w="0" w:type="dxa"/>
              <w:right w:w="0" w:type="dxa"/>
            </w:tcMar>
            <w:vAlign w:val="center"/>
          </w:tcPr>
          <w:p w14:paraId="18A38156" w14:textId="77777777" w:rsidR="00576318" w:rsidRPr="00F224C1" w:rsidRDefault="00576318" w:rsidP="006A7C9D">
            <w:pPr>
              <w:spacing w:before="60" w:after="60" w:line="264" w:lineRule="auto"/>
              <w:ind w:right="28"/>
              <w:jc w:val="center"/>
              <w:rPr>
                <w:b/>
                <w:sz w:val="24"/>
                <w:szCs w:val="24"/>
              </w:rPr>
            </w:pPr>
            <w:r w:rsidRPr="00F224C1">
              <w:rPr>
                <w:b/>
                <w:sz w:val="24"/>
                <w:szCs w:val="24"/>
              </w:rPr>
              <w:t>100,00</w:t>
            </w:r>
          </w:p>
        </w:tc>
        <w:tc>
          <w:tcPr>
            <w:tcW w:w="854" w:type="dxa"/>
            <w:shd w:val="solid" w:color="FFFFFF" w:fill="auto"/>
            <w:tcMar>
              <w:top w:w="0" w:type="dxa"/>
              <w:left w:w="0" w:type="dxa"/>
              <w:bottom w:w="0" w:type="dxa"/>
              <w:right w:w="0" w:type="dxa"/>
            </w:tcMar>
            <w:vAlign w:val="center"/>
          </w:tcPr>
          <w:p w14:paraId="53A5773D" w14:textId="77777777" w:rsidR="00576318" w:rsidRPr="00F224C1" w:rsidRDefault="00576318" w:rsidP="006A7C9D">
            <w:pPr>
              <w:spacing w:before="60" w:after="60" w:line="264" w:lineRule="auto"/>
              <w:ind w:right="28"/>
              <w:jc w:val="center"/>
              <w:rPr>
                <w:b/>
                <w:sz w:val="24"/>
                <w:szCs w:val="24"/>
              </w:rPr>
            </w:pPr>
            <w:r w:rsidRPr="00F224C1">
              <w:rPr>
                <w:b/>
                <w:sz w:val="24"/>
                <w:szCs w:val="24"/>
              </w:rPr>
              <w:t>100,00</w:t>
            </w:r>
          </w:p>
        </w:tc>
      </w:tr>
    </w:tbl>
    <w:p w14:paraId="567AF7B9" w14:textId="5EAF6E4E" w:rsidR="00576318" w:rsidRPr="00F224C1" w:rsidRDefault="002A5132" w:rsidP="006A7C9D">
      <w:pPr>
        <w:spacing w:before="60" w:after="60" w:line="264" w:lineRule="auto"/>
        <w:ind w:firstLine="567"/>
        <w:rPr>
          <w:bCs/>
          <w:iCs/>
          <w:sz w:val="28"/>
          <w:szCs w:val="28"/>
        </w:rPr>
      </w:pPr>
      <w:r w:rsidRPr="00F224C1">
        <w:rPr>
          <w:bCs/>
          <w:iCs/>
          <w:sz w:val="28"/>
          <w:szCs w:val="28"/>
        </w:rPr>
        <w:t>b)</w:t>
      </w:r>
      <w:r w:rsidR="00576318" w:rsidRPr="00F224C1">
        <w:rPr>
          <w:bCs/>
          <w:iCs/>
          <w:sz w:val="28"/>
          <w:szCs w:val="28"/>
        </w:rPr>
        <w:t xml:space="preserve"> Thiết bị</w:t>
      </w:r>
    </w:p>
    <w:p w14:paraId="467E5A42" w14:textId="1BFD5327" w:rsidR="00576318" w:rsidRPr="00F224C1" w:rsidRDefault="00576318" w:rsidP="006A7C9D">
      <w:pPr>
        <w:spacing w:before="60" w:after="60" w:line="264" w:lineRule="auto"/>
        <w:jc w:val="right"/>
        <w:rPr>
          <w:sz w:val="28"/>
          <w:szCs w:val="28"/>
        </w:rPr>
      </w:pPr>
      <w:r w:rsidRPr="00F224C1">
        <w:rPr>
          <w:sz w:val="28"/>
          <w:szCs w:val="28"/>
        </w:rPr>
        <w:t xml:space="preserve">Bảng </w:t>
      </w:r>
      <w:r w:rsidR="000467CF" w:rsidRPr="00F224C1">
        <w:rPr>
          <w:sz w:val="28"/>
          <w:szCs w:val="28"/>
        </w:rPr>
        <w:t>3</w:t>
      </w:r>
      <w:r w:rsidRPr="00F224C1">
        <w:rPr>
          <w:sz w:val="28"/>
          <w:szCs w:val="28"/>
        </w:rPr>
        <w:t>2</w:t>
      </w:r>
    </w:p>
    <w:tbl>
      <w:tblPr>
        <w:tblW w:w="95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562"/>
        <w:gridCol w:w="2562"/>
        <w:gridCol w:w="770"/>
        <w:gridCol w:w="826"/>
        <w:gridCol w:w="825"/>
        <w:gridCol w:w="798"/>
        <w:gridCol w:w="798"/>
        <w:gridCol w:w="798"/>
        <w:gridCol w:w="784"/>
        <w:gridCol w:w="826"/>
      </w:tblGrid>
      <w:tr w:rsidR="00576318" w:rsidRPr="00F224C1" w14:paraId="2804C099" w14:textId="77777777" w:rsidTr="00D9783E">
        <w:trPr>
          <w:tblHeader/>
        </w:trPr>
        <w:tc>
          <w:tcPr>
            <w:tcW w:w="562" w:type="dxa"/>
            <w:vMerge w:val="restart"/>
            <w:shd w:val="solid" w:color="FFFFFF" w:fill="auto"/>
            <w:tcMar>
              <w:top w:w="0" w:type="dxa"/>
              <w:left w:w="0" w:type="dxa"/>
              <w:bottom w:w="0" w:type="dxa"/>
              <w:right w:w="0" w:type="dxa"/>
            </w:tcMar>
            <w:vAlign w:val="center"/>
          </w:tcPr>
          <w:p w14:paraId="78597EF3" w14:textId="77777777" w:rsidR="00576318" w:rsidRPr="00F224C1" w:rsidRDefault="00576318" w:rsidP="006A7C9D">
            <w:pPr>
              <w:spacing w:before="60" w:after="60" w:line="264" w:lineRule="auto"/>
              <w:jc w:val="center"/>
              <w:rPr>
                <w:b/>
                <w:sz w:val="24"/>
                <w:szCs w:val="24"/>
              </w:rPr>
            </w:pPr>
            <w:r w:rsidRPr="00F224C1">
              <w:rPr>
                <w:b/>
                <w:sz w:val="24"/>
                <w:szCs w:val="24"/>
              </w:rPr>
              <w:t>STT</w:t>
            </w:r>
          </w:p>
        </w:tc>
        <w:tc>
          <w:tcPr>
            <w:tcW w:w="2562" w:type="dxa"/>
            <w:vMerge w:val="restart"/>
            <w:shd w:val="solid" w:color="FFFFFF" w:fill="auto"/>
            <w:tcMar>
              <w:top w:w="0" w:type="dxa"/>
              <w:left w:w="0" w:type="dxa"/>
              <w:bottom w:w="0" w:type="dxa"/>
              <w:right w:w="0" w:type="dxa"/>
            </w:tcMar>
            <w:vAlign w:val="center"/>
          </w:tcPr>
          <w:p w14:paraId="1C681C7A" w14:textId="77777777" w:rsidR="00576318" w:rsidRPr="00F224C1" w:rsidRDefault="00576318" w:rsidP="006A7C9D">
            <w:pPr>
              <w:spacing w:before="60" w:after="60" w:line="264" w:lineRule="auto"/>
              <w:jc w:val="center"/>
              <w:rPr>
                <w:b/>
                <w:sz w:val="24"/>
                <w:szCs w:val="24"/>
              </w:rPr>
            </w:pPr>
            <w:r w:rsidRPr="00F224C1">
              <w:rPr>
                <w:b/>
                <w:sz w:val="24"/>
                <w:szCs w:val="24"/>
              </w:rPr>
              <w:t>Danh mục thiết bị</w:t>
            </w:r>
          </w:p>
        </w:tc>
        <w:tc>
          <w:tcPr>
            <w:tcW w:w="770" w:type="dxa"/>
            <w:vMerge w:val="restart"/>
            <w:shd w:val="solid" w:color="FFFFFF" w:fill="auto"/>
            <w:tcMar>
              <w:top w:w="0" w:type="dxa"/>
              <w:left w:w="0" w:type="dxa"/>
              <w:bottom w:w="0" w:type="dxa"/>
              <w:right w:w="0" w:type="dxa"/>
            </w:tcMar>
            <w:vAlign w:val="center"/>
          </w:tcPr>
          <w:p w14:paraId="611932E2" w14:textId="77777777" w:rsidR="00576318" w:rsidRPr="00F224C1" w:rsidRDefault="00576318" w:rsidP="006A7C9D">
            <w:pPr>
              <w:spacing w:before="60" w:after="60" w:line="264" w:lineRule="auto"/>
              <w:jc w:val="center"/>
              <w:rPr>
                <w:b/>
                <w:sz w:val="24"/>
                <w:szCs w:val="24"/>
              </w:rPr>
            </w:pPr>
            <w:r w:rsidRPr="00F224C1">
              <w:rPr>
                <w:b/>
                <w:sz w:val="24"/>
                <w:szCs w:val="24"/>
              </w:rPr>
              <w:t>Đơn vị tính</w:t>
            </w:r>
          </w:p>
        </w:tc>
        <w:tc>
          <w:tcPr>
            <w:tcW w:w="826" w:type="dxa"/>
            <w:vMerge w:val="restart"/>
            <w:shd w:val="solid" w:color="FFFFFF" w:fill="auto"/>
            <w:tcMar>
              <w:top w:w="0" w:type="dxa"/>
              <w:left w:w="0" w:type="dxa"/>
              <w:bottom w:w="0" w:type="dxa"/>
              <w:right w:w="0" w:type="dxa"/>
            </w:tcMar>
            <w:vAlign w:val="center"/>
          </w:tcPr>
          <w:p w14:paraId="1EC1FBA5" w14:textId="77777777" w:rsidR="00576318" w:rsidRPr="00F224C1" w:rsidRDefault="00576318" w:rsidP="006A7C9D">
            <w:pPr>
              <w:spacing w:before="60" w:after="60" w:line="264" w:lineRule="auto"/>
              <w:jc w:val="center"/>
              <w:rPr>
                <w:b/>
                <w:sz w:val="24"/>
                <w:szCs w:val="24"/>
              </w:rPr>
            </w:pPr>
            <w:r w:rsidRPr="00F224C1">
              <w:rPr>
                <w:b/>
                <w:sz w:val="24"/>
                <w:szCs w:val="24"/>
              </w:rPr>
              <w:t>Công suất (kW/h)</w:t>
            </w:r>
          </w:p>
        </w:tc>
        <w:tc>
          <w:tcPr>
            <w:tcW w:w="4829" w:type="dxa"/>
            <w:gridSpan w:val="6"/>
            <w:shd w:val="solid" w:color="FFFFFF" w:fill="auto"/>
            <w:tcMar>
              <w:top w:w="0" w:type="dxa"/>
              <w:left w:w="0" w:type="dxa"/>
              <w:bottom w:w="0" w:type="dxa"/>
              <w:right w:w="0" w:type="dxa"/>
            </w:tcMar>
            <w:vAlign w:val="center"/>
          </w:tcPr>
          <w:p w14:paraId="12DF9FDE" w14:textId="77777777" w:rsidR="00576318" w:rsidRPr="00F224C1" w:rsidRDefault="00576318" w:rsidP="006A7C9D">
            <w:pPr>
              <w:spacing w:before="60" w:after="60" w:line="264" w:lineRule="auto"/>
              <w:jc w:val="center"/>
              <w:rPr>
                <w:b/>
                <w:sz w:val="24"/>
                <w:szCs w:val="24"/>
              </w:rPr>
            </w:pPr>
            <w:r w:rsidRPr="00F224C1">
              <w:rPr>
                <w:b/>
                <w:sz w:val="24"/>
                <w:szCs w:val="24"/>
              </w:rPr>
              <w:t>Định mức</w:t>
            </w:r>
            <w:r w:rsidRPr="00F224C1">
              <w:rPr>
                <w:b/>
                <w:sz w:val="24"/>
                <w:szCs w:val="24"/>
              </w:rPr>
              <w:br/>
            </w:r>
            <w:r w:rsidRPr="00F224C1">
              <w:rPr>
                <w:i/>
                <w:sz w:val="24"/>
                <w:szCs w:val="24"/>
              </w:rPr>
              <w:t>(ca/khu vực định giá đất trung bình)</w:t>
            </w:r>
          </w:p>
        </w:tc>
      </w:tr>
      <w:tr w:rsidR="00576318" w:rsidRPr="00F224C1" w14:paraId="0172225E" w14:textId="77777777" w:rsidTr="00D9783E">
        <w:trPr>
          <w:tblHeader/>
        </w:trPr>
        <w:tc>
          <w:tcPr>
            <w:tcW w:w="562" w:type="dxa"/>
            <w:vMerge/>
            <w:vAlign w:val="center"/>
          </w:tcPr>
          <w:p w14:paraId="595D62DB" w14:textId="77777777" w:rsidR="00576318" w:rsidRPr="00F224C1" w:rsidRDefault="00576318" w:rsidP="006A7C9D">
            <w:pPr>
              <w:spacing w:before="60" w:after="60" w:line="264" w:lineRule="auto"/>
              <w:jc w:val="center"/>
              <w:rPr>
                <w:b/>
                <w:sz w:val="24"/>
                <w:szCs w:val="24"/>
              </w:rPr>
            </w:pPr>
          </w:p>
        </w:tc>
        <w:tc>
          <w:tcPr>
            <w:tcW w:w="2562" w:type="dxa"/>
            <w:vMerge/>
            <w:vAlign w:val="center"/>
          </w:tcPr>
          <w:p w14:paraId="6EA64B04" w14:textId="77777777" w:rsidR="00576318" w:rsidRPr="00F224C1" w:rsidRDefault="00576318" w:rsidP="006A7C9D">
            <w:pPr>
              <w:spacing w:before="60" w:after="60" w:line="264" w:lineRule="auto"/>
              <w:jc w:val="center"/>
              <w:rPr>
                <w:b/>
                <w:sz w:val="24"/>
                <w:szCs w:val="24"/>
              </w:rPr>
            </w:pPr>
          </w:p>
        </w:tc>
        <w:tc>
          <w:tcPr>
            <w:tcW w:w="770" w:type="dxa"/>
            <w:vMerge/>
            <w:vAlign w:val="center"/>
          </w:tcPr>
          <w:p w14:paraId="7C98C206" w14:textId="77777777" w:rsidR="00576318" w:rsidRPr="00F224C1" w:rsidRDefault="00576318" w:rsidP="006A7C9D">
            <w:pPr>
              <w:spacing w:before="60" w:after="60" w:line="264" w:lineRule="auto"/>
              <w:jc w:val="center"/>
              <w:rPr>
                <w:b/>
                <w:sz w:val="24"/>
                <w:szCs w:val="24"/>
              </w:rPr>
            </w:pPr>
          </w:p>
        </w:tc>
        <w:tc>
          <w:tcPr>
            <w:tcW w:w="826" w:type="dxa"/>
            <w:vMerge/>
            <w:vAlign w:val="center"/>
          </w:tcPr>
          <w:p w14:paraId="0B585DD7" w14:textId="77777777" w:rsidR="00576318" w:rsidRPr="00F224C1" w:rsidRDefault="00576318" w:rsidP="006A7C9D">
            <w:pPr>
              <w:spacing w:before="60" w:after="60" w:line="264" w:lineRule="auto"/>
              <w:jc w:val="center"/>
              <w:rPr>
                <w:b/>
                <w:sz w:val="24"/>
                <w:szCs w:val="24"/>
              </w:rPr>
            </w:pPr>
          </w:p>
        </w:tc>
        <w:tc>
          <w:tcPr>
            <w:tcW w:w="1623" w:type="dxa"/>
            <w:gridSpan w:val="2"/>
            <w:shd w:val="solid" w:color="FFFFFF" w:fill="auto"/>
            <w:tcMar>
              <w:top w:w="0" w:type="dxa"/>
              <w:left w:w="0" w:type="dxa"/>
              <w:bottom w:w="0" w:type="dxa"/>
              <w:right w:w="0" w:type="dxa"/>
            </w:tcMar>
            <w:vAlign w:val="center"/>
          </w:tcPr>
          <w:p w14:paraId="5814A5BF" w14:textId="77777777" w:rsidR="00576318" w:rsidRPr="00F224C1" w:rsidRDefault="00576318" w:rsidP="006A7C9D">
            <w:pPr>
              <w:spacing w:before="60" w:after="60" w:line="264" w:lineRule="auto"/>
              <w:jc w:val="center"/>
              <w:rPr>
                <w:b/>
                <w:sz w:val="24"/>
                <w:szCs w:val="24"/>
              </w:rPr>
            </w:pPr>
            <w:r w:rsidRPr="00F224C1">
              <w:rPr>
                <w:b/>
                <w:sz w:val="24"/>
                <w:szCs w:val="24"/>
              </w:rPr>
              <w:t>Đất ở</w:t>
            </w:r>
          </w:p>
        </w:tc>
        <w:tc>
          <w:tcPr>
            <w:tcW w:w="1596" w:type="dxa"/>
            <w:gridSpan w:val="2"/>
            <w:shd w:val="solid" w:color="FFFFFF" w:fill="auto"/>
            <w:tcMar>
              <w:top w:w="0" w:type="dxa"/>
              <w:left w:w="0" w:type="dxa"/>
              <w:bottom w:w="0" w:type="dxa"/>
              <w:right w:w="0" w:type="dxa"/>
            </w:tcMar>
            <w:vAlign w:val="center"/>
          </w:tcPr>
          <w:p w14:paraId="2B276369" w14:textId="77777777" w:rsidR="00576318" w:rsidRPr="00F224C1" w:rsidRDefault="00576318" w:rsidP="006A7C9D">
            <w:pPr>
              <w:spacing w:before="60" w:after="60" w:line="264" w:lineRule="auto"/>
              <w:jc w:val="center"/>
              <w:rPr>
                <w:b/>
                <w:sz w:val="24"/>
                <w:szCs w:val="24"/>
              </w:rPr>
            </w:pPr>
            <w:r w:rsidRPr="00F224C1">
              <w:rPr>
                <w:b/>
                <w:sz w:val="24"/>
                <w:szCs w:val="24"/>
              </w:rPr>
              <w:t>Đất phi nông nghiệp không phải là đất ở</w:t>
            </w:r>
          </w:p>
        </w:tc>
        <w:tc>
          <w:tcPr>
            <w:tcW w:w="1610" w:type="dxa"/>
            <w:gridSpan w:val="2"/>
            <w:shd w:val="solid" w:color="FFFFFF" w:fill="auto"/>
            <w:tcMar>
              <w:top w:w="0" w:type="dxa"/>
              <w:left w:w="0" w:type="dxa"/>
              <w:bottom w:w="0" w:type="dxa"/>
              <w:right w:w="0" w:type="dxa"/>
            </w:tcMar>
            <w:vAlign w:val="center"/>
          </w:tcPr>
          <w:p w14:paraId="211D7083" w14:textId="77777777" w:rsidR="00576318" w:rsidRPr="00F224C1" w:rsidRDefault="00576318" w:rsidP="006A7C9D">
            <w:pPr>
              <w:spacing w:before="60" w:after="60" w:line="264" w:lineRule="auto"/>
              <w:jc w:val="center"/>
              <w:rPr>
                <w:b/>
                <w:sz w:val="24"/>
                <w:szCs w:val="24"/>
              </w:rPr>
            </w:pPr>
            <w:r w:rsidRPr="00F224C1">
              <w:rPr>
                <w:b/>
                <w:sz w:val="24"/>
                <w:szCs w:val="24"/>
              </w:rPr>
              <w:t>Đất nông nghiệp</w:t>
            </w:r>
          </w:p>
        </w:tc>
      </w:tr>
      <w:tr w:rsidR="00576318" w:rsidRPr="00F224C1" w14:paraId="067DDF0F" w14:textId="77777777" w:rsidTr="00D9783E">
        <w:trPr>
          <w:tblHeader/>
        </w:trPr>
        <w:tc>
          <w:tcPr>
            <w:tcW w:w="562" w:type="dxa"/>
            <w:vMerge/>
            <w:vAlign w:val="center"/>
          </w:tcPr>
          <w:p w14:paraId="129D1C49" w14:textId="77777777" w:rsidR="00576318" w:rsidRPr="00F224C1" w:rsidRDefault="00576318" w:rsidP="006A7C9D">
            <w:pPr>
              <w:spacing w:before="60" w:after="60" w:line="264" w:lineRule="auto"/>
              <w:jc w:val="center"/>
              <w:rPr>
                <w:sz w:val="24"/>
                <w:szCs w:val="24"/>
              </w:rPr>
            </w:pPr>
          </w:p>
        </w:tc>
        <w:tc>
          <w:tcPr>
            <w:tcW w:w="2562" w:type="dxa"/>
            <w:vMerge/>
            <w:vAlign w:val="center"/>
          </w:tcPr>
          <w:p w14:paraId="3052CF79" w14:textId="77777777" w:rsidR="00576318" w:rsidRPr="00F224C1" w:rsidRDefault="00576318" w:rsidP="006A7C9D">
            <w:pPr>
              <w:spacing w:before="60" w:after="60" w:line="264" w:lineRule="auto"/>
              <w:jc w:val="center"/>
              <w:rPr>
                <w:sz w:val="24"/>
                <w:szCs w:val="24"/>
              </w:rPr>
            </w:pPr>
          </w:p>
        </w:tc>
        <w:tc>
          <w:tcPr>
            <w:tcW w:w="770" w:type="dxa"/>
            <w:vMerge/>
            <w:vAlign w:val="center"/>
          </w:tcPr>
          <w:p w14:paraId="73EE27B6" w14:textId="77777777" w:rsidR="00576318" w:rsidRPr="00F224C1" w:rsidRDefault="00576318" w:rsidP="006A7C9D">
            <w:pPr>
              <w:spacing w:before="60" w:after="60" w:line="264" w:lineRule="auto"/>
              <w:jc w:val="center"/>
              <w:rPr>
                <w:sz w:val="24"/>
                <w:szCs w:val="24"/>
              </w:rPr>
            </w:pPr>
          </w:p>
        </w:tc>
        <w:tc>
          <w:tcPr>
            <w:tcW w:w="826" w:type="dxa"/>
            <w:vMerge/>
            <w:vAlign w:val="center"/>
          </w:tcPr>
          <w:p w14:paraId="12767601" w14:textId="77777777" w:rsidR="00576318" w:rsidRPr="00F224C1" w:rsidRDefault="00576318" w:rsidP="006A7C9D">
            <w:pPr>
              <w:spacing w:before="60" w:after="60" w:line="264" w:lineRule="auto"/>
              <w:jc w:val="center"/>
              <w:rPr>
                <w:sz w:val="24"/>
                <w:szCs w:val="24"/>
              </w:rPr>
            </w:pPr>
          </w:p>
        </w:tc>
        <w:tc>
          <w:tcPr>
            <w:tcW w:w="825" w:type="dxa"/>
            <w:shd w:val="solid" w:color="FFFFFF" w:fill="auto"/>
            <w:tcMar>
              <w:top w:w="0" w:type="dxa"/>
              <w:left w:w="0" w:type="dxa"/>
              <w:bottom w:w="0" w:type="dxa"/>
              <w:right w:w="0" w:type="dxa"/>
            </w:tcMar>
            <w:vAlign w:val="center"/>
          </w:tcPr>
          <w:p w14:paraId="6599D06A" w14:textId="77777777" w:rsidR="00576318" w:rsidRPr="00F224C1" w:rsidRDefault="00576318" w:rsidP="006A7C9D">
            <w:pPr>
              <w:spacing w:before="60" w:after="60" w:line="264" w:lineRule="auto"/>
              <w:jc w:val="center"/>
              <w:rPr>
                <w:sz w:val="24"/>
                <w:szCs w:val="24"/>
              </w:rPr>
            </w:pPr>
            <w:r w:rsidRPr="00F224C1">
              <w:rPr>
                <w:sz w:val="24"/>
                <w:szCs w:val="24"/>
              </w:rPr>
              <w:t>Nội nghiệp</w:t>
            </w:r>
          </w:p>
        </w:tc>
        <w:tc>
          <w:tcPr>
            <w:tcW w:w="798" w:type="dxa"/>
            <w:shd w:val="solid" w:color="FFFFFF" w:fill="auto"/>
            <w:tcMar>
              <w:top w:w="0" w:type="dxa"/>
              <w:left w:w="0" w:type="dxa"/>
              <w:bottom w:w="0" w:type="dxa"/>
              <w:right w:w="0" w:type="dxa"/>
            </w:tcMar>
            <w:vAlign w:val="center"/>
          </w:tcPr>
          <w:p w14:paraId="58DD5A5B" w14:textId="77777777" w:rsidR="00576318" w:rsidRPr="00F224C1" w:rsidRDefault="00576318" w:rsidP="006A7C9D">
            <w:pPr>
              <w:spacing w:before="60" w:after="60" w:line="264" w:lineRule="auto"/>
              <w:jc w:val="center"/>
              <w:rPr>
                <w:sz w:val="24"/>
                <w:szCs w:val="24"/>
              </w:rPr>
            </w:pPr>
            <w:r w:rsidRPr="00F224C1">
              <w:rPr>
                <w:sz w:val="24"/>
                <w:szCs w:val="24"/>
              </w:rPr>
              <w:t>Ngoại nghiệp</w:t>
            </w:r>
          </w:p>
        </w:tc>
        <w:tc>
          <w:tcPr>
            <w:tcW w:w="798" w:type="dxa"/>
            <w:shd w:val="solid" w:color="FFFFFF" w:fill="auto"/>
            <w:tcMar>
              <w:top w:w="0" w:type="dxa"/>
              <w:left w:w="0" w:type="dxa"/>
              <w:bottom w:w="0" w:type="dxa"/>
              <w:right w:w="0" w:type="dxa"/>
            </w:tcMar>
            <w:vAlign w:val="center"/>
          </w:tcPr>
          <w:p w14:paraId="3EE04BD2" w14:textId="77777777" w:rsidR="00576318" w:rsidRPr="00F224C1" w:rsidRDefault="00576318" w:rsidP="006A7C9D">
            <w:pPr>
              <w:spacing w:before="60" w:after="60" w:line="264" w:lineRule="auto"/>
              <w:jc w:val="center"/>
              <w:rPr>
                <w:sz w:val="24"/>
                <w:szCs w:val="24"/>
              </w:rPr>
            </w:pPr>
            <w:r w:rsidRPr="00F224C1">
              <w:rPr>
                <w:sz w:val="24"/>
                <w:szCs w:val="24"/>
              </w:rPr>
              <w:t>Nội nghiệp</w:t>
            </w:r>
          </w:p>
        </w:tc>
        <w:tc>
          <w:tcPr>
            <w:tcW w:w="798" w:type="dxa"/>
            <w:shd w:val="solid" w:color="FFFFFF" w:fill="auto"/>
            <w:tcMar>
              <w:top w:w="0" w:type="dxa"/>
              <w:left w:w="0" w:type="dxa"/>
              <w:bottom w:w="0" w:type="dxa"/>
              <w:right w:w="0" w:type="dxa"/>
            </w:tcMar>
            <w:vAlign w:val="center"/>
          </w:tcPr>
          <w:p w14:paraId="3DC98D4F" w14:textId="77777777" w:rsidR="00576318" w:rsidRPr="00F224C1" w:rsidRDefault="00576318" w:rsidP="006A7C9D">
            <w:pPr>
              <w:spacing w:before="60" w:after="60" w:line="264" w:lineRule="auto"/>
              <w:jc w:val="center"/>
              <w:rPr>
                <w:sz w:val="24"/>
                <w:szCs w:val="24"/>
              </w:rPr>
            </w:pPr>
            <w:r w:rsidRPr="00F224C1">
              <w:rPr>
                <w:sz w:val="24"/>
                <w:szCs w:val="24"/>
              </w:rPr>
              <w:t>Ngoại nghiệp</w:t>
            </w:r>
          </w:p>
        </w:tc>
        <w:tc>
          <w:tcPr>
            <w:tcW w:w="784" w:type="dxa"/>
            <w:shd w:val="solid" w:color="FFFFFF" w:fill="auto"/>
            <w:tcMar>
              <w:top w:w="0" w:type="dxa"/>
              <w:left w:w="0" w:type="dxa"/>
              <w:bottom w:w="0" w:type="dxa"/>
              <w:right w:w="0" w:type="dxa"/>
            </w:tcMar>
            <w:vAlign w:val="center"/>
          </w:tcPr>
          <w:p w14:paraId="783ED741" w14:textId="77777777" w:rsidR="00576318" w:rsidRPr="00F224C1" w:rsidRDefault="00576318" w:rsidP="006A7C9D">
            <w:pPr>
              <w:spacing w:before="60" w:after="60" w:line="264" w:lineRule="auto"/>
              <w:jc w:val="center"/>
              <w:rPr>
                <w:sz w:val="24"/>
                <w:szCs w:val="24"/>
              </w:rPr>
            </w:pPr>
            <w:r w:rsidRPr="00F224C1">
              <w:rPr>
                <w:sz w:val="24"/>
                <w:szCs w:val="24"/>
              </w:rPr>
              <w:t>Nội nghiệp</w:t>
            </w:r>
          </w:p>
        </w:tc>
        <w:tc>
          <w:tcPr>
            <w:tcW w:w="826" w:type="dxa"/>
            <w:shd w:val="solid" w:color="FFFFFF" w:fill="auto"/>
            <w:tcMar>
              <w:top w:w="0" w:type="dxa"/>
              <w:left w:w="0" w:type="dxa"/>
              <w:bottom w:w="0" w:type="dxa"/>
              <w:right w:w="0" w:type="dxa"/>
            </w:tcMar>
            <w:vAlign w:val="center"/>
          </w:tcPr>
          <w:p w14:paraId="1DD4C45D" w14:textId="77777777" w:rsidR="00576318" w:rsidRPr="00F224C1" w:rsidRDefault="00576318" w:rsidP="006A7C9D">
            <w:pPr>
              <w:spacing w:before="60" w:after="60" w:line="264" w:lineRule="auto"/>
              <w:jc w:val="center"/>
              <w:rPr>
                <w:sz w:val="24"/>
                <w:szCs w:val="24"/>
              </w:rPr>
            </w:pPr>
            <w:r w:rsidRPr="00F224C1">
              <w:rPr>
                <w:sz w:val="24"/>
                <w:szCs w:val="24"/>
              </w:rPr>
              <w:t>Ngoại nghiệp</w:t>
            </w:r>
          </w:p>
        </w:tc>
      </w:tr>
      <w:tr w:rsidR="00576318" w:rsidRPr="00F224C1" w14:paraId="01C9C209" w14:textId="77777777" w:rsidTr="00D9783E">
        <w:tc>
          <w:tcPr>
            <w:tcW w:w="562" w:type="dxa"/>
            <w:shd w:val="solid" w:color="FFFFFF" w:fill="auto"/>
            <w:tcMar>
              <w:top w:w="0" w:type="dxa"/>
              <w:left w:w="0" w:type="dxa"/>
              <w:bottom w:w="0" w:type="dxa"/>
              <w:right w:w="0" w:type="dxa"/>
            </w:tcMar>
            <w:vAlign w:val="center"/>
          </w:tcPr>
          <w:p w14:paraId="25E2E990" w14:textId="77777777" w:rsidR="00576318" w:rsidRPr="00F224C1" w:rsidRDefault="00576318" w:rsidP="006A7C9D">
            <w:pPr>
              <w:spacing w:before="60" w:after="60" w:line="264" w:lineRule="auto"/>
              <w:jc w:val="center"/>
              <w:rPr>
                <w:sz w:val="24"/>
                <w:szCs w:val="24"/>
              </w:rPr>
            </w:pPr>
            <w:r w:rsidRPr="00F224C1">
              <w:rPr>
                <w:sz w:val="24"/>
                <w:szCs w:val="24"/>
              </w:rPr>
              <w:t>1</w:t>
            </w:r>
          </w:p>
        </w:tc>
        <w:tc>
          <w:tcPr>
            <w:tcW w:w="2562" w:type="dxa"/>
            <w:shd w:val="solid" w:color="FFFFFF" w:fill="auto"/>
            <w:tcMar>
              <w:top w:w="0" w:type="dxa"/>
              <w:left w:w="0" w:type="dxa"/>
              <w:bottom w:w="0" w:type="dxa"/>
              <w:right w:w="0" w:type="dxa"/>
            </w:tcMar>
            <w:vAlign w:val="center"/>
          </w:tcPr>
          <w:p w14:paraId="0D270C1D" w14:textId="77777777" w:rsidR="00576318" w:rsidRPr="00F224C1" w:rsidRDefault="00576318" w:rsidP="006A7C9D">
            <w:pPr>
              <w:spacing w:before="60" w:after="60" w:line="264" w:lineRule="auto"/>
              <w:ind w:left="59"/>
              <w:rPr>
                <w:sz w:val="24"/>
                <w:szCs w:val="24"/>
              </w:rPr>
            </w:pPr>
            <w:r w:rsidRPr="00F224C1">
              <w:rPr>
                <w:sz w:val="24"/>
                <w:szCs w:val="24"/>
              </w:rPr>
              <w:t>Máy in A3</w:t>
            </w:r>
          </w:p>
        </w:tc>
        <w:tc>
          <w:tcPr>
            <w:tcW w:w="770" w:type="dxa"/>
            <w:shd w:val="solid" w:color="FFFFFF" w:fill="auto"/>
            <w:tcMar>
              <w:top w:w="0" w:type="dxa"/>
              <w:left w:w="0" w:type="dxa"/>
              <w:bottom w:w="0" w:type="dxa"/>
              <w:right w:w="0" w:type="dxa"/>
            </w:tcMar>
            <w:vAlign w:val="center"/>
          </w:tcPr>
          <w:p w14:paraId="2E085CFF" w14:textId="77777777" w:rsidR="00576318" w:rsidRPr="00F224C1" w:rsidRDefault="00576318" w:rsidP="006A7C9D">
            <w:pPr>
              <w:spacing w:before="60" w:after="60" w:line="264" w:lineRule="auto"/>
              <w:jc w:val="center"/>
              <w:rPr>
                <w:sz w:val="24"/>
                <w:szCs w:val="24"/>
              </w:rPr>
            </w:pPr>
            <w:r w:rsidRPr="00F224C1">
              <w:rPr>
                <w:sz w:val="24"/>
                <w:szCs w:val="24"/>
              </w:rPr>
              <w:t>Cái</w:t>
            </w:r>
          </w:p>
        </w:tc>
        <w:tc>
          <w:tcPr>
            <w:tcW w:w="826" w:type="dxa"/>
            <w:shd w:val="solid" w:color="FFFFFF" w:fill="auto"/>
            <w:tcMar>
              <w:top w:w="0" w:type="dxa"/>
              <w:left w:w="0" w:type="dxa"/>
              <w:bottom w:w="0" w:type="dxa"/>
              <w:right w:w="0" w:type="dxa"/>
            </w:tcMar>
            <w:vAlign w:val="center"/>
          </w:tcPr>
          <w:p w14:paraId="11E47FC7" w14:textId="77777777" w:rsidR="00576318" w:rsidRPr="00F224C1" w:rsidRDefault="00576318" w:rsidP="006A7C9D">
            <w:pPr>
              <w:spacing w:before="60" w:after="60" w:line="264" w:lineRule="auto"/>
              <w:jc w:val="center"/>
              <w:rPr>
                <w:sz w:val="24"/>
                <w:szCs w:val="24"/>
              </w:rPr>
            </w:pPr>
            <w:r w:rsidRPr="00F224C1">
              <w:rPr>
                <w:sz w:val="24"/>
                <w:szCs w:val="24"/>
              </w:rPr>
              <w:t>0,5</w:t>
            </w:r>
          </w:p>
        </w:tc>
        <w:tc>
          <w:tcPr>
            <w:tcW w:w="825" w:type="dxa"/>
            <w:shd w:val="solid" w:color="FFFFFF" w:fill="auto"/>
            <w:tcMar>
              <w:top w:w="0" w:type="dxa"/>
              <w:left w:w="0" w:type="dxa"/>
              <w:bottom w:w="0" w:type="dxa"/>
              <w:right w:w="0" w:type="dxa"/>
            </w:tcMar>
            <w:vAlign w:val="center"/>
          </w:tcPr>
          <w:p w14:paraId="0606A04E" w14:textId="77777777" w:rsidR="00576318" w:rsidRPr="00F224C1" w:rsidRDefault="00576318" w:rsidP="006A7C9D">
            <w:pPr>
              <w:spacing w:before="60" w:after="60" w:line="264" w:lineRule="auto"/>
              <w:ind w:right="65"/>
              <w:jc w:val="center"/>
              <w:rPr>
                <w:sz w:val="24"/>
                <w:szCs w:val="24"/>
              </w:rPr>
            </w:pPr>
            <w:r w:rsidRPr="00F224C1">
              <w:rPr>
                <w:sz w:val="24"/>
                <w:szCs w:val="24"/>
              </w:rPr>
              <w:t>5,72</w:t>
            </w:r>
          </w:p>
        </w:tc>
        <w:tc>
          <w:tcPr>
            <w:tcW w:w="798" w:type="dxa"/>
            <w:shd w:val="solid" w:color="FFFFFF" w:fill="auto"/>
            <w:tcMar>
              <w:top w:w="0" w:type="dxa"/>
              <w:left w:w="0" w:type="dxa"/>
              <w:bottom w:w="0" w:type="dxa"/>
              <w:right w:w="0" w:type="dxa"/>
            </w:tcMar>
            <w:vAlign w:val="center"/>
          </w:tcPr>
          <w:p w14:paraId="47408DDA" w14:textId="77777777" w:rsidR="00576318" w:rsidRPr="00F224C1" w:rsidRDefault="00576318" w:rsidP="006A7C9D">
            <w:pPr>
              <w:spacing w:before="60" w:after="60" w:line="264" w:lineRule="auto"/>
              <w:ind w:right="65"/>
              <w:jc w:val="center"/>
              <w:rPr>
                <w:sz w:val="24"/>
                <w:szCs w:val="24"/>
              </w:rPr>
            </w:pPr>
          </w:p>
        </w:tc>
        <w:tc>
          <w:tcPr>
            <w:tcW w:w="798" w:type="dxa"/>
            <w:shd w:val="solid" w:color="FFFFFF" w:fill="auto"/>
            <w:tcMar>
              <w:top w:w="0" w:type="dxa"/>
              <w:left w:w="0" w:type="dxa"/>
              <w:bottom w:w="0" w:type="dxa"/>
              <w:right w:w="0" w:type="dxa"/>
            </w:tcMar>
            <w:vAlign w:val="center"/>
          </w:tcPr>
          <w:p w14:paraId="128EC2E8" w14:textId="77777777" w:rsidR="00576318" w:rsidRPr="00F224C1" w:rsidRDefault="00576318" w:rsidP="006A7C9D">
            <w:pPr>
              <w:spacing w:before="60" w:after="60" w:line="264" w:lineRule="auto"/>
              <w:ind w:right="65"/>
              <w:jc w:val="center"/>
              <w:rPr>
                <w:sz w:val="24"/>
                <w:szCs w:val="24"/>
              </w:rPr>
            </w:pPr>
            <w:r w:rsidRPr="00F224C1">
              <w:rPr>
                <w:sz w:val="24"/>
                <w:szCs w:val="24"/>
              </w:rPr>
              <w:t>6,76</w:t>
            </w:r>
          </w:p>
        </w:tc>
        <w:tc>
          <w:tcPr>
            <w:tcW w:w="798" w:type="dxa"/>
            <w:shd w:val="solid" w:color="FFFFFF" w:fill="auto"/>
            <w:tcMar>
              <w:top w:w="0" w:type="dxa"/>
              <w:left w:w="0" w:type="dxa"/>
              <w:bottom w:w="0" w:type="dxa"/>
              <w:right w:w="0" w:type="dxa"/>
            </w:tcMar>
            <w:vAlign w:val="center"/>
          </w:tcPr>
          <w:p w14:paraId="09D8088A" w14:textId="77777777" w:rsidR="00576318" w:rsidRPr="00F224C1" w:rsidRDefault="00576318" w:rsidP="006A7C9D">
            <w:pPr>
              <w:spacing w:before="60" w:after="60" w:line="264" w:lineRule="auto"/>
              <w:ind w:right="65"/>
              <w:jc w:val="center"/>
              <w:rPr>
                <w:sz w:val="24"/>
                <w:szCs w:val="24"/>
              </w:rPr>
            </w:pPr>
          </w:p>
        </w:tc>
        <w:tc>
          <w:tcPr>
            <w:tcW w:w="784" w:type="dxa"/>
            <w:shd w:val="solid" w:color="FFFFFF" w:fill="auto"/>
            <w:tcMar>
              <w:top w:w="0" w:type="dxa"/>
              <w:left w:w="0" w:type="dxa"/>
              <w:bottom w:w="0" w:type="dxa"/>
              <w:right w:w="0" w:type="dxa"/>
            </w:tcMar>
            <w:vAlign w:val="center"/>
          </w:tcPr>
          <w:p w14:paraId="3FCC49D5" w14:textId="77777777" w:rsidR="00576318" w:rsidRPr="00F224C1" w:rsidRDefault="00576318" w:rsidP="006A7C9D">
            <w:pPr>
              <w:spacing w:before="60" w:after="60" w:line="264" w:lineRule="auto"/>
              <w:ind w:right="65"/>
              <w:jc w:val="center"/>
              <w:rPr>
                <w:sz w:val="24"/>
                <w:szCs w:val="24"/>
              </w:rPr>
            </w:pPr>
            <w:r w:rsidRPr="00F224C1">
              <w:rPr>
                <w:sz w:val="24"/>
                <w:szCs w:val="24"/>
              </w:rPr>
              <w:t>4,68</w:t>
            </w:r>
          </w:p>
        </w:tc>
        <w:tc>
          <w:tcPr>
            <w:tcW w:w="826" w:type="dxa"/>
            <w:shd w:val="solid" w:color="FFFFFF" w:fill="auto"/>
            <w:tcMar>
              <w:top w:w="0" w:type="dxa"/>
              <w:left w:w="0" w:type="dxa"/>
              <w:bottom w:w="0" w:type="dxa"/>
              <w:right w:w="0" w:type="dxa"/>
            </w:tcMar>
            <w:vAlign w:val="center"/>
          </w:tcPr>
          <w:p w14:paraId="1B3956F5" w14:textId="77777777" w:rsidR="00576318" w:rsidRPr="00F224C1" w:rsidRDefault="00576318" w:rsidP="006A7C9D">
            <w:pPr>
              <w:spacing w:before="60" w:after="60" w:line="264" w:lineRule="auto"/>
              <w:ind w:right="65"/>
              <w:jc w:val="center"/>
              <w:rPr>
                <w:sz w:val="24"/>
                <w:szCs w:val="24"/>
              </w:rPr>
            </w:pPr>
          </w:p>
        </w:tc>
      </w:tr>
      <w:tr w:rsidR="00576318" w:rsidRPr="00F224C1" w14:paraId="2BC16347" w14:textId="77777777" w:rsidTr="00D9783E">
        <w:tc>
          <w:tcPr>
            <w:tcW w:w="562" w:type="dxa"/>
            <w:shd w:val="solid" w:color="FFFFFF" w:fill="auto"/>
            <w:tcMar>
              <w:top w:w="0" w:type="dxa"/>
              <w:left w:w="0" w:type="dxa"/>
              <w:bottom w:w="0" w:type="dxa"/>
              <w:right w:w="0" w:type="dxa"/>
            </w:tcMar>
            <w:vAlign w:val="center"/>
          </w:tcPr>
          <w:p w14:paraId="34257C42" w14:textId="77777777" w:rsidR="00576318" w:rsidRPr="00F224C1" w:rsidRDefault="00576318" w:rsidP="006A7C9D">
            <w:pPr>
              <w:spacing w:before="60" w:after="60" w:line="264" w:lineRule="auto"/>
              <w:jc w:val="center"/>
              <w:rPr>
                <w:sz w:val="24"/>
                <w:szCs w:val="24"/>
              </w:rPr>
            </w:pPr>
            <w:r w:rsidRPr="00F224C1">
              <w:rPr>
                <w:sz w:val="24"/>
                <w:szCs w:val="24"/>
              </w:rPr>
              <w:t>2</w:t>
            </w:r>
          </w:p>
        </w:tc>
        <w:tc>
          <w:tcPr>
            <w:tcW w:w="2562" w:type="dxa"/>
            <w:shd w:val="solid" w:color="FFFFFF" w:fill="auto"/>
            <w:tcMar>
              <w:top w:w="0" w:type="dxa"/>
              <w:left w:w="0" w:type="dxa"/>
              <w:bottom w:w="0" w:type="dxa"/>
              <w:right w:w="0" w:type="dxa"/>
            </w:tcMar>
            <w:vAlign w:val="center"/>
          </w:tcPr>
          <w:p w14:paraId="1D1CB12B" w14:textId="77777777" w:rsidR="00576318" w:rsidRPr="00F224C1" w:rsidRDefault="00576318" w:rsidP="006A7C9D">
            <w:pPr>
              <w:spacing w:before="60" w:after="60" w:line="264" w:lineRule="auto"/>
              <w:ind w:left="59"/>
              <w:rPr>
                <w:sz w:val="24"/>
                <w:szCs w:val="24"/>
              </w:rPr>
            </w:pPr>
            <w:r w:rsidRPr="00F224C1">
              <w:rPr>
                <w:sz w:val="24"/>
                <w:szCs w:val="24"/>
              </w:rPr>
              <w:t>Máy vi tính</w:t>
            </w:r>
          </w:p>
        </w:tc>
        <w:tc>
          <w:tcPr>
            <w:tcW w:w="770" w:type="dxa"/>
            <w:shd w:val="solid" w:color="FFFFFF" w:fill="auto"/>
            <w:tcMar>
              <w:top w:w="0" w:type="dxa"/>
              <w:left w:w="0" w:type="dxa"/>
              <w:bottom w:w="0" w:type="dxa"/>
              <w:right w:w="0" w:type="dxa"/>
            </w:tcMar>
            <w:vAlign w:val="center"/>
          </w:tcPr>
          <w:p w14:paraId="70C58A25" w14:textId="77777777" w:rsidR="00576318" w:rsidRPr="00F224C1" w:rsidRDefault="00576318" w:rsidP="006A7C9D">
            <w:pPr>
              <w:spacing w:before="60" w:after="60" w:line="264" w:lineRule="auto"/>
              <w:jc w:val="center"/>
              <w:rPr>
                <w:sz w:val="24"/>
                <w:szCs w:val="24"/>
              </w:rPr>
            </w:pPr>
            <w:r w:rsidRPr="00F224C1">
              <w:rPr>
                <w:sz w:val="24"/>
                <w:szCs w:val="24"/>
              </w:rPr>
              <w:t>Cái</w:t>
            </w:r>
          </w:p>
        </w:tc>
        <w:tc>
          <w:tcPr>
            <w:tcW w:w="826" w:type="dxa"/>
            <w:shd w:val="solid" w:color="FFFFFF" w:fill="auto"/>
            <w:tcMar>
              <w:top w:w="0" w:type="dxa"/>
              <w:left w:w="0" w:type="dxa"/>
              <w:bottom w:w="0" w:type="dxa"/>
              <w:right w:w="0" w:type="dxa"/>
            </w:tcMar>
            <w:vAlign w:val="center"/>
          </w:tcPr>
          <w:p w14:paraId="6551B13D" w14:textId="77777777" w:rsidR="00576318" w:rsidRPr="00F224C1" w:rsidRDefault="00576318" w:rsidP="006A7C9D">
            <w:pPr>
              <w:spacing w:before="60" w:after="60" w:line="264" w:lineRule="auto"/>
              <w:jc w:val="center"/>
              <w:rPr>
                <w:sz w:val="24"/>
                <w:szCs w:val="24"/>
              </w:rPr>
            </w:pPr>
            <w:r w:rsidRPr="00F224C1">
              <w:rPr>
                <w:sz w:val="24"/>
                <w:szCs w:val="24"/>
              </w:rPr>
              <w:t>0,4</w:t>
            </w:r>
          </w:p>
        </w:tc>
        <w:tc>
          <w:tcPr>
            <w:tcW w:w="825" w:type="dxa"/>
            <w:shd w:val="solid" w:color="FFFFFF" w:fill="auto"/>
            <w:tcMar>
              <w:top w:w="0" w:type="dxa"/>
              <w:left w:w="0" w:type="dxa"/>
              <w:bottom w:w="0" w:type="dxa"/>
              <w:right w:w="0" w:type="dxa"/>
            </w:tcMar>
            <w:vAlign w:val="center"/>
          </w:tcPr>
          <w:p w14:paraId="0A095E7C" w14:textId="77777777" w:rsidR="00576318" w:rsidRPr="00F224C1" w:rsidRDefault="00576318" w:rsidP="006A7C9D">
            <w:pPr>
              <w:spacing w:before="60" w:after="60" w:line="264" w:lineRule="auto"/>
              <w:ind w:right="65"/>
              <w:jc w:val="center"/>
              <w:rPr>
                <w:sz w:val="24"/>
                <w:szCs w:val="24"/>
              </w:rPr>
            </w:pPr>
            <w:r w:rsidRPr="00F224C1">
              <w:rPr>
                <w:sz w:val="24"/>
                <w:szCs w:val="24"/>
              </w:rPr>
              <w:t>13,20</w:t>
            </w:r>
          </w:p>
        </w:tc>
        <w:tc>
          <w:tcPr>
            <w:tcW w:w="798" w:type="dxa"/>
            <w:shd w:val="solid" w:color="FFFFFF" w:fill="auto"/>
            <w:tcMar>
              <w:top w:w="0" w:type="dxa"/>
              <w:left w:w="0" w:type="dxa"/>
              <w:bottom w:w="0" w:type="dxa"/>
              <w:right w:w="0" w:type="dxa"/>
            </w:tcMar>
            <w:vAlign w:val="center"/>
          </w:tcPr>
          <w:p w14:paraId="247A6F0D" w14:textId="77777777" w:rsidR="00576318" w:rsidRPr="00F224C1" w:rsidRDefault="00576318" w:rsidP="006A7C9D">
            <w:pPr>
              <w:spacing w:before="60" w:after="60" w:line="264" w:lineRule="auto"/>
              <w:ind w:right="65"/>
              <w:jc w:val="center"/>
              <w:rPr>
                <w:sz w:val="24"/>
                <w:szCs w:val="24"/>
              </w:rPr>
            </w:pPr>
          </w:p>
        </w:tc>
        <w:tc>
          <w:tcPr>
            <w:tcW w:w="798" w:type="dxa"/>
            <w:shd w:val="solid" w:color="FFFFFF" w:fill="auto"/>
            <w:tcMar>
              <w:top w:w="0" w:type="dxa"/>
              <w:left w:w="0" w:type="dxa"/>
              <w:bottom w:w="0" w:type="dxa"/>
              <w:right w:w="0" w:type="dxa"/>
            </w:tcMar>
            <w:vAlign w:val="center"/>
          </w:tcPr>
          <w:p w14:paraId="0802FB73" w14:textId="77777777" w:rsidR="00576318" w:rsidRPr="00F224C1" w:rsidRDefault="00576318" w:rsidP="006A7C9D">
            <w:pPr>
              <w:spacing w:before="60" w:after="60" w:line="264" w:lineRule="auto"/>
              <w:ind w:right="65"/>
              <w:jc w:val="center"/>
              <w:rPr>
                <w:sz w:val="24"/>
                <w:szCs w:val="24"/>
              </w:rPr>
            </w:pPr>
            <w:r w:rsidRPr="00F224C1">
              <w:rPr>
                <w:sz w:val="24"/>
                <w:szCs w:val="24"/>
              </w:rPr>
              <w:t>15,60</w:t>
            </w:r>
          </w:p>
        </w:tc>
        <w:tc>
          <w:tcPr>
            <w:tcW w:w="798" w:type="dxa"/>
            <w:shd w:val="solid" w:color="FFFFFF" w:fill="auto"/>
            <w:tcMar>
              <w:top w:w="0" w:type="dxa"/>
              <w:left w:w="0" w:type="dxa"/>
              <w:bottom w:w="0" w:type="dxa"/>
              <w:right w:w="0" w:type="dxa"/>
            </w:tcMar>
            <w:vAlign w:val="center"/>
          </w:tcPr>
          <w:p w14:paraId="75752751" w14:textId="77777777" w:rsidR="00576318" w:rsidRPr="00F224C1" w:rsidRDefault="00576318" w:rsidP="006A7C9D">
            <w:pPr>
              <w:spacing w:before="60" w:after="60" w:line="264" w:lineRule="auto"/>
              <w:ind w:right="65"/>
              <w:jc w:val="center"/>
              <w:rPr>
                <w:sz w:val="24"/>
                <w:szCs w:val="24"/>
              </w:rPr>
            </w:pPr>
          </w:p>
        </w:tc>
        <w:tc>
          <w:tcPr>
            <w:tcW w:w="784" w:type="dxa"/>
            <w:shd w:val="solid" w:color="FFFFFF" w:fill="auto"/>
            <w:tcMar>
              <w:top w:w="0" w:type="dxa"/>
              <w:left w:w="0" w:type="dxa"/>
              <w:bottom w:w="0" w:type="dxa"/>
              <w:right w:w="0" w:type="dxa"/>
            </w:tcMar>
            <w:vAlign w:val="center"/>
          </w:tcPr>
          <w:p w14:paraId="2A7245A3" w14:textId="77777777" w:rsidR="00576318" w:rsidRPr="00F224C1" w:rsidRDefault="00576318" w:rsidP="006A7C9D">
            <w:pPr>
              <w:spacing w:before="60" w:after="60" w:line="264" w:lineRule="auto"/>
              <w:ind w:right="65"/>
              <w:jc w:val="center"/>
              <w:rPr>
                <w:sz w:val="24"/>
                <w:szCs w:val="24"/>
              </w:rPr>
            </w:pPr>
            <w:r w:rsidRPr="00F224C1">
              <w:rPr>
                <w:sz w:val="24"/>
                <w:szCs w:val="24"/>
              </w:rPr>
              <w:t>10,80</w:t>
            </w:r>
          </w:p>
        </w:tc>
        <w:tc>
          <w:tcPr>
            <w:tcW w:w="826" w:type="dxa"/>
            <w:shd w:val="solid" w:color="FFFFFF" w:fill="auto"/>
            <w:tcMar>
              <w:top w:w="0" w:type="dxa"/>
              <w:left w:w="0" w:type="dxa"/>
              <w:bottom w:w="0" w:type="dxa"/>
              <w:right w:w="0" w:type="dxa"/>
            </w:tcMar>
            <w:vAlign w:val="center"/>
          </w:tcPr>
          <w:p w14:paraId="7CE657C0" w14:textId="77777777" w:rsidR="00576318" w:rsidRPr="00F224C1" w:rsidRDefault="00576318" w:rsidP="006A7C9D">
            <w:pPr>
              <w:spacing w:before="60" w:after="60" w:line="264" w:lineRule="auto"/>
              <w:ind w:right="65"/>
              <w:jc w:val="center"/>
              <w:rPr>
                <w:sz w:val="24"/>
                <w:szCs w:val="24"/>
              </w:rPr>
            </w:pPr>
          </w:p>
        </w:tc>
      </w:tr>
      <w:tr w:rsidR="00576318" w:rsidRPr="00F224C1" w14:paraId="0DDA4060" w14:textId="77777777" w:rsidTr="00D9783E">
        <w:tc>
          <w:tcPr>
            <w:tcW w:w="562" w:type="dxa"/>
            <w:shd w:val="solid" w:color="FFFFFF" w:fill="auto"/>
            <w:tcMar>
              <w:top w:w="0" w:type="dxa"/>
              <w:left w:w="0" w:type="dxa"/>
              <w:bottom w:w="0" w:type="dxa"/>
              <w:right w:w="0" w:type="dxa"/>
            </w:tcMar>
            <w:vAlign w:val="center"/>
          </w:tcPr>
          <w:p w14:paraId="350A5E74" w14:textId="77777777" w:rsidR="00576318" w:rsidRPr="00F224C1" w:rsidRDefault="00576318" w:rsidP="006A7C9D">
            <w:pPr>
              <w:spacing w:before="60" w:after="60" w:line="264" w:lineRule="auto"/>
              <w:jc w:val="center"/>
              <w:rPr>
                <w:sz w:val="24"/>
                <w:szCs w:val="24"/>
              </w:rPr>
            </w:pPr>
            <w:r w:rsidRPr="00F224C1">
              <w:rPr>
                <w:sz w:val="24"/>
                <w:szCs w:val="24"/>
              </w:rPr>
              <w:t>3</w:t>
            </w:r>
          </w:p>
        </w:tc>
        <w:tc>
          <w:tcPr>
            <w:tcW w:w="2562" w:type="dxa"/>
            <w:shd w:val="solid" w:color="FFFFFF" w:fill="auto"/>
            <w:tcMar>
              <w:top w:w="0" w:type="dxa"/>
              <w:left w:w="0" w:type="dxa"/>
              <w:bottom w:w="0" w:type="dxa"/>
              <w:right w:w="0" w:type="dxa"/>
            </w:tcMar>
            <w:vAlign w:val="center"/>
          </w:tcPr>
          <w:p w14:paraId="69D662CD" w14:textId="77777777" w:rsidR="00576318" w:rsidRPr="00F224C1" w:rsidRDefault="00576318" w:rsidP="006A7C9D">
            <w:pPr>
              <w:spacing w:before="60" w:after="60" w:line="264" w:lineRule="auto"/>
              <w:ind w:left="59"/>
              <w:rPr>
                <w:sz w:val="24"/>
                <w:szCs w:val="24"/>
              </w:rPr>
            </w:pPr>
            <w:r w:rsidRPr="00F224C1">
              <w:rPr>
                <w:sz w:val="24"/>
                <w:szCs w:val="24"/>
              </w:rPr>
              <w:t>Máy điều hòa nhiệt độ</w:t>
            </w:r>
          </w:p>
        </w:tc>
        <w:tc>
          <w:tcPr>
            <w:tcW w:w="770" w:type="dxa"/>
            <w:shd w:val="solid" w:color="FFFFFF" w:fill="auto"/>
            <w:tcMar>
              <w:top w:w="0" w:type="dxa"/>
              <w:left w:w="0" w:type="dxa"/>
              <w:bottom w:w="0" w:type="dxa"/>
              <w:right w:w="0" w:type="dxa"/>
            </w:tcMar>
            <w:vAlign w:val="center"/>
          </w:tcPr>
          <w:p w14:paraId="60994A6E" w14:textId="77777777" w:rsidR="00576318" w:rsidRPr="00F224C1" w:rsidRDefault="00576318" w:rsidP="006A7C9D">
            <w:pPr>
              <w:spacing w:before="60" w:after="60" w:line="264" w:lineRule="auto"/>
              <w:jc w:val="center"/>
              <w:rPr>
                <w:sz w:val="24"/>
                <w:szCs w:val="24"/>
              </w:rPr>
            </w:pPr>
            <w:r w:rsidRPr="00F224C1">
              <w:rPr>
                <w:sz w:val="24"/>
                <w:szCs w:val="24"/>
              </w:rPr>
              <w:t>Cái</w:t>
            </w:r>
          </w:p>
        </w:tc>
        <w:tc>
          <w:tcPr>
            <w:tcW w:w="826" w:type="dxa"/>
            <w:shd w:val="solid" w:color="FFFFFF" w:fill="auto"/>
            <w:tcMar>
              <w:top w:w="0" w:type="dxa"/>
              <w:left w:w="0" w:type="dxa"/>
              <w:bottom w:w="0" w:type="dxa"/>
              <w:right w:w="0" w:type="dxa"/>
            </w:tcMar>
            <w:vAlign w:val="center"/>
          </w:tcPr>
          <w:p w14:paraId="73C956BE" w14:textId="77777777" w:rsidR="00576318" w:rsidRPr="00F224C1" w:rsidRDefault="00576318" w:rsidP="006A7C9D">
            <w:pPr>
              <w:spacing w:before="60" w:after="60" w:line="264" w:lineRule="auto"/>
              <w:jc w:val="center"/>
              <w:rPr>
                <w:sz w:val="24"/>
                <w:szCs w:val="24"/>
              </w:rPr>
            </w:pPr>
            <w:r w:rsidRPr="00F224C1">
              <w:rPr>
                <w:sz w:val="24"/>
                <w:szCs w:val="24"/>
              </w:rPr>
              <w:t>2,2</w:t>
            </w:r>
          </w:p>
        </w:tc>
        <w:tc>
          <w:tcPr>
            <w:tcW w:w="825" w:type="dxa"/>
            <w:shd w:val="solid" w:color="FFFFFF" w:fill="auto"/>
            <w:tcMar>
              <w:top w:w="0" w:type="dxa"/>
              <w:left w:w="0" w:type="dxa"/>
              <w:bottom w:w="0" w:type="dxa"/>
              <w:right w:w="0" w:type="dxa"/>
            </w:tcMar>
            <w:vAlign w:val="center"/>
          </w:tcPr>
          <w:p w14:paraId="0E11AFBC" w14:textId="77777777" w:rsidR="00576318" w:rsidRPr="00F224C1" w:rsidRDefault="00576318" w:rsidP="006A7C9D">
            <w:pPr>
              <w:spacing w:before="60" w:after="60" w:line="264" w:lineRule="auto"/>
              <w:ind w:right="65"/>
              <w:jc w:val="center"/>
              <w:rPr>
                <w:sz w:val="24"/>
                <w:szCs w:val="24"/>
              </w:rPr>
            </w:pPr>
            <w:r w:rsidRPr="00F224C1">
              <w:rPr>
                <w:sz w:val="24"/>
                <w:szCs w:val="24"/>
              </w:rPr>
              <w:t>6,60</w:t>
            </w:r>
          </w:p>
        </w:tc>
        <w:tc>
          <w:tcPr>
            <w:tcW w:w="798" w:type="dxa"/>
            <w:shd w:val="solid" w:color="FFFFFF" w:fill="auto"/>
            <w:tcMar>
              <w:top w:w="0" w:type="dxa"/>
              <w:left w:w="0" w:type="dxa"/>
              <w:bottom w:w="0" w:type="dxa"/>
              <w:right w:w="0" w:type="dxa"/>
            </w:tcMar>
            <w:vAlign w:val="center"/>
          </w:tcPr>
          <w:p w14:paraId="578F8AC0" w14:textId="77777777" w:rsidR="00576318" w:rsidRPr="00F224C1" w:rsidRDefault="00576318" w:rsidP="006A7C9D">
            <w:pPr>
              <w:spacing w:before="60" w:after="60" w:line="264" w:lineRule="auto"/>
              <w:ind w:right="65"/>
              <w:jc w:val="center"/>
              <w:rPr>
                <w:sz w:val="24"/>
                <w:szCs w:val="24"/>
              </w:rPr>
            </w:pPr>
          </w:p>
        </w:tc>
        <w:tc>
          <w:tcPr>
            <w:tcW w:w="798" w:type="dxa"/>
            <w:shd w:val="solid" w:color="FFFFFF" w:fill="auto"/>
            <w:tcMar>
              <w:top w:w="0" w:type="dxa"/>
              <w:left w:w="0" w:type="dxa"/>
              <w:bottom w:w="0" w:type="dxa"/>
              <w:right w:w="0" w:type="dxa"/>
            </w:tcMar>
            <w:vAlign w:val="center"/>
          </w:tcPr>
          <w:p w14:paraId="38CABE38" w14:textId="77777777" w:rsidR="00576318" w:rsidRPr="00F224C1" w:rsidRDefault="00576318" w:rsidP="006A7C9D">
            <w:pPr>
              <w:spacing w:before="60" w:after="60" w:line="264" w:lineRule="auto"/>
              <w:ind w:right="65"/>
              <w:jc w:val="center"/>
              <w:rPr>
                <w:sz w:val="24"/>
                <w:szCs w:val="24"/>
              </w:rPr>
            </w:pPr>
            <w:r w:rsidRPr="00F224C1">
              <w:rPr>
                <w:sz w:val="24"/>
                <w:szCs w:val="24"/>
              </w:rPr>
              <w:t>7,80</w:t>
            </w:r>
          </w:p>
        </w:tc>
        <w:tc>
          <w:tcPr>
            <w:tcW w:w="798" w:type="dxa"/>
            <w:shd w:val="solid" w:color="FFFFFF" w:fill="auto"/>
            <w:tcMar>
              <w:top w:w="0" w:type="dxa"/>
              <w:left w:w="0" w:type="dxa"/>
              <w:bottom w:w="0" w:type="dxa"/>
              <w:right w:w="0" w:type="dxa"/>
            </w:tcMar>
            <w:vAlign w:val="center"/>
          </w:tcPr>
          <w:p w14:paraId="54F03559" w14:textId="77777777" w:rsidR="00576318" w:rsidRPr="00F224C1" w:rsidRDefault="00576318" w:rsidP="006A7C9D">
            <w:pPr>
              <w:spacing w:before="60" w:after="60" w:line="264" w:lineRule="auto"/>
              <w:ind w:right="65"/>
              <w:jc w:val="center"/>
              <w:rPr>
                <w:sz w:val="24"/>
                <w:szCs w:val="24"/>
              </w:rPr>
            </w:pPr>
          </w:p>
        </w:tc>
        <w:tc>
          <w:tcPr>
            <w:tcW w:w="784" w:type="dxa"/>
            <w:shd w:val="solid" w:color="FFFFFF" w:fill="auto"/>
            <w:tcMar>
              <w:top w:w="0" w:type="dxa"/>
              <w:left w:w="0" w:type="dxa"/>
              <w:bottom w:w="0" w:type="dxa"/>
              <w:right w:w="0" w:type="dxa"/>
            </w:tcMar>
            <w:vAlign w:val="center"/>
          </w:tcPr>
          <w:p w14:paraId="1E3B6A5B" w14:textId="77777777" w:rsidR="00576318" w:rsidRPr="00F224C1" w:rsidRDefault="00576318" w:rsidP="006A7C9D">
            <w:pPr>
              <w:spacing w:before="60" w:after="60" w:line="264" w:lineRule="auto"/>
              <w:ind w:right="65"/>
              <w:jc w:val="center"/>
              <w:rPr>
                <w:sz w:val="24"/>
                <w:szCs w:val="24"/>
              </w:rPr>
            </w:pPr>
            <w:r w:rsidRPr="00F224C1">
              <w:rPr>
                <w:sz w:val="24"/>
                <w:szCs w:val="24"/>
              </w:rPr>
              <w:t>5,40</w:t>
            </w:r>
          </w:p>
        </w:tc>
        <w:tc>
          <w:tcPr>
            <w:tcW w:w="826" w:type="dxa"/>
            <w:shd w:val="solid" w:color="FFFFFF" w:fill="auto"/>
            <w:tcMar>
              <w:top w:w="0" w:type="dxa"/>
              <w:left w:w="0" w:type="dxa"/>
              <w:bottom w:w="0" w:type="dxa"/>
              <w:right w:w="0" w:type="dxa"/>
            </w:tcMar>
            <w:vAlign w:val="center"/>
          </w:tcPr>
          <w:p w14:paraId="686BE26C" w14:textId="77777777" w:rsidR="00576318" w:rsidRPr="00F224C1" w:rsidRDefault="00576318" w:rsidP="006A7C9D">
            <w:pPr>
              <w:spacing w:before="60" w:after="60" w:line="264" w:lineRule="auto"/>
              <w:ind w:right="65"/>
              <w:jc w:val="center"/>
              <w:rPr>
                <w:sz w:val="24"/>
                <w:szCs w:val="24"/>
              </w:rPr>
            </w:pPr>
          </w:p>
        </w:tc>
      </w:tr>
      <w:tr w:rsidR="00576318" w:rsidRPr="00F224C1" w14:paraId="5A0A1126" w14:textId="77777777" w:rsidTr="00D9783E">
        <w:tc>
          <w:tcPr>
            <w:tcW w:w="562" w:type="dxa"/>
            <w:shd w:val="solid" w:color="FFFFFF" w:fill="auto"/>
            <w:tcMar>
              <w:top w:w="0" w:type="dxa"/>
              <w:left w:w="0" w:type="dxa"/>
              <w:bottom w:w="0" w:type="dxa"/>
              <w:right w:w="0" w:type="dxa"/>
            </w:tcMar>
            <w:vAlign w:val="center"/>
          </w:tcPr>
          <w:p w14:paraId="08E44F03" w14:textId="77777777" w:rsidR="00576318" w:rsidRPr="00F224C1" w:rsidRDefault="00576318" w:rsidP="006A7C9D">
            <w:pPr>
              <w:spacing w:before="60" w:after="60" w:line="264" w:lineRule="auto"/>
              <w:jc w:val="center"/>
              <w:rPr>
                <w:sz w:val="24"/>
                <w:szCs w:val="24"/>
              </w:rPr>
            </w:pPr>
            <w:r w:rsidRPr="00F224C1">
              <w:rPr>
                <w:sz w:val="24"/>
                <w:szCs w:val="24"/>
              </w:rPr>
              <w:t>4</w:t>
            </w:r>
          </w:p>
        </w:tc>
        <w:tc>
          <w:tcPr>
            <w:tcW w:w="2562" w:type="dxa"/>
            <w:shd w:val="solid" w:color="FFFFFF" w:fill="auto"/>
            <w:tcMar>
              <w:top w:w="0" w:type="dxa"/>
              <w:left w:w="0" w:type="dxa"/>
              <w:bottom w:w="0" w:type="dxa"/>
              <w:right w:w="0" w:type="dxa"/>
            </w:tcMar>
            <w:vAlign w:val="center"/>
          </w:tcPr>
          <w:p w14:paraId="39B7D90B" w14:textId="77777777" w:rsidR="00576318" w:rsidRPr="00F224C1" w:rsidRDefault="00576318" w:rsidP="006A7C9D">
            <w:pPr>
              <w:spacing w:before="60" w:after="60" w:line="264" w:lineRule="auto"/>
              <w:ind w:left="59"/>
              <w:rPr>
                <w:sz w:val="24"/>
                <w:szCs w:val="24"/>
              </w:rPr>
            </w:pPr>
            <w:r w:rsidRPr="00F224C1">
              <w:rPr>
                <w:sz w:val="24"/>
                <w:szCs w:val="24"/>
              </w:rPr>
              <w:t>Máy chiếu (slide)</w:t>
            </w:r>
          </w:p>
        </w:tc>
        <w:tc>
          <w:tcPr>
            <w:tcW w:w="770" w:type="dxa"/>
            <w:shd w:val="solid" w:color="FFFFFF" w:fill="auto"/>
            <w:tcMar>
              <w:top w:w="0" w:type="dxa"/>
              <w:left w:w="0" w:type="dxa"/>
              <w:bottom w:w="0" w:type="dxa"/>
              <w:right w:w="0" w:type="dxa"/>
            </w:tcMar>
            <w:vAlign w:val="center"/>
          </w:tcPr>
          <w:p w14:paraId="5D0E4240" w14:textId="77777777" w:rsidR="00576318" w:rsidRPr="00F224C1" w:rsidRDefault="00576318" w:rsidP="006A7C9D">
            <w:pPr>
              <w:spacing w:before="60" w:after="60" w:line="264" w:lineRule="auto"/>
              <w:jc w:val="center"/>
              <w:rPr>
                <w:sz w:val="24"/>
                <w:szCs w:val="24"/>
              </w:rPr>
            </w:pPr>
            <w:r w:rsidRPr="00F224C1">
              <w:rPr>
                <w:sz w:val="24"/>
                <w:szCs w:val="24"/>
              </w:rPr>
              <w:t>Cái</w:t>
            </w:r>
          </w:p>
        </w:tc>
        <w:tc>
          <w:tcPr>
            <w:tcW w:w="826" w:type="dxa"/>
            <w:shd w:val="solid" w:color="FFFFFF" w:fill="auto"/>
            <w:tcMar>
              <w:top w:w="0" w:type="dxa"/>
              <w:left w:w="0" w:type="dxa"/>
              <w:bottom w:w="0" w:type="dxa"/>
              <w:right w:w="0" w:type="dxa"/>
            </w:tcMar>
            <w:vAlign w:val="center"/>
          </w:tcPr>
          <w:p w14:paraId="0710877E" w14:textId="77777777" w:rsidR="00576318" w:rsidRPr="00F224C1" w:rsidRDefault="00576318" w:rsidP="006A7C9D">
            <w:pPr>
              <w:spacing w:before="60" w:after="60" w:line="264" w:lineRule="auto"/>
              <w:jc w:val="center"/>
              <w:rPr>
                <w:sz w:val="24"/>
                <w:szCs w:val="24"/>
              </w:rPr>
            </w:pPr>
            <w:r w:rsidRPr="00F224C1">
              <w:rPr>
                <w:sz w:val="24"/>
                <w:szCs w:val="24"/>
              </w:rPr>
              <w:t>0,5</w:t>
            </w:r>
          </w:p>
        </w:tc>
        <w:tc>
          <w:tcPr>
            <w:tcW w:w="825" w:type="dxa"/>
            <w:shd w:val="solid" w:color="FFFFFF" w:fill="auto"/>
            <w:tcMar>
              <w:top w:w="0" w:type="dxa"/>
              <w:left w:w="0" w:type="dxa"/>
              <w:bottom w:w="0" w:type="dxa"/>
              <w:right w:w="0" w:type="dxa"/>
            </w:tcMar>
            <w:vAlign w:val="center"/>
          </w:tcPr>
          <w:p w14:paraId="202A9204" w14:textId="77777777" w:rsidR="00576318" w:rsidRPr="00F224C1" w:rsidRDefault="00576318" w:rsidP="006A7C9D">
            <w:pPr>
              <w:spacing w:before="60" w:after="60" w:line="264" w:lineRule="auto"/>
              <w:ind w:right="65"/>
              <w:jc w:val="center"/>
              <w:rPr>
                <w:sz w:val="24"/>
                <w:szCs w:val="24"/>
              </w:rPr>
            </w:pPr>
            <w:r w:rsidRPr="00F224C1">
              <w:rPr>
                <w:sz w:val="24"/>
                <w:szCs w:val="24"/>
              </w:rPr>
              <w:t>2,64</w:t>
            </w:r>
          </w:p>
        </w:tc>
        <w:tc>
          <w:tcPr>
            <w:tcW w:w="798" w:type="dxa"/>
            <w:shd w:val="solid" w:color="FFFFFF" w:fill="auto"/>
            <w:tcMar>
              <w:top w:w="0" w:type="dxa"/>
              <w:left w:w="0" w:type="dxa"/>
              <w:bottom w:w="0" w:type="dxa"/>
              <w:right w:w="0" w:type="dxa"/>
            </w:tcMar>
            <w:vAlign w:val="center"/>
          </w:tcPr>
          <w:p w14:paraId="1C30617F" w14:textId="77777777" w:rsidR="00576318" w:rsidRPr="00F224C1" w:rsidRDefault="00576318" w:rsidP="006A7C9D">
            <w:pPr>
              <w:spacing w:before="60" w:after="60" w:line="264" w:lineRule="auto"/>
              <w:ind w:right="65"/>
              <w:jc w:val="center"/>
              <w:rPr>
                <w:sz w:val="24"/>
                <w:szCs w:val="24"/>
              </w:rPr>
            </w:pPr>
          </w:p>
        </w:tc>
        <w:tc>
          <w:tcPr>
            <w:tcW w:w="798" w:type="dxa"/>
            <w:shd w:val="solid" w:color="FFFFFF" w:fill="auto"/>
            <w:tcMar>
              <w:top w:w="0" w:type="dxa"/>
              <w:left w:w="0" w:type="dxa"/>
              <w:bottom w:w="0" w:type="dxa"/>
              <w:right w:w="0" w:type="dxa"/>
            </w:tcMar>
            <w:vAlign w:val="center"/>
          </w:tcPr>
          <w:p w14:paraId="071907E7" w14:textId="77777777" w:rsidR="00576318" w:rsidRPr="00F224C1" w:rsidRDefault="00576318" w:rsidP="006A7C9D">
            <w:pPr>
              <w:spacing w:before="60" w:after="60" w:line="264" w:lineRule="auto"/>
              <w:ind w:right="65"/>
              <w:jc w:val="center"/>
              <w:rPr>
                <w:sz w:val="24"/>
                <w:szCs w:val="24"/>
              </w:rPr>
            </w:pPr>
            <w:r w:rsidRPr="00F224C1">
              <w:rPr>
                <w:sz w:val="24"/>
                <w:szCs w:val="24"/>
              </w:rPr>
              <w:t>3,12</w:t>
            </w:r>
          </w:p>
        </w:tc>
        <w:tc>
          <w:tcPr>
            <w:tcW w:w="798" w:type="dxa"/>
            <w:shd w:val="solid" w:color="FFFFFF" w:fill="auto"/>
            <w:tcMar>
              <w:top w:w="0" w:type="dxa"/>
              <w:left w:w="0" w:type="dxa"/>
              <w:bottom w:w="0" w:type="dxa"/>
              <w:right w:w="0" w:type="dxa"/>
            </w:tcMar>
            <w:vAlign w:val="center"/>
          </w:tcPr>
          <w:p w14:paraId="6650D653" w14:textId="77777777" w:rsidR="00576318" w:rsidRPr="00F224C1" w:rsidRDefault="00576318" w:rsidP="006A7C9D">
            <w:pPr>
              <w:spacing w:before="60" w:after="60" w:line="264" w:lineRule="auto"/>
              <w:ind w:right="65"/>
              <w:jc w:val="center"/>
              <w:rPr>
                <w:sz w:val="24"/>
                <w:szCs w:val="24"/>
              </w:rPr>
            </w:pPr>
          </w:p>
        </w:tc>
        <w:tc>
          <w:tcPr>
            <w:tcW w:w="784" w:type="dxa"/>
            <w:shd w:val="solid" w:color="FFFFFF" w:fill="auto"/>
            <w:tcMar>
              <w:top w:w="0" w:type="dxa"/>
              <w:left w:w="0" w:type="dxa"/>
              <w:bottom w:w="0" w:type="dxa"/>
              <w:right w:w="0" w:type="dxa"/>
            </w:tcMar>
            <w:vAlign w:val="center"/>
          </w:tcPr>
          <w:p w14:paraId="463B0AD7" w14:textId="77777777" w:rsidR="00576318" w:rsidRPr="00F224C1" w:rsidRDefault="00576318" w:rsidP="006A7C9D">
            <w:pPr>
              <w:spacing w:before="60" w:after="60" w:line="264" w:lineRule="auto"/>
              <w:ind w:right="65"/>
              <w:jc w:val="center"/>
              <w:rPr>
                <w:sz w:val="24"/>
                <w:szCs w:val="24"/>
              </w:rPr>
            </w:pPr>
            <w:r w:rsidRPr="00F224C1">
              <w:rPr>
                <w:sz w:val="24"/>
                <w:szCs w:val="24"/>
              </w:rPr>
              <w:t>2,16</w:t>
            </w:r>
          </w:p>
        </w:tc>
        <w:tc>
          <w:tcPr>
            <w:tcW w:w="826" w:type="dxa"/>
            <w:shd w:val="solid" w:color="FFFFFF" w:fill="auto"/>
            <w:tcMar>
              <w:top w:w="0" w:type="dxa"/>
              <w:left w:w="0" w:type="dxa"/>
              <w:bottom w:w="0" w:type="dxa"/>
              <w:right w:w="0" w:type="dxa"/>
            </w:tcMar>
            <w:vAlign w:val="center"/>
          </w:tcPr>
          <w:p w14:paraId="621BA807" w14:textId="77777777" w:rsidR="00576318" w:rsidRPr="00F224C1" w:rsidRDefault="00576318" w:rsidP="006A7C9D">
            <w:pPr>
              <w:spacing w:before="60" w:after="60" w:line="264" w:lineRule="auto"/>
              <w:ind w:right="65"/>
              <w:jc w:val="center"/>
              <w:rPr>
                <w:sz w:val="24"/>
                <w:szCs w:val="24"/>
              </w:rPr>
            </w:pPr>
          </w:p>
        </w:tc>
      </w:tr>
      <w:tr w:rsidR="00576318" w:rsidRPr="00F224C1" w14:paraId="4DD7A85C" w14:textId="77777777" w:rsidTr="00D9783E">
        <w:tc>
          <w:tcPr>
            <w:tcW w:w="562" w:type="dxa"/>
            <w:shd w:val="solid" w:color="FFFFFF" w:fill="auto"/>
            <w:tcMar>
              <w:top w:w="0" w:type="dxa"/>
              <w:left w:w="0" w:type="dxa"/>
              <w:bottom w:w="0" w:type="dxa"/>
              <w:right w:w="0" w:type="dxa"/>
            </w:tcMar>
            <w:vAlign w:val="center"/>
          </w:tcPr>
          <w:p w14:paraId="4F40BB44" w14:textId="77777777" w:rsidR="00576318" w:rsidRPr="00F224C1" w:rsidRDefault="00576318" w:rsidP="006A7C9D">
            <w:pPr>
              <w:spacing w:before="60" w:after="60" w:line="264" w:lineRule="auto"/>
              <w:jc w:val="center"/>
              <w:rPr>
                <w:sz w:val="24"/>
                <w:szCs w:val="24"/>
              </w:rPr>
            </w:pPr>
            <w:r w:rsidRPr="00F224C1">
              <w:rPr>
                <w:sz w:val="24"/>
                <w:szCs w:val="24"/>
              </w:rPr>
              <w:t>5</w:t>
            </w:r>
          </w:p>
        </w:tc>
        <w:tc>
          <w:tcPr>
            <w:tcW w:w="2562" w:type="dxa"/>
            <w:shd w:val="solid" w:color="FFFFFF" w:fill="auto"/>
            <w:tcMar>
              <w:top w:w="0" w:type="dxa"/>
              <w:left w:w="0" w:type="dxa"/>
              <w:bottom w:w="0" w:type="dxa"/>
              <w:right w:w="0" w:type="dxa"/>
            </w:tcMar>
            <w:vAlign w:val="center"/>
          </w:tcPr>
          <w:p w14:paraId="015CFF17" w14:textId="77777777" w:rsidR="00576318" w:rsidRPr="00F224C1" w:rsidRDefault="00576318" w:rsidP="006A7C9D">
            <w:pPr>
              <w:spacing w:before="60" w:after="60" w:line="264" w:lineRule="auto"/>
              <w:ind w:left="59"/>
              <w:rPr>
                <w:sz w:val="24"/>
                <w:szCs w:val="24"/>
              </w:rPr>
            </w:pPr>
            <w:r w:rsidRPr="00F224C1">
              <w:rPr>
                <w:sz w:val="24"/>
                <w:szCs w:val="24"/>
              </w:rPr>
              <w:t>Máy tính xách tay</w:t>
            </w:r>
          </w:p>
        </w:tc>
        <w:tc>
          <w:tcPr>
            <w:tcW w:w="770" w:type="dxa"/>
            <w:shd w:val="solid" w:color="FFFFFF" w:fill="auto"/>
            <w:tcMar>
              <w:top w:w="0" w:type="dxa"/>
              <w:left w:w="0" w:type="dxa"/>
              <w:bottom w:w="0" w:type="dxa"/>
              <w:right w:w="0" w:type="dxa"/>
            </w:tcMar>
            <w:vAlign w:val="center"/>
          </w:tcPr>
          <w:p w14:paraId="67B2D199" w14:textId="77777777" w:rsidR="00576318" w:rsidRPr="00F224C1" w:rsidRDefault="00576318" w:rsidP="006A7C9D">
            <w:pPr>
              <w:spacing w:before="60" w:after="60" w:line="264" w:lineRule="auto"/>
              <w:jc w:val="center"/>
              <w:rPr>
                <w:sz w:val="24"/>
                <w:szCs w:val="24"/>
              </w:rPr>
            </w:pPr>
            <w:r w:rsidRPr="00F224C1">
              <w:rPr>
                <w:sz w:val="24"/>
                <w:szCs w:val="24"/>
              </w:rPr>
              <w:t>Cái</w:t>
            </w:r>
          </w:p>
        </w:tc>
        <w:tc>
          <w:tcPr>
            <w:tcW w:w="826" w:type="dxa"/>
            <w:shd w:val="solid" w:color="FFFFFF" w:fill="auto"/>
            <w:tcMar>
              <w:top w:w="0" w:type="dxa"/>
              <w:left w:w="0" w:type="dxa"/>
              <w:bottom w:w="0" w:type="dxa"/>
              <w:right w:w="0" w:type="dxa"/>
            </w:tcMar>
            <w:vAlign w:val="center"/>
          </w:tcPr>
          <w:p w14:paraId="521FB5EC" w14:textId="77777777" w:rsidR="00576318" w:rsidRPr="00F224C1" w:rsidRDefault="00576318" w:rsidP="006A7C9D">
            <w:pPr>
              <w:spacing w:before="60" w:after="60" w:line="264" w:lineRule="auto"/>
              <w:jc w:val="center"/>
              <w:rPr>
                <w:sz w:val="24"/>
                <w:szCs w:val="24"/>
              </w:rPr>
            </w:pPr>
          </w:p>
        </w:tc>
        <w:tc>
          <w:tcPr>
            <w:tcW w:w="825" w:type="dxa"/>
            <w:shd w:val="solid" w:color="FFFFFF" w:fill="auto"/>
            <w:tcMar>
              <w:top w:w="0" w:type="dxa"/>
              <w:left w:w="0" w:type="dxa"/>
              <w:bottom w:w="0" w:type="dxa"/>
              <w:right w:w="0" w:type="dxa"/>
            </w:tcMar>
            <w:vAlign w:val="center"/>
          </w:tcPr>
          <w:p w14:paraId="2592EDC9" w14:textId="77777777" w:rsidR="00576318" w:rsidRPr="00F224C1" w:rsidRDefault="00576318" w:rsidP="006A7C9D">
            <w:pPr>
              <w:spacing w:before="60" w:after="60" w:line="264" w:lineRule="auto"/>
              <w:ind w:right="65"/>
              <w:jc w:val="center"/>
              <w:rPr>
                <w:sz w:val="24"/>
                <w:szCs w:val="24"/>
              </w:rPr>
            </w:pPr>
            <w:r w:rsidRPr="00F224C1">
              <w:rPr>
                <w:sz w:val="24"/>
                <w:szCs w:val="24"/>
              </w:rPr>
              <w:t>2,64</w:t>
            </w:r>
          </w:p>
        </w:tc>
        <w:tc>
          <w:tcPr>
            <w:tcW w:w="798" w:type="dxa"/>
            <w:shd w:val="solid" w:color="FFFFFF" w:fill="auto"/>
            <w:tcMar>
              <w:top w:w="0" w:type="dxa"/>
              <w:left w:w="0" w:type="dxa"/>
              <w:bottom w:w="0" w:type="dxa"/>
              <w:right w:w="0" w:type="dxa"/>
            </w:tcMar>
            <w:vAlign w:val="center"/>
          </w:tcPr>
          <w:p w14:paraId="10B903B3" w14:textId="77777777" w:rsidR="00576318" w:rsidRPr="00F224C1" w:rsidRDefault="00576318" w:rsidP="006A7C9D">
            <w:pPr>
              <w:spacing w:before="60" w:after="60" w:line="264" w:lineRule="auto"/>
              <w:ind w:right="65"/>
              <w:jc w:val="center"/>
              <w:rPr>
                <w:sz w:val="24"/>
                <w:szCs w:val="24"/>
              </w:rPr>
            </w:pPr>
            <w:r w:rsidRPr="00F224C1">
              <w:rPr>
                <w:sz w:val="24"/>
                <w:szCs w:val="24"/>
              </w:rPr>
              <w:t>1,92</w:t>
            </w:r>
          </w:p>
        </w:tc>
        <w:tc>
          <w:tcPr>
            <w:tcW w:w="798" w:type="dxa"/>
            <w:shd w:val="solid" w:color="FFFFFF" w:fill="auto"/>
            <w:tcMar>
              <w:top w:w="0" w:type="dxa"/>
              <w:left w:w="0" w:type="dxa"/>
              <w:bottom w:w="0" w:type="dxa"/>
              <w:right w:w="0" w:type="dxa"/>
            </w:tcMar>
            <w:vAlign w:val="center"/>
          </w:tcPr>
          <w:p w14:paraId="24CFAF0A" w14:textId="77777777" w:rsidR="00576318" w:rsidRPr="00F224C1" w:rsidRDefault="00576318" w:rsidP="006A7C9D">
            <w:pPr>
              <w:spacing w:before="60" w:after="60" w:line="264" w:lineRule="auto"/>
              <w:ind w:right="65"/>
              <w:jc w:val="center"/>
              <w:rPr>
                <w:sz w:val="24"/>
                <w:szCs w:val="24"/>
              </w:rPr>
            </w:pPr>
            <w:r w:rsidRPr="00F224C1">
              <w:rPr>
                <w:sz w:val="24"/>
                <w:szCs w:val="24"/>
              </w:rPr>
              <w:t>3,12</w:t>
            </w:r>
          </w:p>
        </w:tc>
        <w:tc>
          <w:tcPr>
            <w:tcW w:w="798" w:type="dxa"/>
            <w:shd w:val="solid" w:color="FFFFFF" w:fill="auto"/>
            <w:tcMar>
              <w:top w:w="0" w:type="dxa"/>
              <w:left w:w="0" w:type="dxa"/>
              <w:bottom w:w="0" w:type="dxa"/>
              <w:right w:w="0" w:type="dxa"/>
            </w:tcMar>
            <w:vAlign w:val="center"/>
          </w:tcPr>
          <w:p w14:paraId="4E7AD146" w14:textId="77777777" w:rsidR="00576318" w:rsidRPr="00F224C1" w:rsidRDefault="00576318" w:rsidP="006A7C9D">
            <w:pPr>
              <w:spacing w:before="60" w:after="60" w:line="264" w:lineRule="auto"/>
              <w:ind w:right="65"/>
              <w:jc w:val="center"/>
              <w:rPr>
                <w:sz w:val="24"/>
                <w:szCs w:val="24"/>
              </w:rPr>
            </w:pPr>
            <w:r w:rsidRPr="00F224C1">
              <w:rPr>
                <w:sz w:val="24"/>
                <w:szCs w:val="24"/>
              </w:rPr>
              <w:t>2,40</w:t>
            </w:r>
          </w:p>
        </w:tc>
        <w:tc>
          <w:tcPr>
            <w:tcW w:w="784" w:type="dxa"/>
            <w:shd w:val="solid" w:color="FFFFFF" w:fill="auto"/>
            <w:tcMar>
              <w:top w:w="0" w:type="dxa"/>
              <w:left w:w="0" w:type="dxa"/>
              <w:bottom w:w="0" w:type="dxa"/>
              <w:right w:w="0" w:type="dxa"/>
            </w:tcMar>
            <w:vAlign w:val="center"/>
          </w:tcPr>
          <w:p w14:paraId="58BB3E93" w14:textId="77777777" w:rsidR="00576318" w:rsidRPr="00F224C1" w:rsidRDefault="00576318" w:rsidP="006A7C9D">
            <w:pPr>
              <w:spacing w:before="60" w:after="60" w:line="264" w:lineRule="auto"/>
              <w:ind w:right="65"/>
              <w:jc w:val="center"/>
              <w:rPr>
                <w:sz w:val="24"/>
                <w:szCs w:val="24"/>
              </w:rPr>
            </w:pPr>
            <w:r w:rsidRPr="00F224C1">
              <w:rPr>
                <w:sz w:val="24"/>
                <w:szCs w:val="24"/>
              </w:rPr>
              <w:t>2,16</w:t>
            </w:r>
          </w:p>
        </w:tc>
        <w:tc>
          <w:tcPr>
            <w:tcW w:w="826" w:type="dxa"/>
            <w:shd w:val="solid" w:color="FFFFFF" w:fill="auto"/>
            <w:tcMar>
              <w:top w:w="0" w:type="dxa"/>
              <w:left w:w="0" w:type="dxa"/>
              <w:bottom w:w="0" w:type="dxa"/>
              <w:right w:w="0" w:type="dxa"/>
            </w:tcMar>
            <w:vAlign w:val="center"/>
          </w:tcPr>
          <w:p w14:paraId="225C6692" w14:textId="77777777" w:rsidR="00576318" w:rsidRPr="00F224C1" w:rsidRDefault="00576318" w:rsidP="006A7C9D">
            <w:pPr>
              <w:spacing w:before="60" w:after="60" w:line="264" w:lineRule="auto"/>
              <w:ind w:right="65"/>
              <w:jc w:val="center"/>
              <w:rPr>
                <w:sz w:val="24"/>
                <w:szCs w:val="24"/>
              </w:rPr>
            </w:pPr>
            <w:r w:rsidRPr="00F224C1">
              <w:rPr>
                <w:sz w:val="24"/>
                <w:szCs w:val="24"/>
              </w:rPr>
              <w:t>1,60</w:t>
            </w:r>
          </w:p>
        </w:tc>
      </w:tr>
      <w:tr w:rsidR="00576318" w:rsidRPr="00F224C1" w14:paraId="0178B744" w14:textId="77777777" w:rsidTr="00D9783E">
        <w:tc>
          <w:tcPr>
            <w:tcW w:w="562" w:type="dxa"/>
            <w:shd w:val="solid" w:color="FFFFFF" w:fill="auto"/>
            <w:tcMar>
              <w:top w:w="0" w:type="dxa"/>
              <w:left w:w="0" w:type="dxa"/>
              <w:bottom w:w="0" w:type="dxa"/>
              <w:right w:w="0" w:type="dxa"/>
            </w:tcMar>
            <w:vAlign w:val="center"/>
          </w:tcPr>
          <w:p w14:paraId="6562A989" w14:textId="77777777" w:rsidR="00576318" w:rsidRPr="00F224C1" w:rsidRDefault="00576318" w:rsidP="006A7C9D">
            <w:pPr>
              <w:spacing w:before="60" w:after="60" w:line="264" w:lineRule="auto"/>
              <w:jc w:val="center"/>
              <w:rPr>
                <w:sz w:val="24"/>
                <w:szCs w:val="24"/>
              </w:rPr>
            </w:pPr>
            <w:r w:rsidRPr="00F224C1">
              <w:rPr>
                <w:sz w:val="24"/>
                <w:szCs w:val="24"/>
              </w:rPr>
              <w:t>6</w:t>
            </w:r>
          </w:p>
        </w:tc>
        <w:tc>
          <w:tcPr>
            <w:tcW w:w="2562" w:type="dxa"/>
            <w:shd w:val="solid" w:color="FFFFFF" w:fill="auto"/>
            <w:tcMar>
              <w:top w:w="0" w:type="dxa"/>
              <w:left w:w="0" w:type="dxa"/>
              <w:bottom w:w="0" w:type="dxa"/>
              <w:right w:w="0" w:type="dxa"/>
            </w:tcMar>
            <w:vAlign w:val="center"/>
          </w:tcPr>
          <w:p w14:paraId="150EDDFD" w14:textId="77777777" w:rsidR="00576318" w:rsidRPr="00F224C1" w:rsidRDefault="00576318" w:rsidP="006A7C9D">
            <w:pPr>
              <w:spacing w:before="60" w:after="60" w:line="264" w:lineRule="auto"/>
              <w:ind w:left="59"/>
              <w:rPr>
                <w:sz w:val="24"/>
                <w:szCs w:val="24"/>
              </w:rPr>
            </w:pPr>
            <w:r w:rsidRPr="00F224C1">
              <w:rPr>
                <w:sz w:val="24"/>
                <w:szCs w:val="24"/>
              </w:rPr>
              <w:t>Máy phô tô</w:t>
            </w:r>
          </w:p>
        </w:tc>
        <w:tc>
          <w:tcPr>
            <w:tcW w:w="770" w:type="dxa"/>
            <w:shd w:val="solid" w:color="FFFFFF" w:fill="auto"/>
            <w:tcMar>
              <w:top w:w="0" w:type="dxa"/>
              <w:left w:w="0" w:type="dxa"/>
              <w:bottom w:w="0" w:type="dxa"/>
              <w:right w:w="0" w:type="dxa"/>
            </w:tcMar>
            <w:vAlign w:val="center"/>
          </w:tcPr>
          <w:p w14:paraId="7666F7FE" w14:textId="77777777" w:rsidR="00576318" w:rsidRPr="00F224C1" w:rsidRDefault="00576318" w:rsidP="006A7C9D">
            <w:pPr>
              <w:spacing w:before="60" w:after="60" w:line="264" w:lineRule="auto"/>
              <w:jc w:val="center"/>
              <w:rPr>
                <w:sz w:val="24"/>
                <w:szCs w:val="24"/>
              </w:rPr>
            </w:pPr>
            <w:r w:rsidRPr="00F224C1">
              <w:rPr>
                <w:sz w:val="24"/>
                <w:szCs w:val="24"/>
              </w:rPr>
              <w:t>Cái</w:t>
            </w:r>
          </w:p>
        </w:tc>
        <w:tc>
          <w:tcPr>
            <w:tcW w:w="826" w:type="dxa"/>
            <w:shd w:val="solid" w:color="FFFFFF" w:fill="auto"/>
            <w:tcMar>
              <w:top w:w="0" w:type="dxa"/>
              <w:left w:w="0" w:type="dxa"/>
              <w:bottom w:w="0" w:type="dxa"/>
              <w:right w:w="0" w:type="dxa"/>
            </w:tcMar>
            <w:vAlign w:val="center"/>
          </w:tcPr>
          <w:p w14:paraId="6744B73E" w14:textId="77777777" w:rsidR="00576318" w:rsidRPr="00F224C1" w:rsidRDefault="00576318" w:rsidP="006A7C9D">
            <w:pPr>
              <w:spacing w:before="60" w:after="60" w:line="264" w:lineRule="auto"/>
              <w:jc w:val="center"/>
              <w:rPr>
                <w:sz w:val="24"/>
                <w:szCs w:val="24"/>
              </w:rPr>
            </w:pPr>
            <w:r w:rsidRPr="00F224C1">
              <w:rPr>
                <w:sz w:val="24"/>
                <w:szCs w:val="24"/>
              </w:rPr>
              <w:t>1,5</w:t>
            </w:r>
          </w:p>
        </w:tc>
        <w:tc>
          <w:tcPr>
            <w:tcW w:w="825" w:type="dxa"/>
            <w:shd w:val="solid" w:color="FFFFFF" w:fill="auto"/>
            <w:tcMar>
              <w:top w:w="0" w:type="dxa"/>
              <w:left w:w="0" w:type="dxa"/>
              <w:bottom w:w="0" w:type="dxa"/>
              <w:right w:w="0" w:type="dxa"/>
            </w:tcMar>
            <w:vAlign w:val="center"/>
          </w:tcPr>
          <w:p w14:paraId="5236BBFC" w14:textId="77777777" w:rsidR="00576318" w:rsidRPr="00F224C1" w:rsidRDefault="00576318" w:rsidP="006A7C9D">
            <w:pPr>
              <w:spacing w:before="60" w:after="60" w:line="264" w:lineRule="auto"/>
              <w:ind w:right="65"/>
              <w:jc w:val="center"/>
              <w:rPr>
                <w:sz w:val="24"/>
                <w:szCs w:val="24"/>
              </w:rPr>
            </w:pPr>
            <w:r w:rsidRPr="00F224C1">
              <w:rPr>
                <w:sz w:val="24"/>
                <w:szCs w:val="24"/>
              </w:rPr>
              <w:t>4,40</w:t>
            </w:r>
          </w:p>
        </w:tc>
        <w:tc>
          <w:tcPr>
            <w:tcW w:w="798" w:type="dxa"/>
            <w:shd w:val="solid" w:color="FFFFFF" w:fill="auto"/>
            <w:tcMar>
              <w:top w:w="0" w:type="dxa"/>
              <w:left w:w="0" w:type="dxa"/>
              <w:bottom w:w="0" w:type="dxa"/>
              <w:right w:w="0" w:type="dxa"/>
            </w:tcMar>
            <w:vAlign w:val="center"/>
          </w:tcPr>
          <w:p w14:paraId="18D6930F" w14:textId="77777777" w:rsidR="00576318" w:rsidRPr="00F224C1" w:rsidRDefault="00576318" w:rsidP="006A7C9D">
            <w:pPr>
              <w:spacing w:before="60" w:after="60" w:line="264" w:lineRule="auto"/>
              <w:ind w:right="65"/>
              <w:jc w:val="center"/>
              <w:rPr>
                <w:sz w:val="24"/>
                <w:szCs w:val="24"/>
              </w:rPr>
            </w:pPr>
          </w:p>
        </w:tc>
        <w:tc>
          <w:tcPr>
            <w:tcW w:w="798" w:type="dxa"/>
            <w:shd w:val="solid" w:color="FFFFFF" w:fill="auto"/>
            <w:tcMar>
              <w:top w:w="0" w:type="dxa"/>
              <w:left w:w="0" w:type="dxa"/>
              <w:bottom w:w="0" w:type="dxa"/>
              <w:right w:w="0" w:type="dxa"/>
            </w:tcMar>
            <w:vAlign w:val="center"/>
          </w:tcPr>
          <w:p w14:paraId="7AD45820" w14:textId="77777777" w:rsidR="00576318" w:rsidRPr="00F224C1" w:rsidRDefault="00576318" w:rsidP="006A7C9D">
            <w:pPr>
              <w:spacing w:before="60" w:after="60" w:line="264" w:lineRule="auto"/>
              <w:ind w:right="65"/>
              <w:jc w:val="center"/>
              <w:rPr>
                <w:sz w:val="24"/>
                <w:szCs w:val="24"/>
              </w:rPr>
            </w:pPr>
            <w:r w:rsidRPr="00F224C1">
              <w:rPr>
                <w:sz w:val="24"/>
                <w:szCs w:val="24"/>
              </w:rPr>
              <w:t>5,20</w:t>
            </w:r>
          </w:p>
        </w:tc>
        <w:tc>
          <w:tcPr>
            <w:tcW w:w="798" w:type="dxa"/>
            <w:shd w:val="solid" w:color="FFFFFF" w:fill="auto"/>
            <w:tcMar>
              <w:top w:w="0" w:type="dxa"/>
              <w:left w:w="0" w:type="dxa"/>
              <w:bottom w:w="0" w:type="dxa"/>
              <w:right w:w="0" w:type="dxa"/>
            </w:tcMar>
            <w:vAlign w:val="center"/>
          </w:tcPr>
          <w:p w14:paraId="3F45ADE0" w14:textId="77777777" w:rsidR="00576318" w:rsidRPr="00F224C1" w:rsidRDefault="00576318" w:rsidP="006A7C9D">
            <w:pPr>
              <w:spacing w:before="60" w:after="60" w:line="264" w:lineRule="auto"/>
              <w:ind w:right="65"/>
              <w:jc w:val="center"/>
              <w:rPr>
                <w:sz w:val="24"/>
                <w:szCs w:val="24"/>
              </w:rPr>
            </w:pPr>
          </w:p>
        </w:tc>
        <w:tc>
          <w:tcPr>
            <w:tcW w:w="784" w:type="dxa"/>
            <w:shd w:val="solid" w:color="FFFFFF" w:fill="auto"/>
            <w:tcMar>
              <w:top w:w="0" w:type="dxa"/>
              <w:left w:w="0" w:type="dxa"/>
              <w:bottom w:w="0" w:type="dxa"/>
              <w:right w:w="0" w:type="dxa"/>
            </w:tcMar>
            <w:vAlign w:val="center"/>
          </w:tcPr>
          <w:p w14:paraId="6F2C33BA" w14:textId="77777777" w:rsidR="00576318" w:rsidRPr="00F224C1" w:rsidRDefault="00576318" w:rsidP="006A7C9D">
            <w:pPr>
              <w:spacing w:before="60" w:after="60" w:line="264" w:lineRule="auto"/>
              <w:ind w:right="65"/>
              <w:jc w:val="center"/>
              <w:rPr>
                <w:sz w:val="24"/>
                <w:szCs w:val="24"/>
              </w:rPr>
            </w:pPr>
            <w:r w:rsidRPr="00F224C1">
              <w:rPr>
                <w:sz w:val="24"/>
                <w:szCs w:val="24"/>
              </w:rPr>
              <w:t>3,60</w:t>
            </w:r>
          </w:p>
        </w:tc>
        <w:tc>
          <w:tcPr>
            <w:tcW w:w="826" w:type="dxa"/>
            <w:shd w:val="solid" w:color="FFFFFF" w:fill="auto"/>
            <w:tcMar>
              <w:top w:w="0" w:type="dxa"/>
              <w:left w:w="0" w:type="dxa"/>
              <w:bottom w:w="0" w:type="dxa"/>
              <w:right w:w="0" w:type="dxa"/>
            </w:tcMar>
            <w:vAlign w:val="center"/>
          </w:tcPr>
          <w:p w14:paraId="0DC9601B" w14:textId="77777777" w:rsidR="00576318" w:rsidRPr="00F224C1" w:rsidRDefault="00576318" w:rsidP="006A7C9D">
            <w:pPr>
              <w:spacing w:before="60" w:after="60" w:line="264" w:lineRule="auto"/>
              <w:ind w:right="65"/>
              <w:jc w:val="center"/>
              <w:rPr>
                <w:sz w:val="24"/>
                <w:szCs w:val="24"/>
              </w:rPr>
            </w:pPr>
          </w:p>
        </w:tc>
      </w:tr>
      <w:tr w:rsidR="00576318" w:rsidRPr="00F224C1" w14:paraId="3C61F747" w14:textId="77777777" w:rsidTr="00D9783E">
        <w:tc>
          <w:tcPr>
            <w:tcW w:w="562" w:type="dxa"/>
            <w:shd w:val="solid" w:color="FFFFFF" w:fill="auto"/>
            <w:tcMar>
              <w:top w:w="0" w:type="dxa"/>
              <w:left w:w="0" w:type="dxa"/>
              <w:bottom w:w="0" w:type="dxa"/>
              <w:right w:w="0" w:type="dxa"/>
            </w:tcMar>
            <w:vAlign w:val="center"/>
          </w:tcPr>
          <w:p w14:paraId="0F1B5BCF" w14:textId="77777777" w:rsidR="00576318" w:rsidRPr="00F224C1" w:rsidRDefault="00576318" w:rsidP="006A7C9D">
            <w:pPr>
              <w:spacing w:before="60" w:after="60" w:line="264" w:lineRule="auto"/>
              <w:jc w:val="center"/>
              <w:rPr>
                <w:sz w:val="24"/>
                <w:szCs w:val="24"/>
              </w:rPr>
            </w:pPr>
            <w:r w:rsidRPr="00F224C1">
              <w:rPr>
                <w:sz w:val="24"/>
                <w:szCs w:val="24"/>
              </w:rPr>
              <w:t>7</w:t>
            </w:r>
          </w:p>
        </w:tc>
        <w:tc>
          <w:tcPr>
            <w:tcW w:w="2562" w:type="dxa"/>
            <w:shd w:val="solid" w:color="FFFFFF" w:fill="auto"/>
            <w:tcMar>
              <w:top w:w="0" w:type="dxa"/>
              <w:left w:w="0" w:type="dxa"/>
              <w:bottom w:w="0" w:type="dxa"/>
              <w:right w:w="0" w:type="dxa"/>
            </w:tcMar>
            <w:vAlign w:val="center"/>
          </w:tcPr>
          <w:p w14:paraId="279DDF35" w14:textId="77777777" w:rsidR="00576318" w:rsidRPr="00F224C1" w:rsidRDefault="00576318" w:rsidP="006A7C9D">
            <w:pPr>
              <w:spacing w:before="60" w:after="60" w:line="264" w:lineRule="auto"/>
              <w:ind w:left="59"/>
              <w:rPr>
                <w:sz w:val="24"/>
                <w:szCs w:val="24"/>
              </w:rPr>
            </w:pPr>
            <w:r w:rsidRPr="00F224C1">
              <w:rPr>
                <w:sz w:val="24"/>
                <w:szCs w:val="24"/>
              </w:rPr>
              <w:t>Máy ảnh</w:t>
            </w:r>
          </w:p>
        </w:tc>
        <w:tc>
          <w:tcPr>
            <w:tcW w:w="770" w:type="dxa"/>
            <w:shd w:val="solid" w:color="FFFFFF" w:fill="auto"/>
            <w:tcMar>
              <w:top w:w="0" w:type="dxa"/>
              <w:left w:w="0" w:type="dxa"/>
              <w:bottom w:w="0" w:type="dxa"/>
              <w:right w:w="0" w:type="dxa"/>
            </w:tcMar>
            <w:vAlign w:val="center"/>
          </w:tcPr>
          <w:p w14:paraId="6E88AC69" w14:textId="77777777" w:rsidR="00576318" w:rsidRPr="00F224C1" w:rsidRDefault="00576318" w:rsidP="006A7C9D">
            <w:pPr>
              <w:spacing w:before="60" w:after="60" w:line="264" w:lineRule="auto"/>
              <w:jc w:val="center"/>
              <w:rPr>
                <w:sz w:val="24"/>
                <w:szCs w:val="24"/>
              </w:rPr>
            </w:pPr>
            <w:r w:rsidRPr="00F224C1">
              <w:rPr>
                <w:sz w:val="24"/>
                <w:szCs w:val="24"/>
              </w:rPr>
              <w:t>Cái</w:t>
            </w:r>
          </w:p>
        </w:tc>
        <w:tc>
          <w:tcPr>
            <w:tcW w:w="826" w:type="dxa"/>
            <w:shd w:val="solid" w:color="FFFFFF" w:fill="auto"/>
            <w:tcMar>
              <w:top w:w="0" w:type="dxa"/>
              <w:left w:w="0" w:type="dxa"/>
              <w:bottom w:w="0" w:type="dxa"/>
              <w:right w:w="0" w:type="dxa"/>
            </w:tcMar>
            <w:vAlign w:val="center"/>
          </w:tcPr>
          <w:p w14:paraId="0C4B2A87" w14:textId="77777777" w:rsidR="00576318" w:rsidRPr="00F224C1" w:rsidRDefault="00576318" w:rsidP="006A7C9D">
            <w:pPr>
              <w:spacing w:before="60" w:after="60" w:line="264" w:lineRule="auto"/>
              <w:jc w:val="center"/>
              <w:rPr>
                <w:sz w:val="24"/>
                <w:szCs w:val="24"/>
              </w:rPr>
            </w:pPr>
          </w:p>
        </w:tc>
        <w:tc>
          <w:tcPr>
            <w:tcW w:w="825" w:type="dxa"/>
            <w:shd w:val="solid" w:color="FFFFFF" w:fill="auto"/>
            <w:tcMar>
              <w:top w:w="0" w:type="dxa"/>
              <w:left w:w="0" w:type="dxa"/>
              <w:bottom w:w="0" w:type="dxa"/>
              <w:right w:w="0" w:type="dxa"/>
            </w:tcMar>
            <w:vAlign w:val="center"/>
          </w:tcPr>
          <w:p w14:paraId="3AAB27FA" w14:textId="77777777" w:rsidR="00576318" w:rsidRPr="00F224C1" w:rsidRDefault="00576318" w:rsidP="006A7C9D">
            <w:pPr>
              <w:spacing w:before="60" w:after="60" w:line="264" w:lineRule="auto"/>
              <w:ind w:right="65"/>
              <w:jc w:val="center"/>
              <w:rPr>
                <w:sz w:val="24"/>
                <w:szCs w:val="24"/>
              </w:rPr>
            </w:pPr>
          </w:p>
        </w:tc>
        <w:tc>
          <w:tcPr>
            <w:tcW w:w="798" w:type="dxa"/>
            <w:shd w:val="solid" w:color="FFFFFF" w:fill="auto"/>
            <w:tcMar>
              <w:top w:w="0" w:type="dxa"/>
              <w:left w:w="0" w:type="dxa"/>
              <w:bottom w:w="0" w:type="dxa"/>
              <w:right w:w="0" w:type="dxa"/>
            </w:tcMar>
            <w:vAlign w:val="center"/>
          </w:tcPr>
          <w:p w14:paraId="53297EBB" w14:textId="77777777" w:rsidR="00576318" w:rsidRPr="00F224C1" w:rsidRDefault="00576318" w:rsidP="006A7C9D">
            <w:pPr>
              <w:spacing w:before="60" w:after="60" w:line="264" w:lineRule="auto"/>
              <w:ind w:right="65"/>
              <w:jc w:val="center"/>
              <w:rPr>
                <w:sz w:val="24"/>
                <w:szCs w:val="24"/>
              </w:rPr>
            </w:pPr>
            <w:r w:rsidRPr="00F224C1">
              <w:rPr>
                <w:sz w:val="24"/>
                <w:szCs w:val="24"/>
              </w:rPr>
              <w:t>1,20</w:t>
            </w:r>
          </w:p>
        </w:tc>
        <w:tc>
          <w:tcPr>
            <w:tcW w:w="798" w:type="dxa"/>
            <w:shd w:val="solid" w:color="FFFFFF" w:fill="auto"/>
            <w:tcMar>
              <w:top w:w="0" w:type="dxa"/>
              <w:left w:w="0" w:type="dxa"/>
              <w:bottom w:w="0" w:type="dxa"/>
              <w:right w:w="0" w:type="dxa"/>
            </w:tcMar>
            <w:vAlign w:val="center"/>
          </w:tcPr>
          <w:p w14:paraId="79EFAEC3" w14:textId="77777777" w:rsidR="00576318" w:rsidRPr="00F224C1" w:rsidRDefault="00576318" w:rsidP="006A7C9D">
            <w:pPr>
              <w:spacing w:before="60" w:after="60" w:line="264" w:lineRule="auto"/>
              <w:ind w:right="65"/>
              <w:jc w:val="center"/>
              <w:rPr>
                <w:sz w:val="24"/>
                <w:szCs w:val="24"/>
              </w:rPr>
            </w:pPr>
          </w:p>
        </w:tc>
        <w:tc>
          <w:tcPr>
            <w:tcW w:w="798" w:type="dxa"/>
            <w:shd w:val="solid" w:color="FFFFFF" w:fill="auto"/>
            <w:tcMar>
              <w:top w:w="0" w:type="dxa"/>
              <w:left w:w="0" w:type="dxa"/>
              <w:bottom w:w="0" w:type="dxa"/>
              <w:right w:w="0" w:type="dxa"/>
            </w:tcMar>
            <w:vAlign w:val="center"/>
          </w:tcPr>
          <w:p w14:paraId="7B105F14" w14:textId="77777777" w:rsidR="00576318" w:rsidRPr="00F224C1" w:rsidRDefault="00576318" w:rsidP="006A7C9D">
            <w:pPr>
              <w:spacing w:before="60" w:after="60" w:line="264" w:lineRule="auto"/>
              <w:ind w:right="65"/>
              <w:jc w:val="center"/>
              <w:rPr>
                <w:sz w:val="24"/>
                <w:szCs w:val="24"/>
              </w:rPr>
            </w:pPr>
            <w:r w:rsidRPr="00F224C1">
              <w:rPr>
                <w:sz w:val="24"/>
                <w:szCs w:val="24"/>
              </w:rPr>
              <w:t>1,50</w:t>
            </w:r>
          </w:p>
        </w:tc>
        <w:tc>
          <w:tcPr>
            <w:tcW w:w="784" w:type="dxa"/>
            <w:shd w:val="solid" w:color="FFFFFF" w:fill="auto"/>
            <w:tcMar>
              <w:top w:w="0" w:type="dxa"/>
              <w:left w:w="0" w:type="dxa"/>
              <w:bottom w:w="0" w:type="dxa"/>
              <w:right w:w="0" w:type="dxa"/>
            </w:tcMar>
            <w:vAlign w:val="center"/>
          </w:tcPr>
          <w:p w14:paraId="3E1C865D" w14:textId="77777777" w:rsidR="00576318" w:rsidRPr="00F224C1" w:rsidRDefault="00576318" w:rsidP="006A7C9D">
            <w:pPr>
              <w:spacing w:before="60" w:after="60" w:line="264" w:lineRule="auto"/>
              <w:ind w:right="65"/>
              <w:jc w:val="center"/>
              <w:rPr>
                <w:sz w:val="24"/>
                <w:szCs w:val="24"/>
              </w:rPr>
            </w:pPr>
          </w:p>
        </w:tc>
        <w:tc>
          <w:tcPr>
            <w:tcW w:w="826" w:type="dxa"/>
            <w:shd w:val="solid" w:color="FFFFFF" w:fill="auto"/>
            <w:tcMar>
              <w:top w:w="0" w:type="dxa"/>
              <w:left w:w="0" w:type="dxa"/>
              <w:bottom w:w="0" w:type="dxa"/>
              <w:right w:w="0" w:type="dxa"/>
            </w:tcMar>
            <w:vAlign w:val="center"/>
          </w:tcPr>
          <w:p w14:paraId="675B809D" w14:textId="77777777" w:rsidR="00576318" w:rsidRPr="00F224C1" w:rsidRDefault="00576318" w:rsidP="006A7C9D">
            <w:pPr>
              <w:spacing w:before="60" w:after="60" w:line="264" w:lineRule="auto"/>
              <w:ind w:right="65"/>
              <w:jc w:val="center"/>
              <w:rPr>
                <w:sz w:val="24"/>
                <w:szCs w:val="24"/>
              </w:rPr>
            </w:pPr>
            <w:r w:rsidRPr="00F224C1">
              <w:rPr>
                <w:sz w:val="24"/>
                <w:szCs w:val="24"/>
              </w:rPr>
              <w:t>1,00</w:t>
            </w:r>
          </w:p>
        </w:tc>
      </w:tr>
      <w:tr w:rsidR="00576318" w:rsidRPr="00F224C1" w14:paraId="4533FE18" w14:textId="77777777" w:rsidTr="00D9783E">
        <w:tc>
          <w:tcPr>
            <w:tcW w:w="562" w:type="dxa"/>
            <w:shd w:val="solid" w:color="FFFFFF" w:fill="auto"/>
            <w:tcMar>
              <w:top w:w="0" w:type="dxa"/>
              <w:left w:w="0" w:type="dxa"/>
              <w:bottom w:w="0" w:type="dxa"/>
              <w:right w:w="0" w:type="dxa"/>
            </w:tcMar>
            <w:vAlign w:val="center"/>
          </w:tcPr>
          <w:p w14:paraId="15583C62" w14:textId="77777777" w:rsidR="00576318" w:rsidRPr="00F224C1" w:rsidRDefault="00576318" w:rsidP="006A7C9D">
            <w:pPr>
              <w:spacing w:before="60" w:after="60" w:line="264" w:lineRule="auto"/>
              <w:jc w:val="center"/>
              <w:rPr>
                <w:sz w:val="24"/>
                <w:szCs w:val="24"/>
              </w:rPr>
            </w:pPr>
            <w:r w:rsidRPr="00F224C1">
              <w:rPr>
                <w:sz w:val="24"/>
                <w:szCs w:val="24"/>
              </w:rPr>
              <w:t>8</w:t>
            </w:r>
          </w:p>
        </w:tc>
        <w:tc>
          <w:tcPr>
            <w:tcW w:w="2562" w:type="dxa"/>
            <w:shd w:val="solid" w:color="FFFFFF" w:fill="auto"/>
            <w:tcMar>
              <w:top w:w="0" w:type="dxa"/>
              <w:left w:w="0" w:type="dxa"/>
              <w:bottom w:w="0" w:type="dxa"/>
              <w:right w:w="0" w:type="dxa"/>
            </w:tcMar>
            <w:vAlign w:val="center"/>
          </w:tcPr>
          <w:p w14:paraId="75112A0E" w14:textId="77777777" w:rsidR="00576318" w:rsidRPr="00F224C1" w:rsidRDefault="00576318" w:rsidP="006A7C9D">
            <w:pPr>
              <w:spacing w:before="60" w:after="60" w:line="264" w:lineRule="auto"/>
              <w:ind w:left="59"/>
              <w:rPr>
                <w:sz w:val="24"/>
                <w:szCs w:val="24"/>
              </w:rPr>
            </w:pPr>
            <w:r w:rsidRPr="00F224C1">
              <w:rPr>
                <w:sz w:val="24"/>
                <w:szCs w:val="24"/>
              </w:rPr>
              <w:t>Máy quay phim</w:t>
            </w:r>
          </w:p>
        </w:tc>
        <w:tc>
          <w:tcPr>
            <w:tcW w:w="770" w:type="dxa"/>
            <w:shd w:val="solid" w:color="FFFFFF" w:fill="auto"/>
            <w:tcMar>
              <w:top w:w="0" w:type="dxa"/>
              <w:left w:w="0" w:type="dxa"/>
              <w:bottom w:w="0" w:type="dxa"/>
              <w:right w:w="0" w:type="dxa"/>
            </w:tcMar>
            <w:vAlign w:val="center"/>
          </w:tcPr>
          <w:p w14:paraId="2E874C9B" w14:textId="77777777" w:rsidR="00576318" w:rsidRPr="00F224C1" w:rsidRDefault="00576318" w:rsidP="006A7C9D">
            <w:pPr>
              <w:spacing w:before="60" w:after="60" w:line="264" w:lineRule="auto"/>
              <w:jc w:val="center"/>
              <w:rPr>
                <w:sz w:val="24"/>
                <w:szCs w:val="24"/>
              </w:rPr>
            </w:pPr>
            <w:r w:rsidRPr="00F224C1">
              <w:rPr>
                <w:sz w:val="24"/>
                <w:szCs w:val="24"/>
              </w:rPr>
              <w:t>Cái</w:t>
            </w:r>
          </w:p>
        </w:tc>
        <w:tc>
          <w:tcPr>
            <w:tcW w:w="826" w:type="dxa"/>
            <w:shd w:val="solid" w:color="FFFFFF" w:fill="auto"/>
            <w:tcMar>
              <w:top w:w="0" w:type="dxa"/>
              <w:left w:w="0" w:type="dxa"/>
              <w:bottom w:w="0" w:type="dxa"/>
              <w:right w:w="0" w:type="dxa"/>
            </w:tcMar>
            <w:vAlign w:val="center"/>
          </w:tcPr>
          <w:p w14:paraId="179290FB" w14:textId="77777777" w:rsidR="00576318" w:rsidRPr="00F224C1" w:rsidRDefault="00576318" w:rsidP="006A7C9D">
            <w:pPr>
              <w:spacing w:before="60" w:after="60" w:line="264" w:lineRule="auto"/>
              <w:jc w:val="center"/>
              <w:rPr>
                <w:sz w:val="24"/>
                <w:szCs w:val="24"/>
              </w:rPr>
            </w:pPr>
          </w:p>
        </w:tc>
        <w:tc>
          <w:tcPr>
            <w:tcW w:w="825" w:type="dxa"/>
            <w:shd w:val="solid" w:color="FFFFFF" w:fill="auto"/>
            <w:tcMar>
              <w:top w:w="0" w:type="dxa"/>
              <w:left w:w="0" w:type="dxa"/>
              <w:bottom w:w="0" w:type="dxa"/>
              <w:right w:w="0" w:type="dxa"/>
            </w:tcMar>
            <w:vAlign w:val="center"/>
          </w:tcPr>
          <w:p w14:paraId="6CD0A946" w14:textId="77777777" w:rsidR="00576318" w:rsidRPr="00F224C1" w:rsidRDefault="00576318" w:rsidP="006A7C9D">
            <w:pPr>
              <w:spacing w:before="60" w:after="60" w:line="264" w:lineRule="auto"/>
              <w:ind w:right="65"/>
              <w:jc w:val="center"/>
              <w:rPr>
                <w:sz w:val="24"/>
                <w:szCs w:val="24"/>
              </w:rPr>
            </w:pPr>
          </w:p>
        </w:tc>
        <w:tc>
          <w:tcPr>
            <w:tcW w:w="798" w:type="dxa"/>
            <w:shd w:val="solid" w:color="FFFFFF" w:fill="auto"/>
            <w:tcMar>
              <w:top w:w="0" w:type="dxa"/>
              <w:left w:w="0" w:type="dxa"/>
              <w:bottom w:w="0" w:type="dxa"/>
              <w:right w:w="0" w:type="dxa"/>
            </w:tcMar>
            <w:vAlign w:val="center"/>
          </w:tcPr>
          <w:p w14:paraId="1BFAD632" w14:textId="77777777" w:rsidR="00576318" w:rsidRPr="00F224C1" w:rsidRDefault="00576318" w:rsidP="006A7C9D">
            <w:pPr>
              <w:spacing w:before="60" w:after="60" w:line="264" w:lineRule="auto"/>
              <w:ind w:right="65"/>
              <w:jc w:val="center"/>
              <w:rPr>
                <w:sz w:val="24"/>
                <w:szCs w:val="24"/>
              </w:rPr>
            </w:pPr>
            <w:r w:rsidRPr="00F224C1">
              <w:rPr>
                <w:sz w:val="24"/>
                <w:szCs w:val="24"/>
              </w:rPr>
              <w:t>1,20</w:t>
            </w:r>
          </w:p>
        </w:tc>
        <w:tc>
          <w:tcPr>
            <w:tcW w:w="798" w:type="dxa"/>
            <w:shd w:val="solid" w:color="FFFFFF" w:fill="auto"/>
            <w:tcMar>
              <w:top w:w="0" w:type="dxa"/>
              <w:left w:w="0" w:type="dxa"/>
              <w:bottom w:w="0" w:type="dxa"/>
              <w:right w:w="0" w:type="dxa"/>
            </w:tcMar>
            <w:vAlign w:val="center"/>
          </w:tcPr>
          <w:p w14:paraId="00F80812" w14:textId="77777777" w:rsidR="00576318" w:rsidRPr="00F224C1" w:rsidRDefault="00576318" w:rsidP="006A7C9D">
            <w:pPr>
              <w:spacing w:before="60" w:after="60" w:line="264" w:lineRule="auto"/>
              <w:ind w:right="65"/>
              <w:jc w:val="center"/>
              <w:rPr>
                <w:sz w:val="24"/>
                <w:szCs w:val="24"/>
              </w:rPr>
            </w:pPr>
          </w:p>
        </w:tc>
        <w:tc>
          <w:tcPr>
            <w:tcW w:w="798" w:type="dxa"/>
            <w:shd w:val="solid" w:color="FFFFFF" w:fill="auto"/>
            <w:tcMar>
              <w:top w:w="0" w:type="dxa"/>
              <w:left w:w="0" w:type="dxa"/>
              <w:bottom w:w="0" w:type="dxa"/>
              <w:right w:w="0" w:type="dxa"/>
            </w:tcMar>
            <w:vAlign w:val="center"/>
          </w:tcPr>
          <w:p w14:paraId="465A4E17" w14:textId="77777777" w:rsidR="00576318" w:rsidRPr="00F224C1" w:rsidRDefault="00576318" w:rsidP="006A7C9D">
            <w:pPr>
              <w:spacing w:before="60" w:after="60" w:line="264" w:lineRule="auto"/>
              <w:ind w:right="65"/>
              <w:jc w:val="center"/>
              <w:rPr>
                <w:sz w:val="24"/>
                <w:szCs w:val="24"/>
              </w:rPr>
            </w:pPr>
            <w:r w:rsidRPr="00F224C1">
              <w:rPr>
                <w:sz w:val="24"/>
                <w:szCs w:val="24"/>
              </w:rPr>
              <w:t>1,50</w:t>
            </w:r>
          </w:p>
        </w:tc>
        <w:tc>
          <w:tcPr>
            <w:tcW w:w="784" w:type="dxa"/>
            <w:shd w:val="solid" w:color="FFFFFF" w:fill="auto"/>
            <w:tcMar>
              <w:top w:w="0" w:type="dxa"/>
              <w:left w:w="0" w:type="dxa"/>
              <w:bottom w:w="0" w:type="dxa"/>
              <w:right w:w="0" w:type="dxa"/>
            </w:tcMar>
            <w:vAlign w:val="center"/>
          </w:tcPr>
          <w:p w14:paraId="1172A100" w14:textId="77777777" w:rsidR="00576318" w:rsidRPr="00F224C1" w:rsidRDefault="00576318" w:rsidP="006A7C9D">
            <w:pPr>
              <w:spacing w:before="60" w:after="60" w:line="264" w:lineRule="auto"/>
              <w:ind w:right="65"/>
              <w:jc w:val="center"/>
              <w:rPr>
                <w:sz w:val="24"/>
                <w:szCs w:val="24"/>
              </w:rPr>
            </w:pPr>
          </w:p>
        </w:tc>
        <w:tc>
          <w:tcPr>
            <w:tcW w:w="826" w:type="dxa"/>
            <w:shd w:val="solid" w:color="FFFFFF" w:fill="auto"/>
            <w:tcMar>
              <w:top w:w="0" w:type="dxa"/>
              <w:left w:w="0" w:type="dxa"/>
              <w:bottom w:w="0" w:type="dxa"/>
              <w:right w:w="0" w:type="dxa"/>
            </w:tcMar>
            <w:vAlign w:val="center"/>
          </w:tcPr>
          <w:p w14:paraId="7597375E" w14:textId="77777777" w:rsidR="00576318" w:rsidRPr="00F224C1" w:rsidRDefault="00576318" w:rsidP="006A7C9D">
            <w:pPr>
              <w:spacing w:before="60" w:after="60" w:line="264" w:lineRule="auto"/>
              <w:ind w:right="65"/>
              <w:jc w:val="center"/>
              <w:rPr>
                <w:sz w:val="24"/>
                <w:szCs w:val="24"/>
              </w:rPr>
            </w:pPr>
            <w:r w:rsidRPr="00F224C1">
              <w:rPr>
                <w:sz w:val="24"/>
                <w:szCs w:val="24"/>
              </w:rPr>
              <w:t>1,00</w:t>
            </w:r>
          </w:p>
        </w:tc>
      </w:tr>
      <w:tr w:rsidR="00576318" w:rsidRPr="00F224C1" w14:paraId="46F0CEF1" w14:textId="77777777" w:rsidTr="00D9783E">
        <w:tc>
          <w:tcPr>
            <w:tcW w:w="562" w:type="dxa"/>
            <w:shd w:val="solid" w:color="FFFFFF" w:fill="auto"/>
            <w:tcMar>
              <w:top w:w="0" w:type="dxa"/>
              <w:left w:w="0" w:type="dxa"/>
              <w:bottom w:w="0" w:type="dxa"/>
              <w:right w:w="0" w:type="dxa"/>
            </w:tcMar>
            <w:vAlign w:val="center"/>
          </w:tcPr>
          <w:p w14:paraId="76A7BCC0" w14:textId="77777777" w:rsidR="00576318" w:rsidRPr="00F224C1" w:rsidRDefault="00576318" w:rsidP="006A7C9D">
            <w:pPr>
              <w:spacing w:before="60" w:after="60" w:line="264" w:lineRule="auto"/>
              <w:jc w:val="center"/>
              <w:rPr>
                <w:sz w:val="24"/>
                <w:szCs w:val="24"/>
              </w:rPr>
            </w:pPr>
            <w:r w:rsidRPr="00F224C1">
              <w:rPr>
                <w:sz w:val="24"/>
                <w:szCs w:val="24"/>
              </w:rPr>
              <w:t>9</w:t>
            </w:r>
          </w:p>
        </w:tc>
        <w:tc>
          <w:tcPr>
            <w:tcW w:w="2562" w:type="dxa"/>
            <w:shd w:val="solid" w:color="FFFFFF" w:fill="auto"/>
            <w:tcMar>
              <w:top w:w="0" w:type="dxa"/>
              <w:left w:w="0" w:type="dxa"/>
              <w:bottom w:w="0" w:type="dxa"/>
              <w:right w:w="0" w:type="dxa"/>
            </w:tcMar>
            <w:vAlign w:val="center"/>
          </w:tcPr>
          <w:p w14:paraId="1C011062" w14:textId="77777777" w:rsidR="00576318" w:rsidRPr="00F224C1" w:rsidRDefault="00576318" w:rsidP="006A7C9D">
            <w:pPr>
              <w:spacing w:before="60" w:after="60" w:line="264" w:lineRule="auto"/>
              <w:ind w:left="59"/>
              <w:rPr>
                <w:sz w:val="24"/>
                <w:szCs w:val="24"/>
              </w:rPr>
            </w:pPr>
            <w:r w:rsidRPr="00F224C1">
              <w:rPr>
                <w:sz w:val="24"/>
                <w:szCs w:val="24"/>
              </w:rPr>
              <w:t>Điện năng</w:t>
            </w:r>
          </w:p>
        </w:tc>
        <w:tc>
          <w:tcPr>
            <w:tcW w:w="770" w:type="dxa"/>
            <w:shd w:val="solid" w:color="FFFFFF" w:fill="auto"/>
            <w:tcMar>
              <w:top w:w="0" w:type="dxa"/>
              <w:left w:w="0" w:type="dxa"/>
              <w:bottom w:w="0" w:type="dxa"/>
              <w:right w:w="0" w:type="dxa"/>
            </w:tcMar>
            <w:vAlign w:val="center"/>
          </w:tcPr>
          <w:p w14:paraId="6FDE322D" w14:textId="77777777" w:rsidR="00576318" w:rsidRPr="00F224C1" w:rsidRDefault="00576318" w:rsidP="006A7C9D">
            <w:pPr>
              <w:spacing w:before="60" w:after="60" w:line="264" w:lineRule="auto"/>
              <w:jc w:val="center"/>
              <w:rPr>
                <w:sz w:val="24"/>
                <w:szCs w:val="24"/>
              </w:rPr>
            </w:pPr>
            <w:r w:rsidRPr="00F224C1">
              <w:rPr>
                <w:sz w:val="24"/>
                <w:szCs w:val="24"/>
              </w:rPr>
              <w:t>kW</w:t>
            </w:r>
          </w:p>
        </w:tc>
        <w:tc>
          <w:tcPr>
            <w:tcW w:w="826" w:type="dxa"/>
            <w:shd w:val="solid" w:color="FFFFFF" w:fill="auto"/>
            <w:tcMar>
              <w:top w:w="0" w:type="dxa"/>
              <w:left w:w="0" w:type="dxa"/>
              <w:bottom w:w="0" w:type="dxa"/>
              <w:right w:w="0" w:type="dxa"/>
            </w:tcMar>
            <w:vAlign w:val="center"/>
          </w:tcPr>
          <w:p w14:paraId="3A37D97D" w14:textId="77777777" w:rsidR="00576318" w:rsidRPr="00F224C1" w:rsidRDefault="00576318" w:rsidP="006A7C9D">
            <w:pPr>
              <w:spacing w:before="60" w:after="60" w:line="264" w:lineRule="auto"/>
              <w:jc w:val="center"/>
              <w:rPr>
                <w:sz w:val="24"/>
                <w:szCs w:val="24"/>
              </w:rPr>
            </w:pPr>
          </w:p>
        </w:tc>
        <w:tc>
          <w:tcPr>
            <w:tcW w:w="825" w:type="dxa"/>
            <w:shd w:val="solid" w:color="FFFFFF" w:fill="auto"/>
            <w:tcMar>
              <w:top w:w="0" w:type="dxa"/>
              <w:left w:w="0" w:type="dxa"/>
              <w:bottom w:w="0" w:type="dxa"/>
              <w:right w:w="0" w:type="dxa"/>
            </w:tcMar>
            <w:vAlign w:val="center"/>
          </w:tcPr>
          <w:p w14:paraId="0B9F750B" w14:textId="77777777" w:rsidR="00576318" w:rsidRPr="00F224C1" w:rsidRDefault="00576318" w:rsidP="006A7C9D">
            <w:pPr>
              <w:spacing w:before="60" w:after="60" w:line="264" w:lineRule="auto"/>
              <w:ind w:right="65"/>
              <w:jc w:val="center"/>
              <w:rPr>
                <w:sz w:val="24"/>
                <w:szCs w:val="24"/>
              </w:rPr>
            </w:pPr>
            <w:r w:rsidRPr="00F224C1">
              <w:rPr>
                <w:sz w:val="24"/>
                <w:szCs w:val="24"/>
              </w:rPr>
              <w:t>36,27</w:t>
            </w:r>
          </w:p>
        </w:tc>
        <w:tc>
          <w:tcPr>
            <w:tcW w:w="798" w:type="dxa"/>
            <w:shd w:val="solid" w:color="FFFFFF" w:fill="auto"/>
            <w:tcMar>
              <w:top w:w="0" w:type="dxa"/>
              <w:left w:w="0" w:type="dxa"/>
              <w:bottom w:w="0" w:type="dxa"/>
              <w:right w:w="0" w:type="dxa"/>
            </w:tcMar>
            <w:vAlign w:val="center"/>
          </w:tcPr>
          <w:p w14:paraId="7F59D84C" w14:textId="77777777" w:rsidR="00576318" w:rsidRPr="00F224C1" w:rsidRDefault="00576318" w:rsidP="006A7C9D">
            <w:pPr>
              <w:spacing w:before="60" w:after="60" w:line="264" w:lineRule="auto"/>
              <w:ind w:right="65"/>
              <w:jc w:val="center"/>
              <w:rPr>
                <w:sz w:val="24"/>
                <w:szCs w:val="24"/>
              </w:rPr>
            </w:pPr>
          </w:p>
        </w:tc>
        <w:tc>
          <w:tcPr>
            <w:tcW w:w="798" w:type="dxa"/>
            <w:shd w:val="solid" w:color="FFFFFF" w:fill="auto"/>
            <w:tcMar>
              <w:top w:w="0" w:type="dxa"/>
              <w:left w:w="0" w:type="dxa"/>
              <w:bottom w:w="0" w:type="dxa"/>
              <w:right w:w="0" w:type="dxa"/>
            </w:tcMar>
            <w:vAlign w:val="center"/>
          </w:tcPr>
          <w:p w14:paraId="34CBC961" w14:textId="77777777" w:rsidR="00576318" w:rsidRPr="00F224C1" w:rsidRDefault="00576318" w:rsidP="006A7C9D">
            <w:pPr>
              <w:spacing w:before="60" w:after="60" w:line="264" w:lineRule="auto"/>
              <w:ind w:right="65"/>
              <w:jc w:val="center"/>
              <w:rPr>
                <w:sz w:val="24"/>
                <w:szCs w:val="24"/>
              </w:rPr>
            </w:pPr>
            <w:r w:rsidRPr="00F224C1">
              <w:rPr>
                <w:sz w:val="24"/>
                <w:szCs w:val="24"/>
              </w:rPr>
              <w:t>42,86</w:t>
            </w:r>
          </w:p>
        </w:tc>
        <w:tc>
          <w:tcPr>
            <w:tcW w:w="798" w:type="dxa"/>
            <w:shd w:val="solid" w:color="FFFFFF" w:fill="auto"/>
            <w:tcMar>
              <w:top w:w="0" w:type="dxa"/>
              <w:left w:w="0" w:type="dxa"/>
              <w:bottom w:w="0" w:type="dxa"/>
              <w:right w:w="0" w:type="dxa"/>
            </w:tcMar>
            <w:vAlign w:val="center"/>
          </w:tcPr>
          <w:p w14:paraId="08F96C21" w14:textId="77777777" w:rsidR="00576318" w:rsidRPr="00F224C1" w:rsidRDefault="00576318" w:rsidP="006A7C9D">
            <w:pPr>
              <w:spacing w:before="60" w:after="60" w:line="264" w:lineRule="auto"/>
              <w:ind w:right="65"/>
              <w:jc w:val="center"/>
              <w:rPr>
                <w:sz w:val="24"/>
                <w:szCs w:val="24"/>
              </w:rPr>
            </w:pPr>
          </w:p>
        </w:tc>
        <w:tc>
          <w:tcPr>
            <w:tcW w:w="784" w:type="dxa"/>
            <w:shd w:val="solid" w:color="FFFFFF" w:fill="auto"/>
            <w:tcMar>
              <w:top w:w="0" w:type="dxa"/>
              <w:left w:w="0" w:type="dxa"/>
              <w:bottom w:w="0" w:type="dxa"/>
              <w:right w:w="0" w:type="dxa"/>
            </w:tcMar>
            <w:vAlign w:val="center"/>
          </w:tcPr>
          <w:p w14:paraId="63B5D1F4" w14:textId="77777777" w:rsidR="00576318" w:rsidRPr="00F224C1" w:rsidRDefault="00576318" w:rsidP="006A7C9D">
            <w:pPr>
              <w:spacing w:before="60" w:after="60" w:line="264" w:lineRule="auto"/>
              <w:ind w:right="65"/>
              <w:jc w:val="center"/>
              <w:rPr>
                <w:sz w:val="24"/>
                <w:szCs w:val="24"/>
              </w:rPr>
            </w:pPr>
            <w:r w:rsidRPr="00F224C1">
              <w:rPr>
                <w:sz w:val="24"/>
                <w:szCs w:val="24"/>
              </w:rPr>
              <w:t>29,67</w:t>
            </w:r>
          </w:p>
        </w:tc>
        <w:tc>
          <w:tcPr>
            <w:tcW w:w="826" w:type="dxa"/>
            <w:shd w:val="solid" w:color="FFFFFF" w:fill="auto"/>
            <w:tcMar>
              <w:top w:w="0" w:type="dxa"/>
              <w:left w:w="0" w:type="dxa"/>
              <w:bottom w:w="0" w:type="dxa"/>
              <w:right w:w="0" w:type="dxa"/>
            </w:tcMar>
            <w:vAlign w:val="center"/>
          </w:tcPr>
          <w:p w14:paraId="51445EAC" w14:textId="77777777" w:rsidR="00576318" w:rsidRPr="00F224C1" w:rsidRDefault="00576318" w:rsidP="006A7C9D">
            <w:pPr>
              <w:spacing w:before="60" w:after="60" w:line="264" w:lineRule="auto"/>
              <w:ind w:right="65"/>
              <w:jc w:val="center"/>
              <w:rPr>
                <w:sz w:val="24"/>
                <w:szCs w:val="24"/>
              </w:rPr>
            </w:pPr>
          </w:p>
        </w:tc>
      </w:tr>
    </w:tbl>
    <w:p w14:paraId="1F3FC0F4" w14:textId="77777777" w:rsidR="00576318" w:rsidRPr="00F224C1" w:rsidRDefault="00576318" w:rsidP="002B495A">
      <w:pPr>
        <w:spacing w:before="80" w:after="80" w:line="264" w:lineRule="auto"/>
        <w:ind w:firstLine="567"/>
        <w:jc w:val="both"/>
        <w:rPr>
          <w:sz w:val="28"/>
          <w:szCs w:val="28"/>
        </w:rPr>
      </w:pPr>
      <w:r w:rsidRPr="00F224C1">
        <w:rPr>
          <w:bCs/>
          <w:i/>
          <w:iCs/>
          <w:sz w:val="28"/>
          <w:szCs w:val="28"/>
        </w:rPr>
        <w:t>Ghi chú:</w:t>
      </w:r>
    </w:p>
    <w:p w14:paraId="6BDA1C77" w14:textId="19D0DDF2" w:rsidR="00576318" w:rsidRPr="00F224C1" w:rsidRDefault="00576318" w:rsidP="002B495A">
      <w:pPr>
        <w:spacing w:before="80" w:after="80" w:line="264" w:lineRule="auto"/>
        <w:ind w:firstLine="567"/>
        <w:jc w:val="both"/>
        <w:rPr>
          <w:sz w:val="28"/>
          <w:szCs w:val="28"/>
        </w:rPr>
      </w:pPr>
      <w:r w:rsidRPr="00F224C1">
        <w:rPr>
          <w:sz w:val="28"/>
          <w:szCs w:val="28"/>
        </w:rPr>
        <w:t xml:space="preserve">Định mức tại Bảng </w:t>
      </w:r>
      <w:r w:rsidR="000467CF" w:rsidRPr="00F224C1">
        <w:rPr>
          <w:sz w:val="28"/>
          <w:szCs w:val="28"/>
        </w:rPr>
        <w:t>3</w:t>
      </w:r>
      <w:r w:rsidRPr="00F224C1">
        <w:rPr>
          <w:sz w:val="28"/>
          <w:szCs w:val="28"/>
        </w:rPr>
        <w:t>2 tính cho khu vực định giá đất trung bình, khi tính mức cho khu vực định giá đất cụ thể thì điều chỉnh tương tự phần định mức lao động định giá đất cụ thể theo phương pháp hệ số điều chỉnh giá đất.</w:t>
      </w:r>
    </w:p>
    <w:p w14:paraId="2982FA8B" w14:textId="7CDF43AF" w:rsidR="00576318" w:rsidRPr="00F224C1" w:rsidRDefault="00576318" w:rsidP="002B495A">
      <w:pPr>
        <w:spacing w:before="80" w:after="80" w:line="264" w:lineRule="auto"/>
        <w:ind w:firstLine="567"/>
        <w:jc w:val="both"/>
        <w:rPr>
          <w:sz w:val="28"/>
          <w:szCs w:val="28"/>
        </w:rPr>
      </w:pPr>
      <w:r w:rsidRPr="00F224C1">
        <w:rPr>
          <w:sz w:val="28"/>
          <w:szCs w:val="28"/>
        </w:rPr>
        <w:t xml:space="preserve">Cơ cấu sử dụng mức thiết bị theo nội dung công việc định giá đất cụ thể theo phương pháp hệ số điều chỉnh giá đất được xác định theo Bảng </w:t>
      </w:r>
      <w:r w:rsidR="000467CF" w:rsidRPr="00F224C1">
        <w:rPr>
          <w:sz w:val="28"/>
          <w:szCs w:val="28"/>
        </w:rPr>
        <w:t>3</w:t>
      </w:r>
      <w:r w:rsidRPr="00F224C1">
        <w:rPr>
          <w:sz w:val="28"/>
          <w:szCs w:val="28"/>
        </w:rPr>
        <w:t>1:</w:t>
      </w:r>
    </w:p>
    <w:p w14:paraId="20D25CF9" w14:textId="04672638" w:rsidR="00576318" w:rsidRPr="00F224C1" w:rsidRDefault="001A160D" w:rsidP="002B495A">
      <w:pPr>
        <w:spacing w:before="80" w:after="80" w:line="264" w:lineRule="auto"/>
        <w:ind w:firstLine="567"/>
        <w:jc w:val="both"/>
        <w:rPr>
          <w:sz w:val="28"/>
          <w:szCs w:val="28"/>
        </w:rPr>
      </w:pPr>
      <w:r w:rsidRPr="00F224C1">
        <w:rPr>
          <w:bCs/>
          <w:iCs/>
          <w:sz w:val="28"/>
          <w:szCs w:val="28"/>
        </w:rPr>
        <w:t>b)</w:t>
      </w:r>
      <w:r w:rsidR="00576318" w:rsidRPr="00F224C1">
        <w:rPr>
          <w:bCs/>
          <w:iCs/>
          <w:sz w:val="28"/>
          <w:szCs w:val="28"/>
        </w:rPr>
        <w:t xml:space="preserve"> Vật liệu</w:t>
      </w:r>
    </w:p>
    <w:p w14:paraId="414571F5" w14:textId="1AF70E4D" w:rsidR="00576318" w:rsidRPr="00F224C1" w:rsidRDefault="00576318" w:rsidP="006A7C9D">
      <w:pPr>
        <w:spacing w:before="60" w:after="60" w:line="264" w:lineRule="auto"/>
        <w:ind w:firstLine="567"/>
        <w:jc w:val="right"/>
        <w:rPr>
          <w:sz w:val="28"/>
          <w:szCs w:val="28"/>
        </w:rPr>
      </w:pPr>
      <w:r w:rsidRPr="00F224C1">
        <w:rPr>
          <w:sz w:val="28"/>
          <w:szCs w:val="28"/>
        </w:rPr>
        <w:t xml:space="preserve">Bảng </w:t>
      </w:r>
      <w:r w:rsidR="000467CF" w:rsidRPr="00F224C1">
        <w:rPr>
          <w:sz w:val="28"/>
          <w:szCs w:val="28"/>
        </w:rPr>
        <w:t>3</w:t>
      </w:r>
      <w:r w:rsidRPr="00F224C1">
        <w:rPr>
          <w:sz w:val="28"/>
          <w:szCs w:val="28"/>
        </w:rPr>
        <w:t>3</w:t>
      </w:r>
    </w:p>
    <w:tbl>
      <w:tblPr>
        <w:tblW w:w="94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07"/>
        <w:gridCol w:w="3551"/>
        <w:gridCol w:w="1195"/>
        <w:gridCol w:w="2043"/>
        <w:gridCol w:w="1950"/>
      </w:tblGrid>
      <w:tr w:rsidR="00F224C1" w:rsidRPr="00F224C1" w14:paraId="0CE86AC2" w14:textId="77777777" w:rsidTr="00D9783E">
        <w:trPr>
          <w:tblHeader/>
        </w:trPr>
        <w:tc>
          <w:tcPr>
            <w:tcW w:w="707" w:type="dxa"/>
            <w:vMerge w:val="restart"/>
            <w:shd w:val="solid" w:color="FFFFFF" w:fill="auto"/>
            <w:tcMar>
              <w:top w:w="0" w:type="dxa"/>
              <w:left w:w="0" w:type="dxa"/>
              <w:bottom w:w="0" w:type="dxa"/>
              <w:right w:w="0" w:type="dxa"/>
            </w:tcMar>
            <w:vAlign w:val="center"/>
          </w:tcPr>
          <w:p w14:paraId="20319202" w14:textId="77777777" w:rsidR="00576318" w:rsidRPr="00F224C1" w:rsidRDefault="00576318" w:rsidP="006A7C9D">
            <w:pPr>
              <w:spacing w:before="60" w:after="60" w:line="264" w:lineRule="auto"/>
              <w:jc w:val="center"/>
              <w:rPr>
                <w:b/>
                <w:sz w:val="24"/>
                <w:szCs w:val="24"/>
              </w:rPr>
            </w:pPr>
            <w:r w:rsidRPr="00F224C1">
              <w:rPr>
                <w:b/>
                <w:sz w:val="24"/>
                <w:szCs w:val="24"/>
              </w:rPr>
              <w:t>STT</w:t>
            </w:r>
          </w:p>
        </w:tc>
        <w:tc>
          <w:tcPr>
            <w:tcW w:w="3551" w:type="dxa"/>
            <w:vMerge w:val="restart"/>
            <w:shd w:val="solid" w:color="FFFFFF" w:fill="auto"/>
            <w:tcMar>
              <w:top w:w="0" w:type="dxa"/>
              <w:left w:w="0" w:type="dxa"/>
              <w:bottom w:w="0" w:type="dxa"/>
              <w:right w:w="0" w:type="dxa"/>
            </w:tcMar>
            <w:vAlign w:val="center"/>
          </w:tcPr>
          <w:p w14:paraId="28BB0D93" w14:textId="77777777" w:rsidR="00576318" w:rsidRPr="00F224C1" w:rsidRDefault="00576318" w:rsidP="006A7C9D">
            <w:pPr>
              <w:spacing w:before="60" w:after="60" w:line="264" w:lineRule="auto"/>
              <w:jc w:val="center"/>
              <w:rPr>
                <w:b/>
                <w:sz w:val="24"/>
                <w:szCs w:val="24"/>
              </w:rPr>
            </w:pPr>
            <w:r w:rsidRPr="00F224C1">
              <w:rPr>
                <w:b/>
                <w:sz w:val="24"/>
                <w:szCs w:val="24"/>
              </w:rPr>
              <w:t>Danh mục vật liệu</w:t>
            </w:r>
          </w:p>
        </w:tc>
        <w:tc>
          <w:tcPr>
            <w:tcW w:w="1195" w:type="dxa"/>
            <w:vMerge w:val="restart"/>
            <w:shd w:val="solid" w:color="FFFFFF" w:fill="auto"/>
            <w:tcMar>
              <w:top w:w="0" w:type="dxa"/>
              <w:left w:w="0" w:type="dxa"/>
              <w:bottom w:w="0" w:type="dxa"/>
              <w:right w:w="0" w:type="dxa"/>
            </w:tcMar>
            <w:vAlign w:val="center"/>
          </w:tcPr>
          <w:p w14:paraId="2B0498BF" w14:textId="77777777" w:rsidR="00576318" w:rsidRPr="00F224C1" w:rsidRDefault="00576318" w:rsidP="006A7C9D">
            <w:pPr>
              <w:spacing w:before="60" w:after="60" w:line="264" w:lineRule="auto"/>
              <w:jc w:val="center"/>
              <w:rPr>
                <w:b/>
                <w:sz w:val="24"/>
                <w:szCs w:val="24"/>
              </w:rPr>
            </w:pPr>
            <w:r w:rsidRPr="00F224C1">
              <w:rPr>
                <w:b/>
                <w:sz w:val="24"/>
                <w:szCs w:val="24"/>
              </w:rPr>
              <w:t>Đơn vị tính</w:t>
            </w:r>
          </w:p>
        </w:tc>
        <w:tc>
          <w:tcPr>
            <w:tcW w:w="3993" w:type="dxa"/>
            <w:gridSpan w:val="2"/>
            <w:shd w:val="solid" w:color="FFFFFF" w:fill="auto"/>
            <w:tcMar>
              <w:top w:w="0" w:type="dxa"/>
              <w:left w:w="0" w:type="dxa"/>
              <w:bottom w:w="0" w:type="dxa"/>
              <w:right w:w="0" w:type="dxa"/>
            </w:tcMar>
            <w:vAlign w:val="center"/>
          </w:tcPr>
          <w:p w14:paraId="6A6490C8" w14:textId="77777777" w:rsidR="00576318" w:rsidRPr="00F224C1" w:rsidRDefault="00576318" w:rsidP="006A7C9D">
            <w:pPr>
              <w:spacing w:before="60" w:after="60" w:line="264" w:lineRule="auto"/>
              <w:jc w:val="center"/>
              <w:rPr>
                <w:i/>
                <w:sz w:val="24"/>
                <w:szCs w:val="24"/>
              </w:rPr>
            </w:pPr>
            <w:r w:rsidRPr="00F224C1">
              <w:rPr>
                <w:b/>
                <w:sz w:val="24"/>
                <w:szCs w:val="24"/>
              </w:rPr>
              <w:t>Định mức</w:t>
            </w:r>
            <w:r w:rsidRPr="00F224C1">
              <w:rPr>
                <w:b/>
                <w:sz w:val="24"/>
                <w:szCs w:val="24"/>
              </w:rPr>
              <w:br/>
            </w:r>
            <w:r w:rsidRPr="00F224C1">
              <w:rPr>
                <w:i/>
                <w:sz w:val="24"/>
                <w:szCs w:val="24"/>
              </w:rPr>
              <w:t>(tính cho khu vực định giá đất</w:t>
            </w:r>
          </w:p>
          <w:p w14:paraId="2F1327BE" w14:textId="77777777" w:rsidR="00576318" w:rsidRPr="00F224C1" w:rsidRDefault="00576318" w:rsidP="006A7C9D">
            <w:pPr>
              <w:spacing w:before="60" w:after="60" w:line="264" w:lineRule="auto"/>
              <w:jc w:val="center"/>
              <w:rPr>
                <w:b/>
                <w:sz w:val="24"/>
                <w:szCs w:val="24"/>
              </w:rPr>
            </w:pPr>
            <w:r w:rsidRPr="00F224C1">
              <w:rPr>
                <w:i/>
                <w:sz w:val="24"/>
                <w:szCs w:val="24"/>
              </w:rPr>
              <w:t xml:space="preserve"> trung bình)</w:t>
            </w:r>
          </w:p>
        </w:tc>
      </w:tr>
      <w:tr w:rsidR="00F224C1" w:rsidRPr="00F224C1" w14:paraId="2936E555" w14:textId="77777777" w:rsidTr="00D9783E">
        <w:trPr>
          <w:tblHeader/>
        </w:trPr>
        <w:tc>
          <w:tcPr>
            <w:tcW w:w="0" w:type="auto"/>
            <w:vMerge/>
            <w:vAlign w:val="center"/>
          </w:tcPr>
          <w:p w14:paraId="4B5459EF" w14:textId="77777777" w:rsidR="00576318" w:rsidRPr="00F224C1" w:rsidRDefault="00576318" w:rsidP="006A7C9D">
            <w:pPr>
              <w:spacing w:before="60" w:after="60" w:line="264" w:lineRule="auto"/>
              <w:jc w:val="center"/>
              <w:rPr>
                <w:sz w:val="24"/>
                <w:szCs w:val="24"/>
              </w:rPr>
            </w:pPr>
          </w:p>
        </w:tc>
        <w:tc>
          <w:tcPr>
            <w:tcW w:w="3551" w:type="dxa"/>
            <w:vMerge/>
            <w:vAlign w:val="center"/>
          </w:tcPr>
          <w:p w14:paraId="7E0B0E45" w14:textId="77777777" w:rsidR="00576318" w:rsidRPr="00F224C1" w:rsidRDefault="00576318" w:rsidP="006A7C9D">
            <w:pPr>
              <w:spacing w:before="60" w:after="60" w:line="264" w:lineRule="auto"/>
              <w:jc w:val="center"/>
              <w:rPr>
                <w:sz w:val="24"/>
                <w:szCs w:val="24"/>
              </w:rPr>
            </w:pPr>
          </w:p>
        </w:tc>
        <w:tc>
          <w:tcPr>
            <w:tcW w:w="1195" w:type="dxa"/>
            <w:vMerge/>
            <w:vAlign w:val="center"/>
          </w:tcPr>
          <w:p w14:paraId="092F7537" w14:textId="77777777" w:rsidR="00576318" w:rsidRPr="00F224C1" w:rsidRDefault="00576318" w:rsidP="006A7C9D">
            <w:pPr>
              <w:spacing w:before="60" w:after="60" w:line="264" w:lineRule="auto"/>
              <w:jc w:val="center"/>
              <w:rPr>
                <w:sz w:val="24"/>
                <w:szCs w:val="24"/>
              </w:rPr>
            </w:pPr>
          </w:p>
        </w:tc>
        <w:tc>
          <w:tcPr>
            <w:tcW w:w="2043" w:type="dxa"/>
            <w:shd w:val="solid" w:color="FFFFFF" w:fill="auto"/>
            <w:tcMar>
              <w:top w:w="0" w:type="dxa"/>
              <w:left w:w="0" w:type="dxa"/>
              <w:bottom w:w="0" w:type="dxa"/>
              <w:right w:w="0" w:type="dxa"/>
            </w:tcMar>
            <w:vAlign w:val="center"/>
          </w:tcPr>
          <w:p w14:paraId="7CB0741A" w14:textId="77777777" w:rsidR="00576318" w:rsidRPr="00F224C1" w:rsidRDefault="00576318" w:rsidP="006A7C9D">
            <w:pPr>
              <w:spacing w:before="60" w:after="60" w:line="264" w:lineRule="auto"/>
              <w:jc w:val="center"/>
              <w:rPr>
                <w:sz w:val="24"/>
                <w:szCs w:val="24"/>
              </w:rPr>
            </w:pPr>
            <w:r w:rsidRPr="00F224C1">
              <w:rPr>
                <w:sz w:val="24"/>
                <w:szCs w:val="24"/>
              </w:rPr>
              <w:t>Nội nghiệp</w:t>
            </w:r>
          </w:p>
        </w:tc>
        <w:tc>
          <w:tcPr>
            <w:tcW w:w="1950" w:type="dxa"/>
            <w:shd w:val="solid" w:color="FFFFFF" w:fill="auto"/>
            <w:tcMar>
              <w:top w:w="0" w:type="dxa"/>
              <w:left w:w="0" w:type="dxa"/>
              <w:bottom w:w="0" w:type="dxa"/>
              <w:right w:w="0" w:type="dxa"/>
            </w:tcMar>
            <w:vAlign w:val="center"/>
          </w:tcPr>
          <w:p w14:paraId="18630155" w14:textId="77777777" w:rsidR="00576318" w:rsidRPr="00F224C1" w:rsidRDefault="00576318" w:rsidP="006A7C9D">
            <w:pPr>
              <w:spacing w:before="60" w:after="60" w:line="264" w:lineRule="auto"/>
              <w:jc w:val="center"/>
              <w:rPr>
                <w:sz w:val="24"/>
                <w:szCs w:val="24"/>
              </w:rPr>
            </w:pPr>
            <w:r w:rsidRPr="00F224C1">
              <w:rPr>
                <w:sz w:val="24"/>
                <w:szCs w:val="24"/>
              </w:rPr>
              <w:t>Ngoại nghiệp</w:t>
            </w:r>
          </w:p>
        </w:tc>
      </w:tr>
      <w:tr w:rsidR="00F224C1" w:rsidRPr="00F224C1" w14:paraId="473E37B5" w14:textId="77777777" w:rsidTr="00D9783E">
        <w:tc>
          <w:tcPr>
            <w:tcW w:w="707" w:type="dxa"/>
            <w:shd w:val="solid" w:color="FFFFFF" w:fill="auto"/>
            <w:tcMar>
              <w:top w:w="0" w:type="dxa"/>
              <w:left w:w="0" w:type="dxa"/>
              <w:bottom w:w="0" w:type="dxa"/>
              <w:right w:w="0" w:type="dxa"/>
            </w:tcMar>
            <w:vAlign w:val="center"/>
          </w:tcPr>
          <w:p w14:paraId="3A08C459" w14:textId="77777777" w:rsidR="00576318" w:rsidRPr="00F224C1" w:rsidRDefault="00576318" w:rsidP="006A7C9D">
            <w:pPr>
              <w:spacing w:before="60" w:after="60" w:line="264" w:lineRule="auto"/>
              <w:jc w:val="center"/>
              <w:rPr>
                <w:sz w:val="24"/>
                <w:szCs w:val="24"/>
              </w:rPr>
            </w:pPr>
            <w:r w:rsidRPr="00F224C1">
              <w:rPr>
                <w:sz w:val="24"/>
                <w:szCs w:val="24"/>
              </w:rPr>
              <w:t>1</w:t>
            </w:r>
          </w:p>
        </w:tc>
        <w:tc>
          <w:tcPr>
            <w:tcW w:w="3551" w:type="dxa"/>
            <w:shd w:val="solid" w:color="FFFFFF" w:fill="auto"/>
            <w:tcMar>
              <w:top w:w="0" w:type="dxa"/>
              <w:left w:w="0" w:type="dxa"/>
              <w:bottom w:w="0" w:type="dxa"/>
              <w:right w:w="0" w:type="dxa"/>
            </w:tcMar>
            <w:vAlign w:val="center"/>
          </w:tcPr>
          <w:p w14:paraId="7D615555" w14:textId="77777777" w:rsidR="00576318" w:rsidRPr="00F224C1" w:rsidRDefault="00576318" w:rsidP="006A7C9D">
            <w:pPr>
              <w:spacing w:before="60" w:after="60" w:line="264" w:lineRule="auto"/>
              <w:ind w:right="34" w:firstLine="54"/>
              <w:jc w:val="both"/>
              <w:rPr>
                <w:sz w:val="24"/>
                <w:szCs w:val="24"/>
              </w:rPr>
            </w:pPr>
            <w:r w:rsidRPr="00F224C1">
              <w:rPr>
                <w:sz w:val="24"/>
                <w:szCs w:val="24"/>
              </w:rPr>
              <w:t>Đĩa CD</w:t>
            </w:r>
          </w:p>
        </w:tc>
        <w:tc>
          <w:tcPr>
            <w:tcW w:w="1195" w:type="dxa"/>
            <w:shd w:val="solid" w:color="FFFFFF" w:fill="auto"/>
            <w:tcMar>
              <w:top w:w="0" w:type="dxa"/>
              <w:left w:w="0" w:type="dxa"/>
              <w:bottom w:w="0" w:type="dxa"/>
              <w:right w:w="0" w:type="dxa"/>
            </w:tcMar>
            <w:vAlign w:val="center"/>
          </w:tcPr>
          <w:p w14:paraId="1A139744" w14:textId="77777777" w:rsidR="00576318" w:rsidRPr="00F224C1" w:rsidRDefault="00576318" w:rsidP="006A7C9D">
            <w:pPr>
              <w:spacing w:before="60" w:after="60" w:line="264" w:lineRule="auto"/>
              <w:jc w:val="center"/>
              <w:rPr>
                <w:sz w:val="24"/>
                <w:szCs w:val="24"/>
              </w:rPr>
            </w:pPr>
            <w:r w:rsidRPr="00F224C1">
              <w:rPr>
                <w:sz w:val="24"/>
                <w:szCs w:val="24"/>
              </w:rPr>
              <w:t>Cái</w:t>
            </w:r>
          </w:p>
        </w:tc>
        <w:tc>
          <w:tcPr>
            <w:tcW w:w="2043" w:type="dxa"/>
            <w:shd w:val="solid" w:color="FFFFFF" w:fill="auto"/>
            <w:tcMar>
              <w:top w:w="0" w:type="dxa"/>
              <w:left w:w="0" w:type="dxa"/>
              <w:bottom w:w="0" w:type="dxa"/>
              <w:right w:w="0" w:type="dxa"/>
            </w:tcMar>
            <w:vAlign w:val="center"/>
          </w:tcPr>
          <w:p w14:paraId="7C9EC911" w14:textId="77777777" w:rsidR="00576318" w:rsidRPr="00F224C1" w:rsidRDefault="00576318" w:rsidP="006A7C9D">
            <w:pPr>
              <w:spacing w:before="60" w:after="60" w:line="264" w:lineRule="auto"/>
              <w:ind w:right="52"/>
              <w:jc w:val="center"/>
              <w:rPr>
                <w:sz w:val="24"/>
                <w:szCs w:val="24"/>
              </w:rPr>
            </w:pPr>
            <w:r w:rsidRPr="00F224C1">
              <w:rPr>
                <w:sz w:val="24"/>
                <w:szCs w:val="24"/>
              </w:rPr>
              <w:t>1,00</w:t>
            </w:r>
          </w:p>
        </w:tc>
        <w:tc>
          <w:tcPr>
            <w:tcW w:w="1950" w:type="dxa"/>
            <w:shd w:val="solid" w:color="FFFFFF" w:fill="auto"/>
            <w:tcMar>
              <w:top w:w="0" w:type="dxa"/>
              <w:left w:w="0" w:type="dxa"/>
              <w:bottom w:w="0" w:type="dxa"/>
              <w:right w:w="0" w:type="dxa"/>
            </w:tcMar>
            <w:vAlign w:val="center"/>
          </w:tcPr>
          <w:p w14:paraId="7294884F" w14:textId="77777777" w:rsidR="00576318" w:rsidRPr="00F224C1" w:rsidRDefault="00576318" w:rsidP="006A7C9D">
            <w:pPr>
              <w:spacing w:before="60" w:after="60" w:line="264" w:lineRule="auto"/>
              <w:ind w:right="52"/>
              <w:jc w:val="center"/>
              <w:rPr>
                <w:sz w:val="24"/>
                <w:szCs w:val="24"/>
              </w:rPr>
            </w:pPr>
          </w:p>
        </w:tc>
      </w:tr>
      <w:tr w:rsidR="00F224C1" w:rsidRPr="00F224C1" w14:paraId="16A410E3" w14:textId="77777777" w:rsidTr="00D9783E">
        <w:tc>
          <w:tcPr>
            <w:tcW w:w="707" w:type="dxa"/>
            <w:shd w:val="solid" w:color="FFFFFF" w:fill="auto"/>
            <w:tcMar>
              <w:top w:w="0" w:type="dxa"/>
              <w:left w:w="0" w:type="dxa"/>
              <w:bottom w:w="0" w:type="dxa"/>
              <w:right w:w="0" w:type="dxa"/>
            </w:tcMar>
            <w:vAlign w:val="center"/>
          </w:tcPr>
          <w:p w14:paraId="38EC0215" w14:textId="77777777" w:rsidR="00576318" w:rsidRPr="00F224C1" w:rsidRDefault="00576318" w:rsidP="006A7C9D">
            <w:pPr>
              <w:spacing w:before="60" w:after="60" w:line="264" w:lineRule="auto"/>
              <w:jc w:val="center"/>
              <w:rPr>
                <w:sz w:val="24"/>
                <w:szCs w:val="24"/>
              </w:rPr>
            </w:pPr>
            <w:r w:rsidRPr="00F224C1">
              <w:rPr>
                <w:sz w:val="24"/>
                <w:szCs w:val="24"/>
              </w:rPr>
              <w:t>2</w:t>
            </w:r>
          </w:p>
        </w:tc>
        <w:tc>
          <w:tcPr>
            <w:tcW w:w="3551" w:type="dxa"/>
            <w:shd w:val="solid" w:color="FFFFFF" w:fill="auto"/>
            <w:tcMar>
              <w:top w:w="0" w:type="dxa"/>
              <w:left w:w="0" w:type="dxa"/>
              <w:bottom w:w="0" w:type="dxa"/>
              <w:right w:w="0" w:type="dxa"/>
            </w:tcMar>
            <w:vAlign w:val="center"/>
          </w:tcPr>
          <w:p w14:paraId="5118A59C" w14:textId="77777777" w:rsidR="00576318" w:rsidRPr="00F224C1" w:rsidRDefault="00576318" w:rsidP="006A7C9D">
            <w:pPr>
              <w:spacing w:before="60" w:after="60" w:line="264" w:lineRule="auto"/>
              <w:ind w:right="34" w:firstLine="54"/>
              <w:jc w:val="both"/>
              <w:rPr>
                <w:sz w:val="24"/>
                <w:szCs w:val="24"/>
              </w:rPr>
            </w:pPr>
            <w:r w:rsidRPr="00F224C1">
              <w:rPr>
                <w:sz w:val="24"/>
                <w:szCs w:val="24"/>
              </w:rPr>
              <w:t>Băng dính to</w:t>
            </w:r>
          </w:p>
        </w:tc>
        <w:tc>
          <w:tcPr>
            <w:tcW w:w="1195" w:type="dxa"/>
            <w:shd w:val="solid" w:color="FFFFFF" w:fill="auto"/>
            <w:tcMar>
              <w:top w:w="0" w:type="dxa"/>
              <w:left w:w="0" w:type="dxa"/>
              <w:bottom w:w="0" w:type="dxa"/>
              <w:right w:w="0" w:type="dxa"/>
            </w:tcMar>
            <w:vAlign w:val="center"/>
          </w:tcPr>
          <w:p w14:paraId="3996448A" w14:textId="77777777" w:rsidR="00576318" w:rsidRPr="00F224C1" w:rsidRDefault="00576318" w:rsidP="006A7C9D">
            <w:pPr>
              <w:spacing w:before="60" w:after="60" w:line="264" w:lineRule="auto"/>
              <w:jc w:val="center"/>
              <w:rPr>
                <w:sz w:val="24"/>
                <w:szCs w:val="24"/>
              </w:rPr>
            </w:pPr>
            <w:r w:rsidRPr="00F224C1">
              <w:rPr>
                <w:sz w:val="24"/>
                <w:szCs w:val="24"/>
              </w:rPr>
              <w:t>Cuộn</w:t>
            </w:r>
          </w:p>
        </w:tc>
        <w:tc>
          <w:tcPr>
            <w:tcW w:w="2043" w:type="dxa"/>
            <w:shd w:val="solid" w:color="FFFFFF" w:fill="auto"/>
            <w:tcMar>
              <w:top w:w="0" w:type="dxa"/>
              <w:left w:w="0" w:type="dxa"/>
              <w:bottom w:w="0" w:type="dxa"/>
              <w:right w:w="0" w:type="dxa"/>
            </w:tcMar>
            <w:vAlign w:val="center"/>
          </w:tcPr>
          <w:p w14:paraId="54D02711" w14:textId="77777777" w:rsidR="00576318" w:rsidRPr="00F224C1" w:rsidRDefault="00576318" w:rsidP="006A7C9D">
            <w:pPr>
              <w:spacing w:before="60" w:after="60" w:line="264" w:lineRule="auto"/>
              <w:ind w:right="52"/>
              <w:jc w:val="center"/>
              <w:rPr>
                <w:sz w:val="24"/>
                <w:szCs w:val="24"/>
              </w:rPr>
            </w:pPr>
            <w:r w:rsidRPr="00F224C1">
              <w:rPr>
                <w:sz w:val="24"/>
                <w:szCs w:val="24"/>
              </w:rPr>
              <w:t>1,00</w:t>
            </w:r>
          </w:p>
        </w:tc>
        <w:tc>
          <w:tcPr>
            <w:tcW w:w="1950" w:type="dxa"/>
            <w:shd w:val="solid" w:color="FFFFFF" w:fill="auto"/>
            <w:tcMar>
              <w:top w:w="0" w:type="dxa"/>
              <w:left w:w="0" w:type="dxa"/>
              <w:bottom w:w="0" w:type="dxa"/>
              <w:right w:w="0" w:type="dxa"/>
            </w:tcMar>
            <w:vAlign w:val="center"/>
          </w:tcPr>
          <w:p w14:paraId="50779536" w14:textId="77777777" w:rsidR="00576318" w:rsidRPr="00F224C1" w:rsidRDefault="00576318" w:rsidP="006A7C9D">
            <w:pPr>
              <w:spacing w:before="60" w:after="60" w:line="264" w:lineRule="auto"/>
              <w:ind w:right="52"/>
              <w:jc w:val="center"/>
              <w:rPr>
                <w:sz w:val="24"/>
                <w:szCs w:val="24"/>
              </w:rPr>
            </w:pPr>
          </w:p>
        </w:tc>
      </w:tr>
      <w:tr w:rsidR="00F224C1" w:rsidRPr="00F224C1" w14:paraId="6AED226D" w14:textId="77777777" w:rsidTr="00D9783E">
        <w:tc>
          <w:tcPr>
            <w:tcW w:w="707" w:type="dxa"/>
            <w:shd w:val="solid" w:color="FFFFFF" w:fill="auto"/>
            <w:tcMar>
              <w:top w:w="0" w:type="dxa"/>
              <w:left w:w="0" w:type="dxa"/>
              <w:bottom w:w="0" w:type="dxa"/>
              <w:right w:w="0" w:type="dxa"/>
            </w:tcMar>
            <w:vAlign w:val="center"/>
          </w:tcPr>
          <w:p w14:paraId="2F2886E5" w14:textId="77777777" w:rsidR="00576318" w:rsidRPr="00F224C1" w:rsidRDefault="00576318" w:rsidP="006A7C9D">
            <w:pPr>
              <w:spacing w:before="60" w:after="60" w:line="264" w:lineRule="auto"/>
              <w:jc w:val="center"/>
              <w:rPr>
                <w:sz w:val="24"/>
                <w:szCs w:val="24"/>
              </w:rPr>
            </w:pPr>
            <w:r w:rsidRPr="00F224C1">
              <w:rPr>
                <w:sz w:val="24"/>
                <w:szCs w:val="24"/>
              </w:rPr>
              <w:t>3</w:t>
            </w:r>
          </w:p>
        </w:tc>
        <w:tc>
          <w:tcPr>
            <w:tcW w:w="3551" w:type="dxa"/>
            <w:shd w:val="solid" w:color="FFFFFF" w:fill="auto"/>
            <w:tcMar>
              <w:top w:w="0" w:type="dxa"/>
              <w:left w:w="0" w:type="dxa"/>
              <w:bottom w:w="0" w:type="dxa"/>
              <w:right w:w="0" w:type="dxa"/>
            </w:tcMar>
            <w:vAlign w:val="center"/>
          </w:tcPr>
          <w:p w14:paraId="40CBBC09" w14:textId="77777777" w:rsidR="00576318" w:rsidRPr="00F224C1" w:rsidRDefault="00576318" w:rsidP="006A7C9D">
            <w:pPr>
              <w:spacing w:before="60" w:after="60" w:line="264" w:lineRule="auto"/>
              <w:ind w:right="34" w:firstLine="54"/>
              <w:jc w:val="both"/>
              <w:rPr>
                <w:sz w:val="24"/>
                <w:szCs w:val="24"/>
              </w:rPr>
            </w:pPr>
            <w:r w:rsidRPr="00F224C1">
              <w:rPr>
                <w:sz w:val="24"/>
                <w:szCs w:val="24"/>
              </w:rPr>
              <w:t>Bút dạ màu</w:t>
            </w:r>
          </w:p>
        </w:tc>
        <w:tc>
          <w:tcPr>
            <w:tcW w:w="1195" w:type="dxa"/>
            <w:shd w:val="solid" w:color="FFFFFF" w:fill="auto"/>
            <w:tcMar>
              <w:top w:w="0" w:type="dxa"/>
              <w:left w:w="0" w:type="dxa"/>
              <w:bottom w:w="0" w:type="dxa"/>
              <w:right w:w="0" w:type="dxa"/>
            </w:tcMar>
            <w:vAlign w:val="center"/>
          </w:tcPr>
          <w:p w14:paraId="62F96BA0" w14:textId="77777777" w:rsidR="00576318" w:rsidRPr="00F224C1" w:rsidRDefault="00576318" w:rsidP="006A7C9D">
            <w:pPr>
              <w:spacing w:before="60" w:after="60" w:line="264" w:lineRule="auto"/>
              <w:jc w:val="center"/>
              <w:rPr>
                <w:sz w:val="24"/>
                <w:szCs w:val="24"/>
              </w:rPr>
            </w:pPr>
            <w:r w:rsidRPr="00F224C1">
              <w:rPr>
                <w:sz w:val="24"/>
                <w:szCs w:val="24"/>
              </w:rPr>
              <w:t>Bộ</w:t>
            </w:r>
          </w:p>
        </w:tc>
        <w:tc>
          <w:tcPr>
            <w:tcW w:w="2043" w:type="dxa"/>
            <w:shd w:val="solid" w:color="FFFFFF" w:fill="auto"/>
            <w:tcMar>
              <w:top w:w="0" w:type="dxa"/>
              <w:left w:w="0" w:type="dxa"/>
              <w:bottom w:w="0" w:type="dxa"/>
              <w:right w:w="0" w:type="dxa"/>
            </w:tcMar>
            <w:vAlign w:val="center"/>
          </w:tcPr>
          <w:p w14:paraId="15A2C879" w14:textId="77777777" w:rsidR="00576318" w:rsidRPr="00F224C1" w:rsidRDefault="00576318" w:rsidP="006A7C9D">
            <w:pPr>
              <w:spacing w:before="60" w:after="60" w:line="264" w:lineRule="auto"/>
              <w:ind w:right="52"/>
              <w:jc w:val="center"/>
              <w:rPr>
                <w:sz w:val="24"/>
                <w:szCs w:val="24"/>
              </w:rPr>
            </w:pPr>
            <w:r w:rsidRPr="00F224C1">
              <w:rPr>
                <w:sz w:val="24"/>
                <w:szCs w:val="24"/>
              </w:rPr>
              <w:t>1,00</w:t>
            </w:r>
          </w:p>
        </w:tc>
        <w:tc>
          <w:tcPr>
            <w:tcW w:w="1950" w:type="dxa"/>
            <w:shd w:val="solid" w:color="FFFFFF" w:fill="auto"/>
            <w:tcMar>
              <w:top w:w="0" w:type="dxa"/>
              <w:left w:w="0" w:type="dxa"/>
              <w:bottom w:w="0" w:type="dxa"/>
              <w:right w:w="0" w:type="dxa"/>
            </w:tcMar>
            <w:vAlign w:val="center"/>
          </w:tcPr>
          <w:p w14:paraId="20F17A4A" w14:textId="77777777" w:rsidR="00576318" w:rsidRPr="00F224C1" w:rsidRDefault="00576318" w:rsidP="006A7C9D">
            <w:pPr>
              <w:spacing w:before="60" w:after="60" w:line="264" w:lineRule="auto"/>
              <w:ind w:right="52"/>
              <w:jc w:val="center"/>
              <w:rPr>
                <w:sz w:val="24"/>
                <w:szCs w:val="24"/>
              </w:rPr>
            </w:pPr>
            <w:r w:rsidRPr="00F224C1">
              <w:rPr>
                <w:sz w:val="24"/>
                <w:szCs w:val="24"/>
              </w:rPr>
              <w:t>1,00</w:t>
            </w:r>
          </w:p>
        </w:tc>
      </w:tr>
      <w:tr w:rsidR="00F224C1" w:rsidRPr="00F224C1" w14:paraId="4803311C" w14:textId="77777777" w:rsidTr="00D9783E">
        <w:tc>
          <w:tcPr>
            <w:tcW w:w="707" w:type="dxa"/>
            <w:shd w:val="solid" w:color="FFFFFF" w:fill="auto"/>
            <w:tcMar>
              <w:top w:w="0" w:type="dxa"/>
              <w:left w:w="0" w:type="dxa"/>
              <w:bottom w:w="0" w:type="dxa"/>
              <w:right w:w="0" w:type="dxa"/>
            </w:tcMar>
            <w:vAlign w:val="center"/>
          </w:tcPr>
          <w:p w14:paraId="264E9C9F" w14:textId="77777777" w:rsidR="00576318" w:rsidRPr="00F224C1" w:rsidRDefault="00576318" w:rsidP="006A7C9D">
            <w:pPr>
              <w:spacing w:before="60" w:after="60" w:line="264" w:lineRule="auto"/>
              <w:jc w:val="center"/>
              <w:rPr>
                <w:sz w:val="24"/>
                <w:szCs w:val="24"/>
              </w:rPr>
            </w:pPr>
            <w:r w:rsidRPr="00F224C1">
              <w:rPr>
                <w:sz w:val="24"/>
                <w:szCs w:val="24"/>
              </w:rPr>
              <w:t>4</w:t>
            </w:r>
          </w:p>
        </w:tc>
        <w:tc>
          <w:tcPr>
            <w:tcW w:w="3551" w:type="dxa"/>
            <w:shd w:val="solid" w:color="FFFFFF" w:fill="auto"/>
            <w:tcMar>
              <w:top w:w="0" w:type="dxa"/>
              <w:left w:w="0" w:type="dxa"/>
              <w:bottom w:w="0" w:type="dxa"/>
              <w:right w:w="0" w:type="dxa"/>
            </w:tcMar>
            <w:vAlign w:val="center"/>
          </w:tcPr>
          <w:p w14:paraId="30DB3E54" w14:textId="77777777" w:rsidR="00576318" w:rsidRPr="00F224C1" w:rsidRDefault="00576318" w:rsidP="006A7C9D">
            <w:pPr>
              <w:spacing w:before="60" w:after="60" w:line="264" w:lineRule="auto"/>
              <w:ind w:right="34" w:firstLine="54"/>
              <w:jc w:val="both"/>
              <w:rPr>
                <w:sz w:val="24"/>
                <w:szCs w:val="24"/>
              </w:rPr>
            </w:pPr>
            <w:r w:rsidRPr="00F224C1">
              <w:rPr>
                <w:sz w:val="24"/>
                <w:szCs w:val="24"/>
              </w:rPr>
              <w:t>Bút chì</w:t>
            </w:r>
          </w:p>
        </w:tc>
        <w:tc>
          <w:tcPr>
            <w:tcW w:w="1195" w:type="dxa"/>
            <w:shd w:val="solid" w:color="FFFFFF" w:fill="auto"/>
            <w:tcMar>
              <w:top w:w="0" w:type="dxa"/>
              <w:left w:w="0" w:type="dxa"/>
              <w:bottom w:w="0" w:type="dxa"/>
              <w:right w:w="0" w:type="dxa"/>
            </w:tcMar>
            <w:vAlign w:val="center"/>
          </w:tcPr>
          <w:p w14:paraId="65F2E9B1" w14:textId="77777777" w:rsidR="00576318" w:rsidRPr="00F224C1" w:rsidRDefault="00576318" w:rsidP="006A7C9D">
            <w:pPr>
              <w:spacing w:before="60" w:after="60" w:line="264" w:lineRule="auto"/>
              <w:jc w:val="center"/>
              <w:rPr>
                <w:sz w:val="24"/>
                <w:szCs w:val="24"/>
              </w:rPr>
            </w:pPr>
            <w:r w:rsidRPr="00F224C1">
              <w:rPr>
                <w:sz w:val="24"/>
                <w:szCs w:val="24"/>
              </w:rPr>
              <w:t>Chiếc</w:t>
            </w:r>
          </w:p>
        </w:tc>
        <w:tc>
          <w:tcPr>
            <w:tcW w:w="2043" w:type="dxa"/>
            <w:shd w:val="solid" w:color="FFFFFF" w:fill="auto"/>
            <w:tcMar>
              <w:top w:w="0" w:type="dxa"/>
              <w:left w:w="0" w:type="dxa"/>
              <w:bottom w:w="0" w:type="dxa"/>
              <w:right w:w="0" w:type="dxa"/>
            </w:tcMar>
            <w:vAlign w:val="center"/>
          </w:tcPr>
          <w:p w14:paraId="32FC0896" w14:textId="77777777" w:rsidR="00576318" w:rsidRPr="00F224C1" w:rsidRDefault="00576318" w:rsidP="006A7C9D">
            <w:pPr>
              <w:spacing w:before="60" w:after="60" w:line="264" w:lineRule="auto"/>
              <w:ind w:right="52"/>
              <w:jc w:val="center"/>
              <w:rPr>
                <w:sz w:val="24"/>
                <w:szCs w:val="24"/>
              </w:rPr>
            </w:pPr>
            <w:r w:rsidRPr="00F224C1">
              <w:rPr>
                <w:sz w:val="24"/>
                <w:szCs w:val="24"/>
              </w:rPr>
              <w:t>1,00</w:t>
            </w:r>
          </w:p>
        </w:tc>
        <w:tc>
          <w:tcPr>
            <w:tcW w:w="1950" w:type="dxa"/>
            <w:shd w:val="solid" w:color="FFFFFF" w:fill="auto"/>
            <w:tcMar>
              <w:top w:w="0" w:type="dxa"/>
              <w:left w:w="0" w:type="dxa"/>
              <w:bottom w:w="0" w:type="dxa"/>
              <w:right w:w="0" w:type="dxa"/>
            </w:tcMar>
            <w:vAlign w:val="center"/>
          </w:tcPr>
          <w:p w14:paraId="09E241CE" w14:textId="77777777" w:rsidR="00576318" w:rsidRPr="00F224C1" w:rsidRDefault="00576318" w:rsidP="006A7C9D">
            <w:pPr>
              <w:spacing w:before="60" w:after="60" w:line="264" w:lineRule="auto"/>
              <w:ind w:right="52"/>
              <w:jc w:val="center"/>
              <w:rPr>
                <w:sz w:val="24"/>
                <w:szCs w:val="24"/>
              </w:rPr>
            </w:pPr>
            <w:r w:rsidRPr="00F224C1">
              <w:rPr>
                <w:sz w:val="24"/>
                <w:szCs w:val="24"/>
              </w:rPr>
              <w:t>1,00</w:t>
            </w:r>
          </w:p>
        </w:tc>
      </w:tr>
      <w:tr w:rsidR="00F224C1" w:rsidRPr="00F224C1" w14:paraId="2915AAC4" w14:textId="77777777" w:rsidTr="00D9783E">
        <w:tc>
          <w:tcPr>
            <w:tcW w:w="707" w:type="dxa"/>
            <w:shd w:val="solid" w:color="FFFFFF" w:fill="auto"/>
            <w:tcMar>
              <w:top w:w="0" w:type="dxa"/>
              <w:left w:w="0" w:type="dxa"/>
              <w:bottom w:w="0" w:type="dxa"/>
              <w:right w:w="0" w:type="dxa"/>
            </w:tcMar>
            <w:vAlign w:val="center"/>
          </w:tcPr>
          <w:p w14:paraId="3D7FDEA2" w14:textId="77777777" w:rsidR="00576318" w:rsidRPr="00F224C1" w:rsidRDefault="00576318" w:rsidP="006A7C9D">
            <w:pPr>
              <w:spacing w:before="60" w:after="60" w:line="264" w:lineRule="auto"/>
              <w:jc w:val="center"/>
              <w:rPr>
                <w:sz w:val="24"/>
                <w:szCs w:val="24"/>
              </w:rPr>
            </w:pPr>
            <w:r w:rsidRPr="00F224C1">
              <w:rPr>
                <w:sz w:val="24"/>
                <w:szCs w:val="24"/>
              </w:rPr>
              <w:t>5</w:t>
            </w:r>
          </w:p>
        </w:tc>
        <w:tc>
          <w:tcPr>
            <w:tcW w:w="3551" w:type="dxa"/>
            <w:shd w:val="solid" w:color="FFFFFF" w:fill="auto"/>
            <w:tcMar>
              <w:top w:w="0" w:type="dxa"/>
              <w:left w:w="0" w:type="dxa"/>
              <w:bottom w:w="0" w:type="dxa"/>
              <w:right w:w="0" w:type="dxa"/>
            </w:tcMar>
            <w:vAlign w:val="center"/>
          </w:tcPr>
          <w:p w14:paraId="6D8CB00F" w14:textId="77777777" w:rsidR="00576318" w:rsidRPr="00F224C1" w:rsidRDefault="00576318" w:rsidP="006A7C9D">
            <w:pPr>
              <w:spacing w:before="60" w:after="60" w:line="264" w:lineRule="auto"/>
              <w:ind w:right="34" w:firstLine="54"/>
              <w:jc w:val="both"/>
              <w:rPr>
                <w:sz w:val="24"/>
                <w:szCs w:val="24"/>
              </w:rPr>
            </w:pPr>
            <w:r w:rsidRPr="00F224C1">
              <w:rPr>
                <w:sz w:val="24"/>
                <w:szCs w:val="24"/>
              </w:rPr>
              <w:t>Tẩy chì</w:t>
            </w:r>
          </w:p>
        </w:tc>
        <w:tc>
          <w:tcPr>
            <w:tcW w:w="1195" w:type="dxa"/>
            <w:shd w:val="solid" w:color="FFFFFF" w:fill="auto"/>
            <w:tcMar>
              <w:top w:w="0" w:type="dxa"/>
              <w:left w:w="0" w:type="dxa"/>
              <w:bottom w:w="0" w:type="dxa"/>
              <w:right w:w="0" w:type="dxa"/>
            </w:tcMar>
            <w:vAlign w:val="center"/>
          </w:tcPr>
          <w:p w14:paraId="494B2D07" w14:textId="77777777" w:rsidR="00576318" w:rsidRPr="00F224C1" w:rsidRDefault="00576318" w:rsidP="006A7C9D">
            <w:pPr>
              <w:spacing w:before="60" w:after="60" w:line="264" w:lineRule="auto"/>
              <w:jc w:val="center"/>
              <w:rPr>
                <w:sz w:val="24"/>
                <w:szCs w:val="24"/>
              </w:rPr>
            </w:pPr>
            <w:r w:rsidRPr="00F224C1">
              <w:rPr>
                <w:sz w:val="24"/>
                <w:szCs w:val="24"/>
              </w:rPr>
              <w:t>Chiếc</w:t>
            </w:r>
          </w:p>
        </w:tc>
        <w:tc>
          <w:tcPr>
            <w:tcW w:w="2043" w:type="dxa"/>
            <w:shd w:val="solid" w:color="FFFFFF" w:fill="auto"/>
            <w:tcMar>
              <w:top w:w="0" w:type="dxa"/>
              <w:left w:w="0" w:type="dxa"/>
              <w:bottom w:w="0" w:type="dxa"/>
              <w:right w:w="0" w:type="dxa"/>
            </w:tcMar>
            <w:vAlign w:val="center"/>
          </w:tcPr>
          <w:p w14:paraId="640B4FDD" w14:textId="77777777" w:rsidR="00576318" w:rsidRPr="00F224C1" w:rsidRDefault="00576318" w:rsidP="006A7C9D">
            <w:pPr>
              <w:spacing w:before="60" w:after="60" w:line="264" w:lineRule="auto"/>
              <w:ind w:right="52"/>
              <w:jc w:val="center"/>
              <w:rPr>
                <w:sz w:val="24"/>
                <w:szCs w:val="24"/>
              </w:rPr>
            </w:pPr>
            <w:r w:rsidRPr="00F224C1">
              <w:rPr>
                <w:sz w:val="24"/>
                <w:szCs w:val="24"/>
              </w:rPr>
              <w:t>1,00</w:t>
            </w:r>
          </w:p>
        </w:tc>
        <w:tc>
          <w:tcPr>
            <w:tcW w:w="1950" w:type="dxa"/>
            <w:shd w:val="solid" w:color="FFFFFF" w:fill="auto"/>
            <w:tcMar>
              <w:top w:w="0" w:type="dxa"/>
              <w:left w:w="0" w:type="dxa"/>
              <w:bottom w:w="0" w:type="dxa"/>
              <w:right w:w="0" w:type="dxa"/>
            </w:tcMar>
            <w:vAlign w:val="center"/>
          </w:tcPr>
          <w:p w14:paraId="2103C7D3" w14:textId="77777777" w:rsidR="00576318" w:rsidRPr="00F224C1" w:rsidRDefault="00576318" w:rsidP="006A7C9D">
            <w:pPr>
              <w:spacing w:before="60" w:after="60" w:line="264" w:lineRule="auto"/>
              <w:ind w:right="52"/>
              <w:jc w:val="center"/>
              <w:rPr>
                <w:sz w:val="24"/>
                <w:szCs w:val="24"/>
              </w:rPr>
            </w:pPr>
            <w:r w:rsidRPr="00F224C1">
              <w:rPr>
                <w:sz w:val="24"/>
                <w:szCs w:val="24"/>
              </w:rPr>
              <w:t>1,00</w:t>
            </w:r>
          </w:p>
        </w:tc>
      </w:tr>
      <w:tr w:rsidR="00F224C1" w:rsidRPr="00F224C1" w14:paraId="2D82AC74" w14:textId="77777777" w:rsidTr="00D9783E">
        <w:tc>
          <w:tcPr>
            <w:tcW w:w="707" w:type="dxa"/>
            <w:shd w:val="solid" w:color="FFFFFF" w:fill="auto"/>
            <w:tcMar>
              <w:top w:w="0" w:type="dxa"/>
              <w:left w:w="0" w:type="dxa"/>
              <w:bottom w:w="0" w:type="dxa"/>
              <w:right w:w="0" w:type="dxa"/>
            </w:tcMar>
            <w:vAlign w:val="center"/>
          </w:tcPr>
          <w:p w14:paraId="3F44F520" w14:textId="77777777" w:rsidR="00576318" w:rsidRPr="00F224C1" w:rsidRDefault="00576318" w:rsidP="006A7C9D">
            <w:pPr>
              <w:spacing w:before="60" w:after="60" w:line="264" w:lineRule="auto"/>
              <w:jc w:val="center"/>
              <w:rPr>
                <w:sz w:val="24"/>
                <w:szCs w:val="24"/>
              </w:rPr>
            </w:pPr>
            <w:r w:rsidRPr="00F224C1">
              <w:rPr>
                <w:sz w:val="24"/>
                <w:szCs w:val="24"/>
              </w:rPr>
              <w:t>6</w:t>
            </w:r>
          </w:p>
        </w:tc>
        <w:tc>
          <w:tcPr>
            <w:tcW w:w="3551" w:type="dxa"/>
            <w:shd w:val="solid" w:color="FFFFFF" w:fill="auto"/>
            <w:tcMar>
              <w:top w:w="0" w:type="dxa"/>
              <w:left w:w="0" w:type="dxa"/>
              <w:bottom w:w="0" w:type="dxa"/>
              <w:right w:w="0" w:type="dxa"/>
            </w:tcMar>
            <w:vAlign w:val="center"/>
          </w:tcPr>
          <w:p w14:paraId="537C90E2" w14:textId="77777777" w:rsidR="00576318" w:rsidRPr="00F224C1" w:rsidRDefault="00576318" w:rsidP="006A7C9D">
            <w:pPr>
              <w:spacing w:before="60" w:after="60" w:line="264" w:lineRule="auto"/>
              <w:ind w:right="34" w:firstLine="54"/>
              <w:jc w:val="both"/>
              <w:rPr>
                <w:sz w:val="24"/>
                <w:szCs w:val="24"/>
              </w:rPr>
            </w:pPr>
            <w:r w:rsidRPr="00F224C1">
              <w:rPr>
                <w:sz w:val="24"/>
                <w:szCs w:val="24"/>
              </w:rPr>
              <w:t>Mực in A3 Laser</w:t>
            </w:r>
          </w:p>
        </w:tc>
        <w:tc>
          <w:tcPr>
            <w:tcW w:w="1195" w:type="dxa"/>
            <w:shd w:val="solid" w:color="FFFFFF" w:fill="auto"/>
            <w:tcMar>
              <w:top w:w="0" w:type="dxa"/>
              <w:left w:w="0" w:type="dxa"/>
              <w:bottom w:w="0" w:type="dxa"/>
              <w:right w:w="0" w:type="dxa"/>
            </w:tcMar>
            <w:vAlign w:val="center"/>
          </w:tcPr>
          <w:p w14:paraId="6CCF1A25" w14:textId="77777777" w:rsidR="00576318" w:rsidRPr="00F224C1" w:rsidRDefault="00576318" w:rsidP="006A7C9D">
            <w:pPr>
              <w:spacing w:before="60" w:after="60" w:line="264" w:lineRule="auto"/>
              <w:jc w:val="center"/>
              <w:rPr>
                <w:sz w:val="24"/>
                <w:szCs w:val="24"/>
              </w:rPr>
            </w:pPr>
            <w:r w:rsidRPr="00F224C1">
              <w:rPr>
                <w:sz w:val="24"/>
                <w:szCs w:val="24"/>
              </w:rPr>
              <w:t>Hộp</w:t>
            </w:r>
          </w:p>
        </w:tc>
        <w:tc>
          <w:tcPr>
            <w:tcW w:w="2043" w:type="dxa"/>
            <w:shd w:val="solid" w:color="FFFFFF" w:fill="auto"/>
            <w:tcMar>
              <w:top w:w="0" w:type="dxa"/>
              <w:left w:w="0" w:type="dxa"/>
              <w:bottom w:w="0" w:type="dxa"/>
              <w:right w:w="0" w:type="dxa"/>
            </w:tcMar>
            <w:vAlign w:val="center"/>
          </w:tcPr>
          <w:p w14:paraId="602AFACB" w14:textId="77777777" w:rsidR="00576318" w:rsidRPr="00F224C1" w:rsidRDefault="00576318" w:rsidP="006A7C9D">
            <w:pPr>
              <w:spacing w:before="60" w:after="60" w:line="264" w:lineRule="auto"/>
              <w:ind w:right="52"/>
              <w:jc w:val="center"/>
              <w:rPr>
                <w:sz w:val="24"/>
                <w:szCs w:val="24"/>
              </w:rPr>
            </w:pPr>
            <w:r w:rsidRPr="00F224C1">
              <w:rPr>
                <w:sz w:val="24"/>
                <w:szCs w:val="24"/>
              </w:rPr>
              <w:t>0,09</w:t>
            </w:r>
          </w:p>
        </w:tc>
        <w:tc>
          <w:tcPr>
            <w:tcW w:w="1950" w:type="dxa"/>
            <w:shd w:val="solid" w:color="FFFFFF" w:fill="auto"/>
            <w:tcMar>
              <w:top w:w="0" w:type="dxa"/>
              <w:left w:w="0" w:type="dxa"/>
              <w:bottom w:w="0" w:type="dxa"/>
              <w:right w:w="0" w:type="dxa"/>
            </w:tcMar>
            <w:vAlign w:val="center"/>
          </w:tcPr>
          <w:p w14:paraId="6BE4399A" w14:textId="77777777" w:rsidR="00576318" w:rsidRPr="00F224C1" w:rsidRDefault="00576318" w:rsidP="006A7C9D">
            <w:pPr>
              <w:spacing w:before="60" w:after="60" w:line="264" w:lineRule="auto"/>
              <w:ind w:right="52"/>
              <w:jc w:val="center"/>
              <w:rPr>
                <w:sz w:val="24"/>
                <w:szCs w:val="24"/>
              </w:rPr>
            </w:pPr>
          </w:p>
        </w:tc>
      </w:tr>
      <w:tr w:rsidR="00F224C1" w:rsidRPr="00F224C1" w14:paraId="74007BB0" w14:textId="77777777" w:rsidTr="00D9783E">
        <w:tc>
          <w:tcPr>
            <w:tcW w:w="707" w:type="dxa"/>
            <w:shd w:val="solid" w:color="FFFFFF" w:fill="auto"/>
            <w:tcMar>
              <w:top w:w="0" w:type="dxa"/>
              <w:left w:w="0" w:type="dxa"/>
              <w:bottom w:w="0" w:type="dxa"/>
              <w:right w:w="0" w:type="dxa"/>
            </w:tcMar>
            <w:vAlign w:val="center"/>
          </w:tcPr>
          <w:p w14:paraId="091E9A03" w14:textId="77777777" w:rsidR="00576318" w:rsidRPr="00F224C1" w:rsidRDefault="00576318" w:rsidP="006A7C9D">
            <w:pPr>
              <w:spacing w:before="60" w:after="60" w:line="264" w:lineRule="auto"/>
              <w:jc w:val="center"/>
              <w:rPr>
                <w:sz w:val="24"/>
                <w:szCs w:val="24"/>
              </w:rPr>
            </w:pPr>
            <w:r w:rsidRPr="00F224C1">
              <w:rPr>
                <w:sz w:val="24"/>
                <w:szCs w:val="24"/>
              </w:rPr>
              <w:t>7</w:t>
            </w:r>
          </w:p>
        </w:tc>
        <w:tc>
          <w:tcPr>
            <w:tcW w:w="3551" w:type="dxa"/>
            <w:shd w:val="solid" w:color="FFFFFF" w:fill="auto"/>
            <w:tcMar>
              <w:top w:w="0" w:type="dxa"/>
              <w:left w:w="0" w:type="dxa"/>
              <w:bottom w:w="0" w:type="dxa"/>
              <w:right w:w="0" w:type="dxa"/>
            </w:tcMar>
            <w:vAlign w:val="center"/>
          </w:tcPr>
          <w:p w14:paraId="76071D95" w14:textId="77777777" w:rsidR="00576318" w:rsidRPr="00F224C1" w:rsidRDefault="00576318" w:rsidP="006A7C9D">
            <w:pPr>
              <w:spacing w:before="60" w:after="60" w:line="264" w:lineRule="auto"/>
              <w:ind w:right="34" w:firstLine="54"/>
              <w:jc w:val="both"/>
              <w:rPr>
                <w:sz w:val="24"/>
                <w:szCs w:val="24"/>
              </w:rPr>
            </w:pPr>
            <w:r w:rsidRPr="00F224C1">
              <w:rPr>
                <w:sz w:val="24"/>
                <w:szCs w:val="24"/>
              </w:rPr>
              <w:t>Mực photocopy</w:t>
            </w:r>
          </w:p>
        </w:tc>
        <w:tc>
          <w:tcPr>
            <w:tcW w:w="1195" w:type="dxa"/>
            <w:shd w:val="solid" w:color="FFFFFF" w:fill="auto"/>
            <w:tcMar>
              <w:top w:w="0" w:type="dxa"/>
              <w:left w:w="0" w:type="dxa"/>
              <w:bottom w:w="0" w:type="dxa"/>
              <w:right w:w="0" w:type="dxa"/>
            </w:tcMar>
            <w:vAlign w:val="center"/>
          </w:tcPr>
          <w:p w14:paraId="0A06DBB0" w14:textId="77777777" w:rsidR="00576318" w:rsidRPr="00F224C1" w:rsidRDefault="00576318" w:rsidP="006A7C9D">
            <w:pPr>
              <w:spacing w:before="60" w:after="60" w:line="264" w:lineRule="auto"/>
              <w:jc w:val="center"/>
              <w:rPr>
                <w:sz w:val="24"/>
                <w:szCs w:val="24"/>
              </w:rPr>
            </w:pPr>
            <w:r w:rsidRPr="00F224C1">
              <w:rPr>
                <w:sz w:val="24"/>
                <w:szCs w:val="24"/>
              </w:rPr>
              <w:t>Hộp</w:t>
            </w:r>
          </w:p>
        </w:tc>
        <w:tc>
          <w:tcPr>
            <w:tcW w:w="2043" w:type="dxa"/>
            <w:shd w:val="solid" w:color="FFFFFF" w:fill="auto"/>
            <w:tcMar>
              <w:top w:w="0" w:type="dxa"/>
              <w:left w:w="0" w:type="dxa"/>
              <w:bottom w:w="0" w:type="dxa"/>
              <w:right w:w="0" w:type="dxa"/>
            </w:tcMar>
            <w:vAlign w:val="center"/>
          </w:tcPr>
          <w:p w14:paraId="44269A79" w14:textId="77777777" w:rsidR="00576318" w:rsidRPr="00F224C1" w:rsidRDefault="00576318" w:rsidP="006A7C9D">
            <w:pPr>
              <w:spacing w:before="60" w:after="60" w:line="264" w:lineRule="auto"/>
              <w:ind w:right="52"/>
              <w:jc w:val="center"/>
              <w:rPr>
                <w:sz w:val="24"/>
                <w:szCs w:val="24"/>
              </w:rPr>
            </w:pPr>
            <w:r w:rsidRPr="00F224C1">
              <w:rPr>
                <w:sz w:val="24"/>
                <w:szCs w:val="24"/>
              </w:rPr>
              <w:t>0,12</w:t>
            </w:r>
          </w:p>
        </w:tc>
        <w:tc>
          <w:tcPr>
            <w:tcW w:w="1950" w:type="dxa"/>
            <w:shd w:val="solid" w:color="FFFFFF" w:fill="auto"/>
            <w:tcMar>
              <w:top w:w="0" w:type="dxa"/>
              <w:left w:w="0" w:type="dxa"/>
              <w:bottom w:w="0" w:type="dxa"/>
              <w:right w:w="0" w:type="dxa"/>
            </w:tcMar>
            <w:vAlign w:val="center"/>
          </w:tcPr>
          <w:p w14:paraId="1800DBE4" w14:textId="77777777" w:rsidR="00576318" w:rsidRPr="00F224C1" w:rsidRDefault="00576318" w:rsidP="006A7C9D">
            <w:pPr>
              <w:spacing w:before="60" w:after="60" w:line="264" w:lineRule="auto"/>
              <w:ind w:right="52"/>
              <w:jc w:val="center"/>
              <w:rPr>
                <w:sz w:val="24"/>
                <w:szCs w:val="24"/>
              </w:rPr>
            </w:pPr>
          </w:p>
        </w:tc>
      </w:tr>
      <w:tr w:rsidR="00F224C1" w:rsidRPr="00F224C1" w14:paraId="2A7759A1" w14:textId="77777777" w:rsidTr="00D9783E">
        <w:tc>
          <w:tcPr>
            <w:tcW w:w="707" w:type="dxa"/>
            <w:shd w:val="solid" w:color="FFFFFF" w:fill="auto"/>
            <w:tcMar>
              <w:top w:w="0" w:type="dxa"/>
              <w:left w:w="0" w:type="dxa"/>
              <w:bottom w:w="0" w:type="dxa"/>
              <w:right w:w="0" w:type="dxa"/>
            </w:tcMar>
            <w:vAlign w:val="center"/>
          </w:tcPr>
          <w:p w14:paraId="5196022D" w14:textId="77777777" w:rsidR="00576318" w:rsidRPr="00F224C1" w:rsidRDefault="00576318" w:rsidP="006A7C9D">
            <w:pPr>
              <w:spacing w:before="60" w:after="60" w:line="264" w:lineRule="auto"/>
              <w:jc w:val="center"/>
              <w:rPr>
                <w:sz w:val="24"/>
                <w:szCs w:val="24"/>
              </w:rPr>
            </w:pPr>
            <w:r w:rsidRPr="00F224C1">
              <w:rPr>
                <w:sz w:val="24"/>
                <w:szCs w:val="24"/>
              </w:rPr>
              <w:t>8</w:t>
            </w:r>
          </w:p>
        </w:tc>
        <w:tc>
          <w:tcPr>
            <w:tcW w:w="3551" w:type="dxa"/>
            <w:shd w:val="solid" w:color="FFFFFF" w:fill="auto"/>
            <w:tcMar>
              <w:top w:w="0" w:type="dxa"/>
              <w:left w:w="0" w:type="dxa"/>
              <w:bottom w:w="0" w:type="dxa"/>
              <w:right w:w="0" w:type="dxa"/>
            </w:tcMar>
            <w:vAlign w:val="center"/>
          </w:tcPr>
          <w:p w14:paraId="02DE6047" w14:textId="77777777" w:rsidR="00576318" w:rsidRPr="00F224C1" w:rsidRDefault="00576318" w:rsidP="006A7C9D">
            <w:pPr>
              <w:spacing w:before="60" w:after="60" w:line="264" w:lineRule="auto"/>
              <w:ind w:right="34" w:firstLine="54"/>
              <w:jc w:val="both"/>
              <w:rPr>
                <w:sz w:val="24"/>
                <w:szCs w:val="24"/>
              </w:rPr>
            </w:pPr>
            <w:r w:rsidRPr="00F224C1">
              <w:rPr>
                <w:sz w:val="24"/>
                <w:szCs w:val="24"/>
              </w:rPr>
              <w:t>Bút bi</w:t>
            </w:r>
          </w:p>
        </w:tc>
        <w:tc>
          <w:tcPr>
            <w:tcW w:w="1195" w:type="dxa"/>
            <w:shd w:val="solid" w:color="FFFFFF" w:fill="auto"/>
            <w:tcMar>
              <w:top w:w="0" w:type="dxa"/>
              <w:left w:w="0" w:type="dxa"/>
              <w:bottom w:w="0" w:type="dxa"/>
              <w:right w:w="0" w:type="dxa"/>
            </w:tcMar>
            <w:vAlign w:val="center"/>
          </w:tcPr>
          <w:p w14:paraId="282034CC" w14:textId="77777777" w:rsidR="00576318" w:rsidRPr="00F224C1" w:rsidRDefault="00576318" w:rsidP="006A7C9D">
            <w:pPr>
              <w:spacing w:before="60" w:after="60" w:line="264" w:lineRule="auto"/>
              <w:jc w:val="center"/>
              <w:rPr>
                <w:sz w:val="24"/>
                <w:szCs w:val="24"/>
              </w:rPr>
            </w:pPr>
            <w:r w:rsidRPr="00F224C1">
              <w:rPr>
                <w:sz w:val="24"/>
                <w:szCs w:val="24"/>
              </w:rPr>
              <w:t>Chiếc</w:t>
            </w:r>
          </w:p>
        </w:tc>
        <w:tc>
          <w:tcPr>
            <w:tcW w:w="2043" w:type="dxa"/>
            <w:shd w:val="solid" w:color="FFFFFF" w:fill="auto"/>
            <w:tcMar>
              <w:top w:w="0" w:type="dxa"/>
              <w:left w:w="0" w:type="dxa"/>
              <w:bottom w:w="0" w:type="dxa"/>
              <w:right w:w="0" w:type="dxa"/>
            </w:tcMar>
            <w:vAlign w:val="center"/>
          </w:tcPr>
          <w:p w14:paraId="76964801" w14:textId="77777777" w:rsidR="00576318" w:rsidRPr="00F224C1" w:rsidRDefault="00576318" w:rsidP="006A7C9D">
            <w:pPr>
              <w:spacing w:before="60" w:after="60" w:line="264" w:lineRule="auto"/>
              <w:ind w:right="52"/>
              <w:jc w:val="center"/>
              <w:rPr>
                <w:sz w:val="24"/>
                <w:szCs w:val="24"/>
              </w:rPr>
            </w:pPr>
            <w:r w:rsidRPr="00F224C1">
              <w:rPr>
                <w:sz w:val="24"/>
                <w:szCs w:val="24"/>
              </w:rPr>
              <w:t>2,00</w:t>
            </w:r>
          </w:p>
        </w:tc>
        <w:tc>
          <w:tcPr>
            <w:tcW w:w="1950" w:type="dxa"/>
            <w:shd w:val="solid" w:color="FFFFFF" w:fill="auto"/>
            <w:tcMar>
              <w:top w:w="0" w:type="dxa"/>
              <w:left w:w="0" w:type="dxa"/>
              <w:bottom w:w="0" w:type="dxa"/>
              <w:right w:w="0" w:type="dxa"/>
            </w:tcMar>
            <w:vAlign w:val="center"/>
          </w:tcPr>
          <w:p w14:paraId="7E5553A8" w14:textId="77777777" w:rsidR="00576318" w:rsidRPr="00F224C1" w:rsidRDefault="00576318" w:rsidP="006A7C9D">
            <w:pPr>
              <w:spacing w:before="60" w:after="60" w:line="264" w:lineRule="auto"/>
              <w:ind w:right="52"/>
              <w:jc w:val="center"/>
              <w:rPr>
                <w:sz w:val="24"/>
                <w:szCs w:val="24"/>
              </w:rPr>
            </w:pPr>
            <w:r w:rsidRPr="00F224C1">
              <w:rPr>
                <w:sz w:val="24"/>
                <w:szCs w:val="24"/>
              </w:rPr>
              <w:t>1,00</w:t>
            </w:r>
          </w:p>
        </w:tc>
      </w:tr>
      <w:tr w:rsidR="00F224C1" w:rsidRPr="00F224C1" w14:paraId="3F535035" w14:textId="77777777" w:rsidTr="00D9783E">
        <w:tc>
          <w:tcPr>
            <w:tcW w:w="707" w:type="dxa"/>
            <w:shd w:val="solid" w:color="FFFFFF" w:fill="auto"/>
            <w:tcMar>
              <w:top w:w="0" w:type="dxa"/>
              <w:left w:w="0" w:type="dxa"/>
              <w:bottom w:w="0" w:type="dxa"/>
              <w:right w:w="0" w:type="dxa"/>
            </w:tcMar>
            <w:vAlign w:val="center"/>
          </w:tcPr>
          <w:p w14:paraId="3FB64A3C" w14:textId="77777777" w:rsidR="00576318" w:rsidRPr="00F224C1" w:rsidRDefault="00576318" w:rsidP="006A7C9D">
            <w:pPr>
              <w:spacing w:before="60" w:after="60" w:line="264" w:lineRule="auto"/>
              <w:jc w:val="center"/>
              <w:rPr>
                <w:sz w:val="24"/>
                <w:szCs w:val="24"/>
              </w:rPr>
            </w:pPr>
            <w:r w:rsidRPr="00F224C1">
              <w:rPr>
                <w:sz w:val="24"/>
                <w:szCs w:val="24"/>
              </w:rPr>
              <w:t>9</w:t>
            </w:r>
          </w:p>
        </w:tc>
        <w:tc>
          <w:tcPr>
            <w:tcW w:w="3551" w:type="dxa"/>
            <w:shd w:val="solid" w:color="FFFFFF" w:fill="auto"/>
            <w:tcMar>
              <w:top w:w="0" w:type="dxa"/>
              <w:left w:w="0" w:type="dxa"/>
              <w:bottom w:w="0" w:type="dxa"/>
              <w:right w:w="0" w:type="dxa"/>
            </w:tcMar>
            <w:vAlign w:val="center"/>
          </w:tcPr>
          <w:p w14:paraId="4F4AA3FB" w14:textId="77777777" w:rsidR="00576318" w:rsidRPr="00F224C1" w:rsidRDefault="00576318" w:rsidP="006A7C9D">
            <w:pPr>
              <w:spacing w:before="60" w:after="60" w:line="264" w:lineRule="auto"/>
              <w:ind w:right="34" w:firstLine="54"/>
              <w:jc w:val="both"/>
              <w:rPr>
                <w:sz w:val="24"/>
                <w:szCs w:val="24"/>
              </w:rPr>
            </w:pPr>
            <w:r w:rsidRPr="00F224C1">
              <w:rPr>
                <w:sz w:val="24"/>
                <w:szCs w:val="24"/>
              </w:rPr>
              <w:t>Sổ ghi chép</w:t>
            </w:r>
          </w:p>
        </w:tc>
        <w:tc>
          <w:tcPr>
            <w:tcW w:w="1195" w:type="dxa"/>
            <w:shd w:val="solid" w:color="FFFFFF" w:fill="auto"/>
            <w:tcMar>
              <w:top w:w="0" w:type="dxa"/>
              <w:left w:w="0" w:type="dxa"/>
              <w:bottom w:w="0" w:type="dxa"/>
              <w:right w:w="0" w:type="dxa"/>
            </w:tcMar>
            <w:vAlign w:val="center"/>
          </w:tcPr>
          <w:p w14:paraId="7D81B942" w14:textId="77777777" w:rsidR="00576318" w:rsidRPr="00F224C1" w:rsidRDefault="00576318" w:rsidP="006A7C9D">
            <w:pPr>
              <w:spacing w:before="60" w:after="60" w:line="264" w:lineRule="auto"/>
              <w:jc w:val="center"/>
              <w:rPr>
                <w:sz w:val="24"/>
                <w:szCs w:val="24"/>
              </w:rPr>
            </w:pPr>
            <w:r w:rsidRPr="00F224C1">
              <w:rPr>
                <w:sz w:val="24"/>
                <w:szCs w:val="24"/>
              </w:rPr>
              <w:t>Cuốn</w:t>
            </w:r>
          </w:p>
        </w:tc>
        <w:tc>
          <w:tcPr>
            <w:tcW w:w="2043" w:type="dxa"/>
            <w:shd w:val="solid" w:color="FFFFFF" w:fill="auto"/>
            <w:tcMar>
              <w:top w:w="0" w:type="dxa"/>
              <w:left w:w="0" w:type="dxa"/>
              <w:bottom w:w="0" w:type="dxa"/>
              <w:right w:w="0" w:type="dxa"/>
            </w:tcMar>
            <w:vAlign w:val="center"/>
          </w:tcPr>
          <w:p w14:paraId="74AD1A73" w14:textId="77777777" w:rsidR="00576318" w:rsidRPr="00F224C1" w:rsidRDefault="00576318" w:rsidP="006A7C9D">
            <w:pPr>
              <w:spacing w:before="60" w:after="60" w:line="264" w:lineRule="auto"/>
              <w:ind w:right="52"/>
              <w:jc w:val="center"/>
              <w:rPr>
                <w:sz w:val="24"/>
                <w:szCs w:val="24"/>
              </w:rPr>
            </w:pPr>
            <w:r w:rsidRPr="00F224C1">
              <w:rPr>
                <w:sz w:val="24"/>
                <w:szCs w:val="24"/>
              </w:rPr>
              <w:t>1,00</w:t>
            </w:r>
          </w:p>
        </w:tc>
        <w:tc>
          <w:tcPr>
            <w:tcW w:w="1950" w:type="dxa"/>
            <w:shd w:val="solid" w:color="FFFFFF" w:fill="auto"/>
            <w:tcMar>
              <w:top w:w="0" w:type="dxa"/>
              <w:left w:w="0" w:type="dxa"/>
              <w:bottom w:w="0" w:type="dxa"/>
              <w:right w:w="0" w:type="dxa"/>
            </w:tcMar>
            <w:vAlign w:val="center"/>
          </w:tcPr>
          <w:p w14:paraId="2FDCA930" w14:textId="77777777" w:rsidR="00576318" w:rsidRPr="00F224C1" w:rsidRDefault="00576318" w:rsidP="006A7C9D">
            <w:pPr>
              <w:spacing w:before="60" w:after="60" w:line="264" w:lineRule="auto"/>
              <w:ind w:right="52"/>
              <w:jc w:val="center"/>
              <w:rPr>
                <w:sz w:val="24"/>
                <w:szCs w:val="24"/>
              </w:rPr>
            </w:pPr>
            <w:r w:rsidRPr="00F224C1">
              <w:rPr>
                <w:sz w:val="24"/>
                <w:szCs w:val="24"/>
              </w:rPr>
              <w:t>1,00</w:t>
            </w:r>
          </w:p>
        </w:tc>
      </w:tr>
      <w:tr w:rsidR="00F224C1" w:rsidRPr="00F224C1" w14:paraId="39F7272A" w14:textId="77777777" w:rsidTr="00D9783E">
        <w:tc>
          <w:tcPr>
            <w:tcW w:w="707" w:type="dxa"/>
            <w:shd w:val="solid" w:color="FFFFFF" w:fill="auto"/>
            <w:tcMar>
              <w:top w:w="0" w:type="dxa"/>
              <w:left w:w="0" w:type="dxa"/>
              <w:bottom w:w="0" w:type="dxa"/>
              <w:right w:w="0" w:type="dxa"/>
            </w:tcMar>
            <w:vAlign w:val="center"/>
          </w:tcPr>
          <w:p w14:paraId="7A38DCD0" w14:textId="77777777" w:rsidR="00576318" w:rsidRPr="00F224C1" w:rsidRDefault="00576318" w:rsidP="006A7C9D">
            <w:pPr>
              <w:spacing w:before="60" w:after="60" w:line="264" w:lineRule="auto"/>
              <w:jc w:val="center"/>
              <w:rPr>
                <w:sz w:val="24"/>
                <w:szCs w:val="24"/>
              </w:rPr>
            </w:pPr>
            <w:r w:rsidRPr="00F224C1">
              <w:rPr>
                <w:sz w:val="24"/>
                <w:szCs w:val="24"/>
              </w:rPr>
              <w:t>10</w:t>
            </w:r>
          </w:p>
        </w:tc>
        <w:tc>
          <w:tcPr>
            <w:tcW w:w="3551" w:type="dxa"/>
            <w:shd w:val="solid" w:color="FFFFFF" w:fill="auto"/>
            <w:tcMar>
              <w:top w:w="0" w:type="dxa"/>
              <w:left w:w="0" w:type="dxa"/>
              <w:bottom w:w="0" w:type="dxa"/>
              <w:right w:w="0" w:type="dxa"/>
            </w:tcMar>
            <w:vAlign w:val="center"/>
          </w:tcPr>
          <w:p w14:paraId="727C166A" w14:textId="77777777" w:rsidR="00576318" w:rsidRPr="00F224C1" w:rsidRDefault="00576318" w:rsidP="006A7C9D">
            <w:pPr>
              <w:spacing w:before="60" w:after="60" w:line="264" w:lineRule="auto"/>
              <w:ind w:right="34" w:firstLine="54"/>
              <w:jc w:val="both"/>
              <w:rPr>
                <w:sz w:val="24"/>
                <w:szCs w:val="24"/>
              </w:rPr>
            </w:pPr>
            <w:r w:rsidRPr="00F224C1">
              <w:rPr>
                <w:sz w:val="24"/>
                <w:szCs w:val="24"/>
              </w:rPr>
              <w:t>Cặp 3 dây</w:t>
            </w:r>
          </w:p>
        </w:tc>
        <w:tc>
          <w:tcPr>
            <w:tcW w:w="1195" w:type="dxa"/>
            <w:shd w:val="solid" w:color="FFFFFF" w:fill="auto"/>
            <w:tcMar>
              <w:top w:w="0" w:type="dxa"/>
              <w:left w:w="0" w:type="dxa"/>
              <w:bottom w:w="0" w:type="dxa"/>
              <w:right w:w="0" w:type="dxa"/>
            </w:tcMar>
            <w:vAlign w:val="center"/>
          </w:tcPr>
          <w:p w14:paraId="1D74CE48" w14:textId="77777777" w:rsidR="00576318" w:rsidRPr="00F224C1" w:rsidRDefault="00576318" w:rsidP="006A7C9D">
            <w:pPr>
              <w:spacing w:before="60" w:after="60" w:line="264" w:lineRule="auto"/>
              <w:jc w:val="center"/>
              <w:rPr>
                <w:sz w:val="24"/>
                <w:szCs w:val="24"/>
              </w:rPr>
            </w:pPr>
            <w:r w:rsidRPr="00F224C1">
              <w:rPr>
                <w:sz w:val="24"/>
                <w:szCs w:val="24"/>
              </w:rPr>
              <w:t>Chiếc</w:t>
            </w:r>
          </w:p>
        </w:tc>
        <w:tc>
          <w:tcPr>
            <w:tcW w:w="2043" w:type="dxa"/>
            <w:shd w:val="solid" w:color="FFFFFF" w:fill="auto"/>
            <w:tcMar>
              <w:top w:w="0" w:type="dxa"/>
              <w:left w:w="0" w:type="dxa"/>
              <w:bottom w:w="0" w:type="dxa"/>
              <w:right w:w="0" w:type="dxa"/>
            </w:tcMar>
            <w:vAlign w:val="center"/>
          </w:tcPr>
          <w:p w14:paraId="251A57AE" w14:textId="77777777" w:rsidR="00576318" w:rsidRPr="00F224C1" w:rsidRDefault="00576318" w:rsidP="006A7C9D">
            <w:pPr>
              <w:spacing w:before="60" w:after="60" w:line="264" w:lineRule="auto"/>
              <w:ind w:right="52"/>
              <w:jc w:val="center"/>
              <w:rPr>
                <w:sz w:val="24"/>
                <w:szCs w:val="24"/>
              </w:rPr>
            </w:pPr>
            <w:r w:rsidRPr="00F224C1">
              <w:rPr>
                <w:sz w:val="24"/>
                <w:szCs w:val="24"/>
              </w:rPr>
              <w:t>1,00</w:t>
            </w:r>
          </w:p>
        </w:tc>
        <w:tc>
          <w:tcPr>
            <w:tcW w:w="1950" w:type="dxa"/>
            <w:shd w:val="solid" w:color="FFFFFF" w:fill="auto"/>
            <w:tcMar>
              <w:top w:w="0" w:type="dxa"/>
              <w:left w:w="0" w:type="dxa"/>
              <w:bottom w:w="0" w:type="dxa"/>
              <w:right w:w="0" w:type="dxa"/>
            </w:tcMar>
            <w:vAlign w:val="center"/>
          </w:tcPr>
          <w:p w14:paraId="7EA27889" w14:textId="77777777" w:rsidR="00576318" w:rsidRPr="00F224C1" w:rsidRDefault="00576318" w:rsidP="006A7C9D">
            <w:pPr>
              <w:spacing w:before="60" w:after="60" w:line="264" w:lineRule="auto"/>
              <w:ind w:right="52"/>
              <w:jc w:val="center"/>
              <w:rPr>
                <w:sz w:val="24"/>
                <w:szCs w:val="24"/>
              </w:rPr>
            </w:pPr>
            <w:r w:rsidRPr="00F224C1">
              <w:rPr>
                <w:sz w:val="24"/>
                <w:szCs w:val="24"/>
              </w:rPr>
              <w:t>1,00</w:t>
            </w:r>
          </w:p>
        </w:tc>
      </w:tr>
      <w:tr w:rsidR="00F224C1" w:rsidRPr="00F224C1" w14:paraId="177AC94D" w14:textId="77777777" w:rsidTr="00D9783E">
        <w:tc>
          <w:tcPr>
            <w:tcW w:w="707" w:type="dxa"/>
            <w:shd w:val="solid" w:color="FFFFFF" w:fill="auto"/>
            <w:tcMar>
              <w:top w:w="0" w:type="dxa"/>
              <w:left w:w="0" w:type="dxa"/>
              <w:bottom w:w="0" w:type="dxa"/>
              <w:right w:w="0" w:type="dxa"/>
            </w:tcMar>
            <w:vAlign w:val="center"/>
          </w:tcPr>
          <w:p w14:paraId="59A658CA" w14:textId="77777777" w:rsidR="00576318" w:rsidRPr="00F224C1" w:rsidRDefault="00576318" w:rsidP="006A7C9D">
            <w:pPr>
              <w:spacing w:before="60" w:after="60" w:line="264" w:lineRule="auto"/>
              <w:jc w:val="center"/>
              <w:rPr>
                <w:sz w:val="24"/>
                <w:szCs w:val="24"/>
              </w:rPr>
            </w:pPr>
            <w:r w:rsidRPr="00F224C1">
              <w:rPr>
                <w:sz w:val="24"/>
                <w:szCs w:val="24"/>
              </w:rPr>
              <w:t>11</w:t>
            </w:r>
          </w:p>
        </w:tc>
        <w:tc>
          <w:tcPr>
            <w:tcW w:w="3551" w:type="dxa"/>
            <w:shd w:val="solid" w:color="FFFFFF" w:fill="auto"/>
            <w:tcMar>
              <w:top w:w="0" w:type="dxa"/>
              <w:left w:w="0" w:type="dxa"/>
              <w:bottom w:w="0" w:type="dxa"/>
              <w:right w:w="0" w:type="dxa"/>
            </w:tcMar>
            <w:vAlign w:val="center"/>
          </w:tcPr>
          <w:p w14:paraId="5DA911C0" w14:textId="77777777" w:rsidR="00576318" w:rsidRPr="00F224C1" w:rsidRDefault="00576318" w:rsidP="006A7C9D">
            <w:pPr>
              <w:spacing w:before="60" w:after="60" w:line="264" w:lineRule="auto"/>
              <w:ind w:right="34" w:firstLine="54"/>
              <w:jc w:val="both"/>
              <w:rPr>
                <w:sz w:val="24"/>
                <w:szCs w:val="24"/>
              </w:rPr>
            </w:pPr>
            <w:r w:rsidRPr="00F224C1">
              <w:rPr>
                <w:sz w:val="24"/>
                <w:szCs w:val="24"/>
              </w:rPr>
              <w:t>Giấy A4</w:t>
            </w:r>
          </w:p>
        </w:tc>
        <w:tc>
          <w:tcPr>
            <w:tcW w:w="1195" w:type="dxa"/>
            <w:shd w:val="solid" w:color="FFFFFF" w:fill="auto"/>
            <w:tcMar>
              <w:top w:w="0" w:type="dxa"/>
              <w:left w:w="0" w:type="dxa"/>
              <w:bottom w:w="0" w:type="dxa"/>
              <w:right w:w="0" w:type="dxa"/>
            </w:tcMar>
            <w:vAlign w:val="center"/>
          </w:tcPr>
          <w:p w14:paraId="3A1AE0D2" w14:textId="77777777" w:rsidR="00576318" w:rsidRPr="00F224C1" w:rsidRDefault="00576318" w:rsidP="006A7C9D">
            <w:pPr>
              <w:spacing w:before="60" w:after="60" w:line="264" w:lineRule="auto"/>
              <w:jc w:val="center"/>
              <w:rPr>
                <w:sz w:val="24"/>
                <w:szCs w:val="24"/>
              </w:rPr>
            </w:pPr>
            <w:r w:rsidRPr="00F224C1">
              <w:rPr>
                <w:sz w:val="24"/>
                <w:szCs w:val="24"/>
              </w:rPr>
              <w:t>Gram</w:t>
            </w:r>
          </w:p>
        </w:tc>
        <w:tc>
          <w:tcPr>
            <w:tcW w:w="2043" w:type="dxa"/>
            <w:shd w:val="solid" w:color="FFFFFF" w:fill="auto"/>
            <w:tcMar>
              <w:top w:w="0" w:type="dxa"/>
              <w:left w:w="0" w:type="dxa"/>
              <w:bottom w:w="0" w:type="dxa"/>
              <w:right w:w="0" w:type="dxa"/>
            </w:tcMar>
            <w:vAlign w:val="center"/>
          </w:tcPr>
          <w:p w14:paraId="342FAB9C" w14:textId="77777777" w:rsidR="00576318" w:rsidRPr="00F224C1" w:rsidRDefault="00576318" w:rsidP="006A7C9D">
            <w:pPr>
              <w:spacing w:before="60" w:after="60" w:line="264" w:lineRule="auto"/>
              <w:ind w:right="52"/>
              <w:jc w:val="center"/>
              <w:rPr>
                <w:sz w:val="24"/>
                <w:szCs w:val="24"/>
              </w:rPr>
            </w:pPr>
            <w:r w:rsidRPr="00F224C1">
              <w:rPr>
                <w:sz w:val="24"/>
                <w:szCs w:val="24"/>
              </w:rPr>
              <w:t>0,50</w:t>
            </w:r>
          </w:p>
        </w:tc>
        <w:tc>
          <w:tcPr>
            <w:tcW w:w="1950" w:type="dxa"/>
            <w:shd w:val="solid" w:color="FFFFFF" w:fill="auto"/>
            <w:tcMar>
              <w:top w:w="0" w:type="dxa"/>
              <w:left w:w="0" w:type="dxa"/>
              <w:bottom w:w="0" w:type="dxa"/>
              <w:right w:w="0" w:type="dxa"/>
            </w:tcMar>
            <w:vAlign w:val="center"/>
          </w:tcPr>
          <w:p w14:paraId="23D758EA" w14:textId="77777777" w:rsidR="00576318" w:rsidRPr="00F224C1" w:rsidRDefault="00576318" w:rsidP="006A7C9D">
            <w:pPr>
              <w:spacing w:before="60" w:after="60" w:line="264" w:lineRule="auto"/>
              <w:ind w:right="52"/>
              <w:jc w:val="center"/>
              <w:rPr>
                <w:sz w:val="24"/>
                <w:szCs w:val="24"/>
              </w:rPr>
            </w:pPr>
            <w:r w:rsidRPr="00F224C1">
              <w:rPr>
                <w:sz w:val="24"/>
                <w:szCs w:val="24"/>
              </w:rPr>
              <w:t>0,50</w:t>
            </w:r>
          </w:p>
        </w:tc>
      </w:tr>
      <w:tr w:rsidR="00F224C1" w:rsidRPr="00F224C1" w14:paraId="233C8AC5" w14:textId="77777777" w:rsidTr="00D9783E">
        <w:tc>
          <w:tcPr>
            <w:tcW w:w="707" w:type="dxa"/>
            <w:shd w:val="solid" w:color="FFFFFF" w:fill="auto"/>
            <w:tcMar>
              <w:top w:w="0" w:type="dxa"/>
              <w:left w:w="0" w:type="dxa"/>
              <w:bottom w:w="0" w:type="dxa"/>
              <w:right w:w="0" w:type="dxa"/>
            </w:tcMar>
            <w:vAlign w:val="center"/>
          </w:tcPr>
          <w:p w14:paraId="5C893C9A" w14:textId="77777777" w:rsidR="00576318" w:rsidRPr="00F224C1" w:rsidRDefault="00576318" w:rsidP="006A7C9D">
            <w:pPr>
              <w:spacing w:before="60" w:after="60" w:line="264" w:lineRule="auto"/>
              <w:jc w:val="center"/>
              <w:rPr>
                <w:sz w:val="24"/>
                <w:szCs w:val="24"/>
              </w:rPr>
            </w:pPr>
            <w:r w:rsidRPr="00F224C1">
              <w:rPr>
                <w:sz w:val="24"/>
                <w:szCs w:val="24"/>
              </w:rPr>
              <w:t>12</w:t>
            </w:r>
          </w:p>
        </w:tc>
        <w:tc>
          <w:tcPr>
            <w:tcW w:w="3551" w:type="dxa"/>
            <w:shd w:val="solid" w:color="FFFFFF" w:fill="auto"/>
            <w:tcMar>
              <w:top w:w="0" w:type="dxa"/>
              <w:left w:w="0" w:type="dxa"/>
              <w:bottom w:w="0" w:type="dxa"/>
              <w:right w:w="0" w:type="dxa"/>
            </w:tcMar>
            <w:vAlign w:val="center"/>
          </w:tcPr>
          <w:p w14:paraId="17E6D18A" w14:textId="77777777" w:rsidR="00576318" w:rsidRPr="00F224C1" w:rsidRDefault="00576318" w:rsidP="006A7C9D">
            <w:pPr>
              <w:spacing w:before="60" w:after="60" w:line="264" w:lineRule="auto"/>
              <w:ind w:right="34" w:firstLine="54"/>
              <w:jc w:val="both"/>
              <w:rPr>
                <w:sz w:val="24"/>
                <w:szCs w:val="24"/>
              </w:rPr>
            </w:pPr>
            <w:r w:rsidRPr="00F224C1">
              <w:rPr>
                <w:sz w:val="24"/>
                <w:szCs w:val="24"/>
              </w:rPr>
              <w:t>Giấy A3</w:t>
            </w:r>
          </w:p>
        </w:tc>
        <w:tc>
          <w:tcPr>
            <w:tcW w:w="1195" w:type="dxa"/>
            <w:shd w:val="solid" w:color="FFFFFF" w:fill="auto"/>
            <w:tcMar>
              <w:top w:w="0" w:type="dxa"/>
              <w:left w:w="0" w:type="dxa"/>
              <w:bottom w:w="0" w:type="dxa"/>
              <w:right w:w="0" w:type="dxa"/>
            </w:tcMar>
            <w:vAlign w:val="center"/>
          </w:tcPr>
          <w:p w14:paraId="0D015CB3" w14:textId="77777777" w:rsidR="00576318" w:rsidRPr="00F224C1" w:rsidRDefault="00576318" w:rsidP="006A7C9D">
            <w:pPr>
              <w:spacing w:before="60" w:after="60" w:line="264" w:lineRule="auto"/>
              <w:jc w:val="center"/>
              <w:rPr>
                <w:sz w:val="24"/>
                <w:szCs w:val="24"/>
              </w:rPr>
            </w:pPr>
            <w:r w:rsidRPr="00F224C1">
              <w:rPr>
                <w:sz w:val="24"/>
                <w:szCs w:val="24"/>
              </w:rPr>
              <w:t>Gram</w:t>
            </w:r>
          </w:p>
        </w:tc>
        <w:tc>
          <w:tcPr>
            <w:tcW w:w="2043" w:type="dxa"/>
            <w:shd w:val="solid" w:color="FFFFFF" w:fill="auto"/>
            <w:tcMar>
              <w:top w:w="0" w:type="dxa"/>
              <w:left w:w="0" w:type="dxa"/>
              <w:bottom w:w="0" w:type="dxa"/>
              <w:right w:w="0" w:type="dxa"/>
            </w:tcMar>
            <w:vAlign w:val="center"/>
          </w:tcPr>
          <w:p w14:paraId="084DF009" w14:textId="77777777" w:rsidR="00576318" w:rsidRPr="00F224C1" w:rsidRDefault="00576318" w:rsidP="006A7C9D">
            <w:pPr>
              <w:spacing w:before="60" w:after="60" w:line="264" w:lineRule="auto"/>
              <w:ind w:right="52"/>
              <w:jc w:val="center"/>
              <w:rPr>
                <w:sz w:val="24"/>
                <w:szCs w:val="24"/>
              </w:rPr>
            </w:pPr>
            <w:r w:rsidRPr="00F224C1">
              <w:rPr>
                <w:sz w:val="24"/>
                <w:szCs w:val="24"/>
              </w:rPr>
              <w:t>0,30</w:t>
            </w:r>
          </w:p>
        </w:tc>
        <w:tc>
          <w:tcPr>
            <w:tcW w:w="1950" w:type="dxa"/>
            <w:shd w:val="solid" w:color="FFFFFF" w:fill="auto"/>
            <w:tcMar>
              <w:top w:w="0" w:type="dxa"/>
              <w:left w:w="0" w:type="dxa"/>
              <w:bottom w:w="0" w:type="dxa"/>
              <w:right w:w="0" w:type="dxa"/>
            </w:tcMar>
            <w:vAlign w:val="center"/>
          </w:tcPr>
          <w:p w14:paraId="30FE34CE" w14:textId="77777777" w:rsidR="00576318" w:rsidRPr="00F224C1" w:rsidRDefault="00576318" w:rsidP="006A7C9D">
            <w:pPr>
              <w:spacing w:before="60" w:after="60" w:line="264" w:lineRule="auto"/>
              <w:ind w:right="52"/>
              <w:jc w:val="center"/>
              <w:rPr>
                <w:sz w:val="24"/>
                <w:szCs w:val="24"/>
              </w:rPr>
            </w:pPr>
          </w:p>
        </w:tc>
      </w:tr>
      <w:tr w:rsidR="00F224C1" w:rsidRPr="00F224C1" w14:paraId="358C803A" w14:textId="77777777" w:rsidTr="00D9783E">
        <w:tc>
          <w:tcPr>
            <w:tcW w:w="707" w:type="dxa"/>
            <w:shd w:val="solid" w:color="FFFFFF" w:fill="auto"/>
            <w:tcMar>
              <w:top w:w="0" w:type="dxa"/>
              <w:left w:w="0" w:type="dxa"/>
              <w:bottom w:w="0" w:type="dxa"/>
              <w:right w:w="0" w:type="dxa"/>
            </w:tcMar>
            <w:vAlign w:val="center"/>
          </w:tcPr>
          <w:p w14:paraId="64A4696D" w14:textId="77777777" w:rsidR="00576318" w:rsidRPr="00F224C1" w:rsidRDefault="00576318" w:rsidP="006A7C9D">
            <w:pPr>
              <w:spacing w:before="60" w:after="60" w:line="264" w:lineRule="auto"/>
              <w:jc w:val="center"/>
              <w:rPr>
                <w:sz w:val="24"/>
                <w:szCs w:val="24"/>
              </w:rPr>
            </w:pPr>
            <w:r w:rsidRPr="00F224C1">
              <w:rPr>
                <w:sz w:val="24"/>
                <w:szCs w:val="24"/>
              </w:rPr>
              <w:t>13</w:t>
            </w:r>
          </w:p>
        </w:tc>
        <w:tc>
          <w:tcPr>
            <w:tcW w:w="3551" w:type="dxa"/>
            <w:shd w:val="solid" w:color="FFFFFF" w:fill="auto"/>
            <w:tcMar>
              <w:top w:w="0" w:type="dxa"/>
              <w:left w:w="0" w:type="dxa"/>
              <w:bottom w:w="0" w:type="dxa"/>
              <w:right w:w="0" w:type="dxa"/>
            </w:tcMar>
            <w:vAlign w:val="center"/>
          </w:tcPr>
          <w:p w14:paraId="126D6DD7" w14:textId="77777777" w:rsidR="00576318" w:rsidRPr="00F224C1" w:rsidRDefault="00576318" w:rsidP="006A7C9D">
            <w:pPr>
              <w:spacing w:before="60" w:after="60" w:line="264" w:lineRule="auto"/>
              <w:ind w:right="34" w:firstLine="54"/>
              <w:jc w:val="both"/>
              <w:rPr>
                <w:sz w:val="24"/>
                <w:szCs w:val="24"/>
              </w:rPr>
            </w:pPr>
            <w:r w:rsidRPr="00F224C1">
              <w:rPr>
                <w:sz w:val="24"/>
                <w:szCs w:val="24"/>
              </w:rPr>
              <w:t>Ghim dập</w:t>
            </w:r>
          </w:p>
        </w:tc>
        <w:tc>
          <w:tcPr>
            <w:tcW w:w="1195" w:type="dxa"/>
            <w:shd w:val="solid" w:color="FFFFFF" w:fill="auto"/>
            <w:tcMar>
              <w:top w:w="0" w:type="dxa"/>
              <w:left w:w="0" w:type="dxa"/>
              <w:bottom w:w="0" w:type="dxa"/>
              <w:right w:w="0" w:type="dxa"/>
            </w:tcMar>
            <w:vAlign w:val="center"/>
          </w:tcPr>
          <w:p w14:paraId="0B1B9285" w14:textId="77777777" w:rsidR="00576318" w:rsidRPr="00F224C1" w:rsidRDefault="00576318" w:rsidP="006A7C9D">
            <w:pPr>
              <w:spacing w:before="60" w:after="60" w:line="264" w:lineRule="auto"/>
              <w:jc w:val="center"/>
              <w:rPr>
                <w:sz w:val="24"/>
                <w:szCs w:val="24"/>
              </w:rPr>
            </w:pPr>
            <w:r w:rsidRPr="00F224C1">
              <w:rPr>
                <w:sz w:val="24"/>
                <w:szCs w:val="24"/>
              </w:rPr>
              <w:t>Hộp</w:t>
            </w:r>
          </w:p>
        </w:tc>
        <w:tc>
          <w:tcPr>
            <w:tcW w:w="2043" w:type="dxa"/>
            <w:shd w:val="solid" w:color="FFFFFF" w:fill="auto"/>
            <w:tcMar>
              <w:top w:w="0" w:type="dxa"/>
              <w:left w:w="0" w:type="dxa"/>
              <w:bottom w:w="0" w:type="dxa"/>
              <w:right w:w="0" w:type="dxa"/>
            </w:tcMar>
            <w:vAlign w:val="center"/>
          </w:tcPr>
          <w:p w14:paraId="3BD0C1BF" w14:textId="77777777" w:rsidR="00576318" w:rsidRPr="00F224C1" w:rsidRDefault="00576318" w:rsidP="006A7C9D">
            <w:pPr>
              <w:spacing w:before="60" w:after="60" w:line="264" w:lineRule="auto"/>
              <w:ind w:right="52"/>
              <w:jc w:val="center"/>
              <w:rPr>
                <w:sz w:val="24"/>
                <w:szCs w:val="24"/>
              </w:rPr>
            </w:pPr>
            <w:r w:rsidRPr="00F224C1">
              <w:rPr>
                <w:sz w:val="24"/>
                <w:szCs w:val="24"/>
              </w:rPr>
              <w:t>0,50</w:t>
            </w:r>
          </w:p>
        </w:tc>
        <w:tc>
          <w:tcPr>
            <w:tcW w:w="1950" w:type="dxa"/>
            <w:shd w:val="solid" w:color="FFFFFF" w:fill="auto"/>
            <w:tcMar>
              <w:top w:w="0" w:type="dxa"/>
              <w:left w:w="0" w:type="dxa"/>
              <w:bottom w:w="0" w:type="dxa"/>
              <w:right w:w="0" w:type="dxa"/>
            </w:tcMar>
            <w:vAlign w:val="center"/>
          </w:tcPr>
          <w:p w14:paraId="52A59686" w14:textId="77777777" w:rsidR="00576318" w:rsidRPr="00F224C1" w:rsidRDefault="00576318" w:rsidP="006A7C9D">
            <w:pPr>
              <w:spacing w:before="60" w:after="60" w:line="264" w:lineRule="auto"/>
              <w:ind w:right="52"/>
              <w:jc w:val="center"/>
              <w:rPr>
                <w:sz w:val="24"/>
                <w:szCs w:val="24"/>
              </w:rPr>
            </w:pPr>
          </w:p>
        </w:tc>
      </w:tr>
      <w:tr w:rsidR="00F224C1" w:rsidRPr="00F224C1" w14:paraId="4E2019EE" w14:textId="77777777" w:rsidTr="00D9783E">
        <w:tc>
          <w:tcPr>
            <w:tcW w:w="707" w:type="dxa"/>
            <w:shd w:val="solid" w:color="FFFFFF" w:fill="auto"/>
            <w:tcMar>
              <w:top w:w="0" w:type="dxa"/>
              <w:left w:w="0" w:type="dxa"/>
              <w:bottom w:w="0" w:type="dxa"/>
              <w:right w:w="0" w:type="dxa"/>
            </w:tcMar>
            <w:vAlign w:val="center"/>
          </w:tcPr>
          <w:p w14:paraId="6A1FF9F9" w14:textId="77777777" w:rsidR="00576318" w:rsidRPr="00F224C1" w:rsidRDefault="00576318" w:rsidP="006A7C9D">
            <w:pPr>
              <w:spacing w:before="60" w:after="60" w:line="264" w:lineRule="auto"/>
              <w:jc w:val="center"/>
              <w:rPr>
                <w:sz w:val="24"/>
                <w:szCs w:val="24"/>
              </w:rPr>
            </w:pPr>
            <w:r w:rsidRPr="00F224C1">
              <w:rPr>
                <w:sz w:val="24"/>
                <w:szCs w:val="24"/>
              </w:rPr>
              <w:t>14</w:t>
            </w:r>
          </w:p>
        </w:tc>
        <w:tc>
          <w:tcPr>
            <w:tcW w:w="3551" w:type="dxa"/>
            <w:shd w:val="solid" w:color="FFFFFF" w:fill="auto"/>
            <w:tcMar>
              <w:top w:w="0" w:type="dxa"/>
              <w:left w:w="0" w:type="dxa"/>
              <w:bottom w:w="0" w:type="dxa"/>
              <w:right w:w="0" w:type="dxa"/>
            </w:tcMar>
            <w:vAlign w:val="center"/>
          </w:tcPr>
          <w:p w14:paraId="67C5BB8B" w14:textId="77777777" w:rsidR="00576318" w:rsidRPr="00F224C1" w:rsidRDefault="00576318" w:rsidP="006A7C9D">
            <w:pPr>
              <w:spacing w:before="60" w:after="60" w:line="264" w:lineRule="auto"/>
              <w:ind w:right="34" w:firstLine="54"/>
              <w:jc w:val="both"/>
              <w:rPr>
                <w:sz w:val="24"/>
                <w:szCs w:val="24"/>
              </w:rPr>
            </w:pPr>
            <w:r w:rsidRPr="00F224C1">
              <w:rPr>
                <w:sz w:val="24"/>
                <w:szCs w:val="24"/>
              </w:rPr>
              <w:t>Ghim vòng</w:t>
            </w:r>
          </w:p>
        </w:tc>
        <w:tc>
          <w:tcPr>
            <w:tcW w:w="1195" w:type="dxa"/>
            <w:shd w:val="solid" w:color="FFFFFF" w:fill="auto"/>
            <w:tcMar>
              <w:top w:w="0" w:type="dxa"/>
              <w:left w:w="0" w:type="dxa"/>
              <w:bottom w:w="0" w:type="dxa"/>
              <w:right w:w="0" w:type="dxa"/>
            </w:tcMar>
            <w:vAlign w:val="center"/>
          </w:tcPr>
          <w:p w14:paraId="27B8A787" w14:textId="77777777" w:rsidR="00576318" w:rsidRPr="00F224C1" w:rsidRDefault="00576318" w:rsidP="006A7C9D">
            <w:pPr>
              <w:spacing w:before="60" w:after="60" w:line="264" w:lineRule="auto"/>
              <w:jc w:val="center"/>
              <w:rPr>
                <w:sz w:val="24"/>
                <w:szCs w:val="24"/>
              </w:rPr>
            </w:pPr>
            <w:r w:rsidRPr="00F224C1">
              <w:rPr>
                <w:sz w:val="24"/>
                <w:szCs w:val="24"/>
              </w:rPr>
              <w:t>Hộp</w:t>
            </w:r>
          </w:p>
        </w:tc>
        <w:tc>
          <w:tcPr>
            <w:tcW w:w="2043" w:type="dxa"/>
            <w:shd w:val="solid" w:color="FFFFFF" w:fill="auto"/>
            <w:tcMar>
              <w:top w:w="0" w:type="dxa"/>
              <w:left w:w="0" w:type="dxa"/>
              <w:bottom w:w="0" w:type="dxa"/>
              <w:right w:w="0" w:type="dxa"/>
            </w:tcMar>
            <w:vAlign w:val="center"/>
          </w:tcPr>
          <w:p w14:paraId="71FFAC53" w14:textId="77777777" w:rsidR="00576318" w:rsidRPr="00F224C1" w:rsidRDefault="00576318" w:rsidP="006A7C9D">
            <w:pPr>
              <w:spacing w:before="60" w:after="60" w:line="264" w:lineRule="auto"/>
              <w:ind w:right="52"/>
              <w:jc w:val="center"/>
              <w:rPr>
                <w:sz w:val="24"/>
                <w:szCs w:val="24"/>
              </w:rPr>
            </w:pPr>
            <w:r w:rsidRPr="00F224C1">
              <w:rPr>
                <w:sz w:val="24"/>
                <w:szCs w:val="24"/>
              </w:rPr>
              <w:t>0,50</w:t>
            </w:r>
          </w:p>
        </w:tc>
        <w:tc>
          <w:tcPr>
            <w:tcW w:w="1950" w:type="dxa"/>
            <w:shd w:val="solid" w:color="FFFFFF" w:fill="auto"/>
            <w:tcMar>
              <w:top w:w="0" w:type="dxa"/>
              <w:left w:w="0" w:type="dxa"/>
              <w:bottom w:w="0" w:type="dxa"/>
              <w:right w:w="0" w:type="dxa"/>
            </w:tcMar>
            <w:vAlign w:val="center"/>
          </w:tcPr>
          <w:p w14:paraId="7882D486" w14:textId="77777777" w:rsidR="00576318" w:rsidRPr="00F224C1" w:rsidRDefault="00576318" w:rsidP="006A7C9D">
            <w:pPr>
              <w:spacing w:before="60" w:after="60" w:line="264" w:lineRule="auto"/>
              <w:ind w:right="52"/>
              <w:jc w:val="center"/>
              <w:rPr>
                <w:sz w:val="24"/>
                <w:szCs w:val="24"/>
              </w:rPr>
            </w:pPr>
          </w:p>
        </w:tc>
      </w:tr>
      <w:tr w:rsidR="00F224C1" w:rsidRPr="00F224C1" w14:paraId="6A1FDB75" w14:textId="77777777" w:rsidTr="00D9783E">
        <w:tc>
          <w:tcPr>
            <w:tcW w:w="707" w:type="dxa"/>
            <w:shd w:val="solid" w:color="FFFFFF" w:fill="auto"/>
            <w:tcMar>
              <w:top w:w="0" w:type="dxa"/>
              <w:left w:w="0" w:type="dxa"/>
              <w:bottom w:w="0" w:type="dxa"/>
              <w:right w:w="0" w:type="dxa"/>
            </w:tcMar>
            <w:vAlign w:val="center"/>
          </w:tcPr>
          <w:p w14:paraId="408FA60A" w14:textId="77777777" w:rsidR="00576318" w:rsidRPr="00F224C1" w:rsidRDefault="00576318" w:rsidP="006A7C9D">
            <w:pPr>
              <w:spacing w:before="60" w:after="60" w:line="264" w:lineRule="auto"/>
              <w:jc w:val="center"/>
              <w:rPr>
                <w:sz w:val="24"/>
                <w:szCs w:val="24"/>
              </w:rPr>
            </w:pPr>
            <w:r w:rsidRPr="00F224C1">
              <w:rPr>
                <w:sz w:val="24"/>
                <w:szCs w:val="24"/>
              </w:rPr>
              <w:t>15</w:t>
            </w:r>
          </w:p>
        </w:tc>
        <w:tc>
          <w:tcPr>
            <w:tcW w:w="3551" w:type="dxa"/>
            <w:shd w:val="solid" w:color="FFFFFF" w:fill="auto"/>
            <w:tcMar>
              <w:top w:w="0" w:type="dxa"/>
              <w:left w:w="0" w:type="dxa"/>
              <w:bottom w:w="0" w:type="dxa"/>
              <w:right w:w="0" w:type="dxa"/>
            </w:tcMar>
            <w:vAlign w:val="center"/>
          </w:tcPr>
          <w:p w14:paraId="61E19AA8" w14:textId="77777777" w:rsidR="00576318" w:rsidRPr="00F224C1" w:rsidRDefault="00576318" w:rsidP="006A7C9D">
            <w:pPr>
              <w:spacing w:before="60" w:after="60" w:line="264" w:lineRule="auto"/>
              <w:ind w:right="34" w:firstLine="54"/>
              <w:jc w:val="both"/>
              <w:rPr>
                <w:sz w:val="24"/>
                <w:szCs w:val="24"/>
              </w:rPr>
            </w:pPr>
            <w:r w:rsidRPr="00F224C1">
              <w:rPr>
                <w:sz w:val="24"/>
                <w:szCs w:val="24"/>
              </w:rPr>
              <w:t>Túi Ny lông đựng tài liệu</w:t>
            </w:r>
          </w:p>
        </w:tc>
        <w:tc>
          <w:tcPr>
            <w:tcW w:w="1195" w:type="dxa"/>
            <w:shd w:val="solid" w:color="FFFFFF" w:fill="auto"/>
            <w:tcMar>
              <w:top w:w="0" w:type="dxa"/>
              <w:left w:w="0" w:type="dxa"/>
              <w:bottom w:w="0" w:type="dxa"/>
              <w:right w:w="0" w:type="dxa"/>
            </w:tcMar>
            <w:vAlign w:val="center"/>
          </w:tcPr>
          <w:p w14:paraId="26F714BF" w14:textId="77777777" w:rsidR="00576318" w:rsidRPr="00F224C1" w:rsidRDefault="00576318" w:rsidP="006A7C9D">
            <w:pPr>
              <w:spacing w:before="60" w:after="60" w:line="264" w:lineRule="auto"/>
              <w:jc w:val="center"/>
              <w:rPr>
                <w:sz w:val="24"/>
                <w:szCs w:val="24"/>
              </w:rPr>
            </w:pPr>
            <w:r w:rsidRPr="00F224C1">
              <w:rPr>
                <w:sz w:val="24"/>
                <w:szCs w:val="24"/>
              </w:rPr>
              <w:t>Chiếc</w:t>
            </w:r>
          </w:p>
        </w:tc>
        <w:tc>
          <w:tcPr>
            <w:tcW w:w="2043" w:type="dxa"/>
            <w:shd w:val="solid" w:color="FFFFFF" w:fill="auto"/>
            <w:tcMar>
              <w:top w:w="0" w:type="dxa"/>
              <w:left w:w="0" w:type="dxa"/>
              <w:bottom w:w="0" w:type="dxa"/>
              <w:right w:w="0" w:type="dxa"/>
            </w:tcMar>
            <w:vAlign w:val="center"/>
          </w:tcPr>
          <w:p w14:paraId="6FE3A492" w14:textId="77777777" w:rsidR="00576318" w:rsidRPr="00F224C1" w:rsidRDefault="00576318" w:rsidP="006A7C9D">
            <w:pPr>
              <w:spacing w:before="60" w:after="60" w:line="264" w:lineRule="auto"/>
              <w:ind w:right="52"/>
              <w:jc w:val="center"/>
              <w:rPr>
                <w:sz w:val="24"/>
                <w:szCs w:val="24"/>
              </w:rPr>
            </w:pPr>
          </w:p>
        </w:tc>
        <w:tc>
          <w:tcPr>
            <w:tcW w:w="1950" w:type="dxa"/>
            <w:shd w:val="solid" w:color="FFFFFF" w:fill="auto"/>
            <w:tcMar>
              <w:top w:w="0" w:type="dxa"/>
              <w:left w:w="0" w:type="dxa"/>
              <w:bottom w:w="0" w:type="dxa"/>
              <w:right w:w="0" w:type="dxa"/>
            </w:tcMar>
            <w:vAlign w:val="center"/>
          </w:tcPr>
          <w:p w14:paraId="0B2D764B" w14:textId="77777777" w:rsidR="00576318" w:rsidRPr="00F224C1" w:rsidRDefault="00576318" w:rsidP="006A7C9D">
            <w:pPr>
              <w:spacing w:before="60" w:after="60" w:line="264" w:lineRule="auto"/>
              <w:ind w:right="52"/>
              <w:jc w:val="center"/>
              <w:rPr>
                <w:sz w:val="24"/>
                <w:szCs w:val="24"/>
              </w:rPr>
            </w:pPr>
            <w:r w:rsidRPr="00F224C1">
              <w:rPr>
                <w:sz w:val="24"/>
                <w:szCs w:val="24"/>
              </w:rPr>
              <w:t>1,00</w:t>
            </w:r>
          </w:p>
        </w:tc>
      </w:tr>
    </w:tbl>
    <w:p w14:paraId="63330AE4" w14:textId="77777777" w:rsidR="00576318" w:rsidRPr="00F224C1" w:rsidRDefault="00576318" w:rsidP="002B495A">
      <w:pPr>
        <w:spacing w:before="120" w:after="120" w:line="264" w:lineRule="auto"/>
        <w:ind w:firstLine="567"/>
        <w:rPr>
          <w:sz w:val="28"/>
          <w:szCs w:val="28"/>
        </w:rPr>
      </w:pPr>
      <w:r w:rsidRPr="00F224C1">
        <w:rPr>
          <w:bCs/>
          <w:i/>
          <w:iCs/>
          <w:sz w:val="28"/>
          <w:szCs w:val="28"/>
        </w:rPr>
        <w:t>Ghi chú:</w:t>
      </w:r>
    </w:p>
    <w:p w14:paraId="788EFE66" w14:textId="0431F45C" w:rsidR="0032750A" w:rsidRPr="00F224C1" w:rsidRDefault="00576318" w:rsidP="002B495A">
      <w:pPr>
        <w:spacing w:before="120" w:after="120" w:line="264" w:lineRule="auto"/>
        <w:ind w:firstLine="567"/>
        <w:jc w:val="both"/>
        <w:rPr>
          <w:sz w:val="28"/>
          <w:szCs w:val="28"/>
        </w:rPr>
      </w:pPr>
      <w:r w:rsidRPr="00F224C1">
        <w:rPr>
          <w:sz w:val="28"/>
          <w:szCs w:val="28"/>
        </w:rPr>
        <w:t xml:space="preserve">Cơ cấu sử dụng mức vật liệu theo nội dung công việc định giá đất cụ thể theo phương pháp hệ số điều chỉnh giá đất được xác định theo Bảng </w:t>
      </w:r>
      <w:r w:rsidR="000467CF" w:rsidRPr="00F224C1">
        <w:rPr>
          <w:sz w:val="28"/>
          <w:szCs w:val="28"/>
        </w:rPr>
        <w:t>3</w:t>
      </w:r>
      <w:r w:rsidRPr="00F224C1">
        <w:rPr>
          <w:sz w:val="28"/>
          <w:szCs w:val="28"/>
        </w:rPr>
        <w:t>1.</w:t>
      </w:r>
      <w:bookmarkEnd w:id="4"/>
      <w:r w:rsidR="00521877" w:rsidRPr="00F224C1">
        <w:rPr>
          <w:b/>
          <w:sz w:val="28"/>
          <w:szCs w:val="28"/>
        </w:rPr>
        <w:t xml:space="preserve"> </w:t>
      </w:r>
    </w:p>
    <w:p w14:paraId="41B4E38E" w14:textId="1AB8478C" w:rsidR="00521877" w:rsidRPr="00F224C1" w:rsidRDefault="00521877" w:rsidP="002B495A">
      <w:pPr>
        <w:widowControl w:val="0"/>
        <w:shd w:val="clear" w:color="auto" w:fill="FFFFFF"/>
        <w:spacing w:before="120" w:after="120" w:line="264" w:lineRule="auto"/>
        <w:ind w:left="3600"/>
        <w:rPr>
          <w:b/>
          <w:sz w:val="28"/>
          <w:szCs w:val="28"/>
        </w:rPr>
      </w:pPr>
      <w:r w:rsidRPr="00F224C1">
        <w:rPr>
          <w:b/>
          <w:sz w:val="28"/>
          <w:szCs w:val="28"/>
        </w:rPr>
        <w:t xml:space="preserve">  Chương </w:t>
      </w:r>
      <w:r w:rsidR="001A160D" w:rsidRPr="00F224C1">
        <w:rPr>
          <w:b/>
          <w:sz w:val="28"/>
          <w:szCs w:val="28"/>
        </w:rPr>
        <w:t>V</w:t>
      </w:r>
    </w:p>
    <w:p w14:paraId="538A8CCF" w14:textId="77777777" w:rsidR="00521877" w:rsidRPr="00F224C1" w:rsidRDefault="00521877" w:rsidP="002B495A">
      <w:pPr>
        <w:pStyle w:val="BodyTextIndent"/>
        <w:spacing w:before="120" w:after="120" w:line="264" w:lineRule="auto"/>
        <w:ind w:firstLine="0"/>
        <w:jc w:val="center"/>
        <w:rPr>
          <w:rFonts w:ascii="Times New Roman" w:hAnsi="Times New Roman"/>
          <w:b/>
        </w:rPr>
      </w:pPr>
      <w:r w:rsidRPr="00F224C1">
        <w:rPr>
          <w:rFonts w:ascii="Times New Roman" w:hAnsi="Times New Roman"/>
          <w:b/>
        </w:rPr>
        <w:t>TỔ CHỨC THỰC HIỆN</w:t>
      </w:r>
    </w:p>
    <w:p w14:paraId="0548D352" w14:textId="29876FAE" w:rsidR="00521877" w:rsidRPr="00F224C1" w:rsidRDefault="00521877" w:rsidP="002B495A">
      <w:pPr>
        <w:pStyle w:val="NormalWeb"/>
        <w:shd w:val="clear" w:color="auto" w:fill="FFFFFF"/>
        <w:spacing w:before="120" w:beforeAutospacing="0" w:after="120" w:afterAutospacing="0" w:line="264" w:lineRule="auto"/>
        <w:ind w:firstLine="720"/>
        <w:jc w:val="both"/>
        <w:rPr>
          <w:b/>
          <w:sz w:val="28"/>
          <w:szCs w:val="28"/>
        </w:rPr>
      </w:pPr>
      <w:r w:rsidRPr="00F224C1">
        <w:rPr>
          <w:b/>
          <w:sz w:val="28"/>
          <w:szCs w:val="28"/>
        </w:rPr>
        <w:t>Điều 1</w:t>
      </w:r>
      <w:r w:rsidR="000C4E6E" w:rsidRPr="00F224C1">
        <w:rPr>
          <w:b/>
          <w:sz w:val="28"/>
          <w:szCs w:val="28"/>
        </w:rPr>
        <w:t>1</w:t>
      </w:r>
      <w:r w:rsidRPr="00F224C1">
        <w:rPr>
          <w:b/>
          <w:sz w:val="28"/>
          <w:szCs w:val="28"/>
        </w:rPr>
        <w:t>. Hiệu lực thi hành</w:t>
      </w:r>
    </w:p>
    <w:p w14:paraId="55DF9667" w14:textId="2424795D" w:rsidR="00521877" w:rsidRPr="00F224C1" w:rsidRDefault="00521877" w:rsidP="002B495A">
      <w:pPr>
        <w:pStyle w:val="NormalWeb"/>
        <w:shd w:val="clear" w:color="auto" w:fill="FFFFFF"/>
        <w:spacing w:before="120" w:beforeAutospacing="0" w:after="120" w:afterAutospacing="0" w:line="264" w:lineRule="auto"/>
        <w:ind w:firstLine="720"/>
        <w:jc w:val="both"/>
        <w:rPr>
          <w:sz w:val="28"/>
          <w:szCs w:val="28"/>
        </w:rPr>
      </w:pPr>
      <w:r w:rsidRPr="00F224C1">
        <w:rPr>
          <w:sz w:val="28"/>
          <w:szCs w:val="28"/>
        </w:rPr>
        <w:t xml:space="preserve">1. Quyết định này có hiệu lực kể từ ngày </w:t>
      </w:r>
      <w:r w:rsidR="00896AB4" w:rsidRPr="00F224C1">
        <w:rPr>
          <w:sz w:val="28"/>
          <w:szCs w:val="28"/>
        </w:rPr>
        <w:t>25</w:t>
      </w:r>
      <w:r w:rsidRPr="00F224C1">
        <w:rPr>
          <w:sz w:val="28"/>
          <w:szCs w:val="28"/>
        </w:rPr>
        <w:t xml:space="preserve"> tháng </w:t>
      </w:r>
      <w:r w:rsidR="00896AB4" w:rsidRPr="00F224C1">
        <w:rPr>
          <w:sz w:val="28"/>
          <w:szCs w:val="28"/>
        </w:rPr>
        <w:t>3</w:t>
      </w:r>
      <w:r w:rsidRPr="00F224C1">
        <w:rPr>
          <w:sz w:val="28"/>
          <w:szCs w:val="28"/>
        </w:rPr>
        <w:t xml:space="preserve"> năm 2026.</w:t>
      </w:r>
    </w:p>
    <w:p w14:paraId="6DC69B6A" w14:textId="5171BA1E" w:rsidR="00521877" w:rsidRPr="00F224C1" w:rsidRDefault="00521877" w:rsidP="00327B8B">
      <w:pPr>
        <w:pStyle w:val="NormalWeb"/>
        <w:shd w:val="clear" w:color="auto" w:fill="FFFFFF"/>
        <w:spacing w:before="120" w:beforeAutospacing="0" w:after="120" w:afterAutospacing="0" w:line="264" w:lineRule="auto"/>
        <w:ind w:firstLine="720"/>
        <w:jc w:val="both"/>
        <w:rPr>
          <w:sz w:val="28"/>
          <w:szCs w:val="28"/>
          <w:lang w:val="en-GB"/>
        </w:rPr>
      </w:pPr>
      <w:r w:rsidRPr="00F224C1">
        <w:rPr>
          <w:sz w:val="28"/>
          <w:szCs w:val="28"/>
          <w:lang w:val="en-GB"/>
        </w:rPr>
        <w:t xml:space="preserve">2. </w:t>
      </w:r>
      <w:r w:rsidRPr="00F224C1">
        <w:rPr>
          <w:sz w:val="28"/>
          <w:szCs w:val="28"/>
        </w:rPr>
        <w:t xml:space="preserve">Quyết định số </w:t>
      </w:r>
      <w:r w:rsidR="0010032A" w:rsidRPr="00F224C1">
        <w:rPr>
          <w:sz w:val="28"/>
          <w:szCs w:val="28"/>
        </w:rPr>
        <w:t>39</w:t>
      </w:r>
      <w:r w:rsidRPr="00F224C1">
        <w:rPr>
          <w:sz w:val="28"/>
          <w:szCs w:val="28"/>
        </w:rPr>
        <w:t xml:space="preserve">/2025/QĐ-UBND ngày </w:t>
      </w:r>
      <w:r w:rsidR="0010032A" w:rsidRPr="00F224C1">
        <w:rPr>
          <w:sz w:val="28"/>
          <w:szCs w:val="28"/>
        </w:rPr>
        <w:t>24</w:t>
      </w:r>
      <w:r w:rsidRPr="00F224C1">
        <w:rPr>
          <w:sz w:val="28"/>
          <w:szCs w:val="28"/>
        </w:rPr>
        <w:t xml:space="preserve"> tháng </w:t>
      </w:r>
      <w:r w:rsidR="0010032A" w:rsidRPr="00F224C1">
        <w:rPr>
          <w:sz w:val="28"/>
          <w:szCs w:val="28"/>
        </w:rPr>
        <w:t>4</w:t>
      </w:r>
      <w:r w:rsidRPr="00F224C1">
        <w:rPr>
          <w:sz w:val="28"/>
          <w:szCs w:val="28"/>
        </w:rPr>
        <w:t xml:space="preserve"> năm 2025 của Ủy ban nhân dân tỉnh Bạc Liêu </w:t>
      </w:r>
      <w:r w:rsidR="002527FF" w:rsidRPr="00F224C1">
        <w:rPr>
          <w:sz w:val="28"/>
          <w:szCs w:val="28"/>
        </w:rPr>
        <w:t>ban hành Q</w:t>
      </w:r>
      <w:r w:rsidRPr="00F224C1">
        <w:rPr>
          <w:sz w:val="28"/>
          <w:szCs w:val="28"/>
        </w:rPr>
        <w:t xml:space="preserve">uy định </w:t>
      </w:r>
      <w:r w:rsidR="002527FF" w:rsidRPr="00F224C1">
        <w:rPr>
          <w:sz w:val="28"/>
          <w:szCs w:val="28"/>
        </w:rPr>
        <w:t>đ</w:t>
      </w:r>
      <w:r w:rsidR="0010032A" w:rsidRPr="00F224C1">
        <w:rPr>
          <w:sz w:val="28"/>
          <w:szCs w:val="28"/>
        </w:rPr>
        <w:t xml:space="preserve">ịnh mức kinh tế - kỹ thuật để lập dự toán ngân sách nhà nước phục vụ công tác định giá đất trên địa bàn tỉnh Bạc Liêu </w:t>
      </w:r>
      <w:r w:rsidR="00534022" w:rsidRPr="00F224C1">
        <w:rPr>
          <w:sz w:val="28"/>
          <w:szCs w:val="28"/>
        </w:rPr>
        <w:t xml:space="preserve">hết </w:t>
      </w:r>
      <w:r w:rsidR="0010032A" w:rsidRPr="00F224C1">
        <w:rPr>
          <w:sz w:val="28"/>
          <w:szCs w:val="28"/>
          <w:lang w:val="en-GB"/>
        </w:rPr>
        <w:t xml:space="preserve">hiệu lực </w:t>
      </w:r>
      <w:r w:rsidR="00534022" w:rsidRPr="00F224C1">
        <w:rPr>
          <w:sz w:val="28"/>
          <w:szCs w:val="28"/>
          <w:lang w:val="en-GB"/>
        </w:rPr>
        <w:t xml:space="preserve">thi hành, </w:t>
      </w:r>
      <w:r w:rsidR="0010032A" w:rsidRPr="00F224C1">
        <w:rPr>
          <w:sz w:val="28"/>
          <w:szCs w:val="28"/>
          <w:lang w:val="en-GB"/>
        </w:rPr>
        <w:t>kể từ ngày Quyết định này có hiệu lực thi hành.</w:t>
      </w:r>
    </w:p>
    <w:p w14:paraId="774522F2" w14:textId="677B1B81" w:rsidR="00521877" w:rsidRPr="00F224C1" w:rsidRDefault="00521877" w:rsidP="002B495A">
      <w:pPr>
        <w:pStyle w:val="NormalWeb"/>
        <w:shd w:val="clear" w:color="auto" w:fill="FFFFFF"/>
        <w:spacing w:before="120" w:beforeAutospacing="0" w:after="120" w:afterAutospacing="0" w:line="264" w:lineRule="auto"/>
        <w:ind w:firstLine="720"/>
        <w:jc w:val="both"/>
        <w:rPr>
          <w:b/>
          <w:sz w:val="28"/>
          <w:szCs w:val="28"/>
        </w:rPr>
      </w:pPr>
      <w:r w:rsidRPr="00F224C1">
        <w:rPr>
          <w:b/>
          <w:sz w:val="28"/>
          <w:szCs w:val="28"/>
        </w:rPr>
        <w:t>Điều 1</w:t>
      </w:r>
      <w:r w:rsidR="00E45E8C" w:rsidRPr="00F224C1">
        <w:rPr>
          <w:b/>
          <w:sz w:val="28"/>
          <w:szCs w:val="28"/>
        </w:rPr>
        <w:t>2</w:t>
      </w:r>
      <w:r w:rsidRPr="00F224C1">
        <w:rPr>
          <w:b/>
          <w:sz w:val="28"/>
          <w:szCs w:val="28"/>
        </w:rPr>
        <w:t>. Điều khoản chuyển tiếp</w:t>
      </w:r>
    </w:p>
    <w:p w14:paraId="1C5D664C" w14:textId="64778075" w:rsidR="00342EAA" w:rsidRPr="004A29AB" w:rsidRDefault="00342EAA" w:rsidP="002B495A">
      <w:pPr>
        <w:widowControl w:val="0"/>
        <w:spacing w:before="120" w:after="120" w:line="264" w:lineRule="auto"/>
        <w:ind w:firstLine="709"/>
        <w:jc w:val="both"/>
        <w:rPr>
          <w:spacing w:val="4"/>
          <w:sz w:val="28"/>
          <w:szCs w:val="28"/>
          <w:lang w:val="en-GB"/>
        </w:rPr>
      </w:pPr>
      <w:r w:rsidRPr="004A29AB">
        <w:rPr>
          <w:spacing w:val="4"/>
          <w:sz w:val="28"/>
          <w:szCs w:val="28"/>
          <w:lang w:val="en-GB"/>
        </w:rPr>
        <w:t>Đối với dự toán ngân sách nhà nước phục vụ công tác định giá đất trên địa bàn tỉnh Cà Mau đã được cấp có thẩm quyền phê duyệt trước ngày Quyết định này có hiệu lực thi hành thì tiếp tục thực hiện, không áp dụng quy định tại Quyết định này.</w:t>
      </w:r>
    </w:p>
    <w:p w14:paraId="6E298053" w14:textId="04AE0F48" w:rsidR="00342EAA" w:rsidRPr="00F224C1" w:rsidRDefault="00342EAA" w:rsidP="002B495A">
      <w:pPr>
        <w:widowControl w:val="0"/>
        <w:shd w:val="clear" w:color="auto" w:fill="FFFFFF"/>
        <w:spacing w:before="120" w:after="120" w:line="264" w:lineRule="auto"/>
        <w:ind w:firstLine="709"/>
        <w:jc w:val="both"/>
        <w:rPr>
          <w:b/>
          <w:sz w:val="28"/>
          <w:szCs w:val="28"/>
        </w:rPr>
      </w:pPr>
      <w:r w:rsidRPr="00F224C1">
        <w:rPr>
          <w:b/>
          <w:bCs/>
          <w:sz w:val="28"/>
          <w:szCs w:val="28"/>
          <w:lang w:val="vi-VN"/>
        </w:rPr>
        <w:t xml:space="preserve">Điều </w:t>
      </w:r>
      <w:r w:rsidRPr="00F224C1">
        <w:rPr>
          <w:b/>
          <w:bCs/>
          <w:sz w:val="28"/>
          <w:szCs w:val="28"/>
        </w:rPr>
        <w:t>1</w:t>
      </w:r>
      <w:r w:rsidR="00E45E8C" w:rsidRPr="00F224C1">
        <w:rPr>
          <w:b/>
          <w:bCs/>
          <w:sz w:val="28"/>
          <w:szCs w:val="28"/>
        </w:rPr>
        <w:t>3</w:t>
      </w:r>
      <w:r w:rsidRPr="00F224C1">
        <w:rPr>
          <w:b/>
          <w:bCs/>
          <w:sz w:val="28"/>
          <w:szCs w:val="28"/>
          <w:lang w:val="vi-VN"/>
        </w:rPr>
        <w:t xml:space="preserve">. </w:t>
      </w:r>
      <w:r w:rsidRPr="00F224C1">
        <w:rPr>
          <w:b/>
          <w:sz w:val="28"/>
          <w:szCs w:val="28"/>
        </w:rPr>
        <w:t>Tổ chức thực hiện</w:t>
      </w:r>
    </w:p>
    <w:p w14:paraId="492CEB56" w14:textId="77777777" w:rsidR="00342EAA" w:rsidRPr="00F224C1" w:rsidRDefault="00342EAA" w:rsidP="002B495A">
      <w:pPr>
        <w:widowControl w:val="0"/>
        <w:spacing w:before="120" w:after="120" w:line="264" w:lineRule="auto"/>
        <w:ind w:firstLine="709"/>
        <w:jc w:val="both"/>
        <w:rPr>
          <w:bCs/>
          <w:sz w:val="28"/>
          <w:szCs w:val="28"/>
          <w:lang w:val="en-GB"/>
        </w:rPr>
      </w:pPr>
      <w:r w:rsidRPr="00F224C1">
        <w:rPr>
          <w:bCs/>
          <w:sz w:val="28"/>
          <w:szCs w:val="28"/>
          <w:lang w:val="en-GB"/>
        </w:rPr>
        <w:t>1. Sở Nông nghiệp và Môi trường chủ trì, phối hợp với các cơ quan có liên quan tổ chức triển khai thực hiện nội dung Quyết định này.</w:t>
      </w:r>
    </w:p>
    <w:p w14:paraId="65E3C5D6" w14:textId="767CABE8" w:rsidR="00342EAA" w:rsidRPr="00F224C1" w:rsidRDefault="003300B3" w:rsidP="002B495A">
      <w:pPr>
        <w:spacing w:before="120" w:after="120" w:line="264" w:lineRule="auto"/>
        <w:ind w:firstLine="709"/>
        <w:jc w:val="both"/>
        <w:rPr>
          <w:sz w:val="28"/>
          <w:szCs w:val="28"/>
        </w:rPr>
      </w:pPr>
      <w:r w:rsidRPr="00F224C1">
        <w:rPr>
          <w:sz w:val="28"/>
          <w:szCs w:val="28"/>
        </w:rPr>
        <w:t>2</w:t>
      </w:r>
      <w:r w:rsidR="00342EAA" w:rsidRPr="00F224C1">
        <w:rPr>
          <w:sz w:val="28"/>
          <w:szCs w:val="28"/>
        </w:rPr>
        <w:t xml:space="preserve">. </w:t>
      </w:r>
      <w:r w:rsidR="008764FB" w:rsidRPr="00F224C1">
        <w:rPr>
          <w:sz w:val="28"/>
          <w:szCs w:val="28"/>
        </w:rPr>
        <w:t>Trong q</w:t>
      </w:r>
      <w:r w:rsidR="00342EAA" w:rsidRPr="00F224C1">
        <w:rPr>
          <w:sz w:val="28"/>
          <w:szCs w:val="28"/>
        </w:rPr>
        <w:t xml:space="preserve">uá trình triển khai thực hiện nếu có khó khăn, vướng mắc, các cơ quan, đơn vị, địa phương có ý kiến về Sở Nông nghiệp và Môi trường hướng dẫn thực hiện theo thẩm quyền hoặc </w:t>
      </w:r>
      <w:r w:rsidR="00DF30B6" w:rsidRPr="00F224C1">
        <w:rPr>
          <w:sz w:val="28"/>
          <w:szCs w:val="28"/>
        </w:rPr>
        <w:t xml:space="preserve">trường hợp vượt thẩm quyền thì </w:t>
      </w:r>
      <w:r w:rsidR="00342EAA" w:rsidRPr="00F224C1">
        <w:rPr>
          <w:sz w:val="28"/>
          <w:szCs w:val="28"/>
        </w:rPr>
        <w:t xml:space="preserve">báo cáo Ủy ban nhân dân tỉnh </w:t>
      </w:r>
      <w:r w:rsidR="00E45E8C" w:rsidRPr="00F224C1">
        <w:rPr>
          <w:sz w:val="28"/>
          <w:szCs w:val="28"/>
        </w:rPr>
        <w:t>xem xét, quyết định</w:t>
      </w:r>
      <w:r w:rsidR="00342EAA" w:rsidRPr="00F224C1">
        <w:rPr>
          <w:sz w:val="28"/>
          <w:szCs w:val="28"/>
        </w:rPr>
        <w:t>.</w:t>
      </w:r>
    </w:p>
    <w:p w14:paraId="590F47C3" w14:textId="4C7C1D95" w:rsidR="00A858D1" w:rsidRPr="004A29AB" w:rsidRDefault="00812AB8" w:rsidP="00316050">
      <w:pPr>
        <w:widowControl w:val="0"/>
        <w:spacing w:before="120" w:after="240" w:line="264" w:lineRule="auto"/>
        <w:ind w:firstLine="720"/>
        <w:jc w:val="both"/>
        <w:rPr>
          <w:spacing w:val="2"/>
          <w:sz w:val="28"/>
          <w:szCs w:val="28"/>
          <w:lang w:val="en-GB"/>
        </w:rPr>
      </w:pPr>
      <w:r w:rsidRPr="004A29AB">
        <w:rPr>
          <w:b/>
          <w:bCs/>
          <w:spacing w:val="2"/>
          <w:sz w:val="28"/>
          <w:szCs w:val="28"/>
        </w:rPr>
        <w:t xml:space="preserve">3. </w:t>
      </w:r>
      <w:r w:rsidR="003300B3" w:rsidRPr="004A29AB">
        <w:rPr>
          <w:spacing w:val="2"/>
          <w:sz w:val="28"/>
          <w:szCs w:val="28"/>
          <w:lang w:val="vi-VN"/>
        </w:rPr>
        <w:t xml:space="preserve">Chánh Văn phòng Ủy ban nhân dân tỉnh; Giám đốc </w:t>
      </w:r>
      <w:r w:rsidR="003300B3" w:rsidRPr="004A29AB">
        <w:rPr>
          <w:spacing w:val="2"/>
          <w:sz w:val="28"/>
          <w:szCs w:val="28"/>
          <w:lang w:val="en-GB"/>
        </w:rPr>
        <w:t xml:space="preserve">Sở Nông nghiệp và Môi trường, Thủ trưởng </w:t>
      </w:r>
      <w:r w:rsidR="003300B3" w:rsidRPr="004A29AB">
        <w:rPr>
          <w:spacing w:val="2"/>
          <w:sz w:val="28"/>
          <w:szCs w:val="28"/>
          <w:lang w:val="vi-VN"/>
        </w:rPr>
        <w:t xml:space="preserve">các </w:t>
      </w:r>
      <w:r w:rsidR="003300B3" w:rsidRPr="004A29AB">
        <w:rPr>
          <w:spacing w:val="2"/>
          <w:sz w:val="28"/>
          <w:szCs w:val="28"/>
          <w:lang w:val="en-GB"/>
        </w:rPr>
        <w:t>s</w:t>
      </w:r>
      <w:r w:rsidR="003300B3" w:rsidRPr="004A29AB">
        <w:rPr>
          <w:spacing w:val="2"/>
          <w:sz w:val="28"/>
          <w:szCs w:val="28"/>
          <w:lang w:val="vi-VN"/>
        </w:rPr>
        <w:t>ở</w:t>
      </w:r>
      <w:r w:rsidR="003300B3" w:rsidRPr="004A29AB">
        <w:rPr>
          <w:spacing w:val="2"/>
          <w:sz w:val="28"/>
          <w:szCs w:val="28"/>
          <w:lang w:val="en-GB"/>
        </w:rPr>
        <w:t xml:space="preserve">, ban, ngành </w:t>
      </w:r>
      <w:r w:rsidR="002619A4" w:rsidRPr="004A29AB">
        <w:rPr>
          <w:spacing w:val="2"/>
          <w:sz w:val="28"/>
          <w:szCs w:val="28"/>
          <w:lang w:val="en-GB"/>
        </w:rPr>
        <w:t xml:space="preserve">cấp </w:t>
      </w:r>
      <w:r w:rsidR="003300B3" w:rsidRPr="004A29AB">
        <w:rPr>
          <w:spacing w:val="2"/>
          <w:sz w:val="28"/>
          <w:szCs w:val="28"/>
          <w:lang w:val="en-GB"/>
        </w:rPr>
        <w:t>tỉnh</w:t>
      </w:r>
      <w:r w:rsidR="003300B3" w:rsidRPr="004A29AB">
        <w:rPr>
          <w:spacing w:val="2"/>
          <w:sz w:val="28"/>
          <w:szCs w:val="28"/>
          <w:lang w:val="vi-VN"/>
        </w:rPr>
        <w:t xml:space="preserve">; Chủ tịch Ủy ban nhân dân các </w:t>
      </w:r>
      <w:r w:rsidR="003300B3" w:rsidRPr="004A29AB">
        <w:rPr>
          <w:spacing w:val="2"/>
          <w:sz w:val="28"/>
          <w:szCs w:val="28"/>
          <w:lang w:val="en-GB"/>
        </w:rPr>
        <w:t>xã, phường và các</w:t>
      </w:r>
      <w:r w:rsidR="003300B3" w:rsidRPr="004A29AB">
        <w:rPr>
          <w:spacing w:val="2"/>
          <w:sz w:val="28"/>
          <w:szCs w:val="28"/>
          <w:lang w:val="vi-VN"/>
        </w:rPr>
        <w:t xml:space="preserve"> tổ chức và cá nhân có liên quan </w:t>
      </w:r>
      <w:r w:rsidR="003300B3" w:rsidRPr="004A29AB">
        <w:rPr>
          <w:spacing w:val="2"/>
          <w:sz w:val="28"/>
          <w:szCs w:val="28"/>
          <w:lang w:val="en-GB"/>
        </w:rPr>
        <w:t>chịu trách nhiệm thi hành Quyết định này</w:t>
      </w:r>
      <w:r w:rsidR="00521877" w:rsidRPr="004A29AB">
        <w:rPr>
          <w:spacing w:val="2"/>
          <w:sz w:val="28"/>
          <w:szCs w:val="28"/>
          <w:lang w:val="en-GB"/>
        </w:rPr>
        <w:t>.</w:t>
      </w:r>
      <w:r w:rsidR="002E1D3C" w:rsidRPr="004A29AB">
        <w:rPr>
          <w:spacing w:val="2"/>
          <w:sz w:val="28"/>
          <w:szCs w:val="28"/>
          <w:lang w:val="en-GB"/>
        </w:rPr>
        <w:t>/.</w:t>
      </w:r>
    </w:p>
    <w:p w14:paraId="5087B312" w14:textId="77777777" w:rsidR="00AF4464" w:rsidRPr="00F224C1" w:rsidRDefault="00AF4464" w:rsidP="00316050">
      <w:pPr>
        <w:widowControl w:val="0"/>
        <w:spacing w:before="120" w:after="240" w:line="264" w:lineRule="auto"/>
        <w:ind w:firstLine="720"/>
        <w:jc w:val="both"/>
        <w:rPr>
          <w:sz w:val="4"/>
          <w:szCs w:val="28"/>
          <w:lang w:val="en-GB"/>
        </w:rPr>
      </w:pPr>
    </w:p>
    <w:tbl>
      <w:tblPr>
        <w:tblW w:w="9356" w:type="dxa"/>
        <w:tblLayout w:type="fixed"/>
        <w:tblLook w:val="0000" w:firstRow="0" w:lastRow="0" w:firstColumn="0" w:lastColumn="0" w:noHBand="0" w:noVBand="0"/>
      </w:tblPr>
      <w:tblGrid>
        <w:gridCol w:w="5103"/>
        <w:gridCol w:w="4253"/>
      </w:tblGrid>
      <w:tr w:rsidR="00834DE8" w:rsidRPr="00F224C1" w14:paraId="2A1DEB92" w14:textId="77777777" w:rsidTr="004A29AB">
        <w:trPr>
          <w:trHeight w:val="1985"/>
        </w:trPr>
        <w:tc>
          <w:tcPr>
            <w:tcW w:w="5103" w:type="dxa"/>
          </w:tcPr>
          <w:p w14:paraId="0D0C2671" w14:textId="77777777" w:rsidR="00213215" w:rsidRPr="00F224C1" w:rsidRDefault="00213215" w:rsidP="00A678E0">
            <w:pPr>
              <w:widowControl w:val="0"/>
              <w:jc w:val="both"/>
              <w:rPr>
                <w:b/>
                <w:i/>
                <w:sz w:val="24"/>
                <w:szCs w:val="24"/>
                <w:lang w:val="vi-VN"/>
              </w:rPr>
            </w:pPr>
            <w:r w:rsidRPr="00F224C1">
              <w:rPr>
                <w:b/>
                <w:i/>
                <w:sz w:val="24"/>
                <w:szCs w:val="24"/>
                <w:lang w:val="vi-VN"/>
              </w:rPr>
              <w:t>Nơi nhận:</w:t>
            </w:r>
          </w:p>
          <w:p w14:paraId="262B7ACB" w14:textId="1305B90A" w:rsidR="00213215" w:rsidRPr="00F224C1" w:rsidRDefault="00213215" w:rsidP="00A678E0">
            <w:pPr>
              <w:widowControl w:val="0"/>
              <w:jc w:val="both"/>
              <w:rPr>
                <w:sz w:val="22"/>
                <w:szCs w:val="22"/>
                <w:lang w:val="en-GB"/>
              </w:rPr>
            </w:pPr>
            <w:r w:rsidRPr="00F224C1">
              <w:rPr>
                <w:sz w:val="22"/>
                <w:szCs w:val="22"/>
                <w:lang w:val="vi-VN"/>
              </w:rPr>
              <w:t>- Như</w:t>
            </w:r>
            <w:r w:rsidR="00A410C2" w:rsidRPr="00F224C1">
              <w:rPr>
                <w:sz w:val="22"/>
                <w:szCs w:val="22"/>
                <w:lang w:val="en-GB"/>
              </w:rPr>
              <w:t xml:space="preserve"> </w:t>
            </w:r>
            <w:r w:rsidR="002901A1" w:rsidRPr="00F224C1">
              <w:rPr>
                <w:sz w:val="22"/>
                <w:szCs w:val="22"/>
                <w:lang w:val="en-GB"/>
              </w:rPr>
              <w:t>kho</w:t>
            </w:r>
            <w:r w:rsidR="006A06DE" w:rsidRPr="00F224C1">
              <w:rPr>
                <w:sz w:val="22"/>
                <w:szCs w:val="22"/>
                <w:lang w:val="en-GB"/>
              </w:rPr>
              <w:t xml:space="preserve">ản 3 </w:t>
            </w:r>
            <w:r w:rsidR="00446855" w:rsidRPr="00F224C1">
              <w:rPr>
                <w:sz w:val="22"/>
                <w:szCs w:val="22"/>
                <w:lang w:val="en-GB"/>
              </w:rPr>
              <w:t xml:space="preserve">Điều </w:t>
            </w:r>
            <w:r w:rsidR="00055E7C" w:rsidRPr="00F224C1">
              <w:rPr>
                <w:sz w:val="22"/>
                <w:szCs w:val="22"/>
                <w:lang w:val="en-GB"/>
              </w:rPr>
              <w:t>1</w:t>
            </w:r>
            <w:r w:rsidR="00181E92" w:rsidRPr="00F224C1">
              <w:rPr>
                <w:sz w:val="22"/>
                <w:szCs w:val="22"/>
                <w:lang w:val="en-GB"/>
              </w:rPr>
              <w:t>3</w:t>
            </w:r>
            <w:r w:rsidRPr="00F224C1">
              <w:rPr>
                <w:sz w:val="22"/>
                <w:szCs w:val="22"/>
                <w:lang w:val="vi-VN"/>
              </w:rPr>
              <w:t>;</w:t>
            </w:r>
          </w:p>
          <w:p w14:paraId="4934B28A" w14:textId="2BBDAB96" w:rsidR="00154CA8" w:rsidRPr="00F224C1" w:rsidRDefault="00154CA8" w:rsidP="00A678E0">
            <w:pPr>
              <w:widowControl w:val="0"/>
              <w:jc w:val="both"/>
              <w:rPr>
                <w:sz w:val="22"/>
                <w:szCs w:val="22"/>
                <w:lang w:val="en-GB"/>
              </w:rPr>
            </w:pPr>
            <w:r w:rsidRPr="00F224C1">
              <w:rPr>
                <w:sz w:val="22"/>
                <w:szCs w:val="22"/>
                <w:lang w:val="en-GB"/>
              </w:rPr>
              <w:t>- Văn phòng Chính phủ;</w:t>
            </w:r>
          </w:p>
          <w:p w14:paraId="448D25C9" w14:textId="77777777" w:rsidR="00154CA8" w:rsidRPr="00F224C1" w:rsidRDefault="00154CA8" w:rsidP="00154CA8">
            <w:pPr>
              <w:pStyle w:val="BodyText"/>
              <w:jc w:val="left"/>
              <w:rPr>
                <w:rFonts w:ascii="Times New Roman" w:hAnsi="Times New Roman"/>
                <w:sz w:val="22"/>
              </w:rPr>
            </w:pPr>
            <w:r w:rsidRPr="00F224C1">
              <w:rPr>
                <w:rFonts w:ascii="Times New Roman" w:hAnsi="Times New Roman"/>
                <w:sz w:val="22"/>
              </w:rPr>
              <w:t>- Bộ Nông nghiệp và Môi trường;</w:t>
            </w:r>
          </w:p>
          <w:p w14:paraId="75EF679C" w14:textId="4D416D9E" w:rsidR="00154CA8" w:rsidRPr="00F224C1" w:rsidRDefault="00154CA8" w:rsidP="00154CA8">
            <w:pPr>
              <w:pStyle w:val="BodyText"/>
              <w:jc w:val="left"/>
              <w:rPr>
                <w:rFonts w:ascii="Times New Roman" w:hAnsi="Times New Roman"/>
                <w:sz w:val="22"/>
              </w:rPr>
            </w:pPr>
            <w:r w:rsidRPr="00F224C1">
              <w:rPr>
                <w:rFonts w:ascii="Times New Roman" w:hAnsi="Times New Roman"/>
                <w:sz w:val="22"/>
              </w:rPr>
              <w:t xml:space="preserve">- </w:t>
            </w:r>
            <w:r w:rsidR="00977777" w:rsidRPr="00F224C1">
              <w:rPr>
                <w:rFonts w:ascii="Times New Roman" w:hAnsi="Times New Roman"/>
                <w:sz w:val="22"/>
              </w:rPr>
              <w:t>Cục KTVB&amp;TCTHPL, Bộ Tư pháp</w:t>
            </w:r>
            <w:r w:rsidRPr="00F224C1">
              <w:rPr>
                <w:rFonts w:ascii="Times New Roman" w:hAnsi="Times New Roman"/>
                <w:sz w:val="22"/>
              </w:rPr>
              <w:t>;</w:t>
            </w:r>
          </w:p>
          <w:p w14:paraId="54FF566F" w14:textId="00E7E557" w:rsidR="00055E7C" w:rsidRPr="00F224C1" w:rsidRDefault="00055E7C" w:rsidP="00154CA8">
            <w:pPr>
              <w:pStyle w:val="BodyText"/>
              <w:jc w:val="left"/>
              <w:rPr>
                <w:rFonts w:ascii="Times New Roman" w:hAnsi="Times New Roman"/>
                <w:sz w:val="22"/>
              </w:rPr>
            </w:pPr>
            <w:r w:rsidRPr="00F224C1">
              <w:rPr>
                <w:rFonts w:ascii="Times New Roman" w:hAnsi="Times New Roman"/>
                <w:sz w:val="22"/>
              </w:rPr>
              <w:t>- Vụ Pháp chế - Bộ Nông nghiệp và Môi trường;</w:t>
            </w:r>
          </w:p>
          <w:p w14:paraId="1C67764A" w14:textId="5B55FCFE" w:rsidR="00F004D8" w:rsidRPr="00F224C1" w:rsidRDefault="00F004D8" w:rsidP="00F004D8">
            <w:pPr>
              <w:pStyle w:val="BodyText"/>
              <w:jc w:val="left"/>
              <w:rPr>
                <w:rFonts w:ascii="Times New Roman" w:hAnsi="Times New Roman"/>
                <w:sz w:val="22"/>
              </w:rPr>
            </w:pPr>
            <w:r w:rsidRPr="00F224C1">
              <w:rPr>
                <w:rFonts w:ascii="Times New Roman" w:hAnsi="Times New Roman"/>
                <w:sz w:val="22"/>
              </w:rPr>
              <w:t xml:space="preserve">- TT: Tỉnh ủy, HĐND tỉnh;                                                                          </w:t>
            </w:r>
          </w:p>
          <w:p w14:paraId="0AD9ADE4" w14:textId="77777777" w:rsidR="00154CA8" w:rsidRPr="00F224C1" w:rsidRDefault="00154CA8" w:rsidP="00154CA8">
            <w:pPr>
              <w:pStyle w:val="BodyText"/>
              <w:jc w:val="left"/>
              <w:rPr>
                <w:rFonts w:ascii="Times New Roman" w:hAnsi="Times New Roman"/>
                <w:sz w:val="22"/>
              </w:rPr>
            </w:pPr>
            <w:r w:rsidRPr="00F224C1">
              <w:rPr>
                <w:rFonts w:ascii="Times New Roman" w:hAnsi="Times New Roman"/>
                <w:sz w:val="22"/>
              </w:rPr>
              <w:t xml:space="preserve">- Ủy ban nhân dân tỉnh; </w:t>
            </w:r>
            <w:r w:rsidRPr="00F224C1">
              <w:rPr>
                <w:rFonts w:ascii="Times New Roman" w:hAnsi="Times New Roman"/>
                <w:sz w:val="22"/>
              </w:rPr>
              <w:tab/>
              <w:t xml:space="preserve">                                                              </w:t>
            </w:r>
          </w:p>
          <w:p w14:paraId="3F0AE21C" w14:textId="77777777" w:rsidR="00154CA8" w:rsidRPr="00F224C1" w:rsidRDefault="00154CA8" w:rsidP="00154CA8">
            <w:pPr>
              <w:pStyle w:val="Heading1"/>
              <w:tabs>
                <w:tab w:val="left" w:pos="900"/>
              </w:tabs>
              <w:ind w:right="-568"/>
              <w:rPr>
                <w:rFonts w:ascii="Times New Roman" w:hAnsi="Times New Roman"/>
                <w:b w:val="0"/>
                <w:sz w:val="22"/>
              </w:rPr>
            </w:pPr>
            <w:r w:rsidRPr="00F224C1">
              <w:rPr>
                <w:rFonts w:ascii="Times New Roman" w:hAnsi="Times New Roman"/>
                <w:b w:val="0"/>
                <w:sz w:val="22"/>
              </w:rPr>
              <w:t>- BTT. Ủy ban MTTQ Việt Nam tỉnh;</w:t>
            </w:r>
          </w:p>
          <w:p w14:paraId="1F911860" w14:textId="77777777" w:rsidR="00154CA8" w:rsidRPr="00F224C1" w:rsidRDefault="00154CA8" w:rsidP="00154CA8">
            <w:pPr>
              <w:pStyle w:val="Heading1"/>
              <w:tabs>
                <w:tab w:val="left" w:pos="900"/>
              </w:tabs>
              <w:ind w:right="-568"/>
              <w:rPr>
                <w:rFonts w:ascii="Times New Roman" w:hAnsi="Times New Roman"/>
                <w:b w:val="0"/>
                <w:sz w:val="22"/>
              </w:rPr>
            </w:pPr>
            <w:r w:rsidRPr="00F224C1">
              <w:rPr>
                <w:rFonts w:ascii="Times New Roman" w:hAnsi="Times New Roman"/>
                <w:b w:val="0"/>
                <w:sz w:val="22"/>
              </w:rPr>
              <w:t>- Đại biểu HĐND tỉnh;</w:t>
            </w:r>
          </w:p>
          <w:p w14:paraId="1C60EA4D" w14:textId="77777777" w:rsidR="00154CA8" w:rsidRPr="00F224C1" w:rsidRDefault="00154CA8" w:rsidP="00154CA8">
            <w:pPr>
              <w:pStyle w:val="Heading1"/>
              <w:tabs>
                <w:tab w:val="left" w:pos="900"/>
                <w:tab w:val="left" w:pos="6013"/>
              </w:tabs>
              <w:ind w:right="-568"/>
              <w:rPr>
                <w:rFonts w:ascii="Times New Roman" w:hAnsi="Times New Roman"/>
                <w:b w:val="0"/>
                <w:sz w:val="22"/>
              </w:rPr>
            </w:pPr>
            <w:r w:rsidRPr="00F224C1">
              <w:rPr>
                <w:rFonts w:ascii="Times New Roman" w:hAnsi="Times New Roman"/>
                <w:b w:val="0"/>
                <w:sz w:val="22"/>
              </w:rPr>
              <w:t>- Các sở, ban, ngành cấp tỉnh;</w:t>
            </w:r>
            <w:r w:rsidRPr="00F224C1">
              <w:rPr>
                <w:rFonts w:ascii="Times New Roman" w:hAnsi="Times New Roman"/>
                <w:b w:val="0"/>
                <w:sz w:val="22"/>
              </w:rPr>
              <w:tab/>
            </w:r>
          </w:p>
          <w:p w14:paraId="4D095421" w14:textId="77777777" w:rsidR="00154CA8" w:rsidRPr="00F224C1" w:rsidRDefault="00154CA8" w:rsidP="00154CA8">
            <w:pPr>
              <w:pStyle w:val="Heading1"/>
              <w:tabs>
                <w:tab w:val="left" w:pos="900"/>
              </w:tabs>
              <w:ind w:right="-568"/>
              <w:rPr>
                <w:rFonts w:ascii="Times New Roman" w:hAnsi="Times New Roman"/>
                <w:b w:val="0"/>
                <w:sz w:val="22"/>
              </w:rPr>
            </w:pPr>
            <w:r w:rsidRPr="00F224C1">
              <w:rPr>
                <w:rFonts w:ascii="Times New Roman" w:hAnsi="Times New Roman"/>
                <w:b w:val="0"/>
                <w:sz w:val="22"/>
              </w:rPr>
              <w:t>- Các Tổ chức chính trị - xã hội cấp tỉnh;</w:t>
            </w:r>
          </w:p>
          <w:p w14:paraId="1FA66EFE" w14:textId="77777777" w:rsidR="00154CA8" w:rsidRPr="00F224C1" w:rsidRDefault="00154CA8" w:rsidP="00154CA8">
            <w:pPr>
              <w:pStyle w:val="BodyText"/>
              <w:jc w:val="left"/>
              <w:rPr>
                <w:rFonts w:ascii="Times New Roman" w:hAnsi="Times New Roman"/>
                <w:sz w:val="22"/>
              </w:rPr>
            </w:pPr>
            <w:r w:rsidRPr="00F224C1">
              <w:rPr>
                <w:rFonts w:ascii="Times New Roman" w:hAnsi="Times New Roman"/>
                <w:sz w:val="22"/>
              </w:rPr>
              <w:t>- UBND các xã, phường;</w:t>
            </w:r>
          </w:p>
          <w:p w14:paraId="2739686F" w14:textId="13285C0F" w:rsidR="00D640B3" w:rsidRPr="00F224C1" w:rsidRDefault="00D640B3" w:rsidP="00154CA8">
            <w:pPr>
              <w:pStyle w:val="BodyText"/>
              <w:jc w:val="left"/>
              <w:rPr>
                <w:rFonts w:ascii="Times New Roman" w:hAnsi="Times New Roman"/>
                <w:sz w:val="22"/>
              </w:rPr>
            </w:pPr>
            <w:r w:rsidRPr="00F224C1">
              <w:rPr>
                <w:rFonts w:ascii="Times New Roman" w:hAnsi="Times New Roman"/>
                <w:sz w:val="22"/>
              </w:rPr>
              <w:t>- LĐ VPUBND tỉnh;</w:t>
            </w:r>
          </w:p>
          <w:p w14:paraId="4EFCC8E2" w14:textId="2EB82B94" w:rsidR="00154CA8" w:rsidRPr="00F224C1" w:rsidRDefault="00154CA8" w:rsidP="00154CA8">
            <w:pPr>
              <w:pStyle w:val="BodyText"/>
              <w:jc w:val="left"/>
              <w:rPr>
                <w:rFonts w:ascii="Times New Roman" w:hAnsi="Times New Roman"/>
                <w:sz w:val="22"/>
              </w:rPr>
            </w:pPr>
            <w:r w:rsidRPr="00F224C1">
              <w:rPr>
                <w:rFonts w:ascii="Times New Roman" w:hAnsi="Times New Roman"/>
                <w:sz w:val="22"/>
              </w:rPr>
              <w:t>- Cổng thông tin điện tử tỉnh;</w:t>
            </w:r>
          </w:p>
          <w:p w14:paraId="6A6CA8ED" w14:textId="63614789" w:rsidR="00D640B3" w:rsidRPr="00F224C1" w:rsidRDefault="00D640B3" w:rsidP="00154CA8">
            <w:pPr>
              <w:pStyle w:val="BodyText"/>
              <w:jc w:val="left"/>
              <w:rPr>
                <w:rFonts w:ascii="Times New Roman" w:hAnsi="Times New Roman"/>
                <w:sz w:val="22"/>
              </w:rPr>
            </w:pPr>
            <w:r w:rsidRPr="00F224C1">
              <w:rPr>
                <w:rFonts w:ascii="Times New Roman" w:hAnsi="Times New Roman"/>
                <w:sz w:val="22"/>
              </w:rPr>
              <w:t>- Phòng: NN-XD (Phg01);</w:t>
            </w:r>
          </w:p>
          <w:p w14:paraId="1AC1DED2" w14:textId="784FD602" w:rsidR="00213215" w:rsidRPr="00F224C1" w:rsidRDefault="00154CA8" w:rsidP="009263D7">
            <w:pPr>
              <w:pStyle w:val="BodyText"/>
              <w:jc w:val="left"/>
              <w:rPr>
                <w:rFonts w:ascii="Times New Roman" w:hAnsi="Times New Roman"/>
                <w:sz w:val="22"/>
              </w:rPr>
            </w:pPr>
            <w:r w:rsidRPr="00F224C1">
              <w:rPr>
                <w:rFonts w:ascii="Times New Roman" w:hAnsi="Times New Roman"/>
                <w:sz w:val="22"/>
              </w:rPr>
              <w:t>- Lưu: VT</w:t>
            </w:r>
            <w:r w:rsidR="00E43D1C">
              <w:rPr>
                <w:rFonts w:ascii="Times New Roman" w:hAnsi="Times New Roman"/>
                <w:sz w:val="22"/>
              </w:rPr>
              <w:t>, TH60/3.</w:t>
            </w:r>
          </w:p>
        </w:tc>
        <w:tc>
          <w:tcPr>
            <w:tcW w:w="4253" w:type="dxa"/>
          </w:tcPr>
          <w:p w14:paraId="1A8DE0FA" w14:textId="77777777" w:rsidR="00213215" w:rsidRPr="00F224C1" w:rsidRDefault="00213215" w:rsidP="00A678E0">
            <w:pPr>
              <w:widowControl w:val="0"/>
              <w:jc w:val="center"/>
              <w:rPr>
                <w:b/>
                <w:sz w:val="28"/>
                <w:szCs w:val="26"/>
                <w:lang w:val="pt-BR"/>
              </w:rPr>
            </w:pPr>
            <w:r w:rsidRPr="00F224C1">
              <w:rPr>
                <w:b/>
                <w:sz w:val="28"/>
                <w:szCs w:val="26"/>
                <w:lang w:val="pt-BR"/>
              </w:rPr>
              <w:t>TM. ỦY BAN NHÂN DÂN</w:t>
            </w:r>
          </w:p>
          <w:p w14:paraId="42C47691" w14:textId="77777777" w:rsidR="00213215" w:rsidRPr="00F224C1" w:rsidRDefault="002D3397" w:rsidP="00A678E0">
            <w:pPr>
              <w:widowControl w:val="0"/>
              <w:jc w:val="center"/>
              <w:rPr>
                <w:b/>
                <w:sz w:val="28"/>
                <w:szCs w:val="26"/>
                <w:lang w:val="pt-BR"/>
              </w:rPr>
            </w:pPr>
            <w:r w:rsidRPr="00F224C1">
              <w:rPr>
                <w:b/>
                <w:sz w:val="28"/>
                <w:szCs w:val="26"/>
                <w:lang w:val="pt-BR"/>
              </w:rPr>
              <w:t xml:space="preserve">KT. </w:t>
            </w:r>
            <w:r w:rsidR="00213215" w:rsidRPr="00F224C1">
              <w:rPr>
                <w:b/>
                <w:sz w:val="28"/>
                <w:szCs w:val="26"/>
                <w:lang w:val="pt-BR"/>
              </w:rPr>
              <w:t>CHỦ TỊCH</w:t>
            </w:r>
          </w:p>
          <w:p w14:paraId="7DD437C8" w14:textId="77777777" w:rsidR="002D3397" w:rsidRPr="00F224C1" w:rsidRDefault="002D3397" w:rsidP="00A678E0">
            <w:pPr>
              <w:widowControl w:val="0"/>
              <w:jc w:val="center"/>
              <w:rPr>
                <w:b/>
                <w:sz w:val="28"/>
                <w:szCs w:val="26"/>
                <w:lang w:val="pt-BR"/>
              </w:rPr>
            </w:pPr>
            <w:r w:rsidRPr="00F224C1">
              <w:rPr>
                <w:b/>
                <w:sz w:val="28"/>
                <w:szCs w:val="26"/>
                <w:lang w:val="pt-BR"/>
              </w:rPr>
              <w:t>PHÓ CHỦ TỊCH</w:t>
            </w:r>
          </w:p>
          <w:p w14:paraId="3C6FCB76" w14:textId="77777777" w:rsidR="002D3397" w:rsidRPr="00F224C1" w:rsidRDefault="002D3397" w:rsidP="00A678E0">
            <w:pPr>
              <w:widowControl w:val="0"/>
              <w:jc w:val="center"/>
              <w:rPr>
                <w:b/>
                <w:sz w:val="28"/>
                <w:szCs w:val="26"/>
                <w:lang w:val="pt-BR"/>
              </w:rPr>
            </w:pPr>
          </w:p>
          <w:p w14:paraId="5605759F" w14:textId="77777777" w:rsidR="002D3397" w:rsidRPr="00F224C1" w:rsidRDefault="002D3397" w:rsidP="00A678E0">
            <w:pPr>
              <w:widowControl w:val="0"/>
              <w:jc w:val="center"/>
              <w:rPr>
                <w:b/>
                <w:sz w:val="28"/>
                <w:szCs w:val="26"/>
                <w:lang w:val="pt-BR"/>
              </w:rPr>
            </w:pPr>
          </w:p>
          <w:p w14:paraId="356A9720" w14:textId="77777777" w:rsidR="002D3397" w:rsidRPr="00F224C1" w:rsidRDefault="002D3397" w:rsidP="00A678E0">
            <w:pPr>
              <w:widowControl w:val="0"/>
              <w:jc w:val="center"/>
              <w:rPr>
                <w:b/>
                <w:sz w:val="28"/>
                <w:szCs w:val="26"/>
                <w:lang w:val="pt-BR"/>
              </w:rPr>
            </w:pPr>
          </w:p>
          <w:p w14:paraId="5826A990" w14:textId="77777777" w:rsidR="002D3397" w:rsidRPr="00F224C1" w:rsidRDefault="002D3397" w:rsidP="00A678E0">
            <w:pPr>
              <w:widowControl w:val="0"/>
              <w:jc w:val="center"/>
              <w:rPr>
                <w:b/>
                <w:sz w:val="28"/>
                <w:szCs w:val="26"/>
                <w:lang w:val="pt-BR"/>
              </w:rPr>
            </w:pPr>
          </w:p>
          <w:p w14:paraId="6147F1CA" w14:textId="77777777" w:rsidR="002D3397" w:rsidRPr="00F224C1" w:rsidRDefault="002D3397" w:rsidP="00A678E0">
            <w:pPr>
              <w:widowControl w:val="0"/>
              <w:jc w:val="center"/>
              <w:rPr>
                <w:b/>
                <w:sz w:val="28"/>
                <w:szCs w:val="26"/>
                <w:lang w:val="pt-BR"/>
              </w:rPr>
            </w:pPr>
          </w:p>
          <w:p w14:paraId="392F4F51" w14:textId="77777777" w:rsidR="002D3397" w:rsidRPr="00F224C1" w:rsidRDefault="002D3397" w:rsidP="00A678E0">
            <w:pPr>
              <w:widowControl w:val="0"/>
              <w:jc w:val="center"/>
              <w:rPr>
                <w:b/>
                <w:sz w:val="28"/>
                <w:szCs w:val="26"/>
                <w:lang w:val="pt-BR"/>
              </w:rPr>
            </w:pPr>
          </w:p>
          <w:p w14:paraId="4FFCA39F" w14:textId="0EEE76EA" w:rsidR="002D3397" w:rsidRPr="00F224C1" w:rsidRDefault="002D3397" w:rsidP="00A678E0">
            <w:pPr>
              <w:widowControl w:val="0"/>
              <w:jc w:val="center"/>
              <w:rPr>
                <w:b/>
                <w:sz w:val="28"/>
                <w:szCs w:val="26"/>
                <w:lang w:val="pt-BR"/>
              </w:rPr>
            </w:pPr>
            <w:r w:rsidRPr="00F224C1">
              <w:rPr>
                <w:b/>
                <w:sz w:val="28"/>
                <w:szCs w:val="26"/>
                <w:lang w:val="pt-BR"/>
              </w:rPr>
              <w:t>Lâm Văn Bi</w:t>
            </w:r>
          </w:p>
        </w:tc>
      </w:tr>
    </w:tbl>
    <w:p w14:paraId="13C8364C" w14:textId="36241BA9" w:rsidR="00213215" w:rsidRPr="00F224C1" w:rsidRDefault="00213215" w:rsidP="00FD35D5">
      <w:pPr>
        <w:widowControl w:val="0"/>
        <w:jc w:val="both"/>
        <w:rPr>
          <w:sz w:val="28"/>
          <w:szCs w:val="28"/>
          <w:lang w:val="pt-BR"/>
        </w:rPr>
      </w:pPr>
    </w:p>
    <w:sectPr w:rsidR="00213215" w:rsidRPr="00F224C1" w:rsidSect="00E43D1C">
      <w:headerReference w:type="default" r:id="rId8"/>
      <w:footerReference w:type="default" r:id="rId9"/>
      <w:pgSz w:w="11907" w:h="16840" w:code="9"/>
      <w:pgMar w:top="1134" w:right="851" w:bottom="1134" w:left="1701" w:header="567" w:footer="56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06ECBDB" w14:textId="77777777" w:rsidR="00ED7FF3" w:rsidRDefault="00ED7FF3">
      <w:r>
        <w:separator/>
      </w:r>
    </w:p>
  </w:endnote>
  <w:endnote w:type="continuationSeparator" w:id="0">
    <w:p w14:paraId="67D5350A" w14:textId="77777777" w:rsidR="00ED7FF3" w:rsidRDefault="00ED7F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VnTimeH">
    <w:panose1 w:val="020B7200000000000000"/>
    <w:charset w:val="00"/>
    <w:family w:val="swiss"/>
    <w:pitch w:val="variable"/>
    <w:sig w:usb0="00000007" w:usb1="00000000" w:usb2="00000000" w:usb3="00000000" w:csb0="00000013" w:csb1="00000000"/>
  </w:font>
  <w:font w:name="VNI-Times">
    <w:panose1 w:val="00000000000000000000"/>
    <w:charset w:val="00"/>
    <w:family w:val="auto"/>
    <w:pitch w:val="variable"/>
    <w:sig w:usb0="00000007" w:usb1="00000000" w:usb2="00000000" w:usb3="00000000" w:csb0="00000013"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roman"/>
    <w:notTrueType/>
    <w:pitch w:val="fixed"/>
    <w:sig w:usb0="00000000"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Constantia">
    <w:panose1 w:val="02030602050306030303"/>
    <w:charset w:val="00"/>
    <w:family w:val="roman"/>
    <w:pitch w:val="variable"/>
    <w:sig w:usb0="A00002EF" w:usb1="4000204B" w:usb2="00000000" w:usb3="00000000" w:csb0="0000019F" w:csb1="00000000"/>
  </w:font>
  <w:font w:name="Verdana">
    <w:panose1 w:val="020B0604030504040204"/>
    <w:charset w:val="00"/>
    <w:family w:val="swiss"/>
    <w:pitch w:val="variable"/>
    <w:sig w:usb0="A00006FF" w:usb1="4000205B" w:usb2="00000010" w:usb3="00000000" w:csb0="0000019F" w:csb1="00000000"/>
  </w:font>
  <w:font w:name="Microsoft Sans Serif">
    <w:panose1 w:val="020B0604020202020204"/>
    <w:charset w:val="00"/>
    <w:family w:val="swiss"/>
    <w:pitch w:val="variable"/>
    <w:sig w:usb0="E5002EFF" w:usb1="C000605B" w:usb2="00000029" w:usb3="00000000" w:csb0="000101FF" w:csb1="00000000"/>
  </w:font>
  <w:font w:name="CordiaUPC">
    <w:charset w:val="DE"/>
    <w:family w:val="swiss"/>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Impact">
    <w:panose1 w:val="020B0806030902050204"/>
    <w:charset w:val="00"/>
    <w:family w:val="swiss"/>
    <w:pitch w:val="variable"/>
    <w:sig w:usb0="00000287" w:usb1="00000000" w:usb2="00000000" w:usb3="00000000" w:csb0="0000009F" w:csb1="00000000"/>
  </w:font>
  <w:font w:name="TimesNewRomanPS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034824" w14:textId="77777777" w:rsidR="00E43D1C" w:rsidRDefault="00E43D1C" w:rsidP="002D7663">
    <w:pPr>
      <w:pStyle w:val="Footer"/>
      <w:framePr w:wrap="around" w:vAnchor="text" w:hAnchor="margin" w:xAlign="center" w:y="1"/>
      <w:rPr>
        <w:rStyle w:val="PageNumber"/>
      </w:rPr>
    </w:pPr>
  </w:p>
  <w:p w14:paraId="08F34ABF" w14:textId="77777777" w:rsidR="00E43D1C" w:rsidRDefault="00E43D1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F5CA98F" w14:textId="77777777" w:rsidR="00ED7FF3" w:rsidRDefault="00ED7FF3">
      <w:r>
        <w:separator/>
      </w:r>
    </w:p>
  </w:footnote>
  <w:footnote w:type="continuationSeparator" w:id="0">
    <w:p w14:paraId="033D479B" w14:textId="77777777" w:rsidR="00ED7FF3" w:rsidRDefault="00ED7FF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21266932"/>
      <w:docPartObj>
        <w:docPartGallery w:val="Page Numbers (Top of Page)"/>
        <w:docPartUnique/>
      </w:docPartObj>
    </w:sdtPr>
    <w:sdtEndPr>
      <w:rPr>
        <w:noProof/>
        <w:sz w:val="26"/>
        <w:szCs w:val="26"/>
      </w:rPr>
    </w:sdtEndPr>
    <w:sdtContent>
      <w:p w14:paraId="0D4CE8B5" w14:textId="50E440A2" w:rsidR="00E43D1C" w:rsidRPr="00641502" w:rsidRDefault="00E43D1C">
        <w:pPr>
          <w:pStyle w:val="Header"/>
          <w:jc w:val="center"/>
          <w:rPr>
            <w:sz w:val="26"/>
            <w:szCs w:val="26"/>
          </w:rPr>
        </w:pPr>
        <w:r w:rsidRPr="00641502">
          <w:rPr>
            <w:sz w:val="26"/>
            <w:szCs w:val="26"/>
          </w:rPr>
          <w:fldChar w:fldCharType="begin"/>
        </w:r>
        <w:r w:rsidRPr="00641502">
          <w:rPr>
            <w:sz w:val="26"/>
            <w:szCs w:val="26"/>
          </w:rPr>
          <w:instrText xml:space="preserve"> PAGE   \* MERGEFORMAT </w:instrText>
        </w:r>
        <w:r w:rsidRPr="00641502">
          <w:rPr>
            <w:sz w:val="26"/>
            <w:szCs w:val="26"/>
          </w:rPr>
          <w:fldChar w:fldCharType="separate"/>
        </w:r>
        <w:r w:rsidR="001076A0">
          <w:rPr>
            <w:noProof/>
            <w:sz w:val="26"/>
            <w:szCs w:val="26"/>
          </w:rPr>
          <w:t>13</w:t>
        </w:r>
        <w:r w:rsidRPr="00641502">
          <w:rPr>
            <w:noProof/>
            <w:sz w:val="26"/>
            <w:szCs w:val="26"/>
          </w:rPr>
          <w:fldChar w:fldCharType="end"/>
        </w:r>
      </w:p>
    </w:sdtContent>
  </w:sdt>
  <w:p w14:paraId="2E793561" w14:textId="77777777" w:rsidR="00E43D1C" w:rsidRDefault="00E43D1C">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D20852"/>
    <w:multiLevelType w:val="hybridMultilevel"/>
    <w:tmpl w:val="E90E5E00"/>
    <w:lvl w:ilvl="0" w:tplc="E120285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6106"/>
    <w:rsid w:val="000003D5"/>
    <w:rsid w:val="0000154F"/>
    <w:rsid w:val="00001DBC"/>
    <w:rsid w:val="00001FB8"/>
    <w:rsid w:val="00002281"/>
    <w:rsid w:val="00002682"/>
    <w:rsid w:val="00002EB5"/>
    <w:rsid w:val="00003427"/>
    <w:rsid w:val="00004204"/>
    <w:rsid w:val="00004984"/>
    <w:rsid w:val="0000509A"/>
    <w:rsid w:val="000056A6"/>
    <w:rsid w:val="00005A32"/>
    <w:rsid w:val="00006039"/>
    <w:rsid w:val="00006DEB"/>
    <w:rsid w:val="00007D63"/>
    <w:rsid w:val="000105C3"/>
    <w:rsid w:val="00010A72"/>
    <w:rsid w:val="00010C3C"/>
    <w:rsid w:val="0001228C"/>
    <w:rsid w:val="00013E55"/>
    <w:rsid w:val="0001616C"/>
    <w:rsid w:val="000217F3"/>
    <w:rsid w:val="00022FF9"/>
    <w:rsid w:val="000236CA"/>
    <w:rsid w:val="00024FFE"/>
    <w:rsid w:val="0002510E"/>
    <w:rsid w:val="00025150"/>
    <w:rsid w:val="00025D22"/>
    <w:rsid w:val="00025EF0"/>
    <w:rsid w:val="00026AC1"/>
    <w:rsid w:val="0003047D"/>
    <w:rsid w:val="00030532"/>
    <w:rsid w:val="00031428"/>
    <w:rsid w:val="00033309"/>
    <w:rsid w:val="000333A1"/>
    <w:rsid w:val="00033587"/>
    <w:rsid w:val="000335E9"/>
    <w:rsid w:val="000337FB"/>
    <w:rsid w:val="00033F07"/>
    <w:rsid w:val="00035D26"/>
    <w:rsid w:val="000367CA"/>
    <w:rsid w:val="00040667"/>
    <w:rsid w:val="000406EB"/>
    <w:rsid w:val="000409A5"/>
    <w:rsid w:val="00041B44"/>
    <w:rsid w:val="00044768"/>
    <w:rsid w:val="0004491E"/>
    <w:rsid w:val="00045A91"/>
    <w:rsid w:val="0004628A"/>
    <w:rsid w:val="000467CF"/>
    <w:rsid w:val="00047084"/>
    <w:rsid w:val="000472BF"/>
    <w:rsid w:val="00047990"/>
    <w:rsid w:val="00047998"/>
    <w:rsid w:val="00047B39"/>
    <w:rsid w:val="0005018C"/>
    <w:rsid w:val="00050CBA"/>
    <w:rsid w:val="00052134"/>
    <w:rsid w:val="00052746"/>
    <w:rsid w:val="00054835"/>
    <w:rsid w:val="00055473"/>
    <w:rsid w:val="00055A49"/>
    <w:rsid w:val="00055E7C"/>
    <w:rsid w:val="000560CA"/>
    <w:rsid w:val="000578BF"/>
    <w:rsid w:val="00060B9D"/>
    <w:rsid w:val="0006139D"/>
    <w:rsid w:val="000617EE"/>
    <w:rsid w:val="00061C25"/>
    <w:rsid w:val="00062401"/>
    <w:rsid w:val="00070118"/>
    <w:rsid w:val="00070649"/>
    <w:rsid w:val="00070B72"/>
    <w:rsid w:val="00070E09"/>
    <w:rsid w:val="00072E6F"/>
    <w:rsid w:val="00073116"/>
    <w:rsid w:val="00075ACA"/>
    <w:rsid w:val="00075E41"/>
    <w:rsid w:val="000763CB"/>
    <w:rsid w:val="00077ACC"/>
    <w:rsid w:val="00080B6A"/>
    <w:rsid w:val="00081B14"/>
    <w:rsid w:val="00081CCA"/>
    <w:rsid w:val="00085E12"/>
    <w:rsid w:val="000862ED"/>
    <w:rsid w:val="00090D4D"/>
    <w:rsid w:val="000917EF"/>
    <w:rsid w:val="000951C1"/>
    <w:rsid w:val="00095A93"/>
    <w:rsid w:val="00097F10"/>
    <w:rsid w:val="000A060A"/>
    <w:rsid w:val="000A1F17"/>
    <w:rsid w:val="000A264A"/>
    <w:rsid w:val="000A2CFC"/>
    <w:rsid w:val="000A4066"/>
    <w:rsid w:val="000A497A"/>
    <w:rsid w:val="000A4C99"/>
    <w:rsid w:val="000A530A"/>
    <w:rsid w:val="000A6671"/>
    <w:rsid w:val="000A67D1"/>
    <w:rsid w:val="000A7F53"/>
    <w:rsid w:val="000B02B4"/>
    <w:rsid w:val="000B173E"/>
    <w:rsid w:val="000B2804"/>
    <w:rsid w:val="000B29F7"/>
    <w:rsid w:val="000B4541"/>
    <w:rsid w:val="000B48A2"/>
    <w:rsid w:val="000B4963"/>
    <w:rsid w:val="000B61A5"/>
    <w:rsid w:val="000B6767"/>
    <w:rsid w:val="000B745C"/>
    <w:rsid w:val="000B747A"/>
    <w:rsid w:val="000C10F5"/>
    <w:rsid w:val="000C13AC"/>
    <w:rsid w:val="000C3023"/>
    <w:rsid w:val="000C3665"/>
    <w:rsid w:val="000C3D2F"/>
    <w:rsid w:val="000C4E6E"/>
    <w:rsid w:val="000C5B50"/>
    <w:rsid w:val="000C684F"/>
    <w:rsid w:val="000C7FB4"/>
    <w:rsid w:val="000D0282"/>
    <w:rsid w:val="000D2D3E"/>
    <w:rsid w:val="000D595D"/>
    <w:rsid w:val="000D6445"/>
    <w:rsid w:val="000D6766"/>
    <w:rsid w:val="000D6841"/>
    <w:rsid w:val="000D6877"/>
    <w:rsid w:val="000D7497"/>
    <w:rsid w:val="000D7CE6"/>
    <w:rsid w:val="000E012A"/>
    <w:rsid w:val="000E0E03"/>
    <w:rsid w:val="000E1B7B"/>
    <w:rsid w:val="000E277E"/>
    <w:rsid w:val="000E3700"/>
    <w:rsid w:val="000E3AD0"/>
    <w:rsid w:val="000E3F58"/>
    <w:rsid w:val="000E4613"/>
    <w:rsid w:val="000E475F"/>
    <w:rsid w:val="000E639B"/>
    <w:rsid w:val="000E64E5"/>
    <w:rsid w:val="000E69AA"/>
    <w:rsid w:val="000F2A72"/>
    <w:rsid w:val="000F2C17"/>
    <w:rsid w:val="000F3A07"/>
    <w:rsid w:val="000F64C0"/>
    <w:rsid w:val="000F6577"/>
    <w:rsid w:val="000F69FD"/>
    <w:rsid w:val="000F6CD4"/>
    <w:rsid w:val="000F7546"/>
    <w:rsid w:val="0010032A"/>
    <w:rsid w:val="00101268"/>
    <w:rsid w:val="001022A7"/>
    <w:rsid w:val="00102DC2"/>
    <w:rsid w:val="00104FB1"/>
    <w:rsid w:val="00107122"/>
    <w:rsid w:val="00107286"/>
    <w:rsid w:val="00107601"/>
    <w:rsid w:val="001076A0"/>
    <w:rsid w:val="00110AEC"/>
    <w:rsid w:val="00110CEC"/>
    <w:rsid w:val="00111B74"/>
    <w:rsid w:val="00112396"/>
    <w:rsid w:val="001128B5"/>
    <w:rsid w:val="00112AFA"/>
    <w:rsid w:val="00113E78"/>
    <w:rsid w:val="001144D7"/>
    <w:rsid w:val="001155ED"/>
    <w:rsid w:val="001157AF"/>
    <w:rsid w:val="00116106"/>
    <w:rsid w:val="00116E6F"/>
    <w:rsid w:val="0012099E"/>
    <w:rsid w:val="00120FFA"/>
    <w:rsid w:val="0012120D"/>
    <w:rsid w:val="001219A7"/>
    <w:rsid w:val="00121E91"/>
    <w:rsid w:val="00122849"/>
    <w:rsid w:val="00123AB9"/>
    <w:rsid w:val="00124A4C"/>
    <w:rsid w:val="00124FB5"/>
    <w:rsid w:val="0012566A"/>
    <w:rsid w:val="0012665F"/>
    <w:rsid w:val="00126AC5"/>
    <w:rsid w:val="001275D9"/>
    <w:rsid w:val="00127A6B"/>
    <w:rsid w:val="0013073F"/>
    <w:rsid w:val="00130EC5"/>
    <w:rsid w:val="001314DF"/>
    <w:rsid w:val="00131519"/>
    <w:rsid w:val="00132600"/>
    <w:rsid w:val="0013312C"/>
    <w:rsid w:val="00133754"/>
    <w:rsid w:val="00135669"/>
    <w:rsid w:val="00136238"/>
    <w:rsid w:val="00136347"/>
    <w:rsid w:val="0013777E"/>
    <w:rsid w:val="00137FF8"/>
    <w:rsid w:val="00140B7B"/>
    <w:rsid w:val="0014187C"/>
    <w:rsid w:val="00141D56"/>
    <w:rsid w:val="00141F47"/>
    <w:rsid w:val="00142CAB"/>
    <w:rsid w:val="001433CF"/>
    <w:rsid w:val="0014368B"/>
    <w:rsid w:val="00144280"/>
    <w:rsid w:val="001449A0"/>
    <w:rsid w:val="00146238"/>
    <w:rsid w:val="001476FE"/>
    <w:rsid w:val="001501EC"/>
    <w:rsid w:val="00150291"/>
    <w:rsid w:val="001504AF"/>
    <w:rsid w:val="00150BF7"/>
    <w:rsid w:val="00150F1A"/>
    <w:rsid w:val="001517C8"/>
    <w:rsid w:val="00151EF8"/>
    <w:rsid w:val="001540BC"/>
    <w:rsid w:val="00154B2B"/>
    <w:rsid w:val="00154CA8"/>
    <w:rsid w:val="0015628C"/>
    <w:rsid w:val="001566F7"/>
    <w:rsid w:val="00156D36"/>
    <w:rsid w:val="00157C37"/>
    <w:rsid w:val="001603C9"/>
    <w:rsid w:val="00161259"/>
    <w:rsid w:val="001643F4"/>
    <w:rsid w:val="0016449A"/>
    <w:rsid w:val="001656E6"/>
    <w:rsid w:val="00166421"/>
    <w:rsid w:val="00166933"/>
    <w:rsid w:val="001671A0"/>
    <w:rsid w:val="001676FB"/>
    <w:rsid w:val="00170DCB"/>
    <w:rsid w:val="0017105E"/>
    <w:rsid w:val="00171723"/>
    <w:rsid w:val="00171A93"/>
    <w:rsid w:val="00171CA0"/>
    <w:rsid w:val="00173716"/>
    <w:rsid w:val="00174462"/>
    <w:rsid w:val="00175049"/>
    <w:rsid w:val="00176647"/>
    <w:rsid w:val="00177389"/>
    <w:rsid w:val="001774E7"/>
    <w:rsid w:val="00177EE8"/>
    <w:rsid w:val="001802D4"/>
    <w:rsid w:val="00180E00"/>
    <w:rsid w:val="00181223"/>
    <w:rsid w:val="00181E92"/>
    <w:rsid w:val="001823ED"/>
    <w:rsid w:val="001838BD"/>
    <w:rsid w:val="0018429B"/>
    <w:rsid w:val="00184ACD"/>
    <w:rsid w:val="00185B25"/>
    <w:rsid w:val="00185F05"/>
    <w:rsid w:val="00186104"/>
    <w:rsid w:val="00186DEB"/>
    <w:rsid w:val="00187F26"/>
    <w:rsid w:val="001911F2"/>
    <w:rsid w:val="00191FC8"/>
    <w:rsid w:val="001924D4"/>
    <w:rsid w:val="0019338D"/>
    <w:rsid w:val="0019395C"/>
    <w:rsid w:val="00193CF1"/>
    <w:rsid w:val="00193D5E"/>
    <w:rsid w:val="001953F0"/>
    <w:rsid w:val="00195C87"/>
    <w:rsid w:val="00195F60"/>
    <w:rsid w:val="0019606A"/>
    <w:rsid w:val="00196603"/>
    <w:rsid w:val="00197D81"/>
    <w:rsid w:val="001A160D"/>
    <w:rsid w:val="001A2006"/>
    <w:rsid w:val="001A2AF3"/>
    <w:rsid w:val="001A5CCC"/>
    <w:rsid w:val="001A5E31"/>
    <w:rsid w:val="001A7B5C"/>
    <w:rsid w:val="001B070E"/>
    <w:rsid w:val="001B09C5"/>
    <w:rsid w:val="001B0BD4"/>
    <w:rsid w:val="001B1F16"/>
    <w:rsid w:val="001B29ED"/>
    <w:rsid w:val="001B2A03"/>
    <w:rsid w:val="001B59BB"/>
    <w:rsid w:val="001B5BD8"/>
    <w:rsid w:val="001B660E"/>
    <w:rsid w:val="001B6F22"/>
    <w:rsid w:val="001B7AD1"/>
    <w:rsid w:val="001B7E98"/>
    <w:rsid w:val="001C042C"/>
    <w:rsid w:val="001C1632"/>
    <w:rsid w:val="001C1BBC"/>
    <w:rsid w:val="001C21AB"/>
    <w:rsid w:val="001C2D06"/>
    <w:rsid w:val="001C36D1"/>
    <w:rsid w:val="001C42C3"/>
    <w:rsid w:val="001C4CE5"/>
    <w:rsid w:val="001C6795"/>
    <w:rsid w:val="001C67C6"/>
    <w:rsid w:val="001C694C"/>
    <w:rsid w:val="001C7CB6"/>
    <w:rsid w:val="001D09F7"/>
    <w:rsid w:val="001D0FFB"/>
    <w:rsid w:val="001D12E0"/>
    <w:rsid w:val="001D1BAD"/>
    <w:rsid w:val="001D257F"/>
    <w:rsid w:val="001D3B0E"/>
    <w:rsid w:val="001D69AC"/>
    <w:rsid w:val="001D708F"/>
    <w:rsid w:val="001D72C8"/>
    <w:rsid w:val="001E0169"/>
    <w:rsid w:val="001E0291"/>
    <w:rsid w:val="001E12FF"/>
    <w:rsid w:val="001E3CC4"/>
    <w:rsid w:val="001E3EF4"/>
    <w:rsid w:val="001E469A"/>
    <w:rsid w:val="001E4ABB"/>
    <w:rsid w:val="001E5779"/>
    <w:rsid w:val="001F0CB4"/>
    <w:rsid w:val="001F25E9"/>
    <w:rsid w:val="001F3926"/>
    <w:rsid w:val="001F4262"/>
    <w:rsid w:val="001F4637"/>
    <w:rsid w:val="001F479F"/>
    <w:rsid w:val="001F591D"/>
    <w:rsid w:val="001F5955"/>
    <w:rsid w:val="001F6774"/>
    <w:rsid w:val="001F7B68"/>
    <w:rsid w:val="0020085B"/>
    <w:rsid w:val="00200BF1"/>
    <w:rsid w:val="00200FB0"/>
    <w:rsid w:val="00201481"/>
    <w:rsid w:val="002034A6"/>
    <w:rsid w:val="002037E4"/>
    <w:rsid w:val="00205063"/>
    <w:rsid w:val="00211B1E"/>
    <w:rsid w:val="00211DE6"/>
    <w:rsid w:val="002128DC"/>
    <w:rsid w:val="00212BB7"/>
    <w:rsid w:val="00213215"/>
    <w:rsid w:val="002132DD"/>
    <w:rsid w:val="002137A5"/>
    <w:rsid w:val="00214789"/>
    <w:rsid w:val="00214ADA"/>
    <w:rsid w:val="002161C1"/>
    <w:rsid w:val="002202CB"/>
    <w:rsid w:val="00220B27"/>
    <w:rsid w:val="002219FA"/>
    <w:rsid w:val="002231F9"/>
    <w:rsid w:val="00223C49"/>
    <w:rsid w:val="002245BA"/>
    <w:rsid w:val="00225FB4"/>
    <w:rsid w:val="0022609C"/>
    <w:rsid w:val="00226245"/>
    <w:rsid w:val="00226FD9"/>
    <w:rsid w:val="00226FFC"/>
    <w:rsid w:val="0022729A"/>
    <w:rsid w:val="0022744C"/>
    <w:rsid w:val="00227C6A"/>
    <w:rsid w:val="00227F02"/>
    <w:rsid w:val="00232074"/>
    <w:rsid w:val="00232B34"/>
    <w:rsid w:val="0023306D"/>
    <w:rsid w:val="00233875"/>
    <w:rsid w:val="00233EC4"/>
    <w:rsid w:val="002349CA"/>
    <w:rsid w:val="00235229"/>
    <w:rsid w:val="00236F26"/>
    <w:rsid w:val="00236F78"/>
    <w:rsid w:val="00237E04"/>
    <w:rsid w:val="00241D0B"/>
    <w:rsid w:val="00242AC7"/>
    <w:rsid w:val="00243CDF"/>
    <w:rsid w:val="00243F5E"/>
    <w:rsid w:val="00244034"/>
    <w:rsid w:val="0024443A"/>
    <w:rsid w:val="00244934"/>
    <w:rsid w:val="00245517"/>
    <w:rsid w:val="0024652C"/>
    <w:rsid w:val="002466BF"/>
    <w:rsid w:val="00246B82"/>
    <w:rsid w:val="00247247"/>
    <w:rsid w:val="00251DBE"/>
    <w:rsid w:val="002520D6"/>
    <w:rsid w:val="002527FF"/>
    <w:rsid w:val="00252A05"/>
    <w:rsid w:val="00252C78"/>
    <w:rsid w:val="00253FA2"/>
    <w:rsid w:val="0025531B"/>
    <w:rsid w:val="002575C0"/>
    <w:rsid w:val="002605D2"/>
    <w:rsid w:val="002619A4"/>
    <w:rsid w:val="00261D59"/>
    <w:rsid w:val="00262AC3"/>
    <w:rsid w:val="0026495D"/>
    <w:rsid w:val="002651AE"/>
    <w:rsid w:val="00265AE6"/>
    <w:rsid w:val="00265C31"/>
    <w:rsid w:val="00265EFD"/>
    <w:rsid w:val="002678FD"/>
    <w:rsid w:val="002679BA"/>
    <w:rsid w:val="00267C66"/>
    <w:rsid w:val="00270A8D"/>
    <w:rsid w:val="002713A7"/>
    <w:rsid w:val="00271F4F"/>
    <w:rsid w:val="00272018"/>
    <w:rsid w:val="0027231C"/>
    <w:rsid w:val="00274A5B"/>
    <w:rsid w:val="00274B41"/>
    <w:rsid w:val="00275801"/>
    <w:rsid w:val="00275858"/>
    <w:rsid w:val="00275CD1"/>
    <w:rsid w:val="00276824"/>
    <w:rsid w:val="002770E5"/>
    <w:rsid w:val="002777CA"/>
    <w:rsid w:val="002779B8"/>
    <w:rsid w:val="00280D54"/>
    <w:rsid w:val="002818F6"/>
    <w:rsid w:val="00281EEB"/>
    <w:rsid w:val="00282D72"/>
    <w:rsid w:val="0028527A"/>
    <w:rsid w:val="002859E0"/>
    <w:rsid w:val="00285C2C"/>
    <w:rsid w:val="00285F4E"/>
    <w:rsid w:val="002860FB"/>
    <w:rsid w:val="00287094"/>
    <w:rsid w:val="00287170"/>
    <w:rsid w:val="002900AA"/>
    <w:rsid w:val="002901A1"/>
    <w:rsid w:val="002938F7"/>
    <w:rsid w:val="00295168"/>
    <w:rsid w:val="002966B7"/>
    <w:rsid w:val="00296F7B"/>
    <w:rsid w:val="00296F8A"/>
    <w:rsid w:val="00297084"/>
    <w:rsid w:val="00297216"/>
    <w:rsid w:val="00297A70"/>
    <w:rsid w:val="002A31CF"/>
    <w:rsid w:val="002A5132"/>
    <w:rsid w:val="002A59CC"/>
    <w:rsid w:val="002A60CC"/>
    <w:rsid w:val="002A6F6D"/>
    <w:rsid w:val="002B102F"/>
    <w:rsid w:val="002B1B01"/>
    <w:rsid w:val="002B1E95"/>
    <w:rsid w:val="002B1F4E"/>
    <w:rsid w:val="002B25B7"/>
    <w:rsid w:val="002B2754"/>
    <w:rsid w:val="002B42E0"/>
    <w:rsid w:val="002B4429"/>
    <w:rsid w:val="002B495A"/>
    <w:rsid w:val="002B4F27"/>
    <w:rsid w:val="002B5A1E"/>
    <w:rsid w:val="002B65D2"/>
    <w:rsid w:val="002B6781"/>
    <w:rsid w:val="002B70D8"/>
    <w:rsid w:val="002B71FB"/>
    <w:rsid w:val="002B759B"/>
    <w:rsid w:val="002C0F35"/>
    <w:rsid w:val="002C237E"/>
    <w:rsid w:val="002C2E2F"/>
    <w:rsid w:val="002C3E57"/>
    <w:rsid w:val="002C50D5"/>
    <w:rsid w:val="002C5480"/>
    <w:rsid w:val="002C76AD"/>
    <w:rsid w:val="002C7B3A"/>
    <w:rsid w:val="002D1A69"/>
    <w:rsid w:val="002D3397"/>
    <w:rsid w:val="002D3BB8"/>
    <w:rsid w:val="002D460A"/>
    <w:rsid w:val="002D5228"/>
    <w:rsid w:val="002D57F7"/>
    <w:rsid w:val="002D5865"/>
    <w:rsid w:val="002D654E"/>
    <w:rsid w:val="002D75BD"/>
    <w:rsid w:val="002D7663"/>
    <w:rsid w:val="002D7B98"/>
    <w:rsid w:val="002E07F8"/>
    <w:rsid w:val="002E1D3C"/>
    <w:rsid w:val="002E1EB5"/>
    <w:rsid w:val="002E2CFF"/>
    <w:rsid w:val="002E370B"/>
    <w:rsid w:val="002E3D44"/>
    <w:rsid w:val="002E3FA6"/>
    <w:rsid w:val="002E4266"/>
    <w:rsid w:val="002E68D0"/>
    <w:rsid w:val="002E784B"/>
    <w:rsid w:val="002F0315"/>
    <w:rsid w:val="002F05D4"/>
    <w:rsid w:val="002F1707"/>
    <w:rsid w:val="002F1B70"/>
    <w:rsid w:val="002F1DC1"/>
    <w:rsid w:val="002F1DC4"/>
    <w:rsid w:val="002F1F6D"/>
    <w:rsid w:val="002F2B51"/>
    <w:rsid w:val="002F412C"/>
    <w:rsid w:val="002F479E"/>
    <w:rsid w:val="002F5B5A"/>
    <w:rsid w:val="002F6DDB"/>
    <w:rsid w:val="002F7C23"/>
    <w:rsid w:val="00301151"/>
    <w:rsid w:val="00302643"/>
    <w:rsid w:val="00302AE7"/>
    <w:rsid w:val="00302E2D"/>
    <w:rsid w:val="00303DB7"/>
    <w:rsid w:val="00303F17"/>
    <w:rsid w:val="00304647"/>
    <w:rsid w:val="00304D74"/>
    <w:rsid w:val="0030761A"/>
    <w:rsid w:val="003101B9"/>
    <w:rsid w:val="003102A0"/>
    <w:rsid w:val="003125B4"/>
    <w:rsid w:val="003134F3"/>
    <w:rsid w:val="003136CF"/>
    <w:rsid w:val="00314427"/>
    <w:rsid w:val="00314A5D"/>
    <w:rsid w:val="00316050"/>
    <w:rsid w:val="0031614D"/>
    <w:rsid w:val="00320942"/>
    <w:rsid w:val="00320ED2"/>
    <w:rsid w:val="00320F14"/>
    <w:rsid w:val="00321088"/>
    <w:rsid w:val="00321192"/>
    <w:rsid w:val="0032189E"/>
    <w:rsid w:val="003223DA"/>
    <w:rsid w:val="00323E7C"/>
    <w:rsid w:val="00323F74"/>
    <w:rsid w:val="0032513E"/>
    <w:rsid w:val="003251EF"/>
    <w:rsid w:val="003255C9"/>
    <w:rsid w:val="00326F6C"/>
    <w:rsid w:val="0032750A"/>
    <w:rsid w:val="00327B8B"/>
    <w:rsid w:val="003300B3"/>
    <w:rsid w:val="0033073A"/>
    <w:rsid w:val="00331A5A"/>
    <w:rsid w:val="00332784"/>
    <w:rsid w:val="00336DB9"/>
    <w:rsid w:val="00337B52"/>
    <w:rsid w:val="003418AC"/>
    <w:rsid w:val="00342EAA"/>
    <w:rsid w:val="00343DEC"/>
    <w:rsid w:val="00347A17"/>
    <w:rsid w:val="00351315"/>
    <w:rsid w:val="003514D2"/>
    <w:rsid w:val="00352A52"/>
    <w:rsid w:val="003541C3"/>
    <w:rsid w:val="00354DB2"/>
    <w:rsid w:val="00355263"/>
    <w:rsid w:val="00355ADB"/>
    <w:rsid w:val="00356C23"/>
    <w:rsid w:val="00356C55"/>
    <w:rsid w:val="0035774C"/>
    <w:rsid w:val="003604B3"/>
    <w:rsid w:val="00361E86"/>
    <w:rsid w:val="00362F49"/>
    <w:rsid w:val="00363565"/>
    <w:rsid w:val="00364281"/>
    <w:rsid w:val="003675A8"/>
    <w:rsid w:val="00370309"/>
    <w:rsid w:val="00370DE0"/>
    <w:rsid w:val="00371526"/>
    <w:rsid w:val="0037222B"/>
    <w:rsid w:val="0037269D"/>
    <w:rsid w:val="00372B72"/>
    <w:rsid w:val="00373045"/>
    <w:rsid w:val="003731AC"/>
    <w:rsid w:val="003736B1"/>
    <w:rsid w:val="003738AA"/>
    <w:rsid w:val="00373F1E"/>
    <w:rsid w:val="003740A5"/>
    <w:rsid w:val="00374136"/>
    <w:rsid w:val="00376424"/>
    <w:rsid w:val="00376C18"/>
    <w:rsid w:val="003779CA"/>
    <w:rsid w:val="00377D64"/>
    <w:rsid w:val="00382E47"/>
    <w:rsid w:val="00384151"/>
    <w:rsid w:val="00384866"/>
    <w:rsid w:val="00384D62"/>
    <w:rsid w:val="00390C0B"/>
    <w:rsid w:val="00392949"/>
    <w:rsid w:val="00393435"/>
    <w:rsid w:val="00395D77"/>
    <w:rsid w:val="00397BA7"/>
    <w:rsid w:val="003A158A"/>
    <w:rsid w:val="003A1D48"/>
    <w:rsid w:val="003A238B"/>
    <w:rsid w:val="003A3CA3"/>
    <w:rsid w:val="003A4298"/>
    <w:rsid w:val="003A5750"/>
    <w:rsid w:val="003A58A2"/>
    <w:rsid w:val="003A67AF"/>
    <w:rsid w:val="003A6F57"/>
    <w:rsid w:val="003A741E"/>
    <w:rsid w:val="003A7941"/>
    <w:rsid w:val="003A7BF6"/>
    <w:rsid w:val="003B0494"/>
    <w:rsid w:val="003B24D6"/>
    <w:rsid w:val="003B4513"/>
    <w:rsid w:val="003B63B8"/>
    <w:rsid w:val="003B65F0"/>
    <w:rsid w:val="003B68F6"/>
    <w:rsid w:val="003B7CC0"/>
    <w:rsid w:val="003C08A2"/>
    <w:rsid w:val="003C11D1"/>
    <w:rsid w:val="003C1203"/>
    <w:rsid w:val="003C38C6"/>
    <w:rsid w:val="003C3950"/>
    <w:rsid w:val="003C3F26"/>
    <w:rsid w:val="003C4CA3"/>
    <w:rsid w:val="003C64AD"/>
    <w:rsid w:val="003D112F"/>
    <w:rsid w:val="003D20E5"/>
    <w:rsid w:val="003D2867"/>
    <w:rsid w:val="003D289D"/>
    <w:rsid w:val="003D28FB"/>
    <w:rsid w:val="003D3DE3"/>
    <w:rsid w:val="003D45DA"/>
    <w:rsid w:val="003D4B71"/>
    <w:rsid w:val="003D54EF"/>
    <w:rsid w:val="003D57FA"/>
    <w:rsid w:val="003D60F8"/>
    <w:rsid w:val="003D6157"/>
    <w:rsid w:val="003D6E18"/>
    <w:rsid w:val="003D73D9"/>
    <w:rsid w:val="003D7E39"/>
    <w:rsid w:val="003E4177"/>
    <w:rsid w:val="003E691F"/>
    <w:rsid w:val="003E6B5C"/>
    <w:rsid w:val="003E7683"/>
    <w:rsid w:val="003F0138"/>
    <w:rsid w:val="003F1DC3"/>
    <w:rsid w:val="003F3219"/>
    <w:rsid w:val="003F37F4"/>
    <w:rsid w:val="003F5E44"/>
    <w:rsid w:val="003F72EA"/>
    <w:rsid w:val="00400949"/>
    <w:rsid w:val="00400B0D"/>
    <w:rsid w:val="00402AEC"/>
    <w:rsid w:val="00402CF9"/>
    <w:rsid w:val="00402D42"/>
    <w:rsid w:val="004049FF"/>
    <w:rsid w:val="00405039"/>
    <w:rsid w:val="004057F8"/>
    <w:rsid w:val="004074A7"/>
    <w:rsid w:val="004102B7"/>
    <w:rsid w:val="00410745"/>
    <w:rsid w:val="00410CA0"/>
    <w:rsid w:val="00411B25"/>
    <w:rsid w:val="00412121"/>
    <w:rsid w:val="004142D8"/>
    <w:rsid w:val="00414B35"/>
    <w:rsid w:val="0042231A"/>
    <w:rsid w:val="004235F4"/>
    <w:rsid w:val="00423C2E"/>
    <w:rsid w:val="00423D00"/>
    <w:rsid w:val="00424D9F"/>
    <w:rsid w:val="00425790"/>
    <w:rsid w:val="004259F2"/>
    <w:rsid w:val="0042703C"/>
    <w:rsid w:val="00427A2C"/>
    <w:rsid w:val="0043063F"/>
    <w:rsid w:val="00430D5D"/>
    <w:rsid w:val="00432465"/>
    <w:rsid w:val="004324B1"/>
    <w:rsid w:val="0043405C"/>
    <w:rsid w:val="00434825"/>
    <w:rsid w:val="00434A6E"/>
    <w:rsid w:val="00435C69"/>
    <w:rsid w:val="00436AFC"/>
    <w:rsid w:val="00436B36"/>
    <w:rsid w:val="00436E76"/>
    <w:rsid w:val="00437567"/>
    <w:rsid w:val="0044009A"/>
    <w:rsid w:val="0044063E"/>
    <w:rsid w:val="00442B97"/>
    <w:rsid w:val="00443B26"/>
    <w:rsid w:val="00443F2D"/>
    <w:rsid w:val="0044530E"/>
    <w:rsid w:val="00445B6C"/>
    <w:rsid w:val="004464FB"/>
    <w:rsid w:val="00446855"/>
    <w:rsid w:val="004474D7"/>
    <w:rsid w:val="00451418"/>
    <w:rsid w:val="00451FC3"/>
    <w:rsid w:val="0045327F"/>
    <w:rsid w:val="00457471"/>
    <w:rsid w:val="004575DA"/>
    <w:rsid w:val="0046021E"/>
    <w:rsid w:val="00460566"/>
    <w:rsid w:val="004606E3"/>
    <w:rsid w:val="0046195F"/>
    <w:rsid w:val="00461CF7"/>
    <w:rsid w:val="00462370"/>
    <w:rsid w:val="00462466"/>
    <w:rsid w:val="00462547"/>
    <w:rsid w:val="00462D0E"/>
    <w:rsid w:val="00462F09"/>
    <w:rsid w:val="0046394C"/>
    <w:rsid w:val="00463A6F"/>
    <w:rsid w:val="004642B5"/>
    <w:rsid w:val="00464DC1"/>
    <w:rsid w:val="00465601"/>
    <w:rsid w:val="004667AD"/>
    <w:rsid w:val="00470183"/>
    <w:rsid w:val="00470186"/>
    <w:rsid w:val="004702C7"/>
    <w:rsid w:val="004709CB"/>
    <w:rsid w:val="00471CC6"/>
    <w:rsid w:val="00472780"/>
    <w:rsid w:val="00472B1D"/>
    <w:rsid w:val="004732B5"/>
    <w:rsid w:val="00473D31"/>
    <w:rsid w:val="0047571B"/>
    <w:rsid w:val="0047640C"/>
    <w:rsid w:val="00477041"/>
    <w:rsid w:val="00477565"/>
    <w:rsid w:val="00477B4B"/>
    <w:rsid w:val="004819CD"/>
    <w:rsid w:val="004848CC"/>
    <w:rsid w:val="00484FC3"/>
    <w:rsid w:val="00485EAD"/>
    <w:rsid w:val="00486DA1"/>
    <w:rsid w:val="0048749D"/>
    <w:rsid w:val="00487E92"/>
    <w:rsid w:val="00490203"/>
    <w:rsid w:val="00490C7E"/>
    <w:rsid w:val="00490D7E"/>
    <w:rsid w:val="00491866"/>
    <w:rsid w:val="004932E0"/>
    <w:rsid w:val="00493A73"/>
    <w:rsid w:val="0049521D"/>
    <w:rsid w:val="00495441"/>
    <w:rsid w:val="00496537"/>
    <w:rsid w:val="004A0ED4"/>
    <w:rsid w:val="004A29AB"/>
    <w:rsid w:val="004A3333"/>
    <w:rsid w:val="004A3A0D"/>
    <w:rsid w:val="004A42E6"/>
    <w:rsid w:val="004A621F"/>
    <w:rsid w:val="004A676D"/>
    <w:rsid w:val="004A72E8"/>
    <w:rsid w:val="004A7986"/>
    <w:rsid w:val="004B06A4"/>
    <w:rsid w:val="004B0A35"/>
    <w:rsid w:val="004B1A18"/>
    <w:rsid w:val="004B1A4A"/>
    <w:rsid w:val="004B303A"/>
    <w:rsid w:val="004B3216"/>
    <w:rsid w:val="004B61BA"/>
    <w:rsid w:val="004C083E"/>
    <w:rsid w:val="004C1962"/>
    <w:rsid w:val="004C4055"/>
    <w:rsid w:val="004C5759"/>
    <w:rsid w:val="004C5CE3"/>
    <w:rsid w:val="004C6ED6"/>
    <w:rsid w:val="004C7398"/>
    <w:rsid w:val="004D0A61"/>
    <w:rsid w:val="004D1519"/>
    <w:rsid w:val="004D15D9"/>
    <w:rsid w:val="004D15F5"/>
    <w:rsid w:val="004D1E85"/>
    <w:rsid w:val="004D3178"/>
    <w:rsid w:val="004D6879"/>
    <w:rsid w:val="004E0F81"/>
    <w:rsid w:val="004E10B4"/>
    <w:rsid w:val="004E1A31"/>
    <w:rsid w:val="004E2A0D"/>
    <w:rsid w:val="004E4537"/>
    <w:rsid w:val="004E468F"/>
    <w:rsid w:val="004E4B22"/>
    <w:rsid w:val="004E513A"/>
    <w:rsid w:val="004E59AE"/>
    <w:rsid w:val="004E5DC8"/>
    <w:rsid w:val="004E6BB7"/>
    <w:rsid w:val="004F154D"/>
    <w:rsid w:val="004F1564"/>
    <w:rsid w:val="004F292F"/>
    <w:rsid w:val="004F3EDC"/>
    <w:rsid w:val="004F3FB0"/>
    <w:rsid w:val="004F5401"/>
    <w:rsid w:val="004F62DB"/>
    <w:rsid w:val="004F7E56"/>
    <w:rsid w:val="00502349"/>
    <w:rsid w:val="00502894"/>
    <w:rsid w:val="00502AF7"/>
    <w:rsid w:val="0050414A"/>
    <w:rsid w:val="00504B3C"/>
    <w:rsid w:val="00505143"/>
    <w:rsid w:val="00506638"/>
    <w:rsid w:val="005102AA"/>
    <w:rsid w:val="0051175B"/>
    <w:rsid w:val="005122C3"/>
    <w:rsid w:val="005123B4"/>
    <w:rsid w:val="00513054"/>
    <w:rsid w:val="005156DB"/>
    <w:rsid w:val="00515AF7"/>
    <w:rsid w:val="00515E94"/>
    <w:rsid w:val="00517FC9"/>
    <w:rsid w:val="00520CF9"/>
    <w:rsid w:val="00521520"/>
    <w:rsid w:val="00521559"/>
    <w:rsid w:val="0052171D"/>
    <w:rsid w:val="00521877"/>
    <w:rsid w:val="00522320"/>
    <w:rsid w:val="005251E3"/>
    <w:rsid w:val="0052596A"/>
    <w:rsid w:val="00525FE8"/>
    <w:rsid w:val="00527FCA"/>
    <w:rsid w:val="00530C15"/>
    <w:rsid w:val="0053106D"/>
    <w:rsid w:val="00531FC0"/>
    <w:rsid w:val="00533A63"/>
    <w:rsid w:val="00534022"/>
    <w:rsid w:val="00535EF8"/>
    <w:rsid w:val="00537CD6"/>
    <w:rsid w:val="00540737"/>
    <w:rsid w:val="005407F5"/>
    <w:rsid w:val="005410EB"/>
    <w:rsid w:val="00541C15"/>
    <w:rsid w:val="00541F89"/>
    <w:rsid w:val="00542318"/>
    <w:rsid w:val="0054326C"/>
    <w:rsid w:val="005464A1"/>
    <w:rsid w:val="0054755B"/>
    <w:rsid w:val="00550817"/>
    <w:rsid w:val="00551031"/>
    <w:rsid w:val="00551E41"/>
    <w:rsid w:val="005527EC"/>
    <w:rsid w:val="0055467B"/>
    <w:rsid w:val="005579B0"/>
    <w:rsid w:val="00557A04"/>
    <w:rsid w:val="00560576"/>
    <w:rsid w:val="005627A2"/>
    <w:rsid w:val="00562E15"/>
    <w:rsid w:val="005656D4"/>
    <w:rsid w:val="0056590C"/>
    <w:rsid w:val="00565E60"/>
    <w:rsid w:val="00566CC0"/>
    <w:rsid w:val="00566CF1"/>
    <w:rsid w:val="00566FCB"/>
    <w:rsid w:val="00567E7F"/>
    <w:rsid w:val="00570553"/>
    <w:rsid w:val="00571045"/>
    <w:rsid w:val="005712F9"/>
    <w:rsid w:val="005714A7"/>
    <w:rsid w:val="005725EF"/>
    <w:rsid w:val="00572F12"/>
    <w:rsid w:val="005734C7"/>
    <w:rsid w:val="00573A51"/>
    <w:rsid w:val="00573CDF"/>
    <w:rsid w:val="00574C8F"/>
    <w:rsid w:val="0057575A"/>
    <w:rsid w:val="00575E53"/>
    <w:rsid w:val="00576238"/>
    <w:rsid w:val="00576318"/>
    <w:rsid w:val="00576931"/>
    <w:rsid w:val="00577BE6"/>
    <w:rsid w:val="00580B17"/>
    <w:rsid w:val="00581A4E"/>
    <w:rsid w:val="00581E32"/>
    <w:rsid w:val="00582E9B"/>
    <w:rsid w:val="00583944"/>
    <w:rsid w:val="005842D4"/>
    <w:rsid w:val="00586321"/>
    <w:rsid w:val="00586FC2"/>
    <w:rsid w:val="00587521"/>
    <w:rsid w:val="00592BF5"/>
    <w:rsid w:val="00593848"/>
    <w:rsid w:val="00594582"/>
    <w:rsid w:val="005956A7"/>
    <w:rsid w:val="00595784"/>
    <w:rsid w:val="005A11FA"/>
    <w:rsid w:val="005A1671"/>
    <w:rsid w:val="005A1685"/>
    <w:rsid w:val="005A28C7"/>
    <w:rsid w:val="005A3A2C"/>
    <w:rsid w:val="005A4486"/>
    <w:rsid w:val="005A4EE4"/>
    <w:rsid w:val="005A58F3"/>
    <w:rsid w:val="005A6244"/>
    <w:rsid w:val="005A7333"/>
    <w:rsid w:val="005B0291"/>
    <w:rsid w:val="005B2E6A"/>
    <w:rsid w:val="005B3CAA"/>
    <w:rsid w:val="005B4A7B"/>
    <w:rsid w:val="005C1289"/>
    <w:rsid w:val="005C12AB"/>
    <w:rsid w:val="005C2C67"/>
    <w:rsid w:val="005C3B35"/>
    <w:rsid w:val="005C3E93"/>
    <w:rsid w:val="005C50CD"/>
    <w:rsid w:val="005C5500"/>
    <w:rsid w:val="005C59C5"/>
    <w:rsid w:val="005C5F2B"/>
    <w:rsid w:val="005C719F"/>
    <w:rsid w:val="005C7FF7"/>
    <w:rsid w:val="005D0D45"/>
    <w:rsid w:val="005D2178"/>
    <w:rsid w:val="005D2E4A"/>
    <w:rsid w:val="005D3EF3"/>
    <w:rsid w:val="005D4B4B"/>
    <w:rsid w:val="005D4BC2"/>
    <w:rsid w:val="005D5E00"/>
    <w:rsid w:val="005D6A02"/>
    <w:rsid w:val="005D6F10"/>
    <w:rsid w:val="005D74A4"/>
    <w:rsid w:val="005D7D2A"/>
    <w:rsid w:val="005E02EA"/>
    <w:rsid w:val="005E16C0"/>
    <w:rsid w:val="005E1D25"/>
    <w:rsid w:val="005E47D9"/>
    <w:rsid w:val="005E4A95"/>
    <w:rsid w:val="005E745A"/>
    <w:rsid w:val="005E74DC"/>
    <w:rsid w:val="005E7893"/>
    <w:rsid w:val="005F026D"/>
    <w:rsid w:val="005F39AE"/>
    <w:rsid w:val="005F3DF8"/>
    <w:rsid w:val="005F487B"/>
    <w:rsid w:val="005F48C4"/>
    <w:rsid w:val="005F7594"/>
    <w:rsid w:val="0060209F"/>
    <w:rsid w:val="00602793"/>
    <w:rsid w:val="00603017"/>
    <w:rsid w:val="00603A64"/>
    <w:rsid w:val="00604598"/>
    <w:rsid w:val="00604B4B"/>
    <w:rsid w:val="006054F4"/>
    <w:rsid w:val="006056FD"/>
    <w:rsid w:val="00607783"/>
    <w:rsid w:val="006136A6"/>
    <w:rsid w:val="00615558"/>
    <w:rsid w:val="006159C6"/>
    <w:rsid w:val="0061611B"/>
    <w:rsid w:val="006167DD"/>
    <w:rsid w:val="00617848"/>
    <w:rsid w:val="00621A20"/>
    <w:rsid w:val="00621D9D"/>
    <w:rsid w:val="006247F0"/>
    <w:rsid w:val="00626280"/>
    <w:rsid w:val="00630486"/>
    <w:rsid w:val="0063320F"/>
    <w:rsid w:val="00633596"/>
    <w:rsid w:val="0064064E"/>
    <w:rsid w:val="006407BE"/>
    <w:rsid w:val="00641502"/>
    <w:rsid w:val="00641DCA"/>
    <w:rsid w:val="00641E0E"/>
    <w:rsid w:val="00643E9F"/>
    <w:rsid w:val="00645CE2"/>
    <w:rsid w:val="00646DE2"/>
    <w:rsid w:val="00646DF4"/>
    <w:rsid w:val="0064788B"/>
    <w:rsid w:val="00647DE2"/>
    <w:rsid w:val="00647E83"/>
    <w:rsid w:val="00650091"/>
    <w:rsid w:val="00650148"/>
    <w:rsid w:val="00652021"/>
    <w:rsid w:val="00653C7E"/>
    <w:rsid w:val="00654661"/>
    <w:rsid w:val="0066003C"/>
    <w:rsid w:val="00661A91"/>
    <w:rsid w:val="00667179"/>
    <w:rsid w:val="00667E7D"/>
    <w:rsid w:val="0067036C"/>
    <w:rsid w:val="00671675"/>
    <w:rsid w:val="006731BA"/>
    <w:rsid w:val="00673593"/>
    <w:rsid w:val="0067425F"/>
    <w:rsid w:val="00675A23"/>
    <w:rsid w:val="00675BDB"/>
    <w:rsid w:val="006762BB"/>
    <w:rsid w:val="006765A0"/>
    <w:rsid w:val="00676DCD"/>
    <w:rsid w:val="00677D24"/>
    <w:rsid w:val="0068077F"/>
    <w:rsid w:val="00681494"/>
    <w:rsid w:val="00682DBB"/>
    <w:rsid w:val="006834B6"/>
    <w:rsid w:val="00683740"/>
    <w:rsid w:val="0068391D"/>
    <w:rsid w:val="00684EC8"/>
    <w:rsid w:val="00685234"/>
    <w:rsid w:val="006854FD"/>
    <w:rsid w:val="00685C67"/>
    <w:rsid w:val="00685ECB"/>
    <w:rsid w:val="00686A79"/>
    <w:rsid w:val="00686E43"/>
    <w:rsid w:val="00687309"/>
    <w:rsid w:val="0068737F"/>
    <w:rsid w:val="00692B2E"/>
    <w:rsid w:val="0069303E"/>
    <w:rsid w:val="006932E4"/>
    <w:rsid w:val="006934CE"/>
    <w:rsid w:val="00694A56"/>
    <w:rsid w:val="00694A99"/>
    <w:rsid w:val="00695037"/>
    <w:rsid w:val="00695E43"/>
    <w:rsid w:val="00696DBF"/>
    <w:rsid w:val="00697A14"/>
    <w:rsid w:val="006A06DE"/>
    <w:rsid w:val="006A0C4E"/>
    <w:rsid w:val="006A15B3"/>
    <w:rsid w:val="006A43F8"/>
    <w:rsid w:val="006A4F98"/>
    <w:rsid w:val="006A57B4"/>
    <w:rsid w:val="006A622B"/>
    <w:rsid w:val="006A7537"/>
    <w:rsid w:val="006A75E2"/>
    <w:rsid w:val="006A7C9D"/>
    <w:rsid w:val="006B018F"/>
    <w:rsid w:val="006B05DD"/>
    <w:rsid w:val="006B2C60"/>
    <w:rsid w:val="006B3115"/>
    <w:rsid w:val="006B4466"/>
    <w:rsid w:val="006B4474"/>
    <w:rsid w:val="006B45B1"/>
    <w:rsid w:val="006B5DBF"/>
    <w:rsid w:val="006B7928"/>
    <w:rsid w:val="006C00D0"/>
    <w:rsid w:val="006C0787"/>
    <w:rsid w:val="006C0EAD"/>
    <w:rsid w:val="006C0F0D"/>
    <w:rsid w:val="006C1ACF"/>
    <w:rsid w:val="006C27D3"/>
    <w:rsid w:val="006C27F3"/>
    <w:rsid w:val="006C3012"/>
    <w:rsid w:val="006C37D6"/>
    <w:rsid w:val="006C38AE"/>
    <w:rsid w:val="006C5140"/>
    <w:rsid w:val="006C5681"/>
    <w:rsid w:val="006C5BF0"/>
    <w:rsid w:val="006C756F"/>
    <w:rsid w:val="006C7CC0"/>
    <w:rsid w:val="006D0216"/>
    <w:rsid w:val="006D0C83"/>
    <w:rsid w:val="006D128B"/>
    <w:rsid w:val="006D1CBA"/>
    <w:rsid w:val="006D2119"/>
    <w:rsid w:val="006D3D37"/>
    <w:rsid w:val="006D54F3"/>
    <w:rsid w:val="006D64CC"/>
    <w:rsid w:val="006D6A2D"/>
    <w:rsid w:val="006E037B"/>
    <w:rsid w:val="006E069C"/>
    <w:rsid w:val="006E0D89"/>
    <w:rsid w:val="006E157D"/>
    <w:rsid w:val="006E1975"/>
    <w:rsid w:val="006E27E8"/>
    <w:rsid w:val="006E29CA"/>
    <w:rsid w:val="006E4922"/>
    <w:rsid w:val="006E64EC"/>
    <w:rsid w:val="006E668D"/>
    <w:rsid w:val="006F01C2"/>
    <w:rsid w:val="006F0CCE"/>
    <w:rsid w:val="006F0D7D"/>
    <w:rsid w:val="006F0EB5"/>
    <w:rsid w:val="006F24DA"/>
    <w:rsid w:val="006F27FF"/>
    <w:rsid w:val="006F2E6D"/>
    <w:rsid w:val="006F35BE"/>
    <w:rsid w:val="006F39A3"/>
    <w:rsid w:val="006F3C90"/>
    <w:rsid w:val="006F452B"/>
    <w:rsid w:val="006F56D3"/>
    <w:rsid w:val="006F5C37"/>
    <w:rsid w:val="006F74FB"/>
    <w:rsid w:val="006F77F4"/>
    <w:rsid w:val="006F7F33"/>
    <w:rsid w:val="0070158D"/>
    <w:rsid w:val="00703625"/>
    <w:rsid w:val="00703724"/>
    <w:rsid w:val="00704622"/>
    <w:rsid w:val="007062C1"/>
    <w:rsid w:val="0070705B"/>
    <w:rsid w:val="007075FB"/>
    <w:rsid w:val="007078F8"/>
    <w:rsid w:val="007105FA"/>
    <w:rsid w:val="00710BFC"/>
    <w:rsid w:val="00711915"/>
    <w:rsid w:val="00712EFA"/>
    <w:rsid w:val="00714822"/>
    <w:rsid w:val="0071524B"/>
    <w:rsid w:val="007153EA"/>
    <w:rsid w:val="00715D36"/>
    <w:rsid w:val="0072137A"/>
    <w:rsid w:val="007239FC"/>
    <w:rsid w:val="007245B1"/>
    <w:rsid w:val="0072492A"/>
    <w:rsid w:val="0072565A"/>
    <w:rsid w:val="00725899"/>
    <w:rsid w:val="00725E5C"/>
    <w:rsid w:val="007271BA"/>
    <w:rsid w:val="007275F0"/>
    <w:rsid w:val="00730180"/>
    <w:rsid w:val="0073038F"/>
    <w:rsid w:val="00730D67"/>
    <w:rsid w:val="00731564"/>
    <w:rsid w:val="00731961"/>
    <w:rsid w:val="00732203"/>
    <w:rsid w:val="00732261"/>
    <w:rsid w:val="0073525E"/>
    <w:rsid w:val="007352AD"/>
    <w:rsid w:val="007357EF"/>
    <w:rsid w:val="00735A4F"/>
    <w:rsid w:val="007378E2"/>
    <w:rsid w:val="00737A6A"/>
    <w:rsid w:val="0074009F"/>
    <w:rsid w:val="007405F1"/>
    <w:rsid w:val="00740EA9"/>
    <w:rsid w:val="007426AF"/>
    <w:rsid w:val="00742A1D"/>
    <w:rsid w:val="00742C8B"/>
    <w:rsid w:val="00743594"/>
    <w:rsid w:val="00745238"/>
    <w:rsid w:val="007462B3"/>
    <w:rsid w:val="00746B82"/>
    <w:rsid w:val="00747A65"/>
    <w:rsid w:val="00750697"/>
    <w:rsid w:val="00750D21"/>
    <w:rsid w:val="007527A8"/>
    <w:rsid w:val="00753238"/>
    <w:rsid w:val="00753960"/>
    <w:rsid w:val="0075638A"/>
    <w:rsid w:val="00756440"/>
    <w:rsid w:val="00757040"/>
    <w:rsid w:val="00757791"/>
    <w:rsid w:val="0076013C"/>
    <w:rsid w:val="00760BAA"/>
    <w:rsid w:val="007636F3"/>
    <w:rsid w:val="00764A37"/>
    <w:rsid w:val="00764D94"/>
    <w:rsid w:val="007654A9"/>
    <w:rsid w:val="00766ADF"/>
    <w:rsid w:val="00766F0A"/>
    <w:rsid w:val="00767329"/>
    <w:rsid w:val="007700D1"/>
    <w:rsid w:val="0077028F"/>
    <w:rsid w:val="0077129F"/>
    <w:rsid w:val="00771F0E"/>
    <w:rsid w:val="00773B8A"/>
    <w:rsid w:val="007741E7"/>
    <w:rsid w:val="00774AAB"/>
    <w:rsid w:val="00774E42"/>
    <w:rsid w:val="00775275"/>
    <w:rsid w:val="007764F0"/>
    <w:rsid w:val="0077740D"/>
    <w:rsid w:val="0077744B"/>
    <w:rsid w:val="007806B2"/>
    <w:rsid w:val="00780E9A"/>
    <w:rsid w:val="00781300"/>
    <w:rsid w:val="00781DD1"/>
    <w:rsid w:val="007841D0"/>
    <w:rsid w:val="00784611"/>
    <w:rsid w:val="00784BA6"/>
    <w:rsid w:val="0078537C"/>
    <w:rsid w:val="00785834"/>
    <w:rsid w:val="0078729C"/>
    <w:rsid w:val="00787A46"/>
    <w:rsid w:val="00790647"/>
    <w:rsid w:val="00790803"/>
    <w:rsid w:val="0079142C"/>
    <w:rsid w:val="00792044"/>
    <w:rsid w:val="00792483"/>
    <w:rsid w:val="00792599"/>
    <w:rsid w:val="007946E9"/>
    <w:rsid w:val="007949D3"/>
    <w:rsid w:val="00794C48"/>
    <w:rsid w:val="00795E86"/>
    <w:rsid w:val="0079633B"/>
    <w:rsid w:val="00796693"/>
    <w:rsid w:val="007A131C"/>
    <w:rsid w:val="007A2645"/>
    <w:rsid w:val="007A3978"/>
    <w:rsid w:val="007A41B8"/>
    <w:rsid w:val="007A4B0B"/>
    <w:rsid w:val="007A54B3"/>
    <w:rsid w:val="007A5D01"/>
    <w:rsid w:val="007A649D"/>
    <w:rsid w:val="007A75DE"/>
    <w:rsid w:val="007B0B58"/>
    <w:rsid w:val="007B163C"/>
    <w:rsid w:val="007B1BE9"/>
    <w:rsid w:val="007B3A4F"/>
    <w:rsid w:val="007B3D6C"/>
    <w:rsid w:val="007B4087"/>
    <w:rsid w:val="007B46B6"/>
    <w:rsid w:val="007B4B2D"/>
    <w:rsid w:val="007B4F7B"/>
    <w:rsid w:val="007B61C1"/>
    <w:rsid w:val="007B73E5"/>
    <w:rsid w:val="007C0D94"/>
    <w:rsid w:val="007C1D33"/>
    <w:rsid w:val="007C3230"/>
    <w:rsid w:val="007C5440"/>
    <w:rsid w:val="007C56C2"/>
    <w:rsid w:val="007C5FBD"/>
    <w:rsid w:val="007C74A9"/>
    <w:rsid w:val="007D135C"/>
    <w:rsid w:val="007D21AB"/>
    <w:rsid w:val="007D2395"/>
    <w:rsid w:val="007D23A0"/>
    <w:rsid w:val="007D43C8"/>
    <w:rsid w:val="007D4D30"/>
    <w:rsid w:val="007E000C"/>
    <w:rsid w:val="007E0564"/>
    <w:rsid w:val="007E0A30"/>
    <w:rsid w:val="007E0A95"/>
    <w:rsid w:val="007E3854"/>
    <w:rsid w:val="007E3945"/>
    <w:rsid w:val="007E41D9"/>
    <w:rsid w:val="007E4B29"/>
    <w:rsid w:val="007F01FC"/>
    <w:rsid w:val="007F1FE0"/>
    <w:rsid w:val="007F2677"/>
    <w:rsid w:val="007F2C45"/>
    <w:rsid w:val="007F3389"/>
    <w:rsid w:val="007F4E9D"/>
    <w:rsid w:val="007F5C07"/>
    <w:rsid w:val="007F61E1"/>
    <w:rsid w:val="00800A0B"/>
    <w:rsid w:val="00800E37"/>
    <w:rsid w:val="00800F93"/>
    <w:rsid w:val="00802AB3"/>
    <w:rsid w:val="008035AA"/>
    <w:rsid w:val="008038E5"/>
    <w:rsid w:val="00805102"/>
    <w:rsid w:val="008063D8"/>
    <w:rsid w:val="00806C56"/>
    <w:rsid w:val="00806E49"/>
    <w:rsid w:val="00807683"/>
    <w:rsid w:val="00807751"/>
    <w:rsid w:val="008104EC"/>
    <w:rsid w:val="00810931"/>
    <w:rsid w:val="00811703"/>
    <w:rsid w:val="008126C4"/>
    <w:rsid w:val="00812AB8"/>
    <w:rsid w:val="00813417"/>
    <w:rsid w:val="00815A5E"/>
    <w:rsid w:val="00816BB3"/>
    <w:rsid w:val="008171D0"/>
    <w:rsid w:val="0081756E"/>
    <w:rsid w:val="00821B4A"/>
    <w:rsid w:val="0082212C"/>
    <w:rsid w:val="008222DE"/>
    <w:rsid w:val="00823206"/>
    <w:rsid w:val="0082322F"/>
    <w:rsid w:val="008240AD"/>
    <w:rsid w:val="00825393"/>
    <w:rsid w:val="008254EB"/>
    <w:rsid w:val="00825E54"/>
    <w:rsid w:val="00826DE6"/>
    <w:rsid w:val="0082781C"/>
    <w:rsid w:val="008306EB"/>
    <w:rsid w:val="008311AC"/>
    <w:rsid w:val="008329AB"/>
    <w:rsid w:val="00833172"/>
    <w:rsid w:val="0083356A"/>
    <w:rsid w:val="00833B9E"/>
    <w:rsid w:val="00833CFE"/>
    <w:rsid w:val="008348D8"/>
    <w:rsid w:val="00834DE8"/>
    <w:rsid w:val="00835F39"/>
    <w:rsid w:val="00836D17"/>
    <w:rsid w:val="00837662"/>
    <w:rsid w:val="00840891"/>
    <w:rsid w:val="00840FD4"/>
    <w:rsid w:val="00841A8F"/>
    <w:rsid w:val="00842B29"/>
    <w:rsid w:val="00844349"/>
    <w:rsid w:val="008503DE"/>
    <w:rsid w:val="0085128D"/>
    <w:rsid w:val="00851A41"/>
    <w:rsid w:val="008520A4"/>
    <w:rsid w:val="008529F2"/>
    <w:rsid w:val="008531D7"/>
    <w:rsid w:val="00853D47"/>
    <w:rsid w:val="00853E4A"/>
    <w:rsid w:val="008544CF"/>
    <w:rsid w:val="0085562B"/>
    <w:rsid w:val="00855CBF"/>
    <w:rsid w:val="008566C9"/>
    <w:rsid w:val="00860048"/>
    <w:rsid w:val="00862167"/>
    <w:rsid w:val="008625FB"/>
    <w:rsid w:val="00862BBA"/>
    <w:rsid w:val="00863B89"/>
    <w:rsid w:val="00863C80"/>
    <w:rsid w:val="00865F7C"/>
    <w:rsid w:val="0086691A"/>
    <w:rsid w:val="00866E06"/>
    <w:rsid w:val="00867B1D"/>
    <w:rsid w:val="00871A2A"/>
    <w:rsid w:val="008741B0"/>
    <w:rsid w:val="00875567"/>
    <w:rsid w:val="0087636D"/>
    <w:rsid w:val="008764FB"/>
    <w:rsid w:val="00876B11"/>
    <w:rsid w:val="008771DE"/>
    <w:rsid w:val="008776A4"/>
    <w:rsid w:val="00877AB4"/>
    <w:rsid w:val="0088074D"/>
    <w:rsid w:val="00880DCF"/>
    <w:rsid w:val="008813CB"/>
    <w:rsid w:val="0088173D"/>
    <w:rsid w:val="00881F71"/>
    <w:rsid w:val="00882951"/>
    <w:rsid w:val="00882AE2"/>
    <w:rsid w:val="008835F7"/>
    <w:rsid w:val="00884632"/>
    <w:rsid w:val="00884640"/>
    <w:rsid w:val="00884864"/>
    <w:rsid w:val="00886D9E"/>
    <w:rsid w:val="0089205C"/>
    <w:rsid w:val="00893F3A"/>
    <w:rsid w:val="008957F7"/>
    <w:rsid w:val="00896028"/>
    <w:rsid w:val="00896AB4"/>
    <w:rsid w:val="00896BD9"/>
    <w:rsid w:val="0089712E"/>
    <w:rsid w:val="008A1702"/>
    <w:rsid w:val="008A1727"/>
    <w:rsid w:val="008A298B"/>
    <w:rsid w:val="008A3407"/>
    <w:rsid w:val="008A4CD9"/>
    <w:rsid w:val="008A640A"/>
    <w:rsid w:val="008A76CF"/>
    <w:rsid w:val="008B016D"/>
    <w:rsid w:val="008B0C63"/>
    <w:rsid w:val="008B11A1"/>
    <w:rsid w:val="008B27C0"/>
    <w:rsid w:val="008B2D12"/>
    <w:rsid w:val="008B3CD7"/>
    <w:rsid w:val="008B437F"/>
    <w:rsid w:val="008B6F42"/>
    <w:rsid w:val="008B7FB0"/>
    <w:rsid w:val="008C1810"/>
    <w:rsid w:val="008C1877"/>
    <w:rsid w:val="008C2191"/>
    <w:rsid w:val="008C22F6"/>
    <w:rsid w:val="008C2F49"/>
    <w:rsid w:val="008C375C"/>
    <w:rsid w:val="008C5885"/>
    <w:rsid w:val="008C630F"/>
    <w:rsid w:val="008C6487"/>
    <w:rsid w:val="008C718E"/>
    <w:rsid w:val="008D045D"/>
    <w:rsid w:val="008D1ACE"/>
    <w:rsid w:val="008D26C6"/>
    <w:rsid w:val="008D3635"/>
    <w:rsid w:val="008D39B7"/>
    <w:rsid w:val="008D42A6"/>
    <w:rsid w:val="008D5EBE"/>
    <w:rsid w:val="008D68BA"/>
    <w:rsid w:val="008D6E41"/>
    <w:rsid w:val="008E1609"/>
    <w:rsid w:val="008E20C4"/>
    <w:rsid w:val="008E20E3"/>
    <w:rsid w:val="008E2C3F"/>
    <w:rsid w:val="008E2C94"/>
    <w:rsid w:val="008E3D2B"/>
    <w:rsid w:val="008E544B"/>
    <w:rsid w:val="008E56FC"/>
    <w:rsid w:val="008E586A"/>
    <w:rsid w:val="008E7625"/>
    <w:rsid w:val="008E7CDE"/>
    <w:rsid w:val="008E7CFB"/>
    <w:rsid w:val="008F0950"/>
    <w:rsid w:val="008F1C49"/>
    <w:rsid w:val="008F492E"/>
    <w:rsid w:val="008F5DD6"/>
    <w:rsid w:val="008F6E2D"/>
    <w:rsid w:val="008F6E7E"/>
    <w:rsid w:val="008F790D"/>
    <w:rsid w:val="0090054E"/>
    <w:rsid w:val="00900A8C"/>
    <w:rsid w:val="00900BDF"/>
    <w:rsid w:val="00901381"/>
    <w:rsid w:val="009021ED"/>
    <w:rsid w:val="009024D8"/>
    <w:rsid w:val="0090454B"/>
    <w:rsid w:val="00906425"/>
    <w:rsid w:val="009107C8"/>
    <w:rsid w:val="00911DE3"/>
    <w:rsid w:val="00912FF2"/>
    <w:rsid w:val="009148E1"/>
    <w:rsid w:val="00914C18"/>
    <w:rsid w:val="00915088"/>
    <w:rsid w:val="00915511"/>
    <w:rsid w:val="009164C3"/>
    <w:rsid w:val="00916849"/>
    <w:rsid w:val="009210A6"/>
    <w:rsid w:val="00923851"/>
    <w:rsid w:val="00923D04"/>
    <w:rsid w:val="009245F0"/>
    <w:rsid w:val="009248B4"/>
    <w:rsid w:val="009252D2"/>
    <w:rsid w:val="00925774"/>
    <w:rsid w:val="009263D7"/>
    <w:rsid w:val="00926E2D"/>
    <w:rsid w:val="00927206"/>
    <w:rsid w:val="0093004F"/>
    <w:rsid w:val="009311FC"/>
    <w:rsid w:val="00931454"/>
    <w:rsid w:val="00932E7C"/>
    <w:rsid w:val="00935134"/>
    <w:rsid w:val="00935A05"/>
    <w:rsid w:val="00935ACF"/>
    <w:rsid w:val="0093655B"/>
    <w:rsid w:val="0093686E"/>
    <w:rsid w:val="0094130A"/>
    <w:rsid w:val="00942160"/>
    <w:rsid w:val="0094224B"/>
    <w:rsid w:val="00942413"/>
    <w:rsid w:val="00943251"/>
    <w:rsid w:val="00943A79"/>
    <w:rsid w:val="00944125"/>
    <w:rsid w:val="009450B5"/>
    <w:rsid w:val="00945703"/>
    <w:rsid w:val="00945BC0"/>
    <w:rsid w:val="00946957"/>
    <w:rsid w:val="00946CA4"/>
    <w:rsid w:val="00947267"/>
    <w:rsid w:val="009479EA"/>
    <w:rsid w:val="00951AE8"/>
    <w:rsid w:val="009526E0"/>
    <w:rsid w:val="009537FC"/>
    <w:rsid w:val="009538F4"/>
    <w:rsid w:val="00956573"/>
    <w:rsid w:val="00956B8F"/>
    <w:rsid w:val="009572DF"/>
    <w:rsid w:val="009574FB"/>
    <w:rsid w:val="00960AB8"/>
    <w:rsid w:val="00960EA2"/>
    <w:rsid w:val="00961A94"/>
    <w:rsid w:val="00966F1F"/>
    <w:rsid w:val="00967987"/>
    <w:rsid w:val="00971062"/>
    <w:rsid w:val="0097122C"/>
    <w:rsid w:val="00972146"/>
    <w:rsid w:val="00972DDC"/>
    <w:rsid w:val="0097398A"/>
    <w:rsid w:val="009745DE"/>
    <w:rsid w:val="009769C3"/>
    <w:rsid w:val="00977777"/>
    <w:rsid w:val="009806C9"/>
    <w:rsid w:val="0098071A"/>
    <w:rsid w:val="009820FF"/>
    <w:rsid w:val="00982C51"/>
    <w:rsid w:val="00983292"/>
    <w:rsid w:val="0098353F"/>
    <w:rsid w:val="00983667"/>
    <w:rsid w:val="0098394E"/>
    <w:rsid w:val="00985937"/>
    <w:rsid w:val="00986080"/>
    <w:rsid w:val="0098790A"/>
    <w:rsid w:val="0099242A"/>
    <w:rsid w:val="00992EAB"/>
    <w:rsid w:val="0099331E"/>
    <w:rsid w:val="00994B7B"/>
    <w:rsid w:val="00995188"/>
    <w:rsid w:val="009A0122"/>
    <w:rsid w:val="009A0651"/>
    <w:rsid w:val="009A24A4"/>
    <w:rsid w:val="009A31F6"/>
    <w:rsid w:val="009A4C25"/>
    <w:rsid w:val="009A67E6"/>
    <w:rsid w:val="009A71F3"/>
    <w:rsid w:val="009A7514"/>
    <w:rsid w:val="009B021C"/>
    <w:rsid w:val="009B1A93"/>
    <w:rsid w:val="009B22A8"/>
    <w:rsid w:val="009B2951"/>
    <w:rsid w:val="009B3420"/>
    <w:rsid w:val="009B3BD4"/>
    <w:rsid w:val="009B5CC0"/>
    <w:rsid w:val="009B5D29"/>
    <w:rsid w:val="009B5D98"/>
    <w:rsid w:val="009B631F"/>
    <w:rsid w:val="009B6A43"/>
    <w:rsid w:val="009B6CDB"/>
    <w:rsid w:val="009C01B1"/>
    <w:rsid w:val="009C04B6"/>
    <w:rsid w:val="009C1F67"/>
    <w:rsid w:val="009C2466"/>
    <w:rsid w:val="009C37F2"/>
    <w:rsid w:val="009C3952"/>
    <w:rsid w:val="009C4D7E"/>
    <w:rsid w:val="009C5DC7"/>
    <w:rsid w:val="009C7E1F"/>
    <w:rsid w:val="009D07A2"/>
    <w:rsid w:val="009D09C0"/>
    <w:rsid w:val="009D18FA"/>
    <w:rsid w:val="009D26A5"/>
    <w:rsid w:val="009D345C"/>
    <w:rsid w:val="009D3DD4"/>
    <w:rsid w:val="009D475B"/>
    <w:rsid w:val="009D6D00"/>
    <w:rsid w:val="009D7284"/>
    <w:rsid w:val="009D75DC"/>
    <w:rsid w:val="009D75F9"/>
    <w:rsid w:val="009D7D1B"/>
    <w:rsid w:val="009E0292"/>
    <w:rsid w:val="009E2590"/>
    <w:rsid w:val="009E34F6"/>
    <w:rsid w:val="009E4AC4"/>
    <w:rsid w:val="009E521B"/>
    <w:rsid w:val="009E6B75"/>
    <w:rsid w:val="009E6DA1"/>
    <w:rsid w:val="009E75EB"/>
    <w:rsid w:val="009F0D88"/>
    <w:rsid w:val="009F1E24"/>
    <w:rsid w:val="009F41B3"/>
    <w:rsid w:val="009F4604"/>
    <w:rsid w:val="009F4780"/>
    <w:rsid w:val="009F55C9"/>
    <w:rsid w:val="009F6A80"/>
    <w:rsid w:val="009F7CA6"/>
    <w:rsid w:val="00A02D75"/>
    <w:rsid w:val="00A05385"/>
    <w:rsid w:val="00A06D0E"/>
    <w:rsid w:val="00A07A57"/>
    <w:rsid w:val="00A07D85"/>
    <w:rsid w:val="00A11124"/>
    <w:rsid w:val="00A114B3"/>
    <w:rsid w:val="00A1238F"/>
    <w:rsid w:val="00A12CF0"/>
    <w:rsid w:val="00A13E69"/>
    <w:rsid w:val="00A13FEF"/>
    <w:rsid w:val="00A15863"/>
    <w:rsid w:val="00A169A5"/>
    <w:rsid w:val="00A16D70"/>
    <w:rsid w:val="00A173C0"/>
    <w:rsid w:val="00A17660"/>
    <w:rsid w:val="00A20D61"/>
    <w:rsid w:val="00A21157"/>
    <w:rsid w:val="00A21597"/>
    <w:rsid w:val="00A215FA"/>
    <w:rsid w:val="00A25941"/>
    <w:rsid w:val="00A25A83"/>
    <w:rsid w:val="00A2605E"/>
    <w:rsid w:val="00A26BDA"/>
    <w:rsid w:val="00A27158"/>
    <w:rsid w:val="00A271D1"/>
    <w:rsid w:val="00A2740A"/>
    <w:rsid w:val="00A31398"/>
    <w:rsid w:val="00A31A0E"/>
    <w:rsid w:val="00A33AE7"/>
    <w:rsid w:val="00A33B69"/>
    <w:rsid w:val="00A3493B"/>
    <w:rsid w:val="00A34BDB"/>
    <w:rsid w:val="00A358DD"/>
    <w:rsid w:val="00A35CE2"/>
    <w:rsid w:val="00A36171"/>
    <w:rsid w:val="00A372FE"/>
    <w:rsid w:val="00A376C4"/>
    <w:rsid w:val="00A400BB"/>
    <w:rsid w:val="00A410C2"/>
    <w:rsid w:val="00A410F7"/>
    <w:rsid w:val="00A41804"/>
    <w:rsid w:val="00A418C4"/>
    <w:rsid w:val="00A41B50"/>
    <w:rsid w:val="00A436F4"/>
    <w:rsid w:val="00A43C83"/>
    <w:rsid w:val="00A43D4A"/>
    <w:rsid w:val="00A44AC1"/>
    <w:rsid w:val="00A46369"/>
    <w:rsid w:val="00A51242"/>
    <w:rsid w:val="00A51C5D"/>
    <w:rsid w:val="00A52E54"/>
    <w:rsid w:val="00A5409A"/>
    <w:rsid w:val="00A5431D"/>
    <w:rsid w:val="00A5464D"/>
    <w:rsid w:val="00A567FF"/>
    <w:rsid w:val="00A56F14"/>
    <w:rsid w:val="00A57ADE"/>
    <w:rsid w:val="00A60635"/>
    <w:rsid w:val="00A61D73"/>
    <w:rsid w:val="00A62E9E"/>
    <w:rsid w:val="00A65BBF"/>
    <w:rsid w:val="00A660B2"/>
    <w:rsid w:val="00A66BC6"/>
    <w:rsid w:val="00A678E0"/>
    <w:rsid w:val="00A701C8"/>
    <w:rsid w:val="00A720A5"/>
    <w:rsid w:val="00A74CEB"/>
    <w:rsid w:val="00A75375"/>
    <w:rsid w:val="00A759D0"/>
    <w:rsid w:val="00A7656A"/>
    <w:rsid w:val="00A776AA"/>
    <w:rsid w:val="00A77EE3"/>
    <w:rsid w:val="00A80BD5"/>
    <w:rsid w:val="00A81538"/>
    <w:rsid w:val="00A822F5"/>
    <w:rsid w:val="00A825A3"/>
    <w:rsid w:val="00A82780"/>
    <w:rsid w:val="00A841C3"/>
    <w:rsid w:val="00A84D69"/>
    <w:rsid w:val="00A85269"/>
    <w:rsid w:val="00A858D1"/>
    <w:rsid w:val="00A8721A"/>
    <w:rsid w:val="00A8737D"/>
    <w:rsid w:val="00A87485"/>
    <w:rsid w:val="00A87855"/>
    <w:rsid w:val="00A908DF"/>
    <w:rsid w:val="00A90B33"/>
    <w:rsid w:val="00A90C2E"/>
    <w:rsid w:val="00A90C6A"/>
    <w:rsid w:val="00A90F09"/>
    <w:rsid w:val="00A90FB9"/>
    <w:rsid w:val="00A914F8"/>
    <w:rsid w:val="00A91B8C"/>
    <w:rsid w:val="00A9225E"/>
    <w:rsid w:val="00A9317F"/>
    <w:rsid w:val="00A93D28"/>
    <w:rsid w:val="00A94D66"/>
    <w:rsid w:val="00A95267"/>
    <w:rsid w:val="00AA0BA7"/>
    <w:rsid w:val="00AA1246"/>
    <w:rsid w:val="00AA3730"/>
    <w:rsid w:val="00AA437E"/>
    <w:rsid w:val="00AA5113"/>
    <w:rsid w:val="00AA6611"/>
    <w:rsid w:val="00AB06B6"/>
    <w:rsid w:val="00AB0AC2"/>
    <w:rsid w:val="00AB0C42"/>
    <w:rsid w:val="00AB131B"/>
    <w:rsid w:val="00AB21DD"/>
    <w:rsid w:val="00AB28E7"/>
    <w:rsid w:val="00AB2EC6"/>
    <w:rsid w:val="00AB3D36"/>
    <w:rsid w:val="00AB4070"/>
    <w:rsid w:val="00AB455B"/>
    <w:rsid w:val="00AB537E"/>
    <w:rsid w:val="00AB5709"/>
    <w:rsid w:val="00AB5ACA"/>
    <w:rsid w:val="00AB62CB"/>
    <w:rsid w:val="00AB65A6"/>
    <w:rsid w:val="00AC0216"/>
    <w:rsid w:val="00AC0399"/>
    <w:rsid w:val="00AC16FD"/>
    <w:rsid w:val="00AC2FB7"/>
    <w:rsid w:val="00AC31AC"/>
    <w:rsid w:val="00AC4634"/>
    <w:rsid w:val="00AC47F6"/>
    <w:rsid w:val="00AC7069"/>
    <w:rsid w:val="00AD18EB"/>
    <w:rsid w:val="00AD48DD"/>
    <w:rsid w:val="00AD4ACC"/>
    <w:rsid w:val="00AD649B"/>
    <w:rsid w:val="00AE1BDB"/>
    <w:rsid w:val="00AE1D0A"/>
    <w:rsid w:val="00AE1E0A"/>
    <w:rsid w:val="00AE23D0"/>
    <w:rsid w:val="00AE52A6"/>
    <w:rsid w:val="00AE5AB8"/>
    <w:rsid w:val="00AE5ACF"/>
    <w:rsid w:val="00AE6419"/>
    <w:rsid w:val="00AE7A5E"/>
    <w:rsid w:val="00AF0689"/>
    <w:rsid w:val="00AF09AB"/>
    <w:rsid w:val="00AF15DA"/>
    <w:rsid w:val="00AF1B22"/>
    <w:rsid w:val="00AF1B77"/>
    <w:rsid w:val="00AF234D"/>
    <w:rsid w:val="00AF265E"/>
    <w:rsid w:val="00AF4464"/>
    <w:rsid w:val="00AF516F"/>
    <w:rsid w:val="00AF54EA"/>
    <w:rsid w:val="00AF57C0"/>
    <w:rsid w:val="00AF6967"/>
    <w:rsid w:val="00AF6D9E"/>
    <w:rsid w:val="00AF7E64"/>
    <w:rsid w:val="00B00EEA"/>
    <w:rsid w:val="00B04DBB"/>
    <w:rsid w:val="00B05032"/>
    <w:rsid w:val="00B05457"/>
    <w:rsid w:val="00B06BD7"/>
    <w:rsid w:val="00B078EB"/>
    <w:rsid w:val="00B1016D"/>
    <w:rsid w:val="00B10B2F"/>
    <w:rsid w:val="00B1145E"/>
    <w:rsid w:val="00B119D7"/>
    <w:rsid w:val="00B12EB3"/>
    <w:rsid w:val="00B152DC"/>
    <w:rsid w:val="00B16647"/>
    <w:rsid w:val="00B16884"/>
    <w:rsid w:val="00B16BAF"/>
    <w:rsid w:val="00B17CE5"/>
    <w:rsid w:val="00B20D3B"/>
    <w:rsid w:val="00B20E4B"/>
    <w:rsid w:val="00B22876"/>
    <w:rsid w:val="00B250C7"/>
    <w:rsid w:val="00B25EF1"/>
    <w:rsid w:val="00B2763B"/>
    <w:rsid w:val="00B305F9"/>
    <w:rsid w:val="00B30908"/>
    <w:rsid w:val="00B30B8A"/>
    <w:rsid w:val="00B316E9"/>
    <w:rsid w:val="00B328D0"/>
    <w:rsid w:val="00B32F1F"/>
    <w:rsid w:val="00B33094"/>
    <w:rsid w:val="00B347C4"/>
    <w:rsid w:val="00B34F7E"/>
    <w:rsid w:val="00B3571F"/>
    <w:rsid w:val="00B359E8"/>
    <w:rsid w:val="00B35DFA"/>
    <w:rsid w:val="00B360A3"/>
    <w:rsid w:val="00B36F15"/>
    <w:rsid w:val="00B37453"/>
    <w:rsid w:val="00B425D3"/>
    <w:rsid w:val="00B441AC"/>
    <w:rsid w:val="00B4457F"/>
    <w:rsid w:val="00B46D81"/>
    <w:rsid w:val="00B5048E"/>
    <w:rsid w:val="00B50A03"/>
    <w:rsid w:val="00B50C60"/>
    <w:rsid w:val="00B51825"/>
    <w:rsid w:val="00B5205B"/>
    <w:rsid w:val="00B52BEF"/>
    <w:rsid w:val="00B5384A"/>
    <w:rsid w:val="00B538C3"/>
    <w:rsid w:val="00B53E1B"/>
    <w:rsid w:val="00B559A7"/>
    <w:rsid w:val="00B56054"/>
    <w:rsid w:val="00B56ADE"/>
    <w:rsid w:val="00B56D74"/>
    <w:rsid w:val="00B57D54"/>
    <w:rsid w:val="00B62827"/>
    <w:rsid w:val="00B635E2"/>
    <w:rsid w:val="00B638E3"/>
    <w:rsid w:val="00B63C34"/>
    <w:rsid w:val="00B649A4"/>
    <w:rsid w:val="00B663D8"/>
    <w:rsid w:val="00B66C95"/>
    <w:rsid w:val="00B67E92"/>
    <w:rsid w:val="00B704EE"/>
    <w:rsid w:val="00B70A2D"/>
    <w:rsid w:val="00B718BC"/>
    <w:rsid w:val="00B72606"/>
    <w:rsid w:val="00B73D3F"/>
    <w:rsid w:val="00B74342"/>
    <w:rsid w:val="00B74684"/>
    <w:rsid w:val="00B7548A"/>
    <w:rsid w:val="00B75CCF"/>
    <w:rsid w:val="00B75E12"/>
    <w:rsid w:val="00B75EF0"/>
    <w:rsid w:val="00B765EB"/>
    <w:rsid w:val="00B76759"/>
    <w:rsid w:val="00B76FD4"/>
    <w:rsid w:val="00B83274"/>
    <w:rsid w:val="00B8338E"/>
    <w:rsid w:val="00B833B6"/>
    <w:rsid w:val="00B83F51"/>
    <w:rsid w:val="00B84183"/>
    <w:rsid w:val="00B8450E"/>
    <w:rsid w:val="00B84516"/>
    <w:rsid w:val="00B84BCA"/>
    <w:rsid w:val="00B84D11"/>
    <w:rsid w:val="00B85477"/>
    <w:rsid w:val="00B861E0"/>
    <w:rsid w:val="00B86D0B"/>
    <w:rsid w:val="00B900DE"/>
    <w:rsid w:val="00B90962"/>
    <w:rsid w:val="00B91965"/>
    <w:rsid w:val="00B91E43"/>
    <w:rsid w:val="00B92551"/>
    <w:rsid w:val="00B930A0"/>
    <w:rsid w:val="00B94302"/>
    <w:rsid w:val="00B94382"/>
    <w:rsid w:val="00B9511C"/>
    <w:rsid w:val="00B954C6"/>
    <w:rsid w:val="00B95D28"/>
    <w:rsid w:val="00B96003"/>
    <w:rsid w:val="00B96BB8"/>
    <w:rsid w:val="00B96F72"/>
    <w:rsid w:val="00BA212B"/>
    <w:rsid w:val="00BA3B60"/>
    <w:rsid w:val="00BA3E14"/>
    <w:rsid w:val="00BA5602"/>
    <w:rsid w:val="00BA787B"/>
    <w:rsid w:val="00BB0511"/>
    <w:rsid w:val="00BB08A9"/>
    <w:rsid w:val="00BB41B9"/>
    <w:rsid w:val="00BB459D"/>
    <w:rsid w:val="00BB472E"/>
    <w:rsid w:val="00BB5DEF"/>
    <w:rsid w:val="00BB6F0C"/>
    <w:rsid w:val="00BB71B1"/>
    <w:rsid w:val="00BC08C2"/>
    <w:rsid w:val="00BC1D50"/>
    <w:rsid w:val="00BC1EBD"/>
    <w:rsid w:val="00BC30FA"/>
    <w:rsid w:val="00BC3F57"/>
    <w:rsid w:val="00BC4531"/>
    <w:rsid w:val="00BC534D"/>
    <w:rsid w:val="00BC5390"/>
    <w:rsid w:val="00BC6CE8"/>
    <w:rsid w:val="00BC704C"/>
    <w:rsid w:val="00BC70A5"/>
    <w:rsid w:val="00BC7D3F"/>
    <w:rsid w:val="00BD0289"/>
    <w:rsid w:val="00BD0624"/>
    <w:rsid w:val="00BD1320"/>
    <w:rsid w:val="00BD25FB"/>
    <w:rsid w:val="00BD3086"/>
    <w:rsid w:val="00BD3DB6"/>
    <w:rsid w:val="00BD4047"/>
    <w:rsid w:val="00BD42E2"/>
    <w:rsid w:val="00BD4768"/>
    <w:rsid w:val="00BD490C"/>
    <w:rsid w:val="00BD4910"/>
    <w:rsid w:val="00BD57CC"/>
    <w:rsid w:val="00BD6757"/>
    <w:rsid w:val="00BD6AC4"/>
    <w:rsid w:val="00BD7CCF"/>
    <w:rsid w:val="00BE02E9"/>
    <w:rsid w:val="00BE0AB7"/>
    <w:rsid w:val="00BE2274"/>
    <w:rsid w:val="00BE2DE5"/>
    <w:rsid w:val="00BE6487"/>
    <w:rsid w:val="00BE65DD"/>
    <w:rsid w:val="00BE7853"/>
    <w:rsid w:val="00BE7858"/>
    <w:rsid w:val="00BF02B9"/>
    <w:rsid w:val="00BF07D6"/>
    <w:rsid w:val="00BF0ADF"/>
    <w:rsid w:val="00BF12DA"/>
    <w:rsid w:val="00BF201A"/>
    <w:rsid w:val="00BF31E0"/>
    <w:rsid w:val="00BF4398"/>
    <w:rsid w:val="00BF5272"/>
    <w:rsid w:val="00BF5E97"/>
    <w:rsid w:val="00BF651E"/>
    <w:rsid w:val="00BF6BF7"/>
    <w:rsid w:val="00BF6FB1"/>
    <w:rsid w:val="00BF7B45"/>
    <w:rsid w:val="00C0078B"/>
    <w:rsid w:val="00C01677"/>
    <w:rsid w:val="00C030E2"/>
    <w:rsid w:val="00C03CED"/>
    <w:rsid w:val="00C03DB5"/>
    <w:rsid w:val="00C04ADD"/>
    <w:rsid w:val="00C04D0C"/>
    <w:rsid w:val="00C057D5"/>
    <w:rsid w:val="00C062BA"/>
    <w:rsid w:val="00C07DED"/>
    <w:rsid w:val="00C135F0"/>
    <w:rsid w:val="00C15723"/>
    <w:rsid w:val="00C16152"/>
    <w:rsid w:val="00C16231"/>
    <w:rsid w:val="00C1681A"/>
    <w:rsid w:val="00C172C0"/>
    <w:rsid w:val="00C174C2"/>
    <w:rsid w:val="00C17891"/>
    <w:rsid w:val="00C1797D"/>
    <w:rsid w:val="00C17C33"/>
    <w:rsid w:val="00C212D8"/>
    <w:rsid w:val="00C21B49"/>
    <w:rsid w:val="00C22C1D"/>
    <w:rsid w:val="00C235F9"/>
    <w:rsid w:val="00C23C1B"/>
    <w:rsid w:val="00C23FBF"/>
    <w:rsid w:val="00C25953"/>
    <w:rsid w:val="00C25A5C"/>
    <w:rsid w:val="00C25D56"/>
    <w:rsid w:val="00C27D91"/>
    <w:rsid w:val="00C304D6"/>
    <w:rsid w:val="00C3269F"/>
    <w:rsid w:val="00C33824"/>
    <w:rsid w:val="00C34C63"/>
    <w:rsid w:val="00C37119"/>
    <w:rsid w:val="00C379EE"/>
    <w:rsid w:val="00C40819"/>
    <w:rsid w:val="00C41CB7"/>
    <w:rsid w:val="00C44E5A"/>
    <w:rsid w:val="00C450B7"/>
    <w:rsid w:val="00C46200"/>
    <w:rsid w:val="00C4702C"/>
    <w:rsid w:val="00C52054"/>
    <w:rsid w:val="00C5226B"/>
    <w:rsid w:val="00C52B69"/>
    <w:rsid w:val="00C54082"/>
    <w:rsid w:val="00C54767"/>
    <w:rsid w:val="00C5530E"/>
    <w:rsid w:val="00C55DEC"/>
    <w:rsid w:val="00C56248"/>
    <w:rsid w:val="00C572A4"/>
    <w:rsid w:val="00C572C3"/>
    <w:rsid w:val="00C57435"/>
    <w:rsid w:val="00C57EA2"/>
    <w:rsid w:val="00C6088B"/>
    <w:rsid w:val="00C61588"/>
    <w:rsid w:val="00C6188B"/>
    <w:rsid w:val="00C62DBE"/>
    <w:rsid w:val="00C63733"/>
    <w:rsid w:val="00C63E0B"/>
    <w:rsid w:val="00C64093"/>
    <w:rsid w:val="00C64A39"/>
    <w:rsid w:val="00C65849"/>
    <w:rsid w:val="00C70066"/>
    <w:rsid w:val="00C71923"/>
    <w:rsid w:val="00C720A8"/>
    <w:rsid w:val="00C724D0"/>
    <w:rsid w:val="00C74024"/>
    <w:rsid w:val="00C75254"/>
    <w:rsid w:val="00C76C0D"/>
    <w:rsid w:val="00C774B3"/>
    <w:rsid w:val="00C77898"/>
    <w:rsid w:val="00C81F26"/>
    <w:rsid w:val="00C82085"/>
    <w:rsid w:val="00C82995"/>
    <w:rsid w:val="00C838E8"/>
    <w:rsid w:val="00C83BAF"/>
    <w:rsid w:val="00C83F04"/>
    <w:rsid w:val="00C84C71"/>
    <w:rsid w:val="00C86481"/>
    <w:rsid w:val="00C86F27"/>
    <w:rsid w:val="00C87A6F"/>
    <w:rsid w:val="00C903F1"/>
    <w:rsid w:val="00C90FEF"/>
    <w:rsid w:val="00C92203"/>
    <w:rsid w:val="00C92B49"/>
    <w:rsid w:val="00C94380"/>
    <w:rsid w:val="00C94651"/>
    <w:rsid w:val="00C94EB4"/>
    <w:rsid w:val="00C954AC"/>
    <w:rsid w:val="00C979B6"/>
    <w:rsid w:val="00CA2008"/>
    <w:rsid w:val="00CA31B9"/>
    <w:rsid w:val="00CA3D1A"/>
    <w:rsid w:val="00CA4BC7"/>
    <w:rsid w:val="00CA7951"/>
    <w:rsid w:val="00CB1E21"/>
    <w:rsid w:val="00CB2C3F"/>
    <w:rsid w:val="00CB2DD5"/>
    <w:rsid w:val="00CB4586"/>
    <w:rsid w:val="00CB5963"/>
    <w:rsid w:val="00CB5C5C"/>
    <w:rsid w:val="00CB66B6"/>
    <w:rsid w:val="00CB6F43"/>
    <w:rsid w:val="00CB701B"/>
    <w:rsid w:val="00CB7BAF"/>
    <w:rsid w:val="00CB7E1C"/>
    <w:rsid w:val="00CC0E6E"/>
    <w:rsid w:val="00CC1099"/>
    <w:rsid w:val="00CC1644"/>
    <w:rsid w:val="00CC166A"/>
    <w:rsid w:val="00CC29D4"/>
    <w:rsid w:val="00CC2D2E"/>
    <w:rsid w:val="00CC3A86"/>
    <w:rsid w:val="00CC4F93"/>
    <w:rsid w:val="00CC6162"/>
    <w:rsid w:val="00CC6CE9"/>
    <w:rsid w:val="00CC6D73"/>
    <w:rsid w:val="00CC707B"/>
    <w:rsid w:val="00CD0190"/>
    <w:rsid w:val="00CD0704"/>
    <w:rsid w:val="00CD1198"/>
    <w:rsid w:val="00CD38FE"/>
    <w:rsid w:val="00CD4984"/>
    <w:rsid w:val="00CD6060"/>
    <w:rsid w:val="00CD64CB"/>
    <w:rsid w:val="00CD7E13"/>
    <w:rsid w:val="00CE0951"/>
    <w:rsid w:val="00CE0957"/>
    <w:rsid w:val="00CE1611"/>
    <w:rsid w:val="00CE2613"/>
    <w:rsid w:val="00CE44D1"/>
    <w:rsid w:val="00CE4996"/>
    <w:rsid w:val="00CE551B"/>
    <w:rsid w:val="00CE5C05"/>
    <w:rsid w:val="00CE6651"/>
    <w:rsid w:val="00CF0789"/>
    <w:rsid w:val="00CF11FF"/>
    <w:rsid w:val="00CF2073"/>
    <w:rsid w:val="00CF25D1"/>
    <w:rsid w:val="00CF2F41"/>
    <w:rsid w:val="00CF3181"/>
    <w:rsid w:val="00CF3453"/>
    <w:rsid w:val="00CF3685"/>
    <w:rsid w:val="00CF4BB3"/>
    <w:rsid w:val="00CF5BD9"/>
    <w:rsid w:val="00CF628D"/>
    <w:rsid w:val="00CF69E0"/>
    <w:rsid w:val="00CF7F44"/>
    <w:rsid w:val="00D00ACA"/>
    <w:rsid w:val="00D00DC7"/>
    <w:rsid w:val="00D01C7A"/>
    <w:rsid w:val="00D0235B"/>
    <w:rsid w:val="00D02B89"/>
    <w:rsid w:val="00D03FA4"/>
    <w:rsid w:val="00D04359"/>
    <w:rsid w:val="00D045B6"/>
    <w:rsid w:val="00D05A0C"/>
    <w:rsid w:val="00D06161"/>
    <w:rsid w:val="00D06229"/>
    <w:rsid w:val="00D0633E"/>
    <w:rsid w:val="00D06CE2"/>
    <w:rsid w:val="00D1093A"/>
    <w:rsid w:val="00D116E2"/>
    <w:rsid w:val="00D134DB"/>
    <w:rsid w:val="00D14AC1"/>
    <w:rsid w:val="00D14E74"/>
    <w:rsid w:val="00D15B8F"/>
    <w:rsid w:val="00D16E9F"/>
    <w:rsid w:val="00D17643"/>
    <w:rsid w:val="00D20389"/>
    <w:rsid w:val="00D210C8"/>
    <w:rsid w:val="00D2189B"/>
    <w:rsid w:val="00D23132"/>
    <w:rsid w:val="00D233C3"/>
    <w:rsid w:val="00D2389B"/>
    <w:rsid w:val="00D23CC7"/>
    <w:rsid w:val="00D25ED5"/>
    <w:rsid w:val="00D265A7"/>
    <w:rsid w:val="00D34C1D"/>
    <w:rsid w:val="00D359D8"/>
    <w:rsid w:val="00D3612F"/>
    <w:rsid w:val="00D37358"/>
    <w:rsid w:val="00D37511"/>
    <w:rsid w:val="00D41073"/>
    <w:rsid w:val="00D41178"/>
    <w:rsid w:val="00D418AD"/>
    <w:rsid w:val="00D41EEA"/>
    <w:rsid w:val="00D43338"/>
    <w:rsid w:val="00D433B5"/>
    <w:rsid w:val="00D4343C"/>
    <w:rsid w:val="00D4467B"/>
    <w:rsid w:val="00D4487C"/>
    <w:rsid w:val="00D47BBB"/>
    <w:rsid w:val="00D50550"/>
    <w:rsid w:val="00D5186D"/>
    <w:rsid w:val="00D51930"/>
    <w:rsid w:val="00D51CC9"/>
    <w:rsid w:val="00D530B3"/>
    <w:rsid w:val="00D5343A"/>
    <w:rsid w:val="00D5346D"/>
    <w:rsid w:val="00D5574A"/>
    <w:rsid w:val="00D564A4"/>
    <w:rsid w:val="00D575D3"/>
    <w:rsid w:val="00D57707"/>
    <w:rsid w:val="00D600FC"/>
    <w:rsid w:val="00D605A4"/>
    <w:rsid w:val="00D60A40"/>
    <w:rsid w:val="00D61304"/>
    <w:rsid w:val="00D614AE"/>
    <w:rsid w:val="00D623A1"/>
    <w:rsid w:val="00D637B7"/>
    <w:rsid w:val="00D63CC9"/>
    <w:rsid w:val="00D63FD6"/>
    <w:rsid w:val="00D640B3"/>
    <w:rsid w:val="00D64977"/>
    <w:rsid w:val="00D64B37"/>
    <w:rsid w:val="00D64DD9"/>
    <w:rsid w:val="00D65C4C"/>
    <w:rsid w:val="00D65FD1"/>
    <w:rsid w:val="00D702DA"/>
    <w:rsid w:val="00D70970"/>
    <w:rsid w:val="00D70ABF"/>
    <w:rsid w:val="00D72797"/>
    <w:rsid w:val="00D7284D"/>
    <w:rsid w:val="00D73D10"/>
    <w:rsid w:val="00D74804"/>
    <w:rsid w:val="00D7549B"/>
    <w:rsid w:val="00D75D64"/>
    <w:rsid w:val="00D75F81"/>
    <w:rsid w:val="00D76369"/>
    <w:rsid w:val="00D76BAD"/>
    <w:rsid w:val="00D76C86"/>
    <w:rsid w:val="00D7754B"/>
    <w:rsid w:val="00D777F3"/>
    <w:rsid w:val="00D81305"/>
    <w:rsid w:val="00D81923"/>
    <w:rsid w:val="00D82C64"/>
    <w:rsid w:val="00D83434"/>
    <w:rsid w:val="00D836F0"/>
    <w:rsid w:val="00D85AB5"/>
    <w:rsid w:val="00D86151"/>
    <w:rsid w:val="00D871FC"/>
    <w:rsid w:val="00D8775B"/>
    <w:rsid w:val="00D905DC"/>
    <w:rsid w:val="00D91298"/>
    <w:rsid w:val="00D91A59"/>
    <w:rsid w:val="00D91EE0"/>
    <w:rsid w:val="00D92AC4"/>
    <w:rsid w:val="00D94AF9"/>
    <w:rsid w:val="00D94B61"/>
    <w:rsid w:val="00D94DA4"/>
    <w:rsid w:val="00D958F9"/>
    <w:rsid w:val="00D9647F"/>
    <w:rsid w:val="00D97501"/>
    <w:rsid w:val="00D97804"/>
    <w:rsid w:val="00D9783E"/>
    <w:rsid w:val="00DA0BD3"/>
    <w:rsid w:val="00DA0DFE"/>
    <w:rsid w:val="00DA2BF2"/>
    <w:rsid w:val="00DA3C4F"/>
    <w:rsid w:val="00DA3C6E"/>
    <w:rsid w:val="00DA5575"/>
    <w:rsid w:val="00DA71D0"/>
    <w:rsid w:val="00DA7F8C"/>
    <w:rsid w:val="00DB0188"/>
    <w:rsid w:val="00DB02B4"/>
    <w:rsid w:val="00DB15B6"/>
    <w:rsid w:val="00DB3C31"/>
    <w:rsid w:val="00DB3D78"/>
    <w:rsid w:val="00DB4321"/>
    <w:rsid w:val="00DB49F5"/>
    <w:rsid w:val="00DB64DF"/>
    <w:rsid w:val="00DB6760"/>
    <w:rsid w:val="00DB6A30"/>
    <w:rsid w:val="00DB7366"/>
    <w:rsid w:val="00DB7913"/>
    <w:rsid w:val="00DB7A9F"/>
    <w:rsid w:val="00DB7E0F"/>
    <w:rsid w:val="00DB7E88"/>
    <w:rsid w:val="00DC1077"/>
    <w:rsid w:val="00DC4DDE"/>
    <w:rsid w:val="00DC5A06"/>
    <w:rsid w:val="00DC5B50"/>
    <w:rsid w:val="00DC5E00"/>
    <w:rsid w:val="00DC6273"/>
    <w:rsid w:val="00DC65BD"/>
    <w:rsid w:val="00DC67F0"/>
    <w:rsid w:val="00DC73C0"/>
    <w:rsid w:val="00DD02AD"/>
    <w:rsid w:val="00DD1A38"/>
    <w:rsid w:val="00DD1B6B"/>
    <w:rsid w:val="00DD3D0A"/>
    <w:rsid w:val="00DD5617"/>
    <w:rsid w:val="00DD6B94"/>
    <w:rsid w:val="00DD6FF1"/>
    <w:rsid w:val="00DD7CCF"/>
    <w:rsid w:val="00DE047B"/>
    <w:rsid w:val="00DE0DAC"/>
    <w:rsid w:val="00DE1AAB"/>
    <w:rsid w:val="00DE1B0F"/>
    <w:rsid w:val="00DE1C75"/>
    <w:rsid w:val="00DE2377"/>
    <w:rsid w:val="00DE2CBB"/>
    <w:rsid w:val="00DE5D3F"/>
    <w:rsid w:val="00DE5D83"/>
    <w:rsid w:val="00DE6A8D"/>
    <w:rsid w:val="00DE77EC"/>
    <w:rsid w:val="00DE7C95"/>
    <w:rsid w:val="00DF206E"/>
    <w:rsid w:val="00DF2B79"/>
    <w:rsid w:val="00DF30B6"/>
    <w:rsid w:val="00DF335A"/>
    <w:rsid w:val="00DF413F"/>
    <w:rsid w:val="00DF43CC"/>
    <w:rsid w:val="00DF4454"/>
    <w:rsid w:val="00DF5724"/>
    <w:rsid w:val="00DF5FBB"/>
    <w:rsid w:val="00DF6530"/>
    <w:rsid w:val="00DF69D6"/>
    <w:rsid w:val="00DF6B53"/>
    <w:rsid w:val="00E02477"/>
    <w:rsid w:val="00E028C5"/>
    <w:rsid w:val="00E03D5B"/>
    <w:rsid w:val="00E0478C"/>
    <w:rsid w:val="00E04836"/>
    <w:rsid w:val="00E04C00"/>
    <w:rsid w:val="00E05053"/>
    <w:rsid w:val="00E06B89"/>
    <w:rsid w:val="00E06F1A"/>
    <w:rsid w:val="00E1186A"/>
    <w:rsid w:val="00E11FE1"/>
    <w:rsid w:val="00E14082"/>
    <w:rsid w:val="00E14381"/>
    <w:rsid w:val="00E14B23"/>
    <w:rsid w:val="00E15714"/>
    <w:rsid w:val="00E15ACF"/>
    <w:rsid w:val="00E15B13"/>
    <w:rsid w:val="00E16F1D"/>
    <w:rsid w:val="00E16FD8"/>
    <w:rsid w:val="00E177C5"/>
    <w:rsid w:val="00E2111D"/>
    <w:rsid w:val="00E21B5B"/>
    <w:rsid w:val="00E22264"/>
    <w:rsid w:val="00E227CD"/>
    <w:rsid w:val="00E23122"/>
    <w:rsid w:val="00E27E4E"/>
    <w:rsid w:val="00E30D7D"/>
    <w:rsid w:val="00E30EE9"/>
    <w:rsid w:val="00E3100E"/>
    <w:rsid w:val="00E3397C"/>
    <w:rsid w:val="00E33B5C"/>
    <w:rsid w:val="00E33EA7"/>
    <w:rsid w:val="00E349E9"/>
    <w:rsid w:val="00E372DD"/>
    <w:rsid w:val="00E40C24"/>
    <w:rsid w:val="00E410A7"/>
    <w:rsid w:val="00E41805"/>
    <w:rsid w:val="00E42A4D"/>
    <w:rsid w:val="00E43D1C"/>
    <w:rsid w:val="00E43F55"/>
    <w:rsid w:val="00E445AD"/>
    <w:rsid w:val="00E44BDE"/>
    <w:rsid w:val="00E45BE3"/>
    <w:rsid w:val="00E45D54"/>
    <w:rsid w:val="00E45E8C"/>
    <w:rsid w:val="00E46A42"/>
    <w:rsid w:val="00E50D22"/>
    <w:rsid w:val="00E51352"/>
    <w:rsid w:val="00E51D21"/>
    <w:rsid w:val="00E5218B"/>
    <w:rsid w:val="00E52886"/>
    <w:rsid w:val="00E52AD2"/>
    <w:rsid w:val="00E52F70"/>
    <w:rsid w:val="00E53064"/>
    <w:rsid w:val="00E54080"/>
    <w:rsid w:val="00E54C9A"/>
    <w:rsid w:val="00E56628"/>
    <w:rsid w:val="00E566FF"/>
    <w:rsid w:val="00E56AAB"/>
    <w:rsid w:val="00E570EA"/>
    <w:rsid w:val="00E5710E"/>
    <w:rsid w:val="00E57B41"/>
    <w:rsid w:val="00E60D10"/>
    <w:rsid w:val="00E61695"/>
    <w:rsid w:val="00E632B6"/>
    <w:rsid w:val="00E634DB"/>
    <w:rsid w:val="00E65032"/>
    <w:rsid w:val="00E651E0"/>
    <w:rsid w:val="00E663AC"/>
    <w:rsid w:val="00E6718F"/>
    <w:rsid w:val="00E675CD"/>
    <w:rsid w:val="00E67881"/>
    <w:rsid w:val="00E71595"/>
    <w:rsid w:val="00E728CE"/>
    <w:rsid w:val="00E74598"/>
    <w:rsid w:val="00E75266"/>
    <w:rsid w:val="00E75F5E"/>
    <w:rsid w:val="00E77D36"/>
    <w:rsid w:val="00E77F43"/>
    <w:rsid w:val="00E80859"/>
    <w:rsid w:val="00E81EF3"/>
    <w:rsid w:val="00E83FEF"/>
    <w:rsid w:val="00E840BF"/>
    <w:rsid w:val="00E840CD"/>
    <w:rsid w:val="00E85836"/>
    <w:rsid w:val="00E85C35"/>
    <w:rsid w:val="00E86117"/>
    <w:rsid w:val="00E866AC"/>
    <w:rsid w:val="00E866F2"/>
    <w:rsid w:val="00E867F3"/>
    <w:rsid w:val="00E87063"/>
    <w:rsid w:val="00E873E1"/>
    <w:rsid w:val="00E87979"/>
    <w:rsid w:val="00E90731"/>
    <w:rsid w:val="00E91899"/>
    <w:rsid w:val="00E91CFF"/>
    <w:rsid w:val="00E93481"/>
    <w:rsid w:val="00E936B8"/>
    <w:rsid w:val="00E93FC2"/>
    <w:rsid w:val="00E943AC"/>
    <w:rsid w:val="00E94815"/>
    <w:rsid w:val="00E94BD8"/>
    <w:rsid w:val="00E9584C"/>
    <w:rsid w:val="00E97795"/>
    <w:rsid w:val="00EA0516"/>
    <w:rsid w:val="00EA0952"/>
    <w:rsid w:val="00EA0C97"/>
    <w:rsid w:val="00EA2818"/>
    <w:rsid w:val="00EA33C5"/>
    <w:rsid w:val="00EA48A2"/>
    <w:rsid w:val="00EA4CD9"/>
    <w:rsid w:val="00EA52AA"/>
    <w:rsid w:val="00EA56A5"/>
    <w:rsid w:val="00EA5BB9"/>
    <w:rsid w:val="00EA695B"/>
    <w:rsid w:val="00EA6A70"/>
    <w:rsid w:val="00EA720D"/>
    <w:rsid w:val="00EA7808"/>
    <w:rsid w:val="00EB1DFD"/>
    <w:rsid w:val="00EB357B"/>
    <w:rsid w:val="00EB3BF8"/>
    <w:rsid w:val="00EB5DE9"/>
    <w:rsid w:val="00EB65DF"/>
    <w:rsid w:val="00EB7709"/>
    <w:rsid w:val="00EC01A1"/>
    <w:rsid w:val="00EC054C"/>
    <w:rsid w:val="00EC0BD1"/>
    <w:rsid w:val="00EC14BE"/>
    <w:rsid w:val="00EC2064"/>
    <w:rsid w:val="00EC3865"/>
    <w:rsid w:val="00EC462C"/>
    <w:rsid w:val="00EC7E14"/>
    <w:rsid w:val="00ED0D3F"/>
    <w:rsid w:val="00ED169E"/>
    <w:rsid w:val="00ED2442"/>
    <w:rsid w:val="00ED2679"/>
    <w:rsid w:val="00ED3C89"/>
    <w:rsid w:val="00ED407B"/>
    <w:rsid w:val="00ED46B3"/>
    <w:rsid w:val="00ED4D2D"/>
    <w:rsid w:val="00ED5A67"/>
    <w:rsid w:val="00ED5C72"/>
    <w:rsid w:val="00ED7FF3"/>
    <w:rsid w:val="00EE1794"/>
    <w:rsid w:val="00EE190E"/>
    <w:rsid w:val="00EE2CD5"/>
    <w:rsid w:val="00EE2E44"/>
    <w:rsid w:val="00EE2EFF"/>
    <w:rsid w:val="00EE3F88"/>
    <w:rsid w:val="00EE4900"/>
    <w:rsid w:val="00EE60F5"/>
    <w:rsid w:val="00EE6A63"/>
    <w:rsid w:val="00EE6F8F"/>
    <w:rsid w:val="00EF0DD8"/>
    <w:rsid w:val="00EF1C8F"/>
    <w:rsid w:val="00EF2C21"/>
    <w:rsid w:val="00EF318F"/>
    <w:rsid w:val="00EF3AEA"/>
    <w:rsid w:val="00EF47DA"/>
    <w:rsid w:val="00F0001F"/>
    <w:rsid w:val="00F004D8"/>
    <w:rsid w:val="00F0113E"/>
    <w:rsid w:val="00F0145D"/>
    <w:rsid w:val="00F018C1"/>
    <w:rsid w:val="00F0259E"/>
    <w:rsid w:val="00F040B9"/>
    <w:rsid w:val="00F05B3A"/>
    <w:rsid w:val="00F0619E"/>
    <w:rsid w:val="00F06BAE"/>
    <w:rsid w:val="00F133CC"/>
    <w:rsid w:val="00F13816"/>
    <w:rsid w:val="00F138D6"/>
    <w:rsid w:val="00F139E9"/>
    <w:rsid w:val="00F14154"/>
    <w:rsid w:val="00F148E5"/>
    <w:rsid w:val="00F15DF1"/>
    <w:rsid w:val="00F20924"/>
    <w:rsid w:val="00F21496"/>
    <w:rsid w:val="00F21C47"/>
    <w:rsid w:val="00F222EA"/>
    <w:rsid w:val="00F224C1"/>
    <w:rsid w:val="00F2382B"/>
    <w:rsid w:val="00F2390E"/>
    <w:rsid w:val="00F2519B"/>
    <w:rsid w:val="00F26F32"/>
    <w:rsid w:val="00F27075"/>
    <w:rsid w:val="00F277D4"/>
    <w:rsid w:val="00F27F53"/>
    <w:rsid w:val="00F311F7"/>
    <w:rsid w:val="00F3152B"/>
    <w:rsid w:val="00F31B7A"/>
    <w:rsid w:val="00F31CE6"/>
    <w:rsid w:val="00F32028"/>
    <w:rsid w:val="00F3337B"/>
    <w:rsid w:val="00F33E9B"/>
    <w:rsid w:val="00F33EFA"/>
    <w:rsid w:val="00F34405"/>
    <w:rsid w:val="00F35F8E"/>
    <w:rsid w:val="00F36C7E"/>
    <w:rsid w:val="00F3743D"/>
    <w:rsid w:val="00F37740"/>
    <w:rsid w:val="00F40F29"/>
    <w:rsid w:val="00F416A0"/>
    <w:rsid w:val="00F41D05"/>
    <w:rsid w:val="00F426F5"/>
    <w:rsid w:val="00F43297"/>
    <w:rsid w:val="00F432A9"/>
    <w:rsid w:val="00F441B1"/>
    <w:rsid w:val="00F442BA"/>
    <w:rsid w:val="00F44955"/>
    <w:rsid w:val="00F44EC0"/>
    <w:rsid w:val="00F44FE5"/>
    <w:rsid w:val="00F457F7"/>
    <w:rsid w:val="00F45F75"/>
    <w:rsid w:val="00F473B7"/>
    <w:rsid w:val="00F50ADB"/>
    <w:rsid w:val="00F53422"/>
    <w:rsid w:val="00F542C0"/>
    <w:rsid w:val="00F54FE9"/>
    <w:rsid w:val="00F5546E"/>
    <w:rsid w:val="00F60C5D"/>
    <w:rsid w:val="00F61426"/>
    <w:rsid w:val="00F614DC"/>
    <w:rsid w:val="00F63C30"/>
    <w:rsid w:val="00F64A5D"/>
    <w:rsid w:val="00F64B5E"/>
    <w:rsid w:val="00F65D0D"/>
    <w:rsid w:val="00F671D9"/>
    <w:rsid w:val="00F67BC3"/>
    <w:rsid w:val="00F75C64"/>
    <w:rsid w:val="00F7717A"/>
    <w:rsid w:val="00F777F2"/>
    <w:rsid w:val="00F7788F"/>
    <w:rsid w:val="00F80744"/>
    <w:rsid w:val="00F80E83"/>
    <w:rsid w:val="00F82147"/>
    <w:rsid w:val="00F83249"/>
    <w:rsid w:val="00F842B6"/>
    <w:rsid w:val="00F84F42"/>
    <w:rsid w:val="00F850FE"/>
    <w:rsid w:val="00F85B05"/>
    <w:rsid w:val="00F8644A"/>
    <w:rsid w:val="00F867C4"/>
    <w:rsid w:val="00F8680C"/>
    <w:rsid w:val="00F86E80"/>
    <w:rsid w:val="00F90D30"/>
    <w:rsid w:val="00F90FA3"/>
    <w:rsid w:val="00F91207"/>
    <w:rsid w:val="00F916A5"/>
    <w:rsid w:val="00F918F7"/>
    <w:rsid w:val="00F92AA0"/>
    <w:rsid w:val="00F92D68"/>
    <w:rsid w:val="00F92FDC"/>
    <w:rsid w:val="00F93481"/>
    <w:rsid w:val="00F93A86"/>
    <w:rsid w:val="00F93B3B"/>
    <w:rsid w:val="00F93D56"/>
    <w:rsid w:val="00F94278"/>
    <w:rsid w:val="00F954C7"/>
    <w:rsid w:val="00F95B32"/>
    <w:rsid w:val="00F9674D"/>
    <w:rsid w:val="00F96BBE"/>
    <w:rsid w:val="00F96F62"/>
    <w:rsid w:val="00F97361"/>
    <w:rsid w:val="00F97EF7"/>
    <w:rsid w:val="00FA2A62"/>
    <w:rsid w:val="00FA2F5E"/>
    <w:rsid w:val="00FA48A6"/>
    <w:rsid w:val="00FA597A"/>
    <w:rsid w:val="00FA59FB"/>
    <w:rsid w:val="00FA5F2E"/>
    <w:rsid w:val="00FA6123"/>
    <w:rsid w:val="00FA6E58"/>
    <w:rsid w:val="00FA725B"/>
    <w:rsid w:val="00FB04A3"/>
    <w:rsid w:val="00FB08F8"/>
    <w:rsid w:val="00FB0ED0"/>
    <w:rsid w:val="00FB3E12"/>
    <w:rsid w:val="00FB51F7"/>
    <w:rsid w:val="00FB6860"/>
    <w:rsid w:val="00FB772E"/>
    <w:rsid w:val="00FB7B98"/>
    <w:rsid w:val="00FB7E1E"/>
    <w:rsid w:val="00FC04AA"/>
    <w:rsid w:val="00FC0CCE"/>
    <w:rsid w:val="00FC1234"/>
    <w:rsid w:val="00FC1DBB"/>
    <w:rsid w:val="00FC224F"/>
    <w:rsid w:val="00FC26CD"/>
    <w:rsid w:val="00FC2F74"/>
    <w:rsid w:val="00FC5EBD"/>
    <w:rsid w:val="00FC6AA0"/>
    <w:rsid w:val="00FC7D8C"/>
    <w:rsid w:val="00FD0497"/>
    <w:rsid w:val="00FD05DF"/>
    <w:rsid w:val="00FD1325"/>
    <w:rsid w:val="00FD146B"/>
    <w:rsid w:val="00FD35D5"/>
    <w:rsid w:val="00FD3C8B"/>
    <w:rsid w:val="00FD3E8D"/>
    <w:rsid w:val="00FD4076"/>
    <w:rsid w:val="00FD4E1C"/>
    <w:rsid w:val="00FD4F1D"/>
    <w:rsid w:val="00FD662A"/>
    <w:rsid w:val="00FE0435"/>
    <w:rsid w:val="00FE16A4"/>
    <w:rsid w:val="00FE1D0C"/>
    <w:rsid w:val="00FE3CB3"/>
    <w:rsid w:val="00FE44D4"/>
    <w:rsid w:val="00FE6CFB"/>
    <w:rsid w:val="00FE7ABE"/>
    <w:rsid w:val="00FF0A74"/>
    <w:rsid w:val="00FF3903"/>
    <w:rsid w:val="00FF4C9C"/>
    <w:rsid w:val="00FF4FCD"/>
    <w:rsid w:val="00FF72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ACCFA02"/>
  <w15:docId w15:val="{5577F8D4-CA03-44AC-8C5B-32095274FB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9242A"/>
  </w:style>
  <w:style w:type="paragraph" w:styleId="Heading1">
    <w:name w:val="heading 1"/>
    <w:basedOn w:val="Normal"/>
    <w:next w:val="Normal"/>
    <w:link w:val="Heading1Char"/>
    <w:qFormat/>
    <w:rsid w:val="00B30B8A"/>
    <w:pPr>
      <w:keepNext/>
      <w:widowControl w:val="0"/>
      <w:tabs>
        <w:tab w:val="left" w:pos="2518"/>
        <w:tab w:val="left" w:pos="3229"/>
        <w:tab w:val="left" w:pos="8615"/>
      </w:tabs>
      <w:overflowPunct w:val="0"/>
      <w:autoSpaceDE w:val="0"/>
      <w:autoSpaceDN w:val="0"/>
      <w:adjustRightInd w:val="0"/>
      <w:textAlignment w:val="baseline"/>
      <w:outlineLvl w:val="0"/>
    </w:pPr>
    <w:rPr>
      <w:rFonts w:ascii=".VnTime" w:eastAsia="Calibri" w:hAnsi=".VnTime"/>
      <w:b/>
      <w:sz w:val="28"/>
      <w:szCs w:val="28"/>
    </w:rPr>
  </w:style>
  <w:style w:type="paragraph" w:styleId="Heading2">
    <w:name w:val="heading 2"/>
    <w:basedOn w:val="Normal"/>
    <w:next w:val="Normal"/>
    <w:link w:val="Heading2Char"/>
    <w:qFormat/>
    <w:rsid w:val="00B30B8A"/>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autoSpaceDN w:val="0"/>
      <w:adjustRightInd w:val="0"/>
      <w:jc w:val="center"/>
      <w:textAlignment w:val="baseline"/>
      <w:outlineLvl w:val="1"/>
    </w:pPr>
    <w:rPr>
      <w:rFonts w:ascii=".VnTimeH" w:eastAsia="Calibri" w:hAnsi=".VnTimeH"/>
      <w:b/>
      <w:sz w:val="24"/>
      <w:szCs w:val="28"/>
    </w:rPr>
  </w:style>
  <w:style w:type="paragraph" w:styleId="Heading3">
    <w:name w:val="heading 3"/>
    <w:basedOn w:val="Normal"/>
    <w:next w:val="Normal"/>
    <w:link w:val="Heading3Char"/>
    <w:qFormat/>
    <w:rsid w:val="00B30B8A"/>
    <w:pPr>
      <w:keepNext/>
      <w:widowControl w:val="0"/>
      <w:tabs>
        <w:tab w:val="left" w:pos="3008"/>
        <w:tab w:val="left" w:pos="3409"/>
        <w:tab w:val="left" w:pos="8795"/>
      </w:tabs>
      <w:overflowPunct w:val="0"/>
      <w:autoSpaceDE w:val="0"/>
      <w:autoSpaceDN w:val="0"/>
      <w:adjustRightInd w:val="0"/>
      <w:spacing w:before="60" w:after="60" w:line="20" w:lineRule="atLeast"/>
      <w:jc w:val="center"/>
      <w:textAlignment w:val="baseline"/>
      <w:outlineLvl w:val="2"/>
    </w:pPr>
    <w:rPr>
      <w:rFonts w:ascii=".VnTime" w:eastAsia="Calibri" w:hAnsi=".VnTime"/>
      <w:sz w:val="28"/>
      <w:szCs w:val="28"/>
    </w:rPr>
  </w:style>
  <w:style w:type="paragraph" w:styleId="Heading4">
    <w:name w:val="heading 4"/>
    <w:basedOn w:val="Normal"/>
    <w:next w:val="Normal"/>
    <w:link w:val="Heading4Char"/>
    <w:qFormat/>
    <w:rsid w:val="00B30B8A"/>
    <w:pPr>
      <w:keepNext/>
      <w:spacing w:before="240" w:after="60"/>
      <w:outlineLvl w:val="3"/>
    </w:pPr>
    <w:rPr>
      <w:b/>
      <w:bCs/>
      <w:sz w:val="28"/>
      <w:szCs w:val="28"/>
    </w:rPr>
  </w:style>
  <w:style w:type="paragraph" w:styleId="Heading5">
    <w:name w:val="heading 5"/>
    <w:basedOn w:val="Normal"/>
    <w:next w:val="Normal"/>
    <w:link w:val="Heading5Char"/>
    <w:qFormat/>
    <w:rsid w:val="00116106"/>
    <w:pPr>
      <w:keepNext/>
      <w:jc w:val="center"/>
      <w:outlineLvl w:val="4"/>
    </w:pPr>
    <w:rPr>
      <w:rFonts w:ascii="VNI-Times" w:hAnsi="VNI-Times"/>
      <w:b/>
      <w:sz w:val="28"/>
    </w:rPr>
  </w:style>
  <w:style w:type="paragraph" w:styleId="Heading6">
    <w:name w:val="heading 6"/>
    <w:basedOn w:val="Normal"/>
    <w:next w:val="Normal"/>
    <w:link w:val="Heading6Char"/>
    <w:qFormat/>
    <w:rsid w:val="00B30B8A"/>
    <w:pPr>
      <w:autoSpaceDE w:val="0"/>
      <w:autoSpaceDN w:val="0"/>
      <w:spacing w:before="240" w:after="60"/>
      <w:outlineLvl w:val="5"/>
    </w:pPr>
    <w:rPr>
      <w:rFonts w:eastAsia="Calibri"/>
      <w:b/>
      <w:bCs/>
      <w:sz w:val="22"/>
      <w:szCs w:val="22"/>
    </w:rPr>
  </w:style>
  <w:style w:type="paragraph" w:styleId="Heading7">
    <w:name w:val="heading 7"/>
    <w:basedOn w:val="Normal"/>
    <w:next w:val="Normal"/>
    <w:link w:val="Heading7Char"/>
    <w:qFormat/>
    <w:rsid w:val="00B30B8A"/>
    <w:pPr>
      <w:autoSpaceDE w:val="0"/>
      <w:autoSpaceDN w:val="0"/>
      <w:spacing w:before="240" w:after="60"/>
      <w:outlineLvl w:val="6"/>
    </w:pPr>
    <w:rPr>
      <w:rFonts w:eastAsia="Calibri"/>
      <w:sz w:val="24"/>
      <w:szCs w:val="24"/>
    </w:rPr>
  </w:style>
  <w:style w:type="paragraph" w:styleId="Heading8">
    <w:name w:val="heading 8"/>
    <w:basedOn w:val="Normal"/>
    <w:next w:val="Normal"/>
    <w:link w:val="Heading8Char"/>
    <w:qFormat/>
    <w:rsid w:val="00B30B8A"/>
    <w:pPr>
      <w:autoSpaceDE w:val="0"/>
      <w:autoSpaceDN w:val="0"/>
      <w:spacing w:before="240" w:after="60"/>
      <w:outlineLvl w:val="7"/>
    </w:pPr>
    <w:rPr>
      <w:rFonts w:eastAsia="Calibri"/>
      <w:i/>
      <w:iCs/>
      <w:sz w:val="24"/>
      <w:szCs w:val="24"/>
    </w:rPr>
  </w:style>
  <w:style w:type="paragraph" w:styleId="Heading9">
    <w:name w:val="heading 9"/>
    <w:basedOn w:val="Normal"/>
    <w:next w:val="Normal"/>
    <w:link w:val="Heading9Char"/>
    <w:qFormat/>
    <w:rsid w:val="00B30B8A"/>
    <w:pPr>
      <w:keepNext/>
      <w:autoSpaceDE w:val="0"/>
      <w:autoSpaceDN w:val="0"/>
      <w:spacing w:before="240" w:after="120"/>
      <w:ind w:right="-72"/>
      <w:outlineLvl w:val="8"/>
    </w:pPr>
    <w:rPr>
      <w:rFonts w:ascii=".VnTime" w:eastAsia="Calibri" w:hAnsi=".VnTime" w:cs=".VnTime"/>
      <w:b/>
      <w:bCs/>
      <w:i/>
      <w:iCs/>
      <w:color w:val="000000"/>
      <w:spacing w:val="-4"/>
      <w:sz w:val="28"/>
      <w:szCs w:val="28"/>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locked/>
    <w:rsid w:val="00B30B8A"/>
    <w:rPr>
      <w:rFonts w:ascii=".VnTime" w:eastAsia="Calibri" w:hAnsi=".VnTime"/>
      <w:b/>
      <w:sz w:val="28"/>
      <w:szCs w:val="28"/>
      <w:lang w:val="en-US" w:eastAsia="en-US" w:bidi="ar-SA"/>
    </w:rPr>
  </w:style>
  <w:style w:type="character" w:customStyle="1" w:styleId="Heading2Char">
    <w:name w:val="Heading 2 Char"/>
    <w:link w:val="Heading2"/>
    <w:locked/>
    <w:rsid w:val="00B30B8A"/>
    <w:rPr>
      <w:rFonts w:ascii=".VnTimeH" w:eastAsia="Calibri" w:hAnsi=".VnTimeH"/>
      <w:b/>
      <w:sz w:val="24"/>
      <w:szCs w:val="28"/>
      <w:lang w:val="en-US" w:eastAsia="en-US" w:bidi="ar-SA"/>
    </w:rPr>
  </w:style>
  <w:style w:type="character" w:customStyle="1" w:styleId="Heading3Char">
    <w:name w:val="Heading 3 Char"/>
    <w:link w:val="Heading3"/>
    <w:locked/>
    <w:rsid w:val="00B30B8A"/>
    <w:rPr>
      <w:rFonts w:ascii=".VnTime" w:eastAsia="Calibri" w:hAnsi=".VnTime"/>
      <w:sz w:val="28"/>
      <w:szCs w:val="28"/>
      <w:lang w:val="en-US" w:eastAsia="en-US" w:bidi="ar-SA"/>
    </w:rPr>
  </w:style>
  <w:style w:type="character" w:customStyle="1" w:styleId="Heading4Char">
    <w:name w:val="Heading 4 Char"/>
    <w:link w:val="Heading4"/>
    <w:locked/>
    <w:rsid w:val="00B30B8A"/>
    <w:rPr>
      <w:b/>
      <w:bCs/>
      <w:sz w:val="28"/>
      <w:szCs w:val="28"/>
      <w:lang w:val="en-US" w:eastAsia="en-US" w:bidi="ar-SA"/>
    </w:rPr>
  </w:style>
  <w:style w:type="character" w:customStyle="1" w:styleId="Heading5Char">
    <w:name w:val="Heading 5 Char"/>
    <w:link w:val="Heading5"/>
    <w:locked/>
    <w:rsid w:val="00B30B8A"/>
    <w:rPr>
      <w:rFonts w:ascii="VNI-Times" w:hAnsi="VNI-Times"/>
      <w:b/>
      <w:sz w:val="28"/>
      <w:lang w:val="en-US" w:eastAsia="en-US" w:bidi="ar-SA"/>
    </w:rPr>
  </w:style>
  <w:style w:type="character" w:customStyle="1" w:styleId="Heading6Char">
    <w:name w:val="Heading 6 Char"/>
    <w:link w:val="Heading6"/>
    <w:locked/>
    <w:rsid w:val="00B30B8A"/>
    <w:rPr>
      <w:rFonts w:eastAsia="Calibri"/>
      <w:b/>
      <w:bCs/>
      <w:sz w:val="22"/>
      <w:szCs w:val="22"/>
      <w:lang w:val="en-US" w:eastAsia="en-US" w:bidi="ar-SA"/>
    </w:rPr>
  </w:style>
  <w:style w:type="character" w:customStyle="1" w:styleId="Heading7Char">
    <w:name w:val="Heading 7 Char"/>
    <w:link w:val="Heading7"/>
    <w:locked/>
    <w:rsid w:val="00B30B8A"/>
    <w:rPr>
      <w:rFonts w:eastAsia="Calibri"/>
      <w:sz w:val="24"/>
      <w:szCs w:val="24"/>
      <w:lang w:val="en-US" w:eastAsia="en-US" w:bidi="ar-SA"/>
    </w:rPr>
  </w:style>
  <w:style w:type="character" w:customStyle="1" w:styleId="Heading8Char">
    <w:name w:val="Heading 8 Char"/>
    <w:link w:val="Heading8"/>
    <w:locked/>
    <w:rsid w:val="00B30B8A"/>
    <w:rPr>
      <w:rFonts w:eastAsia="Calibri"/>
      <w:i/>
      <w:iCs/>
      <w:sz w:val="24"/>
      <w:szCs w:val="24"/>
      <w:lang w:val="en-US" w:eastAsia="en-US" w:bidi="ar-SA"/>
    </w:rPr>
  </w:style>
  <w:style w:type="character" w:customStyle="1" w:styleId="Heading9Char">
    <w:name w:val="Heading 9 Char"/>
    <w:link w:val="Heading9"/>
    <w:locked/>
    <w:rsid w:val="00B30B8A"/>
    <w:rPr>
      <w:rFonts w:ascii=".VnTime" w:eastAsia="Calibri" w:hAnsi=".VnTime" w:cs=".VnTime"/>
      <w:b/>
      <w:bCs/>
      <w:i/>
      <w:iCs/>
      <w:color w:val="000000"/>
      <w:spacing w:val="-4"/>
      <w:sz w:val="28"/>
      <w:szCs w:val="28"/>
      <w:lang w:val="vi-VN" w:eastAsia="en-US" w:bidi="ar-SA"/>
    </w:rPr>
  </w:style>
  <w:style w:type="paragraph" w:styleId="Header">
    <w:name w:val="header"/>
    <w:basedOn w:val="Normal"/>
    <w:link w:val="HeaderChar"/>
    <w:uiPriority w:val="99"/>
    <w:rsid w:val="00E40C24"/>
    <w:pPr>
      <w:tabs>
        <w:tab w:val="center" w:pos="4320"/>
        <w:tab w:val="right" w:pos="8640"/>
      </w:tabs>
    </w:pPr>
  </w:style>
  <w:style w:type="character" w:customStyle="1" w:styleId="HeaderChar">
    <w:name w:val="Header Char"/>
    <w:link w:val="Header"/>
    <w:uiPriority w:val="99"/>
    <w:locked/>
    <w:rsid w:val="00B30B8A"/>
    <w:rPr>
      <w:lang w:val="en-US" w:eastAsia="en-US" w:bidi="ar-SA"/>
    </w:rPr>
  </w:style>
  <w:style w:type="character" w:styleId="PageNumber">
    <w:name w:val="page number"/>
    <w:basedOn w:val="DefaultParagraphFont"/>
    <w:rsid w:val="00E40C24"/>
  </w:style>
  <w:style w:type="paragraph" w:styleId="Footer">
    <w:name w:val="footer"/>
    <w:basedOn w:val="Normal"/>
    <w:link w:val="FooterChar"/>
    <w:uiPriority w:val="99"/>
    <w:rsid w:val="00E40C24"/>
    <w:pPr>
      <w:tabs>
        <w:tab w:val="center" w:pos="4320"/>
        <w:tab w:val="right" w:pos="8640"/>
      </w:tabs>
    </w:pPr>
  </w:style>
  <w:style w:type="character" w:customStyle="1" w:styleId="FooterChar">
    <w:name w:val="Footer Char"/>
    <w:link w:val="Footer"/>
    <w:uiPriority w:val="99"/>
    <w:locked/>
    <w:rsid w:val="00B30B8A"/>
    <w:rPr>
      <w:lang w:val="en-US" w:eastAsia="en-US" w:bidi="ar-SA"/>
    </w:rPr>
  </w:style>
  <w:style w:type="paragraph" w:styleId="BodyText2">
    <w:name w:val="Body Text 2"/>
    <w:basedOn w:val="Normal"/>
    <w:link w:val="BodyText2Char"/>
    <w:rsid w:val="00B30B8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autoSpaceDN w:val="0"/>
      <w:adjustRightInd w:val="0"/>
      <w:ind w:firstLine="539"/>
      <w:jc w:val="both"/>
      <w:textAlignment w:val="baseline"/>
    </w:pPr>
    <w:rPr>
      <w:rFonts w:ascii=".VnTime" w:eastAsia="Calibri" w:hAnsi=".VnTime"/>
      <w:sz w:val="28"/>
      <w:szCs w:val="28"/>
    </w:rPr>
  </w:style>
  <w:style w:type="character" w:customStyle="1" w:styleId="BodyText2Char">
    <w:name w:val="Body Text 2 Char"/>
    <w:link w:val="BodyText2"/>
    <w:locked/>
    <w:rsid w:val="00B30B8A"/>
    <w:rPr>
      <w:rFonts w:ascii=".VnTime" w:eastAsia="Calibri" w:hAnsi=".VnTime"/>
      <w:sz w:val="28"/>
      <w:szCs w:val="28"/>
      <w:lang w:val="en-US" w:eastAsia="en-US" w:bidi="ar-SA"/>
    </w:rPr>
  </w:style>
  <w:style w:type="paragraph" w:customStyle="1" w:styleId="BodyText22">
    <w:name w:val="Body Text 22"/>
    <w:basedOn w:val="Normal"/>
    <w:rsid w:val="00B30B8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autoSpaceDN w:val="0"/>
      <w:adjustRightInd w:val="0"/>
      <w:spacing w:before="60" w:after="60" w:line="288" w:lineRule="auto"/>
      <w:ind w:firstLine="547"/>
      <w:jc w:val="both"/>
      <w:textAlignment w:val="baseline"/>
    </w:pPr>
    <w:rPr>
      <w:rFonts w:ascii=".VnTime" w:eastAsia="Calibri" w:hAnsi=".VnTime"/>
      <w:sz w:val="28"/>
      <w:szCs w:val="28"/>
    </w:rPr>
  </w:style>
  <w:style w:type="paragraph" w:styleId="BodyTextIndent3">
    <w:name w:val="Body Text Indent 3"/>
    <w:basedOn w:val="Normal"/>
    <w:link w:val="BodyTextIndent3Char"/>
    <w:rsid w:val="00B30B8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autoSpaceDN w:val="0"/>
      <w:adjustRightInd w:val="0"/>
      <w:spacing w:before="60" w:after="360" w:line="288" w:lineRule="auto"/>
      <w:ind w:firstLine="539"/>
      <w:jc w:val="both"/>
      <w:textAlignment w:val="baseline"/>
    </w:pPr>
    <w:rPr>
      <w:rFonts w:ascii=".VnTime" w:eastAsia="Calibri" w:hAnsi=".VnTime"/>
      <w:sz w:val="28"/>
      <w:szCs w:val="28"/>
    </w:rPr>
  </w:style>
  <w:style w:type="character" w:customStyle="1" w:styleId="BodyTextIndent3Char">
    <w:name w:val="Body Text Indent 3 Char"/>
    <w:link w:val="BodyTextIndent3"/>
    <w:locked/>
    <w:rsid w:val="00B30B8A"/>
    <w:rPr>
      <w:rFonts w:ascii=".VnTime" w:eastAsia="Calibri" w:hAnsi=".VnTime"/>
      <w:sz w:val="28"/>
      <w:szCs w:val="28"/>
      <w:lang w:val="en-US" w:eastAsia="en-US" w:bidi="ar-SA"/>
    </w:rPr>
  </w:style>
  <w:style w:type="paragraph" w:styleId="BodyTextIndent2">
    <w:name w:val="Body Text Indent 2"/>
    <w:basedOn w:val="Normal"/>
    <w:link w:val="BodyTextIndent2Char"/>
    <w:rsid w:val="00B30B8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autoSpaceDN w:val="0"/>
      <w:adjustRightInd w:val="0"/>
      <w:spacing w:before="60" w:after="60" w:line="288" w:lineRule="auto"/>
      <w:ind w:firstLine="540"/>
      <w:jc w:val="both"/>
      <w:textAlignment w:val="baseline"/>
    </w:pPr>
    <w:rPr>
      <w:rFonts w:ascii=".VnTime" w:eastAsia="Calibri" w:hAnsi=".VnTime"/>
      <w:b/>
      <w:sz w:val="28"/>
      <w:szCs w:val="28"/>
    </w:rPr>
  </w:style>
  <w:style w:type="character" w:customStyle="1" w:styleId="BodyTextIndent2Char">
    <w:name w:val="Body Text Indent 2 Char"/>
    <w:link w:val="BodyTextIndent2"/>
    <w:locked/>
    <w:rsid w:val="00B30B8A"/>
    <w:rPr>
      <w:rFonts w:ascii=".VnTime" w:eastAsia="Calibri" w:hAnsi=".VnTime"/>
      <w:b/>
      <w:sz w:val="28"/>
      <w:szCs w:val="28"/>
      <w:lang w:val="en-US" w:eastAsia="en-US" w:bidi="ar-SA"/>
    </w:rPr>
  </w:style>
  <w:style w:type="paragraph" w:customStyle="1" w:styleId="BodyText21">
    <w:name w:val="Body Text 21"/>
    <w:basedOn w:val="Normal"/>
    <w:rsid w:val="00B30B8A"/>
    <w:pPr>
      <w:overflowPunct w:val="0"/>
      <w:autoSpaceDE w:val="0"/>
      <w:autoSpaceDN w:val="0"/>
      <w:adjustRightInd w:val="0"/>
      <w:spacing w:before="60" w:after="240" w:line="288" w:lineRule="auto"/>
      <w:ind w:left="-567" w:firstLine="567"/>
      <w:jc w:val="both"/>
      <w:textAlignment w:val="baseline"/>
    </w:pPr>
    <w:rPr>
      <w:rFonts w:ascii=".VnTime" w:eastAsia="Calibri" w:hAnsi=".VnTime"/>
      <w:sz w:val="28"/>
      <w:szCs w:val="28"/>
    </w:rPr>
  </w:style>
  <w:style w:type="paragraph" w:styleId="BodyText">
    <w:name w:val="Body Text"/>
    <w:basedOn w:val="Normal"/>
    <w:link w:val="BodyTextChar"/>
    <w:qFormat/>
    <w:rsid w:val="00B30B8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autoSpaceDN w:val="0"/>
      <w:adjustRightInd w:val="0"/>
      <w:jc w:val="both"/>
      <w:textAlignment w:val="baseline"/>
    </w:pPr>
    <w:rPr>
      <w:rFonts w:ascii=".VnTime" w:eastAsia="Calibri" w:hAnsi=".VnTime"/>
      <w:sz w:val="28"/>
      <w:szCs w:val="28"/>
    </w:rPr>
  </w:style>
  <w:style w:type="character" w:customStyle="1" w:styleId="BodyTextChar">
    <w:name w:val="Body Text Char"/>
    <w:link w:val="BodyText"/>
    <w:locked/>
    <w:rsid w:val="00B30B8A"/>
    <w:rPr>
      <w:rFonts w:ascii=".VnTime" w:eastAsia="Calibri" w:hAnsi=".VnTime"/>
      <w:sz w:val="28"/>
      <w:szCs w:val="28"/>
      <w:lang w:val="en-US" w:eastAsia="en-US" w:bidi="ar-SA"/>
    </w:rPr>
  </w:style>
  <w:style w:type="paragraph" w:styleId="BodyText3">
    <w:name w:val="Body Text 3"/>
    <w:basedOn w:val="Normal"/>
    <w:link w:val="BodyText3Char"/>
    <w:rsid w:val="00B30B8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autoSpaceDN w:val="0"/>
      <w:adjustRightInd w:val="0"/>
      <w:spacing w:before="60" w:after="60" w:line="20" w:lineRule="atLeast"/>
      <w:jc w:val="both"/>
      <w:textAlignment w:val="baseline"/>
    </w:pPr>
    <w:rPr>
      <w:rFonts w:ascii=".VnTime" w:eastAsia="Calibri" w:hAnsi=".VnTime"/>
      <w:b/>
      <w:i/>
      <w:sz w:val="28"/>
      <w:szCs w:val="28"/>
    </w:rPr>
  </w:style>
  <w:style w:type="character" w:customStyle="1" w:styleId="BodyText3Char">
    <w:name w:val="Body Text 3 Char"/>
    <w:link w:val="BodyText3"/>
    <w:locked/>
    <w:rsid w:val="00B30B8A"/>
    <w:rPr>
      <w:rFonts w:ascii=".VnTime" w:eastAsia="Calibri" w:hAnsi=".VnTime"/>
      <w:b/>
      <w:i/>
      <w:sz w:val="28"/>
      <w:szCs w:val="28"/>
      <w:lang w:val="en-US" w:eastAsia="en-US" w:bidi="ar-SA"/>
    </w:rPr>
  </w:style>
  <w:style w:type="paragraph" w:styleId="NormalWeb">
    <w:name w:val="Normal (Web)"/>
    <w:aliases w:val="Обычный (веб)1,Обычный (веб) Знак,Обычный (веб) Знак1,Обычный (веб) Знак Знак,표준 (웹),Char Char5,webb,Char Char Char Char Char Char Char Char Char Char Char Char Char Char Char,Char Char Cha,Normal (Web) Char1,Char8 Char,Char8"/>
    <w:basedOn w:val="Normal"/>
    <w:link w:val="NormalWebChar"/>
    <w:uiPriority w:val="99"/>
    <w:qFormat/>
    <w:rsid w:val="00B30B8A"/>
    <w:pPr>
      <w:spacing w:before="100" w:beforeAutospacing="1" w:after="100" w:afterAutospacing="1"/>
    </w:pPr>
    <w:rPr>
      <w:rFonts w:eastAsia="Calibri"/>
      <w:sz w:val="24"/>
      <w:szCs w:val="24"/>
    </w:rPr>
  </w:style>
  <w:style w:type="paragraph" w:styleId="BodyTextIndent">
    <w:name w:val="Body Text Indent"/>
    <w:basedOn w:val="Normal"/>
    <w:link w:val="BodyTextIndentChar"/>
    <w:rsid w:val="00B30B8A"/>
    <w:pPr>
      <w:overflowPunct w:val="0"/>
      <w:autoSpaceDE w:val="0"/>
      <w:autoSpaceDN w:val="0"/>
      <w:adjustRightInd w:val="0"/>
      <w:spacing w:before="60" w:after="60"/>
      <w:ind w:firstLine="697"/>
      <w:jc w:val="both"/>
      <w:textAlignment w:val="baseline"/>
    </w:pPr>
    <w:rPr>
      <w:rFonts w:ascii=".VnTime" w:eastAsia="Calibri" w:hAnsi=".VnTime"/>
      <w:sz w:val="28"/>
      <w:szCs w:val="28"/>
    </w:rPr>
  </w:style>
  <w:style w:type="character" w:customStyle="1" w:styleId="BodyTextIndentChar">
    <w:name w:val="Body Text Indent Char"/>
    <w:link w:val="BodyTextIndent"/>
    <w:locked/>
    <w:rsid w:val="00B30B8A"/>
    <w:rPr>
      <w:rFonts w:ascii=".VnTime" w:eastAsia="Calibri" w:hAnsi=".VnTime"/>
      <w:sz w:val="28"/>
      <w:szCs w:val="28"/>
      <w:lang w:val="en-US" w:eastAsia="en-US" w:bidi="ar-SA"/>
    </w:rPr>
  </w:style>
  <w:style w:type="paragraph" w:styleId="CommentText">
    <w:name w:val="annotation text"/>
    <w:basedOn w:val="Normal"/>
    <w:link w:val="CommentTextChar"/>
    <w:semiHidden/>
    <w:rsid w:val="00B30B8A"/>
    <w:pPr>
      <w:autoSpaceDE w:val="0"/>
      <w:autoSpaceDN w:val="0"/>
    </w:pPr>
    <w:rPr>
      <w:rFonts w:eastAsia="Calibri"/>
      <w:sz w:val="28"/>
      <w:szCs w:val="28"/>
    </w:rPr>
  </w:style>
  <w:style w:type="character" w:customStyle="1" w:styleId="CommentTextChar">
    <w:name w:val="Comment Text Char"/>
    <w:link w:val="CommentText"/>
    <w:semiHidden/>
    <w:locked/>
    <w:rsid w:val="00B30B8A"/>
    <w:rPr>
      <w:rFonts w:eastAsia="Calibri"/>
      <w:sz w:val="28"/>
      <w:szCs w:val="28"/>
      <w:lang w:val="en-US" w:eastAsia="en-US" w:bidi="ar-SA"/>
    </w:rPr>
  </w:style>
  <w:style w:type="paragraph" w:customStyle="1" w:styleId="BodyText23">
    <w:name w:val="Body Text 23"/>
    <w:basedOn w:val="Normal"/>
    <w:rsid w:val="00B30B8A"/>
    <w:pPr>
      <w:widowControl w:val="0"/>
      <w:spacing w:before="480"/>
      <w:ind w:firstLine="567"/>
      <w:jc w:val="both"/>
    </w:pPr>
    <w:rPr>
      <w:rFonts w:ascii=".VnTime" w:eastAsia="Calibri" w:hAnsi=".VnTime" w:cs=".VnTime"/>
      <w:sz w:val="28"/>
      <w:szCs w:val="28"/>
    </w:rPr>
  </w:style>
  <w:style w:type="paragraph" w:styleId="PlainText">
    <w:name w:val="Plain Text"/>
    <w:basedOn w:val="Normal"/>
    <w:link w:val="PlainTextChar"/>
    <w:rsid w:val="00B30B8A"/>
    <w:rPr>
      <w:rFonts w:ascii="Courier New" w:eastAsia="Calibri" w:hAnsi="Courier New" w:cs="Courier New"/>
      <w:sz w:val="28"/>
      <w:szCs w:val="28"/>
    </w:rPr>
  </w:style>
  <w:style w:type="character" w:customStyle="1" w:styleId="PlainTextChar">
    <w:name w:val="Plain Text Char"/>
    <w:link w:val="PlainText"/>
    <w:locked/>
    <w:rsid w:val="00B30B8A"/>
    <w:rPr>
      <w:rFonts w:ascii="Courier New" w:eastAsia="Calibri" w:hAnsi="Courier New" w:cs="Courier New"/>
      <w:sz w:val="28"/>
      <w:szCs w:val="28"/>
      <w:lang w:val="en-US" w:eastAsia="en-US" w:bidi="ar-SA"/>
    </w:rPr>
  </w:style>
  <w:style w:type="paragraph" w:customStyle="1" w:styleId="n-dieund">
    <w:name w:val="n-dieund"/>
    <w:basedOn w:val="Normal"/>
    <w:rsid w:val="00B30B8A"/>
    <w:pPr>
      <w:spacing w:after="120"/>
      <w:ind w:firstLine="709"/>
      <w:jc w:val="both"/>
    </w:pPr>
    <w:rPr>
      <w:rFonts w:ascii=".VnTime" w:eastAsia="Calibri" w:hAnsi=".VnTime" w:cs=".VnTime"/>
      <w:sz w:val="26"/>
      <w:szCs w:val="26"/>
    </w:rPr>
  </w:style>
  <w:style w:type="paragraph" w:styleId="Subtitle">
    <w:name w:val="Subtitle"/>
    <w:basedOn w:val="Normal"/>
    <w:link w:val="SubtitleChar"/>
    <w:qFormat/>
    <w:rsid w:val="00B30B8A"/>
    <w:pPr>
      <w:overflowPunct w:val="0"/>
      <w:autoSpaceDE w:val="0"/>
      <w:autoSpaceDN w:val="0"/>
      <w:adjustRightInd w:val="0"/>
      <w:spacing w:after="120"/>
      <w:jc w:val="center"/>
      <w:textAlignment w:val="baseline"/>
    </w:pPr>
    <w:rPr>
      <w:rFonts w:ascii=".VnTime" w:eastAsia="Calibri" w:hAnsi=".VnTime" w:cs=".VnTime"/>
      <w:b/>
      <w:bCs/>
      <w:sz w:val="28"/>
      <w:szCs w:val="28"/>
    </w:rPr>
  </w:style>
  <w:style w:type="character" w:customStyle="1" w:styleId="SubtitleChar">
    <w:name w:val="Subtitle Char"/>
    <w:link w:val="Subtitle"/>
    <w:locked/>
    <w:rsid w:val="00B30B8A"/>
    <w:rPr>
      <w:rFonts w:ascii=".VnTime" w:eastAsia="Calibri" w:hAnsi=".VnTime" w:cs=".VnTime"/>
      <w:b/>
      <w:bCs/>
      <w:sz w:val="28"/>
      <w:szCs w:val="28"/>
      <w:lang w:val="en-US" w:eastAsia="en-US" w:bidi="ar-SA"/>
    </w:rPr>
  </w:style>
  <w:style w:type="paragraph" w:customStyle="1" w:styleId="n-dieu">
    <w:name w:val="n-dieu"/>
    <w:basedOn w:val="Normal"/>
    <w:rsid w:val="00B30B8A"/>
    <w:pPr>
      <w:spacing w:before="120" w:after="180"/>
      <w:ind w:left="1560" w:hanging="851"/>
      <w:jc w:val="both"/>
    </w:pPr>
    <w:rPr>
      <w:rFonts w:ascii=".VnTime" w:eastAsia="Calibri" w:hAnsi=".VnTime" w:cs=".VnTime"/>
      <w:b/>
      <w:bCs/>
      <w:sz w:val="26"/>
      <w:szCs w:val="26"/>
    </w:rPr>
  </w:style>
  <w:style w:type="paragraph" w:styleId="Title">
    <w:name w:val="Title"/>
    <w:basedOn w:val="Normal"/>
    <w:link w:val="TitleChar"/>
    <w:qFormat/>
    <w:rsid w:val="00B30B8A"/>
    <w:pPr>
      <w:spacing w:before="120"/>
      <w:jc w:val="center"/>
    </w:pPr>
    <w:rPr>
      <w:rFonts w:ascii=".VnTime" w:eastAsia="Calibri" w:hAnsi=".VnTime" w:cs=".VnTime"/>
      <w:b/>
      <w:bCs/>
      <w:sz w:val="24"/>
      <w:szCs w:val="24"/>
    </w:rPr>
  </w:style>
  <w:style w:type="character" w:customStyle="1" w:styleId="TitleChar">
    <w:name w:val="Title Char"/>
    <w:link w:val="Title"/>
    <w:locked/>
    <w:rsid w:val="00B30B8A"/>
    <w:rPr>
      <w:rFonts w:ascii=".VnTime" w:eastAsia="Calibri" w:hAnsi=".VnTime" w:cs=".VnTime"/>
      <w:b/>
      <w:bCs/>
      <w:sz w:val="24"/>
      <w:szCs w:val="24"/>
      <w:lang w:val="en-US" w:eastAsia="en-US" w:bidi="ar-SA"/>
    </w:rPr>
  </w:style>
  <w:style w:type="paragraph" w:customStyle="1" w:styleId="Style2">
    <w:name w:val="Style2"/>
    <w:basedOn w:val="Heading2"/>
    <w:autoRedefine/>
    <w:rsid w:val="00B30B8A"/>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overflowPunct/>
      <w:autoSpaceDE/>
      <w:autoSpaceDN/>
      <w:adjustRightInd/>
      <w:spacing w:line="360" w:lineRule="auto"/>
      <w:ind w:right="285"/>
      <w:jc w:val="right"/>
      <w:textAlignment w:val="auto"/>
    </w:pPr>
    <w:rPr>
      <w:rFonts w:ascii=".VnTime" w:hAnsi=".VnTime" w:cs=".VnTime"/>
      <w:bCs/>
      <w:sz w:val="28"/>
    </w:rPr>
  </w:style>
  <w:style w:type="character" w:styleId="Emphasis">
    <w:name w:val="Emphasis"/>
    <w:qFormat/>
    <w:rsid w:val="00B30B8A"/>
    <w:rPr>
      <w:rFonts w:cs="Times New Roman"/>
      <w:i/>
      <w:iCs/>
    </w:rPr>
  </w:style>
  <w:style w:type="paragraph" w:styleId="BalloonText">
    <w:name w:val="Balloon Text"/>
    <w:basedOn w:val="Normal"/>
    <w:link w:val="BalloonTextChar"/>
    <w:uiPriority w:val="99"/>
    <w:rsid w:val="00B30B8A"/>
    <w:pPr>
      <w:overflowPunct w:val="0"/>
      <w:autoSpaceDE w:val="0"/>
      <w:autoSpaceDN w:val="0"/>
      <w:adjustRightInd w:val="0"/>
      <w:textAlignment w:val="baseline"/>
    </w:pPr>
    <w:rPr>
      <w:rFonts w:ascii="Tahoma" w:eastAsia="Calibri" w:hAnsi="Tahoma" w:cs="Tahoma"/>
      <w:sz w:val="16"/>
      <w:szCs w:val="16"/>
    </w:rPr>
  </w:style>
  <w:style w:type="character" w:customStyle="1" w:styleId="BalloonTextChar">
    <w:name w:val="Balloon Text Char"/>
    <w:link w:val="BalloonText"/>
    <w:uiPriority w:val="99"/>
    <w:locked/>
    <w:rsid w:val="00B30B8A"/>
    <w:rPr>
      <w:rFonts w:ascii="Tahoma" w:eastAsia="Calibri" w:hAnsi="Tahoma" w:cs="Tahoma"/>
      <w:sz w:val="16"/>
      <w:szCs w:val="16"/>
      <w:lang w:val="en-US" w:eastAsia="en-US" w:bidi="ar-SA"/>
    </w:rPr>
  </w:style>
  <w:style w:type="paragraph" w:customStyle="1" w:styleId="DefaultParagraphFontParaCharCharCharCharChar">
    <w:name w:val="Default Paragraph Font Para Char Char Char Char Char"/>
    <w:autoRedefine/>
    <w:rsid w:val="00486DA1"/>
    <w:pPr>
      <w:tabs>
        <w:tab w:val="left" w:pos="1152"/>
      </w:tabs>
      <w:spacing w:before="120" w:after="120" w:line="312" w:lineRule="auto"/>
    </w:pPr>
    <w:rPr>
      <w:rFonts w:ascii="Arial" w:hAnsi="Arial" w:cs="Arial"/>
      <w:sz w:val="26"/>
      <w:szCs w:val="26"/>
    </w:rPr>
  </w:style>
  <w:style w:type="paragraph" w:customStyle="1" w:styleId="CharCharCharCharCharCharChar">
    <w:name w:val="Char Char Char Char Char Char Char"/>
    <w:basedOn w:val="DocumentMap"/>
    <w:autoRedefine/>
    <w:rsid w:val="009F55C9"/>
    <w:pPr>
      <w:widowControl w:val="0"/>
      <w:jc w:val="both"/>
    </w:pPr>
    <w:rPr>
      <w:rFonts w:eastAsia="SimSun" w:cs="Times New Roman"/>
      <w:kern w:val="2"/>
      <w:sz w:val="24"/>
      <w:szCs w:val="24"/>
      <w:lang w:eastAsia="zh-CN"/>
    </w:rPr>
  </w:style>
  <w:style w:type="paragraph" w:styleId="DocumentMap">
    <w:name w:val="Document Map"/>
    <w:basedOn w:val="Normal"/>
    <w:link w:val="DocumentMapChar"/>
    <w:rsid w:val="009F55C9"/>
    <w:pPr>
      <w:shd w:val="clear" w:color="auto" w:fill="000080"/>
    </w:pPr>
    <w:rPr>
      <w:rFonts w:ascii="Tahoma" w:hAnsi="Tahoma" w:cs="Tahoma"/>
    </w:rPr>
  </w:style>
  <w:style w:type="table" w:styleId="TableGrid">
    <w:name w:val="Table Grid"/>
    <w:basedOn w:val="TableNormal"/>
    <w:rsid w:val="00695E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rsid w:val="00695E43"/>
    <w:rPr>
      <w:sz w:val="16"/>
      <w:szCs w:val="16"/>
    </w:rPr>
  </w:style>
  <w:style w:type="paragraph" w:styleId="CommentSubject">
    <w:name w:val="annotation subject"/>
    <w:basedOn w:val="CommentText"/>
    <w:next w:val="CommentText"/>
    <w:link w:val="CommentSubjectChar"/>
    <w:rsid w:val="00695E43"/>
    <w:pPr>
      <w:autoSpaceDE/>
      <w:autoSpaceDN/>
    </w:pPr>
    <w:rPr>
      <w:rFonts w:eastAsia="Times New Roman"/>
      <w:b/>
      <w:bCs/>
      <w:sz w:val="20"/>
      <w:szCs w:val="20"/>
    </w:rPr>
  </w:style>
  <w:style w:type="character" w:customStyle="1" w:styleId="CommentSubjectChar">
    <w:name w:val="Comment Subject Char"/>
    <w:link w:val="CommentSubject"/>
    <w:rsid w:val="00695E43"/>
    <w:rPr>
      <w:rFonts w:eastAsia="Calibri"/>
      <w:b/>
      <w:bCs/>
      <w:sz w:val="28"/>
      <w:szCs w:val="28"/>
      <w:lang w:val="en-US" w:eastAsia="en-US" w:bidi="ar-SA"/>
    </w:rPr>
  </w:style>
  <w:style w:type="paragraph" w:styleId="ListParagraph">
    <w:name w:val="List Paragraph"/>
    <w:basedOn w:val="Normal"/>
    <w:uiPriority w:val="34"/>
    <w:qFormat/>
    <w:rsid w:val="00942413"/>
    <w:pPr>
      <w:ind w:left="720"/>
      <w:contextualSpacing/>
    </w:pPr>
  </w:style>
  <w:style w:type="paragraph" w:styleId="TOCHeading">
    <w:name w:val="TOC Heading"/>
    <w:basedOn w:val="Heading1"/>
    <w:next w:val="Normal"/>
    <w:uiPriority w:val="39"/>
    <w:unhideWhenUsed/>
    <w:qFormat/>
    <w:rsid w:val="00241D0B"/>
    <w:pPr>
      <w:keepLines/>
      <w:widowControl/>
      <w:tabs>
        <w:tab w:val="clear" w:pos="2518"/>
        <w:tab w:val="clear" w:pos="3229"/>
        <w:tab w:val="clear" w:pos="8615"/>
      </w:tabs>
      <w:overflowPunct/>
      <w:autoSpaceDE/>
      <w:autoSpaceDN/>
      <w:adjustRightInd/>
      <w:spacing w:before="240" w:line="259" w:lineRule="auto"/>
      <w:textAlignment w:val="auto"/>
      <w:outlineLvl w:val="9"/>
    </w:pPr>
    <w:rPr>
      <w:rFonts w:asciiTheme="majorHAnsi" w:eastAsiaTheme="majorEastAsia" w:hAnsiTheme="majorHAnsi" w:cstheme="majorBidi"/>
      <w:b w:val="0"/>
      <w:color w:val="2E74B5" w:themeColor="accent1" w:themeShade="BF"/>
      <w:sz w:val="32"/>
      <w:szCs w:val="32"/>
    </w:rPr>
  </w:style>
  <w:style w:type="character" w:styleId="Hyperlink">
    <w:name w:val="Hyperlink"/>
    <w:basedOn w:val="DefaultParagraphFont"/>
    <w:unhideWhenUsed/>
    <w:rsid w:val="0045327F"/>
    <w:rPr>
      <w:color w:val="0000FF"/>
      <w:u w:val="single"/>
    </w:rPr>
  </w:style>
  <w:style w:type="character" w:customStyle="1" w:styleId="NormalWebChar">
    <w:name w:val="Normal (Web) Char"/>
    <w:aliases w:val="Обычный (веб)1 Char,Обычный (веб) Знак Char,Обычный (веб) Знак1 Char,Обычный (веб) Знак Знак Char,표준 (웹) Char,Char Char5 Char,webb Char,Char Char Char Char Char Char Char Char Char Char Char Char Char Char Char Char,Char Char Cha Char"/>
    <w:link w:val="NormalWeb"/>
    <w:uiPriority w:val="99"/>
    <w:locked/>
    <w:rsid w:val="00521877"/>
    <w:rPr>
      <w:rFonts w:eastAsia="Calibri"/>
      <w:sz w:val="24"/>
      <w:szCs w:val="24"/>
    </w:rPr>
  </w:style>
  <w:style w:type="paragraph" w:customStyle="1" w:styleId="Char">
    <w:name w:val="Char"/>
    <w:basedOn w:val="Normal"/>
    <w:autoRedefine/>
    <w:rsid w:val="00576318"/>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DocumentMapChar">
    <w:name w:val="Document Map Char"/>
    <w:basedOn w:val="DefaultParagraphFont"/>
    <w:link w:val="DocumentMap"/>
    <w:rsid w:val="00576318"/>
    <w:rPr>
      <w:rFonts w:ascii="Tahoma" w:hAnsi="Tahoma" w:cs="Tahoma"/>
      <w:shd w:val="clear" w:color="auto" w:fill="000080"/>
    </w:rPr>
  </w:style>
  <w:style w:type="table" w:customStyle="1" w:styleId="TableGrid1">
    <w:name w:val="Table Grid1"/>
    <w:basedOn w:val="TableNormal"/>
    <w:next w:val="TableGrid"/>
    <w:rsid w:val="00576318"/>
    <w:rPr>
      <w:rFonts w:ascii="Courier New" w:eastAsia="Courier New" w:hAnsi="Courier New"/>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rsid w:val="00576318"/>
    <w:rPr>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576318"/>
    <w:rPr>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semiHidden/>
    <w:unhideWhenUsed/>
    <w:rsid w:val="00576318"/>
  </w:style>
  <w:style w:type="character" w:customStyle="1" w:styleId="Bodytext30">
    <w:name w:val="Body text (3)_"/>
    <w:link w:val="Bodytext31"/>
    <w:rsid w:val="00576318"/>
    <w:rPr>
      <w:spacing w:val="-9"/>
      <w:sz w:val="32"/>
      <w:szCs w:val="32"/>
      <w:shd w:val="clear" w:color="auto" w:fill="FFFFFF"/>
    </w:rPr>
  </w:style>
  <w:style w:type="character" w:customStyle="1" w:styleId="Bodytext20">
    <w:name w:val="Body text (2)_"/>
    <w:link w:val="Bodytext210"/>
    <w:rsid w:val="00576318"/>
    <w:rPr>
      <w:b/>
      <w:bCs/>
      <w:spacing w:val="-5"/>
      <w:sz w:val="27"/>
      <w:szCs w:val="27"/>
      <w:shd w:val="clear" w:color="auto" w:fill="FFFFFF"/>
    </w:rPr>
  </w:style>
  <w:style w:type="character" w:customStyle="1" w:styleId="Bodytext0">
    <w:name w:val="Body text_"/>
    <w:link w:val="Bodytext1"/>
    <w:rsid w:val="00576318"/>
    <w:rPr>
      <w:spacing w:val="-6"/>
      <w:sz w:val="27"/>
      <w:szCs w:val="27"/>
      <w:shd w:val="clear" w:color="auto" w:fill="FFFFFF"/>
    </w:rPr>
  </w:style>
  <w:style w:type="character" w:customStyle="1" w:styleId="BodytextItalic">
    <w:name w:val="Body text + Italic"/>
    <w:aliases w:val="Spacing 0 pt,Body text (2) + Verdana,6 pt,Spacing 0 pt97,Body text + Corbel,Body text + Microsoft Sans Serif,10 pt,Heading #3 + 5.5 pt,Scale 200%,Body text (14) + Impact,17 pt,16.5 pt,Spacing -1 pt3"/>
    <w:basedOn w:val="Bodytext0"/>
    <w:rsid w:val="00576318"/>
    <w:rPr>
      <w:spacing w:val="-6"/>
      <w:sz w:val="27"/>
      <w:szCs w:val="27"/>
      <w:shd w:val="clear" w:color="auto" w:fill="FFFFFF"/>
    </w:rPr>
  </w:style>
  <w:style w:type="character" w:customStyle="1" w:styleId="Bodytext4">
    <w:name w:val="Body text (4)_"/>
    <w:link w:val="Bodytext40"/>
    <w:rsid w:val="00576318"/>
    <w:rPr>
      <w:i/>
      <w:iCs/>
      <w:spacing w:val="-8"/>
      <w:sz w:val="27"/>
      <w:szCs w:val="27"/>
      <w:shd w:val="clear" w:color="auto" w:fill="FFFFFF"/>
    </w:rPr>
  </w:style>
  <w:style w:type="character" w:customStyle="1" w:styleId="Bodytext4NotItalic">
    <w:name w:val="Body text (4) + Not Italic"/>
    <w:aliases w:val="Spacing 0 pt43,Table of contents + Italic"/>
    <w:basedOn w:val="Bodytext4"/>
    <w:rsid w:val="00576318"/>
    <w:rPr>
      <w:i/>
      <w:iCs/>
      <w:spacing w:val="-8"/>
      <w:sz w:val="27"/>
      <w:szCs w:val="27"/>
      <w:shd w:val="clear" w:color="auto" w:fill="FFFFFF"/>
    </w:rPr>
  </w:style>
  <w:style w:type="character" w:customStyle="1" w:styleId="Picturecaption2">
    <w:name w:val="Picture caption (2)_"/>
    <w:link w:val="Picturecaption20"/>
    <w:rsid w:val="00576318"/>
    <w:rPr>
      <w:rFonts w:ascii="Segoe UI" w:hAnsi="Segoe UI" w:cs="Segoe UI"/>
      <w:spacing w:val="11"/>
      <w:sz w:val="18"/>
      <w:szCs w:val="18"/>
      <w:shd w:val="clear" w:color="auto" w:fill="FFFFFF"/>
    </w:rPr>
  </w:style>
  <w:style w:type="character" w:customStyle="1" w:styleId="Picturecaption2SmallCaps">
    <w:name w:val="Picture caption (2) + Small Caps"/>
    <w:basedOn w:val="Picturecaption2"/>
    <w:rsid w:val="00576318"/>
    <w:rPr>
      <w:rFonts w:ascii="Segoe UI" w:hAnsi="Segoe UI" w:cs="Segoe UI"/>
      <w:spacing w:val="11"/>
      <w:sz w:val="18"/>
      <w:szCs w:val="18"/>
      <w:shd w:val="clear" w:color="auto" w:fill="FFFFFF"/>
    </w:rPr>
  </w:style>
  <w:style w:type="character" w:customStyle="1" w:styleId="Bodytext5">
    <w:name w:val="Body text (5)_"/>
    <w:link w:val="Bodytext50"/>
    <w:rsid w:val="00576318"/>
    <w:rPr>
      <w:spacing w:val="-3"/>
      <w:shd w:val="clear" w:color="auto" w:fill="FFFFFF"/>
    </w:rPr>
  </w:style>
  <w:style w:type="character" w:customStyle="1" w:styleId="Bodytext5135pt">
    <w:name w:val="Body text (5) + 13.5 pt"/>
    <w:aliases w:val="Bold,Spacing 0 pt42,Body text + Verdana,8.5 pt,Bold7,Body text (4) + 11.5 pt2,Spacing 0 pt99,4 pt,Spacing 0 pt84,Heading #4 + Not Italic,Body text (23) + 7.5 pt,Body text + Courier New,Body text + 14.5 pt,Body text + Georgia2"/>
    <w:basedOn w:val="Bodytext5"/>
    <w:rsid w:val="00576318"/>
    <w:rPr>
      <w:spacing w:val="-3"/>
      <w:shd w:val="clear" w:color="auto" w:fill="FFFFFF"/>
    </w:rPr>
  </w:style>
  <w:style w:type="character" w:customStyle="1" w:styleId="Headerorfooter2">
    <w:name w:val="Header or footer (2)_"/>
    <w:link w:val="Headerorfooter20"/>
    <w:rsid w:val="00576318"/>
    <w:rPr>
      <w:noProof/>
      <w:sz w:val="27"/>
      <w:szCs w:val="27"/>
      <w:shd w:val="clear" w:color="auto" w:fill="FFFFFF"/>
    </w:rPr>
  </w:style>
  <w:style w:type="character" w:customStyle="1" w:styleId="Headerorfooter">
    <w:name w:val="Header or footer_"/>
    <w:link w:val="Headerorfooter0"/>
    <w:rsid w:val="00576318"/>
    <w:rPr>
      <w:spacing w:val="1"/>
      <w:sz w:val="8"/>
      <w:szCs w:val="8"/>
      <w:shd w:val="clear" w:color="auto" w:fill="FFFFFF"/>
    </w:rPr>
  </w:style>
  <w:style w:type="character" w:customStyle="1" w:styleId="HeaderorfooterItalic">
    <w:name w:val="Header or footer + Italic"/>
    <w:aliases w:val="Spacing 0 pt41,Body text + Verdana6,8.5 pt2,Bold6,Footnote (2) + 8.5 pt,Not Bold7,Italic16,Body text + 9 pt3,Table of contents (2) + Not Italic,Heading #11 (3) + 10.5 pt1,Body text (3) + Italic"/>
    <w:basedOn w:val="Headerorfooter"/>
    <w:rsid w:val="00576318"/>
    <w:rPr>
      <w:spacing w:val="1"/>
      <w:sz w:val="8"/>
      <w:szCs w:val="8"/>
      <w:shd w:val="clear" w:color="auto" w:fill="FFFFFF"/>
    </w:rPr>
  </w:style>
  <w:style w:type="character" w:customStyle="1" w:styleId="Bodytext6">
    <w:name w:val="Body text (6)_"/>
    <w:link w:val="Bodytext60"/>
    <w:rsid w:val="00576318"/>
    <w:rPr>
      <w:spacing w:val="-12"/>
      <w:sz w:val="19"/>
      <w:szCs w:val="19"/>
      <w:shd w:val="clear" w:color="auto" w:fill="FFFFFF"/>
    </w:rPr>
  </w:style>
  <w:style w:type="character" w:customStyle="1" w:styleId="Bodytext6Italic">
    <w:name w:val="Body text (6) + Italic"/>
    <w:aliases w:val="Spacing 0 pt40,Body text + 9.5 pt5,Bold14,Table of contents (3) + Italic,Body text (10) + Italic"/>
    <w:rsid w:val="00576318"/>
    <w:rPr>
      <w:i/>
      <w:iCs/>
      <w:spacing w:val="0"/>
      <w:sz w:val="19"/>
      <w:szCs w:val="19"/>
      <w:shd w:val="clear" w:color="auto" w:fill="FFFFFF"/>
    </w:rPr>
  </w:style>
  <w:style w:type="character" w:customStyle="1" w:styleId="Bodytext24">
    <w:name w:val="Body text (2)"/>
    <w:basedOn w:val="Bodytext20"/>
    <w:rsid w:val="00576318"/>
    <w:rPr>
      <w:b/>
      <w:bCs/>
      <w:spacing w:val="-5"/>
      <w:sz w:val="27"/>
      <w:szCs w:val="27"/>
      <w:shd w:val="clear" w:color="auto" w:fill="FFFFFF"/>
    </w:rPr>
  </w:style>
  <w:style w:type="character" w:customStyle="1" w:styleId="Heading22">
    <w:name w:val="Heading #2 (2)_"/>
    <w:link w:val="Heading220"/>
    <w:rsid w:val="00576318"/>
    <w:rPr>
      <w:spacing w:val="-6"/>
      <w:sz w:val="27"/>
      <w:szCs w:val="27"/>
      <w:shd w:val="clear" w:color="auto" w:fill="FFFFFF"/>
    </w:rPr>
  </w:style>
  <w:style w:type="character" w:customStyle="1" w:styleId="Bodytext7">
    <w:name w:val="Body text (7)_"/>
    <w:link w:val="Bodytext70"/>
    <w:rsid w:val="00576318"/>
    <w:rPr>
      <w:b/>
      <w:bCs/>
      <w:i/>
      <w:iCs/>
      <w:sz w:val="22"/>
      <w:szCs w:val="22"/>
      <w:shd w:val="clear" w:color="auto" w:fill="FFFFFF"/>
    </w:rPr>
  </w:style>
  <w:style w:type="character" w:customStyle="1" w:styleId="Bodytext8">
    <w:name w:val="Body text (8)_"/>
    <w:link w:val="Bodytext80"/>
    <w:rsid w:val="00576318"/>
    <w:rPr>
      <w:spacing w:val="-4"/>
      <w:shd w:val="clear" w:color="auto" w:fill="FFFFFF"/>
    </w:rPr>
  </w:style>
  <w:style w:type="character" w:customStyle="1" w:styleId="Bodytext85pt">
    <w:name w:val="Body text (8) + 5 pt"/>
    <w:aliases w:val="Italic,Spacing 0 pt39,Body text (4) + 11.5 pt,Heading #3 (3) + Not Bold,Body text (3) + 11 pt,Body text (10) + Italic1,Body text (3) + 8 pt"/>
    <w:basedOn w:val="Bodytext8"/>
    <w:rsid w:val="00576318"/>
    <w:rPr>
      <w:spacing w:val="-4"/>
      <w:shd w:val="clear" w:color="auto" w:fill="FFFFFF"/>
    </w:rPr>
  </w:style>
  <w:style w:type="character" w:customStyle="1" w:styleId="Bodytext9">
    <w:name w:val="Body text (9)_"/>
    <w:link w:val="Bodytext91"/>
    <w:rsid w:val="00576318"/>
    <w:rPr>
      <w:spacing w:val="-4"/>
      <w:sz w:val="25"/>
      <w:szCs w:val="25"/>
      <w:shd w:val="clear" w:color="auto" w:fill="FFFFFF"/>
    </w:rPr>
  </w:style>
  <w:style w:type="character" w:customStyle="1" w:styleId="Bodytext10">
    <w:name w:val="Body text (10)_"/>
    <w:link w:val="Bodytext100"/>
    <w:rsid w:val="00576318"/>
    <w:rPr>
      <w:i/>
      <w:iCs/>
      <w:sz w:val="22"/>
      <w:szCs w:val="22"/>
      <w:shd w:val="clear" w:color="auto" w:fill="FFFFFF"/>
    </w:rPr>
  </w:style>
  <w:style w:type="character" w:customStyle="1" w:styleId="Bodytext10Bold">
    <w:name w:val="Body text (10) + Bold"/>
    <w:aliases w:val="Not Italic,Spacing 0 pt38,Body text (25) + Times New Roman,8.5 pt1,Italic6,Body text (11) + Bold,Spacing 0 pt79,Body text (11) + Not Italic1,Body text (7) + 11 pt,Body text (11) + 10 pt,Table of contents (3) + 4 pt1"/>
    <w:rsid w:val="00576318"/>
    <w:rPr>
      <w:b/>
      <w:bCs/>
      <w:i/>
      <w:iCs/>
      <w:spacing w:val="1"/>
      <w:sz w:val="22"/>
      <w:szCs w:val="22"/>
      <w:shd w:val="clear" w:color="auto" w:fill="FFFFFF"/>
    </w:rPr>
  </w:style>
  <w:style w:type="character" w:customStyle="1" w:styleId="Bodytext10Bold1">
    <w:name w:val="Body text (10) + Bold1"/>
    <w:aliases w:val="Spacing 0 pt37,Body text (25) + Microsoft Sans Serif,6 pt1,Body text (12) + Not Bold,Body text (6) + 8.5 pt"/>
    <w:rsid w:val="00576318"/>
    <w:rPr>
      <w:b/>
      <w:bCs/>
      <w:i/>
      <w:iCs/>
      <w:spacing w:val="0"/>
      <w:sz w:val="22"/>
      <w:szCs w:val="22"/>
      <w:shd w:val="clear" w:color="auto" w:fill="FFFFFF"/>
    </w:rPr>
  </w:style>
  <w:style w:type="character" w:customStyle="1" w:styleId="Bodytext10Spacing0pt">
    <w:name w:val="Body text (10) + Spacing 0 pt"/>
    <w:rsid w:val="00576318"/>
    <w:rPr>
      <w:i/>
      <w:iCs/>
      <w:noProof/>
      <w:spacing w:val="0"/>
      <w:sz w:val="22"/>
      <w:szCs w:val="22"/>
      <w:shd w:val="clear" w:color="auto" w:fill="FFFFFF"/>
    </w:rPr>
  </w:style>
  <w:style w:type="character" w:customStyle="1" w:styleId="Bodytext11">
    <w:name w:val="Body text (11)_"/>
    <w:link w:val="Bodytext110"/>
    <w:rsid w:val="00576318"/>
    <w:rPr>
      <w:rFonts w:ascii="Constantia" w:hAnsi="Constantia" w:cs="Constantia"/>
      <w:spacing w:val="9"/>
      <w:sz w:val="16"/>
      <w:szCs w:val="16"/>
      <w:shd w:val="clear" w:color="auto" w:fill="FFFFFF"/>
    </w:rPr>
  </w:style>
  <w:style w:type="character" w:customStyle="1" w:styleId="Bodytext12">
    <w:name w:val="Body text (12)_"/>
    <w:link w:val="Bodytext120"/>
    <w:rsid w:val="00576318"/>
    <w:rPr>
      <w:rFonts w:ascii="Constantia" w:hAnsi="Constantia" w:cs="Constantia"/>
      <w:sz w:val="22"/>
      <w:szCs w:val="22"/>
      <w:shd w:val="clear" w:color="auto" w:fill="FFFFFF"/>
    </w:rPr>
  </w:style>
  <w:style w:type="character" w:customStyle="1" w:styleId="Bodytext13">
    <w:name w:val="Body text (13)_"/>
    <w:link w:val="Bodytext130"/>
    <w:rsid w:val="00576318"/>
    <w:rPr>
      <w:b/>
      <w:bCs/>
      <w:i/>
      <w:iCs/>
      <w:sz w:val="21"/>
      <w:szCs w:val="21"/>
      <w:shd w:val="clear" w:color="auto" w:fill="FFFFFF"/>
    </w:rPr>
  </w:style>
  <w:style w:type="character" w:customStyle="1" w:styleId="Picturecaption">
    <w:name w:val="Picture caption_"/>
    <w:link w:val="Picturecaption0"/>
    <w:rsid w:val="00576318"/>
    <w:rPr>
      <w:spacing w:val="-4"/>
      <w:sz w:val="25"/>
      <w:szCs w:val="25"/>
      <w:shd w:val="clear" w:color="auto" w:fill="FFFFFF"/>
    </w:rPr>
  </w:style>
  <w:style w:type="character" w:customStyle="1" w:styleId="Bodytext4Constantia">
    <w:name w:val="Body text (4) + Constantia"/>
    <w:aliases w:val="22.5 pt,Bold4,Spacing -2 pt,Body text + Verdana4,6 pt2,Table caption + 13.5 pt"/>
    <w:basedOn w:val="Bodytext4"/>
    <w:rsid w:val="00576318"/>
    <w:rPr>
      <w:i/>
      <w:iCs/>
      <w:spacing w:val="-8"/>
      <w:sz w:val="27"/>
      <w:szCs w:val="27"/>
      <w:shd w:val="clear" w:color="auto" w:fill="FFFFFF"/>
    </w:rPr>
  </w:style>
  <w:style w:type="character" w:customStyle="1" w:styleId="Bodytext2NotBold">
    <w:name w:val="Body text (2) + Not Bold"/>
    <w:aliases w:val="Spacing 0 pt36,Italic14,Spacing 0 pt64,Body text + 14 pt,Bold24,Spacing 0 pt96,Scale 80%,Body text + Italic4,Body text (22) + Not Italic,Header or footer + Not Bold,Body text (6) + 11 pt1"/>
    <w:basedOn w:val="Bodytext20"/>
    <w:rsid w:val="00576318"/>
    <w:rPr>
      <w:b/>
      <w:bCs/>
      <w:spacing w:val="-5"/>
      <w:sz w:val="27"/>
      <w:szCs w:val="27"/>
      <w:shd w:val="clear" w:color="auto" w:fill="FFFFFF"/>
    </w:rPr>
  </w:style>
  <w:style w:type="character" w:customStyle="1" w:styleId="Heading30">
    <w:name w:val="Heading #3_"/>
    <w:link w:val="Heading31"/>
    <w:rsid w:val="00576318"/>
    <w:rPr>
      <w:b/>
      <w:bCs/>
      <w:spacing w:val="-5"/>
      <w:sz w:val="27"/>
      <w:szCs w:val="27"/>
      <w:shd w:val="clear" w:color="auto" w:fill="FFFFFF"/>
    </w:rPr>
  </w:style>
  <w:style w:type="character" w:customStyle="1" w:styleId="Bodytext9135pt">
    <w:name w:val="Body text (9) + 13.5 pt"/>
    <w:aliases w:val="Spacing 0 pt35,Body text + 45.5 pt,Body text (3) + 11 pt1"/>
    <w:rsid w:val="00576318"/>
    <w:rPr>
      <w:spacing w:val="-6"/>
      <w:sz w:val="27"/>
      <w:szCs w:val="27"/>
      <w:shd w:val="clear" w:color="auto" w:fill="FFFFFF"/>
    </w:rPr>
  </w:style>
  <w:style w:type="character" w:customStyle="1" w:styleId="Bodytext9135pt1">
    <w:name w:val="Body text (9) + 13.5 pt1"/>
    <w:aliases w:val="Italic5,Spacing 0 pt34,Body text + 14 pt1,Bold23,Italic22,Spacing 0 pt95,Body text + 4.5 pt,Italic15,Body text + 18 pt,Spacing -1 pt2,Table of contents (3) + 4 pt,Body text + 10.5 pt,Body text (5) + 7.5 pt,Heading #2 + 10.5 pt1"/>
    <w:rsid w:val="00576318"/>
    <w:rPr>
      <w:i/>
      <w:iCs/>
      <w:spacing w:val="-8"/>
      <w:sz w:val="27"/>
      <w:szCs w:val="27"/>
      <w:shd w:val="clear" w:color="auto" w:fill="FFFFFF"/>
    </w:rPr>
  </w:style>
  <w:style w:type="character" w:customStyle="1" w:styleId="BodytextConstantia">
    <w:name w:val="Body text + Constantia"/>
    <w:aliases w:val="11 pt,Spacing 0 pt33,Table caption (5) + Italic,Body text + Candara,6.5 pt,15.5 pt1"/>
    <w:basedOn w:val="Bodytext0"/>
    <w:rsid w:val="00576318"/>
    <w:rPr>
      <w:spacing w:val="-6"/>
      <w:sz w:val="27"/>
      <w:szCs w:val="27"/>
      <w:shd w:val="clear" w:color="auto" w:fill="FFFFFF"/>
    </w:rPr>
  </w:style>
  <w:style w:type="character" w:customStyle="1" w:styleId="Bodytext12pt">
    <w:name w:val="Body text + 12 pt"/>
    <w:aliases w:val="Spacing 0 pt32,Body text + 5.5 pt1,Small Caps,Body text + 15.5 pt,Heading #7 (2) + 12.5 pt"/>
    <w:basedOn w:val="Bodytext0"/>
    <w:rsid w:val="00576318"/>
    <w:rPr>
      <w:spacing w:val="-6"/>
      <w:sz w:val="27"/>
      <w:szCs w:val="27"/>
      <w:shd w:val="clear" w:color="auto" w:fill="FFFFFF"/>
    </w:rPr>
  </w:style>
  <w:style w:type="character" w:customStyle="1" w:styleId="Bodytext16pt">
    <w:name w:val="Body text + 16 pt"/>
    <w:aliases w:val="Spacing 0 pt31,Body text (2) + 9.5 pt,Not Bold3,Body text (7) + 9.5 pt,Body text (3) + 10.5 pt1,Header or footer + Italic1,Body text (5) + Not Bold,Body text (17) + 4 pt"/>
    <w:basedOn w:val="Bodytext0"/>
    <w:rsid w:val="00576318"/>
    <w:rPr>
      <w:spacing w:val="-6"/>
      <w:sz w:val="27"/>
      <w:szCs w:val="27"/>
      <w:shd w:val="clear" w:color="auto" w:fill="FFFFFF"/>
    </w:rPr>
  </w:style>
  <w:style w:type="character" w:customStyle="1" w:styleId="Footnote">
    <w:name w:val="Footnote_"/>
    <w:link w:val="Footnote0"/>
    <w:rsid w:val="00576318"/>
    <w:rPr>
      <w:spacing w:val="-6"/>
      <w:sz w:val="27"/>
      <w:szCs w:val="27"/>
      <w:shd w:val="clear" w:color="auto" w:fill="FFFFFF"/>
    </w:rPr>
  </w:style>
  <w:style w:type="character" w:customStyle="1" w:styleId="FootnoteConstantia">
    <w:name w:val="Footnote + Constantia"/>
    <w:aliases w:val="11 pt2,Spacing 0 pt30,Body text (9) + Candara"/>
    <w:rsid w:val="00576318"/>
    <w:rPr>
      <w:rFonts w:ascii="Constantia" w:hAnsi="Constantia" w:cs="Constantia"/>
      <w:spacing w:val="-6"/>
      <w:sz w:val="22"/>
      <w:szCs w:val="22"/>
      <w:shd w:val="clear" w:color="auto" w:fill="FFFFFF"/>
    </w:rPr>
  </w:style>
  <w:style w:type="character" w:customStyle="1" w:styleId="Bodytext14">
    <w:name w:val="Body text (14)_"/>
    <w:link w:val="Bodytext140"/>
    <w:rsid w:val="00576318"/>
    <w:rPr>
      <w:noProof/>
      <w:sz w:val="10"/>
      <w:szCs w:val="10"/>
      <w:shd w:val="clear" w:color="auto" w:fill="FFFFFF"/>
    </w:rPr>
  </w:style>
  <w:style w:type="character" w:customStyle="1" w:styleId="Bodytext14135pt">
    <w:name w:val="Body text (14) + 13.5 pt"/>
    <w:aliases w:val="Italic4,Spacing 0 pt29,Body text (6) + Not Bold1,Body text + Bold3"/>
    <w:rsid w:val="00576318"/>
    <w:rPr>
      <w:i/>
      <w:iCs/>
      <w:noProof/>
      <w:spacing w:val="-8"/>
      <w:sz w:val="27"/>
      <w:szCs w:val="27"/>
      <w:shd w:val="clear" w:color="auto" w:fill="FFFFFF"/>
    </w:rPr>
  </w:style>
  <w:style w:type="character" w:customStyle="1" w:styleId="Headerorfooter3">
    <w:name w:val="Header or footer (3)_"/>
    <w:link w:val="Headerorfooter30"/>
    <w:rsid w:val="00576318"/>
    <w:rPr>
      <w:rFonts w:ascii="Segoe UI" w:hAnsi="Segoe UI" w:cs="Segoe UI"/>
      <w:i/>
      <w:iCs/>
      <w:spacing w:val="9"/>
      <w:sz w:val="8"/>
      <w:szCs w:val="8"/>
      <w:shd w:val="clear" w:color="auto" w:fill="FFFFFF"/>
    </w:rPr>
  </w:style>
  <w:style w:type="character" w:customStyle="1" w:styleId="Headerorfooter3TimesNewRoman">
    <w:name w:val="Header or footer (3) + Times New Roman"/>
    <w:aliases w:val="4.5 pt,Not Italic8,Spacing 0 pt28,Body text (14) + Bold,Spacing 0 pt61,Body text + Courier New1,Heading #1 + 11 pt,Scale 100%,Body text (17) + Times New Roman,Body text + 15.5 pt1,Body text (7) + Times New Roman"/>
    <w:rsid w:val="00576318"/>
    <w:rPr>
      <w:rFonts w:ascii="Times New Roman" w:hAnsi="Times New Roman" w:cs="Times New Roman"/>
      <w:i/>
      <w:iCs/>
      <w:spacing w:val="0"/>
      <w:sz w:val="9"/>
      <w:szCs w:val="9"/>
      <w:shd w:val="clear" w:color="auto" w:fill="FFFFFF"/>
    </w:rPr>
  </w:style>
  <w:style w:type="character" w:customStyle="1" w:styleId="Bodytext15">
    <w:name w:val="Body text (15)_"/>
    <w:link w:val="Bodytext150"/>
    <w:rsid w:val="00576318"/>
    <w:rPr>
      <w:spacing w:val="22"/>
      <w:w w:val="120"/>
      <w:sz w:val="8"/>
      <w:szCs w:val="8"/>
      <w:shd w:val="clear" w:color="auto" w:fill="FFFFFF"/>
    </w:rPr>
  </w:style>
  <w:style w:type="character" w:customStyle="1" w:styleId="Bodytext4155pt">
    <w:name w:val="Body text (4) + 15.5 pt"/>
    <w:aliases w:val="Bold3,Spacing -2 pt1,Body text + Verdana3,5 pt,Body text (8) + 9 pt,Body text + 6.5 pt4,Body text + Impact,Body text (3) + 8.5 pt1"/>
    <w:basedOn w:val="Bodytext4"/>
    <w:rsid w:val="00576318"/>
    <w:rPr>
      <w:i/>
      <w:iCs/>
      <w:spacing w:val="-8"/>
      <w:sz w:val="27"/>
      <w:szCs w:val="27"/>
      <w:shd w:val="clear" w:color="auto" w:fill="FFFFFF"/>
    </w:rPr>
  </w:style>
  <w:style w:type="character" w:customStyle="1" w:styleId="Bodytext10pt">
    <w:name w:val="Body text + 10 pt"/>
    <w:aliases w:val="Spacing 0 pt27,Body text (17) + Bold,Table of contents + 15.5 pt"/>
    <w:basedOn w:val="Bodytext0"/>
    <w:rsid w:val="00576318"/>
    <w:rPr>
      <w:spacing w:val="-6"/>
      <w:sz w:val="27"/>
      <w:szCs w:val="27"/>
      <w:shd w:val="clear" w:color="auto" w:fill="FFFFFF"/>
    </w:rPr>
  </w:style>
  <w:style w:type="character" w:customStyle="1" w:styleId="Bodytext10pt4">
    <w:name w:val="Body text + 10 pt4"/>
    <w:aliases w:val="Spacing 1 pt,Body text (12) + 10 pt,Italic20,Italic17,Not Bold10"/>
    <w:basedOn w:val="Bodytext0"/>
    <w:rsid w:val="00576318"/>
    <w:rPr>
      <w:spacing w:val="-6"/>
      <w:sz w:val="27"/>
      <w:szCs w:val="27"/>
      <w:shd w:val="clear" w:color="auto" w:fill="FFFFFF"/>
    </w:rPr>
  </w:style>
  <w:style w:type="character" w:customStyle="1" w:styleId="Bodytext95pt">
    <w:name w:val="Body text + 9.5 pt"/>
    <w:aliases w:val="Spacing 0 pt26,Spacing 0 pt58,Bold21,Spacing 0 pt73,Body text + 7.5 pt,Body text (26) + 11.5 pt,Spacing 3 pt,Body text (9) + Not Italic1,Body text (10) + 6.5 pt"/>
    <w:basedOn w:val="Bodytext0"/>
    <w:rsid w:val="00576318"/>
    <w:rPr>
      <w:spacing w:val="-6"/>
      <w:sz w:val="27"/>
      <w:szCs w:val="27"/>
      <w:shd w:val="clear" w:color="auto" w:fill="FFFFFF"/>
    </w:rPr>
  </w:style>
  <w:style w:type="character" w:customStyle="1" w:styleId="Bodytext16">
    <w:name w:val="Body text (16)_"/>
    <w:link w:val="Bodytext160"/>
    <w:rsid w:val="00576318"/>
    <w:rPr>
      <w:i/>
      <w:iCs/>
      <w:spacing w:val="-14"/>
      <w:sz w:val="30"/>
      <w:szCs w:val="30"/>
      <w:shd w:val="clear" w:color="auto" w:fill="FFFFFF"/>
    </w:rPr>
  </w:style>
  <w:style w:type="character" w:customStyle="1" w:styleId="BodyText17">
    <w:name w:val="Body Text1"/>
    <w:basedOn w:val="Bodytext0"/>
    <w:rsid w:val="00576318"/>
    <w:rPr>
      <w:spacing w:val="-6"/>
      <w:sz w:val="27"/>
      <w:szCs w:val="27"/>
      <w:shd w:val="clear" w:color="auto" w:fill="FFFFFF"/>
    </w:rPr>
  </w:style>
  <w:style w:type="character" w:customStyle="1" w:styleId="BodytextItalic1">
    <w:name w:val="Body text + Italic1"/>
    <w:aliases w:val="Spacing 0 pt25,Body text (28) + Not Italic,Body text (5) + 7.5 pt1,Body text (5) + 11 pt"/>
    <w:basedOn w:val="Bodytext0"/>
    <w:rsid w:val="00576318"/>
    <w:rPr>
      <w:spacing w:val="-6"/>
      <w:sz w:val="27"/>
      <w:szCs w:val="27"/>
      <w:shd w:val="clear" w:color="auto" w:fill="FFFFFF"/>
    </w:rPr>
  </w:style>
  <w:style w:type="character" w:customStyle="1" w:styleId="Bodytext90">
    <w:name w:val="Body text (9)"/>
    <w:rsid w:val="00576318"/>
    <w:rPr>
      <w:spacing w:val="-4"/>
      <w:sz w:val="25"/>
      <w:szCs w:val="25"/>
      <w:u w:val="single"/>
      <w:shd w:val="clear" w:color="auto" w:fill="FFFFFF"/>
    </w:rPr>
  </w:style>
  <w:style w:type="character" w:customStyle="1" w:styleId="Bodytext911pt">
    <w:name w:val="Body text (9) + 11 pt"/>
    <w:aliases w:val="Spacing 0 pt24,Spacing 0 pt65,Body text (17) + Italic,Body text (7) + Not Italic,Table caption + Not Italic,Body text (5) + Italic"/>
    <w:rsid w:val="00576318"/>
    <w:rPr>
      <w:spacing w:val="-8"/>
      <w:sz w:val="22"/>
      <w:szCs w:val="22"/>
      <w:u w:val="single"/>
      <w:shd w:val="clear" w:color="auto" w:fill="FFFFFF"/>
    </w:rPr>
  </w:style>
  <w:style w:type="character" w:customStyle="1" w:styleId="Heading40">
    <w:name w:val="Heading #4_"/>
    <w:link w:val="Heading41"/>
    <w:rsid w:val="00576318"/>
    <w:rPr>
      <w:spacing w:val="-6"/>
      <w:sz w:val="27"/>
      <w:szCs w:val="27"/>
      <w:shd w:val="clear" w:color="auto" w:fill="FFFFFF"/>
    </w:rPr>
  </w:style>
  <w:style w:type="character" w:customStyle="1" w:styleId="Bodytext11pt">
    <w:name w:val="Body text + 11 pt"/>
    <w:aliases w:val="Spacing 0 pt23,Body text (17) + Italic2,Body text (9) + Italic,Body text + 6.5 pt,Heading #9 + Italic,Body text (12) + 11 pt"/>
    <w:basedOn w:val="Bodytext0"/>
    <w:rsid w:val="00576318"/>
    <w:rPr>
      <w:spacing w:val="-6"/>
      <w:sz w:val="27"/>
      <w:szCs w:val="27"/>
      <w:shd w:val="clear" w:color="auto" w:fill="FFFFFF"/>
    </w:rPr>
  </w:style>
  <w:style w:type="character" w:customStyle="1" w:styleId="Bodytext16265pt">
    <w:name w:val="Body text (16) + 26.5 pt"/>
    <w:aliases w:val="Not Italic7,Spacing 0 pt22,Table caption (4) + Bold,Spacing 0 pt50,Body text (17) + Italic1,Body text (15) + 17 pt,Spacing 0 pt67,Body text (12) + 13.5 pt,Bold17,Heading #2 (2) + Italic,Body text (7) + 12.5 pt1"/>
    <w:rsid w:val="00576318"/>
    <w:rPr>
      <w:i/>
      <w:iCs/>
      <w:spacing w:val="0"/>
      <w:sz w:val="53"/>
      <w:szCs w:val="53"/>
      <w:shd w:val="clear" w:color="auto" w:fill="FFFFFF"/>
    </w:rPr>
  </w:style>
  <w:style w:type="character" w:customStyle="1" w:styleId="Bodytext170">
    <w:name w:val="Body text (17)_"/>
    <w:link w:val="Bodytext171"/>
    <w:rsid w:val="00576318"/>
    <w:rPr>
      <w:spacing w:val="-8"/>
      <w:sz w:val="22"/>
      <w:szCs w:val="22"/>
      <w:shd w:val="clear" w:color="auto" w:fill="FFFFFF"/>
    </w:rPr>
  </w:style>
  <w:style w:type="character" w:customStyle="1" w:styleId="BodytextBold">
    <w:name w:val="Body text + Bold"/>
    <w:aliases w:val="Spacing 0 pt21,Body text (28) + Not Italic1,Spacing 0 pt86,Body text (10) + 8.5 pt"/>
    <w:basedOn w:val="Bodytext0"/>
    <w:rsid w:val="00576318"/>
    <w:rPr>
      <w:spacing w:val="-6"/>
      <w:sz w:val="27"/>
      <w:szCs w:val="27"/>
      <w:shd w:val="clear" w:color="auto" w:fill="FFFFFF"/>
    </w:rPr>
  </w:style>
  <w:style w:type="character" w:customStyle="1" w:styleId="Heading10">
    <w:name w:val="Heading #1_"/>
    <w:link w:val="Heading11"/>
    <w:rsid w:val="00576318"/>
    <w:rPr>
      <w:spacing w:val="-6"/>
      <w:sz w:val="27"/>
      <w:szCs w:val="27"/>
      <w:shd w:val="clear" w:color="auto" w:fill="FFFFFF"/>
    </w:rPr>
  </w:style>
  <w:style w:type="character" w:customStyle="1" w:styleId="Bodytext32">
    <w:name w:val="Body text3"/>
    <w:basedOn w:val="Bodytext0"/>
    <w:rsid w:val="00576318"/>
    <w:rPr>
      <w:spacing w:val="-6"/>
      <w:sz w:val="27"/>
      <w:szCs w:val="27"/>
      <w:shd w:val="clear" w:color="auto" w:fill="FFFFFF"/>
    </w:rPr>
  </w:style>
  <w:style w:type="character" w:customStyle="1" w:styleId="Tablecaption">
    <w:name w:val="Table caption_"/>
    <w:link w:val="Tablecaption0"/>
    <w:rsid w:val="00576318"/>
    <w:rPr>
      <w:spacing w:val="-6"/>
      <w:sz w:val="27"/>
      <w:szCs w:val="27"/>
      <w:shd w:val="clear" w:color="auto" w:fill="FFFFFF"/>
    </w:rPr>
  </w:style>
  <w:style w:type="character" w:customStyle="1" w:styleId="Bodytext25">
    <w:name w:val="Body text2"/>
    <w:basedOn w:val="Bodytext0"/>
    <w:rsid w:val="00576318"/>
    <w:rPr>
      <w:spacing w:val="-6"/>
      <w:sz w:val="27"/>
      <w:szCs w:val="27"/>
      <w:shd w:val="clear" w:color="auto" w:fill="FFFFFF"/>
    </w:rPr>
  </w:style>
  <w:style w:type="character" w:customStyle="1" w:styleId="Heading32">
    <w:name w:val="Heading #3 (2)_"/>
    <w:link w:val="Heading320"/>
    <w:rsid w:val="00576318"/>
    <w:rPr>
      <w:b/>
      <w:bCs/>
      <w:spacing w:val="-14"/>
      <w:sz w:val="27"/>
      <w:szCs w:val="27"/>
      <w:shd w:val="clear" w:color="auto" w:fill="FFFFFF"/>
    </w:rPr>
  </w:style>
  <w:style w:type="character" w:customStyle="1" w:styleId="Heading42">
    <w:name w:val="Heading #4 (2)_"/>
    <w:link w:val="Heading420"/>
    <w:rsid w:val="00576318"/>
    <w:rPr>
      <w:b/>
      <w:bCs/>
      <w:spacing w:val="-5"/>
      <w:sz w:val="27"/>
      <w:szCs w:val="27"/>
      <w:shd w:val="clear" w:color="auto" w:fill="FFFFFF"/>
    </w:rPr>
  </w:style>
  <w:style w:type="character" w:customStyle="1" w:styleId="BodytextSpacing0pt">
    <w:name w:val="Body text + Spacing 0 pt"/>
    <w:basedOn w:val="Bodytext0"/>
    <w:rsid w:val="00576318"/>
    <w:rPr>
      <w:spacing w:val="-6"/>
      <w:sz w:val="27"/>
      <w:szCs w:val="27"/>
      <w:shd w:val="clear" w:color="auto" w:fill="FFFFFF"/>
    </w:rPr>
  </w:style>
  <w:style w:type="character" w:customStyle="1" w:styleId="Tablecaption2">
    <w:name w:val="Table caption (2)_"/>
    <w:link w:val="Tablecaption20"/>
    <w:rsid w:val="00576318"/>
    <w:rPr>
      <w:spacing w:val="-4"/>
      <w:sz w:val="25"/>
      <w:szCs w:val="25"/>
      <w:shd w:val="clear" w:color="auto" w:fill="FFFFFF"/>
    </w:rPr>
  </w:style>
  <w:style w:type="character" w:customStyle="1" w:styleId="Tablecaption3">
    <w:name w:val="Table caption (3)_"/>
    <w:link w:val="Tablecaption30"/>
    <w:rsid w:val="00576318"/>
    <w:rPr>
      <w:spacing w:val="-15"/>
      <w:sz w:val="23"/>
      <w:szCs w:val="23"/>
      <w:shd w:val="clear" w:color="auto" w:fill="FFFFFF"/>
    </w:rPr>
  </w:style>
  <w:style w:type="character" w:customStyle="1" w:styleId="Bodytext18">
    <w:name w:val="Body text (18)_"/>
    <w:link w:val="Bodytext180"/>
    <w:rsid w:val="00576318"/>
    <w:rPr>
      <w:b/>
      <w:bCs/>
      <w:spacing w:val="-3"/>
      <w:sz w:val="27"/>
      <w:szCs w:val="27"/>
      <w:shd w:val="clear" w:color="auto" w:fill="FFFFFF"/>
    </w:rPr>
  </w:style>
  <w:style w:type="character" w:customStyle="1" w:styleId="Bodytext18145pt">
    <w:name w:val="Body text (18) + 14.5 pt"/>
    <w:aliases w:val="Not Bold,Italic3,Spacing 1 pt3,Body text (12) + 15 pt,Spacing 0 pt63,Body text (8) + Not Italic1,Header or footer (7) + 4.5 pt,Body text (5) + 10 pt,Body text (2) + 5.5 pt,Scale 200%3,Body text (3) + 5 pt"/>
    <w:basedOn w:val="Bodytext18"/>
    <w:rsid w:val="00576318"/>
    <w:rPr>
      <w:b/>
      <w:bCs/>
      <w:spacing w:val="-3"/>
      <w:sz w:val="27"/>
      <w:szCs w:val="27"/>
      <w:shd w:val="clear" w:color="auto" w:fill="FFFFFF"/>
    </w:rPr>
  </w:style>
  <w:style w:type="character" w:customStyle="1" w:styleId="Bodytext2NotBold1">
    <w:name w:val="Body text (2) + Not Bold1"/>
    <w:aliases w:val="Italic2,Spacing 0 pt20,Spacing 0 pt46,Body text (18) + Not Italic,Body text + 11 pt1,Body text (5) + 4.5 pt,Scale 120%2,Body text (3) + 8.5 pt,Body text + 7.5 pt3"/>
    <w:basedOn w:val="Bodytext20"/>
    <w:rsid w:val="00576318"/>
    <w:rPr>
      <w:b/>
      <w:bCs/>
      <w:spacing w:val="-5"/>
      <w:sz w:val="27"/>
      <w:szCs w:val="27"/>
      <w:shd w:val="clear" w:color="auto" w:fill="FFFFFF"/>
    </w:rPr>
  </w:style>
  <w:style w:type="character" w:customStyle="1" w:styleId="Bodytext19">
    <w:name w:val="Body text (19)_"/>
    <w:link w:val="Bodytext190"/>
    <w:rsid w:val="00576318"/>
    <w:rPr>
      <w:i/>
      <w:iCs/>
      <w:spacing w:val="-3"/>
      <w:sz w:val="28"/>
      <w:szCs w:val="28"/>
      <w:shd w:val="clear" w:color="auto" w:fill="FFFFFF"/>
    </w:rPr>
  </w:style>
  <w:style w:type="character" w:customStyle="1" w:styleId="Bodytext19225pt">
    <w:name w:val="Body text (19) + 22.5 pt"/>
    <w:aliases w:val="Not Italic6,Spacing 0 pt19,Scale 75%,Body text (3) + Verdana,7.5 pt,Spacing 0 pt45,Body text (18) + Not Italic2,Footnote + 8 pt,Body text + Segoe UI,Bold16,Spacing 1 pt4,Body text + 9.5 pt6,Bold15,Table of contents (2) + 10 pt"/>
    <w:basedOn w:val="Bodytext19"/>
    <w:rsid w:val="00576318"/>
    <w:rPr>
      <w:i/>
      <w:iCs/>
      <w:spacing w:val="-3"/>
      <w:sz w:val="28"/>
      <w:szCs w:val="28"/>
      <w:shd w:val="clear" w:color="auto" w:fill="FFFFFF"/>
    </w:rPr>
  </w:style>
  <w:style w:type="character" w:customStyle="1" w:styleId="Bodytext19135pt">
    <w:name w:val="Body text (19) + 13.5 pt"/>
    <w:aliases w:val="Not Italic5,Spacing 0 pt18,Table caption (7) + Times New Roman,Table caption (4) + 15.5 pt"/>
    <w:basedOn w:val="Bodytext19"/>
    <w:rsid w:val="00576318"/>
    <w:rPr>
      <w:i/>
      <w:iCs/>
      <w:spacing w:val="-3"/>
      <w:sz w:val="28"/>
      <w:szCs w:val="28"/>
      <w:shd w:val="clear" w:color="auto" w:fill="FFFFFF"/>
    </w:rPr>
  </w:style>
  <w:style w:type="character" w:customStyle="1" w:styleId="Bodytext19135pt2">
    <w:name w:val="Body text (19) + 13.5 pt2"/>
    <w:aliases w:val="Not Italic4,Spacing 0 pt17,Table caption (7) + Times New Roman1,Body text + Italic3,Body text + 4 pt2,Scale 150%2"/>
    <w:basedOn w:val="Bodytext19"/>
    <w:rsid w:val="00576318"/>
    <w:rPr>
      <w:i/>
      <w:iCs/>
      <w:spacing w:val="-3"/>
      <w:sz w:val="28"/>
      <w:szCs w:val="28"/>
      <w:shd w:val="clear" w:color="auto" w:fill="FFFFFF"/>
    </w:rPr>
  </w:style>
  <w:style w:type="character" w:customStyle="1" w:styleId="Bodytext19135pt1">
    <w:name w:val="Body text (19) + 13.5 pt1"/>
    <w:aliases w:val="Spacing 0 pt16,Body text (2) + Not Italic"/>
    <w:basedOn w:val="Bodytext19"/>
    <w:rsid w:val="00576318"/>
    <w:rPr>
      <w:i/>
      <w:iCs/>
      <w:spacing w:val="-3"/>
      <w:sz w:val="28"/>
      <w:szCs w:val="28"/>
      <w:shd w:val="clear" w:color="auto" w:fill="FFFFFF"/>
    </w:rPr>
  </w:style>
  <w:style w:type="character" w:customStyle="1" w:styleId="Bodytext200">
    <w:name w:val="Body text (20)_"/>
    <w:link w:val="Bodytext201"/>
    <w:rsid w:val="00576318"/>
    <w:rPr>
      <w:b/>
      <w:bCs/>
      <w:spacing w:val="-13"/>
      <w:sz w:val="27"/>
      <w:szCs w:val="27"/>
      <w:shd w:val="clear" w:color="auto" w:fill="FFFFFF"/>
    </w:rPr>
  </w:style>
  <w:style w:type="character" w:customStyle="1" w:styleId="Bodytext10pt3">
    <w:name w:val="Body text + 10 pt3"/>
    <w:aliases w:val="Spacing 0 pt15,Body text + Italic2,Heading #11 (4) + Not Italic,Body text + Arial Narrow,8 pt"/>
    <w:basedOn w:val="Bodytext0"/>
    <w:rsid w:val="00576318"/>
    <w:rPr>
      <w:spacing w:val="-6"/>
      <w:sz w:val="27"/>
      <w:szCs w:val="27"/>
      <w:shd w:val="clear" w:color="auto" w:fill="FFFFFF"/>
    </w:rPr>
  </w:style>
  <w:style w:type="character" w:customStyle="1" w:styleId="Bodytext6pt">
    <w:name w:val="Body text + 6 pt"/>
    <w:aliases w:val="Spacing 0 pt14,Body text (18) + Not Italic1,Body text + 4 pt1,Scale 150%1"/>
    <w:basedOn w:val="Bodytext0"/>
    <w:rsid w:val="00576318"/>
    <w:rPr>
      <w:spacing w:val="-6"/>
      <w:sz w:val="27"/>
      <w:szCs w:val="27"/>
      <w:shd w:val="clear" w:color="auto" w:fill="FFFFFF"/>
    </w:rPr>
  </w:style>
  <w:style w:type="character" w:customStyle="1" w:styleId="BodytextConsolas">
    <w:name w:val="Body text + Consolas"/>
    <w:aliases w:val="11 pt1,Bold2,Spacing -1 pt,Body text + Verdana2,5 pt1,Body text (8) + 18 pt,Body text + 9 pt1,4 pt1,Body text + 6.5 pt3,Body text + Georgia1,9.5 pt1,Body text (19) + 8.5 pt"/>
    <w:basedOn w:val="Bodytext0"/>
    <w:rsid w:val="00576318"/>
    <w:rPr>
      <w:spacing w:val="-6"/>
      <w:sz w:val="27"/>
      <w:szCs w:val="27"/>
      <w:shd w:val="clear" w:color="auto" w:fill="FFFFFF"/>
    </w:rPr>
  </w:style>
  <w:style w:type="character" w:customStyle="1" w:styleId="Bodytext195pt">
    <w:name w:val="Body text + 19.5 pt"/>
    <w:aliases w:val="Bold1,Spacing -1 pt1,Table caption (5) + 8 pt,Body text (34) + Corbel,14 pt1,Body text + 6.5 pt2,Heading #6 + 12.5 pt1,Body text (21) + 11.5 pt1,Table caption (3) + 8.5 pt,Body text + Microsoft Sans Serif2,16.5 pt1"/>
    <w:basedOn w:val="Bodytext0"/>
    <w:rsid w:val="00576318"/>
    <w:rPr>
      <w:spacing w:val="-6"/>
      <w:sz w:val="27"/>
      <w:szCs w:val="27"/>
      <w:shd w:val="clear" w:color="auto" w:fill="FFFFFF"/>
    </w:rPr>
  </w:style>
  <w:style w:type="character" w:customStyle="1" w:styleId="Heading20">
    <w:name w:val="Heading #2_"/>
    <w:link w:val="Heading21"/>
    <w:rsid w:val="00576318"/>
    <w:rPr>
      <w:i/>
      <w:iCs/>
      <w:spacing w:val="-14"/>
      <w:sz w:val="30"/>
      <w:szCs w:val="30"/>
      <w:shd w:val="clear" w:color="auto" w:fill="FFFFFF"/>
    </w:rPr>
  </w:style>
  <w:style w:type="character" w:customStyle="1" w:styleId="Heading2265pt">
    <w:name w:val="Heading #2 + 26.5 pt"/>
    <w:aliases w:val="Not Italic3,Spacing 0 pt13,Body text (3) + Bold,Heading #5 + Not Bold,Heading #8 + 12.5 pt"/>
    <w:basedOn w:val="Heading20"/>
    <w:rsid w:val="00576318"/>
    <w:rPr>
      <w:i/>
      <w:iCs/>
      <w:spacing w:val="-14"/>
      <w:sz w:val="30"/>
      <w:szCs w:val="30"/>
      <w:shd w:val="clear" w:color="auto" w:fill="FFFFFF"/>
    </w:rPr>
  </w:style>
  <w:style w:type="character" w:customStyle="1" w:styleId="Heading43">
    <w:name w:val="Heading #4 (3)_"/>
    <w:link w:val="Heading430"/>
    <w:rsid w:val="00576318"/>
    <w:rPr>
      <w:b/>
      <w:bCs/>
      <w:spacing w:val="-10"/>
      <w:sz w:val="27"/>
      <w:szCs w:val="27"/>
      <w:shd w:val="clear" w:color="auto" w:fill="FFFFFF"/>
    </w:rPr>
  </w:style>
  <w:style w:type="character" w:customStyle="1" w:styleId="Bodytext125pt">
    <w:name w:val="Body text + 12.5 pt"/>
    <w:aliases w:val="Spacing 0 pt12,Body text (3) + Not Bold,Body text (19) + 11.5 pt1"/>
    <w:basedOn w:val="Bodytext0"/>
    <w:rsid w:val="00576318"/>
    <w:rPr>
      <w:spacing w:val="-6"/>
      <w:sz w:val="27"/>
      <w:szCs w:val="27"/>
      <w:shd w:val="clear" w:color="auto" w:fill="FFFFFF"/>
    </w:rPr>
  </w:style>
  <w:style w:type="character" w:customStyle="1" w:styleId="Tablecaption4">
    <w:name w:val="Table caption (4)_"/>
    <w:link w:val="Tablecaption40"/>
    <w:rsid w:val="00576318"/>
    <w:rPr>
      <w:spacing w:val="-9"/>
      <w:sz w:val="22"/>
      <w:szCs w:val="22"/>
      <w:shd w:val="clear" w:color="auto" w:fill="FFFFFF"/>
    </w:rPr>
  </w:style>
  <w:style w:type="character" w:customStyle="1" w:styleId="Tablecaption4Italic">
    <w:name w:val="Table caption (4) + Italic"/>
    <w:aliases w:val="Spacing 0 pt11,Body text + Verdana1,7.5 pt1,4 pt2,Body text + Corbel1,7.5 pt2,Body text (35) + Consolas,Body text + Bookman Old Style,Scale 150%,Body text (16) + 8 pt1"/>
    <w:rsid w:val="00576318"/>
    <w:rPr>
      <w:i/>
      <w:iCs/>
      <w:spacing w:val="-15"/>
      <w:sz w:val="22"/>
      <w:szCs w:val="22"/>
      <w:shd w:val="clear" w:color="auto" w:fill="FFFFFF"/>
    </w:rPr>
  </w:style>
  <w:style w:type="character" w:customStyle="1" w:styleId="Headerorfooter4">
    <w:name w:val="Header or footer (4)_"/>
    <w:link w:val="Headerorfooter40"/>
    <w:rsid w:val="00576318"/>
    <w:rPr>
      <w:noProof/>
      <w:sz w:val="11"/>
      <w:szCs w:val="11"/>
      <w:shd w:val="clear" w:color="auto" w:fill="FFFFFF"/>
    </w:rPr>
  </w:style>
  <w:style w:type="character" w:customStyle="1" w:styleId="Bodytext211">
    <w:name w:val="Body text (21)_"/>
    <w:link w:val="Bodytext212"/>
    <w:rsid w:val="00576318"/>
    <w:rPr>
      <w:b/>
      <w:bCs/>
      <w:spacing w:val="29"/>
      <w:sz w:val="18"/>
      <w:szCs w:val="18"/>
      <w:shd w:val="clear" w:color="auto" w:fill="FFFFFF"/>
    </w:rPr>
  </w:style>
  <w:style w:type="character" w:customStyle="1" w:styleId="Bodytext16NotItalic">
    <w:name w:val="Body text (16) + Not Italic"/>
    <w:aliases w:val="Spacing 0 pt10,Heading #3 + 11.5 pt"/>
    <w:rsid w:val="00576318"/>
    <w:rPr>
      <w:i/>
      <w:iCs/>
      <w:spacing w:val="-18"/>
      <w:sz w:val="30"/>
      <w:szCs w:val="30"/>
      <w:shd w:val="clear" w:color="auto" w:fill="FFFFFF"/>
    </w:rPr>
  </w:style>
  <w:style w:type="character" w:customStyle="1" w:styleId="Bodytext16135pt">
    <w:name w:val="Body text (16) + 13.5 pt"/>
    <w:aliases w:val="Not Italic2,Spacing 0 pt9,Body text (29) + 9.5 pt,Heading #3 (2) + Times New Roman,11.5 pt,Body text (26) + Constantia,12 pt1,Body text (18) + 13 pt,Body text (7) + 5 pt,Heading #7 + Not Bold,Body text (3) + 8 pt1"/>
    <w:rsid w:val="00576318"/>
    <w:rPr>
      <w:i/>
      <w:iCs/>
      <w:spacing w:val="-6"/>
      <w:sz w:val="27"/>
      <w:szCs w:val="27"/>
      <w:shd w:val="clear" w:color="auto" w:fill="FFFFFF"/>
    </w:rPr>
  </w:style>
  <w:style w:type="character" w:customStyle="1" w:styleId="Bodytext16135pt1">
    <w:name w:val="Body text (16) + 13.5 pt1"/>
    <w:aliases w:val="Spacing 0 pt8,Body text + 4 pt,Spacing 0 pt83,Table caption (6) + Not Italic"/>
    <w:rsid w:val="00576318"/>
    <w:rPr>
      <w:i/>
      <w:iCs/>
      <w:spacing w:val="-8"/>
      <w:sz w:val="27"/>
      <w:szCs w:val="27"/>
      <w:shd w:val="clear" w:color="auto" w:fill="FFFFFF"/>
    </w:rPr>
  </w:style>
  <w:style w:type="character" w:customStyle="1" w:styleId="Bodytext10pt2">
    <w:name w:val="Body text + 10 pt2"/>
    <w:aliases w:val="Spacing 0 pt7,Body text + 7.5 pt1,Body text (12) + Not Bold1,Body text (9) + Bold1,Body text (17) + Not Bold"/>
    <w:basedOn w:val="Bodytext0"/>
    <w:rsid w:val="00576318"/>
    <w:rPr>
      <w:spacing w:val="-6"/>
      <w:sz w:val="27"/>
      <w:szCs w:val="27"/>
      <w:shd w:val="clear" w:color="auto" w:fill="FFFFFF"/>
    </w:rPr>
  </w:style>
  <w:style w:type="character" w:customStyle="1" w:styleId="Headerorfooter5">
    <w:name w:val="Header or footer (5)_"/>
    <w:link w:val="Headerorfooter50"/>
    <w:rsid w:val="00576318"/>
    <w:rPr>
      <w:b/>
      <w:bCs/>
      <w:i/>
      <w:iCs/>
      <w:noProof/>
      <w:sz w:val="31"/>
      <w:szCs w:val="31"/>
      <w:shd w:val="clear" w:color="auto" w:fill="FFFFFF"/>
    </w:rPr>
  </w:style>
  <w:style w:type="character" w:customStyle="1" w:styleId="Bodytext220">
    <w:name w:val="Body text (22)_"/>
    <w:link w:val="Bodytext221"/>
    <w:rsid w:val="00576318"/>
    <w:rPr>
      <w:spacing w:val="-9"/>
      <w:sz w:val="28"/>
      <w:szCs w:val="28"/>
      <w:shd w:val="clear" w:color="auto" w:fill="FFFFFF"/>
    </w:rPr>
  </w:style>
  <w:style w:type="character" w:customStyle="1" w:styleId="Bodytext2125pt">
    <w:name w:val="Body text (2) + 12.5 pt"/>
    <w:aliases w:val="Not Bold1,Spacing 0 pt6,Body text + 13 pt,Body text (36) + 17.5 pt,Body text (35) + 9.5 pt,Heading #6 + 12.5 pt,Header or footer + 10 pt,Body text (13) + Not Bold1,Body text (17) + 7.5 pt,Table caption + 11.5 pt1"/>
    <w:basedOn w:val="Bodytext20"/>
    <w:rsid w:val="00576318"/>
    <w:rPr>
      <w:b/>
      <w:bCs/>
      <w:spacing w:val="-5"/>
      <w:sz w:val="27"/>
      <w:szCs w:val="27"/>
      <w:shd w:val="clear" w:color="auto" w:fill="FFFFFF"/>
    </w:rPr>
  </w:style>
  <w:style w:type="character" w:customStyle="1" w:styleId="Bodytext10pt1">
    <w:name w:val="Body text + 10 pt1"/>
    <w:aliases w:val="Spacing 1 pt2,Body text (3) + 8 pt2"/>
    <w:basedOn w:val="Bodytext0"/>
    <w:rsid w:val="00576318"/>
    <w:rPr>
      <w:spacing w:val="-6"/>
      <w:sz w:val="27"/>
      <w:szCs w:val="27"/>
      <w:shd w:val="clear" w:color="auto" w:fill="FFFFFF"/>
    </w:rPr>
  </w:style>
  <w:style w:type="character" w:customStyle="1" w:styleId="Bodytext95pt1">
    <w:name w:val="Body text + 9.5 pt1"/>
    <w:aliases w:val="Spacing 0 pt5,Body text (33) + Not Italic,Body text + 8 pt1,Not Bold8,Body text + 11.5 pt,Body text (2) + 12.5 pt1,Heading #11 (3) + 10.5 pt"/>
    <w:basedOn w:val="Bodytext0"/>
    <w:rsid w:val="00576318"/>
    <w:rPr>
      <w:spacing w:val="-6"/>
      <w:sz w:val="27"/>
      <w:szCs w:val="27"/>
      <w:shd w:val="clear" w:color="auto" w:fill="FFFFFF"/>
    </w:rPr>
  </w:style>
  <w:style w:type="character" w:customStyle="1" w:styleId="FootnoteItalic">
    <w:name w:val="Footnote + Italic"/>
    <w:aliases w:val="Spacing 0 pt4,Table caption (5) + Not Italic"/>
    <w:rsid w:val="00576318"/>
    <w:rPr>
      <w:i/>
      <w:iCs/>
      <w:spacing w:val="-8"/>
      <w:sz w:val="27"/>
      <w:szCs w:val="27"/>
      <w:shd w:val="clear" w:color="auto" w:fill="FFFFFF"/>
    </w:rPr>
  </w:style>
  <w:style w:type="character" w:customStyle="1" w:styleId="Headerorfooter6">
    <w:name w:val="Header or footer (6)_"/>
    <w:link w:val="Headerorfooter60"/>
    <w:rsid w:val="00576318"/>
    <w:rPr>
      <w:i/>
      <w:iCs/>
      <w:spacing w:val="6"/>
      <w:shd w:val="clear" w:color="auto" w:fill="FFFFFF"/>
    </w:rPr>
  </w:style>
  <w:style w:type="character" w:customStyle="1" w:styleId="Headerorfooter55pt">
    <w:name w:val="Header or footer + 5.5 pt"/>
    <w:aliases w:val="Spacing 0 pt3,Body text (22) + Not Italic1,Table caption (2) + 12 pt,Body text (19) + 12.5 pt"/>
    <w:basedOn w:val="Headerorfooter"/>
    <w:rsid w:val="00576318"/>
    <w:rPr>
      <w:spacing w:val="1"/>
      <w:sz w:val="8"/>
      <w:szCs w:val="8"/>
      <w:shd w:val="clear" w:color="auto" w:fill="FFFFFF"/>
    </w:rPr>
  </w:style>
  <w:style w:type="character" w:customStyle="1" w:styleId="BodytextSmallCaps">
    <w:name w:val="Body text + Small Caps"/>
    <w:basedOn w:val="Bodytext0"/>
    <w:rsid w:val="00576318"/>
    <w:rPr>
      <w:spacing w:val="-6"/>
      <w:sz w:val="27"/>
      <w:szCs w:val="27"/>
      <w:shd w:val="clear" w:color="auto" w:fill="FFFFFF"/>
    </w:rPr>
  </w:style>
  <w:style w:type="character" w:customStyle="1" w:styleId="Bodytext21105pt">
    <w:name w:val="Body text (21) + 10.5 pt"/>
    <w:aliases w:val="Italic1,Spacing 0 pt2,Body text (34) + 4 pt,Not Bold2,Body text (7) + 9.5 pt1,Heading #5 + Italic,Body text + Microsoft Sans Serif1,4.5 pt1,Body text + 4.5 pt1,Scale 120%1,Heading #7 (2) + 15.5 pt,Body text (23) + 4 pt"/>
    <w:rsid w:val="00576318"/>
    <w:rPr>
      <w:b/>
      <w:bCs/>
      <w:i/>
      <w:iCs/>
      <w:spacing w:val="29"/>
      <w:sz w:val="21"/>
      <w:szCs w:val="21"/>
      <w:shd w:val="clear" w:color="auto" w:fill="FFFFFF"/>
    </w:rPr>
  </w:style>
  <w:style w:type="character" w:customStyle="1" w:styleId="Bodytext230">
    <w:name w:val="Body text (23)_"/>
    <w:link w:val="Bodytext231"/>
    <w:rsid w:val="00576318"/>
    <w:rPr>
      <w:spacing w:val="-3"/>
      <w:sz w:val="16"/>
      <w:szCs w:val="16"/>
      <w:shd w:val="clear" w:color="auto" w:fill="FFFFFF"/>
    </w:rPr>
  </w:style>
  <w:style w:type="character" w:customStyle="1" w:styleId="Bodytext12TimesNewRoman">
    <w:name w:val="Body text (12) + Times New Roman"/>
    <w:aliases w:val="12 pt,Spacing 0 pt1,Body text + Bold1,Body text (19) + Times New Roman,Table caption (7) + Not Italic,Body text (20) + Italic"/>
    <w:basedOn w:val="Bodytext12"/>
    <w:rsid w:val="00576318"/>
    <w:rPr>
      <w:rFonts w:ascii="Constantia" w:hAnsi="Constantia" w:cs="Constantia"/>
      <w:sz w:val="22"/>
      <w:szCs w:val="22"/>
      <w:shd w:val="clear" w:color="auto" w:fill="FFFFFF"/>
    </w:rPr>
  </w:style>
  <w:style w:type="character" w:customStyle="1" w:styleId="Bodytext139pt">
    <w:name w:val="Body text (13) + 9 pt"/>
    <w:aliases w:val="Not Italic1,Spacing 1 pt1,Body text (30) + 9.5 pt,Body text + Franklin Gothic Medium,10.5 pt,Body text + Georgia,Table caption + 12.5 pt,Body text (21) + 11.5 pt,Body text (16) + 8 pt"/>
    <w:rsid w:val="00576318"/>
    <w:rPr>
      <w:b/>
      <w:bCs/>
      <w:i/>
      <w:iCs/>
      <w:spacing w:val="29"/>
      <w:sz w:val="18"/>
      <w:szCs w:val="18"/>
      <w:shd w:val="clear" w:color="auto" w:fill="FFFFFF"/>
    </w:rPr>
  </w:style>
  <w:style w:type="character" w:customStyle="1" w:styleId="Bodytext240">
    <w:name w:val="Body text (24)_"/>
    <w:link w:val="Bodytext241"/>
    <w:rsid w:val="00576318"/>
    <w:rPr>
      <w:sz w:val="19"/>
      <w:szCs w:val="19"/>
      <w:shd w:val="clear" w:color="auto" w:fill="FFFFFF"/>
    </w:rPr>
  </w:style>
  <w:style w:type="paragraph" w:customStyle="1" w:styleId="Bodytext31">
    <w:name w:val="Body text (3)"/>
    <w:basedOn w:val="Normal"/>
    <w:link w:val="Bodytext30"/>
    <w:rsid w:val="00576318"/>
    <w:pPr>
      <w:widowControl w:val="0"/>
      <w:shd w:val="clear" w:color="auto" w:fill="FFFFFF"/>
      <w:spacing w:line="240" w:lineRule="atLeast"/>
    </w:pPr>
    <w:rPr>
      <w:spacing w:val="-9"/>
      <w:sz w:val="32"/>
      <w:szCs w:val="32"/>
    </w:rPr>
  </w:style>
  <w:style w:type="paragraph" w:customStyle="1" w:styleId="Bodytext210">
    <w:name w:val="Body text (2)1"/>
    <w:basedOn w:val="Normal"/>
    <w:link w:val="Bodytext20"/>
    <w:rsid w:val="00576318"/>
    <w:pPr>
      <w:widowControl w:val="0"/>
      <w:shd w:val="clear" w:color="auto" w:fill="FFFFFF"/>
      <w:spacing w:line="306" w:lineRule="exact"/>
      <w:ind w:hanging="1920"/>
      <w:jc w:val="center"/>
    </w:pPr>
    <w:rPr>
      <w:b/>
      <w:bCs/>
      <w:spacing w:val="-5"/>
      <w:sz w:val="27"/>
      <w:szCs w:val="27"/>
    </w:rPr>
  </w:style>
  <w:style w:type="paragraph" w:customStyle="1" w:styleId="Bodytext1">
    <w:name w:val="Body text1"/>
    <w:basedOn w:val="Normal"/>
    <w:link w:val="Bodytext0"/>
    <w:rsid w:val="00576318"/>
    <w:pPr>
      <w:widowControl w:val="0"/>
      <w:shd w:val="clear" w:color="auto" w:fill="FFFFFF"/>
      <w:spacing w:before="60" w:after="60" w:line="299" w:lineRule="exact"/>
      <w:ind w:hanging="1320"/>
      <w:jc w:val="both"/>
    </w:pPr>
    <w:rPr>
      <w:spacing w:val="-6"/>
      <w:sz w:val="27"/>
      <w:szCs w:val="27"/>
    </w:rPr>
  </w:style>
  <w:style w:type="paragraph" w:customStyle="1" w:styleId="Bodytext40">
    <w:name w:val="Body text (4)"/>
    <w:basedOn w:val="Normal"/>
    <w:link w:val="Bodytext4"/>
    <w:rsid w:val="00576318"/>
    <w:pPr>
      <w:widowControl w:val="0"/>
      <w:shd w:val="clear" w:color="auto" w:fill="FFFFFF"/>
      <w:spacing w:after="300" w:line="240" w:lineRule="atLeast"/>
      <w:ind w:hanging="2000"/>
      <w:jc w:val="both"/>
    </w:pPr>
    <w:rPr>
      <w:i/>
      <w:iCs/>
      <w:spacing w:val="-8"/>
      <w:sz w:val="27"/>
      <w:szCs w:val="27"/>
    </w:rPr>
  </w:style>
  <w:style w:type="paragraph" w:customStyle="1" w:styleId="Picturecaption20">
    <w:name w:val="Picture caption (2)"/>
    <w:basedOn w:val="Normal"/>
    <w:link w:val="Picturecaption2"/>
    <w:rsid w:val="00576318"/>
    <w:pPr>
      <w:widowControl w:val="0"/>
      <w:shd w:val="clear" w:color="auto" w:fill="FFFFFF"/>
      <w:spacing w:line="240" w:lineRule="atLeast"/>
    </w:pPr>
    <w:rPr>
      <w:rFonts w:ascii="Segoe UI" w:hAnsi="Segoe UI" w:cs="Segoe UI"/>
      <w:spacing w:val="11"/>
      <w:sz w:val="18"/>
      <w:szCs w:val="18"/>
    </w:rPr>
  </w:style>
  <w:style w:type="paragraph" w:customStyle="1" w:styleId="Bodytext50">
    <w:name w:val="Body text (5)"/>
    <w:basedOn w:val="Normal"/>
    <w:link w:val="Bodytext5"/>
    <w:rsid w:val="00576318"/>
    <w:pPr>
      <w:widowControl w:val="0"/>
      <w:shd w:val="clear" w:color="auto" w:fill="FFFFFF"/>
      <w:spacing w:before="180" w:after="120" w:line="306" w:lineRule="exact"/>
      <w:jc w:val="center"/>
    </w:pPr>
    <w:rPr>
      <w:spacing w:val="-3"/>
    </w:rPr>
  </w:style>
  <w:style w:type="paragraph" w:customStyle="1" w:styleId="Headerorfooter20">
    <w:name w:val="Header or footer (2)"/>
    <w:basedOn w:val="Normal"/>
    <w:link w:val="Headerorfooter2"/>
    <w:rsid w:val="00576318"/>
    <w:pPr>
      <w:widowControl w:val="0"/>
      <w:shd w:val="clear" w:color="auto" w:fill="FFFFFF"/>
      <w:spacing w:line="240" w:lineRule="atLeast"/>
    </w:pPr>
    <w:rPr>
      <w:noProof/>
      <w:sz w:val="27"/>
      <w:szCs w:val="27"/>
    </w:rPr>
  </w:style>
  <w:style w:type="paragraph" w:customStyle="1" w:styleId="Headerorfooter0">
    <w:name w:val="Header or footer"/>
    <w:basedOn w:val="Normal"/>
    <w:link w:val="Headerorfooter"/>
    <w:rsid w:val="00576318"/>
    <w:pPr>
      <w:widowControl w:val="0"/>
      <w:shd w:val="clear" w:color="auto" w:fill="FFFFFF"/>
      <w:spacing w:line="240" w:lineRule="atLeast"/>
      <w:jc w:val="both"/>
    </w:pPr>
    <w:rPr>
      <w:spacing w:val="1"/>
      <w:sz w:val="8"/>
      <w:szCs w:val="8"/>
    </w:rPr>
  </w:style>
  <w:style w:type="paragraph" w:customStyle="1" w:styleId="Bodytext60">
    <w:name w:val="Body text (6)"/>
    <w:basedOn w:val="Normal"/>
    <w:link w:val="Bodytext6"/>
    <w:rsid w:val="00576318"/>
    <w:pPr>
      <w:widowControl w:val="0"/>
      <w:shd w:val="clear" w:color="auto" w:fill="FFFFFF"/>
      <w:spacing w:after="240" w:line="240" w:lineRule="atLeast"/>
      <w:jc w:val="center"/>
    </w:pPr>
    <w:rPr>
      <w:spacing w:val="-12"/>
      <w:sz w:val="19"/>
      <w:szCs w:val="19"/>
    </w:rPr>
  </w:style>
  <w:style w:type="paragraph" w:customStyle="1" w:styleId="Heading220">
    <w:name w:val="Heading #2 (2)"/>
    <w:basedOn w:val="Normal"/>
    <w:link w:val="Heading22"/>
    <w:rsid w:val="00576318"/>
    <w:pPr>
      <w:widowControl w:val="0"/>
      <w:shd w:val="clear" w:color="auto" w:fill="FFFFFF"/>
      <w:spacing w:before="60" w:line="421" w:lineRule="exact"/>
      <w:ind w:firstLine="700"/>
      <w:jc w:val="both"/>
      <w:outlineLvl w:val="1"/>
    </w:pPr>
    <w:rPr>
      <w:spacing w:val="-6"/>
      <w:sz w:val="27"/>
      <w:szCs w:val="27"/>
    </w:rPr>
  </w:style>
  <w:style w:type="paragraph" w:customStyle="1" w:styleId="Bodytext70">
    <w:name w:val="Body text (7)"/>
    <w:basedOn w:val="Normal"/>
    <w:link w:val="Bodytext7"/>
    <w:rsid w:val="00576318"/>
    <w:pPr>
      <w:widowControl w:val="0"/>
      <w:shd w:val="clear" w:color="auto" w:fill="FFFFFF"/>
      <w:spacing w:after="120" w:line="240" w:lineRule="atLeast"/>
      <w:jc w:val="both"/>
    </w:pPr>
    <w:rPr>
      <w:b/>
      <w:bCs/>
      <w:i/>
      <w:iCs/>
      <w:sz w:val="22"/>
      <w:szCs w:val="22"/>
    </w:rPr>
  </w:style>
  <w:style w:type="paragraph" w:customStyle="1" w:styleId="Bodytext80">
    <w:name w:val="Body text (8)"/>
    <w:basedOn w:val="Normal"/>
    <w:link w:val="Bodytext8"/>
    <w:rsid w:val="00576318"/>
    <w:pPr>
      <w:widowControl w:val="0"/>
      <w:shd w:val="clear" w:color="auto" w:fill="FFFFFF"/>
      <w:spacing w:before="120" w:line="256" w:lineRule="exact"/>
      <w:jc w:val="both"/>
    </w:pPr>
    <w:rPr>
      <w:spacing w:val="-4"/>
    </w:rPr>
  </w:style>
  <w:style w:type="paragraph" w:customStyle="1" w:styleId="Bodytext91">
    <w:name w:val="Body text (9)1"/>
    <w:basedOn w:val="Normal"/>
    <w:link w:val="Bodytext9"/>
    <w:rsid w:val="00576318"/>
    <w:pPr>
      <w:widowControl w:val="0"/>
      <w:shd w:val="clear" w:color="auto" w:fill="FFFFFF"/>
      <w:spacing w:after="180" w:line="299" w:lineRule="exact"/>
      <w:jc w:val="center"/>
    </w:pPr>
    <w:rPr>
      <w:spacing w:val="-4"/>
      <w:sz w:val="25"/>
      <w:szCs w:val="25"/>
    </w:rPr>
  </w:style>
  <w:style w:type="paragraph" w:customStyle="1" w:styleId="Bodytext100">
    <w:name w:val="Body text (10)"/>
    <w:basedOn w:val="Normal"/>
    <w:link w:val="Bodytext10"/>
    <w:rsid w:val="00576318"/>
    <w:pPr>
      <w:widowControl w:val="0"/>
      <w:shd w:val="clear" w:color="auto" w:fill="FFFFFF"/>
      <w:spacing w:before="180" w:line="241" w:lineRule="exact"/>
      <w:ind w:firstLine="1320"/>
    </w:pPr>
    <w:rPr>
      <w:i/>
      <w:iCs/>
      <w:sz w:val="22"/>
      <w:szCs w:val="22"/>
    </w:rPr>
  </w:style>
  <w:style w:type="paragraph" w:customStyle="1" w:styleId="Bodytext110">
    <w:name w:val="Body text (11)"/>
    <w:basedOn w:val="Normal"/>
    <w:link w:val="Bodytext11"/>
    <w:rsid w:val="00576318"/>
    <w:pPr>
      <w:widowControl w:val="0"/>
      <w:shd w:val="clear" w:color="auto" w:fill="FFFFFF"/>
      <w:spacing w:line="241" w:lineRule="exact"/>
      <w:jc w:val="both"/>
    </w:pPr>
    <w:rPr>
      <w:rFonts w:ascii="Constantia" w:hAnsi="Constantia" w:cs="Constantia"/>
      <w:spacing w:val="9"/>
      <w:sz w:val="16"/>
      <w:szCs w:val="16"/>
    </w:rPr>
  </w:style>
  <w:style w:type="paragraph" w:customStyle="1" w:styleId="Bodytext120">
    <w:name w:val="Body text (12)"/>
    <w:basedOn w:val="Normal"/>
    <w:link w:val="Bodytext12"/>
    <w:rsid w:val="00576318"/>
    <w:pPr>
      <w:widowControl w:val="0"/>
      <w:shd w:val="clear" w:color="auto" w:fill="FFFFFF"/>
      <w:spacing w:line="234" w:lineRule="exact"/>
      <w:jc w:val="both"/>
    </w:pPr>
    <w:rPr>
      <w:rFonts w:ascii="Constantia" w:hAnsi="Constantia" w:cs="Constantia"/>
      <w:sz w:val="22"/>
      <w:szCs w:val="22"/>
    </w:rPr>
  </w:style>
  <w:style w:type="paragraph" w:customStyle="1" w:styleId="Bodytext130">
    <w:name w:val="Body text (13)"/>
    <w:basedOn w:val="Normal"/>
    <w:link w:val="Bodytext13"/>
    <w:rsid w:val="00576318"/>
    <w:pPr>
      <w:widowControl w:val="0"/>
      <w:shd w:val="clear" w:color="auto" w:fill="FFFFFF"/>
      <w:spacing w:before="300" w:after="300" w:line="240" w:lineRule="atLeast"/>
      <w:jc w:val="both"/>
    </w:pPr>
    <w:rPr>
      <w:b/>
      <w:bCs/>
      <w:i/>
      <w:iCs/>
      <w:sz w:val="21"/>
      <w:szCs w:val="21"/>
    </w:rPr>
  </w:style>
  <w:style w:type="paragraph" w:customStyle="1" w:styleId="Picturecaption0">
    <w:name w:val="Picture caption"/>
    <w:basedOn w:val="Normal"/>
    <w:link w:val="Picturecaption"/>
    <w:rsid w:val="00576318"/>
    <w:pPr>
      <w:widowControl w:val="0"/>
      <w:shd w:val="clear" w:color="auto" w:fill="FFFFFF"/>
      <w:spacing w:line="281" w:lineRule="exact"/>
      <w:jc w:val="center"/>
    </w:pPr>
    <w:rPr>
      <w:spacing w:val="-4"/>
      <w:sz w:val="25"/>
      <w:szCs w:val="25"/>
    </w:rPr>
  </w:style>
  <w:style w:type="paragraph" w:customStyle="1" w:styleId="Heading31">
    <w:name w:val="Heading #3"/>
    <w:basedOn w:val="Normal"/>
    <w:link w:val="Heading30"/>
    <w:rsid w:val="00576318"/>
    <w:pPr>
      <w:widowControl w:val="0"/>
      <w:shd w:val="clear" w:color="auto" w:fill="FFFFFF"/>
      <w:spacing w:before="420" w:after="600" w:line="240" w:lineRule="atLeast"/>
      <w:jc w:val="center"/>
      <w:outlineLvl w:val="2"/>
    </w:pPr>
    <w:rPr>
      <w:b/>
      <w:bCs/>
      <w:spacing w:val="-5"/>
      <w:sz w:val="27"/>
      <w:szCs w:val="27"/>
    </w:rPr>
  </w:style>
  <w:style w:type="paragraph" w:customStyle="1" w:styleId="Footnote0">
    <w:name w:val="Footnote"/>
    <w:basedOn w:val="Normal"/>
    <w:link w:val="Footnote"/>
    <w:rsid w:val="00576318"/>
    <w:pPr>
      <w:widowControl w:val="0"/>
      <w:shd w:val="clear" w:color="auto" w:fill="FFFFFF"/>
      <w:spacing w:line="436" w:lineRule="exact"/>
      <w:jc w:val="both"/>
    </w:pPr>
    <w:rPr>
      <w:spacing w:val="-6"/>
      <w:sz w:val="27"/>
      <w:szCs w:val="27"/>
    </w:rPr>
  </w:style>
  <w:style w:type="paragraph" w:customStyle="1" w:styleId="Bodytext140">
    <w:name w:val="Body text (14)"/>
    <w:basedOn w:val="Normal"/>
    <w:link w:val="Bodytext14"/>
    <w:rsid w:val="00576318"/>
    <w:pPr>
      <w:widowControl w:val="0"/>
      <w:shd w:val="clear" w:color="auto" w:fill="FFFFFF"/>
      <w:spacing w:line="240" w:lineRule="atLeast"/>
    </w:pPr>
    <w:rPr>
      <w:noProof/>
      <w:sz w:val="10"/>
      <w:szCs w:val="10"/>
    </w:rPr>
  </w:style>
  <w:style w:type="paragraph" w:customStyle="1" w:styleId="Headerorfooter30">
    <w:name w:val="Header or footer (3)"/>
    <w:basedOn w:val="Normal"/>
    <w:link w:val="Headerorfooter3"/>
    <w:rsid w:val="00576318"/>
    <w:pPr>
      <w:widowControl w:val="0"/>
      <w:shd w:val="clear" w:color="auto" w:fill="FFFFFF"/>
      <w:spacing w:line="240" w:lineRule="atLeast"/>
    </w:pPr>
    <w:rPr>
      <w:rFonts w:ascii="Segoe UI" w:hAnsi="Segoe UI" w:cs="Segoe UI"/>
      <w:i/>
      <w:iCs/>
      <w:spacing w:val="9"/>
      <w:sz w:val="8"/>
      <w:szCs w:val="8"/>
    </w:rPr>
  </w:style>
  <w:style w:type="paragraph" w:customStyle="1" w:styleId="Bodytext150">
    <w:name w:val="Body text (15)"/>
    <w:basedOn w:val="Normal"/>
    <w:link w:val="Bodytext15"/>
    <w:rsid w:val="00576318"/>
    <w:pPr>
      <w:widowControl w:val="0"/>
      <w:shd w:val="clear" w:color="auto" w:fill="FFFFFF"/>
      <w:spacing w:after="60" w:line="240" w:lineRule="atLeast"/>
      <w:jc w:val="both"/>
    </w:pPr>
    <w:rPr>
      <w:spacing w:val="22"/>
      <w:w w:val="120"/>
      <w:sz w:val="8"/>
      <w:szCs w:val="8"/>
    </w:rPr>
  </w:style>
  <w:style w:type="paragraph" w:customStyle="1" w:styleId="Bodytext160">
    <w:name w:val="Body text (16)"/>
    <w:basedOn w:val="Normal"/>
    <w:link w:val="Bodytext16"/>
    <w:rsid w:val="00576318"/>
    <w:pPr>
      <w:widowControl w:val="0"/>
      <w:shd w:val="clear" w:color="auto" w:fill="FFFFFF"/>
      <w:spacing w:line="240" w:lineRule="atLeast"/>
      <w:ind w:hanging="1420"/>
      <w:jc w:val="both"/>
    </w:pPr>
    <w:rPr>
      <w:i/>
      <w:iCs/>
      <w:spacing w:val="-14"/>
      <w:sz w:val="30"/>
      <w:szCs w:val="30"/>
    </w:rPr>
  </w:style>
  <w:style w:type="paragraph" w:customStyle="1" w:styleId="Heading41">
    <w:name w:val="Heading #4"/>
    <w:basedOn w:val="Normal"/>
    <w:link w:val="Heading40"/>
    <w:rsid w:val="00576318"/>
    <w:pPr>
      <w:widowControl w:val="0"/>
      <w:shd w:val="clear" w:color="auto" w:fill="FFFFFF"/>
      <w:spacing w:line="443" w:lineRule="exact"/>
      <w:jc w:val="both"/>
      <w:outlineLvl w:val="3"/>
    </w:pPr>
    <w:rPr>
      <w:spacing w:val="-6"/>
      <w:sz w:val="27"/>
      <w:szCs w:val="27"/>
    </w:rPr>
  </w:style>
  <w:style w:type="paragraph" w:customStyle="1" w:styleId="Bodytext171">
    <w:name w:val="Body text (17)"/>
    <w:basedOn w:val="Normal"/>
    <w:link w:val="Bodytext170"/>
    <w:rsid w:val="00576318"/>
    <w:pPr>
      <w:widowControl w:val="0"/>
      <w:shd w:val="clear" w:color="auto" w:fill="FFFFFF"/>
      <w:spacing w:line="270" w:lineRule="exact"/>
      <w:jc w:val="both"/>
    </w:pPr>
    <w:rPr>
      <w:spacing w:val="-8"/>
      <w:sz w:val="22"/>
      <w:szCs w:val="22"/>
    </w:rPr>
  </w:style>
  <w:style w:type="paragraph" w:customStyle="1" w:styleId="Heading11">
    <w:name w:val="Heading #1"/>
    <w:basedOn w:val="Normal"/>
    <w:link w:val="Heading10"/>
    <w:rsid w:val="00576318"/>
    <w:pPr>
      <w:widowControl w:val="0"/>
      <w:shd w:val="clear" w:color="auto" w:fill="FFFFFF"/>
      <w:spacing w:before="120" w:after="420" w:line="240" w:lineRule="atLeast"/>
      <w:jc w:val="both"/>
      <w:outlineLvl w:val="0"/>
    </w:pPr>
    <w:rPr>
      <w:spacing w:val="-6"/>
      <w:sz w:val="27"/>
      <w:szCs w:val="27"/>
    </w:rPr>
  </w:style>
  <w:style w:type="paragraph" w:customStyle="1" w:styleId="Tablecaption0">
    <w:name w:val="Table caption"/>
    <w:basedOn w:val="Normal"/>
    <w:link w:val="Tablecaption"/>
    <w:rsid w:val="00576318"/>
    <w:pPr>
      <w:widowControl w:val="0"/>
      <w:shd w:val="clear" w:color="auto" w:fill="FFFFFF"/>
      <w:spacing w:line="443" w:lineRule="exact"/>
      <w:jc w:val="both"/>
    </w:pPr>
    <w:rPr>
      <w:spacing w:val="-6"/>
      <w:sz w:val="27"/>
      <w:szCs w:val="27"/>
    </w:rPr>
  </w:style>
  <w:style w:type="paragraph" w:customStyle="1" w:styleId="Heading320">
    <w:name w:val="Heading #3 (2)"/>
    <w:basedOn w:val="Normal"/>
    <w:link w:val="Heading32"/>
    <w:rsid w:val="00576318"/>
    <w:pPr>
      <w:widowControl w:val="0"/>
      <w:shd w:val="clear" w:color="auto" w:fill="FFFFFF"/>
      <w:spacing w:line="439" w:lineRule="exact"/>
      <w:jc w:val="both"/>
      <w:outlineLvl w:val="2"/>
    </w:pPr>
    <w:rPr>
      <w:b/>
      <w:bCs/>
      <w:spacing w:val="-14"/>
      <w:sz w:val="27"/>
      <w:szCs w:val="27"/>
    </w:rPr>
  </w:style>
  <w:style w:type="paragraph" w:customStyle="1" w:styleId="Heading420">
    <w:name w:val="Heading #4 (2)"/>
    <w:basedOn w:val="Normal"/>
    <w:link w:val="Heading42"/>
    <w:rsid w:val="00576318"/>
    <w:pPr>
      <w:widowControl w:val="0"/>
      <w:shd w:val="clear" w:color="auto" w:fill="FFFFFF"/>
      <w:spacing w:after="420" w:line="439" w:lineRule="exact"/>
      <w:jc w:val="both"/>
      <w:outlineLvl w:val="3"/>
    </w:pPr>
    <w:rPr>
      <w:b/>
      <w:bCs/>
      <w:spacing w:val="-5"/>
      <w:sz w:val="27"/>
      <w:szCs w:val="27"/>
    </w:rPr>
  </w:style>
  <w:style w:type="paragraph" w:customStyle="1" w:styleId="Tablecaption20">
    <w:name w:val="Table caption (2)"/>
    <w:basedOn w:val="Normal"/>
    <w:link w:val="Tablecaption2"/>
    <w:rsid w:val="00576318"/>
    <w:pPr>
      <w:widowControl w:val="0"/>
      <w:shd w:val="clear" w:color="auto" w:fill="FFFFFF"/>
      <w:spacing w:line="274" w:lineRule="exact"/>
      <w:jc w:val="both"/>
    </w:pPr>
    <w:rPr>
      <w:spacing w:val="-4"/>
      <w:sz w:val="25"/>
      <w:szCs w:val="25"/>
    </w:rPr>
  </w:style>
  <w:style w:type="paragraph" w:customStyle="1" w:styleId="Tablecaption30">
    <w:name w:val="Table caption (3)"/>
    <w:basedOn w:val="Normal"/>
    <w:link w:val="Tablecaption3"/>
    <w:rsid w:val="00576318"/>
    <w:pPr>
      <w:widowControl w:val="0"/>
      <w:shd w:val="clear" w:color="auto" w:fill="FFFFFF"/>
      <w:spacing w:line="274" w:lineRule="exact"/>
      <w:jc w:val="both"/>
    </w:pPr>
    <w:rPr>
      <w:spacing w:val="-15"/>
      <w:sz w:val="23"/>
      <w:szCs w:val="23"/>
    </w:rPr>
  </w:style>
  <w:style w:type="paragraph" w:customStyle="1" w:styleId="Bodytext180">
    <w:name w:val="Body text (18)"/>
    <w:basedOn w:val="Normal"/>
    <w:link w:val="Bodytext18"/>
    <w:rsid w:val="00576318"/>
    <w:pPr>
      <w:widowControl w:val="0"/>
      <w:shd w:val="clear" w:color="auto" w:fill="FFFFFF"/>
      <w:spacing w:line="338" w:lineRule="exact"/>
      <w:jc w:val="both"/>
    </w:pPr>
    <w:rPr>
      <w:b/>
      <w:bCs/>
      <w:spacing w:val="-3"/>
      <w:sz w:val="27"/>
      <w:szCs w:val="27"/>
    </w:rPr>
  </w:style>
  <w:style w:type="paragraph" w:customStyle="1" w:styleId="Bodytext190">
    <w:name w:val="Body text (19)"/>
    <w:basedOn w:val="Normal"/>
    <w:link w:val="Bodytext19"/>
    <w:rsid w:val="00576318"/>
    <w:pPr>
      <w:widowControl w:val="0"/>
      <w:shd w:val="clear" w:color="auto" w:fill="FFFFFF"/>
      <w:spacing w:before="60" w:after="480" w:line="288" w:lineRule="exact"/>
    </w:pPr>
    <w:rPr>
      <w:i/>
      <w:iCs/>
      <w:spacing w:val="-3"/>
      <w:sz w:val="28"/>
      <w:szCs w:val="28"/>
    </w:rPr>
  </w:style>
  <w:style w:type="paragraph" w:customStyle="1" w:styleId="Bodytext201">
    <w:name w:val="Body text (20)"/>
    <w:basedOn w:val="Normal"/>
    <w:link w:val="Bodytext200"/>
    <w:rsid w:val="00576318"/>
    <w:pPr>
      <w:widowControl w:val="0"/>
      <w:shd w:val="clear" w:color="auto" w:fill="FFFFFF"/>
      <w:spacing w:before="480" w:line="421" w:lineRule="exact"/>
      <w:jc w:val="both"/>
    </w:pPr>
    <w:rPr>
      <w:b/>
      <w:bCs/>
      <w:spacing w:val="-13"/>
      <w:sz w:val="27"/>
      <w:szCs w:val="27"/>
    </w:rPr>
  </w:style>
  <w:style w:type="paragraph" w:customStyle="1" w:styleId="Heading21">
    <w:name w:val="Heading #2"/>
    <w:basedOn w:val="Normal"/>
    <w:link w:val="Heading20"/>
    <w:rsid w:val="00576318"/>
    <w:pPr>
      <w:widowControl w:val="0"/>
      <w:shd w:val="clear" w:color="auto" w:fill="FFFFFF"/>
      <w:spacing w:line="317" w:lineRule="exact"/>
      <w:ind w:hanging="1320"/>
      <w:outlineLvl w:val="1"/>
    </w:pPr>
    <w:rPr>
      <w:i/>
      <w:iCs/>
      <w:spacing w:val="-14"/>
      <w:sz w:val="30"/>
      <w:szCs w:val="30"/>
    </w:rPr>
  </w:style>
  <w:style w:type="paragraph" w:customStyle="1" w:styleId="Heading430">
    <w:name w:val="Heading #4 (3)"/>
    <w:basedOn w:val="Normal"/>
    <w:link w:val="Heading43"/>
    <w:rsid w:val="00576318"/>
    <w:pPr>
      <w:widowControl w:val="0"/>
      <w:shd w:val="clear" w:color="auto" w:fill="FFFFFF"/>
      <w:spacing w:line="436" w:lineRule="exact"/>
      <w:jc w:val="both"/>
      <w:outlineLvl w:val="3"/>
    </w:pPr>
    <w:rPr>
      <w:b/>
      <w:bCs/>
      <w:spacing w:val="-10"/>
      <w:sz w:val="27"/>
      <w:szCs w:val="27"/>
    </w:rPr>
  </w:style>
  <w:style w:type="paragraph" w:customStyle="1" w:styleId="Tablecaption40">
    <w:name w:val="Table caption (4)"/>
    <w:basedOn w:val="Normal"/>
    <w:link w:val="Tablecaption4"/>
    <w:rsid w:val="00576318"/>
    <w:pPr>
      <w:widowControl w:val="0"/>
      <w:shd w:val="clear" w:color="auto" w:fill="FFFFFF"/>
      <w:spacing w:line="274" w:lineRule="exact"/>
      <w:jc w:val="both"/>
    </w:pPr>
    <w:rPr>
      <w:spacing w:val="-9"/>
      <w:sz w:val="22"/>
      <w:szCs w:val="22"/>
    </w:rPr>
  </w:style>
  <w:style w:type="paragraph" w:customStyle="1" w:styleId="Headerorfooter40">
    <w:name w:val="Header or footer (4)"/>
    <w:basedOn w:val="Normal"/>
    <w:link w:val="Headerorfooter4"/>
    <w:rsid w:val="00576318"/>
    <w:pPr>
      <w:widowControl w:val="0"/>
      <w:shd w:val="clear" w:color="auto" w:fill="FFFFFF"/>
      <w:spacing w:line="240" w:lineRule="atLeast"/>
    </w:pPr>
    <w:rPr>
      <w:noProof/>
      <w:sz w:val="11"/>
      <w:szCs w:val="11"/>
    </w:rPr>
  </w:style>
  <w:style w:type="paragraph" w:customStyle="1" w:styleId="Bodytext212">
    <w:name w:val="Body text (21)"/>
    <w:basedOn w:val="Normal"/>
    <w:link w:val="Bodytext211"/>
    <w:rsid w:val="00576318"/>
    <w:pPr>
      <w:widowControl w:val="0"/>
      <w:shd w:val="clear" w:color="auto" w:fill="FFFFFF"/>
      <w:spacing w:after="600" w:line="240" w:lineRule="atLeast"/>
    </w:pPr>
    <w:rPr>
      <w:b/>
      <w:bCs/>
      <w:spacing w:val="29"/>
      <w:sz w:val="18"/>
      <w:szCs w:val="18"/>
    </w:rPr>
  </w:style>
  <w:style w:type="paragraph" w:customStyle="1" w:styleId="Headerorfooter50">
    <w:name w:val="Header or footer (5)"/>
    <w:basedOn w:val="Normal"/>
    <w:link w:val="Headerorfooter5"/>
    <w:rsid w:val="00576318"/>
    <w:pPr>
      <w:widowControl w:val="0"/>
      <w:shd w:val="clear" w:color="auto" w:fill="FFFFFF"/>
      <w:spacing w:line="240" w:lineRule="atLeast"/>
    </w:pPr>
    <w:rPr>
      <w:b/>
      <w:bCs/>
      <w:i/>
      <w:iCs/>
      <w:noProof/>
      <w:sz w:val="31"/>
      <w:szCs w:val="31"/>
    </w:rPr>
  </w:style>
  <w:style w:type="paragraph" w:customStyle="1" w:styleId="Bodytext221">
    <w:name w:val="Body text (22)"/>
    <w:basedOn w:val="Normal"/>
    <w:link w:val="Bodytext220"/>
    <w:rsid w:val="00576318"/>
    <w:pPr>
      <w:widowControl w:val="0"/>
      <w:shd w:val="clear" w:color="auto" w:fill="FFFFFF"/>
      <w:spacing w:before="120" w:line="295" w:lineRule="exact"/>
      <w:ind w:hanging="1420"/>
    </w:pPr>
    <w:rPr>
      <w:spacing w:val="-9"/>
      <w:sz w:val="28"/>
      <w:szCs w:val="28"/>
    </w:rPr>
  </w:style>
  <w:style w:type="paragraph" w:customStyle="1" w:styleId="Headerorfooter60">
    <w:name w:val="Header or footer (6)"/>
    <w:basedOn w:val="Normal"/>
    <w:link w:val="Headerorfooter6"/>
    <w:rsid w:val="00576318"/>
    <w:pPr>
      <w:widowControl w:val="0"/>
      <w:shd w:val="clear" w:color="auto" w:fill="FFFFFF"/>
      <w:spacing w:line="240" w:lineRule="atLeast"/>
    </w:pPr>
    <w:rPr>
      <w:i/>
      <w:iCs/>
      <w:spacing w:val="6"/>
    </w:rPr>
  </w:style>
  <w:style w:type="paragraph" w:customStyle="1" w:styleId="Bodytext231">
    <w:name w:val="Body text (23)"/>
    <w:basedOn w:val="Normal"/>
    <w:link w:val="Bodytext230"/>
    <w:rsid w:val="00576318"/>
    <w:pPr>
      <w:widowControl w:val="0"/>
      <w:shd w:val="clear" w:color="auto" w:fill="FFFFFF"/>
      <w:spacing w:before="420" w:after="120" w:line="176" w:lineRule="exact"/>
    </w:pPr>
    <w:rPr>
      <w:spacing w:val="-3"/>
      <w:sz w:val="16"/>
      <w:szCs w:val="16"/>
    </w:rPr>
  </w:style>
  <w:style w:type="paragraph" w:customStyle="1" w:styleId="Bodytext241">
    <w:name w:val="Body text (24)"/>
    <w:basedOn w:val="Normal"/>
    <w:link w:val="Bodytext240"/>
    <w:rsid w:val="00576318"/>
    <w:pPr>
      <w:widowControl w:val="0"/>
      <w:shd w:val="clear" w:color="auto" w:fill="FFFFFF"/>
      <w:spacing w:before="120" w:after="420" w:line="240" w:lineRule="atLeast"/>
    </w:pPr>
    <w:rPr>
      <w:sz w:val="19"/>
      <w:szCs w:val="19"/>
    </w:rPr>
  </w:style>
  <w:style w:type="table" w:customStyle="1" w:styleId="TableGrid4">
    <w:name w:val="Table Grid4"/>
    <w:basedOn w:val="TableNormal"/>
    <w:next w:val="TableGrid"/>
    <w:rsid w:val="00576318"/>
    <w:pPr>
      <w:widowControl w:val="0"/>
    </w:pPr>
    <w:rPr>
      <w:rFonts w:ascii="Courier New" w:eastAsia="Courier New" w:hAnsi="Courier New" w:cs="Courier New"/>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semiHidden/>
    <w:unhideWhenUsed/>
    <w:rsid w:val="00576318"/>
  </w:style>
  <w:style w:type="character" w:customStyle="1" w:styleId="Bodytext3NotItalic">
    <w:name w:val="Body text (3) + Not Italic"/>
    <w:aliases w:val="Spacing 0 pt66,Table of contents (7) + Not Italic"/>
    <w:rsid w:val="00576318"/>
    <w:rPr>
      <w:rFonts w:ascii="Times New Roman" w:hAnsi="Times New Roman" w:cs="Times New Roman"/>
      <w:i/>
      <w:iCs/>
      <w:spacing w:val="4"/>
      <w:sz w:val="23"/>
      <w:szCs w:val="23"/>
      <w:shd w:val="clear" w:color="auto" w:fill="FFFFFF"/>
    </w:rPr>
  </w:style>
  <w:style w:type="character" w:customStyle="1" w:styleId="Bodytext41">
    <w:name w:val="Body text4"/>
    <w:rsid w:val="00576318"/>
    <w:rPr>
      <w:rFonts w:ascii="Times New Roman" w:hAnsi="Times New Roman" w:cs="Times New Roman"/>
      <w:spacing w:val="4"/>
      <w:sz w:val="23"/>
      <w:szCs w:val="23"/>
      <w:shd w:val="clear" w:color="auto" w:fill="FFFFFF"/>
    </w:rPr>
  </w:style>
  <w:style w:type="character" w:customStyle="1" w:styleId="Bodytext1215pt1">
    <w:name w:val="Body text (12) + 15 pt1"/>
    <w:aliases w:val="Not Bold5,Not Italic9,Spacing 0 pt62,Body text (6) + Not Bold2,Table of contents (2) + 11 pt,Body text (12) + 12.5 pt1,Body text (17) + 11.5 pt"/>
    <w:rsid w:val="00576318"/>
    <w:rPr>
      <w:rFonts w:ascii="Times New Roman" w:hAnsi="Times New Roman" w:cs="Times New Roman"/>
      <w:b/>
      <w:bCs/>
      <w:i/>
      <w:iCs/>
      <w:noProof/>
      <w:spacing w:val="0"/>
      <w:sz w:val="30"/>
      <w:szCs w:val="30"/>
      <w:shd w:val="clear" w:color="auto" w:fill="FFFFFF"/>
    </w:rPr>
  </w:style>
  <w:style w:type="character" w:customStyle="1" w:styleId="Bodytext13NotBold">
    <w:name w:val="Body text (13) + Not Bold"/>
    <w:aliases w:val="Italic13,Body text (8) + 11.5 pt,Heading #11 + 10.5 pt"/>
    <w:rsid w:val="00576318"/>
    <w:rPr>
      <w:rFonts w:ascii="Times New Roman" w:hAnsi="Times New Roman" w:cs="Times New Roman"/>
      <w:b/>
      <w:bCs/>
      <w:i w:val="0"/>
      <w:iCs w:val="0"/>
      <w:spacing w:val="3"/>
      <w:sz w:val="22"/>
      <w:szCs w:val="22"/>
      <w:shd w:val="clear" w:color="auto" w:fill="FFFFFF"/>
    </w:rPr>
  </w:style>
  <w:style w:type="character" w:customStyle="1" w:styleId="Bodytext15NotBold">
    <w:name w:val="Body text (15) + Not Bold"/>
    <w:aliases w:val="Italic12,Spacing 0 pt60,Body text (8) + 10 pt"/>
    <w:rsid w:val="00576318"/>
    <w:rPr>
      <w:rFonts w:ascii="Times New Roman" w:hAnsi="Times New Roman" w:cs="Times New Roman"/>
      <w:b/>
      <w:bCs/>
      <w:i/>
      <w:iCs/>
      <w:spacing w:val="3"/>
      <w:w w:val="120"/>
      <w:sz w:val="19"/>
      <w:szCs w:val="19"/>
      <w:shd w:val="clear" w:color="auto" w:fill="FFFFFF"/>
    </w:rPr>
  </w:style>
  <w:style w:type="character" w:customStyle="1" w:styleId="Bodytext15NotBold1">
    <w:name w:val="Body text (15) + Not Bold1"/>
    <w:aliases w:val="Italic11,Spacing 0 pt59,Body text + 8.5 pt2,Not Bold12,Body text (9) + Not Italic,Body text + 10.5 pt4"/>
    <w:rsid w:val="00576318"/>
    <w:rPr>
      <w:rFonts w:ascii="Times New Roman" w:hAnsi="Times New Roman" w:cs="Times New Roman"/>
      <w:b/>
      <w:bCs/>
      <w:i/>
      <w:iCs/>
      <w:spacing w:val="3"/>
      <w:w w:val="120"/>
      <w:sz w:val="19"/>
      <w:szCs w:val="19"/>
      <w:u w:val="single"/>
      <w:shd w:val="clear" w:color="auto" w:fill="FFFFFF"/>
    </w:rPr>
  </w:style>
  <w:style w:type="character" w:customStyle="1" w:styleId="Bodytext95pt4">
    <w:name w:val="Body text + 9.5 pt4"/>
    <w:aliases w:val="Italic10,Spacing 0 pt57,Bold13,Body text + 8.5 pt1,Not Bold6,Table caption + 10 pt,Heading #4 + Italic,Body text (12) + 12.5 pt,Body text (11) + 11.5 pt"/>
    <w:rsid w:val="00576318"/>
    <w:rPr>
      <w:rFonts w:ascii="Times New Roman" w:hAnsi="Times New Roman" w:cs="Times New Roman"/>
      <w:i/>
      <w:iCs/>
      <w:spacing w:val="3"/>
      <w:sz w:val="19"/>
      <w:szCs w:val="19"/>
      <w:shd w:val="clear" w:color="auto" w:fill="FFFFFF"/>
    </w:rPr>
  </w:style>
  <w:style w:type="character" w:customStyle="1" w:styleId="Bodytext7pt">
    <w:name w:val="Body text + 7 pt"/>
    <w:aliases w:val="Bold12,Italic9,Spacing 0 pt56,Body text + 5.5 pt,Body text (8) + 10 pt1,Body text (8) + 4.5 pt,Scale 120%,Scale 200%1"/>
    <w:rsid w:val="00576318"/>
    <w:rPr>
      <w:rFonts w:ascii="Times New Roman" w:hAnsi="Times New Roman" w:cs="Times New Roman"/>
      <w:b/>
      <w:bCs/>
      <w:i/>
      <w:iCs/>
      <w:spacing w:val="7"/>
      <w:sz w:val="14"/>
      <w:szCs w:val="14"/>
      <w:shd w:val="clear" w:color="auto" w:fill="FFFFFF"/>
    </w:rPr>
  </w:style>
  <w:style w:type="character" w:customStyle="1" w:styleId="Tablecaption2NotBold">
    <w:name w:val="Table caption (2) + Not Bold"/>
    <w:aliases w:val="Italic8,Spacing 0 pt55,Table caption + Italic,Body text (12) + Not Bold2,Heading #8 (2) + Consolas,15.5 pt,Body text (16) + 4 pt"/>
    <w:rsid w:val="00576318"/>
    <w:rPr>
      <w:rFonts w:ascii="Times New Roman" w:hAnsi="Times New Roman" w:cs="Times New Roman"/>
      <w:b/>
      <w:bCs/>
      <w:i/>
      <w:iCs/>
      <w:spacing w:val="3"/>
      <w:sz w:val="19"/>
      <w:szCs w:val="19"/>
      <w:u w:val="single"/>
      <w:shd w:val="clear" w:color="auto" w:fill="FFFFFF"/>
    </w:rPr>
  </w:style>
  <w:style w:type="character" w:customStyle="1" w:styleId="Tablecaption2NotBold1">
    <w:name w:val="Table caption (2) + Not Bold1"/>
    <w:aliases w:val="Italic7,Spacing 0 pt54,Body text + 13.5 pt1,Bold18,Body text + 9 pt2,Table of contents (4) + 8.5 pt1,Heading #8 + 11 pt"/>
    <w:rsid w:val="00576318"/>
    <w:rPr>
      <w:rFonts w:ascii="Times New Roman" w:hAnsi="Times New Roman" w:cs="Times New Roman"/>
      <w:b/>
      <w:bCs/>
      <w:i/>
      <w:iCs/>
      <w:spacing w:val="3"/>
      <w:sz w:val="19"/>
      <w:szCs w:val="19"/>
      <w:shd w:val="clear" w:color="auto" w:fill="FFFFFF"/>
    </w:rPr>
  </w:style>
  <w:style w:type="character" w:customStyle="1" w:styleId="Tablecaption3NotBold">
    <w:name w:val="Table caption (3) + Not Bold"/>
    <w:aliases w:val="Spacing 0 pt53,Spacing 0 pt71,Body text + 9.5 pt8,Body text (2) + Italic"/>
    <w:rsid w:val="00576318"/>
    <w:rPr>
      <w:rFonts w:ascii="Times New Roman" w:hAnsi="Times New Roman" w:cs="Times New Roman"/>
      <w:b/>
      <w:bCs/>
      <w:i/>
      <w:iCs/>
      <w:spacing w:val="-2"/>
      <w:sz w:val="14"/>
      <w:szCs w:val="14"/>
      <w:shd w:val="clear" w:color="auto" w:fill="FFFFFF"/>
    </w:rPr>
  </w:style>
  <w:style w:type="character" w:customStyle="1" w:styleId="Tablecaption32">
    <w:name w:val="Table caption (3)2"/>
    <w:rsid w:val="00576318"/>
    <w:rPr>
      <w:rFonts w:ascii="Times New Roman" w:hAnsi="Times New Roman" w:cs="Times New Roman"/>
      <w:b/>
      <w:bCs/>
      <w:i/>
      <w:iCs/>
      <w:spacing w:val="2"/>
      <w:sz w:val="14"/>
      <w:szCs w:val="14"/>
      <w:shd w:val="clear" w:color="auto" w:fill="FFFFFF"/>
    </w:rPr>
  </w:style>
  <w:style w:type="character" w:customStyle="1" w:styleId="Bodytext11Spacing0pt">
    <w:name w:val="Body text (11) + Spacing 0 pt"/>
    <w:rsid w:val="00576318"/>
    <w:rPr>
      <w:rFonts w:ascii="Times New Roman" w:hAnsi="Times New Roman" w:cs="Times New Roman"/>
      <w:i/>
      <w:iCs/>
      <w:spacing w:val="2"/>
      <w:sz w:val="17"/>
      <w:szCs w:val="17"/>
      <w:shd w:val="clear" w:color="auto" w:fill="FFFFFF"/>
    </w:rPr>
  </w:style>
  <w:style w:type="character" w:customStyle="1" w:styleId="Bodytext95pt3">
    <w:name w:val="Body text + 9.5 pt3"/>
    <w:aliases w:val="Bold11,Spacing 0 pt52,Body text (22) + 11.5 pt,Body text (10) + Not Italic,Heading #11 (2) + Not Italic"/>
    <w:rsid w:val="00576318"/>
    <w:rPr>
      <w:rFonts w:ascii="Times New Roman" w:hAnsi="Times New Roman" w:cs="Times New Roman"/>
      <w:b/>
      <w:bCs/>
      <w:spacing w:val="6"/>
      <w:sz w:val="19"/>
      <w:szCs w:val="19"/>
      <w:shd w:val="clear" w:color="auto" w:fill="FFFFFF"/>
    </w:rPr>
  </w:style>
  <w:style w:type="character" w:customStyle="1" w:styleId="Bodytext95pt2">
    <w:name w:val="Body text + 9.5 pt2"/>
    <w:aliases w:val="Bold10,Spacing 0 pt51,Body text + 10 pt6,Body text (8) + 12 pt,Body text + 15 pt"/>
    <w:rsid w:val="00576318"/>
    <w:rPr>
      <w:rFonts w:ascii="Times New Roman" w:hAnsi="Times New Roman" w:cs="Times New Roman"/>
      <w:b/>
      <w:bCs/>
      <w:spacing w:val="6"/>
      <w:sz w:val="19"/>
      <w:szCs w:val="19"/>
      <w:shd w:val="clear" w:color="auto" w:fill="FFFFFF"/>
    </w:rPr>
  </w:style>
  <w:style w:type="character" w:customStyle="1" w:styleId="Tablecaption47pt">
    <w:name w:val="Table caption (4) + 7 pt"/>
    <w:aliases w:val="Bold9,Spacing 0 pt49,Heading #3 (3) + 17 pt,Body text + 9 pt,Body text (8) + 5.5 pt,Scale 200%2"/>
    <w:rsid w:val="00576318"/>
    <w:rPr>
      <w:rFonts w:ascii="Times New Roman" w:hAnsi="Times New Roman" w:cs="Times New Roman"/>
      <w:b/>
      <w:bCs/>
      <w:i/>
      <w:iCs/>
      <w:spacing w:val="2"/>
      <w:sz w:val="14"/>
      <w:szCs w:val="14"/>
      <w:shd w:val="clear" w:color="auto" w:fill="FFFFFF"/>
    </w:rPr>
  </w:style>
  <w:style w:type="character" w:customStyle="1" w:styleId="Bodytext1685pt">
    <w:name w:val="Body text (16) + 8.5 pt"/>
    <w:aliases w:val="Not Bold4,Spacing 0 pt48,Body text + 8 pt,Body text (33) + Consolas,Body text (7) + Not Italic2,Body text (3) + 10.5 pt,Body text (17) + 11.5 pt1"/>
    <w:rsid w:val="00576318"/>
    <w:rPr>
      <w:rFonts w:ascii="Times New Roman" w:hAnsi="Times New Roman" w:cs="Times New Roman"/>
      <w:b/>
      <w:bCs/>
      <w:i/>
      <w:iCs/>
      <w:spacing w:val="4"/>
      <w:sz w:val="17"/>
      <w:szCs w:val="17"/>
      <w:shd w:val="clear" w:color="auto" w:fill="FFFFFF"/>
    </w:rPr>
  </w:style>
  <w:style w:type="character" w:customStyle="1" w:styleId="PicturecaptionItalic">
    <w:name w:val="Picture caption + Italic"/>
    <w:aliases w:val="Spacing 0 pt47,Body text + 8.5 pt,Italic18,Not Bold13,Body text (7) + Not Italic1"/>
    <w:rsid w:val="00576318"/>
    <w:rPr>
      <w:rFonts w:ascii="Times New Roman" w:hAnsi="Times New Roman" w:cs="Times New Roman"/>
      <w:i/>
      <w:iCs/>
      <w:spacing w:val="3"/>
      <w:sz w:val="23"/>
      <w:szCs w:val="23"/>
      <w:u w:val="single"/>
      <w:shd w:val="clear" w:color="auto" w:fill="FFFFFF"/>
    </w:rPr>
  </w:style>
  <w:style w:type="character" w:customStyle="1" w:styleId="Bodytext232">
    <w:name w:val="Body text (2)3"/>
    <w:rsid w:val="00576318"/>
    <w:rPr>
      <w:rFonts w:ascii="Times New Roman" w:hAnsi="Times New Roman" w:cs="Times New Roman"/>
      <w:b/>
      <w:bCs/>
      <w:spacing w:val="6"/>
      <w:sz w:val="23"/>
      <w:szCs w:val="23"/>
      <w:shd w:val="clear" w:color="auto" w:fill="FFFFFF"/>
    </w:rPr>
  </w:style>
  <w:style w:type="character" w:customStyle="1" w:styleId="Bodytext20Bold">
    <w:name w:val="Body text (20) + Bold"/>
    <w:aliases w:val="Spacing 0 pt44,Body text + 10 pt5,Not Bold11,Body text (8) + Italic"/>
    <w:rsid w:val="00576318"/>
    <w:rPr>
      <w:rFonts w:ascii="Times New Roman" w:hAnsi="Times New Roman" w:cs="Times New Roman"/>
      <w:b w:val="0"/>
      <w:bCs w:val="0"/>
      <w:spacing w:val="7"/>
      <w:sz w:val="13"/>
      <w:szCs w:val="13"/>
      <w:shd w:val="clear" w:color="auto" w:fill="FFFFFF"/>
    </w:rPr>
  </w:style>
  <w:style w:type="character" w:customStyle="1" w:styleId="Bodytext2095pt">
    <w:name w:val="Body text (20) + 9.5 pt"/>
    <w:aliases w:val="Bold8,Body text (8) + 7.5 pt,Body text + 12 pt1"/>
    <w:rsid w:val="00576318"/>
    <w:rPr>
      <w:rFonts w:ascii="Times New Roman" w:hAnsi="Times New Roman" w:cs="Times New Roman"/>
      <w:b w:val="0"/>
      <w:bCs w:val="0"/>
      <w:spacing w:val="6"/>
      <w:sz w:val="19"/>
      <w:szCs w:val="19"/>
      <w:shd w:val="clear" w:color="auto" w:fill="FFFFFF"/>
    </w:rPr>
  </w:style>
  <w:style w:type="character" w:customStyle="1" w:styleId="BodytextVerdana5">
    <w:name w:val="Body text + Verdana5"/>
    <w:aliases w:val="6 pt3,Bold5,Footnote (5) + 7.5 pt,Body text (6) + 12.5 pt"/>
    <w:rsid w:val="00576318"/>
    <w:rPr>
      <w:rFonts w:ascii="Verdana" w:hAnsi="Verdana" w:cs="Verdana"/>
      <w:b/>
      <w:bCs/>
      <w:spacing w:val="4"/>
      <w:sz w:val="12"/>
      <w:szCs w:val="12"/>
      <w:shd w:val="clear" w:color="auto" w:fill="FFFFFF"/>
    </w:rPr>
  </w:style>
  <w:style w:type="character" w:customStyle="1" w:styleId="Bodytext222">
    <w:name w:val="Body text (22)2"/>
    <w:rsid w:val="00576318"/>
    <w:rPr>
      <w:rFonts w:ascii="Verdana" w:hAnsi="Verdana" w:cs="Verdana"/>
      <w:spacing w:val="3"/>
      <w:sz w:val="12"/>
      <w:szCs w:val="12"/>
      <w:u w:val="single"/>
      <w:shd w:val="clear" w:color="auto" w:fill="FFFFFF"/>
    </w:rPr>
  </w:style>
  <w:style w:type="character" w:customStyle="1" w:styleId="Bodytext6Spacing0pt">
    <w:name w:val="Body text (6) + Spacing 0 pt"/>
    <w:rsid w:val="00576318"/>
    <w:rPr>
      <w:rFonts w:ascii="Verdana" w:hAnsi="Verdana" w:cs="Verdana"/>
      <w:b/>
      <w:bCs/>
      <w:spacing w:val="3"/>
      <w:sz w:val="12"/>
      <w:szCs w:val="12"/>
      <w:shd w:val="clear" w:color="auto" w:fill="FFFFFF"/>
    </w:rPr>
  </w:style>
  <w:style w:type="character" w:customStyle="1" w:styleId="Bodytext250">
    <w:name w:val="Body text (25)_"/>
    <w:link w:val="Bodytext251"/>
    <w:rsid w:val="00576318"/>
    <w:rPr>
      <w:rFonts w:ascii="Verdana" w:hAnsi="Verdana" w:cs="Verdana"/>
      <w:spacing w:val="1"/>
      <w:sz w:val="14"/>
      <w:szCs w:val="14"/>
      <w:shd w:val="clear" w:color="auto" w:fill="FFFFFF"/>
    </w:rPr>
  </w:style>
  <w:style w:type="character" w:customStyle="1" w:styleId="Bodytext26">
    <w:name w:val="Body text (26)_"/>
    <w:link w:val="Bodytext260"/>
    <w:rsid w:val="00576318"/>
    <w:rPr>
      <w:rFonts w:ascii="Verdana" w:hAnsi="Verdana" w:cs="Verdana"/>
      <w:b/>
      <w:bCs/>
      <w:spacing w:val="3"/>
      <w:sz w:val="14"/>
      <w:szCs w:val="14"/>
      <w:shd w:val="clear" w:color="auto" w:fill="FFFFFF"/>
    </w:rPr>
  </w:style>
  <w:style w:type="character" w:customStyle="1" w:styleId="Tablecaption5">
    <w:name w:val="Table caption (5)_"/>
    <w:link w:val="Tablecaption50"/>
    <w:rsid w:val="00576318"/>
    <w:rPr>
      <w:spacing w:val="4"/>
      <w:sz w:val="23"/>
      <w:szCs w:val="23"/>
      <w:shd w:val="clear" w:color="auto" w:fill="FFFFFF"/>
    </w:rPr>
  </w:style>
  <w:style w:type="character" w:customStyle="1" w:styleId="Tablecaption6">
    <w:name w:val="Table caption (6)_"/>
    <w:link w:val="Tablecaption60"/>
    <w:rsid w:val="00576318"/>
    <w:rPr>
      <w:rFonts w:ascii="Verdana" w:hAnsi="Verdana" w:cs="Verdana"/>
      <w:b/>
      <w:bCs/>
      <w:i/>
      <w:iCs/>
      <w:spacing w:val="7"/>
      <w:sz w:val="12"/>
      <w:szCs w:val="12"/>
      <w:shd w:val="clear" w:color="auto" w:fill="FFFFFF"/>
    </w:rPr>
  </w:style>
  <w:style w:type="character" w:customStyle="1" w:styleId="Tablecaption7">
    <w:name w:val="Table caption (7)_"/>
    <w:link w:val="Tablecaption70"/>
    <w:rsid w:val="00576318"/>
    <w:rPr>
      <w:rFonts w:ascii="Microsoft Sans Serif" w:hAnsi="Microsoft Sans Serif" w:cs="Microsoft Sans Serif"/>
      <w:i/>
      <w:iCs/>
      <w:spacing w:val="30"/>
      <w:sz w:val="8"/>
      <w:szCs w:val="8"/>
      <w:shd w:val="clear" w:color="auto" w:fill="FFFFFF"/>
    </w:rPr>
  </w:style>
  <w:style w:type="character" w:customStyle="1" w:styleId="Bodytext27">
    <w:name w:val="Body text (27)_"/>
    <w:link w:val="Bodytext270"/>
    <w:rsid w:val="00576318"/>
    <w:rPr>
      <w:b/>
      <w:bCs/>
      <w:i/>
      <w:iCs/>
      <w:spacing w:val="4"/>
      <w:sz w:val="23"/>
      <w:szCs w:val="23"/>
      <w:shd w:val="clear" w:color="auto" w:fill="FFFFFF"/>
    </w:rPr>
  </w:style>
  <w:style w:type="character" w:customStyle="1" w:styleId="Bodytext17Spacing0pt">
    <w:name w:val="Body text (17) + Spacing 0 pt"/>
    <w:rsid w:val="00576318"/>
    <w:rPr>
      <w:rFonts w:ascii="Times New Roman" w:hAnsi="Times New Roman" w:cs="Times New Roman"/>
      <w:spacing w:val="4"/>
      <w:sz w:val="23"/>
      <w:szCs w:val="23"/>
      <w:shd w:val="clear" w:color="auto" w:fill="FFFFFF"/>
    </w:rPr>
  </w:style>
  <w:style w:type="character" w:customStyle="1" w:styleId="Bodytext17Spacing0pt1">
    <w:name w:val="Body text (17) + Spacing 0 pt1"/>
    <w:rsid w:val="00576318"/>
    <w:rPr>
      <w:rFonts w:ascii="Times New Roman" w:hAnsi="Times New Roman" w:cs="Times New Roman"/>
      <w:spacing w:val="4"/>
      <w:sz w:val="23"/>
      <w:szCs w:val="23"/>
      <w:shd w:val="clear" w:color="auto" w:fill="FFFFFF"/>
    </w:rPr>
  </w:style>
  <w:style w:type="character" w:customStyle="1" w:styleId="Bodytext28">
    <w:name w:val="Body text (28)_"/>
    <w:link w:val="Bodytext280"/>
    <w:rsid w:val="00576318"/>
    <w:rPr>
      <w:i/>
      <w:iCs/>
      <w:spacing w:val="3"/>
      <w:sz w:val="23"/>
      <w:szCs w:val="23"/>
      <w:shd w:val="clear" w:color="auto" w:fill="FFFFFF"/>
    </w:rPr>
  </w:style>
  <w:style w:type="character" w:customStyle="1" w:styleId="Bodytext29">
    <w:name w:val="Body text (29)_"/>
    <w:link w:val="Bodytext290"/>
    <w:rsid w:val="00576318"/>
    <w:rPr>
      <w:i/>
      <w:iCs/>
      <w:spacing w:val="2"/>
      <w:sz w:val="22"/>
      <w:szCs w:val="22"/>
      <w:shd w:val="clear" w:color="auto" w:fill="FFFFFF"/>
    </w:rPr>
  </w:style>
  <w:style w:type="character" w:customStyle="1" w:styleId="Bodytext18Spacing0pt">
    <w:name w:val="Body text (18) + Spacing 0 pt"/>
    <w:rsid w:val="00576318"/>
    <w:rPr>
      <w:rFonts w:ascii="Times New Roman" w:hAnsi="Times New Roman" w:cs="Times New Roman"/>
      <w:b/>
      <w:bCs/>
      <w:i/>
      <w:iCs/>
      <w:spacing w:val="2"/>
      <w:sz w:val="23"/>
      <w:szCs w:val="23"/>
      <w:shd w:val="clear" w:color="auto" w:fill="FFFFFF"/>
    </w:rPr>
  </w:style>
  <w:style w:type="character" w:customStyle="1" w:styleId="BodytextSpacing1pt">
    <w:name w:val="Body text + Spacing 1 pt"/>
    <w:rsid w:val="00576318"/>
    <w:rPr>
      <w:rFonts w:ascii="Times New Roman" w:hAnsi="Times New Roman" w:cs="Times New Roman"/>
      <w:spacing w:val="31"/>
      <w:sz w:val="23"/>
      <w:szCs w:val="23"/>
      <w:shd w:val="clear" w:color="auto" w:fill="FFFFFF"/>
    </w:rPr>
  </w:style>
  <w:style w:type="character" w:customStyle="1" w:styleId="BodytextSpacing3pt">
    <w:name w:val="Body text + Spacing 3 pt"/>
    <w:rsid w:val="00576318"/>
    <w:rPr>
      <w:rFonts w:ascii="Times New Roman" w:hAnsi="Times New Roman" w:cs="Times New Roman"/>
      <w:spacing w:val="72"/>
      <w:sz w:val="23"/>
      <w:szCs w:val="23"/>
      <w:shd w:val="clear" w:color="auto" w:fill="FFFFFF"/>
    </w:rPr>
  </w:style>
  <w:style w:type="character" w:customStyle="1" w:styleId="Tablecaption8">
    <w:name w:val="Table caption (8)_"/>
    <w:link w:val="Tablecaption81"/>
    <w:rsid w:val="00576318"/>
    <w:rPr>
      <w:b/>
      <w:bCs/>
      <w:spacing w:val="6"/>
      <w:sz w:val="23"/>
      <w:szCs w:val="23"/>
      <w:shd w:val="clear" w:color="auto" w:fill="FFFFFF"/>
    </w:rPr>
  </w:style>
  <w:style w:type="character" w:customStyle="1" w:styleId="Tablecaption80">
    <w:name w:val="Table caption (8)"/>
    <w:rsid w:val="00576318"/>
    <w:rPr>
      <w:b/>
      <w:bCs/>
      <w:spacing w:val="6"/>
      <w:sz w:val="23"/>
      <w:szCs w:val="23"/>
      <w:u w:val="single"/>
      <w:shd w:val="clear" w:color="auto" w:fill="FFFFFF"/>
    </w:rPr>
  </w:style>
  <w:style w:type="character" w:customStyle="1" w:styleId="BodytextSpacing0pt2">
    <w:name w:val="Body text + Spacing 0 pt2"/>
    <w:rsid w:val="00576318"/>
    <w:rPr>
      <w:rFonts w:ascii="Times New Roman" w:hAnsi="Times New Roman" w:cs="Times New Roman"/>
      <w:spacing w:val="5"/>
      <w:sz w:val="23"/>
      <w:szCs w:val="23"/>
      <w:shd w:val="clear" w:color="auto" w:fill="FFFFFF"/>
    </w:rPr>
  </w:style>
  <w:style w:type="character" w:customStyle="1" w:styleId="Bodytext300">
    <w:name w:val="Body text (30)_"/>
    <w:link w:val="Bodytext301"/>
    <w:rsid w:val="00576318"/>
    <w:rPr>
      <w:i/>
      <w:iCs/>
      <w:spacing w:val="-2"/>
      <w:sz w:val="27"/>
      <w:szCs w:val="27"/>
      <w:shd w:val="clear" w:color="auto" w:fill="FFFFFF"/>
    </w:rPr>
  </w:style>
  <w:style w:type="character" w:customStyle="1" w:styleId="Bodytext310">
    <w:name w:val="Body text (31)_"/>
    <w:link w:val="Bodytext311"/>
    <w:rsid w:val="00576318"/>
    <w:rPr>
      <w:spacing w:val="8"/>
      <w:sz w:val="19"/>
      <w:szCs w:val="19"/>
      <w:shd w:val="clear" w:color="auto" w:fill="FFFFFF"/>
    </w:rPr>
  </w:style>
  <w:style w:type="character" w:customStyle="1" w:styleId="Bodytext320">
    <w:name w:val="Body text (32)_"/>
    <w:link w:val="Bodytext321"/>
    <w:rsid w:val="00576318"/>
    <w:rPr>
      <w:shd w:val="clear" w:color="auto" w:fill="FFFFFF"/>
    </w:rPr>
  </w:style>
  <w:style w:type="character" w:customStyle="1" w:styleId="Bodytext3Spacing0pt">
    <w:name w:val="Body text (3) + Spacing 0 pt"/>
    <w:rsid w:val="00576318"/>
    <w:rPr>
      <w:rFonts w:ascii="Times New Roman" w:hAnsi="Times New Roman" w:cs="Times New Roman"/>
      <w:i/>
      <w:iCs/>
      <w:spacing w:val="3"/>
      <w:sz w:val="23"/>
      <w:szCs w:val="23"/>
      <w:shd w:val="clear" w:color="auto" w:fill="FFFFFF"/>
    </w:rPr>
  </w:style>
  <w:style w:type="character" w:customStyle="1" w:styleId="BodytextSpacing0pt1">
    <w:name w:val="Body text + Spacing 0 pt1"/>
    <w:rsid w:val="00576318"/>
    <w:rPr>
      <w:rFonts w:ascii="Times New Roman" w:hAnsi="Times New Roman" w:cs="Times New Roman"/>
      <w:spacing w:val="5"/>
      <w:sz w:val="23"/>
      <w:szCs w:val="23"/>
      <w:shd w:val="clear" w:color="auto" w:fill="FFFFFF"/>
    </w:rPr>
  </w:style>
  <w:style w:type="character" w:customStyle="1" w:styleId="Tablecaption9">
    <w:name w:val="Table caption (9)_"/>
    <w:link w:val="Tablecaption91"/>
    <w:rsid w:val="00576318"/>
    <w:rPr>
      <w:b/>
      <w:bCs/>
      <w:spacing w:val="3"/>
      <w:sz w:val="22"/>
      <w:szCs w:val="22"/>
      <w:shd w:val="clear" w:color="auto" w:fill="FFFFFF"/>
    </w:rPr>
  </w:style>
  <w:style w:type="character" w:customStyle="1" w:styleId="Tablecaption90">
    <w:name w:val="Table caption (9)"/>
    <w:rsid w:val="00576318"/>
    <w:rPr>
      <w:b/>
      <w:bCs/>
      <w:spacing w:val="3"/>
      <w:sz w:val="22"/>
      <w:szCs w:val="22"/>
      <w:u w:val="single"/>
      <w:shd w:val="clear" w:color="auto" w:fill="FFFFFF"/>
    </w:rPr>
  </w:style>
  <w:style w:type="character" w:customStyle="1" w:styleId="Tablecaption10">
    <w:name w:val="Table caption (10)_"/>
    <w:link w:val="Tablecaption100"/>
    <w:rsid w:val="00576318"/>
    <w:rPr>
      <w:spacing w:val="4"/>
      <w:sz w:val="19"/>
      <w:szCs w:val="19"/>
      <w:shd w:val="clear" w:color="auto" w:fill="FFFFFF"/>
    </w:rPr>
  </w:style>
  <w:style w:type="character" w:customStyle="1" w:styleId="Bodytext33">
    <w:name w:val="Body text (33)_"/>
    <w:link w:val="Bodytext330"/>
    <w:rsid w:val="00576318"/>
    <w:rPr>
      <w:i/>
      <w:iCs/>
      <w:spacing w:val="-13"/>
      <w:sz w:val="19"/>
      <w:szCs w:val="19"/>
      <w:shd w:val="clear" w:color="auto" w:fill="FFFFFF"/>
    </w:rPr>
  </w:style>
  <w:style w:type="character" w:customStyle="1" w:styleId="Bodytext34">
    <w:name w:val="Body text (34)_"/>
    <w:link w:val="Bodytext340"/>
    <w:rsid w:val="00576318"/>
    <w:rPr>
      <w:b/>
      <w:bCs/>
      <w:spacing w:val="2"/>
      <w:sz w:val="17"/>
      <w:szCs w:val="17"/>
      <w:shd w:val="clear" w:color="auto" w:fill="FFFFFF"/>
    </w:rPr>
  </w:style>
  <w:style w:type="character" w:customStyle="1" w:styleId="Bodytext35">
    <w:name w:val="Body text (35)_"/>
    <w:link w:val="Bodytext350"/>
    <w:rsid w:val="00576318"/>
    <w:rPr>
      <w:b/>
      <w:bCs/>
      <w:spacing w:val="4"/>
      <w:sz w:val="29"/>
      <w:szCs w:val="29"/>
      <w:shd w:val="clear" w:color="auto" w:fill="FFFFFF"/>
    </w:rPr>
  </w:style>
  <w:style w:type="character" w:customStyle="1" w:styleId="Bodytext36">
    <w:name w:val="Body text (36)_"/>
    <w:link w:val="Bodytext361"/>
    <w:rsid w:val="00576318"/>
    <w:rPr>
      <w:b/>
      <w:bCs/>
      <w:spacing w:val="3"/>
      <w:sz w:val="21"/>
      <w:szCs w:val="21"/>
      <w:shd w:val="clear" w:color="auto" w:fill="FFFFFF"/>
    </w:rPr>
  </w:style>
  <w:style w:type="character" w:customStyle="1" w:styleId="Bodytext360">
    <w:name w:val="Body text (36)"/>
    <w:rsid w:val="00576318"/>
    <w:rPr>
      <w:b/>
      <w:bCs/>
      <w:spacing w:val="3"/>
      <w:sz w:val="21"/>
      <w:szCs w:val="21"/>
      <w:u w:val="single"/>
      <w:shd w:val="clear" w:color="auto" w:fill="FFFFFF"/>
    </w:rPr>
  </w:style>
  <w:style w:type="character" w:customStyle="1" w:styleId="Bodytext223">
    <w:name w:val="Body text (2)2"/>
    <w:rsid w:val="00576318"/>
    <w:rPr>
      <w:rFonts w:ascii="Times New Roman" w:hAnsi="Times New Roman" w:cs="Times New Roman"/>
      <w:b/>
      <w:bCs/>
      <w:spacing w:val="6"/>
      <w:sz w:val="23"/>
      <w:szCs w:val="23"/>
      <w:shd w:val="clear" w:color="auto" w:fill="FFFFFF"/>
    </w:rPr>
  </w:style>
  <w:style w:type="character" w:customStyle="1" w:styleId="Bodytext37">
    <w:name w:val="Body text (37)_"/>
    <w:link w:val="Bodytext370"/>
    <w:rsid w:val="00576318"/>
    <w:rPr>
      <w:rFonts w:ascii="Verdana" w:hAnsi="Verdana" w:cs="Verdana"/>
      <w:b/>
      <w:bCs/>
      <w:spacing w:val="7"/>
      <w:sz w:val="10"/>
      <w:szCs w:val="10"/>
      <w:shd w:val="clear" w:color="auto" w:fill="FFFFFF"/>
    </w:rPr>
  </w:style>
  <w:style w:type="paragraph" w:customStyle="1" w:styleId="Bodytext312">
    <w:name w:val="Body text (3)1"/>
    <w:basedOn w:val="Normal"/>
    <w:rsid w:val="00576318"/>
    <w:pPr>
      <w:widowControl w:val="0"/>
      <w:shd w:val="clear" w:color="auto" w:fill="FFFFFF"/>
      <w:spacing w:before="300" w:after="1140" w:line="240" w:lineRule="atLeast"/>
      <w:jc w:val="both"/>
    </w:pPr>
    <w:rPr>
      <w:rFonts w:eastAsia="Courier New"/>
      <w:i/>
      <w:iCs/>
      <w:spacing w:val="2"/>
      <w:sz w:val="23"/>
      <w:szCs w:val="23"/>
    </w:rPr>
  </w:style>
  <w:style w:type="paragraph" w:customStyle="1" w:styleId="Heading410">
    <w:name w:val="Heading #41"/>
    <w:basedOn w:val="Normal"/>
    <w:rsid w:val="00576318"/>
    <w:pPr>
      <w:widowControl w:val="0"/>
      <w:shd w:val="clear" w:color="auto" w:fill="FFFFFF"/>
      <w:spacing w:before="480" w:after="600" w:line="240" w:lineRule="atLeast"/>
      <w:outlineLvl w:val="3"/>
    </w:pPr>
    <w:rPr>
      <w:rFonts w:eastAsia="Courier New"/>
      <w:b/>
      <w:bCs/>
      <w:spacing w:val="6"/>
      <w:sz w:val="23"/>
      <w:szCs w:val="23"/>
    </w:rPr>
  </w:style>
  <w:style w:type="paragraph" w:customStyle="1" w:styleId="Bodytext121">
    <w:name w:val="Body text (12)1"/>
    <w:basedOn w:val="Normal"/>
    <w:rsid w:val="00576318"/>
    <w:pPr>
      <w:widowControl w:val="0"/>
      <w:shd w:val="clear" w:color="auto" w:fill="FFFFFF"/>
      <w:spacing w:before="180" w:after="180" w:line="240" w:lineRule="atLeast"/>
      <w:jc w:val="both"/>
    </w:pPr>
    <w:rPr>
      <w:rFonts w:eastAsia="Courier New"/>
      <w:b/>
      <w:bCs/>
      <w:i/>
      <w:iCs/>
      <w:spacing w:val="14"/>
    </w:rPr>
  </w:style>
  <w:style w:type="paragraph" w:customStyle="1" w:styleId="Bodytext151">
    <w:name w:val="Body text (15)1"/>
    <w:basedOn w:val="Normal"/>
    <w:rsid w:val="00576318"/>
    <w:pPr>
      <w:widowControl w:val="0"/>
      <w:shd w:val="clear" w:color="auto" w:fill="FFFFFF"/>
      <w:spacing w:line="254" w:lineRule="exact"/>
      <w:jc w:val="both"/>
    </w:pPr>
    <w:rPr>
      <w:rFonts w:eastAsia="Courier New"/>
      <w:b/>
      <w:bCs/>
      <w:spacing w:val="6"/>
      <w:sz w:val="19"/>
      <w:szCs w:val="19"/>
    </w:rPr>
  </w:style>
  <w:style w:type="paragraph" w:customStyle="1" w:styleId="Tablecaption21">
    <w:name w:val="Table caption (2)1"/>
    <w:basedOn w:val="Normal"/>
    <w:rsid w:val="00576318"/>
    <w:pPr>
      <w:widowControl w:val="0"/>
      <w:shd w:val="clear" w:color="auto" w:fill="FFFFFF"/>
      <w:spacing w:line="240" w:lineRule="atLeast"/>
    </w:pPr>
    <w:rPr>
      <w:rFonts w:eastAsia="Courier New"/>
      <w:b/>
      <w:bCs/>
      <w:spacing w:val="6"/>
      <w:sz w:val="19"/>
      <w:szCs w:val="19"/>
    </w:rPr>
  </w:style>
  <w:style w:type="paragraph" w:customStyle="1" w:styleId="Tablecaption31">
    <w:name w:val="Table caption (3)1"/>
    <w:basedOn w:val="Normal"/>
    <w:rsid w:val="00576318"/>
    <w:pPr>
      <w:widowControl w:val="0"/>
      <w:shd w:val="clear" w:color="auto" w:fill="FFFFFF"/>
      <w:spacing w:line="240" w:lineRule="atLeast"/>
    </w:pPr>
    <w:rPr>
      <w:rFonts w:eastAsia="Courier New"/>
      <w:b/>
      <w:bCs/>
      <w:i/>
      <w:iCs/>
      <w:spacing w:val="2"/>
      <w:sz w:val="14"/>
      <w:szCs w:val="14"/>
    </w:rPr>
  </w:style>
  <w:style w:type="paragraph" w:customStyle="1" w:styleId="Bodytext161">
    <w:name w:val="Body text (16)1"/>
    <w:basedOn w:val="Normal"/>
    <w:rsid w:val="00576318"/>
    <w:pPr>
      <w:widowControl w:val="0"/>
      <w:shd w:val="clear" w:color="auto" w:fill="FFFFFF"/>
      <w:spacing w:before="540" w:line="240" w:lineRule="atLeast"/>
    </w:pPr>
    <w:rPr>
      <w:rFonts w:eastAsia="Courier New"/>
      <w:b/>
      <w:bCs/>
      <w:i/>
      <w:iCs/>
      <w:spacing w:val="2"/>
      <w:sz w:val="14"/>
      <w:szCs w:val="14"/>
    </w:rPr>
  </w:style>
  <w:style w:type="paragraph" w:customStyle="1" w:styleId="Bodytext1710">
    <w:name w:val="Body text (17)1"/>
    <w:basedOn w:val="Normal"/>
    <w:rsid w:val="00576318"/>
    <w:pPr>
      <w:widowControl w:val="0"/>
      <w:shd w:val="clear" w:color="auto" w:fill="FFFFFF"/>
      <w:spacing w:line="331" w:lineRule="exact"/>
      <w:jc w:val="both"/>
    </w:pPr>
    <w:rPr>
      <w:rFonts w:eastAsia="Courier New"/>
      <w:spacing w:val="5"/>
      <w:sz w:val="23"/>
      <w:szCs w:val="23"/>
    </w:rPr>
  </w:style>
  <w:style w:type="paragraph" w:customStyle="1" w:styleId="Bodytext181">
    <w:name w:val="Body text (18)1"/>
    <w:basedOn w:val="Normal"/>
    <w:rsid w:val="00576318"/>
    <w:pPr>
      <w:widowControl w:val="0"/>
      <w:shd w:val="clear" w:color="auto" w:fill="FFFFFF"/>
      <w:spacing w:line="298" w:lineRule="exact"/>
      <w:jc w:val="both"/>
    </w:pPr>
    <w:rPr>
      <w:rFonts w:eastAsia="Courier New"/>
      <w:i/>
      <w:iCs/>
      <w:spacing w:val="3"/>
      <w:sz w:val="23"/>
      <w:szCs w:val="23"/>
    </w:rPr>
  </w:style>
  <w:style w:type="paragraph" w:customStyle="1" w:styleId="Bodytext2210">
    <w:name w:val="Body text (22)1"/>
    <w:basedOn w:val="Normal"/>
    <w:rsid w:val="00576318"/>
    <w:pPr>
      <w:widowControl w:val="0"/>
      <w:shd w:val="clear" w:color="auto" w:fill="FFFFFF"/>
      <w:spacing w:line="240" w:lineRule="atLeast"/>
    </w:pPr>
    <w:rPr>
      <w:rFonts w:ascii="Verdana" w:eastAsia="Courier New" w:hAnsi="Verdana" w:cs="Verdana"/>
      <w:spacing w:val="3"/>
      <w:sz w:val="12"/>
      <w:szCs w:val="12"/>
    </w:rPr>
  </w:style>
  <w:style w:type="paragraph" w:customStyle="1" w:styleId="Bodytext251">
    <w:name w:val="Body text (25)"/>
    <w:basedOn w:val="Normal"/>
    <w:link w:val="Bodytext250"/>
    <w:rsid w:val="00576318"/>
    <w:pPr>
      <w:widowControl w:val="0"/>
      <w:shd w:val="clear" w:color="auto" w:fill="FFFFFF"/>
      <w:spacing w:line="197" w:lineRule="exact"/>
      <w:jc w:val="both"/>
    </w:pPr>
    <w:rPr>
      <w:rFonts w:ascii="Verdana" w:hAnsi="Verdana" w:cs="Verdana"/>
      <w:spacing w:val="1"/>
      <w:sz w:val="14"/>
      <w:szCs w:val="14"/>
    </w:rPr>
  </w:style>
  <w:style w:type="paragraph" w:customStyle="1" w:styleId="Bodytext260">
    <w:name w:val="Body text (26)"/>
    <w:basedOn w:val="Normal"/>
    <w:link w:val="Bodytext26"/>
    <w:rsid w:val="00576318"/>
    <w:pPr>
      <w:widowControl w:val="0"/>
      <w:shd w:val="clear" w:color="auto" w:fill="FFFFFF"/>
      <w:spacing w:line="197" w:lineRule="exact"/>
      <w:jc w:val="both"/>
    </w:pPr>
    <w:rPr>
      <w:rFonts w:ascii="Verdana" w:hAnsi="Verdana" w:cs="Verdana"/>
      <w:b/>
      <w:bCs/>
      <w:spacing w:val="3"/>
      <w:sz w:val="14"/>
      <w:szCs w:val="14"/>
    </w:rPr>
  </w:style>
  <w:style w:type="paragraph" w:customStyle="1" w:styleId="Tablecaption50">
    <w:name w:val="Table caption (5)"/>
    <w:basedOn w:val="Normal"/>
    <w:link w:val="Tablecaption5"/>
    <w:rsid w:val="00576318"/>
    <w:pPr>
      <w:widowControl w:val="0"/>
      <w:shd w:val="clear" w:color="auto" w:fill="FFFFFF"/>
      <w:spacing w:line="240" w:lineRule="atLeast"/>
    </w:pPr>
    <w:rPr>
      <w:spacing w:val="4"/>
      <w:sz w:val="23"/>
      <w:szCs w:val="23"/>
    </w:rPr>
  </w:style>
  <w:style w:type="paragraph" w:customStyle="1" w:styleId="Tablecaption60">
    <w:name w:val="Table caption (6)"/>
    <w:basedOn w:val="Normal"/>
    <w:link w:val="Tablecaption6"/>
    <w:rsid w:val="00576318"/>
    <w:pPr>
      <w:widowControl w:val="0"/>
      <w:shd w:val="clear" w:color="auto" w:fill="FFFFFF"/>
      <w:spacing w:line="240" w:lineRule="atLeast"/>
      <w:jc w:val="both"/>
    </w:pPr>
    <w:rPr>
      <w:rFonts w:ascii="Verdana" w:hAnsi="Verdana" w:cs="Verdana"/>
      <w:b/>
      <w:bCs/>
      <w:i/>
      <w:iCs/>
      <w:spacing w:val="7"/>
      <w:sz w:val="12"/>
      <w:szCs w:val="12"/>
    </w:rPr>
  </w:style>
  <w:style w:type="paragraph" w:customStyle="1" w:styleId="Tablecaption70">
    <w:name w:val="Table caption (7)"/>
    <w:basedOn w:val="Normal"/>
    <w:link w:val="Tablecaption7"/>
    <w:rsid w:val="00576318"/>
    <w:pPr>
      <w:widowControl w:val="0"/>
      <w:shd w:val="clear" w:color="auto" w:fill="FFFFFF"/>
      <w:spacing w:line="240" w:lineRule="atLeast"/>
      <w:jc w:val="both"/>
    </w:pPr>
    <w:rPr>
      <w:rFonts w:ascii="Microsoft Sans Serif" w:hAnsi="Microsoft Sans Serif" w:cs="Microsoft Sans Serif"/>
      <w:i/>
      <w:iCs/>
      <w:spacing w:val="30"/>
      <w:sz w:val="8"/>
      <w:szCs w:val="8"/>
    </w:rPr>
  </w:style>
  <w:style w:type="paragraph" w:customStyle="1" w:styleId="Bodytext270">
    <w:name w:val="Body text (27)"/>
    <w:basedOn w:val="Normal"/>
    <w:link w:val="Bodytext27"/>
    <w:rsid w:val="00576318"/>
    <w:pPr>
      <w:widowControl w:val="0"/>
      <w:shd w:val="clear" w:color="auto" w:fill="FFFFFF"/>
      <w:spacing w:line="298" w:lineRule="exact"/>
      <w:jc w:val="both"/>
    </w:pPr>
    <w:rPr>
      <w:b/>
      <w:bCs/>
      <w:i/>
      <w:iCs/>
      <w:spacing w:val="4"/>
      <w:sz w:val="23"/>
      <w:szCs w:val="23"/>
    </w:rPr>
  </w:style>
  <w:style w:type="paragraph" w:customStyle="1" w:styleId="Bodytext280">
    <w:name w:val="Body text (28)"/>
    <w:basedOn w:val="Normal"/>
    <w:link w:val="Bodytext28"/>
    <w:rsid w:val="00576318"/>
    <w:pPr>
      <w:widowControl w:val="0"/>
      <w:shd w:val="clear" w:color="auto" w:fill="FFFFFF"/>
      <w:spacing w:before="540" w:after="60" w:line="240" w:lineRule="atLeast"/>
      <w:jc w:val="both"/>
    </w:pPr>
    <w:rPr>
      <w:i/>
      <w:iCs/>
      <w:spacing w:val="3"/>
      <w:sz w:val="23"/>
      <w:szCs w:val="23"/>
    </w:rPr>
  </w:style>
  <w:style w:type="paragraph" w:customStyle="1" w:styleId="Bodytext290">
    <w:name w:val="Body text (29)"/>
    <w:basedOn w:val="Normal"/>
    <w:link w:val="Bodytext29"/>
    <w:rsid w:val="00576318"/>
    <w:pPr>
      <w:widowControl w:val="0"/>
      <w:shd w:val="clear" w:color="auto" w:fill="FFFFFF"/>
      <w:spacing w:line="240" w:lineRule="atLeast"/>
      <w:jc w:val="both"/>
    </w:pPr>
    <w:rPr>
      <w:i/>
      <w:iCs/>
      <w:spacing w:val="2"/>
      <w:sz w:val="22"/>
      <w:szCs w:val="22"/>
    </w:rPr>
  </w:style>
  <w:style w:type="paragraph" w:customStyle="1" w:styleId="Tablecaption81">
    <w:name w:val="Table caption (8)1"/>
    <w:basedOn w:val="Normal"/>
    <w:link w:val="Tablecaption8"/>
    <w:rsid w:val="00576318"/>
    <w:pPr>
      <w:widowControl w:val="0"/>
      <w:shd w:val="clear" w:color="auto" w:fill="FFFFFF"/>
      <w:spacing w:line="240" w:lineRule="atLeast"/>
      <w:jc w:val="both"/>
    </w:pPr>
    <w:rPr>
      <w:b/>
      <w:bCs/>
      <w:spacing w:val="6"/>
      <w:sz w:val="23"/>
      <w:szCs w:val="23"/>
    </w:rPr>
  </w:style>
  <w:style w:type="paragraph" w:customStyle="1" w:styleId="Bodytext301">
    <w:name w:val="Body text (30)"/>
    <w:basedOn w:val="Normal"/>
    <w:link w:val="Bodytext300"/>
    <w:rsid w:val="00576318"/>
    <w:pPr>
      <w:widowControl w:val="0"/>
      <w:shd w:val="clear" w:color="auto" w:fill="FFFFFF"/>
      <w:spacing w:line="240" w:lineRule="atLeast"/>
      <w:jc w:val="both"/>
    </w:pPr>
    <w:rPr>
      <w:i/>
      <w:iCs/>
      <w:spacing w:val="-2"/>
      <w:sz w:val="27"/>
      <w:szCs w:val="27"/>
    </w:rPr>
  </w:style>
  <w:style w:type="paragraph" w:customStyle="1" w:styleId="Bodytext311">
    <w:name w:val="Body text (31)"/>
    <w:basedOn w:val="Normal"/>
    <w:link w:val="Bodytext310"/>
    <w:rsid w:val="00576318"/>
    <w:pPr>
      <w:widowControl w:val="0"/>
      <w:shd w:val="clear" w:color="auto" w:fill="FFFFFF"/>
      <w:spacing w:line="197" w:lineRule="exact"/>
      <w:jc w:val="both"/>
    </w:pPr>
    <w:rPr>
      <w:spacing w:val="8"/>
      <w:sz w:val="19"/>
      <w:szCs w:val="19"/>
    </w:rPr>
  </w:style>
  <w:style w:type="paragraph" w:customStyle="1" w:styleId="Bodytext321">
    <w:name w:val="Body text (32)"/>
    <w:basedOn w:val="Normal"/>
    <w:link w:val="Bodytext320"/>
    <w:rsid w:val="00576318"/>
    <w:pPr>
      <w:widowControl w:val="0"/>
      <w:shd w:val="clear" w:color="auto" w:fill="FFFFFF"/>
      <w:spacing w:after="60" w:line="240" w:lineRule="atLeast"/>
      <w:jc w:val="both"/>
    </w:pPr>
  </w:style>
  <w:style w:type="paragraph" w:customStyle="1" w:styleId="Tablecaption91">
    <w:name w:val="Table caption (9)1"/>
    <w:basedOn w:val="Normal"/>
    <w:link w:val="Tablecaption9"/>
    <w:rsid w:val="00576318"/>
    <w:pPr>
      <w:widowControl w:val="0"/>
      <w:shd w:val="clear" w:color="auto" w:fill="FFFFFF"/>
      <w:spacing w:line="322" w:lineRule="exact"/>
      <w:jc w:val="both"/>
    </w:pPr>
    <w:rPr>
      <w:b/>
      <w:bCs/>
      <w:spacing w:val="3"/>
      <w:sz w:val="22"/>
      <w:szCs w:val="22"/>
    </w:rPr>
  </w:style>
  <w:style w:type="paragraph" w:customStyle="1" w:styleId="Tablecaption100">
    <w:name w:val="Table caption (10)"/>
    <w:basedOn w:val="Normal"/>
    <w:link w:val="Tablecaption10"/>
    <w:rsid w:val="00576318"/>
    <w:pPr>
      <w:widowControl w:val="0"/>
      <w:shd w:val="clear" w:color="auto" w:fill="FFFFFF"/>
      <w:spacing w:line="322" w:lineRule="exact"/>
      <w:jc w:val="both"/>
    </w:pPr>
    <w:rPr>
      <w:spacing w:val="4"/>
      <w:sz w:val="19"/>
      <w:szCs w:val="19"/>
    </w:rPr>
  </w:style>
  <w:style w:type="paragraph" w:customStyle="1" w:styleId="Bodytext330">
    <w:name w:val="Body text (33)"/>
    <w:basedOn w:val="Normal"/>
    <w:link w:val="Bodytext33"/>
    <w:rsid w:val="00576318"/>
    <w:pPr>
      <w:widowControl w:val="0"/>
      <w:shd w:val="clear" w:color="auto" w:fill="FFFFFF"/>
      <w:spacing w:before="60" w:after="60" w:line="240" w:lineRule="atLeast"/>
      <w:jc w:val="both"/>
    </w:pPr>
    <w:rPr>
      <w:i/>
      <w:iCs/>
      <w:spacing w:val="-13"/>
      <w:sz w:val="19"/>
      <w:szCs w:val="19"/>
    </w:rPr>
  </w:style>
  <w:style w:type="paragraph" w:customStyle="1" w:styleId="Bodytext340">
    <w:name w:val="Body text (34)"/>
    <w:basedOn w:val="Normal"/>
    <w:link w:val="Bodytext34"/>
    <w:rsid w:val="00576318"/>
    <w:pPr>
      <w:widowControl w:val="0"/>
      <w:shd w:val="clear" w:color="auto" w:fill="FFFFFF"/>
      <w:spacing w:before="60" w:line="278" w:lineRule="exact"/>
      <w:jc w:val="both"/>
    </w:pPr>
    <w:rPr>
      <w:b/>
      <w:bCs/>
      <w:spacing w:val="2"/>
      <w:sz w:val="17"/>
      <w:szCs w:val="17"/>
    </w:rPr>
  </w:style>
  <w:style w:type="paragraph" w:customStyle="1" w:styleId="Bodytext350">
    <w:name w:val="Body text (35)"/>
    <w:basedOn w:val="Normal"/>
    <w:link w:val="Bodytext35"/>
    <w:rsid w:val="00576318"/>
    <w:pPr>
      <w:widowControl w:val="0"/>
      <w:shd w:val="clear" w:color="auto" w:fill="FFFFFF"/>
      <w:spacing w:before="300" w:after="180" w:line="240" w:lineRule="atLeast"/>
      <w:jc w:val="center"/>
    </w:pPr>
    <w:rPr>
      <w:b/>
      <w:bCs/>
      <w:spacing w:val="4"/>
      <w:sz w:val="29"/>
      <w:szCs w:val="29"/>
    </w:rPr>
  </w:style>
  <w:style w:type="paragraph" w:customStyle="1" w:styleId="Bodytext361">
    <w:name w:val="Body text (36)1"/>
    <w:basedOn w:val="Normal"/>
    <w:link w:val="Bodytext36"/>
    <w:rsid w:val="00576318"/>
    <w:pPr>
      <w:widowControl w:val="0"/>
      <w:shd w:val="clear" w:color="auto" w:fill="FFFFFF"/>
      <w:spacing w:after="300" w:line="283" w:lineRule="exact"/>
      <w:jc w:val="both"/>
    </w:pPr>
    <w:rPr>
      <w:b/>
      <w:bCs/>
      <w:spacing w:val="3"/>
      <w:sz w:val="21"/>
      <w:szCs w:val="21"/>
    </w:rPr>
  </w:style>
  <w:style w:type="paragraph" w:customStyle="1" w:styleId="Bodytext370">
    <w:name w:val="Body text (37)"/>
    <w:basedOn w:val="Normal"/>
    <w:link w:val="Bodytext37"/>
    <w:rsid w:val="00576318"/>
    <w:pPr>
      <w:widowControl w:val="0"/>
      <w:shd w:val="clear" w:color="auto" w:fill="FFFFFF"/>
      <w:spacing w:after="600" w:line="240" w:lineRule="atLeast"/>
      <w:jc w:val="both"/>
    </w:pPr>
    <w:rPr>
      <w:rFonts w:ascii="Verdana" w:hAnsi="Verdana" w:cs="Verdana"/>
      <w:b/>
      <w:bCs/>
      <w:spacing w:val="7"/>
      <w:sz w:val="10"/>
      <w:szCs w:val="10"/>
    </w:rPr>
  </w:style>
  <w:style w:type="table" w:customStyle="1" w:styleId="TableGrid5">
    <w:name w:val="Table Grid5"/>
    <w:basedOn w:val="TableNormal"/>
    <w:next w:val="TableGrid"/>
    <w:rsid w:val="00576318"/>
    <w:pPr>
      <w:widowControl w:val="0"/>
    </w:pPr>
    <w:rPr>
      <w:rFonts w:ascii="Courier New" w:eastAsia="Courier New" w:hAnsi="Courier New" w:cs="Courier New"/>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576318"/>
    <w:rPr>
      <w:rFonts w:eastAsia="Calibri"/>
      <w:lang w:val="vi-VN" w:eastAsia="vi-V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3">
    <w:name w:val="No List3"/>
    <w:next w:val="NoList"/>
    <w:semiHidden/>
    <w:unhideWhenUsed/>
    <w:rsid w:val="00576318"/>
  </w:style>
  <w:style w:type="character" w:customStyle="1" w:styleId="Bodytext6NotBold">
    <w:name w:val="Body text (6) + Not Bold"/>
    <w:aliases w:val="Italic23,Spacing 0 pt98"/>
    <w:basedOn w:val="Bodytext6"/>
    <w:rsid w:val="00576318"/>
    <w:rPr>
      <w:spacing w:val="-12"/>
      <w:sz w:val="19"/>
      <w:szCs w:val="19"/>
      <w:shd w:val="clear" w:color="auto" w:fill="FFFFFF"/>
    </w:rPr>
  </w:style>
  <w:style w:type="character" w:customStyle="1" w:styleId="Heading2NotItalic">
    <w:name w:val="Heading #2 + Not Italic"/>
    <w:aliases w:val="Spacing 0 pt94"/>
    <w:basedOn w:val="Heading20"/>
    <w:rsid w:val="00576318"/>
    <w:rPr>
      <w:i/>
      <w:iCs/>
      <w:spacing w:val="-14"/>
      <w:sz w:val="30"/>
      <w:szCs w:val="30"/>
      <w:shd w:val="clear" w:color="auto" w:fill="FFFFFF"/>
    </w:rPr>
  </w:style>
  <w:style w:type="character" w:customStyle="1" w:styleId="Bodytext8NotItalic">
    <w:name w:val="Body text (8) + Not Italic"/>
    <w:aliases w:val="Spacing 0 pt93"/>
    <w:basedOn w:val="Bodytext8"/>
    <w:rsid w:val="00576318"/>
    <w:rPr>
      <w:spacing w:val="-4"/>
      <w:shd w:val="clear" w:color="auto" w:fill="FFFFFF"/>
    </w:rPr>
  </w:style>
  <w:style w:type="character" w:customStyle="1" w:styleId="Bodytext5NotItalic">
    <w:name w:val="Body text (5) + Not Italic"/>
    <w:aliases w:val="Spacing 0 pt92"/>
    <w:rsid w:val="00576318"/>
    <w:rPr>
      <w:rFonts w:ascii="Times New Roman" w:hAnsi="Times New Roman" w:cs="Times New Roman"/>
      <w:i/>
      <w:iCs/>
      <w:spacing w:val="-2"/>
      <w:sz w:val="19"/>
      <w:szCs w:val="19"/>
      <w:shd w:val="clear" w:color="auto" w:fill="FFFFFF"/>
    </w:rPr>
  </w:style>
  <w:style w:type="character" w:customStyle="1" w:styleId="TOC2Char">
    <w:name w:val="TOC 2 Char"/>
    <w:link w:val="TOC2"/>
    <w:rsid w:val="00576318"/>
    <w:rPr>
      <w:b/>
      <w:bCs/>
      <w:sz w:val="19"/>
      <w:szCs w:val="19"/>
      <w:shd w:val="clear" w:color="auto" w:fill="FFFFFF"/>
    </w:rPr>
  </w:style>
  <w:style w:type="character" w:customStyle="1" w:styleId="TOC3Char">
    <w:name w:val="TOC 3 Char"/>
    <w:link w:val="TOC3"/>
    <w:rsid w:val="00576318"/>
    <w:rPr>
      <w:sz w:val="19"/>
      <w:szCs w:val="19"/>
      <w:shd w:val="clear" w:color="auto" w:fill="FFFFFF"/>
    </w:rPr>
  </w:style>
  <w:style w:type="character" w:customStyle="1" w:styleId="Tableofcontents3">
    <w:name w:val="Table of contents (3)_"/>
    <w:link w:val="Tableofcontents30"/>
    <w:rsid w:val="00576318"/>
    <w:rPr>
      <w:spacing w:val="-2"/>
      <w:sz w:val="23"/>
      <w:szCs w:val="23"/>
      <w:shd w:val="clear" w:color="auto" w:fill="FFFFFF"/>
    </w:rPr>
  </w:style>
  <w:style w:type="character" w:customStyle="1" w:styleId="Tableofcontents2CordiaUPC">
    <w:name w:val="Table of contents (2) + CordiaUPC"/>
    <w:aliases w:val="23.5 pt"/>
    <w:rsid w:val="00576318"/>
    <w:rPr>
      <w:rFonts w:ascii="CordiaUPC" w:hAnsi="CordiaUPC" w:cs="CordiaUPC"/>
      <w:b/>
      <w:bCs/>
      <w:noProof/>
      <w:sz w:val="47"/>
      <w:szCs w:val="47"/>
      <w:shd w:val="clear" w:color="auto" w:fill="FFFFFF"/>
    </w:rPr>
  </w:style>
  <w:style w:type="character" w:customStyle="1" w:styleId="Tableofcontents2CordiaUPC1">
    <w:name w:val="Table of contents (2) + CordiaUPC1"/>
    <w:aliases w:val="23.5 pt1,Scale 66%"/>
    <w:rsid w:val="00576318"/>
    <w:rPr>
      <w:rFonts w:ascii="CordiaUPC" w:hAnsi="CordiaUPC" w:cs="CordiaUPC"/>
      <w:b/>
      <w:bCs/>
      <w:noProof/>
      <w:w w:val="66"/>
      <w:sz w:val="47"/>
      <w:szCs w:val="47"/>
      <w:shd w:val="clear" w:color="auto" w:fill="FFFFFF"/>
    </w:rPr>
  </w:style>
  <w:style w:type="character" w:customStyle="1" w:styleId="Bodytext9115pt">
    <w:name w:val="Body text (9) + 11.5 pt"/>
    <w:aliases w:val="Spacing 0 pt91"/>
    <w:rsid w:val="00576318"/>
    <w:rPr>
      <w:rFonts w:ascii="Times New Roman" w:hAnsi="Times New Roman" w:cs="Times New Roman"/>
      <w:b/>
      <w:bCs/>
      <w:spacing w:val="1"/>
      <w:sz w:val="23"/>
      <w:szCs w:val="23"/>
      <w:shd w:val="clear" w:color="auto" w:fill="FFFFFF"/>
    </w:rPr>
  </w:style>
  <w:style w:type="character" w:customStyle="1" w:styleId="Bodytext8NotItalic2">
    <w:name w:val="Body text (8) + Not Italic2"/>
    <w:aliases w:val="Spacing 0 pt90"/>
    <w:basedOn w:val="Bodytext8"/>
    <w:rsid w:val="00576318"/>
    <w:rPr>
      <w:spacing w:val="-4"/>
      <w:shd w:val="clear" w:color="auto" w:fill="FFFFFF"/>
    </w:rPr>
  </w:style>
  <w:style w:type="character" w:customStyle="1" w:styleId="FootnoteNotItalic">
    <w:name w:val="Footnote + Not Italic"/>
    <w:aliases w:val="Spacing 0 pt89"/>
    <w:rsid w:val="00576318"/>
    <w:rPr>
      <w:rFonts w:ascii="Times New Roman" w:hAnsi="Times New Roman" w:cs="Times New Roman"/>
      <w:i/>
      <w:iCs/>
      <w:spacing w:val="0"/>
      <w:sz w:val="17"/>
      <w:szCs w:val="17"/>
      <w:shd w:val="clear" w:color="auto" w:fill="FFFFFF"/>
    </w:rPr>
  </w:style>
  <w:style w:type="character" w:customStyle="1" w:styleId="Heading32NotItalic">
    <w:name w:val="Heading #3 (2) + Not Italic"/>
    <w:aliases w:val="Spacing 0 pt88"/>
    <w:rsid w:val="00576318"/>
    <w:rPr>
      <w:rFonts w:ascii="Times New Roman" w:hAnsi="Times New Roman" w:cs="Times New Roman"/>
      <w:b/>
      <w:bCs/>
      <w:i/>
      <w:iCs/>
      <w:spacing w:val="-2"/>
      <w:sz w:val="23"/>
      <w:szCs w:val="23"/>
      <w:shd w:val="clear" w:color="auto" w:fill="FFFFFF"/>
    </w:rPr>
  </w:style>
  <w:style w:type="character" w:customStyle="1" w:styleId="Bodytext135pt">
    <w:name w:val="Body text + 13.5 pt"/>
    <w:aliases w:val="Bold22,Spacing 0 pt87"/>
    <w:basedOn w:val="Bodytext0"/>
    <w:rsid w:val="00576318"/>
    <w:rPr>
      <w:spacing w:val="-6"/>
      <w:sz w:val="27"/>
      <w:szCs w:val="27"/>
      <w:shd w:val="clear" w:color="auto" w:fill="FFFFFF"/>
    </w:rPr>
  </w:style>
  <w:style w:type="character" w:customStyle="1" w:styleId="BodytextItalic6">
    <w:name w:val="Body text + Italic6"/>
    <w:aliases w:val="Spacing 0 pt85"/>
    <w:basedOn w:val="Bodytext0"/>
    <w:rsid w:val="00576318"/>
    <w:rPr>
      <w:spacing w:val="-6"/>
      <w:sz w:val="27"/>
      <w:szCs w:val="27"/>
      <w:shd w:val="clear" w:color="auto" w:fill="FFFFFF"/>
    </w:rPr>
  </w:style>
  <w:style w:type="character" w:customStyle="1" w:styleId="BodytextCordiaUPC">
    <w:name w:val="Body text + CordiaUPC"/>
    <w:aliases w:val="9 pt,Spacing 0 pt82,25.5 pt,Body text (7) + Candara"/>
    <w:basedOn w:val="Bodytext0"/>
    <w:rsid w:val="00576318"/>
    <w:rPr>
      <w:spacing w:val="-6"/>
      <w:sz w:val="27"/>
      <w:szCs w:val="27"/>
      <w:shd w:val="clear" w:color="auto" w:fill="FFFFFF"/>
    </w:rPr>
  </w:style>
  <w:style w:type="character" w:customStyle="1" w:styleId="Heading3Italic">
    <w:name w:val="Heading #3 + Italic"/>
    <w:aliases w:val="Spacing 0 pt81"/>
    <w:basedOn w:val="Heading30"/>
    <w:rsid w:val="00576318"/>
    <w:rPr>
      <w:b/>
      <w:bCs/>
      <w:spacing w:val="-5"/>
      <w:sz w:val="27"/>
      <w:szCs w:val="27"/>
      <w:shd w:val="clear" w:color="auto" w:fill="FFFFFF"/>
    </w:rPr>
  </w:style>
  <w:style w:type="character" w:customStyle="1" w:styleId="Bodytext4115pt1">
    <w:name w:val="Body text (4) + 11.5 pt1"/>
    <w:aliases w:val="Spacing 0 pt80"/>
    <w:basedOn w:val="Bodytext4"/>
    <w:rsid w:val="00576318"/>
    <w:rPr>
      <w:i/>
      <w:iCs/>
      <w:spacing w:val="-8"/>
      <w:sz w:val="27"/>
      <w:szCs w:val="27"/>
      <w:shd w:val="clear" w:color="auto" w:fill="FFFFFF"/>
    </w:rPr>
  </w:style>
  <w:style w:type="character" w:customStyle="1" w:styleId="Bodytext6155pt">
    <w:name w:val="Body text (6) + 15.5 pt"/>
    <w:aliases w:val="Spacing 0 pt78"/>
    <w:basedOn w:val="Bodytext6"/>
    <w:rsid w:val="00576318"/>
    <w:rPr>
      <w:spacing w:val="-12"/>
      <w:sz w:val="19"/>
      <w:szCs w:val="19"/>
      <w:shd w:val="clear" w:color="auto" w:fill="FFFFFF"/>
    </w:rPr>
  </w:style>
  <w:style w:type="character" w:customStyle="1" w:styleId="Bodytext6NotBold4">
    <w:name w:val="Body text (6) + Not Bold4"/>
    <w:aliases w:val="Spacing 0 pt77"/>
    <w:basedOn w:val="Bodytext6"/>
    <w:rsid w:val="00576318"/>
    <w:rPr>
      <w:spacing w:val="-12"/>
      <w:sz w:val="19"/>
      <w:szCs w:val="19"/>
      <w:shd w:val="clear" w:color="auto" w:fill="FFFFFF"/>
    </w:rPr>
  </w:style>
  <w:style w:type="character" w:customStyle="1" w:styleId="Bodytext6NotBold3">
    <w:name w:val="Body text (6) + Not Bold3"/>
    <w:aliases w:val="Italic21,Spacing 0 pt76"/>
    <w:basedOn w:val="Bodytext6"/>
    <w:rsid w:val="00576318"/>
    <w:rPr>
      <w:spacing w:val="-12"/>
      <w:sz w:val="19"/>
      <w:szCs w:val="19"/>
      <w:shd w:val="clear" w:color="auto" w:fill="FFFFFF"/>
    </w:rPr>
  </w:style>
  <w:style w:type="character" w:customStyle="1" w:styleId="BodytextItalic5">
    <w:name w:val="Body text + Italic5"/>
    <w:aliases w:val="Spacing 0 pt75"/>
    <w:basedOn w:val="Bodytext0"/>
    <w:rsid w:val="00576318"/>
    <w:rPr>
      <w:spacing w:val="-6"/>
      <w:sz w:val="27"/>
      <w:szCs w:val="27"/>
      <w:shd w:val="clear" w:color="auto" w:fill="FFFFFF"/>
    </w:rPr>
  </w:style>
  <w:style w:type="character" w:customStyle="1" w:styleId="BodytextBold2">
    <w:name w:val="Body text + Bold2"/>
    <w:aliases w:val="Spacing 0 pt74"/>
    <w:basedOn w:val="Bodytext0"/>
    <w:rsid w:val="00576318"/>
    <w:rPr>
      <w:spacing w:val="-6"/>
      <w:sz w:val="27"/>
      <w:szCs w:val="27"/>
      <w:shd w:val="clear" w:color="auto" w:fill="FFFFFF"/>
    </w:rPr>
  </w:style>
  <w:style w:type="character" w:customStyle="1" w:styleId="BodytextCordiaUPC1">
    <w:name w:val="Body text + CordiaUPC1"/>
    <w:aliases w:val="14 pt,Bold20,Spacing 0 pt72,Header or footer + 9 pt"/>
    <w:basedOn w:val="Bodytext0"/>
    <w:rsid w:val="00576318"/>
    <w:rPr>
      <w:spacing w:val="-6"/>
      <w:sz w:val="27"/>
      <w:szCs w:val="27"/>
      <w:shd w:val="clear" w:color="auto" w:fill="FFFFFF"/>
    </w:rPr>
  </w:style>
  <w:style w:type="character" w:customStyle="1" w:styleId="Bodytext11NotItalic">
    <w:name w:val="Body text (11) + Not Italic"/>
    <w:aliases w:val="Spacing 0 pt70,Body text (2) + 13.5 pt,Body text (6) + 10.5 pt"/>
    <w:rsid w:val="00576318"/>
    <w:rPr>
      <w:rFonts w:ascii="Times New Roman" w:hAnsi="Times New Roman" w:cs="Times New Roman"/>
      <w:i/>
      <w:iCs/>
      <w:spacing w:val="-2"/>
      <w:sz w:val="23"/>
      <w:szCs w:val="23"/>
      <w:shd w:val="clear" w:color="auto" w:fill="FFFFFF"/>
    </w:rPr>
  </w:style>
  <w:style w:type="character" w:customStyle="1" w:styleId="Bodytext12115pt">
    <w:name w:val="Body text (12) + 11.5 pt"/>
    <w:aliases w:val="Bold19,Spacing 0 pt69"/>
    <w:rsid w:val="00576318"/>
    <w:rPr>
      <w:rFonts w:ascii="Times New Roman" w:hAnsi="Times New Roman" w:cs="Times New Roman"/>
      <w:b/>
      <w:bCs/>
      <w:spacing w:val="1"/>
      <w:sz w:val="23"/>
      <w:szCs w:val="23"/>
      <w:shd w:val="clear" w:color="auto" w:fill="FFFFFF"/>
    </w:rPr>
  </w:style>
  <w:style w:type="character" w:customStyle="1" w:styleId="Bodytext15NotItalic">
    <w:name w:val="Body text (15) + Not Italic"/>
    <w:aliases w:val="Spacing 0 pt68,Heading #11 + Italic"/>
    <w:rsid w:val="00576318"/>
    <w:rPr>
      <w:rFonts w:ascii="Times New Roman" w:hAnsi="Times New Roman" w:cs="Times New Roman"/>
      <w:b/>
      <w:bCs/>
      <w:i/>
      <w:iCs/>
      <w:spacing w:val="-2"/>
      <w:w w:val="120"/>
      <w:sz w:val="33"/>
      <w:szCs w:val="33"/>
      <w:shd w:val="clear" w:color="auto" w:fill="FFFFFF"/>
    </w:rPr>
  </w:style>
  <w:style w:type="character" w:customStyle="1" w:styleId="TOC6Char">
    <w:name w:val="TOC 6 Char"/>
    <w:link w:val="TOC6"/>
    <w:rsid w:val="00576318"/>
    <w:rPr>
      <w:b/>
      <w:bCs/>
      <w:sz w:val="19"/>
      <w:szCs w:val="19"/>
      <w:shd w:val="clear" w:color="auto" w:fill="FFFFFF"/>
    </w:rPr>
  </w:style>
  <w:style w:type="character" w:customStyle="1" w:styleId="Tableofcontents5">
    <w:name w:val="Table of contents (5)_"/>
    <w:link w:val="Tableofcontents50"/>
    <w:rsid w:val="00576318"/>
    <w:rPr>
      <w:spacing w:val="-2"/>
      <w:shd w:val="clear" w:color="auto" w:fill="FFFFFF"/>
    </w:rPr>
  </w:style>
  <w:style w:type="character" w:customStyle="1" w:styleId="Tableofcontents6">
    <w:name w:val="Table of contents (6)_"/>
    <w:link w:val="Tableofcontents60"/>
    <w:rsid w:val="00576318"/>
    <w:rPr>
      <w:b/>
      <w:bCs/>
      <w:spacing w:val="-2"/>
      <w:shd w:val="clear" w:color="auto" w:fill="FFFFFF"/>
    </w:rPr>
  </w:style>
  <w:style w:type="character" w:customStyle="1" w:styleId="Tableofcontents7">
    <w:name w:val="Table of contents (7)_"/>
    <w:link w:val="Tableofcontents70"/>
    <w:rsid w:val="00576318"/>
    <w:rPr>
      <w:i/>
      <w:iCs/>
      <w:spacing w:val="-2"/>
      <w:sz w:val="19"/>
      <w:szCs w:val="19"/>
      <w:shd w:val="clear" w:color="auto" w:fill="FFFFFF"/>
    </w:rPr>
  </w:style>
  <w:style w:type="character" w:customStyle="1" w:styleId="HeaderorfooterSpacing0pt">
    <w:name w:val="Header or footer + Spacing 0 pt"/>
    <w:rsid w:val="00576318"/>
    <w:rPr>
      <w:rFonts w:ascii="Times New Roman" w:hAnsi="Times New Roman" w:cs="Times New Roman"/>
      <w:spacing w:val="-3"/>
      <w:sz w:val="23"/>
      <w:szCs w:val="23"/>
      <w:shd w:val="clear" w:color="auto" w:fill="FFFFFF"/>
    </w:rPr>
  </w:style>
  <w:style w:type="character" w:customStyle="1" w:styleId="Bodytext83">
    <w:name w:val="Body text (8)3"/>
    <w:basedOn w:val="Bodytext8"/>
    <w:rsid w:val="00576318"/>
    <w:rPr>
      <w:spacing w:val="-4"/>
      <w:shd w:val="clear" w:color="auto" w:fill="FFFFFF"/>
    </w:rPr>
  </w:style>
  <w:style w:type="character" w:customStyle="1" w:styleId="TablecaptionSpacing0pt">
    <w:name w:val="Table caption + Spacing 0 pt"/>
    <w:rsid w:val="00576318"/>
    <w:rPr>
      <w:rFonts w:ascii="Times New Roman" w:hAnsi="Times New Roman" w:cs="Times New Roman"/>
      <w:spacing w:val="-2"/>
      <w:sz w:val="23"/>
      <w:szCs w:val="23"/>
      <w:shd w:val="clear" w:color="auto" w:fill="FFFFFF"/>
    </w:rPr>
  </w:style>
  <w:style w:type="character" w:customStyle="1" w:styleId="FootnoteSpacing0pt">
    <w:name w:val="Footnote + Spacing 0 pt"/>
    <w:rsid w:val="00576318"/>
    <w:rPr>
      <w:rFonts w:ascii="Times New Roman" w:hAnsi="Times New Roman" w:cs="Times New Roman"/>
      <w:i/>
      <w:iCs/>
      <w:spacing w:val="-4"/>
      <w:sz w:val="17"/>
      <w:szCs w:val="17"/>
      <w:shd w:val="clear" w:color="auto" w:fill="FFFFFF"/>
    </w:rPr>
  </w:style>
  <w:style w:type="character" w:customStyle="1" w:styleId="HeaderorfooterSpacing0pt3">
    <w:name w:val="Header or footer + Spacing 0 pt3"/>
    <w:rsid w:val="00576318"/>
    <w:rPr>
      <w:rFonts w:ascii="Times New Roman" w:hAnsi="Times New Roman" w:cs="Times New Roman"/>
      <w:spacing w:val="-3"/>
      <w:sz w:val="23"/>
      <w:szCs w:val="23"/>
      <w:u w:val="single"/>
      <w:shd w:val="clear" w:color="auto" w:fill="FFFFFF"/>
    </w:rPr>
  </w:style>
  <w:style w:type="character" w:customStyle="1" w:styleId="Bodytext12Spacing0pt">
    <w:name w:val="Body text (12) + Spacing 0 pt"/>
    <w:rsid w:val="00576318"/>
    <w:rPr>
      <w:rFonts w:ascii="Times New Roman" w:hAnsi="Times New Roman" w:cs="Times New Roman"/>
      <w:spacing w:val="-3"/>
      <w:sz w:val="25"/>
      <w:szCs w:val="25"/>
      <w:shd w:val="clear" w:color="auto" w:fill="FFFFFF"/>
    </w:rPr>
  </w:style>
  <w:style w:type="character" w:customStyle="1" w:styleId="Headerorfooter2Spacing0pt">
    <w:name w:val="Header or footer (2) + Spacing 0 pt"/>
    <w:basedOn w:val="Headerorfooter2"/>
    <w:rsid w:val="00576318"/>
    <w:rPr>
      <w:noProof/>
      <w:sz w:val="27"/>
      <w:szCs w:val="27"/>
      <w:shd w:val="clear" w:color="auto" w:fill="FFFFFF"/>
    </w:rPr>
  </w:style>
  <w:style w:type="character" w:customStyle="1" w:styleId="Footnote2">
    <w:name w:val="Footnote (2)_"/>
    <w:link w:val="Footnote20"/>
    <w:rsid w:val="00576318"/>
    <w:rPr>
      <w:b/>
      <w:bCs/>
      <w:spacing w:val="-2"/>
      <w:sz w:val="15"/>
      <w:szCs w:val="15"/>
      <w:shd w:val="clear" w:color="auto" w:fill="FFFFFF"/>
    </w:rPr>
  </w:style>
  <w:style w:type="character" w:customStyle="1" w:styleId="Bodytext82">
    <w:name w:val="Body text (8)2"/>
    <w:basedOn w:val="Bodytext8"/>
    <w:rsid w:val="00576318"/>
    <w:rPr>
      <w:spacing w:val="-4"/>
      <w:shd w:val="clear" w:color="auto" w:fill="FFFFFF"/>
    </w:rPr>
  </w:style>
  <w:style w:type="character" w:customStyle="1" w:styleId="TablecaptionSpacing0pt1">
    <w:name w:val="Table caption + Spacing 0 pt1"/>
    <w:rsid w:val="00576318"/>
    <w:rPr>
      <w:rFonts w:ascii="Times New Roman" w:hAnsi="Times New Roman" w:cs="Times New Roman"/>
      <w:spacing w:val="-2"/>
      <w:sz w:val="23"/>
      <w:szCs w:val="23"/>
      <w:u w:val="single"/>
      <w:shd w:val="clear" w:color="auto" w:fill="FFFFFF"/>
    </w:rPr>
  </w:style>
  <w:style w:type="character" w:customStyle="1" w:styleId="Bodytext95pt7">
    <w:name w:val="Body text + 9.5 pt7"/>
    <w:aliases w:val="Italic19"/>
    <w:basedOn w:val="Bodytext0"/>
    <w:rsid w:val="00576318"/>
    <w:rPr>
      <w:spacing w:val="-6"/>
      <w:sz w:val="27"/>
      <w:szCs w:val="27"/>
      <w:shd w:val="clear" w:color="auto" w:fill="FFFFFF"/>
    </w:rPr>
  </w:style>
  <w:style w:type="character" w:customStyle="1" w:styleId="FootnoteSpacing0pt1">
    <w:name w:val="Footnote + Spacing 0 pt1"/>
    <w:rsid w:val="00576318"/>
    <w:rPr>
      <w:rFonts w:ascii="Times New Roman" w:hAnsi="Times New Roman" w:cs="Times New Roman"/>
      <w:i/>
      <w:iCs/>
      <w:spacing w:val="-4"/>
      <w:sz w:val="17"/>
      <w:szCs w:val="17"/>
      <w:shd w:val="clear" w:color="auto" w:fill="FFFFFF"/>
    </w:rPr>
  </w:style>
  <w:style w:type="character" w:customStyle="1" w:styleId="Bodytext20TimesNewRoman">
    <w:name w:val="Body text (20) + Times New Roman"/>
    <w:aliases w:val="12.5 pt"/>
    <w:rsid w:val="00576318"/>
    <w:rPr>
      <w:rFonts w:ascii="Times New Roman" w:hAnsi="Times New Roman" w:cs="Times New Roman"/>
      <w:b/>
      <w:bCs/>
      <w:noProof/>
      <w:spacing w:val="-13"/>
      <w:sz w:val="25"/>
      <w:szCs w:val="25"/>
      <w:shd w:val="clear" w:color="auto" w:fill="FFFFFF"/>
    </w:rPr>
  </w:style>
  <w:style w:type="character" w:customStyle="1" w:styleId="Heading33">
    <w:name w:val="Heading #3 (3)_"/>
    <w:link w:val="Heading330"/>
    <w:rsid w:val="00576318"/>
    <w:rPr>
      <w:b/>
      <w:bCs/>
      <w:spacing w:val="-4"/>
      <w:sz w:val="27"/>
      <w:szCs w:val="27"/>
      <w:shd w:val="clear" w:color="auto" w:fill="FFFFFF"/>
    </w:rPr>
  </w:style>
  <w:style w:type="character" w:customStyle="1" w:styleId="Footnote3">
    <w:name w:val="Footnote (3)_"/>
    <w:link w:val="Footnote30"/>
    <w:rsid w:val="00576318"/>
    <w:rPr>
      <w:sz w:val="23"/>
      <w:szCs w:val="23"/>
      <w:shd w:val="clear" w:color="auto" w:fill="FFFFFF"/>
    </w:rPr>
  </w:style>
  <w:style w:type="character" w:customStyle="1" w:styleId="Footnote4">
    <w:name w:val="Footnote (4)_"/>
    <w:link w:val="Footnote40"/>
    <w:rsid w:val="00576318"/>
    <w:rPr>
      <w:i/>
      <w:iCs/>
      <w:spacing w:val="-4"/>
      <w:sz w:val="23"/>
      <w:szCs w:val="23"/>
      <w:shd w:val="clear" w:color="auto" w:fill="FFFFFF"/>
    </w:rPr>
  </w:style>
  <w:style w:type="character" w:customStyle="1" w:styleId="Bodytext4Spacing0pt">
    <w:name w:val="Body text (4) + Spacing 0 pt"/>
    <w:basedOn w:val="Bodytext4"/>
    <w:rsid w:val="00576318"/>
    <w:rPr>
      <w:i/>
      <w:iCs/>
      <w:spacing w:val="-8"/>
      <w:sz w:val="27"/>
      <w:szCs w:val="27"/>
      <w:shd w:val="clear" w:color="auto" w:fill="FFFFFF"/>
    </w:rPr>
  </w:style>
  <w:style w:type="character" w:customStyle="1" w:styleId="Headerorfooter2Spacing0pt1">
    <w:name w:val="Header or footer (2) + Spacing 0 pt1"/>
    <w:basedOn w:val="Headerorfooter2"/>
    <w:rsid w:val="00576318"/>
    <w:rPr>
      <w:noProof/>
      <w:sz w:val="27"/>
      <w:szCs w:val="27"/>
      <w:shd w:val="clear" w:color="auto" w:fill="FFFFFF"/>
    </w:rPr>
  </w:style>
  <w:style w:type="character" w:customStyle="1" w:styleId="Tablecaption2Spacing0pt">
    <w:name w:val="Table caption (2) + Spacing 0 pt"/>
    <w:basedOn w:val="Tablecaption2"/>
    <w:rsid w:val="00576318"/>
    <w:rPr>
      <w:spacing w:val="-4"/>
      <w:sz w:val="25"/>
      <w:szCs w:val="25"/>
      <w:shd w:val="clear" w:color="auto" w:fill="FFFFFF"/>
    </w:rPr>
  </w:style>
  <w:style w:type="character" w:customStyle="1" w:styleId="Tablecaption2Spacing0pt1">
    <w:name w:val="Table caption (2) + Spacing 0 pt1"/>
    <w:basedOn w:val="Tablecaption2"/>
    <w:rsid w:val="00576318"/>
    <w:rPr>
      <w:spacing w:val="-4"/>
      <w:sz w:val="25"/>
      <w:szCs w:val="25"/>
      <w:shd w:val="clear" w:color="auto" w:fill="FFFFFF"/>
    </w:rPr>
  </w:style>
  <w:style w:type="character" w:customStyle="1" w:styleId="Footnote5">
    <w:name w:val="Footnote (5)_"/>
    <w:link w:val="Footnote50"/>
    <w:rsid w:val="00576318"/>
    <w:rPr>
      <w:i/>
      <w:iCs/>
      <w:spacing w:val="-4"/>
      <w:sz w:val="17"/>
      <w:szCs w:val="17"/>
      <w:shd w:val="clear" w:color="auto" w:fill="FFFFFF"/>
    </w:rPr>
  </w:style>
  <w:style w:type="character" w:customStyle="1" w:styleId="Footnote6">
    <w:name w:val="Footnote (6)_"/>
    <w:link w:val="Footnote60"/>
    <w:rsid w:val="00576318"/>
    <w:rPr>
      <w:rFonts w:ascii="CordiaUPC" w:hAnsi="CordiaUPC" w:cs="CordiaUPC"/>
      <w:noProof/>
      <w:sz w:val="13"/>
      <w:szCs w:val="13"/>
      <w:shd w:val="clear" w:color="auto" w:fill="FFFFFF"/>
    </w:rPr>
  </w:style>
  <w:style w:type="character" w:customStyle="1" w:styleId="HeaderorfooterSpacing0pt2">
    <w:name w:val="Header or footer + Spacing 0 pt2"/>
    <w:rsid w:val="00576318"/>
    <w:rPr>
      <w:rFonts w:ascii="Times New Roman" w:hAnsi="Times New Roman" w:cs="Times New Roman"/>
      <w:spacing w:val="1"/>
      <w:sz w:val="23"/>
      <w:szCs w:val="23"/>
      <w:shd w:val="clear" w:color="auto" w:fill="FFFFFF"/>
    </w:rPr>
  </w:style>
  <w:style w:type="character" w:customStyle="1" w:styleId="Bodytext8Spacing0pt">
    <w:name w:val="Body text (8) + Spacing 0 pt"/>
    <w:basedOn w:val="Bodytext8"/>
    <w:rsid w:val="00576318"/>
    <w:rPr>
      <w:spacing w:val="-4"/>
      <w:shd w:val="clear" w:color="auto" w:fill="FFFFFF"/>
    </w:rPr>
  </w:style>
  <w:style w:type="character" w:customStyle="1" w:styleId="Bodytext8Spacing0pt1">
    <w:name w:val="Body text (8) + Spacing 0 pt1"/>
    <w:basedOn w:val="Bodytext8"/>
    <w:rsid w:val="00576318"/>
    <w:rPr>
      <w:spacing w:val="-4"/>
      <w:shd w:val="clear" w:color="auto" w:fill="FFFFFF"/>
    </w:rPr>
  </w:style>
  <w:style w:type="character" w:customStyle="1" w:styleId="Bodytext885pt">
    <w:name w:val="Body text (8) + 8.5 pt"/>
    <w:basedOn w:val="Bodytext8"/>
    <w:rsid w:val="00576318"/>
    <w:rPr>
      <w:spacing w:val="-4"/>
      <w:shd w:val="clear" w:color="auto" w:fill="FFFFFF"/>
    </w:rPr>
  </w:style>
  <w:style w:type="character" w:customStyle="1" w:styleId="Bodytext15Spacing0pt">
    <w:name w:val="Body text (15) + Spacing 0 pt"/>
    <w:rsid w:val="00576318"/>
    <w:rPr>
      <w:rFonts w:ascii="Times New Roman" w:hAnsi="Times New Roman" w:cs="Times New Roman"/>
      <w:b/>
      <w:bCs/>
      <w:i/>
      <w:iCs/>
      <w:spacing w:val="-7"/>
      <w:w w:val="120"/>
      <w:sz w:val="33"/>
      <w:szCs w:val="33"/>
      <w:shd w:val="clear" w:color="auto" w:fill="FFFFFF"/>
    </w:rPr>
  </w:style>
  <w:style w:type="character" w:customStyle="1" w:styleId="Headerorfooter23">
    <w:name w:val="Header or footer (2)3"/>
    <w:basedOn w:val="Headerorfooter2"/>
    <w:rsid w:val="00576318"/>
    <w:rPr>
      <w:noProof/>
      <w:sz w:val="27"/>
      <w:szCs w:val="27"/>
      <w:shd w:val="clear" w:color="auto" w:fill="FFFFFF"/>
    </w:rPr>
  </w:style>
  <w:style w:type="character" w:customStyle="1" w:styleId="Tableofcontents2Spacing0pt">
    <w:name w:val="Table of contents (2) + Spacing 0 pt"/>
    <w:rsid w:val="00576318"/>
    <w:rPr>
      <w:b/>
      <w:bCs/>
      <w:spacing w:val="1"/>
      <w:sz w:val="19"/>
      <w:szCs w:val="19"/>
      <w:shd w:val="clear" w:color="auto" w:fill="FFFFFF"/>
    </w:rPr>
  </w:style>
  <w:style w:type="character" w:customStyle="1" w:styleId="Tableofcontents10pt">
    <w:name w:val="Table of contents + 10 pt"/>
    <w:rsid w:val="00576318"/>
    <w:rPr>
      <w:sz w:val="20"/>
      <w:szCs w:val="20"/>
      <w:shd w:val="clear" w:color="auto" w:fill="FFFFFF"/>
    </w:rPr>
  </w:style>
  <w:style w:type="character" w:customStyle="1" w:styleId="Heading60">
    <w:name w:val="Heading #6_"/>
    <w:link w:val="Heading61"/>
    <w:rsid w:val="00576318"/>
    <w:rPr>
      <w:b/>
      <w:bCs/>
      <w:sz w:val="23"/>
      <w:szCs w:val="23"/>
      <w:shd w:val="clear" w:color="auto" w:fill="FFFFFF"/>
    </w:rPr>
  </w:style>
  <w:style w:type="character" w:customStyle="1" w:styleId="Heading62">
    <w:name w:val="Heading #6 (2)_"/>
    <w:link w:val="Heading620"/>
    <w:rsid w:val="00576318"/>
    <w:rPr>
      <w:sz w:val="23"/>
      <w:szCs w:val="23"/>
      <w:shd w:val="clear" w:color="auto" w:fill="FFFFFF"/>
    </w:rPr>
  </w:style>
  <w:style w:type="character" w:customStyle="1" w:styleId="Heading50">
    <w:name w:val="Heading #5_"/>
    <w:link w:val="Heading51"/>
    <w:rsid w:val="00576318"/>
    <w:rPr>
      <w:sz w:val="23"/>
      <w:szCs w:val="23"/>
      <w:shd w:val="clear" w:color="auto" w:fill="FFFFFF"/>
    </w:rPr>
  </w:style>
  <w:style w:type="character" w:customStyle="1" w:styleId="Headerorfooter3Spacing0pt">
    <w:name w:val="Header or footer (3) + Spacing 0 pt"/>
    <w:rsid w:val="00576318"/>
    <w:rPr>
      <w:rFonts w:ascii="Times New Roman" w:hAnsi="Times New Roman" w:cs="Times New Roman"/>
      <w:b/>
      <w:bCs/>
      <w:i/>
      <w:iCs/>
      <w:noProof/>
      <w:spacing w:val="0"/>
      <w:sz w:val="22"/>
      <w:szCs w:val="22"/>
      <w:shd w:val="clear" w:color="auto" w:fill="FFFFFF"/>
    </w:rPr>
  </w:style>
  <w:style w:type="character" w:customStyle="1" w:styleId="HeaderorfooterSpacing0pt1">
    <w:name w:val="Header or footer + Spacing 0 pt1"/>
    <w:rsid w:val="00576318"/>
    <w:rPr>
      <w:rFonts w:ascii="Times New Roman" w:hAnsi="Times New Roman" w:cs="Times New Roman"/>
      <w:spacing w:val="1"/>
      <w:sz w:val="23"/>
      <w:szCs w:val="23"/>
      <w:u w:val="single"/>
      <w:shd w:val="clear" w:color="auto" w:fill="FFFFFF"/>
    </w:rPr>
  </w:style>
  <w:style w:type="character" w:customStyle="1" w:styleId="Headerorfooter7">
    <w:name w:val="Header or footer (7)_"/>
    <w:link w:val="Headerorfooter70"/>
    <w:rsid w:val="00576318"/>
    <w:rPr>
      <w:rFonts w:ascii="Consolas" w:hAnsi="Consolas" w:cs="Consolas"/>
      <w:spacing w:val="21"/>
      <w:sz w:val="17"/>
      <w:szCs w:val="17"/>
      <w:shd w:val="clear" w:color="auto" w:fill="FFFFFF"/>
    </w:rPr>
  </w:style>
  <w:style w:type="character" w:customStyle="1" w:styleId="Headerorfooter8">
    <w:name w:val="Header or footer (8)_"/>
    <w:link w:val="Headerorfooter80"/>
    <w:rsid w:val="00576318"/>
    <w:rPr>
      <w:rFonts w:ascii="CordiaUPC" w:hAnsi="CordiaUPC" w:cs="CordiaUPC"/>
      <w:spacing w:val="22"/>
      <w:sz w:val="26"/>
      <w:szCs w:val="26"/>
      <w:shd w:val="clear" w:color="auto" w:fill="FFFFFF"/>
    </w:rPr>
  </w:style>
  <w:style w:type="character" w:customStyle="1" w:styleId="Bodytext6Spacing0pt1">
    <w:name w:val="Body text (6) + Spacing 0 pt1"/>
    <w:basedOn w:val="Bodytext6"/>
    <w:rsid w:val="00576318"/>
    <w:rPr>
      <w:spacing w:val="-12"/>
      <w:sz w:val="19"/>
      <w:szCs w:val="19"/>
      <w:shd w:val="clear" w:color="auto" w:fill="FFFFFF"/>
    </w:rPr>
  </w:style>
  <w:style w:type="character" w:customStyle="1" w:styleId="Bodytext7Spacing0pt">
    <w:name w:val="Body text (7) + Spacing 0 pt"/>
    <w:rsid w:val="00576318"/>
    <w:rPr>
      <w:rFonts w:ascii="Times New Roman" w:hAnsi="Times New Roman" w:cs="Times New Roman"/>
      <w:b/>
      <w:bCs/>
      <w:i/>
      <w:iCs/>
      <w:spacing w:val="-2"/>
      <w:sz w:val="18"/>
      <w:szCs w:val="18"/>
      <w:u w:val="single"/>
      <w:shd w:val="clear" w:color="auto" w:fill="FFFFFF"/>
    </w:rPr>
  </w:style>
  <w:style w:type="character" w:customStyle="1" w:styleId="Headerorfooter22">
    <w:name w:val="Header or footer (2)2"/>
    <w:basedOn w:val="Headerorfooter2"/>
    <w:rsid w:val="00576318"/>
    <w:rPr>
      <w:noProof/>
      <w:sz w:val="27"/>
      <w:szCs w:val="27"/>
      <w:shd w:val="clear" w:color="auto" w:fill="FFFFFF"/>
    </w:rPr>
  </w:style>
  <w:style w:type="character" w:customStyle="1" w:styleId="Footnote7">
    <w:name w:val="Footnote (7)_"/>
    <w:link w:val="Footnote70"/>
    <w:rsid w:val="00576318"/>
    <w:rPr>
      <w:sz w:val="16"/>
      <w:szCs w:val="16"/>
      <w:shd w:val="clear" w:color="auto" w:fill="FFFFFF"/>
    </w:rPr>
  </w:style>
  <w:style w:type="character" w:customStyle="1" w:styleId="Headerorfooter5Spacing0pt">
    <w:name w:val="Header or footer (5) + Spacing 0 pt"/>
    <w:rsid w:val="00576318"/>
    <w:rPr>
      <w:rFonts w:ascii="Consolas" w:hAnsi="Consolas" w:cs="Consolas"/>
      <w:b/>
      <w:bCs/>
      <w:i/>
      <w:iCs/>
      <w:noProof/>
      <w:spacing w:val="8"/>
      <w:sz w:val="9"/>
      <w:szCs w:val="9"/>
      <w:shd w:val="clear" w:color="auto" w:fill="FFFFFF"/>
    </w:rPr>
  </w:style>
  <w:style w:type="character" w:customStyle="1" w:styleId="Headerorfooter9">
    <w:name w:val="Header or footer (9)_"/>
    <w:link w:val="Headerorfooter90"/>
    <w:rsid w:val="00576318"/>
    <w:rPr>
      <w:i/>
      <w:iCs/>
      <w:sz w:val="22"/>
      <w:szCs w:val="22"/>
      <w:shd w:val="clear" w:color="auto" w:fill="FFFFFF"/>
    </w:rPr>
  </w:style>
  <w:style w:type="paragraph" w:customStyle="1" w:styleId="Bodytext410">
    <w:name w:val="Body text (4)1"/>
    <w:basedOn w:val="Normal"/>
    <w:rsid w:val="00576318"/>
    <w:pPr>
      <w:widowControl w:val="0"/>
      <w:shd w:val="clear" w:color="auto" w:fill="FFFFFF"/>
      <w:spacing w:before="60" w:after="120" w:line="240" w:lineRule="atLeast"/>
      <w:jc w:val="both"/>
    </w:pPr>
    <w:rPr>
      <w:rFonts w:eastAsia="Courier New"/>
      <w:sz w:val="19"/>
      <w:szCs w:val="19"/>
    </w:rPr>
  </w:style>
  <w:style w:type="paragraph" w:customStyle="1" w:styleId="Bodytext51">
    <w:name w:val="Body text (5)1"/>
    <w:basedOn w:val="Normal"/>
    <w:rsid w:val="00576318"/>
    <w:pPr>
      <w:widowControl w:val="0"/>
      <w:shd w:val="clear" w:color="auto" w:fill="FFFFFF"/>
      <w:spacing w:before="120" w:after="900" w:line="240" w:lineRule="atLeast"/>
      <w:ind w:hanging="800"/>
      <w:jc w:val="right"/>
    </w:pPr>
    <w:rPr>
      <w:rFonts w:eastAsia="Courier New"/>
      <w:i/>
      <w:iCs/>
      <w:spacing w:val="-2"/>
      <w:sz w:val="19"/>
      <w:szCs w:val="19"/>
    </w:rPr>
  </w:style>
  <w:style w:type="paragraph" w:customStyle="1" w:styleId="Headerorfooter21">
    <w:name w:val="Header or footer (2)1"/>
    <w:basedOn w:val="Normal"/>
    <w:rsid w:val="00576318"/>
    <w:pPr>
      <w:widowControl w:val="0"/>
      <w:shd w:val="clear" w:color="auto" w:fill="FFFFFF"/>
      <w:spacing w:line="240" w:lineRule="atLeast"/>
    </w:pPr>
    <w:rPr>
      <w:rFonts w:eastAsia="Courier New"/>
      <w:b/>
      <w:bCs/>
      <w:sz w:val="23"/>
      <w:szCs w:val="23"/>
    </w:rPr>
  </w:style>
  <w:style w:type="paragraph" w:customStyle="1" w:styleId="Bodytext81">
    <w:name w:val="Body text (8)1"/>
    <w:basedOn w:val="Normal"/>
    <w:rsid w:val="00576318"/>
    <w:pPr>
      <w:widowControl w:val="0"/>
      <w:shd w:val="clear" w:color="auto" w:fill="FFFFFF"/>
      <w:spacing w:before="180" w:line="266" w:lineRule="exact"/>
      <w:ind w:hanging="960"/>
      <w:jc w:val="center"/>
    </w:pPr>
    <w:rPr>
      <w:rFonts w:eastAsia="Courier New"/>
      <w:i/>
      <w:iCs/>
      <w:spacing w:val="-4"/>
      <w:sz w:val="23"/>
      <w:szCs w:val="23"/>
    </w:rPr>
  </w:style>
  <w:style w:type="paragraph" w:styleId="TOC2">
    <w:name w:val="toc 2"/>
    <w:basedOn w:val="Normal"/>
    <w:next w:val="Normal"/>
    <w:link w:val="TOC2Char"/>
    <w:autoRedefine/>
    <w:rsid w:val="00576318"/>
    <w:pPr>
      <w:widowControl w:val="0"/>
      <w:shd w:val="clear" w:color="auto" w:fill="FFFFFF"/>
      <w:spacing w:before="300" w:line="244" w:lineRule="exact"/>
      <w:jc w:val="both"/>
    </w:pPr>
    <w:rPr>
      <w:b/>
      <w:bCs/>
      <w:sz w:val="19"/>
      <w:szCs w:val="19"/>
    </w:rPr>
  </w:style>
  <w:style w:type="paragraph" w:styleId="TOC3">
    <w:name w:val="toc 3"/>
    <w:basedOn w:val="Normal"/>
    <w:next w:val="Normal"/>
    <w:link w:val="TOC3Char"/>
    <w:autoRedefine/>
    <w:rsid w:val="00576318"/>
    <w:pPr>
      <w:widowControl w:val="0"/>
      <w:shd w:val="clear" w:color="auto" w:fill="FFFFFF"/>
      <w:spacing w:line="244" w:lineRule="exact"/>
      <w:jc w:val="both"/>
    </w:pPr>
    <w:rPr>
      <w:sz w:val="19"/>
      <w:szCs w:val="19"/>
    </w:rPr>
  </w:style>
  <w:style w:type="paragraph" w:customStyle="1" w:styleId="Tableofcontents30">
    <w:name w:val="Table of contents (3)"/>
    <w:basedOn w:val="Normal"/>
    <w:link w:val="Tableofcontents3"/>
    <w:rsid w:val="00576318"/>
    <w:pPr>
      <w:widowControl w:val="0"/>
      <w:shd w:val="clear" w:color="auto" w:fill="FFFFFF"/>
      <w:spacing w:line="244" w:lineRule="exact"/>
      <w:jc w:val="both"/>
    </w:pPr>
    <w:rPr>
      <w:spacing w:val="-2"/>
      <w:sz w:val="23"/>
      <w:szCs w:val="23"/>
    </w:rPr>
  </w:style>
  <w:style w:type="paragraph" w:customStyle="1" w:styleId="Tablecaption1">
    <w:name w:val="Table caption1"/>
    <w:basedOn w:val="Normal"/>
    <w:rsid w:val="00576318"/>
    <w:pPr>
      <w:widowControl w:val="0"/>
      <w:shd w:val="clear" w:color="auto" w:fill="FFFFFF"/>
      <w:spacing w:line="311" w:lineRule="exact"/>
      <w:jc w:val="both"/>
    </w:pPr>
    <w:rPr>
      <w:rFonts w:eastAsia="Courier New"/>
      <w:spacing w:val="-2"/>
      <w:sz w:val="23"/>
      <w:szCs w:val="23"/>
    </w:rPr>
  </w:style>
  <w:style w:type="paragraph" w:styleId="TOC6">
    <w:name w:val="toc 6"/>
    <w:basedOn w:val="Normal"/>
    <w:next w:val="Normal"/>
    <w:link w:val="TOC6Char"/>
    <w:autoRedefine/>
    <w:rsid w:val="00576318"/>
    <w:pPr>
      <w:widowControl w:val="0"/>
      <w:shd w:val="clear" w:color="auto" w:fill="FFFFFF"/>
      <w:spacing w:before="420" w:line="238" w:lineRule="exact"/>
      <w:jc w:val="both"/>
    </w:pPr>
    <w:rPr>
      <w:b/>
      <w:bCs/>
      <w:sz w:val="19"/>
      <w:szCs w:val="19"/>
    </w:rPr>
  </w:style>
  <w:style w:type="paragraph" w:customStyle="1" w:styleId="Tableofcontents50">
    <w:name w:val="Table of contents (5)"/>
    <w:basedOn w:val="Normal"/>
    <w:link w:val="Tableofcontents5"/>
    <w:rsid w:val="00576318"/>
    <w:pPr>
      <w:widowControl w:val="0"/>
      <w:shd w:val="clear" w:color="auto" w:fill="FFFFFF"/>
      <w:spacing w:line="238" w:lineRule="exact"/>
      <w:jc w:val="both"/>
    </w:pPr>
    <w:rPr>
      <w:spacing w:val="-2"/>
    </w:rPr>
  </w:style>
  <w:style w:type="paragraph" w:customStyle="1" w:styleId="Tableofcontents60">
    <w:name w:val="Table of contents (6)"/>
    <w:basedOn w:val="Normal"/>
    <w:link w:val="Tableofcontents6"/>
    <w:rsid w:val="00576318"/>
    <w:pPr>
      <w:widowControl w:val="0"/>
      <w:shd w:val="clear" w:color="auto" w:fill="FFFFFF"/>
      <w:spacing w:line="238" w:lineRule="exact"/>
      <w:jc w:val="both"/>
    </w:pPr>
    <w:rPr>
      <w:b/>
      <w:bCs/>
      <w:spacing w:val="-2"/>
    </w:rPr>
  </w:style>
  <w:style w:type="paragraph" w:customStyle="1" w:styleId="Tableofcontents70">
    <w:name w:val="Table of contents (7)"/>
    <w:basedOn w:val="Normal"/>
    <w:link w:val="Tableofcontents7"/>
    <w:rsid w:val="00576318"/>
    <w:pPr>
      <w:widowControl w:val="0"/>
      <w:shd w:val="clear" w:color="auto" w:fill="FFFFFF"/>
      <w:spacing w:line="238" w:lineRule="exact"/>
      <w:jc w:val="both"/>
    </w:pPr>
    <w:rPr>
      <w:i/>
      <w:iCs/>
      <w:spacing w:val="-2"/>
      <w:sz w:val="19"/>
      <w:szCs w:val="19"/>
    </w:rPr>
  </w:style>
  <w:style w:type="paragraph" w:customStyle="1" w:styleId="Footnote20">
    <w:name w:val="Footnote (2)"/>
    <w:basedOn w:val="Normal"/>
    <w:link w:val="Footnote2"/>
    <w:rsid w:val="00576318"/>
    <w:pPr>
      <w:widowControl w:val="0"/>
      <w:shd w:val="clear" w:color="auto" w:fill="FFFFFF"/>
      <w:spacing w:line="193" w:lineRule="exact"/>
      <w:jc w:val="both"/>
    </w:pPr>
    <w:rPr>
      <w:b/>
      <w:bCs/>
      <w:spacing w:val="-2"/>
      <w:sz w:val="15"/>
      <w:szCs w:val="15"/>
    </w:rPr>
  </w:style>
  <w:style w:type="paragraph" w:customStyle="1" w:styleId="Heading330">
    <w:name w:val="Heading #3 (3)"/>
    <w:basedOn w:val="Normal"/>
    <w:link w:val="Heading33"/>
    <w:rsid w:val="00576318"/>
    <w:pPr>
      <w:widowControl w:val="0"/>
      <w:shd w:val="clear" w:color="auto" w:fill="FFFFFF"/>
      <w:spacing w:after="300" w:line="240" w:lineRule="atLeast"/>
      <w:jc w:val="center"/>
      <w:outlineLvl w:val="2"/>
    </w:pPr>
    <w:rPr>
      <w:b/>
      <w:bCs/>
      <w:spacing w:val="-4"/>
      <w:sz w:val="27"/>
      <w:szCs w:val="27"/>
    </w:rPr>
  </w:style>
  <w:style w:type="paragraph" w:customStyle="1" w:styleId="Footnote30">
    <w:name w:val="Footnote (3)"/>
    <w:basedOn w:val="Normal"/>
    <w:link w:val="Footnote3"/>
    <w:rsid w:val="00576318"/>
    <w:pPr>
      <w:widowControl w:val="0"/>
      <w:shd w:val="clear" w:color="auto" w:fill="FFFFFF"/>
      <w:spacing w:after="120" w:line="240" w:lineRule="atLeast"/>
    </w:pPr>
    <w:rPr>
      <w:sz w:val="23"/>
      <w:szCs w:val="23"/>
    </w:rPr>
  </w:style>
  <w:style w:type="paragraph" w:customStyle="1" w:styleId="Footnote40">
    <w:name w:val="Footnote (4)"/>
    <w:basedOn w:val="Normal"/>
    <w:link w:val="Footnote4"/>
    <w:rsid w:val="00576318"/>
    <w:pPr>
      <w:widowControl w:val="0"/>
      <w:shd w:val="clear" w:color="auto" w:fill="FFFFFF"/>
      <w:spacing w:before="120" w:line="240" w:lineRule="atLeast"/>
    </w:pPr>
    <w:rPr>
      <w:i/>
      <w:iCs/>
      <w:spacing w:val="-4"/>
      <w:sz w:val="23"/>
      <w:szCs w:val="23"/>
    </w:rPr>
  </w:style>
  <w:style w:type="paragraph" w:customStyle="1" w:styleId="Footnote50">
    <w:name w:val="Footnote (5)"/>
    <w:basedOn w:val="Normal"/>
    <w:link w:val="Footnote5"/>
    <w:rsid w:val="00576318"/>
    <w:pPr>
      <w:widowControl w:val="0"/>
      <w:shd w:val="clear" w:color="auto" w:fill="FFFFFF"/>
      <w:spacing w:line="240" w:lineRule="atLeast"/>
    </w:pPr>
    <w:rPr>
      <w:i/>
      <w:iCs/>
      <w:spacing w:val="-4"/>
      <w:sz w:val="17"/>
      <w:szCs w:val="17"/>
    </w:rPr>
  </w:style>
  <w:style w:type="paragraph" w:customStyle="1" w:styleId="Footnote60">
    <w:name w:val="Footnote (6)"/>
    <w:basedOn w:val="Normal"/>
    <w:link w:val="Footnote6"/>
    <w:rsid w:val="00576318"/>
    <w:pPr>
      <w:widowControl w:val="0"/>
      <w:shd w:val="clear" w:color="auto" w:fill="FFFFFF"/>
      <w:spacing w:line="240" w:lineRule="atLeast"/>
    </w:pPr>
    <w:rPr>
      <w:rFonts w:ascii="CordiaUPC" w:hAnsi="CordiaUPC" w:cs="CordiaUPC"/>
      <w:noProof/>
      <w:sz w:val="13"/>
      <w:szCs w:val="13"/>
    </w:rPr>
  </w:style>
  <w:style w:type="paragraph" w:customStyle="1" w:styleId="Heading61">
    <w:name w:val="Heading #6"/>
    <w:basedOn w:val="Normal"/>
    <w:link w:val="Heading60"/>
    <w:rsid w:val="00576318"/>
    <w:pPr>
      <w:widowControl w:val="0"/>
      <w:shd w:val="clear" w:color="auto" w:fill="FFFFFF"/>
      <w:spacing w:after="240" w:line="282" w:lineRule="exact"/>
      <w:jc w:val="center"/>
      <w:outlineLvl w:val="5"/>
    </w:pPr>
    <w:rPr>
      <w:b/>
      <w:bCs/>
      <w:sz w:val="23"/>
      <w:szCs w:val="23"/>
    </w:rPr>
  </w:style>
  <w:style w:type="paragraph" w:customStyle="1" w:styleId="Heading620">
    <w:name w:val="Heading #6 (2)"/>
    <w:basedOn w:val="Normal"/>
    <w:link w:val="Heading62"/>
    <w:rsid w:val="00576318"/>
    <w:pPr>
      <w:widowControl w:val="0"/>
      <w:shd w:val="clear" w:color="auto" w:fill="FFFFFF"/>
      <w:spacing w:after="120" w:line="240" w:lineRule="atLeast"/>
      <w:jc w:val="both"/>
      <w:outlineLvl w:val="5"/>
    </w:pPr>
    <w:rPr>
      <w:sz w:val="23"/>
      <w:szCs w:val="23"/>
    </w:rPr>
  </w:style>
  <w:style w:type="paragraph" w:customStyle="1" w:styleId="Heading51">
    <w:name w:val="Heading #5"/>
    <w:basedOn w:val="Normal"/>
    <w:link w:val="Heading50"/>
    <w:rsid w:val="00576318"/>
    <w:pPr>
      <w:widowControl w:val="0"/>
      <w:shd w:val="clear" w:color="auto" w:fill="FFFFFF"/>
      <w:spacing w:before="60" w:after="60" w:line="240" w:lineRule="atLeast"/>
      <w:jc w:val="both"/>
      <w:outlineLvl w:val="4"/>
    </w:pPr>
    <w:rPr>
      <w:sz w:val="23"/>
      <w:szCs w:val="23"/>
    </w:rPr>
  </w:style>
  <w:style w:type="paragraph" w:customStyle="1" w:styleId="Headerorfooter70">
    <w:name w:val="Header or footer (7)"/>
    <w:basedOn w:val="Normal"/>
    <w:link w:val="Headerorfooter7"/>
    <w:rsid w:val="00576318"/>
    <w:pPr>
      <w:widowControl w:val="0"/>
      <w:shd w:val="clear" w:color="auto" w:fill="FFFFFF"/>
      <w:spacing w:line="240" w:lineRule="atLeast"/>
      <w:jc w:val="right"/>
    </w:pPr>
    <w:rPr>
      <w:rFonts w:ascii="Consolas" w:hAnsi="Consolas" w:cs="Consolas"/>
      <w:spacing w:val="21"/>
      <w:sz w:val="17"/>
      <w:szCs w:val="17"/>
    </w:rPr>
  </w:style>
  <w:style w:type="paragraph" w:customStyle="1" w:styleId="Headerorfooter80">
    <w:name w:val="Header or footer (8)"/>
    <w:basedOn w:val="Normal"/>
    <w:link w:val="Headerorfooter8"/>
    <w:rsid w:val="00576318"/>
    <w:pPr>
      <w:widowControl w:val="0"/>
      <w:shd w:val="clear" w:color="auto" w:fill="FFFFFF"/>
      <w:spacing w:line="240" w:lineRule="atLeast"/>
    </w:pPr>
    <w:rPr>
      <w:rFonts w:ascii="CordiaUPC" w:hAnsi="CordiaUPC" w:cs="CordiaUPC"/>
      <w:spacing w:val="22"/>
      <w:sz w:val="26"/>
      <w:szCs w:val="26"/>
    </w:rPr>
  </w:style>
  <w:style w:type="paragraph" w:customStyle="1" w:styleId="Bodytext341">
    <w:name w:val="Body text (34)1"/>
    <w:basedOn w:val="Normal"/>
    <w:rsid w:val="00576318"/>
    <w:pPr>
      <w:widowControl w:val="0"/>
      <w:shd w:val="clear" w:color="auto" w:fill="FFFFFF"/>
      <w:spacing w:line="240" w:lineRule="atLeast"/>
    </w:pPr>
    <w:rPr>
      <w:rFonts w:eastAsia="Courier New"/>
      <w:spacing w:val="2"/>
      <w:sz w:val="19"/>
      <w:szCs w:val="19"/>
    </w:rPr>
  </w:style>
  <w:style w:type="paragraph" w:customStyle="1" w:styleId="Footnote70">
    <w:name w:val="Footnote (7)"/>
    <w:basedOn w:val="Normal"/>
    <w:link w:val="Footnote7"/>
    <w:rsid w:val="00576318"/>
    <w:pPr>
      <w:widowControl w:val="0"/>
      <w:shd w:val="clear" w:color="auto" w:fill="FFFFFF"/>
      <w:spacing w:line="240" w:lineRule="atLeast"/>
      <w:jc w:val="both"/>
    </w:pPr>
    <w:rPr>
      <w:sz w:val="16"/>
      <w:szCs w:val="16"/>
    </w:rPr>
  </w:style>
  <w:style w:type="paragraph" w:customStyle="1" w:styleId="Headerorfooter90">
    <w:name w:val="Header or footer (9)"/>
    <w:basedOn w:val="Normal"/>
    <w:link w:val="Headerorfooter9"/>
    <w:rsid w:val="00576318"/>
    <w:pPr>
      <w:widowControl w:val="0"/>
      <w:shd w:val="clear" w:color="auto" w:fill="FFFFFF"/>
      <w:spacing w:line="240" w:lineRule="atLeast"/>
    </w:pPr>
    <w:rPr>
      <w:i/>
      <w:iCs/>
      <w:sz w:val="22"/>
      <w:szCs w:val="22"/>
    </w:rPr>
  </w:style>
  <w:style w:type="table" w:customStyle="1" w:styleId="TableGrid7">
    <w:name w:val="Table Grid7"/>
    <w:basedOn w:val="TableNormal"/>
    <w:next w:val="TableGrid"/>
    <w:rsid w:val="00576318"/>
    <w:pPr>
      <w:widowControl w:val="0"/>
    </w:pPr>
    <w:rPr>
      <w:rFonts w:ascii="Courier New" w:eastAsia="Courier New" w:hAnsi="Courier New" w:cs="Courier New"/>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rsid w:val="00576318"/>
    <w:pPr>
      <w:widowControl w:val="0"/>
    </w:pPr>
    <w:rPr>
      <w:rFonts w:ascii="Courier New" w:eastAsia="Courier New" w:hAnsi="Courier New" w:cs="Courier New"/>
      <w:color w:val="000000"/>
      <w:lang w:val="vi-VN" w:eastAsia="vi-VN"/>
    </w:rPr>
  </w:style>
  <w:style w:type="character" w:customStyle="1" w:styleId="FootnoteTextChar">
    <w:name w:val="Footnote Text Char"/>
    <w:basedOn w:val="DefaultParagraphFont"/>
    <w:link w:val="FootnoteText"/>
    <w:rsid w:val="00576318"/>
    <w:rPr>
      <w:rFonts w:ascii="Courier New" w:eastAsia="Courier New" w:hAnsi="Courier New" w:cs="Courier New"/>
      <w:color w:val="000000"/>
      <w:lang w:val="vi-VN" w:eastAsia="vi-VN"/>
    </w:rPr>
  </w:style>
  <w:style w:type="character" w:styleId="FootnoteReference">
    <w:name w:val="footnote reference"/>
    <w:rsid w:val="00576318"/>
    <w:rPr>
      <w:vertAlign w:val="superscript"/>
    </w:rPr>
  </w:style>
  <w:style w:type="paragraph" w:styleId="EndnoteText">
    <w:name w:val="endnote text"/>
    <w:basedOn w:val="Normal"/>
    <w:link w:val="EndnoteTextChar"/>
    <w:rsid w:val="00576318"/>
    <w:pPr>
      <w:widowControl w:val="0"/>
    </w:pPr>
    <w:rPr>
      <w:rFonts w:ascii="Courier New" w:eastAsia="Courier New" w:hAnsi="Courier New" w:cs="Courier New"/>
      <w:color w:val="000000"/>
      <w:lang w:val="vi-VN" w:eastAsia="vi-VN"/>
    </w:rPr>
  </w:style>
  <w:style w:type="character" w:customStyle="1" w:styleId="EndnoteTextChar">
    <w:name w:val="Endnote Text Char"/>
    <w:basedOn w:val="DefaultParagraphFont"/>
    <w:link w:val="EndnoteText"/>
    <w:rsid w:val="00576318"/>
    <w:rPr>
      <w:rFonts w:ascii="Courier New" w:eastAsia="Courier New" w:hAnsi="Courier New" w:cs="Courier New"/>
      <w:color w:val="000000"/>
      <w:lang w:val="vi-VN" w:eastAsia="vi-VN"/>
    </w:rPr>
  </w:style>
  <w:style w:type="character" w:styleId="EndnoteReference">
    <w:name w:val="endnote reference"/>
    <w:rsid w:val="00576318"/>
    <w:rPr>
      <w:vertAlign w:val="superscript"/>
    </w:rPr>
  </w:style>
  <w:style w:type="numbering" w:customStyle="1" w:styleId="NoList4">
    <w:name w:val="No List4"/>
    <w:next w:val="NoList"/>
    <w:semiHidden/>
    <w:unhideWhenUsed/>
    <w:rsid w:val="00576318"/>
  </w:style>
  <w:style w:type="character" w:customStyle="1" w:styleId="Bodytext6115pt">
    <w:name w:val="Body text (6) + 11.5 pt"/>
    <w:rsid w:val="00576318"/>
    <w:rPr>
      <w:rFonts w:ascii="Times New Roman" w:hAnsi="Times New Roman" w:cs="Times New Roman"/>
      <w:b/>
      <w:bCs/>
      <w:spacing w:val="5"/>
      <w:sz w:val="23"/>
      <w:szCs w:val="23"/>
      <w:shd w:val="clear" w:color="auto" w:fill="FFFFFF"/>
    </w:rPr>
  </w:style>
  <w:style w:type="character" w:customStyle="1" w:styleId="Bodytext9Bold">
    <w:name w:val="Body text (9) + Bold"/>
    <w:rsid w:val="00576318"/>
    <w:rPr>
      <w:rFonts w:ascii="Times New Roman" w:hAnsi="Times New Roman" w:cs="Times New Roman"/>
      <w:b/>
      <w:bCs/>
      <w:spacing w:val="5"/>
      <w:sz w:val="25"/>
      <w:szCs w:val="25"/>
      <w:shd w:val="clear" w:color="auto" w:fill="FFFFFF"/>
    </w:rPr>
  </w:style>
  <w:style w:type="character" w:customStyle="1" w:styleId="Bodytext6115pt1">
    <w:name w:val="Body text (6) + 11.5 pt1"/>
    <w:rsid w:val="00576318"/>
    <w:rPr>
      <w:rFonts w:ascii="Times New Roman" w:hAnsi="Times New Roman" w:cs="Times New Roman"/>
      <w:b/>
      <w:bCs/>
      <w:spacing w:val="5"/>
      <w:sz w:val="23"/>
      <w:szCs w:val="23"/>
      <w:u w:val="single"/>
      <w:shd w:val="clear" w:color="auto" w:fill="FFFFFF"/>
    </w:rPr>
  </w:style>
  <w:style w:type="character" w:customStyle="1" w:styleId="Tablecaption210pt">
    <w:name w:val="Table caption (2) + 10 pt"/>
    <w:aliases w:val="Not Bold9"/>
    <w:rsid w:val="00576318"/>
    <w:rPr>
      <w:rFonts w:ascii="Times New Roman" w:hAnsi="Times New Roman" w:cs="Times New Roman"/>
      <w:b/>
      <w:bCs/>
      <w:spacing w:val="5"/>
      <w:sz w:val="20"/>
      <w:szCs w:val="20"/>
      <w:u w:val="single"/>
      <w:shd w:val="clear" w:color="auto" w:fill="FFFFFF"/>
    </w:rPr>
  </w:style>
  <w:style w:type="character" w:customStyle="1" w:styleId="Heading34">
    <w:name w:val="Heading #3 (4)_"/>
    <w:link w:val="Heading340"/>
    <w:rsid w:val="00576318"/>
    <w:rPr>
      <w:b/>
      <w:bCs/>
      <w:spacing w:val="4"/>
      <w:shd w:val="clear" w:color="auto" w:fill="FFFFFF"/>
    </w:rPr>
  </w:style>
  <w:style w:type="character" w:customStyle="1" w:styleId="Tablecaption5Spacing0pt">
    <w:name w:val="Table caption (5) + Spacing 0 pt"/>
    <w:rsid w:val="00576318"/>
    <w:rPr>
      <w:rFonts w:ascii="Times New Roman" w:hAnsi="Times New Roman" w:cs="Times New Roman"/>
      <w:noProof/>
      <w:spacing w:val="0"/>
      <w:sz w:val="15"/>
      <w:szCs w:val="15"/>
      <w:shd w:val="clear" w:color="auto" w:fill="FFFFFF"/>
    </w:rPr>
  </w:style>
  <w:style w:type="paragraph" w:customStyle="1" w:styleId="Heading321">
    <w:name w:val="Heading #3 (2)1"/>
    <w:basedOn w:val="Normal"/>
    <w:rsid w:val="00576318"/>
    <w:pPr>
      <w:widowControl w:val="0"/>
      <w:shd w:val="clear" w:color="auto" w:fill="FFFFFF"/>
      <w:spacing w:after="120" w:line="298" w:lineRule="exact"/>
      <w:ind w:hanging="1120"/>
      <w:outlineLvl w:val="2"/>
    </w:pPr>
    <w:rPr>
      <w:rFonts w:eastAsia="Courier New"/>
      <w:b/>
      <w:bCs/>
      <w:spacing w:val="5"/>
    </w:rPr>
  </w:style>
  <w:style w:type="paragraph" w:customStyle="1" w:styleId="Heading310">
    <w:name w:val="Heading #31"/>
    <w:basedOn w:val="Normal"/>
    <w:rsid w:val="00576318"/>
    <w:pPr>
      <w:widowControl w:val="0"/>
      <w:shd w:val="clear" w:color="auto" w:fill="FFFFFF"/>
      <w:spacing w:before="1200" w:line="240" w:lineRule="atLeast"/>
      <w:outlineLvl w:val="2"/>
    </w:pPr>
    <w:rPr>
      <w:rFonts w:eastAsia="Courier New"/>
      <w:b/>
      <w:bCs/>
      <w:spacing w:val="5"/>
      <w:sz w:val="23"/>
      <w:szCs w:val="23"/>
    </w:rPr>
  </w:style>
  <w:style w:type="paragraph" w:customStyle="1" w:styleId="Bodytext61">
    <w:name w:val="Body text (6)1"/>
    <w:basedOn w:val="Normal"/>
    <w:rsid w:val="00576318"/>
    <w:pPr>
      <w:widowControl w:val="0"/>
      <w:shd w:val="clear" w:color="auto" w:fill="FFFFFF"/>
      <w:spacing w:before="60" w:line="240" w:lineRule="atLeast"/>
      <w:ind w:hanging="400"/>
      <w:jc w:val="both"/>
    </w:pPr>
    <w:rPr>
      <w:rFonts w:eastAsia="Courier New"/>
      <w:b/>
      <w:bCs/>
      <w:spacing w:val="5"/>
    </w:rPr>
  </w:style>
  <w:style w:type="paragraph" w:customStyle="1" w:styleId="Heading340">
    <w:name w:val="Heading #3 (4)"/>
    <w:basedOn w:val="Normal"/>
    <w:link w:val="Heading34"/>
    <w:rsid w:val="00576318"/>
    <w:pPr>
      <w:widowControl w:val="0"/>
      <w:shd w:val="clear" w:color="auto" w:fill="FFFFFF"/>
      <w:spacing w:before="360" w:after="240" w:line="240" w:lineRule="atLeast"/>
      <w:jc w:val="center"/>
      <w:outlineLvl w:val="2"/>
    </w:pPr>
    <w:rPr>
      <w:b/>
      <w:bCs/>
      <w:spacing w:val="4"/>
    </w:rPr>
  </w:style>
  <w:style w:type="paragraph" w:customStyle="1" w:styleId="Tablecaption41">
    <w:name w:val="Table caption (4)1"/>
    <w:basedOn w:val="Normal"/>
    <w:rsid w:val="00576318"/>
    <w:pPr>
      <w:widowControl w:val="0"/>
      <w:shd w:val="clear" w:color="auto" w:fill="FFFFFF"/>
      <w:spacing w:line="240" w:lineRule="atLeast"/>
      <w:jc w:val="both"/>
    </w:pPr>
    <w:rPr>
      <w:rFonts w:ascii="Courier New" w:eastAsia="Courier New" w:hAnsi="Courier New" w:cs="Courier New"/>
      <w:sz w:val="9"/>
      <w:szCs w:val="9"/>
    </w:rPr>
  </w:style>
  <w:style w:type="paragraph" w:customStyle="1" w:styleId="Tablecaption51">
    <w:name w:val="Table caption (5)1"/>
    <w:basedOn w:val="Normal"/>
    <w:rsid w:val="00576318"/>
    <w:pPr>
      <w:widowControl w:val="0"/>
      <w:shd w:val="clear" w:color="auto" w:fill="FFFFFF"/>
      <w:spacing w:line="240" w:lineRule="atLeast"/>
      <w:jc w:val="both"/>
    </w:pPr>
    <w:rPr>
      <w:rFonts w:eastAsia="Courier New"/>
      <w:spacing w:val="77"/>
      <w:sz w:val="15"/>
      <w:szCs w:val="15"/>
    </w:rPr>
  </w:style>
  <w:style w:type="table" w:customStyle="1" w:styleId="TableGrid8">
    <w:name w:val="Table Grid8"/>
    <w:basedOn w:val="TableNormal"/>
    <w:next w:val="TableGrid"/>
    <w:rsid w:val="00576318"/>
    <w:rPr>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semiHidden/>
    <w:unhideWhenUsed/>
    <w:rsid w:val="00576318"/>
  </w:style>
  <w:style w:type="character" w:customStyle="1" w:styleId="Headerorfooter24">
    <w:name w:val="Header or footer2"/>
    <w:rsid w:val="00576318"/>
    <w:rPr>
      <w:rFonts w:ascii="Times New Roman" w:hAnsi="Times New Roman" w:cs="Times New Roman"/>
      <w:b/>
      <w:bCs/>
      <w:strike/>
      <w:spacing w:val="4"/>
      <w:sz w:val="22"/>
      <w:szCs w:val="22"/>
      <w:shd w:val="clear" w:color="auto" w:fill="FFFFFF"/>
    </w:rPr>
  </w:style>
  <w:style w:type="character" w:customStyle="1" w:styleId="Bodytext7Spacing-1pt">
    <w:name w:val="Body text (7) + Spacing -1 pt"/>
    <w:rsid w:val="00576318"/>
    <w:rPr>
      <w:rFonts w:ascii="Times New Roman" w:hAnsi="Times New Roman" w:cs="Times New Roman"/>
      <w:b/>
      <w:bCs/>
      <w:i/>
      <w:iCs/>
      <w:spacing w:val="-36"/>
      <w:sz w:val="22"/>
      <w:szCs w:val="22"/>
      <w:shd w:val="clear" w:color="auto" w:fill="FFFFFF"/>
    </w:rPr>
  </w:style>
  <w:style w:type="character" w:customStyle="1" w:styleId="Tableofcontents">
    <w:name w:val="Table of contents_"/>
    <w:link w:val="Tableofcontents0"/>
    <w:rsid w:val="00576318"/>
    <w:rPr>
      <w:spacing w:val="6"/>
      <w:sz w:val="22"/>
      <w:szCs w:val="22"/>
      <w:shd w:val="clear" w:color="auto" w:fill="FFFFFF"/>
    </w:rPr>
  </w:style>
  <w:style w:type="character" w:customStyle="1" w:styleId="Tableofcontents2">
    <w:name w:val="Table of contents (2)_"/>
    <w:link w:val="Tableofcontents20"/>
    <w:rsid w:val="00576318"/>
    <w:rPr>
      <w:i/>
      <w:iCs/>
      <w:spacing w:val="3"/>
      <w:shd w:val="clear" w:color="auto" w:fill="FFFFFF"/>
    </w:rPr>
  </w:style>
  <w:style w:type="character" w:customStyle="1" w:styleId="Heading32Spacing0pt">
    <w:name w:val="Heading #3 (2) + Spacing 0 pt"/>
    <w:rsid w:val="00576318"/>
    <w:rPr>
      <w:rFonts w:ascii="Times New Roman" w:hAnsi="Times New Roman" w:cs="Times New Roman"/>
      <w:b/>
      <w:bCs/>
      <w:spacing w:val="6"/>
      <w:sz w:val="22"/>
      <w:szCs w:val="22"/>
      <w:shd w:val="clear" w:color="auto" w:fill="FFFFFF"/>
    </w:rPr>
  </w:style>
  <w:style w:type="character" w:customStyle="1" w:styleId="Tableofcontents4">
    <w:name w:val="Table of contents (4)_"/>
    <w:link w:val="Tableofcontents40"/>
    <w:rsid w:val="00576318"/>
    <w:rPr>
      <w:b/>
      <w:bCs/>
      <w:spacing w:val="5"/>
      <w:sz w:val="23"/>
      <w:szCs w:val="23"/>
      <w:shd w:val="clear" w:color="auto" w:fill="FFFFFF"/>
    </w:rPr>
  </w:style>
  <w:style w:type="character" w:customStyle="1" w:styleId="Tableofcontents485pt">
    <w:name w:val="Table of contents (4) + 8.5 pt"/>
    <w:aliases w:val="Spacing 2 pt"/>
    <w:rsid w:val="00576318"/>
    <w:rPr>
      <w:b/>
      <w:bCs/>
      <w:spacing w:val="50"/>
      <w:sz w:val="17"/>
      <w:szCs w:val="17"/>
      <w:shd w:val="clear" w:color="auto" w:fill="FFFFFF"/>
    </w:rPr>
  </w:style>
  <w:style w:type="character" w:customStyle="1" w:styleId="Tableofcontents3Spacing0pt">
    <w:name w:val="Table of contents (3) + Spacing 0 pt"/>
    <w:rsid w:val="00576318"/>
    <w:rPr>
      <w:rFonts w:ascii="Times New Roman" w:hAnsi="Times New Roman" w:cs="Times New Roman"/>
      <w:spacing w:val="6"/>
      <w:sz w:val="22"/>
      <w:szCs w:val="22"/>
      <w:shd w:val="clear" w:color="auto" w:fill="FFFFFF"/>
    </w:rPr>
  </w:style>
  <w:style w:type="character" w:customStyle="1" w:styleId="Bodytext785pt">
    <w:name w:val="Body text (7) + 8.5 pt"/>
    <w:rsid w:val="00576318"/>
    <w:rPr>
      <w:rFonts w:ascii="Times New Roman" w:hAnsi="Times New Roman" w:cs="Times New Roman"/>
      <w:b/>
      <w:bCs/>
      <w:i/>
      <w:iCs/>
      <w:spacing w:val="3"/>
      <w:sz w:val="17"/>
      <w:szCs w:val="17"/>
      <w:shd w:val="clear" w:color="auto" w:fill="FFFFFF"/>
    </w:rPr>
  </w:style>
  <w:style w:type="character" w:customStyle="1" w:styleId="Bodytext13Spacing0pt">
    <w:name w:val="Body text (13) + Spacing 0 pt"/>
    <w:rsid w:val="00576318"/>
    <w:rPr>
      <w:rFonts w:ascii="Times New Roman" w:hAnsi="Times New Roman" w:cs="Times New Roman"/>
      <w:b/>
      <w:bCs/>
      <w:i/>
      <w:iCs/>
      <w:spacing w:val="5"/>
      <w:sz w:val="22"/>
      <w:szCs w:val="22"/>
      <w:shd w:val="clear" w:color="auto" w:fill="FFFFFF"/>
    </w:rPr>
  </w:style>
  <w:style w:type="character" w:customStyle="1" w:styleId="Bodytext13Spacing2pt">
    <w:name w:val="Body text (13) + Spacing 2 pt"/>
    <w:rsid w:val="00576318"/>
    <w:rPr>
      <w:rFonts w:ascii="Times New Roman" w:hAnsi="Times New Roman" w:cs="Times New Roman"/>
      <w:b/>
      <w:bCs/>
      <w:i/>
      <w:iCs/>
      <w:spacing w:val="42"/>
      <w:sz w:val="22"/>
      <w:szCs w:val="22"/>
      <w:shd w:val="clear" w:color="auto" w:fill="FFFFFF"/>
    </w:rPr>
  </w:style>
  <w:style w:type="character" w:customStyle="1" w:styleId="Bodytext2Spacing0pt">
    <w:name w:val="Body text (2) + Spacing 0 pt"/>
    <w:rsid w:val="00576318"/>
    <w:rPr>
      <w:rFonts w:ascii="Times New Roman" w:hAnsi="Times New Roman" w:cs="Times New Roman"/>
      <w:b/>
      <w:bCs/>
      <w:spacing w:val="1"/>
      <w:sz w:val="22"/>
      <w:szCs w:val="22"/>
      <w:shd w:val="clear" w:color="auto" w:fill="FFFFFF"/>
    </w:rPr>
  </w:style>
  <w:style w:type="character" w:customStyle="1" w:styleId="Bodytext2Spacing0pt1">
    <w:name w:val="Body text (2) + Spacing 0 pt1"/>
    <w:rsid w:val="00576318"/>
    <w:rPr>
      <w:rFonts w:ascii="Times New Roman" w:hAnsi="Times New Roman" w:cs="Times New Roman"/>
      <w:b/>
      <w:bCs/>
      <w:spacing w:val="4"/>
      <w:sz w:val="22"/>
      <w:szCs w:val="22"/>
      <w:shd w:val="clear" w:color="auto" w:fill="FFFFFF"/>
    </w:rPr>
  </w:style>
  <w:style w:type="character" w:customStyle="1" w:styleId="Heading23">
    <w:name w:val="Heading #2 (3)_"/>
    <w:link w:val="Heading230"/>
    <w:rsid w:val="00576318"/>
    <w:rPr>
      <w:spacing w:val="-8"/>
      <w:shd w:val="clear" w:color="auto" w:fill="FFFFFF"/>
    </w:rPr>
  </w:style>
  <w:style w:type="paragraph" w:customStyle="1" w:styleId="Headerorfooter1">
    <w:name w:val="Header or footer1"/>
    <w:basedOn w:val="Normal"/>
    <w:rsid w:val="00576318"/>
    <w:pPr>
      <w:widowControl w:val="0"/>
      <w:shd w:val="clear" w:color="auto" w:fill="FFFFFF"/>
      <w:spacing w:line="326" w:lineRule="exact"/>
      <w:jc w:val="both"/>
    </w:pPr>
    <w:rPr>
      <w:rFonts w:eastAsia="Courier New"/>
      <w:b/>
      <w:bCs/>
      <w:spacing w:val="4"/>
      <w:sz w:val="22"/>
      <w:szCs w:val="22"/>
    </w:rPr>
  </w:style>
  <w:style w:type="paragraph" w:customStyle="1" w:styleId="Headerorfooter31">
    <w:name w:val="Header or footer (3)1"/>
    <w:basedOn w:val="Normal"/>
    <w:rsid w:val="00576318"/>
    <w:pPr>
      <w:widowControl w:val="0"/>
      <w:shd w:val="clear" w:color="auto" w:fill="FFFFFF"/>
      <w:spacing w:line="322" w:lineRule="exact"/>
      <w:jc w:val="both"/>
    </w:pPr>
    <w:rPr>
      <w:rFonts w:eastAsia="Courier New"/>
      <w:b/>
      <w:bCs/>
      <w:spacing w:val="1"/>
      <w:sz w:val="22"/>
      <w:szCs w:val="22"/>
    </w:rPr>
  </w:style>
  <w:style w:type="paragraph" w:customStyle="1" w:styleId="Tableofcontents0">
    <w:name w:val="Table of contents"/>
    <w:basedOn w:val="Normal"/>
    <w:link w:val="Tableofcontents"/>
    <w:rsid w:val="00576318"/>
    <w:pPr>
      <w:widowControl w:val="0"/>
      <w:shd w:val="clear" w:color="auto" w:fill="FFFFFF"/>
      <w:spacing w:line="254" w:lineRule="exact"/>
      <w:ind w:hanging="740"/>
    </w:pPr>
    <w:rPr>
      <w:spacing w:val="6"/>
      <w:sz w:val="22"/>
      <w:szCs w:val="22"/>
    </w:rPr>
  </w:style>
  <w:style w:type="paragraph" w:customStyle="1" w:styleId="Tableofcontents20">
    <w:name w:val="Table of contents (2)"/>
    <w:basedOn w:val="Normal"/>
    <w:link w:val="Tableofcontents2"/>
    <w:rsid w:val="00576318"/>
    <w:pPr>
      <w:widowControl w:val="0"/>
      <w:shd w:val="clear" w:color="auto" w:fill="FFFFFF"/>
      <w:spacing w:line="240" w:lineRule="atLeast"/>
      <w:jc w:val="both"/>
    </w:pPr>
    <w:rPr>
      <w:i/>
      <w:iCs/>
      <w:spacing w:val="3"/>
    </w:rPr>
  </w:style>
  <w:style w:type="paragraph" w:customStyle="1" w:styleId="Tableofcontents40">
    <w:name w:val="Table of contents (4)"/>
    <w:basedOn w:val="Normal"/>
    <w:link w:val="Tableofcontents4"/>
    <w:rsid w:val="00576318"/>
    <w:pPr>
      <w:widowControl w:val="0"/>
      <w:shd w:val="clear" w:color="auto" w:fill="FFFFFF"/>
      <w:spacing w:line="240" w:lineRule="atLeast"/>
      <w:jc w:val="both"/>
    </w:pPr>
    <w:rPr>
      <w:b/>
      <w:bCs/>
      <w:spacing w:val="5"/>
      <w:sz w:val="23"/>
      <w:szCs w:val="23"/>
    </w:rPr>
  </w:style>
  <w:style w:type="paragraph" w:customStyle="1" w:styleId="Bodytext131">
    <w:name w:val="Body text (13)1"/>
    <w:basedOn w:val="Normal"/>
    <w:rsid w:val="00576318"/>
    <w:pPr>
      <w:widowControl w:val="0"/>
      <w:shd w:val="clear" w:color="auto" w:fill="FFFFFF"/>
      <w:spacing w:after="60" w:line="240" w:lineRule="atLeast"/>
      <w:jc w:val="right"/>
    </w:pPr>
    <w:rPr>
      <w:rFonts w:eastAsia="Courier New"/>
      <w:b/>
      <w:bCs/>
      <w:spacing w:val="1"/>
      <w:sz w:val="22"/>
      <w:szCs w:val="22"/>
    </w:rPr>
  </w:style>
  <w:style w:type="paragraph" w:customStyle="1" w:styleId="Heading230">
    <w:name w:val="Heading #2 (3)"/>
    <w:basedOn w:val="Normal"/>
    <w:link w:val="Heading23"/>
    <w:rsid w:val="00576318"/>
    <w:pPr>
      <w:widowControl w:val="0"/>
      <w:shd w:val="clear" w:color="auto" w:fill="FFFFFF"/>
      <w:spacing w:line="370" w:lineRule="exact"/>
      <w:jc w:val="both"/>
      <w:outlineLvl w:val="1"/>
    </w:pPr>
    <w:rPr>
      <w:spacing w:val="-8"/>
    </w:rPr>
  </w:style>
  <w:style w:type="table" w:customStyle="1" w:styleId="TableGrid9">
    <w:name w:val="Table Grid9"/>
    <w:basedOn w:val="TableNormal"/>
    <w:next w:val="TableGrid"/>
    <w:rsid w:val="00576318"/>
    <w:pPr>
      <w:widowControl w:val="0"/>
    </w:pPr>
    <w:rPr>
      <w:rFonts w:ascii="Courier New" w:eastAsia="Courier New" w:hAnsi="Courier New" w:cs="Courier New"/>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rsid w:val="00576318"/>
    <w:rPr>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rsid w:val="00576318"/>
    <w:rPr>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rsid w:val="00576318"/>
    <w:rPr>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rsid w:val="00576318"/>
    <w:rPr>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
    <w:name w:val="No List6"/>
    <w:next w:val="NoList"/>
    <w:semiHidden/>
    <w:unhideWhenUsed/>
    <w:rsid w:val="00576318"/>
  </w:style>
  <w:style w:type="character" w:customStyle="1" w:styleId="Heading110">
    <w:name w:val="Heading #11_"/>
    <w:link w:val="Heading111"/>
    <w:rsid w:val="00576318"/>
    <w:rPr>
      <w:sz w:val="25"/>
      <w:szCs w:val="25"/>
      <w:shd w:val="clear" w:color="auto" w:fill="FFFFFF"/>
    </w:rPr>
  </w:style>
  <w:style w:type="character" w:customStyle="1" w:styleId="Heading90">
    <w:name w:val="Heading #9_"/>
    <w:link w:val="Heading91"/>
    <w:rsid w:val="00576318"/>
    <w:rPr>
      <w:sz w:val="25"/>
      <w:szCs w:val="25"/>
      <w:shd w:val="clear" w:color="auto" w:fill="FFFFFF"/>
    </w:rPr>
  </w:style>
  <w:style w:type="character" w:customStyle="1" w:styleId="Heading70">
    <w:name w:val="Heading #7_"/>
    <w:link w:val="Heading71"/>
    <w:rsid w:val="00576318"/>
    <w:rPr>
      <w:spacing w:val="12"/>
      <w:sz w:val="31"/>
      <w:szCs w:val="31"/>
      <w:shd w:val="clear" w:color="auto" w:fill="FFFFFF"/>
    </w:rPr>
  </w:style>
  <w:style w:type="character" w:customStyle="1" w:styleId="Bodytext105pt5">
    <w:name w:val="Body text + 10.5 pt5"/>
    <w:rsid w:val="00576318"/>
    <w:rPr>
      <w:rFonts w:ascii="Times New Roman" w:hAnsi="Times New Roman" w:cs="Times New Roman"/>
      <w:spacing w:val="-6"/>
      <w:sz w:val="21"/>
      <w:szCs w:val="21"/>
      <w:shd w:val="clear" w:color="auto" w:fill="FFFFFF"/>
    </w:rPr>
  </w:style>
  <w:style w:type="character" w:customStyle="1" w:styleId="Heading92">
    <w:name w:val="Heading #9 (2)_"/>
    <w:link w:val="Heading920"/>
    <w:rsid w:val="00576318"/>
    <w:rPr>
      <w:i/>
      <w:iCs/>
      <w:spacing w:val="-2"/>
      <w:sz w:val="21"/>
      <w:szCs w:val="21"/>
      <w:shd w:val="clear" w:color="auto" w:fill="FFFFFF"/>
    </w:rPr>
  </w:style>
  <w:style w:type="character" w:customStyle="1" w:styleId="Heading115pt">
    <w:name w:val="Heading #11 + 5 pt"/>
    <w:rsid w:val="00576318"/>
    <w:rPr>
      <w:sz w:val="10"/>
      <w:szCs w:val="10"/>
      <w:shd w:val="clear" w:color="auto" w:fill="FFFFFF"/>
    </w:rPr>
  </w:style>
  <w:style w:type="character" w:customStyle="1" w:styleId="Bodytext3SmallCaps">
    <w:name w:val="Body text (3) + Small Caps"/>
    <w:rsid w:val="00576318"/>
    <w:rPr>
      <w:rFonts w:ascii="Times New Roman" w:hAnsi="Times New Roman" w:cs="Times New Roman"/>
      <w:b/>
      <w:bCs/>
      <w:smallCaps/>
      <w:spacing w:val="1"/>
      <w:sz w:val="25"/>
      <w:szCs w:val="25"/>
      <w:shd w:val="clear" w:color="auto" w:fill="FFFFFF"/>
    </w:rPr>
  </w:style>
  <w:style w:type="character" w:customStyle="1" w:styleId="Heading112">
    <w:name w:val="Heading #11 (2)_"/>
    <w:link w:val="Heading1120"/>
    <w:rsid w:val="00576318"/>
    <w:rPr>
      <w:i/>
      <w:iCs/>
      <w:spacing w:val="-3"/>
      <w:sz w:val="25"/>
      <w:szCs w:val="25"/>
      <w:shd w:val="clear" w:color="auto" w:fill="FFFFFF"/>
    </w:rPr>
  </w:style>
  <w:style w:type="character" w:customStyle="1" w:styleId="Heading113">
    <w:name w:val="Heading #11 (3)_"/>
    <w:link w:val="Heading1130"/>
    <w:rsid w:val="00576318"/>
    <w:rPr>
      <w:b/>
      <w:bCs/>
      <w:spacing w:val="1"/>
      <w:sz w:val="25"/>
      <w:szCs w:val="25"/>
      <w:shd w:val="clear" w:color="auto" w:fill="FFFFFF"/>
    </w:rPr>
  </w:style>
  <w:style w:type="character" w:customStyle="1" w:styleId="Bodytext6NotItalic">
    <w:name w:val="Body text (6) + Not Italic"/>
    <w:rsid w:val="00576318"/>
    <w:rPr>
      <w:rFonts w:ascii="Times New Roman" w:hAnsi="Times New Roman" w:cs="Times New Roman"/>
      <w:i/>
      <w:iCs/>
      <w:spacing w:val="-3"/>
      <w:sz w:val="19"/>
      <w:szCs w:val="19"/>
      <w:shd w:val="clear" w:color="auto" w:fill="FFFFFF"/>
    </w:rPr>
  </w:style>
  <w:style w:type="character" w:customStyle="1" w:styleId="Heading100">
    <w:name w:val="Heading #10_"/>
    <w:link w:val="Heading101"/>
    <w:rsid w:val="00576318"/>
    <w:rPr>
      <w:b/>
      <w:bCs/>
      <w:spacing w:val="1"/>
      <w:sz w:val="25"/>
      <w:szCs w:val="25"/>
      <w:shd w:val="clear" w:color="auto" w:fill="FFFFFF"/>
    </w:rPr>
  </w:style>
  <w:style w:type="character" w:customStyle="1" w:styleId="Heading82">
    <w:name w:val="Heading #8 (2)_"/>
    <w:link w:val="Heading820"/>
    <w:rsid w:val="00576318"/>
    <w:rPr>
      <w:b/>
      <w:bCs/>
      <w:spacing w:val="14"/>
      <w:sz w:val="30"/>
      <w:szCs w:val="30"/>
      <w:shd w:val="clear" w:color="auto" w:fill="FFFFFF"/>
    </w:rPr>
  </w:style>
  <w:style w:type="character" w:customStyle="1" w:styleId="Heading80">
    <w:name w:val="Heading #8_"/>
    <w:link w:val="Heading81"/>
    <w:rsid w:val="00576318"/>
    <w:rPr>
      <w:b/>
      <w:bCs/>
      <w:spacing w:val="1"/>
      <w:sz w:val="25"/>
      <w:szCs w:val="25"/>
      <w:shd w:val="clear" w:color="auto" w:fill="FFFFFF"/>
    </w:rPr>
  </w:style>
  <w:style w:type="character" w:customStyle="1" w:styleId="Bodytext105pt3">
    <w:name w:val="Body text + 10.5 pt3"/>
    <w:rsid w:val="00576318"/>
    <w:rPr>
      <w:rFonts w:ascii="Times New Roman" w:hAnsi="Times New Roman" w:cs="Times New Roman"/>
      <w:spacing w:val="-6"/>
      <w:sz w:val="21"/>
      <w:szCs w:val="21"/>
      <w:shd w:val="clear" w:color="auto" w:fill="FFFFFF"/>
    </w:rPr>
  </w:style>
  <w:style w:type="character" w:customStyle="1" w:styleId="Bodytext5Impact">
    <w:name w:val="Body text (5) + Impact"/>
    <w:aliases w:val="9.5 pt,Table of contents + Candara"/>
    <w:rsid w:val="00576318"/>
    <w:rPr>
      <w:rFonts w:ascii="Impact" w:hAnsi="Impact" w:cs="Impact"/>
      <w:noProof/>
      <w:spacing w:val="-3"/>
      <w:sz w:val="19"/>
      <w:szCs w:val="19"/>
      <w:shd w:val="clear" w:color="auto" w:fill="FFFFFF"/>
    </w:rPr>
  </w:style>
  <w:style w:type="character" w:customStyle="1" w:styleId="Bodytext595pt">
    <w:name w:val="Body text (5) + 9.5 pt"/>
    <w:rsid w:val="00576318"/>
    <w:rPr>
      <w:rFonts w:ascii="Times New Roman" w:hAnsi="Times New Roman" w:cs="Times New Roman"/>
      <w:noProof/>
      <w:spacing w:val="-3"/>
      <w:sz w:val="19"/>
      <w:szCs w:val="19"/>
      <w:shd w:val="clear" w:color="auto" w:fill="FFFFFF"/>
    </w:rPr>
  </w:style>
  <w:style w:type="character" w:customStyle="1" w:styleId="Heading114">
    <w:name w:val="Heading #11"/>
    <w:rsid w:val="00576318"/>
    <w:rPr>
      <w:strike/>
      <w:noProof/>
      <w:sz w:val="25"/>
      <w:szCs w:val="25"/>
      <w:shd w:val="clear" w:color="auto" w:fill="FFFFFF"/>
    </w:rPr>
  </w:style>
  <w:style w:type="character" w:customStyle="1" w:styleId="Bodytext5Bold">
    <w:name w:val="Body text (5) + Bold"/>
    <w:rsid w:val="00576318"/>
    <w:rPr>
      <w:rFonts w:ascii="Times New Roman" w:hAnsi="Times New Roman" w:cs="Times New Roman"/>
      <w:b/>
      <w:bCs/>
      <w:noProof/>
      <w:spacing w:val="-3"/>
      <w:sz w:val="21"/>
      <w:szCs w:val="21"/>
      <w:shd w:val="clear" w:color="auto" w:fill="FFFFFF"/>
    </w:rPr>
  </w:style>
  <w:style w:type="character" w:customStyle="1" w:styleId="Bodytext53">
    <w:name w:val="Body text (5)3"/>
    <w:rsid w:val="00576318"/>
    <w:rPr>
      <w:rFonts w:ascii="Times New Roman" w:hAnsi="Times New Roman" w:cs="Times New Roman"/>
      <w:noProof/>
      <w:spacing w:val="-3"/>
      <w:sz w:val="21"/>
      <w:szCs w:val="21"/>
      <w:shd w:val="clear" w:color="auto" w:fill="FFFFFF"/>
    </w:rPr>
  </w:style>
  <w:style w:type="character" w:customStyle="1" w:styleId="Heading72">
    <w:name w:val="Heading #7 (2)_"/>
    <w:link w:val="Heading720"/>
    <w:rsid w:val="00576318"/>
    <w:rPr>
      <w:b/>
      <w:bCs/>
      <w:spacing w:val="14"/>
      <w:sz w:val="30"/>
      <w:szCs w:val="30"/>
      <w:shd w:val="clear" w:color="auto" w:fill="FFFFFF"/>
    </w:rPr>
  </w:style>
  <w:style w:type="character" w:customStyle="1" w:styleId="Heading11105pt1">
    <w:name w:val="Heading #11 + 10.5 pt1"/>
    <w:rsid w:val="00576318"/>
    <w:rPr>
      <w:sz w:val="21"/>
      <w:szCs w:val="21"/>
      <w:shd w:val="clear" w:color="auto" w:fill="FFFFFF"/>
    </w:rPr>
  </w:style>
  <w:style w:type="character" w:customStyle="1" w:styleId="Bodytext9SmallCaps">
    <w:name w:val="Body text (9) + Small Caps"/>
    <w:rsid w:val="00576318"/>
    <w:rPr>
      <w:rFonts w:ascii="Times New Roman" w:hAnsi="Times New Roman" w:cs="Times New Roman"/>
      <w:i/>
      <w:iCs/>
      <w:smallCaps/>
      <w:spacing w:val="-4"/>
      <w:sz w:val="15"/>
      <w:szCs w:val="15"/>
      <w:shd w:val="clear" w:color="auto" w:fill="FFFFFF"/>
    </w:rPr>
  </w:style>
  <w:style w:type="character" w:customStyle="1" w:styleId="BodytextImpact1">
    <w:name w:val="Body text + Impact1"/>
    <w:aliases w:val="10 pt1"/>
    <w:rsid w:val="00576318"/>
    <w:rPr>
      <w:rFonts w:ascii="Impact" w:hAnsi="Impact" w:cs="Impact"/>
      <w:noProof/>
      <w:spacing w:val="-6"/>
      <w:sz w:val="20"/>
      <w:szCs w:val="20"/>
      <w:shd w:val="clear" w:color="auto" w:fill="FFFFFF"/>
    </w:rPr>
  </w:style>
  <w:style w:type="character" w:customStyle="1" w:styleId="Bodytext105pt2">
    <w:name w:val="Body text + 10.5 pt2"/>
    <w:rsid w:val="00576318"/>
    <w:rPr>
      <w:rFonts w:ascii="Times New Roman" w:hAnsi="Times New Roman" w:cs="Times New Roman"/>
      <w:spacing w:val="-6"/>
      <w:sz w:val="21"/>
      <w:szCs w:val="21"/>
      <w:shd w:val="clear" w:color="auto" w:fill="FFFFFF"/>
    </w:rPr>
  </w:style>
  <w:style w:type="character" w:customStyle="1" w:styleId="Bodytext5Bold1">
    <w:name w:val="Body text (5) + Bold1"/>
    <w:rsid w:val="00576318"/>
    <w:rPr>
      <w:rFonts w:ascii="Times New Roman" w:hAnsi="Times New Roman" w:cs="Times New Roman"/>
      <w:b/>
      <w:bCs/>
      <w:noProof/>
      <w:spacing w:val="-3"/>
      <w:sz w:val="21"/>
      <w:szCs w:val="21"/>
      <w:shd w:val="clear" w:color="auto" w:fill="FFFFFF"/>
    </w:rPr>
  </w:style>
  <w:style w:type="character" w:customStyle="1" w:styleId="Bodytext52">
    <w:name w:val="Body text (5)2"/>
    <w:rsid w:val="00576318"/>
    <w:rPr>
      <w:rFonts w:ascii="Times New Roman" w:hAnsi="Times New Roman" w:cs="Times New Roman"/>
      <w:noProof/>
      <w:spacing w:val="-3"/>
      <w:sz w:val="21"/>
      <w:szCs w:val="21"/>
      <w:shd w:val="clear" w:color="auto" w:fill="FFFFFF"/>
    </w:rPr>
  </w:style>
  <w:style w:type="character" w:customStyle="1" w:styleId="Heading2105pt">
    <w:name w:val="Heading #2 + 10.5 pt"/>
    <w:rsid w:val="00576318"/>
    <w:rPr>
      <w:rFonts w:ascii="Times New Roman" w:hAnsi="Times New Roman" w:cs="Times New Roman"/>
      <w:i/>
      <w:iCs/>
      <w:spacing w:val="-14"/>
      <w:sz w:val="21"/>
      <w:szCs w:val="21"/>
      <w:shd w:val="clear" w:color="auto" w:fill="FFFFFF"/>
    </w:rPr>
  </w:style>
  <w:style w:type="character" w:customStyle="1" w:styleId="Heading1140">
    <w:name w:val="Heading #11 (4)_"/>
    <w:link w:val="Heading1141"/>
    <w:rsid w:val="00576318"/>
    <w:rPr>
      <w:i/>
      <w:iCs/>
      <w:spacing w:val="-2"/>
      <w:sz w:val="21"/>
      <w:szCs w:val="21"/>
      <w:shd w:val="clear" w:color="auto" w:fill="FFFFFF"/>
    </w:rPr>
  </w:style>
  <w:style w:type="character" w:customStyle="1" w:styleId="Bodytext105pt1">
    <w:name w:val="Body text + 10.5 pt1"/>
    <w:rsid w:val="00576318"/>
    <w:rPr>
      <w:rFonts w:ascii="Times New Roman" w:hAnsi="Times New Roman" w:cs="Times New Roman"/>
      <w:noProof/>
      <w:spacing w:val="-6"/>
      <w:sz w:val="21"/>
      <w:szCs w:val="21"/>
      <w:shd w:val="clear" w:color="auto" w:fill="FFFFFF"/>
    </w:rPr>
  </w:style>
  <w:style w:type="character" w:customStyle="1" w:styleId="Heading102">
    <w:name w:val="Heading #10"/>
    <w:rsid w:val="00576318"/>
    <w:rPr>
      <w:b/>
      <w:bCs/>
      <w:spacing w:val="1"/>
      <w:sz w:val="25"/>
      <w:szCs w:val="25"/>
      <w:u w:val="single"/>
      <w:shd w:val="clear" w:color="auto" w:fill="FFFFFF"/>
    </w:rPr>
  </w:style>
  <w:style w:type="paragraph" w:customStyle="1" w:styleId="Heading111">
    <w:name w:val="Heading #111"/>
    <w:basedOn w:val="Normal"/>
    <w:link w:val="Heading110"/>
    <w:rsid w:val="00576318"/>
    <w:pPr>
      <w:widowControl w:val="0"/>
      <w:shd w:val="clear" w:color="auto" w:fill="FFFFFF"/>
      <w:spacing w:line="439" w:lineRule="exact"/>
      <w:ind w:hanging="380"/>
      <w:jc w:val="both"/>
    </w:pPr>
    <w:rPr>
      <w:sz w:val="25"/>
      <w:szCs w:val="25"/>
    </w:rPr>
  </w:style>
  <w:style w:type="paragraph" w:customStyle="1" w:styleId="Heading91">
    <w:name w:val="Heading #9"/>
    <w:basedOn w:val="Normal"/>
    <w:link w:val="Heading90"/>
    <w:rsid w:val="00576318"/>
    <w:pPr>
      <w:widowControl w:val="0"/>
      <w:shd w:val="clear" w:color="auto" w:fill="FFFFFF"/>
      <w:spacing w:before="120" w:line="472" w:lineRule="exact"/>
      <w:jc w:val="both"/>
      <w:outlineLvl w:val="8"/>
    </w:pPr>
    <w:rPr>
      <w:sz w:val="25"/>
      <w:szCs w:val="25"/>
    </w:rPr>
  </w:style>
  <w:style w:type="paragraph" w:customStyle="1" w:styleId="Heading71">
    <w:name w:val="Heading #7"/>
    <w:basedOn w:val="Normal"/>
    <w:link w:val="Heading70"/>
    <w:rsid w:val="00576318"/>
    <w:pPr>
      <w:widowControl w:val="0"/>
      <w:shd w:val="clear" w:color="auto" w:fill="FFFFFF"/>
      <w:spacing w:before="180" w:line="240" w:lineRule="atLeast"/>
      <w:jc w:val="right"/>
      <w:outlineLvl w:val="6"/>
    </w:pPr>
    <w:rPr>
      <w:spacing w:val="12"/>
      <w:sz w:val="31"/>
      <w:szCs w:val="31"/>
    </w:rPr>
  </w:style>
  <w:style w:type="paragraph" w:customStyle="1" w:styleId="Heading920">
    <w:name w:val="Heading #9 (2)"/>
    <w:basedOn w:val="Normal"/>
    <w:link w:val="Heading92"/>
    <w:rsid w:val="00576318"/>
    <w:pPr>
      <w:widowControl w:val="0"/>
      <w:shd w:val="clear" w:color="auto" w:fill="FFFFFF"/>
      <w:spacing w:line="240" w:lineRule="atLeast"/>
      <w:jc w:val="both"/>
      <w:outlineLvl w:val="8"/>
    </w:pPr>
    <w:rPr>
      <w:i/>
      <w:iCs/>
      <w:spacing w:val="-2"/>
      <w:sz w:val="21"/>
      <w:szCs w:val="21"/>
    </w:rPr>
  </w:style>
  <w:style w:type="paragraph" w:customStyle="1" w:styleId="Bodytext101">
    <w:name w:val="Body text (10)1"/>
    <w:basedOn w:val="Normal"/>
    <w:rsid w:val="00576318"/>
    <w:pPr>
      <w:widowControl w:val="0"/>
      <w:shd w:val="clear" w:color="auto" w:fill="FFFFFF"/>
      <w:spacing w:line="220" w:lineRule="exact"/>
      <w:ind w:hanging="320"/>
      <w:jc w:val="both"/>
    </w:pPr>
    <w:rPr>
      <w:rFonts w:eastAsia="Courier New"/>
      <w:spacing w:val="1"/>
      <w:sz w:val="15"/>
      <w:szCs w:val="15"/>
    </w:rPr>
  </w:style>
  <w:style w:type="paragraph" w:customStyle="1" w:styleId="Heading1120">
    <w:name w:val="Heading #11 (2)"/>
    <w:basedOn w:val="Normal"/>
    <w:link w:val="Heading112"/>
    <w:rsid w:val="00576318"/>
    <w:pPr>
      <w:widowControl w:val="0"/>
      <w:shd w:val="clear" w:color="auto" w:fill="FFFFFF"/>
      <w:spacing w:before="60" w:after="60" w:line="240" w:lineRule="atLeast"/>
      <w:jc w:val="both"/>
    </w:pPr>
    <w:rPr>
      <w:i/>
      <w:iCs/>
      <w:spacing w:val="-3"/>
      <w:sz w:val="25"/>
      <w:szCs w:val="25"/>
    </w:rPr>
  </w:style>
  <w:style w:type="paragraph" w:customStyle="1" w:styleId="Heading1130">
    <w:name w:val="Heading #11 (3)"/>
    <w:basedOn w:val="Normal"/>
    <w:link w:val="Heading113"/>
    <w:rsid w:val="00576318"/>
    <w:pPr>
      <w:widowControl w:val="0"/>
      <w:shd w:val="clear" w:color="auto" w:fill="FFFFFF"/>
      <w:spacing w:line="240" w:lineRule="atLeast"/>
      <w:jc w:val="both"/>
    </w:pPr>
    <w:rPr>
      <w:b/>
      <w:bCs/>
      <w:spacing w:val="1"/>
      <w:sz w:val="25"/>
      <w:szCs w:val="25"/>
    </w:rPr>
  </w:style>
  <w:style w:type="paragraph" w:customStyle="1" w:styleId="Heading101">
    <w:name w:val="Heading #101"/>
    <w:basedOn w:val="Normal"/>
    <w:link w:val="Heading100"/>
    <w:rsid w:val="00576318"/>
    <w:pPr>
      <w:widowControl w:val="0"/>
      <w:shd w:val="clear" w:color="auto" w:fill="FFFFFF"/>
      <w:spacing w:line="270" w:lineRule="exact"/>
      <w:ind w:hanging="1260"/>
      <w:jc w:val="center"/>
    </w:pPr>
    <w:rPr>
      <w:b/>
      <w:bCs/>
      <w:spacing w:val="1"/>
      <w:sz w:val="25"/>
      <w:szCs w:val="25"/>
    </w:rPr>
  </w:style>
  <w:style w:type="paragraph" w:customStyle="1" w:styleId="Heading820">
    <w:name w:val="Heading #8 (2)"/>
    <w:basedOn w:val="Normal"/>
    <w:link w:val="Heading82"/>
    <w:rsid w:val="00576318"/>
    <w:pPr>
      <w:widowControl w:val="0"/>
      <w:shd w:val="clear" w:color="auto" w:fill="FFFFFF"/>
      <w:spacing w:before="60" w:after="240" w:line="240" w:lineRule="atLeast"/>
      <w:jc w:val="right"/>
      <w:outlineLvl w:val="7"/>
    </w:pPr>
    <w:rPr>
      <w:b/>
      <w:bCs/>
      <w:spacing w:val="14"/>
      <w:sz w:val="30"/>
      <w:szCs w:val="30"/>
    </w:rPr>
  </w:style>
  <w:style w:type="paragraph" w:customStyle="1" w:styleId="Heading81">
    <w:name w:val="Heading #8"/>
    <w:basedOn w:val="Normal"/>
    <w:link w:val="Heading80"/>
    <w:rsid w:val="00576318"/>
    <w:pPr>
      <w:widowControl w:val="0"/>
      <w:shd w:val="clear" w:color="auto" w:fill="FFFFFF"/>
      <w:spacing w:after="60" w:line="240" w:lineRule="atLeast"/>
      <w:jc w:val="both"/>
      <w:outlineLvl w:val="7"/>
    </w:pPr>
    <w:rPr>
      <w:b/>
      <w:bCs/>
      <w:spacing w:val="1"/>
      <w:sz w:val="25"/>
      <w:szCs w:val="25"/>
    </w:rPr>
  </w:style>
  <w:style w:type="paragraph" w:customStyle="1" w:styleId="Heading720">
    <w:name w:val="Heading #7 (2)"/>
    <w:basedOn w:val="Normal"/>
    <w:link w:val="Heading72"/>
    <w:rsid w:val="00576318"/>
    <w:pPr>
      <w:widowControl w:val="0"/>
      <w:shd w:val="clear" w:color="auto" w:fill="FFFFFF"/>
      <w:spacing w:after="480" w:line="302" w:lineRule="exact"/>
      <w:jc w:val="right"/>
      <w:outlineLvl w:val="6"/>
    </w:pPr>
    <w:rPr>
      <w:b/>
      <w:bCs/>
      <w:spacing w:val="14"/>
      <w:sz w:val="30"/>
      <w:szCs w:val="30"/>
    </w:rPr>
  </w:style>
  <w:style w:type="paragraph" w:customStyle="1" w:styleId="Bodytext141">
    <w:name w:val="Body text (14)1"/>
    <w:basedOn w:val="Normal"/>
    <w:rsid w:val="00576318"/>
    <w:pPr>
      <w:widowControl w:val="0"/>
      <w:shd w:val="clear" w:color="auto" w:fill="FFFFFF"/>
      <w:spacing w:line="240" w:lineRule="atLeast"/>
      <w:jc w:val="both"/>
    </w:pPr>
    <w:rPr>
      <w:rFonts w:eastAsia="Courier New"/>
      <w:b/>
      <w:bCs/>
      <w:noProof/>
      <w:sz w:val="29"/>
      <w:szCs w:val="29"/>
    </w:rPr>
  </w:style>
  <w:style w:type="paragraph" w:customStyle="1" w:styleId="Heading1141">
    <w:name w:val="Heading #11 (4)"/>
    <w:basedOn w:val="Normal"/>
    <w:link w:val="Heading1140"/>
    <w:rsid w:val="00576318"/>
    <w:pPr>
      <w:widowControl w:val="0"/>
      <w:shd w:val="clear" w:color="auto" w:fill="FFFFFF"/>
      <w:spacing w:line="320" w:lineRule="exact"/>
      <w:jc w:val="both"/>
    </w:pPr>
    <w:rPr>
      <w:i/>
      <w:iCs/>
      <w:spacing w:val="-2"/>
      <w:sz w:val="21"/>
      <w:szCs w:val="21"/>
    </w:rPr>
  </w:style>
  <w:style w:type="paragraph" w:customStyle="1" w:styleId="Bodytext191">
    <w:name w:val="Body text (19)1"/>
    <w:basedOn w:val="Normal"/>
    <w:rsid w:val="00576318"/>
    <w:pPr>
      <w:widowControl w:val="0"/>
      <w:shd w:val="clear" w:color="auto" w:fill="FFFFFF"/>
      <w:spacing w:before="60" w:after="480" w:line="240" w:lineRule="atLeast"/>
      <w:jc w:val="both"/>
    </w:pPr>
    <w:rPr>
      <w:rFonts w:eastAsia="Courier New"/>
      <w:spacing w:val="12"/>
      <w:sz w:val="31"/>
      <w:szCs w:val="31"/>
    </w:rPr>
  </w:style>
  <w:style w:type="table" w:customStyle="1" w:styleId="TableGrid14">
    <w:name w:val="Table Grid14"/>
    <w:basedOn w:val="TableNormal"/>
    <w:next w:val="TableGrid"/>
    <w:rsid w:val="00576318"/>
    <w:rPr>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semiHidden/>
    <w:unhideWhenUsed/>
    <w:rsid w:val="00576318"/>
  </w:style>
  <w:style w:type="character" w:customStyle="1" w:styleId="Bodytext3Spacing-1pt">
    <w:name w:val="Body text (3) + Spacing -1 pt"/>
    <w:rsid w:val="00576318"/>
    <w:rPr>
      <w:rFonts w:ascii="Times New Roman" w:hAnsi="Times New Roman" w:cs="Times New Roman"/>
      <w:i/>
      <w:iCs/>
      <w:spacing w:val="-30"/>
      <w:sz w:val="23"/>
      <w:szCs w:val="23"/>
      <w:shd w:val="clear" w:color="auto" w:fill="FFFFFF"/>
    </w:rPr>
  </w:style>
  <w:style w:type="character" w:customStyle="1" w:styleId="Heading72Spacing0pt">
    <w:name w:val="Heading #7 (2) + Spacing 0 pt"/>
    <w:rsid w:val="00576318"/>
    <w:rPr>
      <w:rFonts w:ascii="CordiaUPC" w:hAnsi="CordiaUPC" w:cs="CordiaUPC"/>
      <w:b/>
      <w:bCs/>
      <w:i/>
      <w:iCs/>
      <w:noProof/>
      <w:spacing w:val="0"/>
      <w:sz w:val="35"/>
      <w:szCs w:val="35"/>
      <w:shd w:val="clear" w:color="auto" w:fill="FFFFFF"/>
    </w:rPr>
  </w:style>
  <w:style w:type="character" w:customStyle="1" w:styleId="Bodytext2SmallCaps">
    <w:name w:val="Body text (2) + Small Caps"/>
    <w:rsid w:val="00576318"/>
    <w:rPr>
      <w:rFonts w:ascii="Times New Roman" w:hAnsi="Times New Roman" w:cs="Times New Roman"/>
      <w:b/>
      <w:bCs/>
      <w:smallCaps/>
      <w:spacing w:val="13"/>
      <w:sz w:val="23"/>
      <w:szCs w:val="23"/>
      <w:shd w:val="clear" w:color="auto" w:fill="FFFFFF"/>
    </w:rPr>
  </w:style>
  <w:style w:type="character" w:customStyle="1" w:styleId="Heading83">
    <w:name w:val="Heading #8 (3)_"/>
    <w:link w:val="Heading830"/>
    <w:rsid w:val="00576318"/>
    <w:rPr>
      <w:b/>
      <w:bCs/>
      <w:spacing w:val="8"/>
      <w:sz w:val="26"/>
      <w:szCs w:val="26"/>
      <w:shd w:val="clear" w:color="auto" w:fill="FFFFFF"/>
    </w:rPr>
  </w:style>
  <w:style w:type="character" w:customStyle="1" w:styleId="Heading73">
    <w:name w:val="Heading #7 (3)_"/>
    <w:link w:val="Heading730"/>
    <w:rsid w:val="00576318"/>
    <w:rPr>
      <w:spacing w:val="14"/>
      <w:shd w:val="clear" w:color="auto" w:fill="FFFFFF"/>
    </w:rPr>
  </w:style>
  <w:style w:type="character" w:customStyle="1" w:styleId="Bodytext3Spacing-1pt1">
    <w:name w:val="Body text (3) + Spacing -1 pt1"/>
    <w:rsid w:val="00576318"/>
    <w:rPr>
      <w:rFonts w:ascii="Times New Roman" w:hAnsi="Times New Roman" w:cs="Times New Roman"/>
      <w:i/>
      <w:iCs/>
      <w:spacing w:val="-30"/>
      <w:sz w:val="23"/>
      <w:szCs w:val="23"/>
      <w:shd w:val="clear" w:color="auto" w:fill="FFFFFF"/>
    </w:rPr>
  </w:style>
  <w:style w:type="character" w:customStyle="1" w:styleId="Heading74">
    <w:name w:val="Heading #7 (4)_"/>
    <w:link w:val="Heading740"/>
    <w:rsid w:val="00576318"/>
    <w:rPr>
      <w:i/>
      <w:iCs/>
      <w:spacing w:val="7"/>
      <w:shd w:val="clear" w:color="auto" w:fill="FFFFFF"/>
    </w:rPr>
  </w:style>
  <w:style w:type="character" w:customStyle="1" w:styleId="Heading74Spacing-1pt">
    <w:name w:val="Heading #7 (4) + Spacing -1 pt"/>
    <w:rsid w:val="00576318"/>
    <w:rPr>
      <w:i/>
      <w:iCs/>
      <w:spacing w:val="-31"/>
      <w:shd w:val="clear" w:color="auto" w:fill="FFFFFF"/>
    </w:rPr>
  </w:style>
  <w:style w:type="paragraph" w:customStyle="1" w:styleId="Heading810">
    <w:name w:val="Heading #81"/>
    <w:basedOn w:val="Normal"/>
    <w:rsid w:val="00576318"/>
    <w:pPr>
      <w:widowControl w:val="0"/>
      <w:shd w:val="clear" w:color="auto" w:fill="FFFFFF"/>
      <w:spacing w:after="300" w:line="355" w:lineRule="exact"/>
      <w:ind w:hanging="1820"/>
      <w:jc w:val="center"/>
      <w:outlineLvl w:val="7"/>
    </w:pPr>
    <w:rPr>
      <w:rFonts w:eastAsia="Courier New"/>
      <w:b/>
      <w:bCs/>
      <w:spacing w:val="13"/>
      <w:sz w:val="23"/>
      <w:szCs w:val="23"/>
    </w:rPr>
  </w:style>
  <w:style w:type="paragraph" w:customStyle="1" w:styleId="Heading830">
    <w:name w:val="Heading #8 (3)"/>
    <w:basedOn w:val="Normal"/>
    <w:link w:val="Heading83"/>
    <w:rsid w:val="00576318"/>
    <w:pPr>
      <w:widowControl w:val="0"/>
      <w:shd w:val="clear" w:color="auto" w:fill="FFFFFF"/>
      <w:spacing w:before="1260" w:line="240" w:lineRule="atLeast"/>
      <w:jc w:val="right"/>
      <w:outlineLvl w:val="7"/>
    </w:pPr>
    <w:rPr>
      <w:b/>
      <w:bCs/>
      <w:spacing w:val="8"/>
      <w:sz w:val="26"/>
      <w:szCs w:val="26"/>
    </w:rPr>
  </w:style>
  <w:style w:type="paragraph" w:customStyle="1" w:styleId="Heading730">
    <w:name w:val="Heading #7 (3)"/>
    <w:basedOn w:val="Normal"/>
    <w:link w:val="Heading73"/>
    <w:rsid w:val="00576318"/>
    <w:pPr>
      <w:widowControl w:val="0"/>
      <w:shd w:val="clear" w:color="auto" w:fill="FFFFFF"/>
      <w:spacing w:line="418" w:lineRule="exact"/>
      <w:jc w:val="both"/>
      <w:outlineLvl w:val="6"/>
    </w:pPr>
    <w:rPr>
      <w:spacing w:val="14"/>
    </w:rPr>
  </w:style>
  <w:style w:type="paragraph" w:customStyle="1" w:styleId="Heading740">
    <w:name w:val="Heading #7 (4)"/>
    <w:basedOn w:val="Normal"/>
    <w:link w:val="Heading74"/>
    <w:rsid w:val="00576318"/>
    <w:pPr>
      <w:widowControl w:val="0"/>
      <w:shd w:val="clear" w:color="auto" w:fill="FFFFFF"/>
      <w:spacing w:line="350" w:lineRule="exact"/>
      <w:jc w:val="right"/>
      <w:outlineLvl w:val="6"/>
    </w:pPr>
    <w:rPr>
      <w:i/>
      <w:iCs/>
      <w:spacing w:val="7"/>
    </w:rPr>
  </w:style>
  <w:style w:type="table" w:customStyle="1" w:styleId="TableGrid15">
    <w:name w:val="Table Grid15"/>
    <w:basedOn w:val="TableNormal"/>
    <w:next w:val="TableGrid"/>
    <w:rsid w:val="00576318"/>
    <w:rPr>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
    <w:name w:val="No List8"/>
    <w:next w:val="NoList"/>
    <w:semiHidden/>
    <w:unhideWhenUsed/>
    <w:rsid w:val="00576318"/>
  </w:style>
  <w:style w:type="character" w:customStyle="1" w:styleId="Heading1Spacing0pt">
    <w:name w:val="Heading #1 + Spacing 0 pt"/>
    <w:rsid w:val="00576318"/>
    <w:rPr>
      <w:rFonts w:ascii="Times New Roman" w:hAnsi="Times New Roman" w:cs="Times New Roman"/>
      <w:spacing w:val="1"/>
      <w:sz w:val="23"/>
      <w:szCs w:val="23"/>
      <w:shd w:val="clear" w:color="auto" w:fill="FFFFFF"/>
    </w:rPr>
  </w:style>
  <w:style w:type="character" w:customStyle="1" w:styleId="Bodytext3Spacing0pt1">
    <w:name w:val="Body text (3) + Spacing 0 pt1"/>
    <w:rsid w:val="00576318"/>
    <w:rPr>
      <w:rFonts w:ascii="Times New Roman" w:hAnsi="Times New Roman" w:cs="Times New Roman"/>
      <w:spacing w:val="4"/>
      <w:sz w:val="23"/>
      <w:szCs w:val="23"/>
      <w:shd w:val="clear" w:color="auto" w:fill="FFFFFF"/>
    </w:rPr>
  </w:style>
  <w:style w:type="character" w:customStyle="1" w:styleId="Bodytext5Spacing0pt">
    <w:name w:val="Body text (5) + Spacing 0 pt"/>
    <w:rsid w:val="00576318"/>
    <w:rPr>
      <w:rFonts w:ascii="Times New Roman" w:hAnsi="Times New Roman" w:cs="Times New Roman"/>
      <w:b/>
      <w:bCs/>
      <w:spacing w:val="8"/>
      <w:sz w:val="23"/>
      <w:szCs w:val="23"/>
      <w:shd w:val="clear" w:color="auto" w:fill="FFFFFF"/>
    </w:rPr>
  </w:style>
  <w:style w:type="character" w:customStyle="1" w:styleId="Bodytext16Spacing2pt">
    <w:name w:val="Body text (16) + Spacing 2 pt"/>
    <w:rsid w:val="00576318"/>
    <w:rPr>
      <w:rFonts w:ascii="Times New Roman" w:hAnsi="Times New Roman" w:cs="Times New Roman"/>
      <w:i/>
      <w:iCs/>
      <w:spacing w:val="44"/>
      <w:sz w:val="17"/>
      <w:szCs w:val="17"/>
      <w:shd w:val="clear" w:color="auto" w:fill="FFFFFF"/>
    </w:rPr>
  </w:style>
  <w:style w:type="character" w:customStyle="1" w:styleId="Bodytext3Spacing1pt">
    <w:name w:val="Body text (3) + Spacing 1 pt"/>
    <w:rsid w:val="00576318"/>
    <w:rPr>
      <w:rFonts w:ascii="Times New Roman" w:hAnsi="Times New Roman" w:cs="Times New Roman"/>
      <w:spacing w:val="36"/>
      <w:sz w:val="23"/>
      <w:szCs w:val="23"/>
      <w:shd w:val="clear" w:color="auto" w:fill="FFFFFF"/>
    </w:rPr>
  </w:style>
  <w:style w:type="character" w:customStyle="1" w:styleId="Heading12">
    <w:name w:val="Heading #1 (2)_"/>
    <w:link w:val="Heading120"/>
    <w:rsid w:val="00576318"/>
    <w:rPr>
      <w:i/>
      <w:iCs/>
      <w:sz w:val="23"/>
      <w:szCs w:val="23"/>
      <w:shd w:val="clear" w:color="auto" w:fill="FFFFFF"/>
    </w:rPr>
  </w:style>
  <w:style w:type="character" w:customStyle="1" w:styleId="Bodytext17SmallCaps">
    <w:name w:val="Body text (17) + Small Caps"/>
    <w:rsid w:val="00576318"/>
    <w:rPr>
      <w:rFonts w:ascii="Times New Roman" w:hAnsi="Times New Roman" w:cs="Times New Roman"/>
      <w:b/>
      <w:bCs/>
      <w:smallCaps/>
      <w:spacing w:val="1"/>
      <w:sz w:val="17"/>
      <w:szCs w:val="17"/>
      <w:shd w:val="clear" w:color="auto" w:fill="FFFFFF"/>
    </w:rPr>
  </w:style>
  <w:style w:type="paragraph" w:customStyle="1" w:styleId="Heading120">
    <w:name w:val="Heading #1 (2)"/>
    <w:basedOn w:val="Normal"/>
    <w:link w:val="Heading12"/>
    <w:rsid w:val="00576318"/>
    <w:pPr>
      <w:widowControl w:val="0"/>
      <w:shd w:val="clear" w:color="auto" w:fill="FFFFFF"/>
      <w:spacing w:line="274" w:lineRule="exact"/>
      <w:jc w:val="both"/>
      <w:outlineLvl w:val="0"/>
    </w:pPr>
    <w:rPr>
      <w:i/>
      <w:iCs/>
      <w:sz w:val="23"/>
      <w:szCs w:val="23"/>
    </w:rPr>
  </w:style>
  <w:style w:type="table" w:customStyle="1" w:styleId="TableGrid16">
    <w:name w:val="Table Grid16"/>
    <w:basedOn w:val="TableNormal"/>
    <w:next w:val="TableGrid"/>
    <w:rsid w:val="00576318"/>
    <w:pPr>
      <w:widowControl w:val="0"/>
    </w:pPr>
    <w:rPr>
      <w:rFonts w:ascii="Courier New" w:eastAsia="Courier New" w:hAnsi="Courier New" w:cs="Courier New"/>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rsid w:val="00576318"/>
    <w:rPr>
      <w:rFonts w:ascii="TimesNewRomanPSMT" w:hAnsi="TimesNewRomanPSMT" w:hint="default"/>
      <w:b w:val="0"/>
      <w:bCs w:val="0"/>
      <w:i w:val="0"/>
      <w:iCs w:val="0"/>
      <w:color w:val="000000"/>
      <w:sz w:val="28"/>
      <w:szCs w:val="28"/>
    </w:rPr>
  </w:style>
  <w:style w:type="character" w:customStyle="1" w:styleId="BodyTextChar1">
    <w:name w:val="Body Text Char1"/>
    <w:uiPriority w:val="99"/>
    <w:semiHidden/>
    <w:rsid w:val="00576318"/>
    <w:rPr>
      <w:sz w:val="24"/>
      <w:szCs w:val="24"/>
    </w:rPr>
  </w:style>
  <w:style w:type="paragraph" w:customStyle="1" w:styleId="abc">
    <w:name w:val="abc"/>
    <w:basedOn w:val="Normal"/>
    <w:rsid w:val="00576318"/>
    <w:rPr>
      <w:rFonts w:ascii=".VnTime" w:hAnsi=".VnTime"/>
      <w:color w:val="0000FF"/>
      <w:sz w:val="26"/>
    </w:rPr>
  </w:style>
  <w:style w:type="character" w:styleId="FollowedHyperlink">
    <w:name w:val="FollowedHyperlink"/>
    <w:basedOn w:val="DefaultParagraphFont"/>
    <w:uiPriority w:val="99"/>
    <w:semiHidden/>
    <w:unhideWhenUsed/>
    <w:rsid w:val="001F7B6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202149">
      <w:bodyDiv w:val="1"/>
      <w:marLeft w:val="0"/>
      <w:marRight w:val="0"/>
      <w:marTop w:val="0"/>
      <w:marBottom w:val="0"/>
      <w:divBdr>
        <w:top w:val="none" w:sz="0" w:space="0" w:color="auto"/>
        <w:left w:val="none" w:sz="0" w:space="0" w:color="auto"/>
        <w:bottom w:val="none" w:sz="0" w:space="0" w:color="auto"/>
        <w:right w:val="none" w:sz="0" w:space="0" w:color="auto"/>
      </w:divBdr>
    </w:div>
    <w:div w:id="298922135">
      <w:bodyDiv w:val="1"/>
      <w:marLeft w:val="0"/>
      <w:marRight w:val="0"/>
      <w:marTop w:val="0"/>
      <w:marBottom w:val="0"/>
      <w:divBdr>
        <w:top w:val="none" w:sz="0" w:space="0" w:color="auto"/>
        <w:left w:val="none" w:sz="0" w:space="0" w:color="auto"/>
        <w:bottom w:val="none" w:sz="0" w:space="0" w:color="auto"/>
        <w:right w:val="none" w:sz="0" w:space="0" w:color="auto"/>
      </w:divBdr>
    </w:div>
    <w:div w:id="505285719">
      <w:bodyDiv w:val="1"/>
      <w:marLeft w:val="0"/>
      <w:marRight w:val="0"/>
      <w:marTop w:val="0"/>
      <w:marBottom w:val="0"/>
      <w:divBdr>
        <w:top w:val="none" w:sz="0" w:space="0" w:color="auto"/>
        <w:left w:val="none" w:sz="0" w:space="0" w:color="auto"/>
        <w:bottom w:val="none" w:sz="0" w:space="0" w:color="auto"/>
        <w:right w:val="none" w:sz="0" w:space="0" w:color="auto"/>
      </w:divBdr>
    </w:div>
    <w:div w:id="849028527">
      <w:bodyDiv w:val="1"/>
      <w:marLeft w:val="0"/>
      <w:marRight w:val="0"/>
      <w:marTop w:val="0"/>
      <w:marBottom w:val="0"/>
      <w:divBdr>
        <w:top w:val="none" w:sz="0" w:space="0" w:color="auto"/>
        <w:left w:val="none" w:sz="0" w:space="0" w:color="auto"/>
        <w:bottom w:val="none" w:sz="0" w:space="0" w:color="auto"/>
        <w:right w:val="none" w:sz="0" w:space="0" w:color="auto"/>
      </w:divBdr>
    </w:div>
    <w:div w:id="966551612">
      <w:bodyDiv w:val="1"/>
      <w:marLeft w:val="0"/>
      <w:marRight w:val="0"/>
      <w:marTop w:val="0"/>
      <w:marBottom w:val="0"/>
      <w:divBdr>
        <w:top w:val="none" w:sz="0" w:space="0" w:color="auto"/>
        <w:left w:val="none" w:sz="0" w:space="0" w:color="auto"/>
        <w:bottom w:val="none" w:sz="0" w:space="0" w:color="auto"/>
        <w:right w:val="none" w:sz="0" w:space="0" w:color="auto"/>
      </w:divBdr>
    </w:div>
    <w:div w:id="1214924773">
      <w:bodyDiv w:val="1"/>
      <w:marLeft w:val="0"/>
      <w:marRight w:val="0"/>
      <w:marTop w:val="0"/>
      <w:marBottom w:val="0"/>
      <w:divBdr>
        <w:top w:val="none" w:sz="0" w:space="0" w:color="auto"/>
        <w:left w:val="none" w:sz="0" w:space="0" w:color="auto"/>
        <w:bottom w:val="none" w:sz="0" w:space="0" w:color="auto"/>
        <w:right w:val="none" w:sz="0" w:space="0" w:color="auto"/>
      </w:divBdr>
    </w:div>
    <w:div w:id="1724477169">
      <w:bodyDiv w:val="1"/>
      <w:marLeft w:val="0"/>
      <w:marRight w:val="0"/>
      <w:marTop w:val="0"/>
      <w:marBottom w:val="0"/>
      <w:divBdr>
        <w:top w:val="none" w:sz="0" w:space="0" w:color="auto"/>
        <w:left w:val="none" w:sz="0" w:space="0" w:color="auto"/>
        <w:bottom w:val="none" w:sz="0" w:space="0" w:color="auto"/>
        <w:right w:val="none" w:sz="0" w:space="0" w:color="auto"/>
      </w:divBdr>
    </w:div>
    <w:div w:id="2002000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83A19D9-306D-4083-9D97-62E145267E6B}">
  <ds:schemaRefs>
    <ds:schemaRef ds:uri="http://schemas.openxmlformats.org/officeDocument/2006/bibliography"/>
  </ds:schemaRefs>
</ds:datastoreItem>
</file>

<file path=customXml/itemProps2.xml><?xml version="1.0" encoding="utf-8"?>
<ds:datastoreItem xmlns:ds="http://schemas.openxmlformats.org/officeDocument/2006/customXml" ds:itemID="{8551E462-1C1F-4760-814B-BA86849B8B5F}"/>
</file>

<file path=customXml/itemProps3.xml><?xml version="1.0" encoding="utf-8"?>
<ds:datastoreItem xmlns:ds="http://schemas.openxmlformats.org/officeDocument/2006/customXml" ds:itemID="{39F6C7F1-807A-478D-81E7-2D260F8A698D}"/>
</file>

<file path=customXml/itemProps4.xml><?xml version="1.0" encoding="utf-8"?>
<ds:datastoreItem xmlns:ds="http://schemas.openxmlformats.org/officeDocument/2006/customXml" ds:itemID="{5EF146C9-DF50-438A-9499-376E6ABFA7C7}"/>
</file>

<file path=docProps/app.xml><?xml version="1.0" encoding="utf-8"?>
<Properties xmlns="http://schemas.openxmlformats.org/officeDocument/2006/extended-properties" xmlns:vt="http://schemas.openxmlformats.org/officeDocument/2006/docPropsVTypes">
  <Template>Normal</Template>
  <TotalTime>0</TotalTime>
  <Pages>14</Pages>
  <Words>9211</Words>
  <Characters>52503</Characters>
  <Application>Microsoft Office Word</Application>
  <DocSecurity>0</DocSecurity>
  <Lines>437</Lines>
  <Paragraphs>123</Paragraphs>
  <ScaleCrop>false</ScaleCrop>
  <HeadingPairs>
    <vt:vector size="2" baseType="variant">
      <vt:variant>
        <vt:lpstr>Title</vt:lpstr>
      </vt:variant>
      <vt:variant>
        <vt:i4>1</vt:i4>
      </vt:variant>
    </vt:vector>
  </HeadingPairs>
  <TitlesOfParts>
    <vt:vector size="1" baseType="lpstr">
      <vt:lpstr>UỶ BAN NHÂN DÂN</vt:lpstr>
    </vt:vector>
  </TitlesOfParts>
  <Company>Truong</Company>
  <LinksUpToDate>false</LinksUpToDate>
  <CharactersWithSpaces>61591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NHÂN DÂN</dc:title>
  <dc:creator>Phong Kinh te</dc:creator>
  <cp:lastModifiedBy>Windows User</cp:lastModifiedBy>
  <cp:revision>2</cp:revision>
  <cp:lastPrinted>2026-03-04T01:46:00Z</cp:lastPrinted>
  <dcterms:created xsi:type="dcterms:W3CDTF">2026-03-20T01:26:00Z</dcterms:created>
  <dcterms:modified xsi:type="dcterms:W3CDTF">2026-03-20T01:26:00Z</dcterms:modified>
</cp:coreProperties>
</file>